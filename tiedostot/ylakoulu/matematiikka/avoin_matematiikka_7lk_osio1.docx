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20C0A" w:rsidRDefault="00B20C0A" w:rsidP="00BF33D3">
      <w:pPr>
        <w:jc w:val="center"/>
        <w:rPr>
          <w:sz w:val="52"/>
          <w:szCs w:val="52"/>
        </w:rPr>
      </w:pPr>
    </w:p>
    <w:p w:rsidR="00BF33D3" w:rsidRDefault="00BF33D3" w:rsidP="00A86090">
      <w:pPr>
        <w:jc w:val="center"/>
        <w:rPr>
          <w:b/>
          <w:sz w:val="48"/>
          <w:szCs w:val="48"/>
        </w:rPr>
      </w:pPr>
    </w:p>
    <w:p w:rsidR="00A86090" w:rsidRPr="00A86090" w:rsidRDefault="00A86090" w:rsidP="00A86090">
      <w:pPr>
        <w:jc w:val="center"/>
        <w:rPr>
          <w:b/>
          <w:sz w:val="48"/>
          <w:szCs w:val="48"/>
        </w:rPr>
      </w:pPr>
      <w:r w:rsidRPr="00A86090">
        <w:rPr>
          <w:b/>
          <w:sz w:val="48"/>
          <w:szCs w:val="48"/>
        </w:rPr>
        <w:t>Marika Toivola ja Tiina Härk</w:t>
      </w:r>
      <w:r w:rsidRPr="00A86090">
        <w:rPr>
          <w:b/>
          <w:sz w:val="48"/>
          <w:szCs w:val="48"/>
        </w:rPr>
        <w:t>ö</w:t>
      </w:r>
      <w:r w:rsidRPr="00A86090">
        <w:rPr>
          <w:b/>
          <w:sz w:val="48"/>
          <w:szCs w:val="48"/>
        </w:rPr>
        <w:t>nen</w:t>
      </w:r>
    </w:p>
    <w:p w:rsidR="00B20C0A" w:rsidRDefault="00B20C0A" w:rsidP="00B20C0A">
      <w:pPr>
        <w:jc w:val="center"/>
        <w:rPr>
          <w:sz w:val="52"/>
          <w:szCs w:val="52"/>
        </w:rPr>
      </w:pPr>
    </w:p>
    <w:p w:rsidR="00B20C0A" w:rsidRDefault="00B20C0A" w:rsidP="00B20C0A">
      <w:pPr>
        <w:jc w:val="center"/>
        <w:rPr>
          <w:sz w:val="52"/>
          <w:szCs w:val="52"/>
        </w:rPr>
      </w:pPr>
    </w:p>
    <w:p w:rsidR="00B20C0A" w:rsidRDefault="00B20C0A" w:rsidP="00B20C0A">
      <w:pPr>
        <w:jc w:val="center"/>
        <w:rPr>
          <w:sz w:val="52"/>
          <w:szCs w:val="52"/>
        </w:rPr>
      </w:pPr>
    </w:p>
    <w:p w:rsidR="00B20C0A" w:rsidRDefault="00B20C0A" w:rsidP="00B20C0A">
      <w:pPr>
        <w:jc w:val="center"/>
        <w:rPr>
          <w:sz w:val="52"/>
          <w:szCs w:val="52"/>
        </w:rPr>
      </w:pPr>
      <w:r>
        <w:rPr>
          <w:sz w:val="52"/>
          <w:szCs w:val="52"/>
        </w:rPr>
        <w:t>AVOIN MATEMATIIKKA 7 lk.</w:t>
      </w:r>
    </w:p>
    <w:p w:rsidR="00B20C0A" w:rsidRDefault="00B20C0A" w:rsidP="00B20C0A">
      <w:pPr>
        <w:jc w:val="center"/>
        <w:rPr>
          <w:sz w:val="52"/>
          <w:szCs w:val="52"/>
        </w:rPr>
      </w:pPr>
      <w:r>
        <w:rPr>
          <w:sz w:val="52"/>
          <w:szCs w:val="52"/>
        </w:rPr>
        <w:t>Osio 1: Lasketaan reaaliluvuilla</w:t>
      </w:r>
    </w:p>
    <w:p w:rsidR="00B20C0A" w:rsidRDefault="00B20C0A" w:rsidP="00B20C0A"/>
    <w:p w:rsidR="00B20C0A" w:rsidRDefault="00B20C0A" w:rsidP="00B20C0A"/>
    <w:p w:rsidR="00B20C0A" w:rsidRDefault="00B20C0A" w:rsidP="00B20C0A"/>
    <w:p w:rsidR="00B20C0A" w:rsidRDefault="00B20C0A" w:rsidP="00B20C0A"/>
    <w:p w:rsidR="00B20C0A" w:rsidRDefault="00B20C0A" w:rsidP="00B20C0A"/>
    <w:p w:rsidR="00B20C0A" w:rsidRDefault="00B20C0A" w:rsidP="00B20C0A"/>
    <w:p w:rsidR="00B20C0A" w:rsidRDefault="00B20C0A" w:rsidP="00B20C0A"/>
    <w:p w:rsidR="00DB59D9" w:rsidRDefault="00DB59D9" w:rsidP="00B20C0A">
      <w:pPr>
        <w:rPr>
          <w:noProof/>
          <w:sz w:val="52"/>
          <w:szCs w:val="52"/>
          <w:lang w:eastAsia="fi-FI"/>
        </w:rPr>
      </w:pPr>
    </w:p>
    <w:p w:rsidR="00B20C0A" w:rsidRDefault="00B20C0A" w:rsidP="00B20C0A">
      <w:pPr>
        <w:rPr>
          <w:sz w:val="40"/>
          <w:szCs w:val="40"/>
        </w:rPr>
      </w:pPr>
    </w:p>
    <w:p w:rsidR="00B20C0A" w:rsidRDefault="00B20C0A" w:rsidP="00B20C0A">
      <w:pPr>
        <w:jc w:val="center"/>
      </w:pPr>
    </w:p>
    <w:p w:rsidR="00B20C0A" w:rsidRDefault="00B20C0A" w:rsidP="00B20C0A">
      <w:pPr>
        <w:jc w:val="center"/>
      </w:pPr>
    </w:p>
    <w:p w:rsidR="005A2E03" w:rsidRDefault="005A2E03" w:rsidP="00B20C0A">
      <w:pPr>
        <w:jc w:val="center"/>
        <w:rPr>
          <w:sz w:val="32"/>
          <w:szCs w:val="32"/>
        </w:rPr>
      </w:pPr>
    </w:p>
    <w:p w:rsidR="005A2E03" w:rsidRDefault="005A2E03" w:rsidP="00B20C0A">
      <w:pPr>
        <w:jc w:val="center"/>
        <w:rPr>
          <w:sz w:val="32"/>
          <w:szCs w:val="32"/>
        </w:rPr>
      </w:pPr>
    </w:p>
    <w:p w:rsidR="005A2E03" w:rsidRDefault="005A2E03" w:rsidP="00B20C0A">
      <w:pPr>
        <w:jc w:val="center"/>
        <w:rPr>
          <w:sz w:val="32"/>
          <w:szCs w:val="32"/>
        </w:rPr>
      </w:pPr>
    </w:p>
    <w:p w:rsidR="00B20C0A" w:rsidRDefault="00B20C0A" w:rsidP="00B20C0A">
      <w:pPr>
        <w:jc w:val="center"/>
        <w:rPr>
          <w:sz w:val="32"/>
          <w:szCs w:val="32"/>
        </w:rPr>
      </w:pPr>
      <w:r>
        <w:rPr>
          <w:sz w:val="32"/>
          <w:szCs w:val="32"/>
        </w:rPr>
        <w:t>Sisältö on lisensoitu avoimella CC BY 3.0 -lisenssillä.</w:t>
      </w:r>
    </w:p>
    <w:p w:rsidR="00B20C0A" w:rsidRDefault="00B20C0A" w:rsidP="00B20C0A">
      <w:pPr>
        <w:jc w:val="left"/>
        <w:rPr>
          <w:b/>
          <w:bCs/>
        </w:rPr>
      </w:pPr>
    </w:p>
    <w:p w:rsidR="00B20C0A" w:rsidRDefault="00B20C0A">
      <w:pPr>
        <w:jc w:val="left"/>
        <w:rPr>
          <w:b/>
          <w:bCs/>
        </w:rPr>
      </w:pPr>
      <w:bookmarkStart w:id="0" w:name="_GoBack"/>
      <w:bookmarkEnd w:id="0"/>
      <w:r>
        <w:br w:type="page"/>
      </w:r>
    </w:p>
    <w:p w:rsidR="00B20C0A" w:rsidRDefault="00B20C0A" w:rsidP="002E1FB2">
      <w:pPr>
        <w:pStyle w:val="Heading1"/>
        <w:tabs>
          <w:tab w:val="clear" w:pos="0"/>
        </w:tabs>
      </w:pPr>
    </w:p>
    <w:p w:rsidR="002E1FB2" w:rsidRDefault="003A50E7" w:rsidP="002E1FB2">
      <w:pPr>
        <w:pStyle w:val="Heading1"/>
        <w:tabs>
          <w:tab w:val="clear" w:pos="0"/>
        </w:tabs>
      </w:pPr>
      <w:proofErr w:type="gramStart"/>
      <w:r>
        <w:t>Tervetuloa opiskelemaan Avoimen Matematiikan pariin</w:t>
      </w:r>
      <w:proofErr w:type="gramEnd"/>
    </w:p>
    <w:p w:rsidR="002E1FB2" w:rsidRDefault="002E1FB2" w:rsidP="002E1FB2">
      <w:pPr>
        <w:pStyle w:val="Footer"/>
        <w:tabs>
          <w:tab w:val="clear" w:pos="4153"/>
          <w:tab w:val="clear" w:pos="8306"/>
        </w:tabs>
        <w:rPr>
          <w:szCs w:val="20"/>
        </w:rPr>
      </w:pPr>
    </w:p>
    <w:p w:rsidR="002E1FB2" w:rsidRDefault="002E1FB2" w:rsidP="002E1FB2">
      <w:pPr>
        <w:pStyle w:val="Footer"/>
        <w:tabs>
          <w:tab w:val="clear" w:pos="4153"/>
          <w:tab w:val="clear" w:pos="8306"/>
        </w:tabs>
        <w:rPr>
          <w:color w:val="0000FF"/>
          <w:szCs w:val="20"/>
        </w:rPr>
      </w:pPr>
    </w:p>
    <w:p w:rsidR="002E1FB2" w:rsidRDefault="002E1FB2" w:rsidP="002E1FB2">
      <w:pPr>
        <w:pStyle w:val="Footer"/>
        <w:tabs>
          <w:tab w:val="clear" w:pos="4153"/>
          <w:tab w:val="clear" w:pos="8306"/>
        </w:tabs>
        <w:rPr>
          <w:szCs w:val="20"/>
        </w:rPr>
      </w:pPr>
      <w:r>
        <w:rPr>
          <w:szCs w:val="20"/>
        </w:rPr>
        <w:t xml:space="preserve">Yläkoulun </w:t>
      </w:r>
      <w:r w:rsidR="003A50E7">
        <w:rPr>
          <w:szCs w:val="20"/>
        </w:rPr>
        <w:t>Avoin Matematiikka</w:t>
      </w:r>
      <w:r>
        <w:rPr>
          <w:szCs w:val="20"/>
        </w:rPr>
        <w:t xml:space="preserve"> </w:t>
      </w:r>
      <w:r w:rsidR="003A50E7">
        <w:rPr>
          <w:szCs w:val="20"/>
        </w:rPr>
        <w:t>sarjasta löytyy jokaisella yläkoulu</w:t>
      </w:r>
      <w:r w:rsidR="0037072B">
        <w:rPr>
          <w:szCs w:val="20"/>
        </w:rPr>
        <w:t>n luokalle oma oppikirja</w:t>
      </w:r>
      <w:r w:rsidR="0037072B">
        <w:rPr>
          <w:szCs w:val="20"/>
        </w:rPr>
        <w:t>n</w:t>
      </w:r>
      <w:r w:rsidR="0037072B">
        <w:rPr>
          <w:szCs w:val="20"/>
        </w:rPr>
        <w:t>sa, joista</w:t>
      </w:r>
      <w:r w:rsidR="003A50E7">
        <w:rPr>
          <w:szCs w:val="20"/>
        </w:rPr>
        <w:t xml:space="preserve"> kukin koostuu kolmesta osiosta.</w:t>
      </w:r>
      <w:r w:rsidR="0037072B">
        <w:rPr>
          <w:szCs w:val="20"/>
        </w:rPr>
        <w:t xml:space="preserve"> Tämän lisäksi on erillinen Tilastoja ja todennäkö</w:t>
      </w:r>
      <w:r w:rsidR="0037072B">
        <w:rPr>
          <w:szCs w:val="20"/>
        </w:rPr>
        <w:t>i</w:t>
      </w:r>
      <w:r w:rsidR="0037072B">
        <w:rPr>
          <w:szCs w:val="20"/>
        </w:rPr>
        <w:t>syyksiä o</w:t>
      </w:r>
      <w:r w:rsidR="00F136A4">
        <w:rPr>
          <w:szCs w:val="20"/>
        </w:rPr>
        <w:t>sio</w:t>
      </w:r>
      <w:r w:rsidR="0037072B">
        <w:rPr>
          <w:szCs w:val="20"/>
        </w:rPr>
        <w:t>, joka soppii opiskeltavaksi mille tahansa luokka-asteelle.</w:t>
      </w:r>
      <w:r>
        <w:rPr>
          <w:szCs w:val="20"/>
        </w:rPr>
        <w:t xml:space="preserve"> </w:t>
      </w:r>
    </w:p>
    <w:p w:rsidR="0037072B" w:rsidRDefault="0037072B" w:rsidP="002E1FB2">
      <w:pPr>
        <w:pStyle w:val="Footer"/>
        <w:tabs>
          <w:tab w:val="clear" w:pos="4153"/>
          <w:tab w:val="clear" w:pos="8306"/>
        </w:tabs>
        <w:rPr>
          <w:szCs w:val="20"/>
        </w:rPr>
      </w:pPr>
    </w:p>
    <w:p w:rsidR="0037072B" w:rsidRDefault="0037072B" w:rsidP="002E1FB2">
      <w:pPr>
        <w:pStyle w:val="Footer"/>
        <w:tabs>
          <w:tab w:val="clear" w:pos="4153"/>
          <w:tab w:val="clear" w:pos="8306"/>
        </w:tabs>
        <w:rPr>
          <w:szCs w:val="20"/>
        </w:rPr>
      </w:pPr>
      <w:r>
        <w:rPr>
          <w:szCs w:val="20"/>
        </w:rPr>
        <w:t>Oppikirjan kantavana ajatuksena on houkutella oppilaat myös itse lukemaan ja opiskelemaan matematiikkaa. A</w:t>
      </w:r>
      <w:r>
        <w:t>iheita on käsitelty syvällisesti ja käsitteet on määri</w:t>
      </w:r>
      <w:r w:rsidR="00F136A4">
        <w:t>telty selkeästi. Käytämme tekste</w:t>
      </w:r>
      <w:r>
        <w:t>ssä paljon kommentteja, joiden tarkoitus on ohjata oppilaita matemaattiseen ajatteluun. On aik</w:t>
      </w:r>
      <w:r w:rsidR="00F136A4">
        <w:t>a luottaa oppilaisiin oppijoina ja tarjota heidän kyvyilleen sopivia haasteita.</w:t>
      </w:r>
    </w:p>
    <w:p w:rsidR="002E1FB2" w:rsidRDefault="002E1FB2" w:rsidP="002E1FB2"/>
    <w:p w:rsidR="002E1FB2" w:rsidRDefault="00F136A4" w:rsidP="005027D7">
      <w:r>
        <w:t>Tehtäviä on todella paljon (pelkästään seitsemännen luoka</w:t>
      </w:r>
      <w:r w:rsidR="005027D7">
        <w:t>n kirjassa noin 1400 tehtävää) ja monen</w:t>
      </w:r>
      <w:r w:rsidR="002E1FB2">
        <w:t>taso</w:t>
      </w:r>
      <w:r w:rsidR="005027D7">
        <w:t>isia</w:t>
      </w:r>
      <w:r w:rsidR="002E1FB2">
        <w:t xml:space="preserve">, </w:t>
      </w:r>
      <w:r w:rsidR="005027D7">
        <w:t>joten</w:t>
      </w:r>
      <w:r w:rsidR="002E1FB2">
        <w:t xml:space="preserve"> opettajien helppo eriyttää opetustaan. Materiaaliin on otettu mukaan myös entisiä ylioppilastehtäviä sekä pääsykoetehtäviä. Nämä ovat ylikurssitehtäviä, joiden tarkoituksena on antaa haasteita ja innostaa matematiikassa menestyviä oppilaita. </w:t>
      </w:r>
    </w:p>
    <w:p w:rsidR="00772C8C" w:rsidRDefault="00772C8C" w:rsidP="00772C8C"/>
    <w:p w:rsidR="002E1FB2" w:rsidRDefault="002E1FB2" w:rsidP="002E1FB2">
      <w:r>
        <w:t>7. luokan materiaalin ensimmäisessä osiossa on tarkoitus käyttää laskinta vain niissä tehtävi</w:t>
      </w:r>
      <w:r>
        <w:t>s</w:t>
      </w:r>
      <w:r>
        <w:t>sä, joissa tämä on erikseen mainiuttu. Muissa osioissa oppilas voi käyttää laskinta vapaasti tai opettajan harkinnan mukaan.</w:t>
      </w:r>
    </w:p>
    <w:p w:rsidR="002E1FB2" w:rsidRDefault="002E1FB2" w:rsidP="002E1FB2"/>
    <w:p w:rsidR="002E1FB2" w:rsidRDefault="002E1FB2" w:rsidP="00772C8C">
      <w:pPr>
        <w:pStyle w:val="BodyText2"/>
        <w:rPr>
          <w:color w:val="auto"/>
        </w:rPr>
      </w:pPr>
      <w:r>
        <w:rPr>
          <w:color w:val="auto"/>
        </w:rPr>
        <w:t xml:space="preserve">Oppimateriaalissa on panostettu matematiikan käytännöllisyyteen. </w:t>
      </w:r>
      <w:r w:rsidR="00772C8C">
        <w:rPr>
          <w:color w:val="auto"/>
        </w:rPr>
        <w:t xml:space="preserve">Materiaali </w:t>
      </w:r>
      <w:r>
        <w:rPr>
          <w:color w:val="auto"/>
        </w:rPr>
        <w:t>sisält</w:t>
      </w:r>
      <w:r w:rsidR="00772C8C">
        <w:rPr>
          <w:color w:val="auto"/>
        </w:rPr>
        <w:t xml:space="preserve">ää </w:t>
      </w:r>
      <w:r>
        <w:rPr>
          <w:color w:val="auto"/>
        </w:rPr>
        <w:t>tarino</w:t>
      </w:r>
      <w:r>
        <w:rPr>
          <w:color w:val="auto"/>
        </w:rPr>
        <w:t>i</w:t>
      </w:r>
      <w:r>
        <w:rPr>
          <w:color w:val="auto"/>
        </w:rPr>
        <w:t>ta, jotka antavat esimerkkejä matematiikan tarpeesta käytännössä. Kukin oppimateriaalin osa sisältää myös taulukkolaskentakappaleen. 7. luokan matematiikassa perehdytään taulukkola</w:t>
      </w:r>
      <w:r>
        <w:rPr>
          <w:color w:val="auto"/>
        </w:rPr>
        <w:t>s</w:t>
      </w:r>
      <w:r>
        <w:rPr>
          <w:color w:val="auto"/>
        </w:rPr>
        <w:t xml:space="preserve">kentaohjelman käytön alkeisiin. </w:t>
      </w:r>
    </w:p>
    <w:p w:rsidR="002E1FB2" w:rsidRPr="00F136A4" w:rsidRDefault="002E1FB2" w:rsidP="002E1FB2">
      <w:pPr>
        <w:pStyle w:val="Footer"/>
        <w:tabs>
          <w:tab w:val="clear" w:pos="4153"/>
          <w:tab w:val="clear" w:pos="8306"/>
        </w:tabs>
        <w:rPr>
          <w:color w:val="FF0000"/>
          <w:szCs w:val="20"/>
        </w:rPr>
      </w:pPr>
    </w:p>
    <w:p w:rsidR="002E1FB2" w:rsidRDefault="00772C8C" w:rsidP="00772C8C">
      <w:r>
        <w:t>Oppimateriaaliin kuuluu myös</w:t>
      </w:r>
      <w:r w:rsidR="002E1FB2">
        <w:t xml:space="preserve"> taulukko-osio,</w:t>
      </w:r>
      <w:r w:rsidR="00891665">
        <w:t xml:space="preserve"> joka löytyy kunkin osan kolmannen osion l</w:t>
      </w:r>
      <w:r w:rsidR="00891665">
        <w:t>o</w:t>
      </w:r>
      <w:r w:rsidR="00891665">
        <w:t>pusta. Taulukko-osioon</w:t>
      </w:r>
      <w:r w:rsidR="002E1FB2">
        <w:t xml:space="preserve"> on koottu yläkoulun matematiikkaan liittyvät kaavat. Sen tavoitteena on totuttaa oppilasta käyttämään matematiikan kaavakokoelmia, joihin oppilas tulee törmä</w:t>
      </w:r>
      <w:r w:rsidR="002E1FB2">
        <w:t>ä</w:t>
      </w:r>
      <w:r w:rsidR="002E1FB2">
        <w:t>mään jatko-opinnoissaan. Taulukko-osio toivottavasti kannustaa oppilasta itsenäiseen opisk</w:t>
      </w:r>
      <w:r w:rsidR="002E1FB2">
        <w:t>e</w:t>
      </w:r>
      <w:r w:rsidR="002E1FB2">
        <w:t xml:space="preserve">luun, koska osa </w:t>
      </w:r>
      <w:r>
        <w:t xml:space="preserve">materiaalin </w:t>
      </w:r>
      <w:r w:rsidR="002E1FB2">
        <w:t>ylioppilastehtävistä vaatii taulukko-osion käyttöä.</w:t>
      </w:r>
    </w:p>
    <w:p w:rsidR="002E1FB2" w:rsidRDefault="002E1FB2" w:rsidP="002E1FB2"/>
    <w:p w:rsidR="00F33751" w:rsidRDefault="00F136A4" w:rsidP="00F33751">
      <w:r>
        <w:t>Avoin Matematiikka toivottaa sinut tervetulleeksi käytännönläheisemmän ja haasteellise</w:t>
      </w:r>
      <w:r>
        <w:t>m</w:t>
      </w:r>
      <w:r>
        <w:t xml:space="preserve">man matematiikan pariin. </w:t>
      </w:r>
    </w:p>
    <w:p w:rsidR="00F33751" w:rsidRDefault="00F33751" w:rsidP="00F33751"/>
    <w:p w:rsidR="00F33751" w:rsidRDefault="00F33751">
      <w:pPr>
        <w:jc w:val="left"/>
      </w:pPr>
      <w:r>
        <w:br w:type="page"/>
      </w:r>
    </w:p>
    <w:p w:rsidR="00F33751" w:rsidRPr="002E1FB2" w:rsidRDefault="00F33751" w:rsidP="00F33751"/>
    <w:p w:rsidR="00C730B5" w:rsidRPr="002E1FB2" w:rsidRDefault="003C410D">
      <w:pPr>
        <w:pStyle w:val="Heading3"/>
        <w:numPr>
          <w:ilvl w:val="0"/>
          <w:numId w:val="0"/>
        </w:numPr>
      </w:pPr>
      <w:r w:rsidRPr="002E1FB2">
        <w:t>Osio 1: Lasketaan reaaliluvuilla</w:t>
      </w:r>
    </w:p>
    <w:p w:rsidR="00C730B5" w:rsidRPr="002E1FB2" w:rsidRDefault="00C730B5">
      <w:pPr>
        <w:sectPr w:rsidR="00C730B5" w:rsidRPr="002E1FB2">
          <w:footerReference w:type="default" r:id="rId9"/>
          <w:footnotePr>
            <w:pos w:val="beneathText"/>
          </w:footnotePr>
          <w:pgSz w:w="11905" w:h="16837"/>
          <w:pgMar w:top="1440" w:right="1418" w:bottom="1440" w:left="1418" w:header="708" w:footer="708" w:gutter="0"/>
          <w:cols w:space="708"/>
          <w:docGrid w:linePitch="360"/>
        </w:sectPr>
      </w:pPr>
    </w:p>
    <w:p w:rsidR="00C730B5" w:rsidRPr="002E1FB2" w:rsidRDefault="00C730B5">
      <w:pPr>
        <w:rPr>
          <w:color w:val="0000FF"/>
        </w:rPr>
      </w:pPr>
    </w:p>
    <w:p w:rsidR="00C730B5" w:rsidRPr="002E1FB2" w:rsidRDefault="00C730B5">
      <w:pPr>
        <w:rPr>
          <w:color w:val="0000FF"/>
        </w:rPr>
      </w:pPr>
      <w:bookmarkStart w:id="1" w:name="OLE_LINK1"/>
    </w:p>
    <w:bookmarkEnd w:id="1"/>
    <w:p w:rsidR="00B2696E" w:rsidRDefault="00963FA2"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r>
        <w:rPr>
          <w:color w:val="0000FF"/>
        </w:rPr>
        <w:fldChar w:fldCharType="begin"/>
      </w:r>
      <w:r w:rsidR="003C410D">
        <w:rPr>
          <w:color w:val="0000FF"/>
        </w:rPr>
        <w:instrText xml:space="preserve"> TOC \h \z \t "otsikot,1" </w:instrText>
      </w:r>
      <w:r>
        <w:rPr>
          <w:color w:val="0000FF"/>
        </w:rPr>
        <w:fldChar w:fldCharType="separate"/>
      </w:r>
      <w:hyperlink w:anchor="_Toc342857934" w:history="1">
        <w:r w:rsidR="00B2696E" w:rsidRPr="007D22B2">
          <w:rPr>
            <w:rStyle w:val="Hyperlink"/>
            <w:noProof/>
          </w:rPr>
          <w:t>1.</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Pulmatehtäviä</w:t>
        </w:r>
        <w:r w:rsidR="00B2696E">
          <w:rPr>
            <w:noProof/>
            <w:webHidden/>
          </w:rPr>
          <w:tab/>
        </w:r>
        <w:r>
          <w:rPr>
            <w:noProof/>
            <w:webHidden/>
          </w:rPr>
          <w:fldChar w:fldCharType="begin"/>
        </w:r>
        <w:r w:rsidR="00B2696E">
          <w:rPr>
            <w:noProof/>
            <w:webHidden/>
          </w:rPr>
          <w:instrText xml:space="preserve"> PAGEREF _Toc342857934 \h </w:instrText>
        </w:r>
        <w:r>
          <w:rPr>
            <w:noProof/>
            <w:webHidden/>
          </w:rPr>
        </w:r>
        <w:r>
          <w:rPr>
            <w:noProof/>
            <w:webHidden/>
          </w:rPr>
          <w:fldChar w:fldCharType="separate"/>
        </w:r>
        <w:r w:rsidR="00B20C0A">
          <w:rPr>
            <w:noProof/>
            <w:webHidden/>
          </w:rPr>
          <w:t>4</w:t>
        </w:r>
        <w:r>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35" w:history="1">
        <w:r w:rsidR="00B2696E" w:rsidRPr="007D22B2">
          <w:rPr>
            <w:rStyle w:val="Hyperlink"/>
            <w:noProof/>
          </w:rPr>
          <w:t>2.</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Lukujoukot ja laskutoimitukset</w:t>
        </w:r>
        <w:r w:rsidR="00B2696E">
          <w:rPr>
            <w:noProof/>
            <w:webHidden/>
          </w:rPr>
          <w:tab/>
        </w:r>
        <w:r w:rsidR="00963FA2">
          <w:rPr>
            <w:noProof/>
            <w:webHidden/>
          </w:rPr>
          <w:fldChar w:fldCharType="begin"/>
        </w:r>
        <w:r w:rsidR="00B2696E">
          <w:rPr>
            <w:noProof/>
            <w:webHidden/>
          </w:rPr>
          <w:instrText xml:space="preserve"> PAGEREF _Toc342857935 \h </w:instrText>
        </w:r>
        <w:r w:rsidR="00963FA2">
          <w:rPr>
            <w:noProof/>
            <w:webHidden/>
          </w:rPr>
        </w:r>
        <w:r w:rsidR="00963FA2">
          <w:rPr>
            <w:noProof/>
            <w:webHidden/>
          </w:rPr>
          <w:fldChar w:fldCharType="separate"/>
        </w:r>
        <w:r w:rsidR="00B20C0A">
          <w:rPr>
            <w:noProof/>
            <w:webHidden/>
          </w:rPr>
          <w:t>8</w:t>
        </w:r>
        <w:r w:rsidR="00963FA2">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36" w:history="1">
        <w:r w:rsidR="00B2696E" w:rsidRPr="007D22B2">
          <w:rPr>
            <w:rStyle w:val="Hyperlink"/>
            <w:noProof/>
          </w:rPr>
          <w:t>3.</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Lukujen suuruusvertailua</w:t>
        </w:r>
        <w:r w:rsidR="00B2696E">
          <w:rPr>
            <w:noProof/>
            <w:webHidden/>
          </w:rPr>
          <w:tab/>
        </w:r>
        <w:r w:rsidR="00963FA2">
          <w:rPr>
            <w:noProof/>
            <w:webHidden/>
          </w:rPr>
          <w:fldChar w:fldCharType="begin"/>
        </w:r>
        <w:r w:rsidR="00B2696E">
          <w:rPr>
            <w:noProof/>
            <w:webHidden/>
          </w:rPr>
          <w:instrText xml:space="preserve"> PAGEREF _Toc342857936 \h </w:instrText>
        </w:r>
        <w:r w:rsidR="00963FA2">
          <w:rPr>
            <w:noProof/>
            <w:webHidden/>
          </w:rPr>
        </w:r>
        <w:r w:rsidR="00963FA2">
          <w:rPr>
            <w:noProof/>
            <w:webHidden/>
          </w:rPr>
          <w:fldChar w:fldCharType="separate"/>
        </w:r>
        <w:r w:rsidR="00B20C0A">
          <w:rPr>
            <w:noProof/>
            <w:webHidden/>
          </w:rPr>
          <w:t>14</w:t>
        </w:r>
        <w:r w:rsidR="00963FA2">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37" w:history="1">
        <w:r w:rsidR="00B2696E" w:rsidRPr="007D22B2">
          <w:rPr>
            <w:rStyle w:val="Hyperlink"/>
            <w:noProof/>
          </w:rPr>
          <w:t>4.</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Itseisarvo ja vastaluku</w:t>
        </w:r>
        <w:r w:rsidR="00B2696E">
          <w:rPr>
            <w:noProof/>
            <w:webHidden/>
          </w:rPr>
          <w:tab/>
        </w:r>
        <w:r w:rsidR="00963FA2">
          <w:rPr>
            <w:noProof/>
            <w:webHidden/>
          </w:rPr>
          <w:fldChar w:fldCharType="begin"/>
        </w:r>
        <w:r w:rsidR="00B2696E">
          <w:rPr>
            <w:noProof/>
            <w:webHidden/>
          </w:rPr>
          <w:instrText xml:space="preserve"> PAGEREF _Toc342857937 \h </w:instrText>
        </w:r>
        <w:r w:rsidR="00963FA2">
          <w:rPr>
            <w:noProof/>
            <w:webHidden/>
          </w:rPr>
        </w:r>
        <w:r w:rsidR="00963FA2">
          <w:rPr>
            <w:noProof/>
            <w:webHidden/>
          </w:rPr>
          <w:fldChar w:fldCharType="separate"/>
        </w:r>
        <w:r w:rsidR="00B20C0A">
          <w:rPr>
            <w:noProof/>
            <w:webHidden/>
          </w:rPr>
          <w:t>20</w:t>
        </w:r>
        <w:r w:rsidR="00963FA2">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38" w:history="1">
        <w:r w:rsidR="00B2696E" w:rsidRPr="007D22B2">
          <w:rPr>
            <w:rStyle w:val="Hyperlink"/>
            <w:noProof/>
          </w:rPr>
          <w:t>5.</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Kokonaislukujen yhteen- ja vähennyslasku</w:t>
        </w:r>
        <w:r w:rsidR="00B2696E">
          <w:rPr>
            <w:noProof/>
            <w:webHidden/>
          </w:rPr>
          <w:tab/>
        </w:r>
        <w:r w:rsidR="00963FA2">
          <w:rPr>
            <w:noProof/>
            <w:webHidden/>
          </w:rPr>
          <w:fldChar w:fldCharType="begin"/>
        </w:r>
        <w:r w:rsidR="00B2696E">
          <w:rPr>
            <w:noProof/>
            <w:webHidden/>
          </w:rPr>
          <w:instrText xml:space="preserve"> PAGEREF _Toc342857938 \h </w:instrText>
        </w:r>
        <w:r w:rsidR="00963FA2">
          <w:rPr>
            <w:noProof/>
            <w:webHidden/>
          </w:rPr>
        </w:r>
        <w:r w:rsidR="00963FA2">
          <w:rPr>
            <w:noProof/>
            <w:webHidden/>
          </w:rPr>
          <w:fldChar w:fldCharType="separate"/>
        </w:r>
        <w:r w:rsidR="00B20C0A">
          <w:rPr>
            <w:noProof/>
            <w:webHidden/>
          </w:rPr>
          <w:t>25</w:t>
        </w:r>
        <w:r w:rsidR="00963FA2">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39" w:history="1">
        <w:r w:rsidR="00B2696E" w:rsidRPr="007D22B2">
          <w:rPr>
            <w:rStyle w:val="Hyperlink"/>
            <w:noProof/>
          </w:rPr>
          <w:t>6.</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Merkkiyhdistelmien sieventäminen</w:t>
        </w:r>
        <w:r w:rsidR="00B2696E">
          <w:rPr>
            <w:noProof/>
            <w:webHidden/>
          </w:rPr>
          <w:tab/>
        </w:r>
        <w:r w:rsidR="00963FA2">
          <w:rPr>
            <w:noProof/>
            <w:webHidden/>
          </w:rPr>
          <w:fldChar w:fldCharType="begin"/>
        </w:r>
        <w:r w:rsidR="00B2696E">
          <w:rPr>
            <w:noProof/>
            <w:webHidden/>
          </w:rPr>
          <w:instrText xml:space="preserve"> PAGEREF _Toc342857939 \h </w:instrText>
        </w:r>
        <w:r w:rsidR="00963FA2">
          <w:rPr>
            <w:noProof/>
            <w:webHidden/>
          </w:rPr>
        </w:r>
        <w:r w:rsidR="00963FA2">
          <w:rPr>
            <w:noProof/>
            <w:webHidden/>
          </w:rPr>
          <w:fldChar w:fldCharType="separate"/>
        </w:r>
        <w:r w:rsidR="00B20C0A">
          <w:rPr>
            <w:noProof/>
            <w:webHidden/>
          </w:rPr>
          <w:t>31</w:t>
        </w:r>
        <w:r w:rsidR="00963FA2">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0" w:history="1">
        <w:r w:rsidR="00B2696E" w:rsidRPr="007D22B2">
          <w:rPr>
            <w:rStyle w:val="Hyperlink"/>
            <w:noProof/>
          </w:rPr>
          <w:t>7.</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Kokonaislukujen kerto- ja jakolasku</w:t>
        </w:r>
        <w:r w:rsidR="00B2696E">
          <w:rPr>
            <w:noProof/>
            <w:webHidden/>
          </w:rPr>
          <w:tab/>
        </w:r>
        <w:r w:rsidR="00963FA2">
          <w:rPr>
            <w:noProof/>
            <w:webHidden/>
          </w:rPr>
          <w:fldChar w:fldCharType="begin"/>
        </w:r>
        <w:r w:rsidR="00B2696E">
          <w:rPr>
            <w:noProof/>
            <w:webHidden/>
          </w:rPr>
          <w:instrText xml:space="preserve"> PAGEREF _Toc342857940 \h </w:instrText>
        </w:r>
        <w:r w:rsidR="00963FA2">
          <w:rPr>
            <w:noProof/>
            <w:webHidden/>
          </w:rPr>
        </w:r>
        <w:r w:rsidR="00963FA2">
          <w:rPr>
            <w:noProof/>
            <w:webHidden/>
          </w:rPr>
          <w:fldChar w:fldCharType="separate"/>
        </w:r>
        <w:r w:rsidR="00B20C0A">
          <w:rPr>
            <w:noProof/>
            <w:webHidden/>
          </w:rPr>
          <w:t>36</w:t>
        </w:r>
        <w:r w:rsidR="00963FA2">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1" w:history="1">
        <w:r w:rsidR="00B2696E" w:rsidRPr="007D22B2">
          <w:rPr>
            <w:rStyle w:val="Hyperlink"/>
            <w:noProof/>
          </w:rPr>
          <w:t>8.</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Potenssimerkintä</w:t>
        </w:r>
        <w:r w:rsidR="00B2696E">
          <w:rPr>
            <w:noProof/>
            <w:webHidden/>
          </w:rPr>
          <w:tab/>
        </w:r>
        <w:r w:rsidR="00963FA2">
          <w:rPr>
            <w:noProof/>
            <w:webHidden/>
          </w:rPr>
          <w:fldChar w:fldCharType="begin"/>
        </w:r>
        <w:r w:rsidR="00B2696E">
          <w:rPr>
            <w:noProof/>
            <w:webHidden/>
          </w:rPr>
          <w:instrText xml:space="preserve"> PAGEREF _Toc342857941 \h </w:instrText>
        </w:r>
        <w:r w:rsidR="00963FA2">
          <w:rPr>
            <w:noProof/>
            <w:webHidden/>
          </w:rPr>
        </w:r>
        <w:r w:rsidR="00963FA2">
          <w:rPr>
            <w:noProof/>
            <w:webHidden/>
          </w:rPr>
          <w:fldChar w:fldCharType="separate"/>
        </w:r>
        <w:r w:rsidR="00B20C0A">
          <w:rPr>
            <w:noProof/>
            <w:webHidden/>
          </w:rPr>
          <w:t>41</w:t>
        </w:r>
        <w:r w:rsidR="00963FA2">
          <w:rPr>
            <w:noProof/>
            <w:webHidden/>
          </w:rPr>
          <w:fldChar w:fldCharType="end"/>
        </w:r>
      </w:hyperlink>
    </w:p>
    <w:p w:rsidR="00B2696E" w:rsidRDefault="005A2E03" w:rsidP="007D4A82">
      <w:pPr>
        <w:pStyle w:val="TOC1"/>
        <w:tabs>
          <w:tab w:val="left" w:pos="480"/>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2" w:history="1">
        <w:r w:rsidR="00B2696E" w:rsidRPr="007D22B2">
          <w:rPr>
            <w:rStyle w:val="Hyperlink"/>
            <w:noProof/>
          </w:rPr>
          <w:t>9.</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Monikerrat ja jaollisuus</w:t>
        </w:r>
        <w:r w:rsidR="00B2696E">
          <w:rPr>
            <w:noProof/>
            <w:webHidden/>
          </w:rPr>
          <w:tab/>
        </w:r>
        <w:r w:rsidR="00963FA2">
          <w:rPr>
            <w:noProof/>
            <w:webHidden/>
          </w:rPr>
          <w:fldChar w:fldCharType="begin"/>
        </w:r>
        <w:r w:rsidR="00B2696E">
          <w:rPr>
            <w:noProof/>
            <w:webHidden/>
          </w:rPr>
          <w:instrText xml:space="preserve"> PAGEREF _Toc342857942 \h </w:instrText>
        </w:r>
        <w:r w:rsidR="00963FA2">
          <w:rPr>
            <w:noProof/>
            <w:webHidden/>
          </w:rPr>
        </w:r>
        <w:r w:rsidR="00963FA2">
          <w:rPr>
            <w:noProof/>
            <w:webHidden/>
          </w:rPr>
          <w:fldChar w:fldCharType="separate"/>
        </w:r>
        <w:r w:rsidR="00B20C0A">
          <w:rPr>
            <w:noProof/>
            <w:webHidden/>
          </w:rPr>
          <w:t>47</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3" w:history="1">
        <w:r w:rsidR="00B2696E" w:rsidRPr="007D22B2">
          <w:rPr>
            <w:rStyle w:val="Hyperlink"/>
            <w:noProof/>
          </w:rPr>
          <w:t>10.</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Luvun jakaminen tekijöihin</w:t>
        </w:r>
        <w:r w:rsidR="00B2696E">
          <w:rPr>
            <w:noProof/>
            <w:webHidden/>
          </w:rPr>
          <w:tab/>
        </w:r>
        <w:r w:rsidR="00963FA2">
          <w:rPr>
            <w:noProof/>
            <w:webHidden/>
          </w:rPr>
          <w:fldChar w:fldCharType="begin"/>
        </w:r>
        <w:r w:rsidR="00B2696E">
          <w:rPr>
            <w:noProof/>
            <w:webHidden/>
          </w:rPr>
          <w:instrText xml:space="preserve"> PAGEREF _Toc342857943 \h </w:instrText>
        </w:r>
        <w:r w:rsidR="00963FA2">
          <w:rPr>
            <w:noProof/>
            <w:webHidden/>
          </w:rPr>
        </w:r>
        <w:r w:rsidR="00963FA2">
          <w:rPr>
            <w:noProof/>
            <w:webHidden/>
          </w:rPr>
          <w:fldChar w:fldCharType="separate"/>
        </w:r>
        <w:r w:rsidR="00B20C0A">
          <w:rPr>
            <w:noProof/>
            <w:webHidden/>
          </w:rPr>
          <w:t>54</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4" w:history="1">
        <w:r w:rsidR="00B2696E" w:rsidRPr="007D22B2">
          <w:rPr>
            <w:rStyle w:val="Hyperlink"/>
            <w:noProof/>
          </w:rPr>
          <w:t>11.</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Murtoluvut</w:t>
        </w:r>
        <w:r w:rsidR="00B2696E">
          <w:rPr>
            <w:noProof/>
            <w:webHidden/>
          </w:rPr>
          <w:tab/>
        </w:r>
        <w:r w:rsidR="00963FA2">
          <w:rPr>
            <w:noProof/>
            <w:webHidden/>
          </w:rPr>
          <w:fldChar w:fldCharType="begin"/>
        </w:r>
        <w:r w:rsidR="00B2696E">
          <w:rPr>
            <w:noProof/>
            <w:webHidden/>
          </w:rPr>
          <w:instrText xml:space="preserve"> PAGEREF _Toc342857944 \h </w:instrText>
        </w:r>
        <w:r w:rsidR="00963FA2">
          <w:rPr>
            <w:noProof/>
            <w:webHidden/>
          </w:rPr>
        </w:r>
        <w:r w:rsidR="00963FA2">
          <w:rPr>
            <w:noProof/>
            <w:webHidden/>
          </w:rPr>
          <w:fldChar w:fldCharType="separate"/>
        </w:r>
        <w:r w:rsidR="00B20C0A">
          <w:rPr>
            <w:noProof/>
            <w:webHidden/>
          </w:rPr>
          <w:t>60</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5" w:history="1">
        <w:r w:rsidR="00B2696E" w:rsidRPr="007D22B2">
          <w:rPr>
            <w:rStyle w:val="Hyperlink"/>
            <w:noProof/>
          </w:rPr>
          <w:t>12.</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Murtolukujen yhteen- ja vähennyslasku</w:t>
        </w:r>
        <w:r w:rsidR="00B2696E">
          <w:rPr>
            <w:noProof/>
            <w:webHidden/>
          </w:rPr>
          <w:tab/>
        </w:r>
        <w:r w:rsidR="00963FA2">
          <w:rPr>
            <w:noProof/>
            <w:webHidden/>
          </w:rPr>
          <w:fldChar w:fldCharType="begin"/>
        </w:r>
        <w:r w:rsidR="00B2696E">
          <w:rPr>
            <w:noProof/>
            <w:webHidden/>
          </w:rPr>
          <w:instrText xml:space="preserve"> PAGEREF _Toc342857945 \h </w:instrText>
        </w:r>
        <w:r w:rsidR="00963FA2">
          <w:rPr>
            <w:noProof/>
            <w:webHidden/>
          </w:rPr>
        </w:r>
        <w:r w:rsidR="00963FA2">
          <w:rPr>
            <w:noProof/>
            <w:webHidden/>
          </w:rPr>
          <w:fldChar w:fldCharType="separate"/>
        </w:r>
        <w:r w:rsidR="00B20C0A">
          <w:rPr>
            <w:noProof/>
            <w:webHidden/>
          </w:rPr>
          <w:t>67</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6" w:history="1">
        <w:r w:rsidR="00B2696E" w:rsidRPr="007D22B2">
          <w:rPr>
            <w:rStyle w:val="Hyperlink"/>
            <w:noProof/>
          </w:rPr>
          <w:t>13.</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Murtolukujen kertolasku</w:t>
        </w:r>
        <w:r w:rsidR="00B2696E">
          <w:rPr>
            <w:noProof/>
            <w:webHidden/>
          </w:rPr>
          <w:tab/>
        </w:r>
        <w:r w:rsidR="00963FA2">
          <w:rPr>
            <w:noProof/>
            <w:webHidden/>
          </w:rPr>
          <w:fldChar w:fldCharType="begin"/>
        </w:r>
        <w:r w:rsidR="00B2696E">
          <w:rPr>
            <w:noProof/>
            <w:webHidden/>
          </w:rPr>
          <w:instrText xml:space="preserve"> PAGEREF _Toc342857946 \h </w:instrText>
        </w:r>
        <w:r w:rsidR="00963FA2">
          <w:rPr>
            <w:noProof/>
            <w:webHidden/>
          </w:rPr>
        </w:r>
        <w:r w:rsidR="00963FA2">
          <w:rPr>
            <w:noProof/>
            <w:webHidden/>
          </w:rPr>
          <w:fldChar w:fldCharType="separate"/>
        </w:r>
        <w:r w:rsidR="00B20C0A">
          <w:rPr>
            <w:noProof/>
            <w:webHidden/>
          </w:rPr>
          <w:t>74</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7" w:history="1">
        <w:r w:rsidR="00B2696E" w:rsidRPr="007D22B2">
          <w:rPr>
            <w:rStyle w:val="Hyperlink"/>
            <w:noProof/>
          </w:rPr>
          <w:t>14.</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Murtolukujen jakolasku</w:t>
        </w:r>
        <w:r w:rsidR="00B2696E">
          <w:rPr>
            <w:noProof/>
            <w:webHidden/>
          </w:rPr>
          <w:tab/>
        </w:r>
        <w:r w:rsidR="00963FA2">
          <w:rPr>
            <w:noProof/>
            <w:webHidden/>
          </w:rPr>
          <w:fldChar w:fldCharType="begin"/>
        </w:r>
        <w:r w:rsidR="00B2696E">
          <w:rPr>
            <w:noProof/>
            <w:webHidden/>
          </w:rPr>
          <w:instrText xml:space="preserve"> PAGEREF _Toc342857947 \h </w:instrText>
        </w:r>
        <w:r w:rsidR="00963FA2">
          <w:rPr>
            <w:noProof/>
            <w:webHidden/>
          </w:rPr>
        </w:r>
        <w:r w:rsidR="00963FA2">
          <w:rPr>
            <w:noProof/>
            <w:webHidden/>
          </w:rPr>
          <w:fldChar w:fldCharType="separate"/>
        </w:r>
        <w:r w:rsidR="00B20C0A">
          <w:rPr>
            <w:noProof/>
            <w:webHidden/>
          </w:rPr>
          <w:t>79</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8" w:history="1">
        <w:r w:rsidR="00B2696E" w:rsidRPr="007D22B2">
          <w:rPr>
            <w:rStyle w:val="Hyperlink"/>
            <w:noProof/>
          </w:rPr>
          <w:t>15.</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Laskujärjestys</w:t>
        </w:r>
        <w:r w:rsidR="00B2696E">
          <w:rPr>
            <w:noProof/>
            <w:webHidden/>
          </w:rPr>
          <w:tab/>
        </w:r>
        <w:r w:rsidR="00963FA2">
          <w:rPr>
            <w:noProof/>
            <w:webHidden/>
          </w:rPr>
          <w:fldChar w:fldCharType="begin"/>
        </w:r>
        <w:r w:rsidR="00B2696E">
          <w:rPr>
            <w:noProof/>
            <w:webHidden/>
          </w:rPr>
          <w:instrText xml:space="preserve"> PAGEREF _Toc342857948 \h </w:instrText>
        </w:r>
        <w:r w:rsidR="00963FA2">
          <w:rPr>
            <w:noProof/>
            <w:webHidden/>
          </w:rPr>
        </w:r>
        <w:r w:rsidR="00963FA2">
          <w:rPr>
            <w:noProof/>
            <w:webHidden/>
          </w:rPr>
          <w:fldChar w:fldCharType="separate"/>
        </w:r>
        <w:r w:rsidR="00B20C0A">
          <w:rPr>
            <w:noProof/>
            <w:webHidden/>
          </w:rPr>
          <w:t>86</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49" w:history="1">
        <w:r w:rsidR="00B2696E" w:rsidRPr="007D22B2">
          <w:rPr>
            <w:rStyle w:val="Hyperlink"/>
            <w:noProof/>
          </w:rPr>
          <w:t>16.</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Desimaaliluvut ja merkitsevät numerot</w:t>
        </w:r>
        <w:r w:rsidR="00B2696E">
          <w:rPr>
            <w:noProof/>
            <w:webHidden/>
          </w:rPr>
          <w:tab/>
        </w:r>
        <w:r w:rsidR="00963FA2">
          <w:rPr>
            <w:noProof/>
            <w:webHidden/>
          </w:rPr>
          <w:fldChar w:fldCharType="begin"/>
        </w:r>
        <w:r w:rsidR="00B2696E">
          <w:rPr>
            <w:noProof/>
            <w:webHidden/>
          </w:rPr>
          <w:instrText xml:space="preserve"> PAGEREF _Toc342857949 \h </w:instrText>
        </w:r>
        <w:r w:rsidR="00963FA2">
          <w:rPr>
            <w:noProof/>
            <w:webHidden/>
          </w:rPr>
        </w:r>
        <w:r w:rsidR="00963FA2">
          <w:rPr>
            <w:noProof/>
            <w:webHidden/>
          </w:rPr>
          <w:fldChar w:fldCharType="separate"/>
        </w:r>
        <w:r w:rsidR="00B20C0A">
          <w:rPr>
            <w:noProof/>
            <w:webHidden/>
          </w:rPr>
          <w:t>92</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50" w:history="1">
        <w:r w:rsidR="00B2696E" w:rsidRPr="007D22B2">
          <w:rPr>
            <w:rStyle w:val="Hyperlink"/>
            <w:noProof/>
          </w:rPr>
          <w:t>17.</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Lasketaan desimaaliluvuilla, pyöristyssäännöt</w:t>
        </w:r>
        <w:r w:rsidR="00B2696E">
          <w:rPr>
            <w:noProof/>
            <w:webHidden/>
          </w:rPr>
          <w:tab/>
        </w:r>
        <w:r w:rsidR="00963FA2">
          <w:rPr>
            <w:noProof/>
            <w:webHidden/>
          </w:rPr>
          <w:fldChar w:fldCharType="begin"/>
        </w:r>
        <w:r w:rsidR="00B2696E">
          <w:rPr>
            <w:noProof/>
            <w:webHidden/>
          </w:rPr>
          <w:instrText xml:space="preserve"> PAGEREF _Toc342857950 \h </w:instrText>
        </w:r>
        <w:r w:rsidR="00963FA2">
          <w:rPr>
            <w:noProof/>
            <w:webHidden/>
          </w:rPr>
        </w:r>
        <w:r w:rsidR="00963FA2">
          <w:rPr>
            <w:noProof/>
            <w:webHidden/>
          </w:rPr>
          <w:fldChar w:fldCharType="separate"/>
        </w:r>
        <w:r w:rsidR="00B20C0A">
          <w:rPr>
            <w:noProof/>
            <w:webHidden/>
          </w:rPr>
          <w:t>99</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51" w:history="1">
        <w:r w:rsidR="00B2696E" w:rsidRPr="007D22B2">
          <w:rPr>
            <w:rStyle w:val="Hyperlink"/>
            <w:noProof/>
          </w:rPr>
          <w:t>18.</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Aikaväli ja aikalaskut</w:t>
        </w:r>
        <w:r w:rsidR="00B2696E">
          <w:rPr>
            <w:noProof/>
            <w:webHidden/>
          </w:rPr>
          <w:tab/>
        </w:r>
        <w:r w:rsidR="00963FA2">
          <w:rPr>
            <w:noProof/>
            <w:webHidden/>
          </w:rPr>
          <w:fldChar w:fldCharType="begin"/>
        </w:r>
        <w:r w:rsidR="00B2696E">
          <w:rPr>
            <w:noProof/>
            <w:webHidden/>
          </w:rPr>
          <w:instrText xml:space="preserve"> PAGEREF _Toc342857951 \h </w:instrText>
        </w:r>
        <w:r w:rsidR="00963FA2">
          <w:rPr>
            <w:noProof/>
            <w:webHidden/>
          </w:rPr>
        </w:r>
        <w:r w:rsidR="00963FA2">
          <w:rPr>
            <w:noProof/>
            <w:webHidden/>
          </w:rPr>
          <w:fldChar w:fldCharType="separate"/>
        </w:r>
        <w:r w:rsidR="00B20C0A">
          <w:rPr>
            <w:noProof/>
            <w:webHidden/>
          </w:rPr>
          <w:t>106</w:t>
        </w:r>
        <w:r w:rsidR="00963FA2">
          <w:rPr>
            <w:noProof/>
            <w:webHidden/>
          </w:rPr>
          <w:fldChar w:fldCharType="end"/>
        </w:r>
      </w:hyperlink>
    </w:p>
    <w:p w:rsidR="00B2696E" w:rsidRDefault="005A2E03" w:rsidP="007D4A82">
      <w:pPr>
        <w:pStyle w:val="TOC1"/>
        <w:tabs>
          <w:tab w:val="left" w:pos="720"/>
          <w:tab w:val="left" w:pos="1134"/>
          <w:tab w:val="right" w:leader="dot" w:pos="9059"/>
        </w:tabs>
        <w:jc w:val="left"/>
        <w:rPr>
          <w:rFonts w:asciiTheme="minorHAnsi" w:eastAsiaTheme="minorEastAsia" w:hAnsiTheme="minorHAnsi" w:cstheme="minorBidi"/>
          <w:noProof/>
          <w:color w:val="auto"/>
          <w:sz w:val="22"/>
          <w:szCs w:val="22"/>
          <w:lang w:val="en-US" w:eastAsia="en-US"/>
        </w:rPr>
      </w:pPr>
      <w:hyperlink w:anchor="_Toc342857952" w:history="1">
        <w:r w:rsidR="00B2696E" w:rsidRPr="007D22B2">
          <w:rPr>
            <w:rStyle w:val="Hyperlink"/>
            <w:noProof/>
          </w:rPr>
          <w:t>19.</w:t>
        </w:r>
        <w:r w:rsidR="00B2696E">
          <w:rPr>
            <w:rFonts w:asciiTheme="minorHAnsi" w:eastAsiaTheme="minorEastAsia" w:hAnsiTheme="minorHAnsi" w:cstheme="minorBidi"/>
            <w:noProof/>
            <w:color w:val="auto"/>
            <w:sz w:val="22"/>
            <w:szCs w:val="22"/>
            <w:lang w:val="en-US" w:eastAsia="en-US"/>
          </w:rPr>
          <w:tab/>
        </w:r>
        <w:r w:rsidR="00B2696E" w:rsidRPr="007D22B2">
          <w:rPr>
            <w:rStyle w:val="Hyperlink"/>
            <w:noProof/>
          </w:rPr>
          <w:t>Kertaustehtäviä</w:t>
        </w:r>
        <w:r w:rsidR="00B2696E">
          <w:rPr>
            <w:noProof/>
            <w:webHidden/>
          </w:rPr>
          <w:tab/>
        </w:r>
        <w:r w:rsidR="00963FA2">
          <w:rPr>
            <w:noProof/>
            <w:webHidden/>
          </w:rPr>
          <w:fldChar w:fldCharType="begin"/>
        </w:r>
        <w:r w:rsidR="00B2696E">
          <w:rPr>
            <w:noProof/>
            <w:webHidden/>
          </w:rPr>
          <w:instrText xml:space="preserve"> PAGEREF _Toc342857952 \h </w:instrText>
        </w:r>
        <w:r w:rsidR="00963FA2">
          <w:rPr>
            <w:noProof/>
            <w:webHidden/>
          </w:rPr>
        </w:r>
        <w:r w:rsidR="00963FA2">
          <w:rPr>
            <w:noProof/>
            <w:webHidden/>
          </w:rPr>
          <w:fldChar w:fldCharType="separate"/>
        </w:r>
        <w:r w:rsidR="00B20C0A">
          <w:rPr>
            <w:noProof/>
            <w:webHidden/>
          </w:rPr>
          <w:t>111</w:t>
        </w:r>
        <w:r w:rsidR="00963FA2">
          <w:rPr>
            <w:noProof/>
            <w:webHidden/>
          </w:rPr>
          <w:fldChar w:fldCharType="end"/>
        </w:r>
      </w:hyperlink>
    </w:p>
    <w:p w:rsidR="00C730B5" w:rsidRDefault="00963FA2">
      <w:pPr>
        <w:rPr>
          <w:color w:val="0000FF"/>
        </w:rPr>
      </w:pPr>
      <w:r>
        <w:rPr>
          <w:color w:val="0000FF"/>
        </w:rPr>
        <w:fldChar w:fldCharType="end"/>
      </w:r>
    </w:p>
    <w:p w:rsidR="00C730B5" w:rsidRDefault="00C730B5">
      <w:pPr>
        <w:rPr>
          <w:color w:val="0000FF"/>
        </w:rPr>
      </w:pPr>
    </w:p>
    <w:p w:rsidR="00C730B5" w:rsidRDefault="00C730B5">
      <w:pPr>
        <w:rPr>
          <w:color w:val="0000FF"/>
        </w:rPr>
      </w:pPr>
    </w:p>
    <w:p w:rsidR="00C730B5" w:rsidRDefault="00C730B5">
      <w:pPr>
        <w:rPr>
          <w:color w:val="0000FF"/>
        </w:rPr>
      </w:pPr>
    </w:p>
    <w:p w:rsidR="00C730B5" w:rsidRDefault="003C410D">
      <w:pPr>
        <w:pStyle w:val="otsikot"/>
        <w:pageBreakBefore/>
        <w:tabs>
          <w:tab w:val="left" w:pos="680"/>
        </w:tabs>
      </w:pPr>
      <w:bookmarkStart w:id="2" w:name="_Toc342857934"/>
      <w:r>
        <w:lastRenderedPageBreak/>
        <w:t>Pulmatehtäviä</w:t>
      </w:r>
      <w:bookmarkEnd w:id="2"/>
    </w:p>
    <w:p w:rsidR="00C730B5" w:rsidRDefault="00C730B5">
      <w:pPr>
        <w:rPr>
          <w:color w:val="0000FF"/>
        </w:rPr>
      </w:pPr>
    </w:p>
    <w:p w:rsidR="00C730B5" w:rsidRDefault="00C730B5">
      <w:pPr>
        <w:rPr>
          <w:color w:val="0000FF"/>
        </w:rPr>
      </w:pPr>
    </w:p>
    <w:p w:rsidR="00C730B5" w:rsidRDefault="003C410D">
      <w:r>
        <w:t>Matemaattisen ongelman ratkaiseminen aloitetaan yleensä rajaamalla ongelmasta pois tapau</w:t>
      </w:r>
      <w:r>
        <w:t>k</w:t>
      </w:r>
      <w:r>
        <w:t>set, jotka eivät täytä kysymyksen ehtoja. Ongelmasta pyritään siten tekemään pienempi.</w:t>
      </w:r>
    </w:p>
    <w:p w:rsidR="00C730B5" w:rsidRDefault="00C730B5"/>
    <w:p w:rsidR="00C730B5" w:rsidRDefault="00C730B5"/>
    <w:p w:rsidR="00C730B5" w:rsidRDefault="00C730B5"/>
    <w:p w:rsidR="00C730B5" w:rsidRDefault="003C410D">
      <w:pPr>
        <w:rPr>
          <w:b/>
        </w:rPr>
      </w:pPr>
      <w:r>
        <w:rPr>
          <w:b/>
        </w:rPr>
        <w:t>Esimerkki 1.</w:t>
      </w:r>
    </w:p>
    <w:p w:rsidR="00C730B5" w:rsidRDefault="00C730B5"/>
    <w:p w:rsidR="00C730B5" w:rsidRDefault="003C410D">
      <w:r>
        <w:t>Milla on valinnut puhelinluettelosta henkilön. Juhon tulee ratkaista, kenet Milla on valinnut esittämällä mahdollisimman vähän kysymyksiä, joihin Milla vastaa joko kyllä tai ei.</w:t>
      </w:r>
    </w:p>
    <w:p w:rsidR="00C730B5" w:rsidRDefault="00C730B5"/>
    <w:p w:rsidR="00C730B5" w:rsidRDefault="003C410D">
      <w:pPr>
        <w:rPr>
          <w:b/>
          <w:bCs/>
        </w:rPr>
      </w:pPr>
      <w:r>
        <w:rPr>
          <w:b/>
          <w:bCs/>
        </w:rPr>
        <w:t>Ratkaisu:</w:t>
      </w:r>
    </w:p>
    <w:p w:rsidR="00C730B5" w:rsidRDefault="00C730B5"/>
    <w:p w:rsidR="00C730B5" w:rsidRDefault="003C410D">
      <w:r>
        <w:t>Jos Juho ryhtyisi umpimähkään</w:t>
      </w:r>
      <w:r>
        <w:rPr>
          <w:color w:val="0000FF"/>
        </w:rPr>
        <w:t xml:space="preserve"> </w:t>
      </w:r>
      <w:r>
        <w:t>arvailemaan henkilöitä, hän luultavasti arvailisi Millan vali</w:t>
      </w:r>
      <w:r>
        <w:t>t</w:t>
      </w:r>
      <w:r>
        <w:t>semaa henkilöä vielä huomennakin. Ongelma voidaan kuitenkin helposti rajata. Juho avaa puhelinluettelon puolivälistä ja saa ensimmäisen kysymyksensä avulla rajattua kummassa puoliskossa luetteloa henkilö esiintyy. Seuraavalla kysymyksellä hän rajaa edellisen alueen taas puolivälistä jne.</w:t>
      </w:r>
    </w:p>
    <w:p w:rsidR="00C730B5" w:rsidRDefault="003C410D">
      <w:r>
        <w:object w:dxaOrig="7741"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8pt;height:183.35pt" o:ole="" filled="t">
            <v:fill color2="black"/>
            <v:imagedata r:id="rId10" o:title=""/>
          </v:shape>
          <o:OLEObject Type="Embed" ProgID="PBrush" ShapeID="_x0000_i1025" DrawAspect="Content" ObjectID="_1417024840" r:id="rId11"/>
        </w:object>
      </w:r>
    </w:p>
    <w:p w:rsidR="00C730B5" w:rsidRDefault="00C730B5"/>
    <w:p w:rsidR="00C730B5" w:rsidRDefault="003C410D">
      <w:pPr>
        <w:numPr>
          <w:ilvl w:val="0"/>
          <w:numId w:val="77"/>
        </w:numPr>
        <w:tabs>
          <w:tab w:val="left" w:pos="720"/>
        </w:tabs>
        <w:rPr>
          <w:b/>
          <w:sz w:val="20"/>
        </w:rPr>
      </w:pPr>
      <w:r>
        <w:rPr>
          <w:sz w:val="20"/>
        </w:rPr>
        <w:t xml:space="preserve">kysymys: Tuleeko hän aakkosissa ennen Ensio Luukkasta? </w:t>
      </w:r>
      <w:proofErr w:type="gramStart"/>
      <w:r>
        <w:rPr>
          <w:b/>
          <w:sz w:val="20"/>
        </w:rPr>
        <w:t>-</w:t>
      </w:r>
      <w:proofErr w:type="gramEnd"/>
      <w:r>
        <w:rPr>
          <w:b/>
          <w:sz w:val="20"/>
        </w:rPr>
        <w:t>Kyllä</w:t>
      </w:r>
    </w:p>
    <w:p w:rsidR="00C730B5" w:rsidRDefault="003C410D">
      <w:pPr>
        <w:numPr>
          <w:ilvl w:val="0"/>
          <w:numId w:val="77"/>
        </w:numPr>
        <w:tabs>
          <w:tab w:val="left" w:pos="720"/>
        </w:tabs>
        <w:rPr>
          <w:b/>
          <w:sz w:val="20"/>
        </w:rPr>
      </w:pPr>
      <w:r>
        <w:rPr>
          <w:sz w:val="20"/>
        </w:rPr>
        <w:t xml:space="preserve">kysymys: Tuleeko hän aakkosissa ennen Erja Ikolaa?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Gilbert Korvenrantaa?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Raija Lassilaa? </w:t>
      </w:r>
      <w:proofErr w:type="gramStart"/>
      <w:r>
        <w:rPr>
          <w:b/>
          <w:sz w:val="20"/>
        </w:rPr>
        <w:t>–Kyllä</w:t>
      </w:r>
      <w:proofErr w:type="gramEnd"/>
    </w:p>
    <w:p w:rsidR="00C730B5" w:rsidRDefault="003C410D">
      <w:pPr>
        <w:numPr>
          <w:ilvl w:val="0"/>
          <w:numId w:val="77"/>
        </w:numPr>
        <w:tabs>
          <w:tab w:val="left" w:pos="720"/>
        </w:tabs>
        <w:rPr>
          <w:b/>
          <w:sz w:val="20"/>
        </w:rPr>
      </w:pPr>
      <w:r>
        <w:rPr>
          <w:sz w:val="20"/>
        </w:rPr>
        <w:t xml:space="preserve">kysymys: Tuleeko hän aakkosissa ennen Erkki Kääpää?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Jyrki Lainetta?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Terttu Lammia?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Dorrit Langenskiöldiä? </w:t>
      </w:r>
      <w:proofErr w:type="gramStart"/>
      <w:r>
        <w:rPr>
          <w:b/>
          <w:sz w:val="20"/>
        </w:rPr>
        <w:t>-</w:t>
      </w:r>
      <w:proofErr w:type="gramEnd"/>
      <w:r>
        <w:rPr>
          <w:b/>
          <w:sz w:val="20"/>
        </w:rPr>
        <w:t>Kyllä</w:t>
      </w:r>
    </w:p>
    <w:p w:rsidR="00C730B5" w:rsidRDefault="003C410D">
      <w:pPr>
        <w:numPr>
          <w:ilvl w:val="0"/>
          <w:numId w:val="77"/>
        </w:numPr>
        <w:tabs>
          <w:tab w:val="left" w:pos="720"/>
        </w:tabs>
        <w:rPr>
          <w:b/>
          <w:sz w:val="20"/>
        </w:rPr>
      </w:pPr>
      <w:r>
        <w:rPr>
          <w:sz w:val="20"/>
        </w:rPr>
        <w:t xml:space="preserve">kysymys: Tuleeko hän aakkosissa ennen Juho Lampista?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Vesa Lamposta? </w:t>
      </w:r>
      <w:proofErr w:type="gramStart"/>
      <w:r>
        <w:rPr>
          <w:b/>
          <w:sz w:val="20"/>
        </w:rPr>
        <w:t>-</w:t>
      </w:r>
      <w:proofErr w:type="gramEnd"/>
      <w:r>
        <w:rPr>
          <w:b/>
          <w:sz w:val="20"/>
        </w:rPr>
        <w:t>Kyllä</w:t>
      </w:r>
    </w:p>
    <w:p w:rsidR="00C730B5" w:rsidRDefault="003C410D">
      <w:pPr>
        <w:numPr>
          <w:ilvl w:val="0"/>
          <w:numId w:val="77"/>
        </w:numPr>
        <w:tabs>
          <w:tab w:val="left" w:pos="720"/>
        </w:tabs>
        <w:rPr>
          <w:b/>
          <w:sz w:val="20"/>
        </w:rPr>
      </w:pPr>
      <w:r>
        <w:rPr>
          <w:sz w:val="20"/>
        </w:rPr>
        <w:t xml:space="preserve">kysymys: Tuleeko hän aakkosissa ennen Raimo Lampista?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Ulla Lampista? </w:t>
      </w:r>
      <w:proofErr w:type="gramStart"/>
      <w:r>
        <w:rPr>
          <w:b/>
          <w:sz w:val="20"/>
        </w:rPr>
        <w:t>-</w:t>
      </w:r>
      <w:proofErr w:type="gramEnd"/>
      <w:r>
        <w:rPr>
          <w:b/>
          <w:sz w:val="20"/>
        </w:rPr>
        <w:t>Ei</w:t>
      </w:r>
    </w:p>
    <w:p w:rsidR="00C730B5" w:rsidRDefault="003C410D">
      <w:pPr>
        <w:numPr>
          <w:ilvl w:val="0"/>
          <w:numId w:val="77"/>
        </w:numPr>
        <w:tabs>
          <w:tab w:val="left" w:pos="720"/>
        </w:tabs>
        <w:rPr>
          <w:b/>
          <w:sz w:val="20"/>
        </w:rPr>
      </w:pPr>
      <w:r>
        <w:rPr>
          <w:sz w:val="20"/>
        </w:rPr>
        <w:t xml:space="preserve">kysymys: Tuleeko hän aakkosissa ennen Hilkka Lampoa? </w:t>
      </w:r>
      <w:proofErr w:type="gramStart"/>
      <w:r>
        <w:rPr>
          <w:b/>
          <w:sz w:val="20"/>
        </w:rPr>
        <w:t>-</w:t>
      </w:r>
      <w:proofErr w:type="gramEnd"/>
      <w:r>
        <w:rPr>
          <w:b/>
          <w:sz w:val="20"/>
        </w:rPr>
        <w:t>Kyllä</w:t>
      </w:r>
    </w:p>
    <w:p w:rsidR="00C730B5" w:rsidRDefault="003C410D">
      <w:pPr>
        <w:numPr>
          <w:ilvl w:val="0"/>
          <w:numId w:val="77"/>
        </w:numPr>
        <w:tabs>
          <w:tab w:val="left" w:pos="720"/>
        </w:tabs>
        <w:rPr>
          <w:b/>
          <w:sz w:val="20"/>
        </w:rPr>
      </w:pPr>
      <w:r>
        <w:rPr>
          <w:sz w:val="20"/>
        </w:rPr>
        <w:t xml:space="preserve">kysymys: Tuleeko hän aakkosissa ennen Matti Lampiota? </w:t>
      </w:r>
      <w:proofErr w:type="gramStart"/>
      <w:r>
        <w:rPr>
          <w:b/>
          <w:sz w:val="20"/>
        </w:rPr>
        <w:t>-</w:t>
      </w:r>
      <w:proofErr w:type="gramEnd"/>
      <w:r>
        <w:rPr>
          <w:b/>
          <w:sz w:val="20"/>
        </w:rPr>
        <w:t>Kyllä</w:t>
      </w:r>
    </w:p>
    <w:p w:rsidR="00C730B5" w:rsidRDefault="003C410D">
      <w:pPr>
        <w:numPr>
          <w:ilvl w:val="0"/>
          <w:numId w:val="77"/>
        </w:numPr>
        <w:tabs>
          <w:tab w:val="left" w:pos="720"/>
        </w:tabs>
        <w:rPr>
          <w:b/>
          <w:sz w:val="20"/>
        </w:rPr>
      </w:pPr>
      <w:r>
        <w:rPr>
          <w:sz w:val="20"/>
        </w:rPr>
        <w:t xml:space="preserve">kysymys: Tuleeko hän aakkosissa ennen Väinö Lampista? </w:t>
      </w:r>
      <w:proofErr w:type="gramStart"/>
      <w:r>
        <w:rPr>
          <w:b/>
          <w:sz w:val="20"/>
        </w:rPr>
        <w:t>-</w:t>
      </w:r>
      <w:proofErr w:type="gramEnd"/>
      <w:r>
        <w:rPr>
          <w:b/>
          <w:sz w:val="20"/>
        </w:rPr>
        <w:t>Kyllä</w:t>
      </w:r>
    </w:p>
    <w:p w:rsidR="00C730B5" w:rsidRDefault="003C410D">
      <w:pPr>
        <w:numPr>
          <w:ilvl w:val="0"/>
          <w:numId w:val="77"/>
        </w:numPr>
        <w:tabs>
          <w:tab w:val="left" w:pos="720"/>
        </w:tabs>
        <w:rPr>
          <w:b/>
          <w:sz w:val="20"/>
        </w:rPr>
      </w:pPr>
      <w:r>
        <w:rPr>
          <w:sz w:val="20"/>
        </w:rPr>
        <w:t xml:space="preserve">kysymys: Tuleeko hän aakkosissa ennen Vesa Lampista? </w:t>
      </w:r>
      <w:proofErr w:type="gramStart"/>
      <w:r>
        <w:rPr>
          <w:b/>
          <w:sz w:val="20"/>
        </w:rPr>
        <w:t>-</w:t>
      </w:r>
      <w:proofErr w:type="gramEnd"/>
      <w:r>
        <w:rPr>
          <w:b/>
          <w:sz w:val="20"/>
        </w:rPr>
        <w:t>Kyllä</w:t>
      </w:r>
    </w:p>
    <w:p w:rsidR="00C730B5" w:rsidRDefault="003C410D">
      <w:pPr>
        <w:numPr>
          <w:ilvl w:val="0"/>
          <w:numId w:val="77"/>
        </w:numPr>
        <w:tabs>
          <w:tab w:val="left" w:pos="720"/>
        </w:tabs>
        <w:rPr>
          <w:bCs/>
        </w:rPr>
      </w:pPr>
      <w:r>
        <w:rPr>
          <w:sz w:val="20"/>
        </w:rPr>
        <w:t xml:space="preserve">kysymys: Tuleeko hän aakkosissa ennen Vappu Lampista? </w:t>
      </w:r>
      <w:proofErr w:type="gramStart"/>
      <w:r>
        <w:rPr>
          <w:b/>
          <w:sz w:val="20"/>
        </w:rPr>
        <w:t>-</w:t>
      </w:r>
      <w:proofErr w:type="gramEnd"/>
      <w:r>
        <w:rPr>
          <w:b/>
          <w:sz w:val="20"/>
        </w:rPr>
        <w:t>Kyllä ja Ei, se on oikea henkilö.</w:t>
      </w:r>
    </w:p>
    <w:p w:rsidR="00C730B5" w:rsidRDefault="003C410D">
      <w:pPr>
        <w:pStyle w:val="Heading1"/>
        <w:numPr>
          <w:ilvl w:val="0"/>
          <w:numId w:val="2"/>
        </w:numPr>
        <w:tabs>
          <w:tab w:val="left" w:pos="0"/>
        </w:tabs>
      </w:pPr>
      <w:r>
        <w:br w:type="page"/>
      </w:r>
      <w:r>
        <w:lastRenderedPageBreak/>
        <w:t>Tehtäviä</w:t>
      </w:r>
    </w:p>
    <w:p w:rsidR="00C730B5" w:rsidRDefault="00C730B5"/>
    <w:p w:rsidR="00C730B5" w:rsidRDefault="00C730B5">
      <w:pPr>
        <w:pStyle w:val="tehtvt"/>
      </w:pPr>
    </w:p>
    <w:p w:rsidR="00C730B5" w:rsidRDefault="003C410D">
      <w:pPr>
        <w:pStyle w:val="BodyText3"/>
      </w:pPr>
      <w:r>
        <w:t>Anna parisi valita puhelinluettelosta jonkin henkilön puhelinnumero. Saat esittää kysymyksiä, joihin parisi vastaa kyllä tai ei. Monellako kysymyksellä pystyt selvittämään puhelinnumeron omistajan?</w:t>
      </w:r>
    </w:p>
    <w:p w:rsidR="00C730B5" w:rsidRDefault="00C730B5">
      <w:pPr>
        <w:rPr>
          <w:b/>
        </w:rPr>
      </w:pPr>
    </w:p>
    <w:p w:rsidR="00C730B5" w:rsidRDefault="00C730B5">
      <w:pPr>
        <w:pStyle w:val="tehtvt"/>
      </w:pPr>
    </w:p>
    <w:p w:rsidR="00C730B5" w:rsidRDefault="003C410D">
      <w:r>
        <w:t>Kaapissa on kolme erilaista kenkäparia ja 24 sukkaa, mustia ja ruskeita sekalaisessa järjesty</w:t>
      </w:r>
      <w:r>
        <w:t>k</w:t>
      </w:r>
      <w:r>
        <w:t xml:space="preserve">sessä. Miten monta kenkää ja sukkaa sinun on umpimähkään kaapista otettava, jotta saisit ainakin yhdet saman parin kengät ja samanväriset sukat? </w:t>
      </w:r>
    </w:p>
    <w:p w:rsidR="00C730B5" w:rsidRDefault="00C730B5">
      <w:pPr>
        <w:rPr>
          <w:b/>
        </w:rPr>
      </w:pPr>
    </w:p>
    <w:p w:rsidR="00C730B5" w:rsidRDefault="00C730B5">
      <w:pPr>
        <w:pStyle w:val="tehtvt"/>
        <w:ind w:left="360"/>
      </w:pPr>
    </w:p>
    <w:p w:rsidR="00C730B5" w:rsidRDefault="003C410D">
      <w:r>
        <w:t>Sinulla on 9 kultaista sormusta, joista yksi ei ole aito (kevyempi kuin muut). Miten rihk</w:t>
      </w:r>
      <w:r>
        <w:t>a</w:t>
      </w:r>
      <w:r>
        <w:t>masormus saadaan selville kahdella punnituksella, kun käytössä on tavallinen tasapainova</w:t>
      </w:r>
      <w:r>
        <w:t>a</w:t>
      </w:r>
      <w:r>
        <w:t xml:space="preserve">ka?  </w:t>
      </w:r>
    </w:p>
    <w:p w:rsidR="00C730B5" w:rsidRDefault="00C730B5"/>
    <w:p w:rsidR="00C730B5" w:rsidRDefault="00C730B5">
      <w:pPr>
        <w:pStyle w:val="tehtvt"/>
        <w:ind w:left="360"/>
      </w:pPr>
    </w:p>
    <w:p w:rsidR="00C730B5" w:rsidRDefault="003C410D">
      <w:r>
        <w:t>Muumi, Pikkumyy, Niiskuneiti ja Nipsu ovat pimeän, hyvin vaarallisen tunnelin suulla. Tu</w:t>
      </w:r>
      <w:r>
        <w:t>n</w:t>
      </w:r>
      <w:r>
        <w:t>nelissa mahtuu samanaikaisesti kulkemaan vain kaksi ja kokoajan tarvitaan taskulamppua. Taskulampussa on virtaa 12 minuutiksi. Nipsulla tunnelin läpikulku kestää 5 minuuttia, Nii</w:t>
      </w:r>
      <w:r>
        <w:t>s</w:t>
      </w:r>
      <w:r>
        <w:t>kuneidillä 4 minuuttia, Pikkumyyllä 2 minuuttia ja Muumilla 1 minuutin.  Suunnittele miten kaikki pääsevät tunnelin toiseen päähän.</w:t>
      </w:r>
    </w:p>
    <w:p w:rsidR="00C730B5" w:rsidRDefault="00C730B5"/>
    <w:p w:rsidR="00C730B5" w:rsidRDefault="00C730B5">
      <w:pPr>
        <w:pStyle w:val="tehtvt"/>
        <w:ind w:left="360"/>
      </w:pPr>
    </w:p>
    <w:p w:rsidR="00C730B5" w:rsidRDefault="003C410D">
      <w:r>
        <w:t>Paimen, mukanaan lammas, susi ja valtava kaali, lähestyi joen rantaa. Paimenen oli ylitettävä joki pienellä veneellä, johon mahtuisi kerrallaan vain hän ja yksi muusta seurueesta. jos hän jättäisi rannalle lampaan kaalin kanssa, niin lammas ahmisi sen, jos taas lampaan suden kan</w:t>
      </w:r>
      <w:r>
        <w:t>s</w:t>
      </w:r>
      <w:r>
        <w:t>sa, niin susi hotkisi lampaan. Miten paimenen tulisi järjestää ylitykset, jottei hän menettäisi mitään omaisuudestaan?</w:t>
      </w:r>
    </w:p>
    <w:p w:rsidR="00C730B5" w:rsidRDefault="00C730B5"/>
    <w:p w:rsidR="00C730B5" w:rsidRDefault="00C730B5">
      <w:pPr>
        <w:pStyle w:val="tehtvt"/>
        <w:ind w:left="360"/>
      </w:pPr>
    </w:p>
    <w:p w:rsidR="00C730B5" w:rsidRDefault="003C410D">
      <w:r>
        <w:t>Miten voit mitata järvestä vettä täsmälleen 6 litraa, kun käytettävissäsi ovat vain 4 litran ja 9 litran astiat?</w:t>
      </w:r>
    </w:p>
    <w:p w:rsidR="00C730B5" w:rsidRDefault="003C410D">
      <w:pPr>
        <w:rPr>
          <w:sz w:val="20"/>
        </w:rPr>
      </w:pPr>
      <w:r>
        <w:rPr>
          <w:noProof/>
          <w:lang w:eastAsia="fi-FI"/>
        </w:rPr>
        <w:drawing>
          <wp:anchor distT="0" distB="0" distL="0" distR="0" simplePos="0" relativeHeight="251646976" behindDoc="1" locked="0" layoutInCell="1" allowOverlap="1">
            <wp:simplePos x="0" y="0"/>
            <wp:positionH relativeFrom="column">
              <wp:posOffset>2857500</wp:posOffset>
            </wp:positionH>
            <wp:positionV relativeFrom="paragraph">
              <wp:posOffset>99695</wp:posOffset>
            </wp:positionV>
            <wp:extent cx="3228340" cy="198056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228340" cy="1980565"/>
                    </a:xfrm>
                    <a:prstGeom prst="rect">
                      <a:avLst/>
                    </a:prstGeom>
                    <a:solidFill>
                      <a:srgbClr val="FFFFFF"/>
                    </a:solidFill>
                    <a:ln w="9525">
                      <a:noFill/>
                      <a:miter lim="800000"/>
                      <a:headEnd/>
                      <a:tailEnd/>
                    </a:ln>
                  </pic:spPr>
                </pic:pic>
              </a:graphicData>
            </a:graphic>
          </wp:anchor>
        </w:drawing>
      </w:r>
    </w:p>
    <w:p w:rsidR="00C730B5" w:rsidRDefault="00C730B5">
      <w:pPr>
        <w:pStyle w:val="tehtvt"/>
        <w:ind w:left="360"/>
      </w:pPr>
    </w:p>
    <w:p w:rsidR="00C730B5" w:rsidRDefault="003C410D">
      <w:r>
        <w:t>Olet huoneessa, jossa on pöydällä kolme ku</w:t>
      </w:r>
      <w:r>
        <w:t>p</w:t>
      </w:r>
      <w:r>
        <w:t>pia. Vasemmanpuoleiseen kuppiin laitetaan kaksi valkoista palloa, keskimmäiseen valko</w:t>
      </w:r>
      <w:r>
        <w:t>i</w:t>
      </w:r>
      <w:r>
        <w:t>nen ja musta ja oikeanpuoleiseen kaksi mu</w:t>
      </w:r>
      <w:r>
        <w:t>s</w:t>
      </w:r>
      <w:r>
        <w:t xml:space="preserve">taa palloa. Poistut hetkeksi huoneesta, sillä aikaa kaikkien kuppien paikkaa on vaihdettu. Et näe kuppeihin. </w:t>
      </w:r>
      <w:proofErr w:type="gramStart"/>
      <w:r>
        <w:t>Montako kertaa sinun tä</w:t>
      </w:r>
      <w:r>
        <w:t>y</w:t>
      </w:r>
      <w:r>
        <w:t>tyy nostaa jostain kupista pallo ja laittaa se takaisin, jotta tietäisit mikä kuppi mikin on?</w:t>
      </w:r>
      <w:proofErr w:type="gramEnd"/>
      <w:r>
        <w:t xml:space="preserve"> Pallo täytyy siis laittaa takaisin ennen uuden nostamista.</w:t>
      </w:r>
    </w:p>
    <w:p w:rsidR="00C730B5" w:rsidRDefault="00C730B5"/>
    <w:p w:rsidR="003F3964" w:rsidRDefault="003F3964"/>
    <w:p w:rsidR="00595E50" w:rsidRDefault="00595E50"/>
    <w:p w:rsidR="00C730B5" w:rsidRDefault="003C410D">
      <w:pPr>
        <w:pStyle w:val="tehtvt"/>
        <w:ind w:left="360"/>
        <w:rPr>
          <w:sz w:val="20"/>
        </w:rPr>
      </w:pPr>
      <w:r>
        <w:rPr>
          <w:noProof/>
          <w:lang w:eastAsia="fi-FI"/>
        </w:rPr>
        <w:lastRenderedPageBreak/>
        <w:drawing>
          <wp:anchor distT="0" distB="0" distL="0" distR="0" simplePos="0" relativeHeight="251648000" behindDoc="0" locked="0" layoutInCell="1" allowOverlap="1">
            <wp:simplePos x="0" y="0"/>
            <wp:positionH relativeFrom="column">
              <wp:posOffset>2857500</wp:posOffset>
            </wp:positionH>
            <wp:positionV relativeFrom="paragraph">
              <wp:posOffset>0</wp:posOffset>
            </wp:positionV>
            <wp:extent cx="3047365" cy="3047365"/>
            <wp:effectExtent l="1905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047365" cy="3047365"/>
                    </a:xfrm>
                    <a:prstGeom prst="rect">
                      <a:avLst/>
                    </a:prstGeom>
                    <a:solidFill>
                      <a:srgbClr val="FFFFFF"/>
                    </a:solidFill>
                    <a:ln w="9525">
                      <a:noFill/>
                      <a:miter lim="800000"/>
                      <a:headEnd/>
                      <a:tailEnd/>
                    </a:ln>
                  </pic:spPr>
                </pic:pic>
              </a:graphicData>
            </a:graphic>
          </wp:anchor>
        </w:drawing>
      </w:r>
    </w:p>
    <w:p w:rsidR="00C730B5" w:rsidRDefault="003C410D">
      <w:r>
        <w:t>Olet talon kellarissa. Näet kolme katkaisijaa, jotka on merkitty kirjaimilla A, B ja C, ja k</w:t>
      </w:r>
      <w:r>
        <w:t>u</w:t>
      </w:r>
      <w:r>
        <w:t>kin niistä ohjaa yhtä lamppua yläkerrassa. Lamput on merkitty numeroilla 1, 2 ja 3. Et näe lamppuja kellarista käsin. Tiedät katkais</w:t>
      </w:r>
      <w:r>
        <w:t>i</w:t>
      </w:r>
      <w:r>
        <w:t xml:space="preserve">joista ainoastaan, milloin ne ovat päällä (valo palaa) ja milloin eivät. Sinun on selvitettävä, mikä katkaisija ohjaa mitäkin lamppua. Saat mennä yläkertaan vain kerran. Toisin sanoen saat asetella katkaisijoita haluamasi tavalla, ja sitten mennä yläkertaan tutkimaan lamppuja. Tämän jälkeen sinun on osattava yhdistää lamput ja katkaisijat. Miten saat sen selville? </w:t>
      </w:r>
    </w:p>
    <w:p w:rsidR="00C730B5" w:rsidRDefault="00C730B5"/>
    <w:p w:rsidR="00C730B5" w:rsidRDefault="00C730B5">
      <w:pPr>
        <w:pStyle w:val="tehtvt"/>
        <w:ind w:left="360"/>
      </w:pPr>
    </w:p>
    <w:p w:rsidR="00C730B5" w:rsidRDefault="003C410D">
      <w:r>
        <w:t>Oletetaan, että kahdeksalta apinalta kuluu kahdeksan minuuttia kahdeksan banaanin syömiseen. Montako</w:t>
      </w:r>
    </w:p>
    <w:p w:rsidR="00C730B5" w:rsidRDefault="003C410D">
      <w:pPr>
        <w:pStyle w:val="abc-kohdat"/>
        <w:numPr>
          <w:ilvl w:val="0"/>
          <w:numId w:val="29"/>
        </w:numPr>
        <w:tabs>
          <w:tab w:val="left" w:pos="340"/>
        </w:tabs>
        <w:rPr>
          <w:lang w:val="fi-FI"/>
        </w:rPr>
      </w:pPr>
      <w:r>
        <w:rPr>
          <w:lang w:val="fi-FI"/>
        </w:rPr>
        <w:t xml:space="preserve">minuuttia kestää neljältä apinalta neljän banaanin syöminen?   </w:t>
      </w:r>
    </w:p>
    <w:p w:rsidR="00C730B5" w:rsidRDefault="003C410D">
      <w:pPr>
        <w:pStyle w:val="abc-kohdat"/>
        <w:numPr>
          <w:ilvl w:val="0"/>
          <w:numId w:val="29"/>
        </w:numPr>
        <w:tabs>
          <w:tab w:val="left" w:pos="340"/>
        </w:tabs>
        <w:rPr>
          <w:lang w:val="fi-FI"/>
        </w:rPr>
      </w:pPr>
      <w:r>
        <w:rPr>
          <w:lang w:val="fi-FI"/>
        </w:rPr>
        <w:t xml:space="preserve">apinaa tarvitaan syömään 16 banaania 16 minuutissa?   </w:t>
      </w:r>
    </w:p>
    <w:p w:rsidR="00C730B5" w:rsidRDefault="00C730B5">
      <w:pPr>
        <w:rPr>
          <w:u w:val="single"/>
        </w:rPr>
      </w:pPr>
    </w:p>
    <w:p w:rsidR="00C730B5" w:rsidRDefault="00C730B5">
      <w:pPr>
        <w:rPr>
          <w:color w:val="FF6600"/>
        </w:rPr>
      </w:pPr>
    </w:p>
    <w:p w:rsidR="00C730B5" w:rsidRDefault="003C410D">
      <w:pPr>
        <w:pageBreakBefore/>
        <w:rPr>
          <w:b/>
          <w:color w:val="000080"/>
        </w:rPr>
      </w:pPr>
      <w:r>
        <w:rPr>
          <w:b/>
          <w:color w:val="000080"/>
        </w:rPr>
        <w:lastRenderedPageBreak/>
        <w:t>Reaaliluvut</w:t>
      </w:r>
    </w:p>
    <w:p w:rsidR="00C730B5" w:rsidRDefault="00C730B5">
      <w:pPr>
        <w:rPr>
          <w:color w:val="000080"/>
        </w:rPr>
      </w:pPr>
    </w:p>
    <w:p w:rsidR="00C730B5" w:rsidRDefault="00C730B5">
      <w:pPr>
        <w:rPr>
          <w:color w:val="000080"/>
        </w:rPr>
      </w:pPr>
    </w:p>
    <w:p w:rsidR="00C730B5" w:rsidRDefault="003F3964">
      <w:pPr>
        <w:rPr>
          <w:color w:val="000080"/>
        </w:rPr>
      </w:pPr>
      <w:r>
        <w:rPr>
          <w:color w:val="000080"/>
        </w:rPr>
        <w:t>Luvut ovat aikoinaan tulleet</w:t>
      </w:r>
      <w:r w:rsidR="003C410D">
        <w:rPr>
          <w:color w:val="000080"/>
        </w:rPr>
        <w:t xml:space="preserve"> tarpeeseen kuvata esimerkiksi saaliseläinten ja vihollist</w:t>
      </w:r>
      <w:r>
        <w:rPr>
          <w:color w:val="000080"/>
        </w:rPr>
        <w:t>en mä</w:t>
      </w:r>
      <w:r>
        <w:rPr>
          <w:color w:val="000080"/>
        </w:rPr>
        <w:t>ä</w:t>
      </w:r>
      <w:r>
        <w:rPr>
          <w:color w:val="000080"/>
        </w:rPr>
        <w:t>rää. Sellaisia lukuja kuten</w:t>
      </w:r>
      <w:r w:rsidR="003C410D">
        <w:rPr>
          <w:color w:val="000080"/>
        </w:rPr>
        <w:t xml:space="preserve"> 1, 5 ja 100 sanotaan positiivisiksi kokonaisluvuiksi. Niitä on käyte</w:t>
      </w:r>
      <w:r w:rsidR="003C410D">
        <w:rPr>
          <w:color w:val="000080"/>
        </w:rPr>
        <w:t>t</w:t>
      </w:r>
      <w:r w:rsidR="003C410D">
        <w:rPr>
          <w:color w:val="000080"/>
        </w:rPr>
        <w:t xml:space="preserve">ty siitä lähtien kun ihminen oppi laskemaan. </w:t>
      </w:r>
    </w:p>
    <w:p w:rsidR="00C730B5" w:rsidRDefault="00C730B5">
      <w:pPr>
        <w:rPr>
          <w:color w:val="000080"/>
        </w:rPr>
      </w:pPr>
    </w:p>
    <w:p w:rsidR="00C730B5" w:rsidRDefault="003C410D">
      <w:pPr>
        <w:rPr>
          <w:color w:val="000080"/>
        </w:rPr>
      </w:pPr>
      <w:r>
        <w:rPr>
          <w:color w:val="000080"/>
        </w:rPr>
        <w:t>Keskiajalla intialaiset loivat negatiivisen kokonaisluvun käsitteen voidakseen käsitellä kau</w:t>
      </w:r>
      <w:r>
        <w:rPr>
          <w:color w:val="000080"/>
        </w:rPr>
        <w:t>p</w:t>
      </w:r>
      <w:r>
        <w:rPr>
          <w:color w:val="000080"/>
        </w:rPr>
        <w:t xml:space="preserve">pavelkoja. Jos paimenella oli viisi lammasta ja hän oli velkaa kaksi lammasta, niin hänellä oli omia lampaita silloin kolme. Mutta entäs, jos hän olikin velkaa seitsemän lammasta? </w:t>
      </w:r>
      <w:proofErr w:type="gramStart"/>
      <w:r>
        <w:rPr>
          <w:color w:val="000080"/>
        </w:rPr>
        <w:t>–2</w:t>
      </w:r>
      <w:proofErr w:type="gramEnd"/>
      <w:r>
        <w:rPr>
          <w:color w:val="000080"/>
        </w:rPr>
        <w:t xml:space="preserve"> la</w:t>
      </w:r>
      <w:r>
        <w:rPr>
          <w:color w:val="000080"/>
        </w:rPr>
        <w:t>m</w:t>
      </w:r>
      <w:r>
        <w:rPr>
          <w:color w:val="000080"/>
        </w:rPr>
        <w:t>masta ei käytännössä tarkoita mitään järkevää. Mutta voimme tulkita tuloksen siten, että pa</w:t>
      </w:r>
      <w:r>
        <w:rPr>
          <w:color w:val="000080"/>
        </w:rPr>
        <w:t>i</w:t>
      </w:r>
      <w:r>
        <w:rPr>
          <w:color w:val="000080"/>
        </w:rPr>
        <w:t xml:space="preserve">men luovuttaa vielä kaksi lammasta saatuaan niitä lisää. Vaikka negatiivisilla luvuilla on mahdollista kuvata joitakin käytännön tilanteita matemaattisesti, </w:t>
      </w:r>
      <w:proofErr w:type="gramStart"/>
      <w:r>
        <w:rPr>
          <w:color w:val="000080"/>
        </w:rPr>
        <w:t>ei</w:t>
      </w:r>
      <w:proofErr w:type="gramEnd"/>
      <w:r>
        <w:rPr>
          <w:color w:val="000080"/>
        </w:rPr>
        <w:t xml:space="preserve"> ne silti sovi tulokseksi joka paikkaan, mikä on johtanut itseisarvon käsitteen määrittelemiseen.</w:t>
      </w:r>
    </w:p>
    <w:p w:rsidR="00C730B5" w:rsidRDefault="00C730B5">
      <w:pPr>
        <w:rPr>
          <w:color w:val="000080"/>
        </w:rPr>
      </w:pPr>
    </w:p>
    <w:p w:rsidR="00C730B5" w:rsidRDefault="003C410D">
      <w:pPr>
        <w:pStyle w:val="BodyText"/>
      </w:pPr>
      <w:r>
        <w:t>Tuttu esimerkki negatiivisten lukujen käytöstä on Celsiuslämpömittarin asteikko, jossa mi</w:t>
      </w:r>
      <w:r>
        <w:t>i</w:t>
      </w:r>
      <w:r>
        <w:t>nusmerkkiä käytetään 0 ˚C matalampien lämpötilojen esityksessä. Lämpötila-asteikko h</w:t>
      </w:r>
      <w:r>
        <w:t>a</w:t>
      </w:r>
      <w:r>
        <w:t xml:space="preserve">vainnollistaa hyvin myös sitä, ettei ”nolla” ja ”ei mitään” </w:t>
      </w:r>
      <w:proofErr w:type="gramStart"/>
      <w:r>
        <w:t>ole  synonyymeja</w:t>
      </w:r>
      <w:proofErr w:type="gramEnd"/>
      <w:r>
        <w:t>. Usein ”nolla” on vain mielivaltaisesti valittu kohta jollakin asteikolla, kuten lämpömittarissa, ja sitä pienemmät arvot ovat negatiivisia. Nykyiseen tapaan nollaa ryhtyivät käyttämään vuoden 600 eKr. pai</w:t>
      </w:r>
      <w:r>
        <w:t>k</w:t>
      </w:r>
      <w:r>
        <w:t>keilla intialaiset matemaatikot, jotka myös keksivät sen laskusäännöt: nollalla kertominen antaa aina tulokseksi nollan eikä nollan lisääminen tai vähentäminen muuta lukua. He totes</w:t>
      </w:r>
      <w:r>
        <w:t>i</w:t>
      </w:r>
      <w:r>
        <w:t>vat myös, ettei nollalla jakaminen anna järkevää tulosta.</w:t>
      </w:r>
    </w:p>
    <w:p w:rsidR="00C730B5" w:rsidRDefault="00C730B5">
      <w:pPr>
        <w:pStyle w:val="BodyText"/>
      </w:pPr>
    </w:p>
    <w:p w:rsidR="00C730B5" w:rsidRDefault="003C410D">
      <w:pPr>
        <w:pStyle w:val="BodyText3"/>
        <w:rPr>
          <w:color w:val="000080"/>
        </w:rPr>
      </w:pPr>
      <w:r>
        <w:rPr>
          <w:color w:val="000080"/>
        </w:rPr>
        <w:t>Kokonaisluvut riittävät niin kauan kuin on kyse lukumäärien laskemisesta. Mutta erilaiset mittaustulokset näyttävät, ettei todellisuus koostu kokonaisluvuin ilmaistavista luvuista. Es</w:t>
      </w:r>
      <w:r>
        <w:rPr>
          <w:color w:val="000080"/>
        </w:rPr>
        <w:t>i</w:t>
      </w:r>
      <w:r>
        <w:rPr>
          <w:color w:val="000080"/>
        </w:rPr>
        <w:t>merkiksi ihmiset eivät ole tasan yhden tai kahden metrin pituisia, vaan jotain siltä väliltä. O</w:t>
      </w:r>
      <w:r>
        <w:rPr>
          <w:color w:val="000080"/>
        </w:rPr>
        <w:t>n</w:t>
      </w:r>
      <w:r>
        <w:rPr>
          <w:color w:val="000080"/>
        </w:rPr>
        <w:t>kin olemassa myös yksiköiden puolikkaita ja muita osia. Näitä murtolukuna esitettäviä lukuja sanotaan rationaaliluvuiksi. Sana "rationaali" tulee latinan sanasta ratio, joka tarkoittaa os</w:t>
      </w:r>
      <w:r>
        <w:rPr>
          <w:color w:val="000080"/>
        </w:rPr>
        <w:t>a</w:t>
      </w:r>
      <w:r>
        <w:rPr>
          <w:color w:val="000080"/>
        </w:rPr>
        <w:t>määrää. Myös jokainen päättyvä tai päättymätön jaksollinen desimaaliluku on rationaaliluku, koska se voidaan merkitä murtolukumuodossa.</w:t>
      </w:r>
    </w:p>
    <w:p w:rsidR="00C730B5" w:rsidRDefault="00C730B5">
      <w:pPr>
        <w:rPr>
          <w:color w:val="000080"/>
        </w:rPr>
      </w:pPr>
    </w:p>
    <w:p w:rsidR="00C730B5" w:rsidRDefault="003C410D">
      <w:pPr>
        <w:rPr>
          <w:color w:val="000080"/>
        </w:rPr>
      </w:pPr>
      <w:r>
        <w:rPr>
          <w:color w:val="000080"/>
        </w:rPr>
        <w:t>500-luvulla eKr. kreikkalaiset Pythagoraan koulukunnan matemaatikot totesivat, että joide</w:t>
      </w:r>
      <w:r>
        <w:rPr>
          <w:color w:val="000080"/>
        </w:rPr>
        <w:t>n</w:t>
      </w:r>
      <w:r>
        <w:rPr>
          <w:color w:val="000080"/>
        </w:rPr>
        <w:t>kin neliöiden lävistäjien pituuksia ei voida ilmoittaa täsmällisesti minkään murtoluvun avulla. Esimerkkinä edellisestä on neliö, jonka sivut ovat 1 metrin mittaisia. Vaikka ajateltaisiin kuinka pientä mittayksikköä tahansa, lävistäjän pituuden tarkka ilmoittaminen olisi mahd</w:t>
      </w:r>
      <w:r>
        <w:rPr>
          <w:color w:val="000080"/>
        </w:rPr>
        <w:t>o</w:t>
      </w:r>
      <w:r>
        <w:rPr>
          <w:color w:val="000080"/>
        </w:rPr>
        <w:t>tonta. Lukujen joukkoa oli laajennettava ottamalla käyttöön uusia päättymättömiä desimaal</w:t>
      </w:r>
      <w:r>
        <w:rPr>
          <w:color w:val="000080"/>
        </w:rPr>
        <w:t>i</w:t>
      </w:r>
      <w:r>
        <w:rPr>
          <w:color w:val="000080"/>
        </w:rPr>
        <w:t xml:space="preserve">lukuja, joita nykyään kutsutaan irrationaaliluvuiksi (esimerkiksi </w:t>
      </w:r>
      <w:r w:rsidRPr="00D37682">
        <w:rPr>
          <w:position w:val="-5"/>
        </w:rPr>
        <w:object w:dxaOrig="380" w:dyaOrig="340">
          <v:shape id="_x0000_i1026" type="#_x0000_t75" style="width:18.4pt;height:17.6pt" o:ole="" filled="t">
            <v:fill color2="black"/>
            <v:imagedata r:id="rId14" o:title=""/>
          </v:shape>
          <o:OLEObject Type="Embed" ProgID="Equation.3" ShapeID="_x0000_i1026" DrawAspect="Content" ObjectID="_1417024841" r:id="rId15"/>
        </w:object>
      </w:r>
      <w:r>
        <w:rPr>
          <w:color w:val="000080"/>
        </w:rPr>
        <w:t xml:space="preserve"> ja π). Irrationaalilukuja ei siis voi kuvata tarkasti muuten kuin symbolin avulla.</w:t>
      </w:r>
    </w:p>
    <w:p w:rsidR="00C730B5" w:rsidRDefault="00C730B5">
      <w:pPr>
        <w:rPr>
          <w:color w:val="000080"/>
        </w:rPr>
      </w:pPr>
    </w:p>
    <w:p w:rsidR="00C730B5" w:rsidRDefault="003C410D">
      <w:pPr>
        <w:rPr>
          <w:color w:val="000080"/>
        </w:rPr>
      </w:pPr>
      <w:r>
        <w:rPr>
          <w:color w:val="000080"/>
        </w:rPr>
        <w:t>Kreikkalainen matemaatikko Arkhimedes (</w:t>
      </w:r>
      <w:proofErr w:type="gramStart"/>
      <w:r>
        <w:rPr>
          <w:color w:val="000080"/>
        </w:rPr>
        <w:t>287-212</w:t>
      </w:r>
      <w:proofErr w:type="gramEnd"/>
      <w:r>
        <w:rPr>
          <w:color w:val="000080"/>
        </w:rPr>
        <w:t xml:space="preserve"> eKr.) oli ensimmäinen, joka havaitsi l</w:t>
      </w:r>
      <w:r>
        <w:rPr>
          <w:color w:val="000080"/>
        </w:rPr>
        <w:t>u</w:t>
      </w:r>
      <w:r>
        <w:rPr>
          <w:color w:val="000080"/>
        </w:rPr>
        <w:t>kuja olevan loputtomasti ja kuinka suuria tahansa. Hän oivalsi, ettei lukujärjestelmässämme ole ylärajaa. Äärettömyys (∞) ei ole luku kuten nolla. Ajatellaanpa sitten kuinka suurta lukua tahansa, jokaiselle voidaan aina ilmoittaa vielä suurempi luku. Äärettömyys ei siis ole ko</w:t>
      </w:r>
      <w:r>
        <w:rPr>
          <w:color w:val="000080"/>
        </w:rPr>
        <w:t>s</w:t>
      </w:r>
      <w:r>
        <w:rPr>
          <w:color w:val="000080"/>
        </w:rPr>
        <w:t>kaan saavutettavissa.</w:t>
      </w:r>
    </w:p>
    <w:p w:rsidR="00C730B5" w:rsidRDefault="00C730B5"/>
    <w:p w:rsidR="00C730B5" w:rsidRDefault="00C730B5"/>
    <w:p w:rsidR="00C730B5" w:rsidRDefault="003C410D">
      <w:pPr>
        <w:pStyle w:val="otsikot"/>
        <w:pageBreakBefore/>
        <w:tabs>
          <w:tab w:val="left" w:pos="680"/>
        </w:tabs>
      </w:pPr>
      <w:bookmarkStart w:id="3" w:name="_Toc199921562"/>
      <w:bookmarkStart w:id="4" w:name="_Toc201491377"/>
      <w:bookmarkStart w:id="5" w:name="_Toc342857935"/>
      <w:r>
        <w:lastRenderedPageBreak/>
        <w:t>Lukujoukot ja laskutoimitukset</w:t>
      </w:r>
      <w:bookmarkEnd w:id="3"/>
      <w:bookmarkEnd w:id="4"/>
      <w:bookmarkEnd w:id="5"/>
    </w:p>
    <w:p w:rsidR="00C730B5" w:rsidRDefault="00C730B5">
      <w:pPr>
        <w:rPr>
          <w:color w:val="3366FF"/>
        </w:rPr>
      </w:pPr>
    </w:p>
    <w:p w:rsidR="00C730B5" w:rsidRDefault="00C730B5"/>
    <w:p w:rsidR="00C730B5" w:rsidRDefault="003C410D">
      <w:pPr>
        <w:pStyle w:val="Footer"/>
        <w:tabs>
          <w:tab w:val="clear" w:pos="4153"/>
          <w:tab w:val="clear" w:pos="8306"/>
        </w:tabs>
      </w:pPr>
      <w:r>
        <w:t>Matematiikassa erilaiset luvut voidaan luokitella eri lukujoukkoihin seuraavasti:</w:t>
      </w:r>
    </w:p>
    <w:p w:rsidR="00C730B5" w:rsidRDefault="00C730B5">
      <w:pPr>
        <w:pStyle w:val="Footer"/>
        <w:tabs>
          <w:tab w:val="clear" w:pos="4153"/>
          <w:tab w:val="clear" w:pos="8306"/>
        </w:tabs>
        <w:rPr>
          <w:color w:val="0000FF"/>
        </w:rPr>
      </w:pPr>
    </w:p>
    <w:p w:rsidR="00C730B5" w:rsidRDefault="00C730B5">
      <w:pPr>
        <w:pStyle w:val="Footer"/>
        <w:tabs>
          <w:tab w:val="clear" w:pos="4153"/>
          <w:tab w:val="clear" w:pos="8306"/>
        </w:tabs>
        <w:rPr>
          <w:color w:val="0000FF"/>
        </w:rPr>
      </w:pPr>
    </w:p>
    <w:p w:rsidR="00C730B5" w:rsidRDefault="00C730B5">
      <w:pPr>
        <w:pStyle w:val="Footer"/>
        <w:tabs>
          <w:tab w:val="clear" w:pos="4153"/>
          <w:tab w:val="clear" w:pos="8306"/>
        </w:tabs>
        <w:rPr>
          <w:color w:val="0000FF"/>
        </w:rPr>
      </w:pPr>
    </w:p>
    <w:p w:rsidR="00C730B5" w:rsidRDefault="003C410D">
      <w:pPr>
        <w:pStyle w:val="Footer"/>
        <w:tabs>
          <w:tab w:val="clear" w:pos="4153"/>
          <w:tab w:val="clear" w:pos="8306"/>
        </w:tabs>
      </w:pPr>
      <w:r>
        <w:object w:dxaOrig="7769" w:dyaOrig="2715">
          <v:shape id="_x0000_i1027" type="#_x0000_t75" style="width:388.45pt;height:135.65pt" o:ole="">
            <v:imagedata r:id="rId16" o:title=""/>
          </v:shape>
          <o:OLEObject Type="Embed" ProgID="PBrush" ShapeID="_x0000_i1027" DrawAspect="Content" ObjectID="_1417024842" r:id="rId17"/>
        </w:object>
      </w:r>
    </w:p>
    <w:p w:rsidR="00C730B5" w:rsidRDefault="00C730B5">
      <w:pPr>
        <w:pStyle w:val="Footer"/>
        <w:tabs>
          <w:tab w:val="clear" w:pos="4153"/>
          <w:tab w:val="clear" w:pos="8306"/>
        </w:tabs>
      </w:pPr>
    </w:p>
    <w:p w:rsidR="00C730B5" w:rsidRDefault="00C730B5">
      <w:pPr>
        <w:pStyle w:val="Footer"/>
        <w:tabs>
          <w:tab w:val="clear" w:pos="4153"/>
          <w:tab w:val="clear" w:pos="8306"/>
        </w:tabs>
        <w:jc w:val="left"/>
      </w:pPr>
    </w:p>
    <w:p w:rsidR="00C730B5" w:rsidRDefault="00C730B5">
      <w:pPr>
        <w:pStyle w:val="Footer"/>
        <w:tabs>
          <w:tab w:val="clear" w:pos="4153"/>
          <w:tab w:val="clear" w:pos="8306"/>
        </w:tabs>
      </w:pPr>
    </w:p>
    <w:p w:rsidR="00C730B5" w:rsidRDefault="003C410D">
      <w:pPr>
        <w:pStyle w:val="Footer"/>
        <w:tabs>
          <w:tab w:val="clear" w:pos="4153"/>
          <w:tab w:val="clear" w:pos="8306"/>
        </w:tabs>
      </w:pPr>
      <w:r>
        <w:t>Rationaaliluvut ovat lukuja, jotka voidaan esittää kahden kokonaisluvun osamääränä. Jos j</w:t>
      </w:r>
      <w:r>
        <w:t>a</w:t>
      </w:r>
      <w:r>
        <w:t>kolasku menee tasan, on kyseessä kokonaisluku. Jos jako ei mene tasan eli tulos ei ole kok</w:t>
      </w:r>
      <w:r>
        <w:t>o</w:t>
      </w:r>
      <w:r>
        <w:t xml:space="preserve">naisluku, niin kyseessä on murtoluku. </w:t>
      </w:r>
    </w:p>
    <w:p w:rsidR="00C730B5" w:rsidRDefault="00C730B5">
      <w:pPr>
        <w:pStyle w:val="Footer"/>
        <w:tabs>
          <w:tab w:val="clear" w:pos="4153"/>
          <w:tab w:val="clear" w:pos="8306"/>
        </w:tabs>
      </w:pPr>
    </w:p>
    <w:p w:rsidR="00C730B5" w:rsidRDefault="00C730B5">
      <w:pPr>
        <w:pStyle w:val="Footer"/>
        <w:tabs>
          <w:tab w:val="clear" w:pos="4153"/>
          <w:tab w:val="clear" w:pos="8306"/>
        </w:tabs>
        <w:rPr>
          <w:color w:val="0000FF"/>
        </w:rPr>
      </w:pPr>
    </w:p>
    <w:p w:rsidR="00C730B5" w:rsidRDefault="00C730B5">
      <w:pPr>
        <w:pStyle w:val="Footer"/>
        <w:tabs>
          <w:tab w:val="clear" w:pos="4153"/>
          <w:tab w:val="clear" w:pos="8306"/>
        </w:tabs>
        <w:jc w:val="center"/>
      </w:pPr>
    </w:p>
    <w:p w:rsidR="00C730B5" w:rsidRDefault="003C410D">
      <w:pPr>
        <w:pStyle w:val="Footer"/>
        <w:tabs>
          <w:tab w:val="clear" w:pos="4153"/>
          <w:tab w:val="clear" w:pos="8306"/>
        </w:tabs>
        <w:jc w:val="center"/>
      </w:pPr>
      <w:r>
        <w:object w:dxaOrig="5609" w:dyaOrig="4259">
          <v:shape id="_x0000_i1028" type="#_x0000_t75" style="width:280.45pt;height:212.65pt" o:ole="">
            <v:imagedata r:id="rId18" o:title=""/>
          </v:shape>
          <o:OLEObject Type="Embed" ProgID="PBrush" ShapeID="_x0000_i1028" DrawAspect="Content" ObjectID="_1417024843" r:id="rId19"/>
        </w:object>
      </w:r>
    </w:p>
    <w:p w:rsidR="00C730B5" w:rsidRDefault="00C730B5">
      <w:pPr>
        <w:rPr>
          <w:b/>
        </w:rPr>
      </w:pPr>
    </w:p>
    <w:p w:rsidR="00C730B5" w:rsidRDefault="00C730B5">
      <w:pPr>
        <w:rPr>
          <w:b/>
        </w:rPr>
      </w:pPr>
    </w:p>
    <w:p w:rsidR="00C730B5" w:rsidRDefault="00C730B5">
      <w:pPr>
        <w:rPr>
          <w:b/>
        </w:rPr>
      </w:pPr>
    </w:p>
    <w:p w:rsidR="00C730B5" w:rsidRDefault="003C410D">
      <w:r>
        <w:rPr>
          <w:b/>
        </w:rPr>
        <w:t>Huom!</w:t>
      </w:r>
      <w:r>
        <w:t xml:space="preserve"> Suomen kielessä sanat ”luku” ja ”numero” tarkoittavat eri asiaa. Numero tarkoittaa numeromerkkejä 0-9. Numeroja voi verrata aakkosiin: aakkosista muodostetaan sanoja ja numeroista lukuja.</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rPr>
          <w:b/>
        </w:rPr>
      </w:pPr>
      <w:r>
        <w:rPr>
          <w:b/>
        </w:rPr>
        <w:lastRenderedPageBreak/>
        <w:t>Esimerkki 1.</w:t>
      </w:r>
    </w:p>
    <w:p w:rsidR="00C730B5" w:rsidRDefault="00C730B5"/>
    <w:p w:rsidR="00C730B5" w:rsidRDefault="003C410D">
      <w:r>
        <w:t>Mihin lukujoukkoihin luku kuuluu?</w:t>
      </w:r>
    </w:p>
    <w:p w:rsidR="00C730B5" w:rsidRDefault="00C730B5"/>
    <w:p w:rsidR="00C730B5" w:rsidRDefault="003C410D">
      <w:pPr>
        <w:pStyle w:val="abc-kohdat"/>
        <w:numPr>
          <w:ilvl w:val="0"/>
          <w:numId w:val="373"/>
        </w:numPr>
      </w:pPr>
      <w:r>
        <w:t>-5</w:t>
      </w:r>
    </w:p>
    <w:p w:rsidR="00C730B5" w:rsidRDefault="003C410D">
      <w:pPr>
        <w:pStyle w:val="abc-kohdat"/>
        <w:numPr>
          <w:ilvl w:val="0"/>
          <w:numId w:val="373"/>
        </w:numPr>
      </w:pPr>
      <w:r w:rsidRPr="00D37682">
        <w:rPr>
          <w:position w:val="-24"/>
        </w:rPr>
        <w:object w:dxaOrig="240" w:dyaOrig="620">
          <v:shape id="_x0000_i1029" type="#_x0000_t75" style="width:11.7pt;height:31pt" o:ole="" filled="t">
            <v:fill color2="black"/>
            <v:imagedata r:id="rId20" o:title=""/>
          </v:shape>
          <o:OLEObject Type="Embed" ProgID="Equation.3" ShapeID="_x0000_i1029" DrawAspect="Content" ObjectID="_1417024844" r:id="rId21"/>
        </w:object>
      </w:r>
    </w:p>
    <w:p w:rsidR="00C730B5" w:rsidRDefault="003C410D">
      <w:pPr>
        <w:pStyle w:val="abc-kohdat"/>
        <w:numPr>
          <w:ilvl w:val="0"/>
          <w:numId w:val="373"/>
        </w:numPr>
        <w:rPr>
          <w:lang w:val="fi-FI"/>
        </w:rPr>
      </w:pPr>
      <w:r>
        <w:rPr>
          <w:lang w:val="fi-FI"/>
        </w:rPr>
        <w:t>0,5</w:t>
      </w:r>
    </w:p>
    <w:p w:rsidR="00C730B5" w:rsidRDefault="003C410D">
      <w:pPr>
        <w:pStyle w:val="abc-kohdat"/>
        <w:numPr>
          <w:ilvl w:val="0"/>
          <w:numId w:val="373"/>
        </w:numPr>
        <w:rPr>
          <w:lang w:val="fi-FI"/>
        </w:rPr>
      </w:pPr>
      <w:r>
        <w:rPr>
          <w:lang w:val="fi-FI"/>
        </w:rPr>
        <w:t>4,5798213…</w:t>
      </w:r>
    </w:p>
    <w:p w:rsidR="00C730B5" w:rsidRDefault="00C730B5"/>
    <w:p w:rsidR="00C730B5" w:rsidRDefault="003C410D">
      <w:pPr>
        <w:rPr>
          <w:b/>
          <w:bCs/>
        </w:rPr>
      </w:pPr>
      <w:r>
        <w:rPr>
          <w:b/>
          <w:bCs/>
        </w:rPr>
        <w:t>Ratkaisu:</w:t>
      </w:r>
    </w:p>
    <w:p w:rsidR="00C730B5" w:rsidRDefault="00C730B5">
      <w:pPr>
        <w:rPr>
          <w:u w:val="single"/>
        </w:rPr>
      </w:pPr>
    </w:p>
    <w:p w:rsidR="00C730B5" w:rsidRDefault="003C410D">
      <w:pPr>
        <w:pStyle w:val="abc-kohdat"/>
        <w:numPr>
          <w:ilvl w:val="0"/>
          <w:numId w:val="374"/>
        </w:numPr>
        <w:rPr>
          <w:lang w:val="fi-FI"/>
        </w:rPr>
      </w:pPr>
      <w:r>
        <w:rPr>
          <w:lang w:val="fi-FI"/>
        </w:rPr>
        <w:t>Ainakin reaalilukuihin, koska niihin kuuluvat kaikki luvut. Lisäksi rationaalilukuihin (luku voidaan esittää kahden kokonaisluvun osamääränä) sekä kokonaislukuihin.</w:t>
      </w:r>
    </w:p>
    <w:p w:rsidR="00C730B5" w:rsidRDefault="003C410D">
      <w:pPr>
        <w:pStyle w:val="abc-kohdat"/>
        <w:numPr>
          <w:ilvl w:val="0"/>
          <w:numId w:val="374"/>
        </w:numPr>
        <w:rPr>
          <w:lang w:val="fi-FI"/>
        </w:rPr>
      </w:pPr>
      <w:proofErr w:type="gramStart"/>
      <w:r>
        <w:rPr>
          <w:lang w:val="fi-FI"/>
        </w:rPr>
        <w:t>Reaalilukuihin ja rationaalilukuihin.</w:t>
      </w:r>
      <w:proofErr w:type="gramEnd"/>
    </w:p>
    <w:p w:rsidR="00C730B5" w:rsidRDefault="003C410D">
      <w:pPr>
        <w:pStyle w:val="abc-kohdat"/>
        <w:numPr>
          <w:ilvl w:val="0"/>
          <w:numId w:val="374"/>
        </w:numPr>
        <w:rPr>
          <w:lang w:val="fi-FI"/>
        </w:rPr>
      </w:pPr>
      <w:r>
        <w:rPr>
          <w:lang w:val="fi-FI"/>
        </w:rPr>
        <w:t xml:space="preserve">Reaalilukuihin ja rationaalilukuihin (0,5 voidaan esittää murtolukuna </w:t>
      </w:r>
      <w:r w:rsidRPr="00D37682">
        <w:rPr>
          <w:position w:val="-24"/>
          <w:lang w:val="fi-FI"/>
        </w:rPr>
        <w:object w:dxaOrig="240" w:dyaOrig="620">
          <v:shape id="_x0000_i1030" type="#_x0000_t75" style="width:11.7pt;height:31pt" o:ole="" filled="t">
            <v:fill color2="black"/>
            <v:imagedata r:id="rId22" o:title=""/>
          </v:shape>
          <o:OLEObject Type="Embed" ProgID="Equation.3" ShapeID="_x0000_i1030" DrawAspect="Content" ObjectID="_1417024845" r:id="rId23"/>
        </w:object>
      </w:r>
      <w:r>
        <w:rPr>
          <w:lang w:val="fi-FI"/>
        </w:rPr>
        <w:t>)</w:t>
      </w:r>
    </w:p>
    <w:p w:rsidR="00C730B5" w:rsidRDefault="003C410D">
      <w:pPr>
        <w:pStyle w:val="abc-kohdat"/>
        <w:numPr>
          <w:ilvl w:val="0"/>
          <w:numId w:val="374"/>
        </w:numPr>
        <w:rPr>
          <w:lang w:val="fi-FI"/>
        </w:rPr>
      </w:pPr>
      <w:r>
        <w:rPr>
          <w:lang w:val="fi-FI"/>
        </w:rPr>
        <w:t>Ainoastaan reaalilukuihin, koska kyseessä on päättymätön ja jaksoton desimaalikuku, eikä sitä voida esittää kahden kokonaisluvun osamääränä..</w:t>
      </w:r>
    </w:p>
    <w:p w:rsidR="00C730B5" w:rsidRDefault="00C730B5"/>
    <w:p w:rsidR="00C730B5" w:rsidRDefault="00C730B5"/>
    <w:p w:rsidR="00C730B5" w:rsidRDefault="00C730B5"/>
    <w:p w:rsidR="00C730B5" w:rsidRDefault="00C730B5"/>
    <w:p w:rsidR="00C730B5" w:rsidRDefault="003C410D">
      <w:pPr>
        <w:jc w:val="left"/>
      </w:pPr>
      <w:r>
        <w:object w:dxaOrig="6914" w:dyaOrig="4350">
          <v:shape id="_x0000_i1031" type="#_x0000_t75" style="width:345.75pt;height:217.65pt" o:ole="" filled="t">
            <v:fill color2="black"/>
            <v:imagedata r:id="rId24" o:title=""/>
          </v:shape>
          <o:OLEObject Type="Embed" ProgID="PBrush" ShapeID="_x0000_i1031" DrawAspect="Content" ObjectID="_1417024846" r:id="rId25"/>
        </w:object>
      </w:r>
    </w:p>
    <w:p w:rsidR="00C730B5" w:rsidRDefault="00C730B5"/>
    <w:p w:rsidR="00C730B5" w:rsidRDefault="00C730B5"/>
    <w:p w:rsidR="00C730B5" w:rsidRDefault="003C410D">
      <w:r>
        <w:t>Kertolasku ja jakolasku ovat toistensa käänteistoimituksia. Jakolasku voidaan tarkistaa kert</w:t>
      </w:r>
      <w:r>
        <w:t>o</w:t>
      </w:r>
      <w:r>
        <w:t xml:space="preserve">malla jakaja ja osamäärä keskenään, jolloin tuloksi saadaan jaettava. Muistathan, ettei nollalla voi jakaa! Esimerkiksi jakolaskua </w:t>
      </w:r>
      <w:proofErr w:type="gramStart"/>
      <w:r>
        <w:t>2 :</w:t>
      </w:r>
      <w:proofErr w:type="gramEnd"/>
      <w:r>
        <w:t xml:space="preserve"> 0 ei voida suorittaa, koska ei ole olemassa sellaista l</w:t>
      </w:r>
      <w:r>
        <w:t>u</w:t>
      </w:r>
      <w:r>
        <w:t>kua, joka nollalla kerrottuna antaisi tulokseksi 2.</w:t>
      </w:r>
    </w:p>
    <w:p w:rsidR="00C730B5" w:rsidRDefault="00C730B5"/>
    <w:p w:rsidR="00C730B5" w:rsidRDefault="00C730B5"/>
    <w:p w:rsidR="00C730B5" w:rsidRDefault="003C410D">
      <w:pPr>
        <w:pStyle w:val="Heading1"/>
        <w:pageBreakBefore/>
        <w:numPr>
          <w:ilvl w:val="0"/>
          <w:numId w:val="2"/>
        </w:numPr>
        <w:tabs>
          <w:tab w:val="left" w:pos="0"/>
        </w:tabs>
        <w:rPr>
          <w:b w:val="0"/>
          <w:bCs w:val="0"/>
        </w:rPr>
      </w:pPr>
      <w:r>
        <w:lastRenderedPageBreak/>
        <w:t xml:space="preserve">Tehtäviä  </w:t>
      </w:r>
    </w:p>
    <w:p w:rsidR="00C730B5" w:rsidRDefault="00C730B5">
      <w:pPr>
        <w:pStyle w:val="Footer"/>
        <w:tabs>
          <w:tab w:val="clear" w:pos="4153"/>
          <w:tab w:val="clear" w:pos="8306"/>
        </w:tabs>
      </w:pPr>
    </w:p>
    <w:p w:rsidR="00C730B5" w:rsidRDefault="00C730B5">
      <w:pPr>
        <w:pStyle w:val="tehtvt"/>
        <w:ind w:left="360"/>
      </w:pPr>
    </w:p>
    <w:p w:rsidR="00C730B5" w:rsidRDefault="005A2E03">
      <w:pPr>
        <w:ind w:left="1304" w:hanging="1304"/>
      </w:pPr>
      <w:r>
        <w:rPr>
          <w:noProof/>
          <w:lang w:val="en-US" w:eastAsia="en-US"/>
        </w:rPr>
        <w:pict>
          <v:shape id="_x0000_s1030" type="#_x0000_t75" style="position:absolute;left:0;text-align:left;margin-left:281.45pt;margin-top:9.95pt;width:133.4pt;height:31.45pt;z-index:-251667456;mso-wrap-distance-left:9.05pt;mso-wrap-distance-right:9.05pt" wrapcoords="608 2105 364 3686 608 7900 2805 10535 364 10535 120 11061 730 18964 242 19491 20866 19491 20988 18964 21476 12642 21110 10535 20134 10535 21232 4739 21110 2105 608 2105" filled="t" stroked="t" strokeweight=".5pt">
            <v:fill color2="black"/>
            <v:imagedata r:id="rId26" o:title=""/>
            <w10:wrap type="tight"/>
          </v:shape>
          <o:OLEObject Type="Embed" ProgID="Equation.3" ShapeID="_x0000_s1030" DrawAspect="Content" ObjectID="_1417026121" r:id="rId27"/>
        </w:pict>
      </w:r>
      <w:r w:rsidR="003C410D">
        <w:t>Mitkä viereisen laatikon luvuista ovat</w:t>
      </w:r>
    </w:p>
    <w:p w:rsidR="00C730B5" w:rsidRDefault="003C410D">
      <w:pPr>
        <w:numPr>
          <w:ilvl w:val="0"/>
          <w:numId w:val="48"/>
        </w:numPr>
        <w:tabs>
          <w:tab w:val="left" w:pos="360"/>
        </w:tabs>
      </w:pPr>
      <w:r>
        <w:t>luonnollisia lukuja</w:t>
      </w:r>
    </w:p>
    <w:p w:rsidR="00C730B5" w:rsidRDefault="003C410D">
      <w:pPr>
        <w:numPr>
          <w:ilvl w:val="0"/>
          <w:numId w:val="48"/>
        </w:numPr>
        <w:tabs>
          <w:tab w:val="left" w:pos="360"/>
        </w:tabs>
      </w:pPr>
      <w:r>
        <w:t>kokonaislukuja</w:t>
      </w:r>
    </w:p>
    <w:p w:rsidR="00C730B5" w:rsidRDefault="003C410D">
      <w:pPr>
        <w:numPr>
          <w:ilvl w:val="0"/>
          <w:numId w:val="48"/>
        </w:numPr>
        <w:tabs>
          <w:tab w:val="left" w:pos="360"/>
        </w:tabs>
      </w:pPr>
      <w:r>
        <w:t>rationaalilukuja?</w:t>
      </w:r>
    </w:p>
    <w:p w:rsidR="00C730B5" w:rsidRDefault="00C730B5"/>
    <w:p w:rsidR="00C730B5" w:rsidRDefault="00C730B5">
      <w:pPr>
        <w:pStyle w:val="tehtvt"/>
        <w:ind w:left="360"/>
      </w:pPr>
    </w:p>
    <w:p w:rsidR="00C730B5" w:rsidRDefault="003C410D">
      <w:r>
        <w:t>Merkitse ja laske lukujen 80 ja 5</w:t>
      </w:r>
    </w:p>
    <w:p w:rsidR="00C730B5" w:rsidRDefault="003C410D">
      <w:pPr>
        <w:pStyle w:val="abc-kohdat"/>
        <w:numPr>
          <w:ilvl w:val="0"/>
          <w:numId w:val="383"/>
        </w:numPr>
        <w:rPr>
          <w:lang w:val="fi-FI"/>
        </w:rPr>
      </w:pPr>
      <w:r>
        <w:rPr>
          <w:lang w:val="fi-FI"/>
        </w:rPr>
        <w:t>summa</w:t>
      </w:r>
    </w:p>
    <w:p w:rsidR="00C730B5" w:rsidRDefault="003C410D">
      <w:pPr>
        <w:pStyle w:val="abc-kohdat"/>
        <w:numPr>
          <w:ilvl w:val="0"/>
          <w:numId w:val="383"/>
        </w:numPr>
        <w:rPr>
          <w:lang w:val="fi-FI"/>
        </w:rPr>
      </w:pPr>
      <w:r>
        <w:rPr>
          <w:lang w:val="fi-FI"/>
        </w:rPr>
        <w:t>erotus</w:t>
      </w:r>
    </w:p>
    <w:p w:rsidR="00C730B5" w:rsidRDefault="003C410D">
      <w:pPr>
        <w:pStyle w:val="abc-kohdat"/>
        <w:numPr>
          <w:ilvl w:val="0"/>
          <w:numId w:val="383"/>
        </w:numPr>
        <w:rPr>
          <w:lang w:val="fi-FI"/>
        </w:rPr>
      </w:pPr>
      <w:r>
        <w:rPr>
          <w:lang w:val="fi-FI"/>
        </w:rPr>
        <w:t xml:space="preserve">tulo </w:t>
      </w:r>
    </w:p>
    <w:p w:rsidR="00C730B5" w:rsidRDefault="003C410D">
      <w:pPr>
        <w:pStyle w:val="abc-kohdat"/>
        <w:numPr>
          <w:ilvl w:val="0"/>
          <w:numId w:val="383"/>
        </w:numPr>
        <w:rPr>
          <w:lang w:val="fi-FI"/>
        </w:rPr>
      </w:pPr>
      <w:r>
        <w:rPr>
          <w:lang w:val="fi-FI"/>
        </w:rPr>
        <w:t>osamäärä.</w:t>
      </w:r>
    </w:p>
    <w:p w:rsidR="00C730B5" w:rsidRDefault="00C730B5"/>
    <w:p w:rsidR="00C730B5" w:rsidRDefault="00C730B5">
      <w:pPr>
        <w:pStyle w:val="tehtvt"/>
        <w:ind w:left="360"/>
      </w:pPr>
    </w:p>
    <w:p w:rsidR="00C730B5" w:rsidRDefault="003C410D">
      <w:r>
        <w:t>Merkitse ja laske, kun</w:t>
      </w:r>
    </w:p>
    <w:p w:rsidR="00C730B5" w:rsidRDefault="003C410D">
      <w:pPr>
        <w:pStyle w:val="abc-kohdat"/>
        <w:numPr>
          <w:ilvl w:val="0"/>
          <w:numId w:val="124"/>
        </w:numPr>
        <w:tabs>
          <w:tab w:val="left" w:pos="340"/>
        </w:tabs>
        <w:rPr>
          <w:lang w:val="fi-FI"/>
        </w:rPr>
      </w:pPr>
      <w:r>
        <w:rPr>
          <w:lang w:val="fi-FI"/>
        </w:rPr>
        <w:t xml:space="preserve">vähenevä on 11 ja vähentäjä 9 </w:t>
      </w:r>
    </w:p>
    <w:p w:rsidR="00C730B5" w:rsidRDefault="003C410D">
      <w:pPr>
        <w:pStyle w:val="abc-kohdat"/>
        <w:numPr>
          <w:ilvl w:val="0"/>
          <w:numId w:val="124"/>
        </w:numPr>
        <w:tabs>
          <w:tab w:val="left" w:pos="340"/>
        </w:tabs>
        <w:rPr>
          <w:lang w:val="fi-FI"/>
        </w:rPr>
      </w:pPr>
      <w:r>
        <w:rPr>
          <w:lang w:val="fi-FI"/>
        </w:rPr>
        <w:t>yhteenlaskettavat ovat 6 ja 79</w:t>
      </w:r>
    </w:p>
    <w:p w:rsidR="00C730B5" w:rsidRDefault="003C410D">
      <w:pPr>
        <w:pStyle w:val="abc-kohdat"/>
        <w:numPr>
          <w:ilvl w:val="0"/>
          <w:numId w:val="124"/>
        </w:numPr>
        <w:tabs>
          <w:tab w:val="left" w:pos="340"/>
        </w:tabs>
        <w:rPr>
          <w:lang w:val="fi-FI"/>
        </w:rPr>
      </w:pPr>
      <w:r>
        <w:rPr>
          <w:lang w:val="fi-FI"/>
        </w:rPr>
        <w:t>jaettava on 110 ja jakaja 5</w:t>
      </w:r>
    </w:p>
    <w:p w:rsidR="00C730B5" w:rsidRDefault="003C410D">
      <w:pPr>
        <w:pStyle w:val="abc-kohdat"/>
        <w:numPr>
          <w:ilvl w:val="0"/>
          <w:numId w:val="124"/>
        </w:numPr>
        <w:tabs>
          <w:tab w:val="left" w:pos="340"/>
        </w:tabs>
        <w:rPr>
          <w:lang w:val="fi-FI"/>
        </w:rPr>
      </w:pPr>
      <w:r>
        <w:rPr>
          <w:lang w:val="fi-FI"/>
        </w:rPr>
        <w:t>tekijät ovat 12 ja 4</w:t>
      </w:r>
    </w:p>
    <w:p w:rsidR="00C730B5" w:rsidRDefault="00C730B5"/>
    <w:p w:rsidR="00C730B5" w:rsidRDefault="00C730B5">
      <w:pPr>
        <w:pStyle w:val="tehtvt"/>
        <w:ind w:left="360"/>
      </w:pPr>
    </w:p>
    <w:p w:rsidR="00C730B5" w:rsidRDefault="003C410D">
      <w:r>
        <w:t>Mikä lukujoukko on esitettynä lukusuoralla?</w:t>
      </w:r>
    </w:p>
    <w:p w:rsidR="00C730B5" w:rsidRDefault="003C410D">
      <w:pPr>
        <w:pStyle w:val="abc-kohdat"/>
        <w:numPr>
          <w:ilvl w:val="0"/>
          <w:numId w:val="387"/>
        </w:numPr>
        <w:rPr>
          <w:lang w:val="fi-FI"/>
        </w:rPr>
      </w:pPr>
      <w:r>
        <w:rPr>
          <w:noProof/>
          <w:lang w:val="fi-FI" w:eastAsia="fi-FI"/>
        </w:rPr>
        <w:drawing>
          <wp:inline distT="0" distB="0" distL="0" distR="0">
            <wp:extent cx="2733675" cy="3619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2733675" cy="361950"/>
                    </a:xfrm>
                    <a:prstGeom prst="rect">
                      <a:avLst/>
                    </a:prstGeom>
                    <a:noFill/>
                    <a:ln w="9525">
                      <a:noFill/>
                      <a:miter lim="800000"/>
                      <a:headEnd/>
                      <a:tailEnd/>
                    </a:ln>
                  </pic:spPr>
                </pic:pic>
              </a:graphicData>
            </a:graphic>
          </wp:inline>
        </w:drawing>
      </w:r>
    </w:p>
    <w:p w:rsidR="00C730B5" w:rsidRDefault="003C410D">
      <w:pPr>
        <w:pStyle w:val="abc-kohdat"/>
        <w:numPr>
          <w:ilvl w:val="0"/>
          <w:numId w:val="387"/>
        </w:numPr>
        <w:rPr>
          <w:lang w:val="fi-FI"/>
        </w:rPr>
      </w:pPr>
      <w:r>
        <w:rPr>
          <w:noProof/>
          <w:lang w:val="fi-FI" w:eastAsia="fi-FI"/>
        </w:rPr>
        <w:drawing>
          <wp:inline distT="0" distB="0" distL="0" distR="0">
            <wp:extent cx="1466850" cy="4000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466850" cy="400050"/>
                    </a:xfrm>
                    <a:prstGeom prst="rect">
                      <a:avLst/>
                    </a:prstGeom>
                    <a:noFill/>
                    <a:ln w="9525">
                      <a:noFill/>
                      <a:miter lim="800000"/>
                      <a:headEnd/>
                      <a:tailEnd/>
                    </a:ln>
                  </pic:spPr>
                </pic:pic>
              </a:graphicData>
            </a:graphic>
          </wp:inline>
        </w:drawing>
      </w:r>
    </w:p>
    <w:p w:rsidR="00C730B5" w:rsidRDefault="003C410D">
      <w:pPr>
        <w:pStyle w:val="abc-kohdat"/>
        <w:numPr>
          <w:ilvl w:val="0"/>
          <w:numId w:val="387"/>
        </w:numPr>
        <w:rPr>
          <w:lang w:val="fi-FI"/>
        </w:rPr>
      </w:pPr>
      <w:r>
        <w:rPr>
          <w:noProof/>
          <w:lang w:val="fi-FI" w:eastAsia="fi-FI"/>
        </w:rPr>
        <w:drawing>
          <wp:inline distT="0" distB="0" distL="0" distR="0">
            <wp:extent cx="2771775" cy="285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2771775" cy="285750"/>
                    </a:xfrm>
                    <a:prstGeom prst="rect">
                      <a:avLst/>
                    </a:prstGeom>
                    <a:no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Mitkä luvuista ovat rationaalilukuja?</w:t>
      </w:r>
    </w:p>
    <w:p w:rsidR="00C730B5" w:rsidRDefault="003C410D">
      <w:pPr>
        <w:pStyle w:val="abc-kohdat"/>
        <w:numPr>
          <w:ilvl w:val="0"/>
          <w:numId w:val="123"/>
        </w:numPr>
        <w:tabs>
          <w:tab w:val="left" w:pos="340"/>
        </w:tabs>
        <w:rPr>
          <w:lang w:val="fi-FI"/>
        </w:rPr>
      </w:pPr>
      <w:r>
        <w:rPr>
          <w:lang w:val="fi-FI"/>
        </w:rPr>
        <w:t>2002</w:t>
      </w:r>
    </w:p>
    <w:p w:rsidR="00C730B5" w:rsidRDefault="003C410D">
      <w:pPr>
        <w:pStyle w:val="abc-kohdat"/>
        <w:numPr>
          <w:ilvl w:val="0"/>
          <w:numId w:val="123"/>
        </w:numPr>
        <w:tabs>
          <w:tab w:val="left" w:pos="340"/>
        </w:tabs>
        <w:rPr>
          <w:lang w:val="fi-FI"/>
        </w:rPr>
      </w:pPr>
      <w:proofErr w:type="gramStart"/>
      <w:r>
        <w:rPr>
          <w:lang w:val="fi-FI"/>
        </w:rPr>
        <w:t>–135</w:t>
      </w:r>
      <w:proofErr w:type="gramEnd"/>
    </w:p>
    <w:p w:rsidR="00C730B5" w:rsidRDefault="003C410D">
      <w:pPr>
        <w:pStyle w:val="abc-kohdat"/>
        <w:numPr>
          <w:ilvl w:val="0"/>
          <w:numId w:val="123"/>
        </w:numPr>
        <w:tabs>
          <w:tab w:val="left" w:pos="340"/>
        </w:tabs>
      </w:pPr>
      <w:r w:rsidRPr="00D37682">
        <w:rPr>
          <w:position w:val="-19"/>
        </w:rPr>
        <w:object w:dxaOrig="240" w:dyaOrig="620">
          <v:shape id="_x0000_i1032" type="#_x0000_t75" style="width:11.7pt;height:31pt" o:ole="" filled="t">
            <v:fill color2="black"/>
            <v:imagedata r:id="rId31" o:title=""/>
          </v:shape>
          <o:OLEObject Type="Embed" ProgID="Equation.3" ShapeID="_x0000_i1032" DrawAspect="Content" ObjectID="_1417024847" r:id="rId32"/>
        </w:object>
      </w:r>
    </w:p>
    <w:p w:rsidR="00C730B5" w:rsidRDefault="003C410D">
      <w:pPr>
        <w:pStyle w:val="abc-kohdat"/>
        <w:numPr>
          <w:ilvl w:val="0"/>
          <w:numId w:val="123"/>
        </w:numPr>
        <w:tabs>
          <w:tab w:val="left" w:pos="340"/>
        </w:tabs>
        <w:rPr>
          <w:lang w:val="fi-FI"/>
        </w:rPr>
      </w:pPr>
      <w:r w:rsidRPr="00D37682">
        <w:rPr>
          <w:position w:val="-19"/>
        </w:rPr>
        <w:object w:dxaOrig="420" w:dyaOrig="620">
          <v:shape id="_x0000_i1033" type="#_x0000_t75" style="width:20.95pt;height:31pt" o:ole="" filled="t">
            <v:fill color2="black"/>
            <v:imagedata r:id="rId33" o:title=""/>
          </v:shape>
          <o:OLEObject Type="Embed" ProgID="Equation.3" ShapeID="_x0000_i1033" DrawAspect="Content" ObjectID="_1417024848" r:id="rId34"/>
        </w:object>
      </w:r>
    </w:p>
    <w:p w:rsidR="00C730B5" w:rsidRDefault="003C410D">
      <w:pPr>
        <w:pStyle w:val="abc-kohdat"/>
        <w:numPr>
          <w:ilvl w:val="0"/>
          <w:numId w:val="123"/>
        </w:numPr>
        <w:tabs>
          <w:tab w:val="left" w:pos="340"/>
        </w:tabs>
        <w:rPr>
          <w:lang w:val="fi-FI"/>
        </w:rPr>
      </w:pPr>
      <w:r>
        <w:rPr>
          <w:lang w:val="fi-FI"/>
        </w:rPr>
        <w:t>7,8</w:t>
      </w:r>
    </w:p>
    <w:p w:rsidR="00C730B5" w:rsidRDefault="003C410D">
      <w:pPr>
        <w:pStyle w:val="abc-kohdat"/>
        <w:numPr>
          <w:ilvl w:val="0"/>
          <w:numId w:val="123"/>
        </w:numPr>
        <w:tabs>
          <w:tab w:val="left" w:pos="340"/>
        </w:tabs>
        <w:rPr>
          <w:lang w:val="fi-FI"/>
        </w:rPr>
      </w:pPr>
      <w:r>
        <w:rPr>
          <w:lang w:val="fi-FI"/>
        </w:rPr>
        <w:t>0,333...</w:t>
      </w:r>
    </w:p>
    <w:p w:rsidR="00C730B5" w:rsidRDefault="00C730B5">
      <w:pPr>
        <w:rPr>
          <w:b/>
        </w:rPr>
      </w:pPr>
    </w:p>
    <w:p w:rsidR="00C730B5" w:rsidRDefault="00C730B5">
      <w:pPr>
        <w:pStyle w:val="tehtvt"/>
        <w:ind w:left="360"/>
      </w:pPr>
    </w:p>
    <w:p w:rsidR="00C730B5" w:rsidRDefault="003C410D">
      <w:r>
        <w:t>Päättele puuttuva luku.</w:t>
      </w:r>
    </w:p>
    <w:p w:rsidR="00C730B5" w:rsidRDefault="003C410D">
      <w:pPr>
        <w:pStyle w:val="abc-kohdat"/>
        <w:numPr>
          <w:ilvl w:val="0"/>
          <w:numId w:val="432"/>
        </w:numPr>
        <w:rPr>
          <w:lang w:val="fi-FI"/>
        </w:rPr>
      </w:pPr>
      <w:r w:rsidRPr="00D37682">
        <w:rPr>
          <w:position w:val="-24"/>
        </w:rPr>
        <w:object w:dxaOrig="600" w:dyaOrig="620">
          <v:shape id="_x0000_i1034" type="#_x0000_t75" style="width:30.15pt;height:31pt" o:ole="" filled="t">
            <v:fill color2="black"/>
            <v:imagedata r:id="rId35" o:title=""/>
          </v:shape>
          <o:OLEObject Type="Embed" ProgID="Equation.3" ShapeID="_x0000_i1034" DrawAspect="Content" ObjectID="_1417024849" r:id="rId36"/>
        </w:object>
      </w:r>
    </w:p>
    <w:p w:rsidR="00C730B5" w:rsidRDefault="003C410D">
      <w:pPr>
        <w:pStyle w:val="abc-kohdat"/>
        <w:numPr>
          <w:ilvl w:val="0"/>
          <w:numId w:val="432"/>
        </w:numPr>
        <w:rPr>
          <w:lang w:val="fi-FI"/>
        </w:rPr>
      </w:pPr>
      <w:r w:rsidRPr="00D37682">
        <w:rPr>
          <w:position w:val="-24"/>
        </w:rPr>
        <w:object w:dxaOrig="600" w:dyaOrig="620">
          <v:shape id="_x0000_i1035" type="#_x0000_t75" style="width:30.15pt;height:31pt" o:ole="" filled="t">
            <v:fill color2="black"/>
            <v:imagedata r:id="rId37" o:title=""/>
          </v:shape>
          <o:OLEObject Type="Embed" ProgID="Equation.3" ShapeID="_x0000_i1035" DrawAspect="Content" ObjectID="_1417024850" r:id="rId38"/>
        </w:object>
      </w:r>
    </w:p>
    <w:p w:rsidR="00C730B5" w:rsidRDefault="003C410D">
      <w:pPr>
        <w:pStyle w:val="abc-kohdat"/>
        <w:numPr>
          <w:ilvl w:val="0"/>
          <w:numId w:val="432"/>
        </w:numPr>
        <w:rPr>
          <w:lang w:val="fi-FI"/>
        </w:rPr>
      </w:pPr>
      <w:r w:rsidRPr="00D37682">
        <w:rPr>
          <w:position w:val="-24"/>
        </w:rPr>
        <w:object w:dxaOrig="600" w:dyaOrig="620">
          <v:shape id="_x0000_i1036" type="#_x0000_t75" style="width:30.15pt;height:31pt" o:ole="" filled="t">
            <v:fill color2="black"/>
            <v:imagedata r:id="rId39" o:title=""/>
          </v:shape>
          <o:OLEObject Type="Embed" ProgID="Equation.3" ShapeID="_x0000_i1036" DrawAspect="Content" ObjectID="_1417024851" r:id="rId40"/>
        </w:object>
      </w:r>
    </w:p>
    <w:p w:rsidR="00C730B5" w:rsidRDefault="003C410D">
      <w:pPr>
        <w:pStyle w:val="abc-kohdat"/>
        <w:numPr>
          <w:ilvl w:val="0"/>
          <w:numId w:val="432"/>
        </w:numPr>
        <w:rPr>
          <w:lang w:val="fi-FI"/>
        </w:rPr>
      </w:pPr>
      <w:r w:rsidRPr="00D37682">
        <w:rPr>
          <w:position w:val="-24"/>
        </w:rPr>
        <w:object w:dxaOrig="600" w:dyaOrig="620">
          <v:shape id="_x0000_i1037" type="#_x0000_t75" style="width:30.15pt;height:31pt" o:ole="" filled="t">
            <v:fill color2="black"/>
            <v:imagedata r:id="rId41" o:title=""/>
          </v:shape>
          <o:OLEObject Type="Embed" ProgID="Equation.3" ShapeID="_x0000_i1037" DrawAspect="Content" ObjectID="_1417024852" r:id="rId42"/>
        </w:object>
      </w:r>
    </w:p>
    <w:p w:rsidR="00C730B5" w:rsidRDefault="003C410D">
      <w:pPr>
        <w:pStyle w:val="abc-kohdat"/>
        <w:numPr>
          <w:ilvl w:val="0"/>
          <w:numId w:val="432"/>
        </w:numPr>
        <w:rPr>
          <w:lang w:val="fi-FI"/>
        </w:rPr>
      </w:pPr>
      <w:r w:rsidRPr="00D37682">
        <w:rPr>
          <w:position w:val="-24"/>
        </w:rPr>
        <w:object w:dxaOrig="560" w:dyaOrig="620">
          <v:shape id="_x0000_i1038" type="#_x0000_t75" style="width:27.65pt;height:31pt" o:ole="" filled="t">
            <v:fill color2="black"/>
            <v:imagedata r:id="rId43" o:title=""/>
          </v:shape>
          <o:OLEObject Type="Embed" ProgID="Equation.3" ShapeID="_x0000_i1038" DrawAspect="Content" ObjectID="_1417024853" r:id="rId44"/>
        </w:object>
      </w:r>
    </w:p>
    <w:p w:rsidR="00C730B5" w:rsidRDefault="00C730B5"/>
    <w:p w:rsidR="00C730B5" w:rsidRDefault="00C730B5">
      <w:pPr>
        <w:pStyle w:val="tehtvt"/>
        <w:ind w:left="360"/>
      </w:pPr>
    </w:p>
    <w:p w:rsidR="00C730B5" w:rsidRDefault="003C410D">
      <w:r>
        <w:t>Mihin lukujoukkoihin luku kuuluu?</w:t>
      </w:r>
    </w:p>
    <w:p w:rsidR="00C730B5" w:rsidRDefault="003C410D">
      <w:pPr>
        <w:pStyle w:val="abc-kohdat"/>
        <w:numPr>
          <w:ilvl w:val="0"/>
          <w:numId w:val="125"/>
        </w:numPr>
        <w:tabs>
          <w:tab w:val="left" w:pos="340"/>
        </w:tabs>
      </w:pPr>
      <w:r w:rsidRPr="00D37682">
        <w:rPr>
          <w:position w:val="-24"/>
        </w:rPr>
        <w:object w:dxaOrig="240" w:dyaOrig="620">
          <v:shape id="_x0000_i1039" type="#_x0000_t75" style="width:11.7pt;height:31pt" o:ole="" filled="t">
            <v:fill color2="black"/>
            <v:imagedata r:id="rId45" o:title=""/>
          </v:shape>
          <o:OLEObject Type="Embed" ProgID="Equation.3" ShapeID="_x0000_i1039" DrawAspect="Content" ObjectID="_1417024854" r:id="rId46"/>
        </w:object>
      </w:r>
    </w:p>
    <w:p w:rsidR="00C730B5" w:rsidRDefault="003C410D">
      <w:pPr>
        <w:pStyle w:val="abc-kohdat"/>
        <w:numPr>
          <w:ilvl w:val="0"/>
          <w:numId w:val="125"/>
        </w:numPr>
        <w:tabs>
          <w:tab w:val="left" w:pos="340"/>
        </w:tabs>
        <w:rPr>
          <w:lang w:val="fi-FI"/>
        </w:rPr>
      </w:pPr>
      <w:r>
        <w:rPr>
          <w:lang w:val="fi-FI"/>
        </w:rPr>
        <w:t>0,6</w:t>
      </w:r>
    </w:p>
    <w:p w:rsidR="00C730B5" w:rsidRDefault="003C410D">
      <w:pPr>
        <w:pStyle w:val="abc-kohdat"/>
        <w:numPr>
          <w:ilvl w:val="0"/>
          <w:numId w:val="125"/>
        </w:numPr>
        <w:tabs>
          <w:tab w:val="left" w:pos="340"/>
        </w:tabs>
        <w:rPr>
          <w:lang w:val="fi-FI"/>
        </w:rPr>
      </w:pPr>
      <w:proofErr w:type="gramStart"/>
      <w:r>
        <w:rPr>
          <w:lang w:val="fi-FI"/>
        </w:rPr>
        <w:t>-</w:t>
      </w:r>
      <w:proofErr w:type="gramEnd"/>
      <w:r>
        <w:rPr>
          <w:lang w:val="fi-FI"/>
        </w:rPr>
        <w:t>89</w:t>
      </w:r>
    </w:p>
    <w:p w:rsidR="00C730B5" w:rsidRDefault="003C410D">
      <w:pPr>
        <w:pStyle w:val="abc-kohdat"/>
        <w:numPr>
          <w:ilvl w:val="0"/>
          <w:numId w:val="125"/>
        </w:numPr>
        <w:tabs>
          <w:tab w:val="left" w:pos="340"/>
        </w:tabs>
        <w:rPr>
          <w:lang w:val="fi-FI"/>
        </w:rPr>
      </w:pPr>
      <w:r>
        <w:rPr>
          <w:lang w:val="fi-FI"/>
        </w:rPr>
        <w:t>0,184651...</w:t>
      </w:r>
    </w:p>
    <w:p w:rsidR="00C730B5" w:rsidRDefault="003C410D">
      <w:pPr>
        <w:pStyle w:val="abc-kohdat"/>
        <w:numPr>
          <w:ilvl w:val="0"/>
          <w:numId w:val="125"/>
        </w:numPr>
        <w:tabs>
          <w:tab w:val="left" w:pos="340"/>
        </w:tabs>
        <w:rPr>
          <w:lang w:val="fi-FI"/>
        </w:rPr>
      </w:pPr>
      <w:r>
        <w:rPr>
          <w:lang w:val="fi-FI"/>
        </w:rPr>
        <w:t>1</w:t>
      </w:r>
    </w:p>
    <w:p w:rsidR="00C730B5" w:rsidRDefault="00C730B5"/>
    <w:p w:rsidR="00C730B5" w:rsidRDefault="00C730B5">
      <w:pPr>
        <w:pStyle w:val="tehtvt"/>
        <w:ind w:left="360"/>
      </w:pPr>
    </w:p>
    <w:p w:rsidR="00C730B5" w:rsidRDefault="003C410D">
      <w:r>
        <w:t>Päättele mikä luku sopii tyhjään ruutuun?</w:t>
      </w:r>
    </w:p>
    <w:p w:rsidR="00C730B5" w:rsidRDefault="003C410D">
      <w:pPr>
        <w:pStyle w:val="abc-kohdat"/>
        <w:numPr>
          <w:ilvl w:val="0"/>
          <w:numId w:val="127"/>
        </w:numPr>
        <w:tabs>
          <w:tab w:val="left" w:pos="340"/>
        </w:tabs>
        <w:rPr>
          <w:lang w:val="fi-FI"/>
        </w:rPr>
      </w:pPr>
      <w:proofErr w:type="gramStart"/>
      <w:r>
        <w:rPr>
          <w:lang w:val="fi-FI"/>
        </w:rPr>
        <w:t>_  -</w:t>
      </w:r>
      <w:proofErr w:type="gramEnd"/>
      <w:r>
        <w:rPr>
          <w:lang w:val="fi-FI"/>
        </w:rPr>
        <w:t xml:space="preserve"> 12 = 3</w:t>
      </w:r>
    </w:p>
    <w:p w:rsidR="00C730B5" w:rsidRDefault="003C410D">
      <w:pPr>
        <w:pStyle w:val="abc-kohdat"/>
        <w:numPr>
          <w:ilvl w:val="0"/>
          <w:numId w:val="127"/>
        </w:numPr>
        <w:tabs>
          <w:tab w:val="left" w:pos="340"/>
        </w:tabs>
        <w:rPr>
          <w:lang w:val="fi-FI"/>
        </w:rPr>
      </w:pPr>
      <w:r>
        <w:rPr>
          <w:lang w:val="fi-FI"/>
        </w:rPr>
        <w:t>26 + 4 + _ = 32</w:t>
      </w:r>
    </w:p>
    <w:p w:rsidR="00C730B5" w:rsidRDefault="003C410D">
      <w:pPr>
        <w:pStyle w:val="abc-kohdat"/>
        <w:numPr>
          <w:ilvl w:val="0"/>
          <w:numId w:val="127"/>
        </w:numPr>
        <w:tabs>
          <w:tab w:val="left" w:pos="340"/>
        </w:tabs>
        <w:rPr>
          <w:lang w:val="fi-FI"/>
        </w:rPr>
      </w:pPr>
      <w:proofErr w:type="gramStart"/>
      <w:r>
        <w:rPr>
          <w:lang w:val="fi-FI"/>
        </w:rPr>
        <w:t>45 :</w:t>
      </w:r>
      <w:proofErr w:type="gramEnd"/>
      <w:r>
        <w:rPr>
          <w:lang w:val="fi-FI"/>
        </w:rPr>
        <w:t xml:space="preserve"> _ = 9</w:t>
      </w:r>
    </w:p>
    <w:p w:rsidR="00C730B5" w:rsidRDefault="003C410D">
      <w:pPr>
        <w:pStyle w:val="abc-kohdat"/>
        <w:numPr>
          <w:ilvl w:val="0"/>
          <w:numId w:val="127"/>
        </w:numPr>
        <w:tabs>
          <w:tab w:val="left" w:pos="340"/>
        </w:tabs>
        <w:rPr>
          <w:lang w:val="fi-FI"/>
        </w:rPr>
      </w:pPr>
      <w:r>
        <w:rPr>
          <w:lang w:val="fi-FI"/>
        </w:rPr>
        <w:t xml:space="preserve">_ </w:t>
      </w:r>
      <w:r>
        <w:rPr>
          <w:rFonts w:ascii="Symbol" w:hAnsi="Symbol"/>
          <w:lang w:val="fi-FI"/>
        </w:rPr>
        <w:t></w:t>
      </w:r>
      <w:r>
        <w:rPr>
          <w:lang w:val="fi-FI"/>
        </w:rPr>
        <w:t xml:space="preserve"> 5 = 55</w:t>
      </w:r>
    </w:p>
    <w:p w:rsidR="00C730B5" w:rsidRDefault="00C730B5"/>
    <w:p w:rsidR="00C730B5" w:rsidRDefault="00C730B5">
      <w:pPr>
        <w:pStyle w:val="tehtvt"/>
        <w:ind w:left="360"/>
      </w:pPr>
    </w:p>
    <w:p w:rsidR="00C730B5" w:rsidRDefault="003C410D">
      <w:r>
        <w:t>Mikä lukujoukko on suppein kaikista lukujoukoista?</w:t>
      </w:r>
    </w:p>
    <w:p w:rsidR="00C730B5" w:rsidRDefault="00C730B5"/>
    <w:p w:rsidR="00C730B5" w:rsidRDefault="00C730B5">
      <w:pPr>
        <w:pStyle w:val="tehtvt"/>
        <w:ind w:left="360"/>
      </w:pPr>
    </w:p>
    <w:p w:rsidR="00C730B5" w:rsidRDefault="003C410D">
      <w:r>
        <w:t>Mistä lukujoukoista luvut on otettu?</w:t>
      </w:r>
    </w:p>
    <w:p w:rsidR="00C730B5" w:rsidRDefault="003C410D">
      <w:pPr>
        <w:pStyle w:val="abc-kohdat"/>
        <w:numPr>
          <w:ilvl w:val="0"/>
          <w:numId w:val="385"/>
        </w:numPr>
      </w:pPr>
      <w:r w:rsidRPr="00D37682">
        <w:rPr>
          <w:position w:val="-10"/>
        </w:rPr>
        <w:object w:dxaOrig="2000" w:dyaOrig="320">
          <v:shape id="_x0000_i1040" type="#_x0000_t75" style="width:99.65pt;height:15.9pt" o:ole="" filled="t">
            <v:fill color2="black"/>
            <v:imagedata r:id="rId47" o:title=""/>
          </v:shape>
          <o:OLEObject Type="Embed" ProgID="Equation.3" ShapeID="_x0000_i1040" DrawAspect="Content" ObjectID="_1417024855" r:id="rId48"/>
        </w:object>
      </w:r>
    </w:p>
    <w:p w:rsidR="00C730B5" w:rsidRDefault="003C410D">
      <w:pPr>
        <w:pStyle w:val="abc-kohdat"/>
        <w:numPr>
          <w:ilvl w:val="0"/>
          <w:numId w:val="385"/>
        </w:numPr>
      </w:pPr>
      <w:r w:rsidRPr="00D37682">
        <w:rPr>
          <w:position w:val="-4"/>
        </w:rPr>
        <w:object w:dxaOrig="1480" w:dyaOrig="320">
          <v:shape id="_x0000_i1041" type="#_x0000_t75" style="width:74.5pt;height:15.9pt" o:ole="" filled="t">
            <v:fill color2="black"/>
            <v:imagedata r:id="rId49" o:title=""/>
          </v:shape>
          <o:OLEObject Type="Embed" ProgID="Equation.3" ShapeID="_x0000_i1041" DrawAspect="Content" ObjectID="_1417024856" r:id="rId50"/>
        </w:object>
      </w:r>
    </w:p>
    <w:p w:rsidR="00C730B5" w:rsidRDefault="003C410D">
      <w:pPr>
        <w:pStyle w:val="abc-kohdat"/>
        <w:numPr>
          <w:ilvl w:val="0"/>
          <w:numId w:val="385"/>
        </w:numPr>
      </w:pPr>
      <w:r w:rsidRPr="00D37682">
        <w:rPr>
          <w:position w:val="-19"/>
        </w:rPr>
        <w:object w:dxaOrig="1980" w:dyaOrig="620">
          <v:shape id="_x0000_i1042" type="#_x0000_t75" style="width:98.8pt;height:31pt" o:ole="" filled="t">
            <v:fill color2="black"/>
            <v:imagedata r:id="rId51" o:title=""/>
          </v:shape>
          <o:OLEObject Type="Embed" ProgID="Equation.3" ShapeID="_x0000_i1042" DrawAspect="Content" ObjectID="_1417024857" r:id="rId52"/>
        </w:object>
      </w:r>
    </w:p>
    <w:p w:rsidR="00C730B5" w:rsidRDefault="003C410D">
      <w:pPr>
        <w:pStyle w:val="abc-kohdat"/>
        <w:numPr>
          <w:ilvl w:val="0"/>
          <w:numId w:val="385"/>
        </w:numPr>
        <w:rPr>
          <w:lang w:val="fi-FI"/>
        </w:rPr>
      </w:pPr>
      <w:r w:rsidRPr="00D37682">
        <w:rPr>
          <w:position w:val="-24"/>
          <w:lang w:val="fi-FI"/>
        </w:rPr>
        <w:object w:dxaOrig="1680" w:dyaOrig="620">
          <v:shape id="_x0000_i1043" type="#_x0000_t75" style="width:83.7pt;height:31pt" o:ole="" filled="t">
            <v:fill color2="black"/>
            <v:imagedata r:id="rId53" o:title=""/>
          </v:shape>
          <o:OLEObject Type="Embed" ProgID="Equation.3" ShapeID="_x0000_i1043" DrawAspect="Content" ObjectID="_1417024858" r:id="rId54"/>
        </w:object>
      </w:r>
      <w:r>
        <w:rPr>
          <w:lang w:val="fi-FI"/>
        </w:rPr>
        <w:t xml:space="preserve"> </w:t>
      </w:r>
    </w:p>
    <w:p w:rsidR="00C730B5" w:rsidRDefault="00C730B5"/>
    <w:p w:rsidR="00C730B5" w:rsidRDefault="00C730B5">
      <w:pPr>
        <w:pStyle w:val="tehtvt"/>
        <w:ind w:left="360"/>
      </w:pPr>
    </w:p>
    <w:p w:rsidR="00C730B5" w:rsidRDefault="003C410D">
      <w:r>
        <w:t>Mikä luku tulee lukujonoon seuraavaksi?</w:t>
      </w:r>
    </w:p>
    <w:p w:rsidR="00C730B5" w:rsidRDefault="003C410D">
      <w:pPr>
        <w:pStyle w:val="abc-kohdat"/>
        <w:numPr>
          <w:ilvl w:val="0"/>
          <w:numId w:val="130"/>
        </w:numPr>
        <w:tabs>
          <w:tab w:val="left" w:pos="340"/>
        </w:tabs>
        <w:rPr>
          <w:lang w:val="fi-FI"/>
        </w:rPr>
      </w:pPr>
      <w:r>
        <w:rPr>
          <w:lang w:val="fi-FI"/>
        </w:rPr>
        <w:t>33, 29, 25, 21, __</w:t>
      </w:r>
    </w:p>
    <w:p w:rsidR="00C730B5" w:rsidRDefault="003C410D">
      <w:pPr>
        <w:pStyle w:val="abc-kohdat"/>
        <w:numPr>
          <w:ilvl w:val="0"/>
          <w:numId w:val="130"/>
        </w:numPr>
        <w:tabs>
          <w:tab w:val="left" w:pos="340"/>
        </w:tabs>
        <w:rPr>
          <w:lang w:val="fi-FI"/>
        </w:rPr>
      </w:pPr>
      <w:r>
        <w:rPr>
          <w:lang w:val="fi-FI"/>
        </w:rPr>
        <w:t>3, 6, 9, 12, __</w:t>
      </w:r>
    </w:p>
    <w:p w:rsidR="00C730B5" w:rsidRDefault="003C410D">
      <w:pPr>
        <w:pStyle w:val="abc-kohdat"/>
        <w:numPr>
          <w:ilvl w:val="0"/>
          <w:numId w:val="130"/>
        </w:numPr>
        <w:tabs>
          <w:tab w:val="left" w:pos="340"/>
        </w:tabs>
        <w:rPr>
          <w:lang w:val="fi-FI"/>
        </w:rPr>
      </w:pPr>
      <w:r>
        <w:rPr>
          <w:lang w:val="fi-FI"/>
        </w:rPr>
        <w:t>29, 28, 26, 23, __</w:t>
      </w:r>
    </w:p>
    <w:p w:rsidR="00C730B5" w:rsidRDefault="003C410D">
      <w:pPr>
        <w:pStyle w:val="abc-kohdat"/>
        <w:numPr>
          <w:ilvl w:val="0"/>
          <w:numId w:val="130"/>
        </w:numPr>
        <w:tabs>
          <w:tab w:val="left" w:pos="340"/>
        </w:tabs>
        <w:rPr>
          <w:lang w:val="fi-FI"/>
        </w:rPr>
      </w:pPr>
      <w:r>
        <w:rPr>
          <w:lang w:val="fi-FI"/>
        </w:rPr>
        <w:t>12, 17, 24, 33, __</w:t>
      </w:r>
    </w:p>
    <w:p w:rsidR="00C730B5" w:rsidRDefault="003C410D">
      <w:pPr>
        <w:pStyle w:val="abc-kohdat"/>
        <w:numPr>
          <w:ilvl w:val="0"/>
          <w:numId w:val="130"/>
        </w:numPr>
        <w:tabs>
          <w:tab w:val="left" w:pos="340"/>
        </w:tabs>
        <w:rPr>
          <w:lang w:val="fi-FI"/>
        </w:rPr>
      </w:pPr>
      <w:r>
        <w:rPr>
          <w:lang w:val="fi-FI"/>
        </w:rPr>
        <w:t>6, 7, 9, 12, __</w:t>
      </w:r>
    </w:p>
    <w:p w:rsidR="00C730B5" w:rsidRDefault="00C730B5">
      <w:pPr>
        <w:rPr>
          <w:b/>
          <w:color w:val="FF0000"/>
        </w:rPr>
      </w:pPr>
    </w:p>
    <w:p w:rsidR="00C730B5" w:rsidRDefault="00C730B5">
      <w:pPr>
        <w:pStyle w:val="tehtvt"/>
        <w:ind w:left="360"/>
      </w:pPr>
    </w:p>
    <w:p w:rsidR="00C730B5" w:rsidRDefault="003C410D">
      <w:r>
        <w:t xml:space="preserve">Mikä on </w:t>
      </w:r>
    </w:p>
    <w:p w:rsidR="00C730B5" w:rsidRDefault="003C410D">
      <w:pPr>
        <w:pStyle w:val="abc-kohdat"/>
        <w:numPr>
          <w:ilvl w:val="0"/>
          <w:numId w:val="425"/>
        </w:numPr>
        <w:rPr>
          <w:lang w:val="fi-FI"/>
        </w:rPr>
      </w:pPr>
      <w:r>
        <w:rPr>
          <w:lang w:val="fi-FI"/>
        </w:rPr>
        <w:t>pienin</w:t>
      </w:r>
    </w:p>
    <w:p w:rsidR="00C730B5" w:rsidRDefault="003C410D">
      <w:pPr>
        <w:pStyle w:val="abc-kohdat"/>
        <w:numPr>
          <w:ilvl w:val="0"/>
          <w:numId w:val="425"/>
        </w:numPr>
        <w:rPr>
          <w:lang w:val="fi-FI"/>
        </w:rPr>
      </w:pPr>
      <w:r>
        <w:rPr>
          <w:lang w:val="fi-FI"/>
        </w:rPr>
        <w:t>suurin</w:t>
      </w:r>
    </w:p>
    <w:p w:rsidR="00C730B5" w:rsidRDefault="003C410D">
      <w:r>
        <w:lastRenderedPageBreak/>
        <w:t>luonnollinen luku, joka voidaan muodostaa käyttämällä numeroita 8, 6, 1, 4 ja 3 (kaikkia n</w:t>
      </w:r>
      <w:r>
        <w:t>u</w:t>
      </w:r>
      <w:r>
        <w:t>meroita on käytettävä kerran)?</w:t>
      </w:r>
    </w:p>
    <w:p w:rsidR="00C730B5" w:rsidRDefault="00C730B5"/>
    <w:p w:rsidR="00C730B5" w:rsidRDefault="00C730B5">
      <w:pPr>
        <w:pStyle w:val="tehtvt"/>
        <w:ind w:left="360"/>
      </w:pPr>
    </w:p>
    <w:p w:rsidR="00C730B5" w:rsidRDefault="003C410D">
      <w:r>
        <w:t xml:space="preserve">Mikä on suurin luonnollinen luku, joka on </w:t>
      </w:r>
    </w:p>
    <w:p w:rsidR="00C730B5" w:rsidRDefault="003C410D">
      <w:pPr>
        <w:numPr>
          <w:ilvl w:val="0"/>
          <w:numId w:val="41"/>
        </w:numPr>
        <w:tabs>
          <w:tab w:val="left" w:pos="360"/>
        </w:tabs>
      </w:pPr>
      <w:r>
        <w:t xml:space="preserve">kolminumeroinen </w:t>
      </w:r>
    </w:p>
    <w:p w:rsidR="00C730B5" w:rsidRDefault="003C410D">
      <w:pPr>
        <w:numPr>
          <w:ilvl w:val="0"/>
          <w:numId w:val="41"/>
        </w:numPr>
        <w:tabs>
          <w:tab w:val="left" w:pos="360"/>
        </w:tabs>
      </w:pPr>
      <w:r>
        <w:t>viisinumeroinen</w:t>
      </w:r>
    </w:p>
    <w:p w:rsidR="00C730B5" w:rsidRDefault="003C410D">
      <w:pPr>
        <w:numPr>
          <w:ilvl w:val="0"/>
          <w:numId w:val="41"/>
        </w:numPr>
        <w:tabs>
          <w:tab w:val="left" w:pos="360"/>
        </w:tabs>
      </w:pPr>
      <w:r>
        <w:t>kahdeksannumeroinen?</w:t>
      </w:r>
    </w:p>
    <w:p w:rsidR="00C730B5" w:rsidRDefault="00C730B5"/>
    <w:p w:rsidR="00C730B5" w:rsidRDefault="00C730B5">
      <w:pPr>
        <w:pStyle w:val="tehtvt"/>
        <w:ind w:left="360"/>
      </w:pPr>
    </w:p>
    <w:p w:rsidR="00C730B5" w:rsidRDefault="003C410D">
      <w:r>
        <w:t>Kirjoita ylös seuraavat kolme lukua:</w:t>
      </w:r>
    </w:p>
    <w:p w:rsidR="00C730B5" w:rsidRDefault="003C410D">
      <w:pPr>
        <w:numPr>
          <w:ilvl w:val="1"/>
          <w:numId w:val="40"/>
        </w:numPr>
        <w:tabs>
          <w:tab w:val="left" w:pos="680"/>
        </w:tabs>
      </w:pPr>
      <w:r>
        <w:t>jokin seitsemännumeroinen luku (esim. puhelinnumerosi)</w:t>
      </w:r>
    </w:p>
    <w:p w:rsidR="00C730B5" w:rsidRDefault="003C410D">
      <w:pPr>
        <w:pStyle w:val="abc-kohdat"/>
        <w:numPr>
          <w:ilvl w:val="1"/>
          <w:numId w:val="40"/>
        </w:numPr>
        <w:tabs>
          <w:tab w:val="left" w:pos="680"/>
        </w:tabs>
        <w:rPr>
          <w:lang w:val="fi-FI"/>
        </w:rPr>
      </w:pPr>
      <w:r>
        <w:rPr>
          <w:lang w:val="fi-FI"/>
        </w:rPr>
        <w:t>luku 8</w:t>
      </w:r>
    </w:p>
    <w:p w:rsidR="00C730B5" w:rsidRDefault="003C410D">
      <w:pPr>
        <w:numPr>
          <w:ilvl w:val="1"/>
          <w:numId w:val="40"/>
        </w:numPr>
        <w:tabs>
          <w:tab w:val="left" w:pos="680"/>
        </w:tabs>
      </w:pPr>
      <w:r>
        <w:t>laske edellisten tulo</w:t>
      </w:r>
    </w:p>
    <w:p w:rsidR="00C730B5" w:rsidRDefault="003C410D">
      <w:r>
        <w:t>Laske kaikkien näiden kolmen luvut numerot yhteen. Jos numeroiden summassa on enemmän kuin yksi numero, laske summan numerot yhteen. Jatka samoin, kunnes jäljellä on enää yksi numero. Mikä se on?</w:t>
      </w:r>
    </w:p>
    <w:p w:rsidR="00C730B5" w:rsidRDefault="00C730B5">
      <w:pPr>
        <w:rPr>
          <w:b/>
        </w:rPr>
      </w:pPr>
    </w:p>
    <w:p w:rsidR="00C730B5" w:rsidRDefault="00C730B5">
      <w:pPr>
        <w:pStyle w:val="tehtvt"/>
        <w:ind w:left="360"/>
      </w:pPr>
    </w:p>
    <w:p w:rsidR="00C730B5" w:rsidRDefault="003C410D">
      <w:r>
        <w:t>Kirjoita lukujonon viisi seuraavaa lukua</w:t>
      </w:r>
    </w:p>
    <w:p w:rsidR="00C730B5" w:rsidRDefault="003C410D">
      <w:pPr>
        <w:numPr>
          <w:ilvl w:val="0"/>
          <w:numId w:val="64"/>
        </w:numPr>
        <w:tabs>
          <w:tab w:val="left" w:pos="360"/>
        </w:tabs>
      </w:pPr>
      <w:r>
        <w:t>6, 9, 12, 15, …</w:t>
      </w:r>
    </w:p>
    <w:p w:rsidR="00C730B5" w:rsidRDefault="003C410D">
      <w:pPr>
        <w:numPr>
          <w:ilvl w:val="0"/>
          <w:numId w:val="64"/>
        </w:numPr>
        <w:tabs>
          <w:tab w:val="left" w:pos="360"/>
        </w:tabs>
      </w:pPr>
      <w:r>
        <w:t>14, 21, 28, …</w:t>
      </w:r>
    </w:p>
    <w:p w:rsidR="00C730B5" w:rsidRDefault="003C410D">
      <w:pPr>
        <w:numPr>
          <w:ilvl w:val="0"/>
          <w:numId w:val="64"/>
        </w:numPr>
        <w:tabs>
          <w:tab w:val="left" w:pos="360"/>
        </w:tabs>
      </w:pPr>
      <w:r>
        <w:t>44, 40, 36, 32, …</w:t>
      </w:r>
    </w:p>
    <w:p w:rsidR="00C730B5" w:rsidRDefault="00C730B5">
      <w:pPr>
        <w:pStyle w:val="Footer"/>
        <w:tabs>
          <w:tab w:val="clear" w:pos="4153"/>
          <w:tab w:val="clear" w:pos="8306"/>
        </w:tabs>
      </w:pPr>
    </w:p>
    <w:p w:rsidR="00C730B5" w:rsidRDefault="00C730B5">
      <w:pPr>
        <w:pStyle w:val="tehtvt"/>
        <w:ind w:left="360"/>
      </w:pPr>
    </w:p>
    <w:p w:rsidR="00C730B5" w:rsidRDefault="003C410D">
      <w:r>
        <w:t>Mikä on kerrostalon 1. ja 6. kerroksen lattioiden korkeusero, kun portaikossa on jokaisen ke</w:t>
      </w:r>
      <w:r>
        <w:t>r</w:t>
      </w:r>
      <w:r>
        <w:t>roksen välillä 16 askelmaa? Yhden askelman korkeus on 17 cm.</w:t>
      </w:r>
    </w:p>
    <w:p w:rsidR="00C730B5" w:rsidRDefault="00C730B5">
      <w:pPr>
        <w:rPr>
          <w:b/>
        </w:rPr>
      </w:pPr>
    </w:p>
    <w:p w:rsidR="00C730B5" w:rsidRDefault="00C730B5">
      <w:pPr>
        <w:pStyle w:val="tehtvt"/>
        <w:ind w:left="360"/>
      </w:pPr>
    </w:p>
    <w:p w:rsidR="00C730B5" w:rsidRDefault="003C410D">
      <w:r>
        <w:t>Pizzan hinta oli 5 € ja pastan 6 €. Juoma maksoi yhden euron. Paljonko 28 opiskelijan ryhmän ruokailu maksoi kaikkiaan, kun 17 söi pizzan, loput pastan ja jokainen otti juoman?</w:t>
      </w:r>
    </w:p>
    <w:p w:rsidR="00C730B5" w:rsidRDefault="00C730B5"/>
    <w:p w:rsidR="00C730B5" w:rsidRDefault="00C730B5">
      <w:pPr>
        <w:pStyle w:val="tehtvt"/>
        <w:ind w:left="360"/>
      </w:pPr>
    </w:p>
    <w:p w:rsidR="00C730B5" w:rsidRDefault="003C410D">
      <w:r>
        <w:t>Juho suunnitteli itsekoottavan kirjahyllyn ostamista. Paljonko kirjahylly maksoi, kun se koo</w:t>
      </w:r>
      <w:r>
        <w:t>s</w:t>
      </w:r>
      <w:r>
        <w:t>tui seuraavista osista?</w:t>
      </w:r>
    </w:p>
    <w:p w:rsidR="00C730B5" w:rsidRDefault="00C730B5"/>
    <w:tbl>
      <w:tblPr>
        <w:tblW w:w="0" w:type="auto"/>
        <w:tblInd w:w="108" w:type="dxa"/>
        <w:tblLayout w:type="fixed"/>
        <w:tblLook w:val="0000" w:firstRow="0" w:lastRow="0" w:firstColumn="0" w:lastColumn="0" w:noHBand="0" w:noVBand="0"/>
      </w:tblPr>
      <w:tblGrid>
        <w:gridCol w:w="1260"/>
        <w:gridCol w:w="900"/>
        <w:gridCol w:w="1990"/>
      </w:tblGrid>
      <w:tr w:rsidR="00C730B5">
        <w:tc>
          <w:tcPr>
            <w:tcW w:w="1260" w:type="dxa"/>
            <w:tcBorders>
              <w:top w:val="single" w:sz="4" w:space="0" w:color="000000"/>
              <w:left w:val="single" w:sz="4" w:space="0" w:color="000000"/>
              <w:bottom w:val="single" w:sz="4" w:space="0" w:color="000000"/>
            </w:tcBorders>
          </w:tcPr>
          <w:p w:rsidR="00C730B5" w:rsidRDefault="003C410D">
            <w:pPr>
              <w:snapToGrid w:val="0"/>
              <w:rPr>
                <w:b/>
              </w:rPr>
            </w:pPr>
            <w:r>
              <w:rPr>
                <w:b/>
              </w:rPr>
              <w:t>osa</w:t>
            </w:r>
          </w:p>
        </w:tc>
        <w:tc>
          <w:tcPr>
            <w:tcW w:w="900" w:type="dxa"/>
            <w:tcBorders>
              <w:top w:val="single" w:sz="4" w:space="0" w:color="000000"/>
              <w:left w:val="single" w:sz="4" w:space="0" w:color="000000"/>
              <w:bottom w:val="single" w:sz="4" w:space="0" w:color="000000"/>
            </w:tcBorders>
          </w:tcPr>
          <w:p w:rsidR="00C730B5" w:rsidRDefault="003C410D">
            <w:pPr>
              <w:snapToGrid w:val="0"/>
              <w:jc w:val="center"/>
              <w:rPr>
                <w:b/>
              </w:rPr>
            </w:pPr>
            <w:r>
              <w:rPr>
                <w:b/>
              </w:rPr>
              <w:t>määrä</w:t>
            </w:r>
          </w:p>
        </w:tc>
        <w:tc>
          <w:tcPr>
            <w:tcW w:w="1990" w:type="dxa"/>
            <w:tcBorders>
              <w:top w:val="single" w:sz="4" w:space="0" w:color="000000"/>
              <w:left w:val="single" w:sz="4" w:space="0" w:color="000000"/>
              <w:bottom w:val="single" w:sz="4" w:space="0" w:color="000000"/>
              <w:right w:val="single" w:sz="4" w:space="0" w:color="000000"/>
            </w:tcBorders>
          </w:tcPr>
          <w:p w:rsidR="00C730B5" w:rsidRDefault="003C410D">
            <w:pPr>
              <w:snapToGrid w:val="0"/>
              <w:rPr>
                <w:b/>
              </w:rPr>
            </w:pPr>
            <w:r>
              <w:rPr>
                <w:b/>
              </w:rPr>
              <w:t>yksikköhinta [€]</w:t>
            </w:r>
          </w:p>
        </w:tc>
      </w:tr>
      <w:tr w:rsidR="00C730B5">
        <w:tc>
          <w:tcPr>
            <w:tcW w:w="1260" w:type="dxa"/>
            <w:tcBorders>
              <w:top w:val="single" w:sz="4" w:space="0" w:color="000000"/>
              <w:left w:val="single" w:sz="4" w:space="0" w:color="000000"/>
              <w:bottom w:val="single" w:sz="4" w:space="0" w:color="000000"/>
            </w:tcBorders>
          </w:tcPr>
          <w:p w:rsidR="00C730B5" w:rsidRDefault="003C410D">
            <w:pPr>
              <w:snapToGrid w:val="0"/>
            </w:pPr>
            <w:r>
              <w:t>päätylevy</w:t>
            </w:r>
          </w:p>
        </w:tc>
        <w:tc>
          <w:tcPr>
            <w:tcW w:w="900" w:type="dxa"/>
            <w:tcBorders>
              <w:top w:val="single" w:sz="4" w:space="0" w:color="000000"/>
              <w:left w:val="single" w:sz="4" w:space="0" w:color="000000"/>
              <w:bottom w:val="single" w:sz="4" w:space="0" w:color="000000"/>
            </w:tcBorders>
          </w:tcPr>
          <w:p w:rsidR="00C730B5" w:rsidRDefault="003C410D">
            <w:pPr>
              <w:snapToGrid w:val="0"/>
              <w:jc w:val="center"/>
            </w:pPr>
            <w:r>
              <w:t>2</w:t>
            </w:r>
          </w:p>
        </w:tc>
        <w:tc>
          <w:tcPr>
            <w:tcW w:w="199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10,50</w:t>
            </w:r>
          </w:p>
        </w:tc>
      </w:tr>
      <w:tr w:rsidR="00C730B5">
        <w:tc>
          <w:tcPr>
            <w:tcW w:w="1260" w:type="dxa"/>
            <w:tcBorders>
              <w:top w:val="single" w:sz="4" w:space="0" w:color="000000"/>
              <w:left w:val="single" w:sz="4" w:space="0" w:color="000000"/>
              <w:bottom w:val="single" w:sz="4" w:space="0" w:color="000000"/>
            </w:tcBorders>
          </w:tcPr>
          <w:p w:rsidR="00C730B5" w:rsidRDefault="003C410D">
            <w:pPr>
              <w:snapToGrid w:val="0"/>
            </w:pPr>
            <w:r>
              <w:t>välilevy</w:t>
            </w:r>
          </w:p>
        </w:tc>
        <w:tc>
          <w:tcPr>
            <w:tcW w:w="900" w:type="dxa"/>
            <w:tcBorders>
              <w:top w:val="single" w:sz="4" w:space="0" w:color="000000"/>
              <w:left w:val="single" w:sz="4" w:space="0" w:color="000000"/>
              <w:bottom w:val="single" w:sz="4" w:space="0" w:color="000000"/>
            </w:tcBorders>
          </w:tcPr>
          <w:p w:rsidR="00C730B5" w:rsidRDefault="003C410D">
            <w:pPr>
              <w:snapToGrid w:val="0"/>
              <w:jc w:val="center"/>
            </w:pPr>
            <w:r>
              <w:t>3</w:t>
            </w:r>
          </w:p>
        </w:tc>
        <w:tc>
          <w:tcPr>
            <w:tcW w:w="199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9,60</w:t>
            </w:r>
          </w:p>
        </w:tc>
      </w:tr>
      <w:tr w:rsidR="00C730B5">
        <w:tc>
          <w:tcPr>
            <w:tcW w:w="1260" w:type="dxa"/>
            <w:tcBorders>
              <w:top w:val="single" w:sz="4" w:space="0" w:color="000000"/>
              <w:left w:val="single" w:sz="4" w:space="0" w:color="000000"/>
              <w:bottom w:val="single" w:sz="4" w:space="0" w:color="000000"/>
            </w:tcBorders>
          </w:tcPr>
          <w:p w:rsidR="00C730B5" w:rsidRDefault="003C410D">
            <w:pPr>
              <w:snapToGrid w:val="0"/>
            </w:pPr>
            <w:r>
              <w:t>hyllytaso</w:t>
            </w:r>
          </w:p>
        </w:tc>
        <w:tc>
          <w:tcPr>
            <w:tcW w:w="900" w:type="dxa"/>
            <w:tcBorders>
              <w:top w:val="single" w:sz="4" w:space="0" w:color="000000"/>
              <w:left w:val="single" w:sz="4" w:space="0" w:color="000000"/>
              <w:bottom w:val="single" w:sz="4" w:space="0" w:color="000000"/>
            </w:tcBorders>
          </w:tcPr>
          <w:p w:rsidR="00C730B5" w:rsidRDefault="003C410D">
            <w:pPr>
              <w:snapToGrid w:val="0"/>
              <w:jc w:val="center"/>
            </w:pPr>
            <w:r>
              <w:t>10</w:t>
            </w:r>
          </w:p>
        </w:tc>
        <w:tc>
          <w:tcPr>
            <w:tcW w:w="199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5,70</w:t>
            </w:r>
          </w:p>
        </w:tc>
      </w:tr>
      <w:tr w:rsidR="00C730B5">
        <w:tc>
          <w:tcPr>
            <w:tcW w:w="1260" w:type="dxa"/>
            <w:tcBorders>
              <w:top w:val="single" w:sz="4" w:space="0" w:color="000000"/>
              <w:left w:val="single" w:sz="4" w:space="0" w:color="000000"/>
              <w:bottom w:val="single" w:sz="4" w:space="0" w:color="000000"/>
            </w:tcBorders>
          </w:tcPr>
          <w:p w:rsidR="00C730B5" w:rsidRDefault="003C410D">
            <w:pPr>
              <w:snapToGrid w:val="0"/>
            </w:pPr>
            <w:r>
              <w:t>tv-taso</w:t>
            </w:r>
          </w:p>
        </w:tc>
        <w:tc>
          <w:tcPr>
            <w:tcW w:w="900" w:type="dxa"/>
            <w:tcBorders>
              <w:top w:val="single" w:sz="4" w:space="0" w:color="000000"/>
              <w:left w:val="single" w:sz="4" w:space="0" w:color="000000"/>
              <w:bottom w:val="single" w:sz="4" w:space="0" w:color="000000"/>
            </w:tcBorders>
          </w:tcPr>
          <w:p w:rsidR="00C730B5" w:rsidRDefault="003C410D">
            <w:pPr>
              <w:snapToGrid w:val="0"/>
              <w:jc w:val="center"/>
            </w:pPr>
            <w:r>
              <w:t>1</w:t>
            </w:r>
          </w:p>
        </w:tc>
        <w:tc>
          <w:tcPr>
            <w:tcW w:w="199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39,00</w:t>
            </w:r>
          </w:p>
        </w:tc>
      </w:tr>
      <w:tr w:rsidR="00C730B5">
        <w:tc>
          <w:tcPr>
            <w:tcW w:w="1260" w:type="dxa"/>
            <w:tcBorders>
              <w:top w:val="single" w:sz="4" w:space="0" w:color="000000"/>
              <w:left w:val="single" w:sz="4" w:space="0" w:color="000000"/>
              <w:bottom w:val="single" w:sz="4" w:space="0" w:color="000000"/>
            </w:tcBorders>
          </w:tcPr>
          <w:p w:rsidR="00C730B5" w:rsidRDefault="003C410D">
            <w:pPr>
              <w:snapToGrid w:val="0"/>
            </w:pPr>
            <w:r>
              <w:t>laatikosto</w:t>
            </w:r>
          </w:p>
        </w:tc>
        <w:tc>
          <w:tcPr>
            <w:tcW w:w="900" w:type="dxa"/>
            <w:tcBorders>
              <w:top w:val="single" w:sz="4" w:space="0" w:color="000000"/>
              <w:left w:val="single" w:sz="4" w:space="0" w:color="000000"/>
              <w:bottom w:val="single" w:sz="4" w:space="0" w:color="000000"/>
            </w:tcBorders>
          </w:tcPr>
          <w:p w:rsidR="00C730B5" w:rsidRDefault="003C410D">
            <w:pPr>
              <w:snapToGrid w:val="0"/>
              <w:jc w:val="center"/>
            </w:pPr>
            <w:r>
              <w:t>2</w:t>
            </w:r>
          </w:p>
        </w:tc>
        <w:tc>
          <w:tcPr>
            <w:tcW w:w="199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27,00</w:t>
            </w:r>
          </w:p>
        </w:tc>
      </w:tr>
      <w:tr w:rsidR="00C730B5">
        <w:tc>
          <w:tcPr>
            <w:tcW w:w="1260" w:type="dxa"/>
            <w:tcBorders>
              <w:top w:val="single" w:sz="4" w:space="0" w:color="000000"/>
              <w:left w:val="single" w:sz="4" w:space="0" w:color="000000"/>
              <w:bottom w:val="single" w:sz="4" w:space="0" w:color="000000"/>
            </w:tcBorders>
          </w:tcPr>
          <w:p w:rsidR="00C730B5" w:rsidRDefault="003C410D">
            <w:pPr>
              <w:snapToGrid w:val="0"/>
            </w:pPr>
            <w:r>
              <w:t>kaapisto</w:t>
            </w:r>
          </w:p>
        </w:tc>
        <w:tc>
          <w:tcPr>
            <w:tcW w:w="900" w:type="dxa"/>
            <w:tcBorders>
              <w:top w:val="single" w:sz="4" w:space="0" w:color="000000"/>
              <w:left w:val="single" w:sz="4" w:space="0" w:color="000000"/>
              <w:bottom w:val="single" w:sz="4" w:space="0" w:color="000000"/>
            </w:tcBorders>
          </w:tcPr>
          <w:p w:rsidR="00C730B5" w:rsidRDefault="003C410D">
            <w:pPr>
              <w:snapToGrid w:val="0"/>
              <w:jc w:val="center"/>
            </w:pPr>
            <w:r>
              <w:t>2</w:t>
            </w:r>
          </w:p>
        </w:tc>
        <w:tc>
          <w:tcPr>
            <w:tcW w:w="199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32,00</w:t>
            </w:r>
          </w:p>
        </w:tc>
      </w:tr>
    </w:tbl>
    <w:p w:rsidR="00C730B5" w:rsidRDefault="00C730B5">
      <w:pPr>
        <w:pStyle w:val="Footer"/>
        <w:tabs>
          <w:tab w:val="clear" w:pos="4153"/>
          <w:tab w:val="clear" w:pos="8306"/>
        </w:tabs>
      </w:pPr>
    </w:p>
    <w:p w:rsidR="00C730B5" w:rsidRDefault="00C730B5">
      <w:pPr>
        <w:pStyle w:val="tehtvt"/>
        <w:ind w:left="360"/>
        <w:rPr>
          <w:b/>
        </w:rPr>
      </w:pPr>
    </w:p>
    <w:p w:rsidR="00C730B5" w:rsidRDefault="003C410D">
      <w:r>
        <w:t xml:space="preserve">Päättele mikä on luku </w:t>
      </w:r>
      <w:r>
        <w:rPr>
          <w:i/>
          <w:iCs/>
        </w:rPr>
        <w:t>x</w:t>
      </w:r>
      <w:r>
        <w:t>, kun luvun 50 ja luvun</w:t>
      </w:r>
      <w:r>
        <w:rPr>
          <w:i/>
          <w:iCs/>
        </w:rPr>
        <w:t xml:space="preserve"> x</w:t>
      </w:r>
      <w:r>
        <w:t xml:space="preserve"> </w:t>
      </w:r>
    </w:p>
    <w:p w:rsidR="00C730B5" w:rsidRDefault="003C410D">
      <w:pPr>
        <w:numPr>
          <w:ilvl w:val="0"/>
          <w:numId w:val="375"/>
        </w:numPr>
      </w:pPr>
      <w:r>
        <w:t>erotus on 9</w:t>
      </w:r>
    </w:p>
    <w:p w:rsidR="00C730B5" w:rsidRDefault="003C410D">
      <w:pPr>
        <w:numPr>
          <w:ilvl w:val="0"/>
          <w:numId w:val="375"/>
        </w:numPr>
      </w:pPr>
      <w:r>
        <w:t>osamäärä on 10</w:t>
      </w:r>
    </w:p>
    <w:p w:rsidR="00C730B5" w:rsidRDefault="003C410D">
      <w:pPr>
        <w:numPr>
          <w:ilvl w:val="0"/>
          <w:numId w:val="375"/>
        </w:numPr>
      </w:pPr>
      <w:r>
        <w:t>tulo on 550</w:t>
      </w:r>
    </w:p>
    <w:p w:rsidR="00C730B5" w:rsidRDefault="003C410D">
      <w:pPr>
        <w:numPr>
          <w:ilvl w:val="0"/>
          <w:numId w:val="375"/>
        </w:numPr>
      </w:pPr>
      <w:r>
        <w:t>summa on 80?</w:t>
      </w:r>
    </w:p>
    <w:p w:rsidR="00C730B5" w:rsidRDefault="00C730B5">
      <w:pPr>
        <w:pStyle w:val="tehtvt"/>
        <w:ind w:left="360"/>
      </w:pPr>
    </w:p>
    <w:p w:rsidR="00C730B5" w:rsidRDefault="003C410D">
      <w:r>
        <w:t>Muodosta sellainen laskulauseke kahdeksan kahdeksikon avulla jonka tulos on 1000.</w:t>
      </w:r>
    </w:p>
    <w:p w:rsidR="00C730B5" w:rsidRDefault="00C730B5"/>
    <w:p w:rsidR="00C730B5" w:rsidRDefault="00C730B5">
      <w:pPr>
        <w:pStyle w:val="tehtvt"/>
        <w:ind w:left="360"/>
      </w:pPr>
    </w:p>
    <w:p w:rsidR="00C730B5" w:rsidRDefault="003C410D">
      <w:r>
        <w:t>Oheiseen tikkatauluun heitetään kolme tikkaa. Kaikki tikat jäävät tauluun. Ilmoita kaikki mahdollisuudet, joilla saadaan tulokseksi 25. (Peruskoulun matematiikkakilpailu 11.11.1999)</w:t>
      </w:r>
    </w:p>
    <w:p w:rsidR="00C730B5" w:rsidRDefault="003C410D">
      <w:r>
        <w:object w:dxaOrig="2610" w:dyaOrig="2564">
          <v:shape id="_x0000_i1044" type="#_x0000_t75" style="width:130.6pt;height:128.1pt" o:ole="" filled="t">
            <v:fill color2="black"/>
            <v:imagedata r:id="rId55" o:title=""/>
          </v:shape>
          <o:OLEObject Type="Embed" ProgID="PBrush" ShapeID="_x0000_i1044" DrawAspect="Content" ObjectID="_1417024859" r:id="rId56"/>
        </w:object>
      </w:r>
    </w:p>
    <w:p w:rsidR="00C730B5" w:rsidRDefault="00C730B5"/>
    <w:p w:rsidR="00C730B5" w:rsidRDefault="00C730B5">
      <w:pPr>
        <w:pStyle w:val="tehtvt"/>
        <w:ind w:left="360"/>
      </w:pPr>
    </w:p>
    <w:p w:rsidR="00C730B5" w:rsidRDefault="003C410D">
      <w:r>
        <w:t>Jaa kellotaulu kuuteen osaan siten, että lukujen summa kussakin osassa on sama.</w:t>
      </w:r>
    </w:p>
    <w:p w:rsidR="00C730B5" w:rsidRDefault="003C410D">
      <w:r>
        <w:object w:dxaOrig="1530" w:dyaOrig="1409">
          <v:shape id="_x0000_i1045" type="#_x0000_t75" style="width:76.2pt;height:70.35pt" o:ole="" filled="t">
            <v:fill color2="black"/>
            <v:imagedata r:id="rId57" o:title=""/>
          </v:shape>
          <o:OLEObject Type="Embed" ProgID="PBrush" ShapeID="_x0000_i1045" DrawAspect="Content" ObjectID="_1417024860" r:id="rId58"/>
        </w:object>
      </w:r>
    </w:p>
    <w:p w:rsidR="00C730B5" w:rsidRDefault="00C730B5"/>
    <w:p w:rsidR="00C730B5" w:rsidRDefault="00C730B5">
      <w:pPr>
        <w:pStyle w:val="tehtvt"/>
        <w:ind w:left="360"/>
      </w:pPr>
    </w:p>
    <w:p w:rsidR="00C730B5" w:rsidRDefault="003C410D">
      <w:r>
        <w:t>Henkilö osti asunnon, jonka pinta-ala oli 113 m</w:t>
      </w:r>
      <w:r>
        <w:rPr>
          <w:vertAlign w:val="superscript"/>
        </w:rPr>
        <w:t>2</w:t>
      </w:r>
      <w:r>
        <w:t xml:space="preserve"> ja neliöhinta oli 1330 €/m</w:t>
      </w:r>
      <w:r>
        <w:rPr>
          <w:vertAlign w:val="superscript"/>
        </w:rPr>
        <w:t>2</w:t>
      </w:r>
      <w:r>
        <w:t>. Osan kauppahi</w:t>
      </w:r>
      <w:r>
        <w:t>n</w:t>
      </w:r>
      <w:r>
        <w:t>nasta muodosti hänen vanha asuntonsa, jonka pinta-ala oli 80 m</w:t>
      </w:r>
      <w:r>
        <w:rPr>
          <w:vertAlign w:val="superscript"/>
        </w:rPr>
        <w:t>2</w:t>
      </w:r>
      <w:r>
        <w:t xml:space="preserve"> ja neliöhinta 1350 €/m</w:t>
      </w:r>
      <w:r>
        <w:rPr>
          <w:vertAlign w:val="superscript"/>
        </w:rPr>
        <w:t>2</w:t>
      </w:r>
      <w:r>
        <w:t>. Kuinka suuri summa jäi rahalla maksettavaksi?</w:t>
      </w:r>
    </w:p>
    <w:p w:rsidR="00C730B5" w:rsidRDefault="00C730B5">
      <w:pPr>
        <w:rPr>
          <w:b/>
        </w:rPr>
      </w:pPr>
    </w:p>
    <w:p w:rsidR="00C730B5" w:rsidRDefault="00C730B5">
      <w:pPr>
        <w:pStyle w:val="tehtvt"/>
        <w:ind w:left="360"/>
      </w:pPr>
    </w:p>
    <w:p w:rsidR="00C730B5" w:rsidRDefault="003C410D">
      <w:pPr>
        <w:pStyle w:val="BodyText"/>
        <w:rPr>
          <w:color w:val="auto"/>
        </w:rPr>
      </w:pPr>
      <w:r>
        <w:rPr>
          <w:color w:val="auto"/>
        </w:rPr>
        <w:t>Suomisen Onnin nettotulot olivat vuoden aikana 14 154 € ja hänen vaimonsa nettotulot olivat 11 432 €. Paljonko Suomiset pystyivät säästämään vuoden aikana, kun heidän menonsa olivat keskimäärin seuraavat: vuokra 580 € kuukaudessa, ruokamenot 400 € kuukaudessa, vaatetu</w:t>
      </w:r>
      <w:r>
        <w:rPr>
          <w:color w:val="auto"/>
        </w:rPr>
        <w:t>s</w:t>
      </w:r>
      <w:r>
        <w:rPr>
          <w:color w:val="auto"/>
        </w:rPr>
        <w:t>menot 1000 € vuodessa, matkat ja huvit 850 € vuodessa sekä muut kulut 1200 € vuodessa.</w:t>
      </w:r>
    </w:p>
    <w:p w:rsidR="00C730B5" w:rsidRDefault="00C730B5">
      <w:pPr>
        <w:rPr>
          <w:b/>
        </w:rPr>
      </w:pPr>
    </w:p>
    <w:p w:rsidR="00C730B5" w:rsidRDefault="00C730B5">
      <w:pPr>
        <w:pStyle w:val="tehtvt"/>
        <w:ind w:left="360"/>
      </w:pPr>
    </w:p>
    <w:p w:rsidR="00C730B5" w:rsidRDefault="003C410D">
      <w:r>
        <w:t>Kissa jahtaa hiirtä, jolla on 50 hiiren askelta matkaa kololleen turvaan. Kissa on 10 kissan askelta hiirtä jäljessä. Hiiri ehtii ottamaan kuusi askelta siinä ajassa, kun kissa ottaa kaksi a</w:t>
      </w:r>
      <w:r>
        <w:t>s</w:t>
      </w:r>
      <w:r>
        <w:t>kelta. Kissan askel on kuitenkin pituudeltaan viisinkertainen hiiren askeleeseen verrattuna. Ehtiikö hiiri turvaan?</w:t>
      </w:r>
    </w:p>
    <w:p w:rsidR="00C730B5" w:rsidRDefault="00C730B5">
      <w:pPr>
        <w:pStyle w:val="Footer"/>
        <w:tabs>
          <w:tab w:val="clear" w:pos="4153"/>
          <w:tab w:val="clear" w:pos="8306"/>
        </w:tabs>
      </w:pPr>
    </w:p>
    <w:p w:rsidR="00C730B5" w:rsidRDefault="00C730B5">
      <w:pPr>
        <w:pStyle w:val="tehtvt"/>
        <w:ind w:left="360"/>
        <w:rPr>
          <w:b/>
        </w:rPr>
      </w:pPr>
    </w:p>
    <w:p w:rsidR="00C730B5" w:rsidRDefault="003C410D">
      <w:r>
        <w:t>Minkä säännön mukaan luvut on järjestetty?</w:t>
      </w:r>
    </w:p>
    <w:p w:rsidR="00C730B5" w:rsidRDefault="003C410D">
      <w:r>
        <w:t>8, 2, 3, 6, 4, 0, 7, 5, 9, 1</w:t>
      </w:r>
    </w:p>
    <w:p w:rsidR="00C730B5" w:rsidRDefault="00C730B5"/>
    <w:p w:rsidR="00C730B5" w:rsidRDefault="00C730B5"/>
    <w:p w:rsidR="00C730B5" w:rsidRDefault="00C730B5"/>
    <w:p w:rsidR="00C730B5" w:rsidRDefault="00C730B5"/>
    <w:p w:rsidR="00C730B5" w:rsidRDefault="00C730B5"/>
    <w:p w:rsidR="00C730B5" w:rsidRDefault="003C410D">
      <w:pPr>
        <w:pStyle w:val="otsikot"/>
        <w:pageBreakBefore/>
        <w:tabs>
          <w:tab w:val="left" w:pos="680"/>
        </w:tabs>
      </w:pPr>
      <w:bookmarkStart w:id="6" w:name="_Toc199921569"/>
      <w:bookmarkStart w:id="7" w:name="_Toc201491378"/>
      <w:bookmarkStart w:id="8" w:name="_Toc342857936"/>
      <w:r>
        <w:lastRenderedPageBreak/>
        <w:t>Lukujen suuruusvertailua</w:t>
      </w:r>
      <w:bookmarkEnd w:id="6"/>
      <w:bookmarkEnd w:id="7"/>
      <w:bookmarkEnd w:id="8"/>
    </w:p>
    <w:p w:rsidR="00C730B5" w:rsidRDefault="00C730B5"/>
    <w:p w:rsidR="00C730B5" w:rsidRDefault="00C730B5"/>
    <w:p w:rsidR="00C730B5" w:rsidRDefault="003C410D">
      <w:r>
        <w:t>Reaalilukujen ominaisuuksiin kuuluu, että niitä voidaan suuruutensa puolesta verrata toisii</w:t>
      </w:r>
      <w:r>
        <w:t>n</w:t>
      </w:r>
      <w:r>
        <w:t xml:space="preserve">sa. Vertailusymbolit </w:t>
      </w:r>
      <w:r w:rsidRPr="00D37682">
        <w:rPr>
          <w:position w:val="-4"/>
        </w:rPr>
        <w:object w:dxaOrig="1340" w:dyaOrig="320">
          <v:shape id="_x0000_i1046" type="#_x0000_t75" style="width:67pt;height:15.9pt" o:ole="" filled="t">
            <v:fill color2="black"/>
            <v:imagedata r:id="rId59" o:title=""/>
          </v:shape>
          <o:OLEObject Type="Embed" ProgID="Equation.3" ShapeID="_x0000_i1046" DrawAspect="Content" ObjectID="_1417024861" r:id="rId60"/>
        </w:object>
      </w:r>
      <w:r>
        <w:t xml:space="preserve"> näyttävät linnunnokalta ja hyvä muistisääntö onkin, että ”nokka on auki suurempaan, piikki pistää pienempään”. </w:t>
      </w:r>
    </w:p>
    <w:p w:rsidR="00C730B5" w:rsidRDefault="00C730B5"/>
    <w:p w:rsidR="00C730B5" w:rsidRDefault="00C730B5"/>
    <w:p w:rsidR="00C730B5" w:rsidRDefault="003C410D">
      <w:pPr>
        <w:jc w:val="left"/>
      </w:pPr>
      <w:r>
        <w:object w:dxaOrig="7456" w:dyaOrig="2684">
          <v:shape id="_x0000_i1047" type="#_x0000_t75" style="width:372.55pt;height:133.95pt" o:ole="" filled="t">
            <v:fill color2="black"/>
            <v:imagedata r:id="rId61" o:title=""/>
          </v:shape>
          <o:OLEObject Type="Embed" ProgID="PBrush" ShapeID="_x0000_i1047" DrawAspect="Content" ObjectID="_1417024862" r:id="rId62"/>
        </w:object>
      </w:r>
    </w:p>
    <w:p w:rsidR="00C730B5" w:rsidRDefault="00C730B5"/>
    <w:p w:rsidR="00C730B5" w:rsidRDefault="00C730B5"/>
    <w:p w:rsidR="00C730B5" w:rsidRDefault="00C730B5"/>
    <w:p w:rsidR="00C730B5" w:rsidRDefault="003C410D">
      <w:pPr>
        <w:rPr>
          <w:b/>
          <w:bCs/>
        </w:rPr>
      </w:pPr>
      <w:r>
        <w:rPr>
          <w:b/>
          <w:bCs/>
        </w:rPr>
        <w:t>Esimerkki 1.</w:t>
      </w:r>
    </w:p>
    <w:p w:rsidR="00C730B5" w:rsidRDefault="00C730B5">
      <w:pPr>
        <w:rPr>
          <w:b/>
          <w:bCs/>
        </w:rPr>
      </w:pPr>
    </w:p>
    <w:p w:rsidR="00C730B5" w:rsidRDefault="003C410D">
      <w:pPr>
        <w:pStyle w:val="abc"/>
      </w:pPr>
      <w:r w:rsidRPr="00D37682">
        <w:rPr>
          <w:position w:val="-6"/>
        </w:rPr>
        <w:object w:dxaOrig="560" w:dyaOrig="279">
          <v:shape id="_x0000_i1048" type="#_x0000_t75" style="width:27.65pt;height:14.25pt" o:ole="" filled="t">
            <v:fill color2="black"/>
            <v:imagedata r:id="rId63" o:title=""/>
          </v:shape>
          <o:OLEObject Type="Embed" ProgID="Equation.3" ShapeID="_x0000_i1048" DrawAspect="Content" ObjectID="_1417024863" r:id="rId64"/>
        </w:object>
      </w:r>
      <w:r>
        <w:tab/>
      </w:r>
      <w:r>
        <w:tab/>
        <w:t>Kaksi on pienempi kuin kuusi.</w:t>
      </w:r>
    </w:p>
    <w:p w:rsidR="00C730B5" w:rsidRDefault="003C410D">
      <w:pPr>
        <w:pStyle w:val="abc"/>
      </w:pPr>
      <w:r w:rsidRPr="00D37682">
        <w:rPr>
          <w:position w:val="-6"/>
        </w:rPr>
        <w:object w:dxaOrig="880" w:dyaOrig="279">
          <v:shape id="_x0000_i1049" type="#_x0000_t75" style="width:44.35pt;height:14.25pt" o:ole="" filled="t">
            <v:fill color2="black"/>
            <v:imagedata r:id="rId65" o:title=""/>
          </v:shape>
          <o:OLEObject Type="Embed" ProgID="Equation.3" ShapeID="_x0000_i1049" DrawAspect="Content" ObjectID="_1417024864" r:id="rId66"/>
        </w:object>
      </w:r>
      <w:r>
        <w:tab/>
        <w:t xml:space="preserve">    </w:t>
      </w:r>
      <w:r>
        <w:tab/>
        <w:t>Sata on suurempi kuin kymmenen.</w:t>
      </w:r>
    </w:p>
    <w:p w:rsidR="00C730B5" w:rsidRDefault="003C410D">
      <w:pPr>
        <w:pStyle w:val="abc"/>
      </w:pPr>
      <w:r w:rsidRPr="00D37682">
        <w:rPr>
          <w:position w:val="-1"/>
        </w:rPr>
        <w:object w:dxaOrig="1480" w:dyaOrig="279">
          <v:shape id="_x0000_i1050" type="#_x0000_t75" style="width:74.5pt;height:14.25pt" o:ole="" filled="t">
            <v:fill color2="black"/>
            <v:imagedata r:id="rId67" o:title=""/>
          </v:shape>
          <o:OLEObject Type="Embed" ProgID="Equation.3" ShapeID="_x0000_i1050" DrawAspect="Content" ObjectID="_1417024865" r:id="rId68"/>
        </w:object>
      </w:r>
      <w:r>
        <w:tab/>
        <w:t xml:space="preserve">Ikä on suurempi tai yhtä suuri kuin 18 vuotta. </w:t>
      </w:r>
    </w:p>
    <w:p w:rsidR="00C730B5" w:rsidRDefault="003C410D">
      <w:pPr>
        <w:ind w:left="1440" w:firstLine="720"/>
      </w:pPr>
      <w:r>
        <w:t>Ikä on vähintään 18 vuotta.</w:t>
      </w:r>
    </w:p>
    <w:p w:rsidR="00C730B5" w:rsidRDefault="003C410D">
      <w:pPr>
        <w:pStyle w:val="abc"/>
      </w:pPr>
      <w:r w:rsidRPr="00D37682">
        <w:rPr>
          <w:position w:val="-6"/>
        </w:rPr>
        <w:object w:dxaOrig="1240" w:dyaOrig="279">
          <v:shape id="_x0000_i1051" type="#_x0000_t75" style="width:61.95pt;height:14.25pt" o:ole="" filled="t">
            <v:fill color2="black"/>
            <v:imagedata r:id="rId69" o:title=""/>
          </v:shape>
          <o:OLEObject Type="Embed" ProgID="Equation.3" ShapeID="_x0000_i1051" DrawAspect="Content" ObjectID="_1417024866" r:id="rId70"/>
        </w:object>
      </w:r>
      <w:r>
        <w:tab/>
        <w:t>Hinta on pienempi tai yhtä suuri kuin 20 euroa.</w:t>
      </w:r>
    </w:p>
    <w:p w:rsidR="00C730B5" w:rsidRDefault="003C410D">
      <w:r>
        <w:tab/>
      </w:r>
      <w:r>
        <w:tab/>
      </w:r>
      <w:r>
        <w:tab/>
        <w:t>Hinta on enintään 20 euroa.</w:t>
      </w:r>
    </w:p>
    <w:p w:rsidR="00C730B5" w:rsidRDefault="003C410D">
      <w:pPr>
        <w:pStyle w:val="abc"/>
      </w:pPr>
      <w:r w:rsidRPr="00D37682">
        <w:rPr>
          <w:position w:val="-10"/>
        </w:rPr>
        <w:object w:dxaOrig="1600" w:dyaOrig="320">
          <v:shape id="_x0000_i1052" type="#_x0000_t75" style="width:80.35pt;height:15.9pt" o:ole="" filled="t">
            <v:fill color2="black"/>
            <v:imagedata r:id="rId71" o:title=""/>
          </v:shape>
          <o:OLEObject Type="Embed" ProgID="Equation.3" ShapeID="_x0000_i1052" DrawAspect="Content" ObjectID="_1417024867" r:id="rId72"/>
        </w:object>
      </w:r>
      <w:r>
        <w:tab/>
        <w:t>Pituus on eri suuri kuin 172 cm.</w:t>
      </w:r>
    </w:p>
    <w:p w:rsidR="00C730B5" w:rsidRDefault="00C730B5"/>
    <w:p w:rsidR="00C730B5" w:rsidRDefault="00C730B5"/>
    <w:p w:rsidR="00C730B5" w:rsidRDefault="00C730B5"/>
    <w:p w:rsidR="00C730B5" w:rsidRDefault="003C410D">
      <w:pPr>
        <w:rPr>
          <w:b/>
        </w:rPr>
      </w:pPr>
      <w:r>
        <w:rPr>
          <w:b/>
        </w:rPr>
        <w:t>Esimerkki 2.</w:t>
      </w:r>
    </w:p>
    <w:p w:rsidR="00C730B5" w:rsidRDefault="00C730B5"/>
    <w:p w:rsidR="00C730B5" w:rsidRDefault="003C410D">
      <w:pPr>
        <w:rPr>
          <w:b/>
          <w:bCs/>
        </w:rPr>
      </w:pPr>
      <w:r>
        <w:t>Merkitään lukusuoralle ne kokonaisluvut, jotka toteuttavat ehdon 1 &lt; luku ≤ 5.</w:t>
      </w:r>
    </w:p>
    <w:p w:rsidR="00C730B5" w:rsidRDefault="00C730B5">
      <w:pPr>
        <w:jc w:val="center"/>
      </w:pPr>
    </w:p>
    <w:p w:rsidR="00C730B5" w:rsidRDefault="003C410D">
      <w:pPr>
        <w:jc w:val="center"/>
      </w:pPr>
      <w:r>
        <w:object w:dxaOrig="5534" w:dyaOrig="1335">
          <v:shape id="_x0000_i1053" type="#_x0000_t75" style="width:277.1pt;height:67pt" o:ole="" filled="t">
            <v:fill color2="black"/>
            <v:imagedata r:id="rId73" o:title=""/>
          </v:shape>
          <o:OLEObject Type="Embed" ProgID="PBrush" ShapeID="_x0000_i1053" DrawAspect="Content" ObjectID="_1417024868" r:id="rId74"/>
        </w:object>
      </w:r>
    </w:p>
    <w:p w:rsidR="00C730B5" w:rsidRDefault="00C730B5"/>
    <w:p w:rsidR="00C730B5" w:rsidRDefault="00C730B5">
      <w:pPr>
        <w:jc w:val="center"/>
      </w:pPr>
    </w:p>
    <w:p w:rsidR="00C730B5" w:rsidRDefault="003C410D">
      <w:r>
        <w:rPr>
          <w:b/>
        </w:rPr>
        <w:t>Huom!</w:t>
      </w:r>
      <w:r>
        <w:t xml:space="preserve"> Kahdesta lukusuoran luvusta oikeanpuoleinen on aina suurempi kuin vasemmanpu</w:t>
      </w:r>
      <w:r>
        <w:t>o</w:t>
      </w:r>
      <w:r>
        <w:t xml:space="preserve">leinen. </w:t>
      </w:r>
    </w:p>
    <w:p w:rsidR="00C730B5" w:rsidRDefault="00C730B5">
      <w:pPr>
        <w:pStyle w:val="Heading1"/>
        <w:tabs>
          <w:tab w:val="clear" w:pos="0"/>
        </w:tabs>
        <w:rPr>
          <w:b w:val="0"/>
          <w:color w:val="0000FF"/>
        </w:rPr>
      </w:pPr>
    </w:p>
    <w:p w:rsidR="00C730B5" w:rsidRDefault="00C730B5"/>
    <w:p w:rsidR="00C730B5" w:rsidRDefault="00C730B5"/>
    <w:p w:rsidR="00C730B5" w:rsidRDefault="003C410D">
      <w:pPr>
        <w:pStyle w:val="Heading1"/>
        <w:numPr>
          <w:ilvl w:val="0"/>
          <w:numId w:val="2"/>
        </w:numPr>
        <w:tabs>
          <w:tab w:val="left" w:pos="0"/>
        </w:tabs>
        <w:rPr>
          <w:bCs w:val="0"/>
        </w:rPr>
      </w:pPr>
      <w:r>
        <w:rPr>
          <w:bCs w:val="0"/>
        </w:rPr>
        <w:lastRenderedPageBreak/>
        <w:t>Esimerkki 3.</w:t>
      </w:r>
    </w:p>
    <w:p w:rsidR="00C730B5" w:rsidRDefault="00C730B5">
      <w:pPr>
        <w:pStyle w:val="Heading1"/>
        <w:tabs>
          <w:tab w:val="clear" w:pos="0"/>
        </w:tabs>
        <w:rPr>
          <w:bCs w:val="0"/>
        </w:rPr>
      </w:pPr>
    </w:p>
    <w:p w:rsidR="00C730B5" w:rsidRDefault="003C410D">
      <w:pPr>
        <w:rPr>
          <w:b/>
          <w:bCs/>
        </w:rPr>
      </w:pPr>
      <w:r>
        <w:t xml:space="preserve">Merkitään lukusuoralle ne reaaliluvut, jotka toteuttavat </w:t>
      </w:r>
      <w:proofErr w:type="gramStart"/>
      <w:r>
        <w:t xml:space="preserve">ehdon  </w:t>
      </w:r>
      <w:r w:rsidRPr="00D37682">
        <w:rPr>
          <w:position w:val="-6"/>
        </w:rPr>
        <w:object w:dxaOrig="1420" w:dyaOrig="279">
          <v:shape id="_x0000_i1054" type="#_x0000_t75" style="width:71.15pt;height:14.25pt" o:ole="" filled="t">
            <v:fill color2="black"/>
            <v:imagedata r:id="rId75" o:title=""/>
          </v:shape>
          <o:OLEObject Type="Embed" ProgID="Equation.3" ShapeID="_x0000_i1054" DrawAspect="Content" ObjectID="_1417024869" r:id="rId76"/>
        </w:object>
      </w:r>
      <w:r>
        <w:t>.</w:t>
      </w:r>
    </w:p>
    <w:p w:rsidR="00C730B5" w:rsidRDefault="00C730B5">
      <w:pPr>
        <w:pStyle w:val="Heading1"/>
        <w:numPr>
          <w:ilvl w:val="0"/>
          <w:numId w:val="2"/>
        </w:numPr>
        <w:tabs>
          <w:tab w:val="left" w:pos="0"/>
        </w:tabs>
      </w:pPr>
    </w:p>
    <w:p w:rsidR="00C730B5" w:rsidRDefault="003C410D">
      <w:r>
        <w:rPr>
          <w:noProof/>
          <w:lang w:eastAsia="fi-FI"/>
        </w:rPr>
        <w:drawing>
          <wp:inline distT="0" distB="0" distL="0" distR="0">
            <wp:extent cx="3543300" cy="10382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cstate="print"/>
                    <a:srcRect/>
                    <a:stretch>
                      <a:fillRect/>
                    </a:stretch>
                  </pic:blipFill>
                  <pic:spPr bwMode="auto">
                    <a:xfrm>
                      <a:off x="0" y="0"/>
                      <a:ext cx="3543300" cy="1038225"/>
                    </a:xfrm>
                    <a:prstGeom prst="rect">
                      <a:avLst/>
                    </a:prstGeom>
                    <a:noFill/>
                    <a:ln w="9525">
                      <a:noFill/>
                      <a:miter lim="800000"/>
                      <a:headEnd/>
                      <a:tailEnd/>
                    </a:ln>
                  </pic:spPr>
                </pic:pic>
              </a:graphicData>
            </a:graphic>
          </wp:inline>
        </w:drawing>
      </w:r>
    </w:p>
    <w:p w:rsidR="00C730B5" w:rsidRDefault="00C730B5"/>
    <w:p w:rsidR="00C730B5" w:rsidRDefault="00C730B5">
      <w:pPr>
        <w:jc w:val="center"/>
      </w:pPr>
    </w:p>
    <w:p w:rsidR="00C730B5" w:rsidRDefault="003C410D">
      <w:pPr>
        <w:pStyle w:val="Heading1"/>
        <w:pageBreakBefore/>
        <w:numPr>
          <w:ilvl w:val="0"/>
          <w:numId w:val="2"/>
        </w:numPr>
        <w:tabs>
          <w:tab w:val="left" w:pos="0"/>
        </w:tabs>
      </w:pPr>
      <w:r>
        <w:lastRenderedPageBreak/>
        <w:t xml:space="preserve">Tehtäviä </w:t>
      </w:r>
    </w:p>
    <w:p w:rsidR="00C730B5" w:rsidRDefault="00C730B5"/>
    <w:p w:rsidR="00C730B5" w:rsidRDefault="00C730B5">
      <w:pPr>
        <w:pStyle w:val="tehtvt"/>
        <w:ind w:left="360"/>
      </w:pPr>
    </w:p>
    <w:p w:rsidR="00C730B5" w:rsidRDefault="003C410D">
      <w:r>
        <w:t>Lue parillesi ääneen merkinnät</w:t>
      </w:r>
    </w:p>
    <w:p w:rsidR="00C730B5" w:rsidRDefault="003C410D">
      <w:pPr>
        <w:pStyle w:val="abc-kohdat"/>
        <w:numPr>
          <w:ilvl w:val="0"/>
          <w:numId w:val="148"/>
        </w:numPr>
        <w:tabs>
          <w:tab w:val="left" w:pos="340"/>
        </w:tabs>
      </w:pPr>
      <w:r w:rsidRPr="00D37682">
        <w:rPr>
          <w:position w:val="-6"/>
        </w:rPr>
        <w:object w:dxaOrig="540" w:dyaOrig="279">
          <v:shape id="_x0000_i1055" type="#_x0000_t75" style="width:26.8pt;height:14.25pt" o:ole="" filled="t">
            <v:fill color2="black"/>
            <v:imagedata r:id="rId78" o:title=""/>
          </v:shape>
          <o:OLEObject Type="Embed" ProgID="Equation.3" ShapeID="_x0000_i1055" DrawAspect="Content" ObjectID="_1417024870" r:id="rId79"/>
        </w:object>
      </w:r>
    </w:p>
    <w:p w:rsidR="00C730B5" w:rsidRDefault="003C410D">
      <w:pPr>
        <w:pStyle w:val="abc-kohdat"/>
        <w:numPr>
          <w:ilvl w:val="0"/>
          <w:numId w:val="148"/>
        </w:numPr>
        <w:tabs>
          <w:tab w:val="left" w:pos="340"/>
        </w:tabs>
      </w:pPr>
      <w:r w:rsidRPr="00D37682">
        <w:rPr>
          <w:position w:val="-1"/>
        </w:rPr>
        <w:object w:dxaOrig="540" w:dyaOrig="279">
          <v:shape id="_x0000_i1056" type="#_x0000_t75" style="width:26.8pt;height:14.25pt" o:ole="" filled="t">
            <v:fill color2="black"/>
            <v:imagedata r:id="rId80" o:title=""/>
          </v:shape>
          <o:OLEObject Type="Embed" ProgID="Equation.3" ShapeID="_x0000_i1056" DrawAspect="Content" ObjectID="_1417024871" r:id="rId81"/>
        </w:object>
      </w:r>
    </w:p>
    <w:p w:rsidR="00C730B5" w:rsidRDefault="003C410D">
      <w:pPr>
        <w:pStyle w:val="abc-kohdat"/>
        <w:numPr>
          <w:ilvl w:val="0"/>
          <w:numId w:val="148"/>
        </w:numPr>
        <w:tabs>
          <w:tab w:val="left" w:pos="340"/>
        </w:tabs>
      </w:pPr>
      <w:r w:rsidRPr="00D37682">
        <w:rPr>
          <w:position w:val="-4"/>
        </w:rPr>
        <w:object w:dxaOrig="520" w:dyaOrig="260">
          <v:shape id="_x0000_i1057" type="#_x0000_t75" style="width:25.95pt;height:12.55pt" o:ole="" filled="t">
            <v:fill color2="black"/>
            <v:imagedata r:id="rId82" o:title=""/>
          </v:shape>
          <o:OLEObject Type="Embed" ProgID="Equation.3" ShapeID="_x0000_i1057" DrawAspect="Content" ObjectID="_1417024872" r:id="rId83"/>
        </w:object>
      </w:r>
    </w:p>
    <w:p w:rsidR="00C730B5" w:rsidRDefault="003C410D">
      <w:pPr>
        <w:pStyle w:val="abc-kohdat"/>
        <w:numPr>
          <w:ilvl w:val="0"/>
          <w:numId w:val="148"/>
        </w:numPr>
        <w:tabs>
          <w:tab w:val="left" w:pos="340"/>
        </w:tabs>
      </w:pPr>
      <w:r w:rsidRPr="00D37682">
        <w:rPr>
          <w:position w:val="-6"/>
        </w:rPr>
        <w:object w:dxaOrig="1500" w:dyaOrig="279">
          <v:shape id="_x0000_i1058" type="#_x0000_t75" style="width:75.35pt;height:14.25pt" o:ole="" filled="t">
            <v:fill color2="black"/>
            <v:imagedata r:id="rId84" o:title=""/>
          </v:shape>
          <o:OLEObject Type="Embed" ProgID="Equation.3" ShapeID="_x0000_i1058" DrawAspect="Content" ObjectID="_1417024873" r:id="rId85"/>
        </w:object>
      </w:r>
    </w:p>
    <w:p w:rsidR="00C730B5" w:rsidRDefault="003C410D">
      <w:pPr>
        <w:pStyle w:val="abc-kohdat"/>
        <w:numPr>
          <w:ilvl w:val="0"/>
          <w:numId w:val="148"/>
        </w:numPr>
        <w:tabs>
          <w:tab w:val="left" w:pos="340"/>
        </w:tabs>
      </w:pPr>
      <w:r w:rsidRPr="00D37682">
        <w:rPr>
          <w:position w:val="-6"/>
        </w:rPr>
        <w:object w:dxaOrig="1660" w:dyaOrig="279">
          <v:shape id="_x0000_i1059" type="#_x0000_t75" style="width:82.9pt;height:14.25pt" o:ole="" filled="t">
            <v:fill color2="black"/>
            <v:imagedata r:id="rId86" o:title=""/>
          </v:shape>
          <o:OLEObject Type="Embed" ProgID="Equation.3" ShapeID="_x0000_i1059" DrawAspect="Content" ObjectID="_1417024874" r:id="rId87"/>
        </w:object>
      </w:r>
    </w:p>
    <w:p w:rsidR="00C730B5" w:rsidRDefault="00C730B5"/>
    <w:p w:rsidR="00C730B5" w:rsidRDefault="00C730B5">
      <w:pPr>
        <w:pStyle w:val="tehtvt"/>
        <w:ind w:left="360"/>
      </w:pPr>
    </w:p>
    <w:p w:rsidR="00C730B5" w:rsidRDefault="003C410D">
      <w:r>
        <w:t>Merkitse lukujen suuruusjärjestys käyttämällä merkkejä: &lt; tai &gt;</w:t>
      </w:r>
    </w:p>
    <w:p w:rsidR="00C730B5" w:rsidRDefault="003C410D">
      <w:pPr>
        <w:pStyle w:val="abc-kohdat"/>
        <w:numPr>
          <w:ilvl w:val="0"/>
          <w:numId w:val="4"/>
        </w:numPr>
        <w:tabs>
          <w:tab w:val="left" w:pos="340"/>
        </w:tabs>
        <w:rPr>
          <w:lang w:val="fi-FI"/>
        </w:rPr>
      </w:pPr>
      <w:r>
        <w:rPr>
          <w:lang w:val="fi-FI"/>
        </w:rPr>
        <w:t>3,4 ja 4,3</w:t>
      </w:r>
    </w:p>
    <w:p w:rsidR="00C730B5" w:rsidRDefault="003C410D">
      <w:pPr>
        <w:pStyle w:val="abc-kohdat"/>
        <w:numPr>
          <w:ilvl w:val="0"/>
          <w:numId w:val="4"/>
        </w:numPr>
        <w:tabs>
          <w:tab w:val="left" w:pos="340"/>
        </w:tabs>
        <w:rPr>
          <w:lang w:val="fi-FI"/>
        </w:rPr>
      </w:pPr>
      <w:r>
        <w:rPr>
          <w:lang w:val="fi-FI"/>
        </w:rPr>
        <w:t>0,81 ja 1,1</w:t>
      </w:r>
    </w:p>
    <w:p w:rsidR="00C730B5" w:rsidRDefault="003C410D">
      <w:pPr>
        <w:pStyle w:val="abc-kohdat"/>
        <w:numPr>
          <w:ilvl w:val="0"/>
          <w:numId w:val="4"/>
        </w:numPr>
        <w:tabs>
          <w:tab w:val="left" w:pos="340"/>
        </w:tabs>
        <w:rPr>
          <w:lang w:val="fi-FI"/>
        </w:rPr>
      </w:pPr>
      <w:r>
        <w:rPr>
          <w:lang w:val="fi-FI"/>
        </w:rPr>
        <w:t>0,05 ja 0,0015</w:t>
      </w:r>
    </w:p>
    <w:p w:rsidR="00C730B5" w:rsidRDefault="003C410D">
      <w:pPr>
        <w:pStyle w:val="abc-kohdat"/>
        <w:numPr>
          <w:ilvl w:val="0"/>
          <w:numId w:val="4"/>
        </w:numPr>
        <w:tabs>
          <w:tab w:val="left" w:pos="340"/>
        </w:tabs>
        <w:rPr>
          <w:lang w:val="fi-FI"/>
        </w:rPr>
      </w:pPr>
      <w:proofErr w:type="gramStart"/>
      <w:r>
        <w:rPr>
          <w:lang w:val="fi-FI"/>
        </w:rPr>
        <w:t>–4</w:t>
      </w:r>
      <w:proofErr w:type="gramEnd"/>
      <w:r>
        <w:rPr>
          <w:lang w:val="fi-FI"/>
        </w:rPr>
        <w:t xml:space="preserve"> ja 3</w:t>
      </w:r>
    </w:p>
    <w:p w:rsidR="00C730B5" w:rsidRDefault="003C410D">
      <w:pPr>
        <w:pStyle w:val="abc-kohdat"/>
        <w:numPr>
          <w:ilvl w:val="0"/>
          <w:numId w:val="4"/>
        </w:numPr>
        <w:tabs>
          <w:tab w:val="left" w:pos="340"/>
        </w:tabs>
        <w:rPr>
          <w:lang w:val="fi-FI"/>
        </w:rPr>
      </w:pPr>
      <w:proofErr w:type="gramStart"/>
      <w:r>
        <w:rPr>
          <w:lang w:val="fi-FI"/>
        </w:rPr>
        <w:t>–98</w:t>
      </w:r>
      <w:proofErr w:type="gramEnd"/>
      <w:r>
        <w:rPr>
          <w:lang w:val="fi-FI"/>
        </w:rPr>
        <w:t xml:space="preserve"> ja -100</w:t>
      </w:r>
    </w:p>
    <w:p w:rsidR="00C730B5" w:rsidRDefault="00C730B5"/>
    <w:p w:rsidR="00C730B5" w:rsidRDefault="00C730B5">
      <w:pPr>
        <w:pStyle w:val="tehtvt"/>
        <w:ind w:left="360"/>
      </w:pPr>
    </w:p>
    <w:p w:rsidR="00C730B5" w:rsidRDefault="003C410D">
      <w:r>
        <w:t xml:space="preserve">Maalajit luokitellaan rakeiden läpimitan </w:t>
      </w:r>
      <w:r>
        <w:rPr>
          <w:i/>
          <w:iCs/>
        </w:rPr>
        <w:t>d</w:t>
      </w:r>
      <w:r>
        <w:t xml:space="preserve"> [mm] mukaan:</w:t>
      </w:r>
    </w:p>
    <w:tbl>
      <w:tblPr>
        <w:tblW w:w="0" w:type="auto"/>
        <w:tblInd w:w="-15" w:type="dxa"/>
        <w:tblLayout w:type="fixed"/>
        <w:tblCellMar>
          <w:left w:w="0" w:type="dxa"/>
          <w:right w:w="0" w:type="dxa"/>
        </w:tblCellMar>
        <w:tblLook w:val="0000" w:firstRow="0" w:lastRow="0" w:firstColumn="0" w:lastColumn="0" w:noHBand="0" w:noVBand="0"/>
      </w:tblPr>
      <w:tblGrid>
        <w:gridCol w:w="2180"/>
        <w:gridCol w:w="2570"/>
      </w:tblGrid>
      <w:tr w:rsidR="00C730B5">
        <w:trPr>
          <w:trHeight w:val="255"/>
        </w:trPr>
        <w:tc>
          <w:tcPr>
            <w:tcW w:w="2180" w:type="dxa"/>
            <w:tcBorders>
              <w:top w:val="single" w:sz="4" w:space="0" w:color="000000"/>
              <w:left w:val="single" w:sz="4" w:space="0" w:color="000000"/>
              <w:bottom w:val="single" w:sz="4" w:space="0" w:color="000000"/>
            </w:tcBorders>
            <w:shd w:val="clear" w:color="auto" w:fill="FFFFFF"/>
            <w:vAlign w:val="bottom"/>
          </w:tcPr>
          <w:p w:rsidR="00C730B5" w:rsidRDefault="003C410D">
            <w:pPr>
              <w:snapToGrid w:val="0"/>
              <w:jc w:val="center"/>
              <w:rPr>
                <w:b/>
                <w:bCs/>
                <w:sz w:val="22"/>
                <w:szCs w:val="22"/>
              </w:rPr>
            </w:pPr>
            <w:r>
              <w:rPr>
                <w:b/>
                <w:bCs/>
                <w:sz w:val="22"/>
                <w:szCs w:val="22"/>
              </w:rPr>
              <w:t xml:space="preserve">Maalaji </w:t>
            </w:r>
          </w:p>
        </w:tc>
        <w:tc>
          <w:tcPr>
            <w:tcW w:w="257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730B5" w:rsidRDefault="003C410D">
            <w:pPr>
              <w:snapToGrid w:val="0"/>
              <w:jc w:val="center"/>
              <w:rPr>
                <w:b/>
                <w:bCs/>
                <w:sz w:val="22"/>
                <w:szCs w:val="22"/>
              </w:rPr>
            </w:pPr>
            <w:r>
              <w:rPr>
                <w:b/>
                <w:bCs/>
                <w:sz w:val="22"/>
                <w:szCs w:val="22"/>
              </w:rPr>
              <w:t xml:space="preserve">Läpimitta </w:t>
            </w:r>
            <w:r>
              <w:rPr>
                <w:b/>
                <w:bCs/>
                <w:i/>
                <w:iCs/>
                <w:sz w:val="22"/>
                <w:szCs w:val="22"/>
              </w:rPr>
              <w:t>d</w:t>
            </w:r>
            <w:r>
              <w:rPr>
                <w:b/>
                <w:bCs/>
                <w:sz w:val="22"/>
                <w:szCs w:val="22"/>
              </w:rPr>
              <w:t xml:space="preserve"> [mm]</w:t>
            </w:r>
          </w:p>
        </w:tc>
      </w:tr>
      <w:tr w:rsidR="00C730B5">
        <w:trPr>
          <w:trHeight w:val="255"/>
        </w:trPr>
        <w:tc>
          <w:tcPr>
            <w:tcW w:w="2180" w:type="dxa"/>
            <w:tcBorders>
              <w:left w:val="single" w:sz="4" w:space="0" w:color="000000"/>
              <w:bottom w:val="single" w:sz="4" w:space="0" w:color="000000"/>
            </w:tcBorders>
            <w:vAlign w:val="bottom"/>
          </w:tcPr>
          <w:p w:rsidR="00C730B5" w:rsidRDefault="003C410D">
            <w:pPr>
              <w:snapToGrid w:val="0"/>
              <w:rPr>
                <w:sz w:val="22"/>
                <w:szCs w:val="22"/>
              </w:rPr>
            </w:pPr>
            <w:r>
              <w:rPr>
                <w:sz w:val="22"/>
                <w:szCs w:val="22"/>
              </w:rPr>
              <w:t>Savi</w:t>
            </w:r>
          </w:p>
        </w:tc>
        <w:tc>
          <w:tcPr>
            <w:tcW w:w="2570" w:type="dxa"/>
            <w:tcBorders>
              <w:left w:val="single" w:sz="4" w:space="0" w:color="000000"/>
              <w:bottom w:val="single" w:sz="4" w:space="0" w:color="000000"/>
              <w:right w:val="single" w:sz="4" w:space="0" w:color="000000"/>
            </w:tcBorders>
            <w:vAlign w:val="bottom"/>
          </w:tcPr>
          <w:p w:rsidR="00C730B5" w:rsidRDefault="003C410D">
            <w:pPr>
              <w:snapToGrid w:val="0"/>
              <w:jc w:val="center"/>
              <w:rPr>
                <w:sz w:val="22"/>
                <w:szCs w:val="22"/>
              </w:rPr>
            </w:pPr>
            <w:r>
              <w:rPr>
                <w:i/>
                <w:iCs/>
                <w:sz w:val="22"/>
                <w:szCs w:val="22"/>
              </w:rPr>
              <w:t>d</w:t>
            </w:r>
            <w:r>
              <w:rPr>
                <w:sz w:val="22"/>
                <w:szCs w:val="22"/>
              </w:rPr>
              <w:t xml:space="preserve"> ≤ 0,002</w:t>
            </w:r>
          </w:p>
        </w:tc>
      </w:tr>
      <w:tr w:rsidR="00C730B5">
        <w:trPr>
          <w:trHeight w:val="255"/>
        </w:trPr>
        <w:tc>
          <w:tcPr>
            <w:tcW w:w="2180" w:type="dxa"/>
            <w:tcBorders>
              <w:left w:val="single" w:sz="4" w:space="0" w:color="000000"/>
              <w:bottom w:val="single" w:sz="4" w:space="0" w:color="000000"/>
            </w:tcBorders>
            <w:vAlign w:val="bottom"/>
          </w:tcPr>
          <w:p w:rsidR="00C730B5" w:rsidRDefault="003C410D">
            <w:pPr>
              <w:snapToGrid w:val="0"/>
              <w:rPr>
                <w:sz w:val="22"/>
                <w:szCs w:val="22"/>
              </w:rPr>
            </w:pPr>
            <w:r>
              <w:rPr>
                <w:sz w:val="22"/>
                <w:szCs w:val="22"/>
              </w:rPr>
              <w:t>Siltti</w:t>
            </w:r>
          </w:p>
        </w:tc>
        <w:tc>
          <w:tcPr>
            <w:tcW w:w="2570" w:type="dxa"/>
            <w:tcBorders>
              <w:left w:val="single" w:sz="4" w:space="0" w:color="000000"/>
              <w:bottom w:val="single" w:sz="4" w:space="0" w:color="000000"/>
              <w:right w:val="single" w:sz="4" w:space="0" w:color="000000"/>
            </w:tcBorders>
            <w:vAlign w:val="bottom"/>
          </w:tcPr>
          <w:p w:rsidR="00C730B5" w:rsidRDefault="003C410D">
            <w:pPr>
              <w:snapToGrid w:val="0"/>
              <w:jc w:val="center"/>
              <w:rPr>
                <w:sz w:val="22"/>
                <w:szCs w:val="22"/>
              </w:rPr>
            </w:pPr>
            <w:r>
              <w:rPr>
                <w:sz w:val="22"/>
                <w:szCs w:val="22"/>
              </w:rPr>
              <w:t xml:space="preserve">0,002 &lt; </w:t>
            </w:r>
            <w:r>
              <w:rPr>
                <w:i/>
                <w:iCs/>
                <w:sz w:val="22"/>
                <w:szCs w:val="22"/>
              </w:rPr>
              <w:t>d</w:t>
            </w:r>
            <w:r>
              <w:rPr>
                <w:sz w:val="22"/>
                <w:szCs w:val="22"/>
              </w:rPr>
              <w:t xml:space="preserve"> ≤ 0,06</w:t>
            </w:r>
          </w:p>
        </w:tc>
      </w:tr>
      <w:tr w:rsidR="00C730B5">
        <w:trPr>
          <w:trHeight w:val="315"/>
        </w:trPr>
        <w:tc>
          <w:tcPr>
            <w:tcW w:w="2180" w:type="dxa"/>
            <w:tcBorders>
              <w:left w:val="single" w:sz="4" w:space="0" w:color="000000"/>
              <w:bottom w:val="single" w:sz="4" w:space="0" w:color="000000"/>
            </w:tcBorders>
            <w:vAlign w:val="bottom"/>
          </w:tcPr>
          <w:p w:rsidR="00C730B5" w:rsidRDefault="003C410D">
            <w:pPr>
              <w:snapToGrid w:val="0"/>
              <w:rPr>
                <w:sz w:val="22"/>
                <w:szCs w:val="22"/>
              </w:rPr>
            </w:pPr>
            <w:r>
              <w:rPr>
                <w:sz w:val="22"/>
                <w:szCs w:val="22"/>
              </w:rPr>
              <w:t>Hiekka</w:t>
            </w:r>
          </w:p>
        </w:tc>
        <w:tc>
          <w:tcPr>
            <w:tcW w:w="2570" w:type="dxa"/>
            <w:tcBorders>
              <w:left w:val="single" w:sz="4" w:space="0" w:color="000000"/>
              <w:bottom w:val="single" w:sz="4" w:space="0" w:color="000000"/>
              <w:right w:val="single" w:sz="4" w:space="0" w:color="000000"/>
            </w:tcBorders>
            <w:vAlign w:val="bottom"/>
          </w:tcPr>
          <w:p w:rsidR="00C730B5" w:rsidRDefault="003C410D">
            <w:pPr>
              <w:snapToGrid w:val="0"/>
              <w:jc w:val="center"/>
              <w:rPr>
                <w:sz w:val="22"/>
                <w:szCs w:val="22"/>
              </w:rPr>
            </w:pPr>
            <w:r>
              <w:rPr>
                <w:sz w:val="22"/>
                <w:szCs w:val="22"/>
              </w:rPr>
              <w:t xml:space="preserve">0,06 &lt; </w:t>
            </w:r>
            <w:r>
              <w:rPr>
                <w:i/>
                <w:iCs/>
                <w:sz w:val="22"/>
                <w:szCs w:val="22"/>
              </w:rPr>
              <w:t>d</w:t>
            </w:r>
            <w:r>
              <w:rPr>
                <w:sz w:val="22"/>
                <w:szCs w:val="22"/>
              </w:rPr>
              <w:t xml:space="preserve"> ≤ 2,0</w:t>
            </w:r>
          </w:p>
        </w:tc>
      </w:tr>
      <w:tr w:rsidR="00C730B5">
        <w:trPr>
          <w:trHeight w:val="255"/>
        </w:trPr>
        <w:tc>
          <w:tcPr>
            <w:tcW w:w="2180" w:type="dxa"/>
            <w:tcBorders>
              <w:left w:val="single" w:sz="4" w:space="0" w:color="000000"/>
              <w:bottom w:val="single" w:sz="4" w:space="0" w:color="000000"/>
            </w:tcBorders>
            <w:vAlign w:val="bottom"/>
          </w:tcPr>
          <w:p w:rsidR="00C730B5" w:rsidRDefault="003C410D">
            <w:pPr>
              <w:snapToGrid w:val="0"/>
              <w:rPr>
                <w:sz w:val="22"/>
                <w:szCs w:val="22"/>
                <w:lang w:val="sv-SE"/>
              </w:rPr>
            </w:pPr>
            <w:r>
              <w:rPr>
                <w:sz w:val="22"/>
                <w:szCs w:val="22"/>
                <w:lang w:val="sv-SE"/>
              </w:rPr>
              <w:t>Sora</w:t>
            </w:r>
          </w:p>
        </w:tc>
        <w:tc>
          <w:tcPr>
            <w:tcW w:w="2570" w:type="dxa"/>
            <w:tcBorders>
              <w:left w:val="single" w:sz="4" w:space="0" w:color="000000"/>
              <w:bottom w:val="single" w:sz="4" w:space="0" w:color="000000"/>
              <w:right w:val="single" w:sz="4" w:space="0" w:color="000000"/>
            </w:tcBorders>
            <w:vAlign w:val="bottom"/>
          </w:tcPr>
          <w:p w:rsidR="00C730B5" w:rsidRDefault="003C410D">
            <w:pPr>
              <w:snapToGrid w:val="0"/>
              <w:jc w:val="center"/>
              <w:rPr>
                <w:sz w:val="22"/>
                <w:szCs w:val="22"/>
                <w:lang w:val="sv-SE"/>
              </w:rPr>
            </w:pPr>
            <w:r>
              <w:rPr>
                <w:sz w:val="22"/>
                <w:szCs w:val="22"/>
                <w:lang w:val="sv-SE"/>
              </w:rPr>
              <w:t xml:space="preserve">2,0 &lt; </w:t>
            </w:r>
            <w:r>
              <w:rPr>
                <w:i/>
                <w:iCs/>
                <w:sz w:val="22"/>
                <w:szCs w:val="22"/>
                <w:lang w:val="sv-SE"/>
              </w:rPr>
              <w:t xml:space="preserve">d </w:t>
            </w:r>
            <w:r>
              <w:rPr>
                <w:sz w:val="22"/>
                <w:szCs w:val="22"/>
                <w:lang w:val="sv-SE"/>
              </w:rPr>
              <w:t>≤ 60,0</w:t>
            </w:r>
          </w:p>
        </w:tc>
      </w:tr>
      <w:tr w:rsidR="00C730B5">
        <w:trPr>
          <w:trHeight w:val="255"/>
        </w:trPr>
        <w:tc>
          <w:tcPr>
            <w:tcW w:w="2180" w:type="dxa"/>
            <w:tcBorders>
              <w:left w:val="single" w:sz="4" w:space="0" w:color="000000"/>
              <w:bottom w:val="single" w:sz="4" w:space="0" w:color="000000"/>
            </w:tcBorders>
            <w:vAlign w:val="bottom"/>
          </w:tcPr>
          <w:p w:rsidR="00C730B5" w:rsidRDefault="003C410D">
            <w:pPr>
              <w:snapToGrid w:val="0"/>
              <w:rPr>
                <w:sz w:val="22"/>
                <w:szCs w:val="22"/>
                <w:lang w:val="sv-SE"/>
              </w:rPr>
            </w:pPr>
            <w:r>
              <w:rPr>
                <w:sz w:val="22"/>
                <w:szCs w:val="22"/>
                <w:lang w:val="sv-SE"/>
              </w:rPr>
              <w:t xml:space="preserve">Kivet </w:t>
            </w:r>
          </w:p>
        </w:tc>
        <w:tc>
          <w:tcPr>
            <w:tcW w:w="2570" w:type="dxa"/>
            <w:tcBorders>
              <w:left w:val="single" w:sz="4" w:space="0" w:color="000000"/>
              <w:bottom w:val="single" w:sz="4" w:space="0" w:color="000000"/>
              <w:right w:val="single" w:sz="4" w:space="0" w:color="000000"/>
            </w:tcBorders>
            <w:vAlign w:val="bottom"/>
          </w:tcPr>
          <w:p w:rsidR="00C730B5" w:rsidRDefault="003C410D">
            <w:pPr>
              <w:snapToGrid w:val="0"/>
              <w:jc w:val="center"/>
              <w:rPr>
                <w:sz w:val="22"/>
                <w:szCs w:val="22"/>
              </w:rPr>
            </w:pPr>
            <w:r>
              <w:rPr>
                <w:sz w:val="22"/>
                <w:szCs w:val="22"/>
              </w:rPr>
              <w:t xml:space="preserve">60 &lt; </w:t>
            </w:r>
            <w:r>
              <w:rPr>
                <w:i/>
                <w:iCs/>
                <w:sz w:val="22"/>
                <w:szCs w:val="22"/>
              </w:rPr>
              <w:t>d</w:t>
            </w:r>
            <w:r>
              <w:rPr>
                <w:sz w:val="22"/>
                <w:szCs w:val="22"/>
              </w:rPr>
              <w:t xml:space="preserve"> ≤ 600</w:t>
            </w:r>
          </w:p>
        </w:tc>
      </w:tr>
      <w:tr w:rsidR="00C730B5">
        <w:trPr>
          <w:trHeight w:val="255"/>
        </w:trPr>
        <w:tc>
          <w:tcPr>
            <w:tcW w:w="2180" w:type="dxa"/>
            <w:tcBorders>
              <w:left w:val="single" w:sz="4" w:space="0" w:color="000000"/>
              <w:bottom w:val="single" w:sz="4" w:space="0" w:color="000000"/>
            </w:tcBorders>
            <w:vAlign w:val="bottom"/>
          </w:tcPr>
          <w:p w:rsidR="00C730B5" w:rsidRDefault="003C410D">
            <w:pPr>
              <w:snapToGrid w:val="0"/>
              <w:rPr>
                <w:sz w:val="22"/>
                <w:szCs w:val="22"/>
              </w:rPr>
            </w:pPr>
            <w:r>
              <w:rPr>
                <w:sz w:val="22"/>
                <w:szCs w:val="22"/>
              </w:rPr>
              <w:t>Lohkareet</w:t>
            </w:r>
          </w:p>
        </w:tc>
        <w:tc>
          <w:tcPr>
            <w:tcW w:w="2570" w:type="dxa"/>
            <w:tcBorders>
              <w:left w:val="single" w:sz="4" w:space="0" w:color="000000"/>
              <w:bottom w:val="single" w:sz="4" w:space="0" w:color="000000"/>
              <w:right w:val="single" w:sz="4" w:space="0" w:color="000000"/>
            </w:tcBorders>
            <w:vAlign w:val="bottom"/>
          </w:tcPr>
          <w:p w:rsidR="00C730B5" w:rsidRDefault="003C410D">
            <w:pPr>
              <w:snapToGrid w:val="0"/>
              <w:jc w:val="center"/>
              <w:rPr>
                <w:sz w:val="22"/>
                <w:szCs w:val="22"/>
              </w:rPr>
            </w:pPr>
            <w:r>
              <w:rPr>
                <w:i/>
                <w:iCs/>
                <w:sz w:val="22"/>
                <w:szCs w:val="22"/>
              </w:rPr>
              <w:t>d</w:t>
            </w:r>
            <w:r>
              <w:rPr>
                <w:sz w:val="22"/>
                <w:szCs w:val="22"/>
              </w:rPr>
              <w:t xml:space="preserve"> &gt; 600</w:t>
            </w:r>
          </w:p>
        </w:tc>
      </w:tr>
    </w:tbl>
    <w:p w:rsidR="00C730B5" w:rsidRDefault="00C730B5"/>
    <w:p w:rsidR="00C730B5" w:rsidRDefault="003C410D">
      <w:r>
        <w:t>Mihin luokkaan kuuluu maalaji, jonka rakeiden läpimitta on</w:t>
      </w:r>
    </w:p>
    <w:p w:rsidR="00C730B5" w:rsidRDefault="003C410D">
      <w:pPr>
        <w:pStyle w:val="abc-kohdat"/>
        <w:numPr>
          <w:ilvl w:val="0"/>
          <w:numId w:val="149"/>
        </w:numPr>
        <w:tabs>
          <w:tab w:val="left" w:pos="340"/>
        </w:tabs>
        <w:rPr>
          <w:lang w:val="fi-FI"/>
        </w:rPr>
      </w:pPr>
      <w:r>
        <w:rPr>
          <w:lang w:val="fi-FI"/>
        </w:rPr>
        <w:t>0,001 mm</w:t>
      </w:r>
    </w:p>
    <w:p w:rsidR="00C730B5" w:rsidRDefault="003C410D">
      <w:pPr>
        <w:pStyle w:val="abc-kohdat"/>
        <w:numPr>
          <w:ilvl w:val="0"/>
          <w:numId w:val="149"/>
        </w:numPr>
        <w:tabs>
          <w:tab w:val="left" w:pos="340"/>
        </w:tabs>
        <w:rPr>
          <w:lang w:val="fi-FI"/>
        </w:rPr>
      </w:pPr>
      <w:r>
        <w:rPr>
          <w:lang w:val="fi-FI"/>
        </w:rPr>
        <w:t>0,04 mm</w:t>
      </w:r>
    </w:p>
    <w:p w:rsidR="00C730B5" w:rsidRDefault="003C410D">
      <w:pPr>
        <w:pStyle w:val="abc-kohdat"/>
        <w:numPr>
          <w:ilvl w:val="0"/>
          <w:numId w:val="149"/>
        </w:numPr>
        <w:tabs>
          <w:tab w:val="left" w:pos="340"/>
        </w:tabs>
        <w:rPr>
          <w:lang w:val="fi-FI"/>
        </w:rPr>
      </w:pPr>
      <w:r>
        <w:rPr>
          <w:lang w:val="fi-FI"/>
        </w:rPr>
        <w:t>0,5 mm</w:t>
      </w:r>
    </w:p>
    <w:p w:rsidR="00C730B5" w:rsidRDefault="003C410D">
      <w:pPr>
        <w:pStyle w:val="abc-kohdat"/>
        <w:numPr>
          <w:ilvl w:val="0"/>
          <w:numId w:val="149"/>
        </w:numPr>
        <w:tabs>
          <w:tab w:val="left" w:pos="340"/>
        </w:tabs>
        <w:rPr>
          <w:lang w:val="fi-FI"/>
        </w:rPr>
      </w:pPr>
      <w:r>
        <w:rPr>
          <w:lang w:val="fi-FI"/>
        </w:rPr>
        <w:t>4 mm</w:t>
      </w:r>
    </w:p>
    <w:p w:rsidR="00C730B5" w:rsidRDefault="003C410D">
      <w:pPr>
        <w:pStyle w:val="abc-kohdat"/>
        <w:numPr>
          <w:ilvl w:val="0"/>
          <w:numId w:val="149"/>
        </w:numPr>
        <w:tabs>
          <w:tab w:val="left" w:pos="340"/>
        </w:tabs>
        <w:rPr>
          <w:lang w:val="fi-FI"/>
        </w:rPr>
      </w:pPr>
      <w:r>
        <w:rPr>
          <w:lang w:val="fi-FI"/>
        </w:rPr>
        <w:t>400 mm?</w:t>
      </w:r>
    </w:p>
    <w:p w:rsidR="00C730B5" w:rsidRDefault="00C730B5"/>
    <w:p w:rsidR="00C730B5" w:rsidRDefault="00C730B5">
      <w:pPr>
        <w:pStyle w:val="tehtvt"/>
        <w:ind w:left="360"/>
      </w:pPr>
    </w:p>
    <w:p w:rsidR="00C730B5" w:rsidRDefault="003C410D">
      <w:r>
        <w:t>Luettele ne luonnolliset luvut, jotka ovat</w:t>
      </w:r>
    </w:p>
    <w:p w:rsidR="00C730B5" w:rsidRDefault="003C410D">
      <w:pPr>
        <w:pStyle w:val="abc-kohdat"/>
        <w:numPr>
          <w:ilvl w:val="0"/>
          <w:numId w:val="150"/>
        </w:numPr>
        <w:tabs>
          <w:tab w:val="left" w:pos="340"/>
        </w:tabs>
        <w:rPr>
          <w:lang w:val="fi-FI"/>
        </w:rPr>
      </w:pPr>
      <w:r>
        <w:rPr>
          <w:lang w:val="fi-FI"/>
        </w:rPr>
        <w:t>suurempia kuin 6 ja pienempiä kuin 9</w:t>
      </w:r>
    </w:p>
    <w:p w:rsidR="00C730B5" w:rsidRDefault="003C410D">
      <w:pPr>
        <w:pStyle w:val="abc-kohdat"/>
        <w:numPr>
          <w:ilvl w:val="0"/>
          <w:numId w:val="150"/>
        </w:numPr>
        <w:tabs>
          <w:tab w:val="left" w:pos="340"/>
        </w:tabs>
        <w:rPr>
          <w:lang w:val="fi-FI"/>
        </w:rPr>
      </w:pPr>
      <w:r>
        <w:rPr>
          <w:lang w:val="fi-FI"/>
        </w:rPr>
        <w:t>suurempia kuin 15 ja pienempiä kuin 19</w:t>
      </w:r>
    </w:p>
    <w:p w:rsidR="00C730B5" w:rsidRDefault="003C410D">
      <w:pPr>
        <w:pStyle w:val="abc-kohdat"/>
        <w:numPr>
          <w:ilvl w:val="0"/>
          <w:numId w:val="150"/>
        </w:numPr>
        <w:tabs>
          <w:tab w:val="left" w:pos="340"/>
        </w:tabs>
        <w:rPr>
          <w:lang w:val="fi-FI"/>
        </w:rPr>
      </w:pPr>
      <w:r>
        <w:rPr>
          <w:lang w:val="fi-FI"/>
        </w:rPr>
        <w:t>suurempia kuin 802 ja pienempiä kuin 800</w:t>
      </w:r>
    </w:p>
    <w:p w:rsidR="00C730B5" w:rsidRDefault="00C730B5">
      <w:pPr>
        <w:rPr>
          <w:b/>
        </w:rPr>
      </w:pPr>
    </w:p>
    <w:p w:rsidR="00C730B5" w:rsidRDefault="00C730B5">
      <w:pPr>
        <w:pStyle w:val="tehtvt"/>
        <w:ind w:left="360"/>
      </w:pPr>
    </w:p>
    <w:p w:rsidR="00C730B5" w:rsidRDefault="003C410D">
      <w:r>
        <w:t>Onko väite tosi vai epätosi?</w:t>
      </w:r>
    </w:p>
    <w:p w:rsidR="00C730B5" w:rsidRDefault="003C410D">
      <w:pPr>
        <w:pStyle w:val="abc-kohdat"/>
        <w:numPr>
          <w:ilvl w:val="0"/>
          <w:numId w:val="151"/>
        </w:numPr>
        <w:tabs>
          <w:tab w:val="left" w:pos="340"/>
        </w:tabs>
        <w:rPr>
          <w:lang w:val="fi-FI"/>
        </w:rPr>
      </w:pPr>
      <w:r>
        <w:rPr>
          <w:lang w:val="fi-FI"/>
        </w:rPr>
        <w:t>1 ≥ 2</w:t>
      </w:r>
    </w:p>
    <w:p w:rsidR="00C730B5" w:rsidRDefault="003C410D">
      <w:pPr>
        <w:pStyle w:val="abc-kohdat"/>
        <w:numPr>
          <w:ilvl w:val="0"/>
          <w:numId w:val="151"/>
        </w:numPr>
        <w:tabs>
          <w:tab w:val="left" w:pos="340"/>
        </w:tabs>
        <w:rPr>
          <w:lang w:val="fi-FI"/>
        </w:rPr>
      </w:pPr>
      <w:r>
        <w:rPr>
          <w:lang w:val="fi-FI"/>
        </w:rPr>
        <w:t>0 &lt; 3</w:t>
      </w:r>
    </w:p>
    <w:p w:rsidR="00C730B5" w:rsidRDefault="003C410D">
      <w:pPr>
        <w:pStyle w:val="abc-kohdat"/>
        <w:numPr>
          <w:ilvl w:val="0"/>
          <w:numId w:val="151"/>
        </w:numPr>
        <w:tabs>
          <w:tab w:val="left" w:pos="340"/>
        </w:tabs>
        <w:rPr>
          <w:lang w:val="fi-FI"/>
        </w:rPr>
      </w:pPr>
      <w:r>
        <w:rPr>
          <w:lang w:val="fi-FI"/>
        </w:rPr>
        <w:t>3 ≥ 1</w:t>
      </w:r>
    </w:p>
    <w:p w:rsidR="00C730B5" w:rsidRDefault="003C410D">
      <w:pPr>
        <w:pStyle w:val="abc-kohdat"/>
        <w:numPr>
          <w:ilvl w:val="0"/>
          <w:numId w:val="151"/>
        </w:numPr>
        <w:tabs>
          <w:tab w:val="left" w:pos="340"/>
        </w:tabs>
        <w:rPr>
          <w:lang w:val="fi-FI"/>
        </w:rPr>
      </w:pPr>
      <w:r>
        <w:rPr>
          <w:lang w:val="fi-FI"/>
        </w:rPr>
        <w:t>3 ≥ 3</w:t>
      </w:r>
    </w:p>
    <w:p w:rsidR="00C730B5" w:rsidRDefault="003C410D">
      <w:pPr>
        <w:pStyle w:val="abc-kohdat"/>
        <w:numPr>
          <w:ilvl w:val="0"/>
          <w:numId w:val="151"/>
        </w:numPr>
        <w:tabs>
          <w:tab w:val="left" w:pos="340"/>
        </w:tabs>
        <w:rPr>
          <w:lang w:val="fi-FI"/>
        </w:rPr>
      </w:pPr>
      <w:r>
        <w:rPr>
          <w:lang w:val="fi-FI"/>
        </w:rPr>
        <w:t>1 ≠ -1</w:t>
      </w:r>
    </w:p>
    <w:p w:rsidR="00C730B5" w:rsidRDefault="003C410D">
      <w:pPr>
        <w:pStyle w:val="abc-kohdat"/>
        <w:numPr>
          <w:ilvl w:val="0"/>
          <w:numId w:val="151"/>
        </w:numPr>
        <w:tabs>
          <w:tab w:val="left" w:pos="340"/>
        </w:tabs>
        <w:rPr>
          <w:lang w:val="fi-FI"/>
        </w:rPr>
      </w:pPr>
      <w:r>
        <w:rPr>
          <w:lang w:val="fi-FI"/>
        </w:rPr>
        <w:t>4 ≤ 3</w:t>
      </w:r>
    </w:p>
    <w:p w:rsidR="00C730B5" w:rsidRDefault="00C730B5">
      <w:pPr>
        <w:rPr>
          <w:b/>
        </w:rPr>
      </w:pPr>
    </w:p>
    <w:p w:rsidR="00C730B5" w:rsidRDefault="00C730B5">
      <w:pPr>
        <w:pStyle w:val="tehtvt"/>
        <w:ind w:left="360"/>
      </w:pPr>
    </w:p>
    <w:p w:rsidR="00C730B5" w:rsidRDefault="003C410D">
      <w:r>
        <w:t>Kirjoita matemaattisin symbolein.</w:t>
      </w:r>
    </w:p>
    <w:p w:rsidR="00C730B5" w:rsidRDefault="003C410D">
      <w:pPr>
        <w:pStyle w:val="abc-kohdat"/>
        <w:numPr>
          <w:ilvl w:val="0"/>
          <w:numId w:val="99"/>
        </w:numPr>
        <w:tabs>
          <w:tab w:val="left" w:pos="340"/>
        </w:tabs>
        <w:rPr>
          <w:lang w:val="fi-FI"/>
        </w:rPr>
      </w:pPr>
      <w:r>
        <w:rPr>
          <w:lang w:val="fi-FI"/>
        </w:rPr>
        <w:t>3 on pienempi kuin 6</w:t>
      </w:r>
    </w:p>
    <w:p w:rsidR="00C730B5" w:rsidRDefault="003C410D">
      <w:pPr>
        <w:pStyle w:val="abc-kohdat"/>
        <w:numPr>
          <w:ilvl w:val="0"/>
          <w:numId w:val="99"/>
        </w:numPr>
        <w:tabs>
          <w:tab w:val="left" w:pos="340"/>
        </w:tabs>
        <w:rPr>
          <w:lang w:val="fi-FI"/>
        </w:rPr>
      </w:pPr>
      <w:r>
        <w:rPr>
          <w:lang w:val="fi-FI"/>
        </w:rPr>
        <w:t>3 on suurempi kuin 1</w:t>
      </w:r>
    </w:p>
    <w:p w:rsidR="00C730B5" w:rsidRDefault="003C410D">
      <w:pPr>
        <w:pStyle w:val="abc-kohdat"/>
        <w:numPr>
          <w:ilvl w:val="0"/>
          <w:numId w:val="99"/>
        </w:numPr>
        <w:tabs>
          <w:tab w:val="left" w:pos="340"/>
        </w:tabs>
        <w:rPr>
          <w:lang w:val="fi-FI"/>
        </w:rPr>
      </w:pPr>
      <w:r>
        <w:rPr>
          <w:lang w:val="fi-FI"/>
        </w:rPr>
        <w:t>1 on positiivinen</w:t>
      </w:r>
    </w:p>
    <w:p w:rsidR="00C730B5" w:rsidRDefault="003C410D">
      <w:pPr>
        <w:pStyle w:val="abc-kohdat"/>
        <w:numPr>
          <w:ilvl w:val="0"/>
          <w:numId w:val="99"/>
        </w:numPr>
        <w:tabs>
          <w:tab w:val="left" w:pos="340"/>
        </w:tabs>
        <w:rPr>
          <w:lang w:val="fi-FI"/>
        </w:rPr>
      </w:pPr>
      <w:proofErr w:type="gramStart"/>
      <w:r>
        <w:rPr>
          <w:lang w:val="fi-FI"/>
        </w:rPr>
        <w:t>–1</w:t>
      </w:r>
      <w:proofErr w:type="gramEnd"/>
      <w:r>
        <w:rPr>
          <w:lang w:val="fi-FI"/>
        </w:rPr>
        <w:t xml:space="preserve"> on negatiivinen</w:t>
      </w:r>
    </w:p>
    <w:p w:rsidR="00C730B5" w:rsidRDefault="003C410D">
      <w:pPr>
        <w:pStyle w:val="abc-kohdat"/>
        <w:numPr>
          <w:ilvl w:val="0"/>
          <w:numId w:val="99"/>
        </w:numPr>
        <w:tabs>
          <w:tab w:val="left" w:pos="340"/>
        </w:tabs>
        <w:rPr>
          <w:lang w:val="fi-FI"/>
        </w:rPr>
      </w:pPr>
      <w:r>
        <w:rPr>
          <w:lang w:val="fi-FI"/>
        </w:rPr>
        <w:t>2 on erisuuri kuin 3</w:t>
      </w:r>
    </w:p>
    <w:p w:rsidR="00C730B5" w:rsidRDefault="003C410D">
      <w:pPr>
        <w:pStyle w:val="abc-kohdat"/>
        <w:numPr>
          <w:ilvl w:val="0"/>
          <w:numId w:val="99"/>
        </w:numPr>
        <w:tabs>
          <w:tab w:val="left" w:pos="340"/>
        </w:tabs>
        <w:rPr>
          <w:lang w:val="fi-FI"/>
        </w:rPr>
      </w:pPr>
      <w:r>
        <w:rPr>
          <w:lang w:val="fi-FI"/>
        </w:rPr>
        <w:t>Hinta on enintään 100 €.</w:t>
      </w:r>
    </w:p>
    <w:p w:rsidR="00C730B5" w:rsidRDefault="003C410D">
      <w:pPr>
        <w:pStyle w:val="abc-kohdat"/>
        <w:numPr>
          <w:ilvl w:val="0"/>
          <w:numId w:val="99"/>
        </w:numPr>
        <w:tabs>
          <w:tab w:val="left" w:pos="340"/>
        </w:tabs>
        <w:rPr>
          <w:lang w:val="fi-FI"/>
        </w:rPr>
      </w:pPr>
      <w:r>
        <w:rPr>
          <w:lang w:val="fi-FI"/>
        </w:rPr>
        <w:t>Matka on vähintään 2 km.</w:t>
      </w:r>
    </w:p>
    <w:p w:rsidR="00C730B5" w:rsidRDefault="003C410D">
      <w:pPr>
        <w:pStyle w:val="abc-kohdat"/>
        <w:numPr>
          <w:ilvl w:val="0"/>
          <w:numId w:val="99"/>
        </w:numPr>
        <w:tabs>
          <w:tab w:val="left" w:pos="340"/>
        </w:tabs>
        <w:rPr>
          <w:lang w:val="fi-FI"/>
        </w:rPr>
      </w:pPr>
      <w:r>
        <w:rPr>
          <w:lang w:val="fi-FI"/>
        </w:rPr>
        <w:t xml:space="preserve">Pakkasta on vähintään 20 </w:t>
      </w:r>
      <w:r>
        <w:rPr>
          <w:vertAlign w:val="superscript"/>
          <w:lang w:val="fi-FI"/>
        </w:rPr>
        <w:t>o</w:t>
      </w:r>
      <w:r>
        <w:rPr>
          <w:lang w:val="fi-FI"/>
        </w:rPr>
        <w:t>C.</w:t>
      </w:r>
    </w:p>
    <w:p w:rsidR="00C730B5" w:rsidRDefault="003C410D">
      <w:pPr>
        <w:pStyle w:val="abc-kohdat"/>
        <w:numPr>
          <w:ilvl w:val="0"/>
          <w:numId w:val="99"/>
        </w:numPr>
        <w:tabs>
          <w:tab w:val="left" w:pos="340"/>
        </w:tabs>
        <w:rPr>
          <w:lang w:val="fi-FI"/>
        </w:rPr>
      </w:pPr>
      <w:r>
        <w:rPr>
          <w:lang w:val="fi-FI"/>
        </w:rPr>
        <w:t xml:space="preserve">Lämpötila vaihtelee 15 </w:t>
      </w:r>
      <w:r>
        <w:rPr>
          <w:vertAlign w:val="superscript"/>
          <w:lang w:val="fi-FI"/>
        </w:rPr>
        <w:t>o</w:t>
      </w:r>
      <w:r>
        <w:rPr>
          <w:lang w:val="fi-FI"/>
        </w:rPr>
        <w:t xml:space="preserve">C:sta 25 </w:t>
      </w:r>
      <w:r>
        <w:rPr>
          <w:vertAlign w:val="superscript"/>
          <w:lang w:val="fi-FI"/>
        </w:rPr>
        <w:t>o</w:t>
      </w:r>
      <w:r>
        <w:rPr>
          <w:lang w:val="fi-FI"/>
        </w:rPr>
        <w:t>C:een.</w:t>
      </w:r>
    </w:p>
    <w:p w:rsidR="00C730B5" w:rsidRDefault="00C730B5"/>
    <w:p w:rsidR="00C730B5" w:rsidRDefault="00C730B5">
      <w:pPr>
        <w:pStyle w:val="tehtvt"/>
        <w:ind w:left="360"/>
      </w:pPr>
    </w:p>
    <w:p w:rsidR="00C730B5" w:rsidRDefault="003C410D">
      <w:r>
        <w:t>Mitkä luvuista 0, 3, 5 ja 7 toteuttavat ehdon</w:t>
      </w:r>
    </w:p>
    <w:p w:rsidR="00C730B5" w:rsidRDefault="003C410D">
      <w:pPr>
        <w:pStyle w:val="abc-kohdat"/>
        <w:numPr>
          <w:ilvl w:val="0"/>
          <w:numId w:val="152"/>
        </w:numPr>
        <w:tabs>
          <w:tab w:val="left" w:pos="340"/>
        </w:tabs>
      </w:pPr>
      <w:r w:rsidRPr="00D37682">
        <w:rPr>
          <w:position w:val="-6"/>
        </w:rPr>
        <w:object w:dxaOrig="859" w:dyaOrig="279">
          <v:shape id="_x0000_i1060" type="#_x0000_t75" style="width:42.7pt;height:14.25pt" o:ole="" filled="t">
            <v:fill color2="black"/>
            <v:imagedata r:id="rId88" o:title=""/>
          </v:shape>
          <o:OLEObject Type="Embed" ProgID="Equation.3" ShapeID="_x0000_i1060" DrawAspect="Content" ObjectID="_1417024875" r:id="rId89"/>
        </w:object>
      </w:r>
    </w:p>
    <w:p w:rsidR="00C730B5" w:rsidRDefault="003C410D">
      <w:pPr>
        <w:pStyle w:val="abc-kohdat"/>
        <w:numPr>
          <w:ilvl w:val="0"/>
          <w:numId w:val="152"/>
        </w:numPr>
        <w:tabs>
          <w:tab w:val="left" w:pos="340"/>
        </w:tabs>
      </w:pPr>
      <w:r w:rsidRPr="00D37682">
        <w:rPr>
          <w:position w:val="-6"/>
        </w:rPr>
        <w:object w:dxaOrig="1240" w:dyaOrig="279">
          <v:shape id="_x0000_i1061" type="#_x0000_t75" style="width:61.95pt;height:14.25pt" o:ole="" filled="t">
            <v:fill color2="black"/>
            <v:imagedata r:id="rId90" o:title=""/>
          </v:shape>
          <o:OLEObject Type="Embed" ProgID="Equation.3" ShapeID="_x0000_i1061" DrawAspect="Content" ObjectID="_1417024876" r:id="rId91"/>
        </w:object>
      </w:r>
    </w:p>
    <w:p w:rsidR="00C730B5" w:rsidRDefault="003C410D">
      <w:pPr>
        <w:pStyle w:val="abc-kohdat"/>
        <w:numPr>
          <w:ilvl w:val="0"/>
          <w:numId w:val="152"/>
        </w:numPr>
        <w:tabs>
          <w:tab w:val="left" w:pos="340"/>
        </w:tabs>
      </w:pPr>
      <w:r w:rsidRPr="00D37682">
        <w:rPr>
          <w:position w:val="-6"/>
        </w:rPr>
        <w:object w:dxaOrig="859" w:dyaOrig="279">
          <v:shape id="_x0000_i1062" type="#_x0000_t75" style="width:42.7pt;height:14.25pt" o:ole="" filled="t">
            <v:fill color2="black"/>
            <v:imagedata r:id="rId92" o:title=""/>
          </v:shape>
          <o:OLEObject Type="Embed" ProgID="Equation.3" ShapeID="_x0000_i1062" DrawAspect="Content" ObjectID="_1417024877" r:id="rId93"/>
        </w:object>
      </w:r>
      <w:r>
        <w:t>?</w:t>
      </w:r>
    </w:p>
    <w:p w:rsidR="00C730B5" w:rsidRDefault="00C730B5"/>
    <w:p w:rsidR="00C730B5" w:rsidRDefault="00C730B5">
      <w:pPr>
        <w:pStyle w:val="tehtvt"/>
        <w:ind w:left="360"/>
      </w:pPr>
    </w:p>
    <w:p w:rsidR="00C730B5" w:rsidRDefault="003C410D">
      <w:r>
        <w:t xml:space="preserve">Esitä lukusuoralla ne kokonaisluvut, jotka toteuttavat ehdon </w:t>
      </w:r>
      <w:r w:rsidRPr="00D37682">
        <w:rPr>
          <w:position w:val="-6"/>
        </w:rPr>
        <w:object w:dxaOrig="1240" w:dyaOrig="279">
          <v:shape id="_x0000_i1063" type="#_x0000_t75" style="width:61.95pt;height:14.25pt" o:ole="" filled="t">
            <v:fill color2="black"/>
            <v:imagedata r:id="rId94" o:title=""/>
          </v:shape>
          <o:OLEObject Type="Embed" ProgID="Equation.3" ShapeID="_x0000_i1063" DrawAspect="Content" ObjectID="_1417024878" r:id="rId95"/>
        </w:object>
      </w:r>
      <w:r>
        <w:t>.</w:t>
      </w:r>
    </w:p>
    <w:p w:rsidR="00C730B5" w:rsidRDefault="00C730B5"/>
    <w:p w:rsidR="00C730B5" w:rsidRDefault="00C730B5">
      <w:pPr>
        <w:pStyle w:val="tehtvt"/>
        <w:ind w:left="360"/>
      </w:pPr>
    </w:p>
    <w:p w:rsidR="00C730B5" w:rsidRDefault="003C410D">
      <w:r>
        <w:t xml:space="preserve">Merkitse lukusuoralle kaikki ne kokonaisluvut </w:t>
      </w:r>
      <w:r>
        <w:rPr>
          <w:i/>
          <w:iCs/>
        </w:rPr>
        <w:t>x</w:t>
      </w:r>
      <w:r>
        <w:t xml:space="preserve">, jotka toteuttavat ehdon </w:t>
      </w:r>
      <w:r w:rsidRPr="00D37682">
        <w:rPr>
          <w:position w:val="-6"/>
        </w:rPr>
        <w:object w:dxaOrig="940" w:dyaOrig="279">
          <v:shape id="_x0000_i1064" type="#_x0000_t75" style="width:46.9pt;height:14.25pt" o:ole="" filled="t">
            <v:fill color2="black"/>
            <v:imagedata r:id="rId96" o:title=""/>
          </v:shape>
          <o:OLEObject Type="Embed" ProgID="Equation.3" ShapeID="_x0000_i1064" DrawAspect="Content" ObjectID="_1417024879" r:id="rId97"/>
        </w:object>
      </w:r>
      <w:r>
        <w:t>.</w:t>
      </w:r>
    </w:p>
    <w:p w:rsidR="00C730B5" w:rsidRDefault="00C730B5"/>
    <w:p w:rsidR="00C730B5" w:rsidRDefault="00C730B5">
      <w:pPr>
        <w:pStyle w:val="tehtvt"/>
        <w:ind w:left="360"/>
      </w:pPr>
    </w:p>
    <w:p w:rsidR="00C730B5" w:rsidRDefault="003C410D">
      <w:r>
        <w:t xml:space="preserve">Mitkä luonnolliset luvut </w:t>
      </w:r>
      <w:r>
        <w:rPr>
          <w:i/>
          <w:iCs/>
        </w:rPr>
        <w:t>x</w:t>
      </w:r>
      <w:r>
        <w:t xml:space="preserve"> toteuttavat ehdon</w:t>
      </w:r>
    </w:p>
    <w:p w:rsidR="00C730B5" w:rsidRDefault="003C410D">
      <w:pPr>
        <w:pStyle w:val="abc-kohdat"/>
        <w:numPr>
          <w:ilvl w:val="0"/>
          <w:numId w:val="153"/>
        </w:numPr>
        <w:tabs>
          <w:tab w:val="left" w:pos="340"/>
        </w:tabs>
      </w:pPr>
      <w:r w:rsidRPr="00D37682">
        <w:rPr>
          <w:position w:val="-6"/>
        </w:rPr>
        <w:object w:dxaOrig="580" w:dyaOrig="279">
          <v:shape id="_x0000_i1065" type="#_x0000_t75" style="width:29.3pt;height:14.25pt" o:ole="" filled="t">
            <v:fill color2="black"/>
            <v:imagedata r:id="rId98" o:title=""/>
          </v:shape>
          <o:OLEObject Type="Embed" ProgID="Equation.3" ShapeID="_x0000_i1065" DrawAspect="Content" ObjectID="_1417024880" r:id="rId99"/>
        </w:object>
      </w:r>
    </w:p>
    <w:p w:rsidR="00C730B5" w:rsidRDefault="003C410D">
      <w:pPr>
        <w:pStyle w:val="abc-kohdat"/>
        <w:numPr>
          <w:ilvl w:val="0"/>
          <w:numId w:val="153"/>
        </w:numPr>
        <w:tabs>
          <w:tab w:val="left" w:pos="340"/>
        </w:tabs>
      </w:pPr>
      <w:r w:rsidRPr="00D37682">
        <w:rPr>
          <w:position w:val="-6"/>
        </w:rPr>
        <w:object w:dxaOrig="920" w:dyaOrig="279">
          <v:shape id="_x0000_i1066" type="#_x0000_t75" style="width:46.05pt;height:14.25pt" o:ole="" filled="t">
            <v:fill color2="black"/>
            <v:imagedata r:id="rId100" o:title=""/>
          </v:shape>
          <o:OLEObject Type="Embed" ProgID="Equation.3" ShapeID="_x0000_i1066" DrawAspect="Content" ObjectID="_1417024881" r:id="rId101"/>
        </w:object>
      </w:r>
    </w:p>
    <w:p w:rsidR="00C730B5" w:rsidRDefault="003C410D">
      <w:pPr>
        <w:pStyle w:val="abc-kohdat"/>
        <w:numPr>
          <w:ilvl w:val="0"/>
          <w:numId w:val="153"/>
        </w:numPr>
        <w:tabs>
          <w:tab w:val="left" w:pos="340"/>
        </w:tabs>
      </w:pPr>
      <w:r w:rsidRPr="00D37682">
        <w:rPr>
          <w:position w:val="-1"/>
        </w:rPr>
        <w:object w:dxaOrig="859" w:dyaOrig="279">
          <v:shape id="_x0000_i1067" type="#_x0000_t75" style="width:42.7pt;height:14.25pt" o:ole="" filled="t">
            <v:fill color2="black"/>
            <v:imagedata r:id="rId102" o:title=""/>
          </v:shape>
          <o:OLEObject Type="Embed" ProgID="Equation.3" ShapeID="_x0000_i1067" DrawAspect="Content" ObjectID="_1417024882" r:id="rId103"/>
        </w:object>
      </w:r>
    </w:p>
    <w:p w:rsidR="00C730B5" w:rsidRDefault="003C410D">
      <w:pPr>
        <w:pStyle w:val="abc-kohdat"/>
        <w:numPr>
          <w:ilvl w:val="0"/>
          <w:numId w:val="153"/>
        </w:numPr>
        <w:tabs>
          <w:tab w:val="left" w:pos="340"/>
        </w:tabs>
      </w:pPr>
      <w:r w:rsidRPr="00D37682">
        <w:rPr>
          <w:position w:val="-6"/>
        </w:rPr>
        <w:object w:dxaOrig="1160" w:dyaOrig="279">
          <v:shape id="_x0000_i1068" type="#_x0000_t75" style="width:57.75pt;height:14.25pt" o:ole="" filled="t">
            <v:fill color2="black"/>
            <v:imagedata r:id="rId104" o:title=""/>
          </v:shape>
          <o:OLEObject Type="Embed" ProgID="Equation.3" ShapeID="_x0000_i1068" DrawAspect="Content" ObjectID="_1417024883" r:id="rId105"/>
        </w:object>
      </w:r>
      <w:r>
        <w:t>?</w:t>
      </w:r>
    </w:p>
    <w:p w:rsidR="00C730B5" w:rsidRDefault="00C730B5"/>
    <w:p w:rsidR="00C730B5" w:rsidRDefault="00C730B5">
      <w:pPr>
        <w:pStyle w:val="tehtvt"/>
        <w:ind w:left="360"/>
      </w:pPr>
    </w:p>
    <w:p w:rsidR="00C730B5" w:rsidRDefault="003C410D">
      <w:r>
        <w:t>Piirrä lukusuora ja merkitse siihen reaaliluvut, jotka ovat</w:t>
      </w:r>
    </w:p>
    <w:p w:rsidR="00C730B5" w:rsidRDefault="003C410D">
      <w:pPr>
        <w:pStyle w:val="abc-kohdat"/>
        <w:numPr>
          <w:ilvl w:val="0"/>
          <w:numId w:val="154"/>
        </w:numPr>
        <w:tabs>
          <w:tab w:val="left" w:pos="340"/>
        </w:tabs>
        <w:rPr>
          <w:lang w:val="fi-FI"/>
        </w:rPr>
      </w:pPr>
      <w:r>
        <w:rPr>
          <w:lang w:val="fi-FI"/>
        </w:rPr>
        <w:t>enemmän tai yhtä paljon kuin 2</w:t>
      </w:r>
    </w:p>
    <w:p w:rsidR="00C730B5" w:rsidRDefault="003C410D">
      <w:pPr>
        <w:pStyle w:val="abc-kohdat"/>
        <w:numPr>
          <w:ilvl w:val="0"/>
          <w:numId w:val="154"/>
        </w:numPr>
        <w:tabs>
          <w:tab w:val="left" w:pos="340"/>
        </w:tabs>
        <w:rPr>
          <w:lang w:val="fi-FI"/>
        </w:rPr>
      </w:pPr>
      <w:r>
        <w:rPr>
          <w:lang w:val="fi-FI"/>
        </w:rPr>
        <w:t>enemmän kuin 3</w:t>
      </w:r>
    </w:p>
    <w:p w:rsidR="00C730B5" w:rsidRDefault="003C410D">
      <w:pPr>
        <w:pStyle w:val="abc-kohdat"/>
        <w:numPr>
          <w:ilvl w:val="0"/>
          <w:numId w:val="154"/>
        </w:numPr>
        <w:tabs>
          <w:tab w:val="left" w:pos="340"/>
        </w:tabs>
        <w:rPr>
          <w:lang w:val="fi-FI"/>
        </w:rPr>
      </w:pPr>
      <w:r>
        <w:rPr>
          <w:lang w:val="fi-FI"/>
        </w:rPr>
        <w:t>vähintään 5</w:t>
      </w:r>
    </w:p>
    <w:p w:rsidR="00C730B5" w:rsidRDefault="003C410D">
      <w:pPr>
        <w:pStyle w:val="abc-kohdat"/>
        <w:numPr>
          <w:ilvl w:val="0"/>
          <w:numId w:val="154"/>
        </w:numPr>
        <w:tabs>
          <w:tab w:val="left" w:pos="340"/>
        </w:tabs>
        <w:rPr>
          <w:lang w:val="fi-FI"/>
        </w:rPr>
      </w:pPr>
      <w:r>
        <w:rPr>
          <w:lang w:val="fi-FI"/>
        </w:rPr>
        <w:t>vähemmän kuin 1</w:t>
      </w:r>
    </w:p>
    <w:p w:rsidR="00C730B5" w:rsidRDefault="003C410D">
      <w:pPr>
        <w:pStyle w:val="abc-kohdat"/>
        <w:numPr>
          <w:ilvl w:val="0"/>
          <w:numId w:val="154"/>
        </w:numPr>
        <w:tabs>
          <w:tab w:val="left" w:pos="340"/>
        </w:tabs>
        <w:rPr>
          <w:lang w:val="fi-FI"/>
        </w:rPr>
      </w:pPr>
      <w:r>
        <w:rPr>
          <w:lang w:val="fi-FI"/>
        </w:rPr>
        <w:t xml:space="preserve">enemmän kuin </w:t>
      </w:r>
      <w:proofErr w:type="gramStart"/>
      <w:r>
        <w:rPr>
          <w:lang w:val="fi-FI"/>
        </w:rPr>
        <w:t>–1</w:t>
      </w:r>
      <w:proofErr w:type="gramEnd"/>
    </w:p>
    <w:p w:rsidR="00C730B5" w:rsidRDefault="003C410D">
      <w:pPr>
        <w:pStyle w:val="abc-kohdat"/>
        <w:numPr>
          <w:ilvl w:val="0"/>
          <w:numId w:val="154"/>
        </w:numPr>
        <w:tabs>
          <w:tab w:val="left" w:pos="340"/>
        </w:tabs>
        <w:rPr>
          <w:lang w:val="fi-FI"/>
        </w:rPr>
      </w:pPr>
      <w:r>
        <w:rPr>
          <w:lang w:val="fi-FI"/>
        </w:rPr>
        <w:t xml:space="preserve">enemmän kuin </w:t>
      </w:r>
      <w:proofErr w:type="gramStart"/>
      <w:r>
        <w:rPr>
          <w:lang w:val="fi-FI"/>
        </w:rPr>
        <w:t>–1</w:t>
      </w:r>
      <w:proofErr w:type="gramEnd"/>
      <w:r>
        <w:rPr>
          <w:lang w:val="fi-FI"/>
        </w:rPr>
        <w:t>, mutta vähemmän kuin 1</w:t>
      </w:r>
    </w:p>
    <w:p w:rsidR="00C730B5" w:rsidRDefault="003C410D">
      <w:pPr>
        <w:pStyle w:val="abc-kohdat"/>
        <w:numPr>
          <w:ilvl w:val="0"/>
          <w:numId w:val="154"/>
        </w:numPr>
        <w:tabs>
          <w:tab w:val="left" w:pos="340"/>
        </w:tabs>
        <w:rPr>
          <w:lang w:val="fi-FI"/>
        </w:rPr>
      </w:pPr>
      <w:r>
        <w:rPr>
          <w:lang w:val="fi-FI"/>
        </w:rPr>
        <w:t xml:space="preserve">vähemmän tai yhtä paljon kuin </w:t>
      </w:r>
      <w:proofErr w:type="gramStart"/>
      <w:r>
        <w:rPr>
          <w:lang w:val="fi-FI"/>
        </w:rPr>
        <w:t>–2</w:t>
      </w:r>
      <w:proofErr w:type="gramEnd"/>
    </w:p>
    <w:p w:rsidR="00C730B5" w:rsidRDefault="00C730B5"/>
    <w:p w:rsidR="00C730B5" w:rsidRDefault="00C730B5">
      <w:pPr>
        <w:pStyle w:val="tehtvt"/>
        <w:ind w:left="360"/>
      </w:pPr>
    </w:p>
    <w:p w:rsidR="00C730B5" w:rsidRDefault="003C410D">
      <w:r>
        <w:t xml:space="preserve">Esitä lukusuoralla kaikki ne reaaliluvut </w:t>
      </w:r>
      <w:r>
        <w:rPr>
          <w:i/>
          <w:iCs/>
        </w:rPr>
        <w:t>x</w:t>
      </w:r>
      <w:r>
        <w:t xml:space="preserve">, jotka toteuttavat ehdon </w:t>
      </w:r>
      <w:r w:rsidRPr="00D37682">
        <w:rPr>
          <w:position w:val="-1"/>
        </w:rPr>
        <w:object w:dxaOrig="560" w:dyaOrig="279">
          <v:shape id="_x0000_i1069" type="#_x0000_t75" style="width:27.65pt;height:14.25pt" o:ole="" filled="t">
            <v:fill color2="black"/>
            <v:imagedata r:id="rId106" o:title=""/>
          </v:shape>
          <o:OLEObject Type="Embed" ProgID="Equation.3" ShapeID="_x0000_i1069" DrawAspect="Content" ObjectID="_1417024884" r:id="rId107"/>
        </w:object>
      </w:r>
      <w:r>
        <w:t>.</w:t>
      </w:r>
    </w:p>
    <w:p w:rsidR="00C730B5" w:rsidRDefault="00C730B5"/>
    <w:p w:rsidR="00C730B5" w:rsidRDefault="00C730B5"/>
    <w:p w:rsidR="00C730B5" w:rsidRDefault="00C730B5"/>
    <w:p w:rsidR="00BF16B9" w:rsidRDefault="00BF16B9"/>
    <w:p w:rsidR="00BF16B9" w:rsidRDefault="00BF16B9"/>
    <w:p w:rsidR="00BF16B9" w:rsidRDefault="00BF16B9"/>
    <w:p w:rsidR="00C730B5" w:rsidRDefault="003C410D">
      <w:r>
        <w:object w:dxaOrig="6479" w:dyaOrig="375">
          <v:shape id="_x0000_i1070" type="#_x0000_t75" style="width:324pt;height:18.4pt" o:ole="">
            <v:imagedata r:id="rId108" o:title=""/>
          </v:shape>
          <o:OLEObject Type="Embed" ProgID="PBrush" ShapeID="_x0000_i1070" DrawAspect="Content" ObjectID="_1417024885" r:id="rId109"/>
        </w:object>
      </w:r>
    </w:p>
    <w:p w:rsidR="00C730B5" w:rsidRDefault="00C730B5"/>
    <w:p w:rsidR="00C730B5" w:rsidRDefault="00C730B5">
      <w:pPr>
        <w:pStyle w:val="tehtvt"/>
        <w:ind w:left="360"/>
      </w:pPr>
    </w:p>
    <w:p w:rsidR="00C730B5" w:rsidRDefault="003C410D">
      <w:r>
        <w:t>Onko väite tosi vai epätosi?</w:t>
      </w:r>
    </w:p>
    <w:p w:rsidR="00C730B5" w:rsidRDefault="003C410D">
      <w:pPr>
        <w:pStyle w:val="abc-kohdat"/>
        <w:numPr>
          <w:ilvl w:val="0"/>
          <w:numId w:val="97"/>
        </w:numPr>
        <w:tabs>
          <w:tab w:val="left" w:pos="340"/>
        </w:tabs>
        <w:rPr>
          <w:lang w:val="fi-FI"/>
        </w:rPr>
      </w:pPr>
      <w:proofErr w:type="gramStart"/>
      <w:r>
        <w:rPr>
          <w:lang w:val="fi-FI"/>
        </w:rPr>
        <w:t>–7</w:t>
      </w:r>
      <w:proofErr w:type="gramEnd"/>
      <w:r>
        <w:rPr>
          <w:lang w:val="fi-FI"/>
        </w:rPr>
        <w:t xml:space="preserve"> on suurempi kuin –2</w:t>
      </w:r>
    </w:p>
    <w:p w:rsidR="00C730B5" w:rsidRDefault="003C410D">
      <w:pPr>
        <w:pStyle w:val="abc-kohdat"/>
        <w:numPr>
          <w:ilvl w:val="0"/>
          <w:numId w:val="97"/>
        </w:numPr>
        <w:tabs>
          <w:tab w:val="left" w:pos="340"/>
        </w:tabs>
        <w:rPr>
          <w:lang w:val="fi-FI"/>
        </w:rPr>
      </w:pPr>
      <w:proofErr w:type="gramStart"/>
      <w:r>
        <w:rPr>
          <w:lang w:val="fi-FI"/>
        </w:rPr>
        <w:t>–3</w:t>
      </w:r>
      <w:proofErr w:type="gramEnd"/>
      <w:r>
        <w:rPr>
          <w:lang w:val="fi-FI"/>
        </w:rPr>
        <w:t xml:space="preserve"> on pienempi kuin 0</w:t>
      </w:r>
    </w:p>
    <w:p w:rsidR="00C730B5" w:rsidRDefault="003C410D">
      <w:pPr>
        <w:pStyle w:val="abc-kohdat"/>
        <w:numPr>
          <w:ilvl w:val="0"/>
          <w:numId w:val="97"/>
        </w:numPr>
        <w:tabs>
          <w:tab w:val="left" w:pos="340"/>
        </w:tabs>
        <w:rPr>
          <w:lang w:val="fi-FI"/>
        </w:rPr>
      </w:pPr>
      <w:proofErr w:type="gramStart"/>
      <w:r>
        <w:rPr>
          <w:lang w:val="fi-FI"/>
        </w:rPr>
        <w:t>–45</w:t>
      </w:r>
      <w:proofErr w:type="gramEnd"/>
      <w:r>
        <w:rPr>
          <w:lang w:val="fi-FI"/>
        </w:rPr>
        <w:t xml:space="preserve"> on enemmän kuin 6</w:t>
      </w:r>
    </w:p>
    <w:p w:rsidR="00C730B5" w:rsidRDefault="003C410D">
      <w:pPr>
        <w:pStyle w:val="abc-kohdat"/>
        <w:numPr>
          <w:ilvl w:val="0"/>
          <w:numId w:val="97"/>
        </w:numPr>
        <w:tabs>
          <w:tab w:val="left" w:pos="340"/>
        </w:tabs>
        <w:rPr>
          <w:lang w:val="fi-FI"/>
        </w:rPr>
      </w:pPr>
      <w:proofErr w:type="gramStart"/>
      <w:r>
        <w:rPr>
          <w:lang w:val="fi-FI"/>
        </w:rPr>
        <w:t>–5</w:t>
      </w:r>
      <w:proofErr w:type="gramEnd"/>
      <w:r>
        <w:rPr>
          <w:lang w:val="fi-FI"/>
        </w:rPr>
        <w:t xml:space="preserve"> &gt; 3 &lt; -2</w:t>
      </w:r>
    </w:p>
    <w:p w:rsidR="00C730B5" w:rsidRDefault="003C410D">
      <w:pPr>
        <w:pStyle w:val="abc-kohdat"/>
        <w:numPr>
          <w:ilvl w:val="0"/>
          <w:numId w:val="97"/>
        </w:numPr>
        <w:tabs>
          <w:tab w:val="left" w:pos="340"/>
        </w:tabs>
        <w:rPr>
          <w:lang w:val="fi-FI"/>
        </w:rPr>
      </w:pPr>
      <w:r>
        <w:rPr>
          <w:lang w:val="fi-FI"/>
        </w:rPr>
        <w:t>0 &lt; 1</w:t>
      </w:r>
    </w:p>
    <w:p w:rsidR="00C730B5" w:rsidRDefault="003C410D">
      <w:pPr>
        <w:pStyle w:val="abc-kohdat"/>
        <w:numPr>
          <w:ilvl w:val="0"/>
          <w:numId w:val="97"/>
        </w:numPr>
        <w:tabs>
          <w:tab w:val="left" w:pos="340"/>
        </w:tabs>
        <w:rPr>
          <w:lang w:val="fi-FI"/>
        </w:rPr>
      </w:pPr>
      <w:proofErr w:type="gramStart"/>
      <w:r>
        <w:rPr>
          <w:lang w:val="fi-FI"/>
        </w:rPr>
        <w:t>–2</w:t>
      </w:r>
      <w:proofErr w:type="gramEnd"/>
      <w:r>
        <w:rPr>
          <w:lang w:val="fi-FI"/>
        </w:rPr>
        <w:t xml:space="preserve"> &gt; 1</w:t>
      </w:r>
    </w:p>
    <w:p w:rsidR="00C730B5" w:rsidRDefault="00C730B5"/>
    <w:p w:rsidR="00C730B5" w:rsidRDefault="00C730B5">
      <w:pPr>
        <w:pStyle w:val="tehtvt"/>
        <w:ind w:left="360"/>
      </w:pPr>
    </w:p>
    <w:p w:rsidR="00C730B5" w:rsidRDefault="003C410D">
      <w:r>
        <w:t>Kirjoita epäyhtälönä</w:t>
      </w:r>
    </w:p>
    <w:p w:rsidR="00C730B5" w:rsidRDefault="003C410D">
      <w:pPr>
        <w:pStyle w:val="abc-kohdat"/>
        <w:numPr>
          <w:ilvl w:val="0"/>
          <w:numId w:val="155"/>
        </w:numPr>
        <w:tabs>
          <w:tab w:val="left" w:pos="340"/>
        </w:tabs>
        <w:rPr>
          <w:lang w:val="fi-FI"/>
        </w:rPr>
      </w:pPr>
      <w:r>
        <w:rPr>
          <w:lang w:val="fi-FI"/>
        </w:rPr>
        <w:t xml:space="preserve">Kanojen määrä </w:t>
      </w:r>
      <w:r>
        <w:rPr>
          <w:i/>
          <w:lang w:val="fi-FI"/>
        </w:rPr>
        <w:t>k</w:t>
      </w:r>
      <w:r>
        <w:rPr>
          <w:lang w:val="fi-FI"/>
        </w:rPr>
        <w:t xml:space="preserve"> on enintään 500 kpl.</w:t>
      </w:r>
    </w:p>
    <w:p w:rsidR="00C730B5" w:rsidRDefault="003C410D">
      <w:pPr>
        <w:pStyle w:val="abc-kohdat"/>
        <w:numPr>
          <w:ilvl w:val="0"/>
          <w:numId w:val="155"/>
        </w:numPr>
        <w:tabs>
          <w:tab w:val="left" w:pos="340"/>
        </w:tabs>
        <w:rPr>
          <w:lang w:val="fi-FI"/>
        </w:rPr>
      </w:pPr>
      <w:r>
        <w:rPr>
          <w:lang w:val="fi-FI"/>
        </w:rPr>
        <w:t xml:space="preserve">Lahjavero </w:t>
      </w:r>
      <w:r>
        <w:rPr>
          <w:i/>
          <w:lang w:val="fi-FI"/>
        </w:rPr>
        <w:t>x</w:t>
      </w:r>
      <w:r>
        <w:rPr>
          <w:lang w:val="fi-FI"/>
        </w:rPr>
        <w:t xml:space="preserve"> on yli 4 000 €.</w:t>
      </w:r>
    </w:p>
    <w:p w:rsidR="00C730B5" w:rsidRDefault="003C410D">
      <w:pPr>
        <w:pStyle w:val="abc-kohdat"/>
        <w:numPr>
          <w:ilvl w:val="0"/>
          <w:numId w:val="155"/>
        </w:numPr>
        <w:tabs>
          <w:tab w:val="left" w:pos="340"/>
        </w:tabs>
        <w:rPr>
          <w:lang w:val="fi-FI"/>
        </w:rPr>
      </w:pPr>
      <w:r>
        <w:rPr>
          <w:lang w:val="fi-FI"/>
        </w:rPr>
        <w:t xml:space="preserve">Ryhmäalennuksen saa, kun lähtijöiden lukumäärä </w:t>
      </w:r>
      <w:r>
        <w:rPr>
          <w:i/>
          <w:lang w:val="fi-FI"/>
        </w:rPr>
        <w:t>n</w:t>
      </w:r>
      <w:r>
        <w:rPr>
          <w:lang w:val="fi-FI"/>
        </w:rPr>
        <w:t xml:space="preserve"> on vähintään 8.</w:t>
      </w:r>
    </w:p>
    <w:p w:rsidR="00C730B5" w:rsidRDefault="003C410D">
      <w:pPr>
        <w:pStyle w:val="abc-kohdat"/>
        <w:numPr>
          <w:ilvl w:val="0"/>
          <w:numId w:val="155"/>
        </w:numPr>
        <w:tabs>
          <w:tab w:val="left" w:pos="340"/>
        </w:tabs>
        <w:rPr>
          <w:lang w:val="fi-FI"/>
        </w:rPr>
      </w:pPr>
      <w:r>
        <w:rPr>
          <w:lang w:val="fi-FI"/>
        </w:rPr>
        <w:t xml:space="preserve">Vuokra </w:t>
      </w:r>
      <w:r>
        <w:rPr>
          <w:i/>
          <w:lang w:val="fi-FI"/>
        </w:rPr>
        <w:t>x</w:t>
      </w:r>
      <w:r>
        <w:rPr>
          <w:lang w:val="fi-FI"/>
        </w:rPr>
        <w:t xml:space="preserve"> on vähintään 250 € ja enintään 550 €.</w:t>
      </w:r>
    </w:p>
    <w:p w:rsidR="00C730B5" w:rsidRDefault="00C730B5"/>
    <w:p w:rsidR="00C730B5" w:rsidRDefault="00C730B5">
      <w:pPr>
        <w:pStyle w:val="tehtvt"/>
        <w:ind w:left="360"/>
      </w:pPr>
    </w:p>
    <w:p w:rsidR="00C730B5" w:rsidRDefault="003C410D">
      <w:r>
        <w:t>Luettele kaikki</w:t>
      </w:r>
    </w:p>
    <w:p w:rsidR="00C730B5" w:rsidRDefault="003C410D">
      <w:pPr>
        <w:pStyle w:val="abc-kohdat"/>
        <w:numPr>
          <w:ilvl w:val="0"/>
          <w:numId w:val="483"/>
        </w:numPr>
        <w:rPr>
          <w:lang w:val="fi-FI"/>
        </w:rPr>
      </w:pPr>
      <w:r>
        <w:rPr>
          <w:lang w:val="fi-FI"/>
        </w:rPr>
        <w:t>parittomat</w:t>
      </w:r>
    </w:p>
    <w:p w:rsidR="00C730B5" w:rsidRDefault="003C410D">
      <w:pPr>
        <w:pStyle w:val="abc-kohdat"/>
        <w:numPr>
          <w:ilvl w:val="0"/>
          <w:numId w:val="483"/>
        </w:numPr>
        <w:rPr>
          <w:lang w:val="fi-FI"/>
        </w:rPr>
      </w:pPr>
      <w:r>
        <w:rPr>
          <w:lang w:val="fi-FI"/>
        </w:rPr>
        <w:t>parilliset</w:t>
      </w:r>
    </w:p>
    <w:p w:rsidR="00C730B5" w:rsidRDefault="003C410D">
      <w:r>
        <w:t>luonnolliset luvut, jotka ovat pienempiä kuin 9.</w:t>
      </w:r>
    </w:p>
    <w:p w:rsidR="00C730B5" w:rsidRDefault="00C730B5">
      <w:pPr>
        <w:rPr>
          <w:b/>
        </w:rPr>
      </w:pPr>
    </w:p>
    <w:p w:rsidR="00C730B5" w:rsidRDefault="00C730B5">
      <w:pPr>
        <w:pStyle w:val="tehtvt"/>
        <w:ind w:left="360"/>
      </w:pPr>
    </w:p>
    <w:p w:rsidR="00C730B5" w:rsidRDefault="003C410D">
      <w:r>
        <w:t xml:space="preserve">Luettele ne kaksidesimaaliset luvut </w:t>
      </w:r>
      <w:r>
        <w:rPr>
          <w:i/>
          <w:iCs/>
        </w:rPr>
        <w:t>x</w:t>
      </w:r>
      <w:r>
        <w:t>, jotka toteuttavat ehdon</w:t>
      </w:r>
      <w:r w:rsidRPr="00D37682">
        <w:rPr>
          <w:position w:val="-10"/>
        </w:rPr>
        <w:object w:dxaOrig="1280" w:dyaOrig="320">
          <v:shape id="_x0000_i1071" type="#_x0000_t75" style="width:63.65pt;height:15.9pt" o:ole="" filled="t">
            <v:fill color2="black"/>
            <v:imagedata r:id="rId110" o:title=""/>
          </v:shape>
          <o:OLEObject Type="Embed" ProgID="Equation.3" ShapeID="_x0000_i1071" DrawAspect="Content" ObjectID="_1417024886" r:id="rId111"/>
        </w:object>
      </w:r>
      <w:r>
        <w:t>?</w:t>
      </w:r>
    </w:p>
    <w:p w:rsidR="00C730B5" w:rsidRDefault="00C730B5">
      <w:pPr>
        <w:rPr>
          <w:b/>
        </w:rPr>
      </w:pPr>
    </w:p>
    <w:p w:rsidR="00C730B5" w:rsidRDefault="00C730B5">
      <w:pPr>
        <w:pStyle w:val="tehtvt"/>
        <w:ind w:left="360"/>
      </w:pPr>
    </w:p>
    <w:p w:rsidR="00C730B5" w:rsidRDefault="003C410D">
      <w:r>
        <w:t>Merkitse lukusuoralle kaikki yksinumeroiset desimaaliluvut, jotka toteuttavat ehdon 0,1 &lt; luku &lt; 1,0.</w:t>
      </w:r>
    </w:p>
    <w:p w:rsidR="00C730B5" w:rsidRDefault="00C730B5"/>
    <w:p w:rsidR="00C730B5" w:rsidRDefault="00C730B5"/>
    <w:p w:rsidR="00C730B5" w:rsidRDefault="00C730B5">
      <w:pPr>
        <w:rPr>
          <w:color w:val="FF0000"/>
        </w:rPr>
      </w:pPr>
    </w:p>
    <w:p w:rsidR="00C730B5" w:rsidRDefault="003C410D">
      <w:pPr>
        <w:rPr>
          <w:color w:val="FF0000"/>
        </w:rPr>
      </w:pPr>
      <w:r>
        <w:object w:dxaOrig="6614" w:dyaOrig="345">
          <v:shape id="_x0000_i1072" type="#_x0000_t75" style="width:330.7pt;height:17.6pt" o:ole="">
            <v:imagedata r:id="rId112" o:title=""/>
          </v:shape>
          <o:OLEObject Type="Embed" ProgID="PBrush" ShapeID="_x0000_i1072" DrawAspect="Content" ObjectID="_1417024887" r:id="rId113"/>
        </w:object>
      </w:r>
    </w:p>
    <w:p w:rsidR="00C730B5" w:rsidRDefault="00C730B5"/>
    <w:p w:rsidR="00C730B5" w:rsidRDefault="00C730B5">
      <w:pPr>
        <w:pStyle w:val="tehtvt"/>
        <w:ind w:left="360"/>
      </w:pPr>
    </w:p>
    <w:p w:rsidR="00C730B5" w:rsidRDefault="003C410D">
      <w:r>
        <w:t>Lehden vuosikerta maksaa 20 €. Irtonumeron hinta on 1,50 €. Lehti ilmestyy 16 kertaa vu</w:t>
      </w:r>
      <w:r>
        <w:t>o</w:t>
      </w:r>
      <w:r>
        <w:t>dessa. Kuinka paljon halvemmalla vuosikerran tilannut saa vuoden lehdet irtonumeron ost</w:t>
      </w:r>
      <w:r>
        <w:t>a</w:t>
      </w:r>
      <w:r>
        <w:t>jaan verrattuna?</w:t>
      </w:r>
    </w:p>
    <w:p w:rsidR="00C730B5" w:rsidRDefault="00C730B5">
      <w:pPr>
        <w:rPr>
          <w:b/>
        </w:rPr>
      </w:pPr>
    </w:p>
    <w:p w:rsidR="00C730B5" w:rsidRDefault="00C730B5">
      <w:pPr>
        <w:pStyle w:val="tehtvt"/>
        <w:ind w:left="360"/>
      </w:pPr>
    </w:p>
    <w:p w:rsidR="00C730B5" w:rsidRDefault="003C410D">
      <w:r>
        <w:t>Jos Matti työskentelee urakkapalkalla laatikkotehtaassa, saa hän 0,90 € jokaisesta valmiista laatikosta. Jos hän ei työskentele urakkapalkalla, on tuntipalkka 8,30 €. Kuinka monta laati</w:t>
      </w:r>
      <w:r>
        <w:t>k</w:t>
      </w:r>
      <w:r>
        <w:t>koa Matin tulee viikossa saada valmiiksi, jotta hänen kannattaa työskennellä urakkapalkalla? (Viikossa on 40 työtuntia.)</w:t>
      </w:r>
    </w:p>
    <w:p w:rsidR="00C730B5" w:rsidRDefault="00C730B5">
      <w:pPr>
        <w:rPr>
          <w:color w:val="FF0000"/>
        </w:rPr>
      </w:pPr>
    </w:p>
    <w:p w:rsidR="00C730B5" w:rsidRDefault="00C730B5">
      <w:pPr>
        <w:pStyle w:val="tehtvt"/>
      </w:pPr>
    </w:p>
    <w:p w:rsidR="00C730B5" w:rsidRDefault="003C410D">
      <w:r>
        <w:t xml:space="preserve">Autovuokraamo </w:t>
      </w:r>
      <w:r>
        <w:rPr>
          <w:i/>
          <w:iCs/>
        </w:rPr>
        <w:t>A</w:t>
      </w:r>
      <w:r>
        <w:t xml:space="preserve"> perii kiinteää perusmaksua 25 €/vrk ja lisäksi kilometrimaksua 0,30 €/km. Autovuokraamo</w:t>
      </w:r>
      <w:r>
        <w:rPr>
          <w:i/>
          <w:iCs/>
        </w:rPr>
        <w:t xml:space="preserve"> B</w:t>
      </w:r>
      <w:r>
        <w:t xml:space="preserve"> perii ainoastaan kilometrimaksua, joka on 0,42 €/km. Kummasta on edull</w:t>
      </w:r>
      <w:r>
        <w:t>i</w:t>
      </w:r>
      <w:r>
        <w:lastRenderedPageBreak/>
        <w:t>sempaa vuokrata auto yhdeksi vuorokaudeksi, jos arvioitu ajomatka on 400 km? (yo syksy 1990)</w:t>
      </w:r>
    </w:p>
    <w:p w:rsidR="00C730B5" w:rsidRDefault="00C730B5">
      <w:pPr>
        <w:rPr>
          <w:color w:val="FF0000"/>
        </w:rPr>
      </w:pPr>
    </w:p>
    <w:p w:rsidR="00C730B5" w:rsidRDefault="00C730B5">
      <w:pPr>
        <w:pStyle w:val="tehtvt"/>
        <w:ind w:left="360"/>
      </w:pPr>
    </w:p>
    <w:p w:rsidR="00C730B5" w:rsidRDefault="003C410D">
      <w:r>
        <w:t>Pesuainetta A sisältävä 0,7 litran pullo maksaa 2,15 €, kun taas 0,6 litran pullo pesuainetta B maksaa 1,80 €. Kumpi pesuaine on edullisempaa? (yo syksy 1985)</w:t>
      </w:r>
    </w:p>
    <w:p w:rsidR="00C730B5" w:rsidRDefault="00C730B5"/>
    <w:p w:rsidR="00C730B5" w:rsidRDefault="00C730B5">
      <w:pPr>
        <w:rPr>
          <w:color w:val="FF0000"/>
        </w:rPr>
      </w:pPr>
    </w:p>
    <w:p w:rsidR="00C730B5" w:rsidRDefault="003C410D">
      <w:pPr>
        <w:pStyle w:val="otsikot"/>
        <w:pageBreakBefore/>
        <w:tabs>
          <w:tab w:val="left" w:pos="680"/>
        </w:tabs>
      </w:pPr>
      <w:bookmarkStart w:id="9" w:name="_Toc342857937"/>
      <w:r>
        <w:lastRenderedPageBreak/>
        <w:t>Itseisarvo ja vastaluku</w:t>
      </w:r>
      <w:bookmarkEnd w:id="9"/>
    </w:p>
    <w:p w:rsidR="00C730B5" w:rsidRDefault="00C730B5">
      <w:pPr>
        <w:pStyle w:val="Footer"/>
        <w:tabs>
          <w:tab w:val="clear" w:pos="4153"/>
          <w:tab w:val="clear" w:pos="8306"/>
        </w:tabs>
        <w:rPr>
          <w:color w:val="0000FF"/>
        </w:rPr>
      </w:pPr>
    </w:p>
    <w:p w:rsidR="00C730B5" w:rsidRDefault="00C730B5">
      <w:pPr>
        <w:rPr>
          <w:color w:val="3366FF"/>
        </w:rPr>
      </w:pPr>
    </w:p>
    <w:p w:rsidR="00C730B5" w:rsidRDefault="00F703BF">
      <w:r>
        <w:rPr>
          <w:noProof/>
          <w:lang w:eastAsia="fi-FI"/>
        </w:rPr>
        <mc:AlternateContent>
          <mc:Choice Requires="wps">
            <w:drawing>
              <wp:inline distT="0" distB="0" distL="0" distR="0">
                <wp:extent cx="5524500" cy="610235"/>
                <wp:effectExtent l="0" t="0" r="0" b="0"/>
                <wp:docPr id="25" name="Text Box 1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1023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r>
                              <w:t xml:space="preserve">Lukusuoralla luvun etäisyyttä nollasta kutsutaan luvun </w:t>
                            </w:r>
                            <w:r>
                              <w:rPr>
                                <w:i/>
                                <w:iCs/>
                              </w:rPr>
                              <w:t>itseisarvoksi</w:t>
                            </w:r>
                            <w:r>
                              <w:t xml:space="preserve">. </w:t>
                            </w:r>
                          </w:p>
                          <w:p w:rsidR="005A2E03" w:rsidRDefault="005A2E03">
                            <w:r>
                              <w:t xml:space="preserve">Luvun </w:t>
                            </w:r>
                            <w:r>
                              <w:rPr>
                                <w:i/>
                                <w:iCs/>
                              </w:rPr>
                              <w:t>a</w:t>
                            </w:r>
                            <w:r>
                              <w:t xml:space="preserve"> itseisarvoa merkitään </w:t>
                            </w:r>
                            <w:r w:rsidRPr="00D37682">
                              <w:rPr>
                                <w:position w:val="-14"/>
                              </w:rPr>
                              <w:object w:dxaOrig="260" w:dyaOrig="400">
                                <v:shape id="_x0000_i2310" type="#_x0000_t75" style="width:12.55pt;height:20.1pt" o:ole="" filled="t" fillcolor="#fc9">
                                  <v:imagedata r:id="rId114" o:title=""/>
                                </v:shape>
                                <o:OLEObject Type="Embed" ProgID="Equation.3" ShapeID="_x0000_i2310" DrawAspect="Content" ObjectID="_1417026125" r:id="rId115"/>
                              </w:object>
                            </w:r>
                            <w:r>
                              <w:t>.</w:t>
                            </w:r>
                          </w:p>
                          <w:p w:rsidR="005A2E03" w:rsidRDefault="005A2E03">
                            <w:pPr>
                              <w:jc w:val="center"/>
                            </w:pPr>
                          </w:p>
                          <w:p w:rsidR="005A2E03" w:rsidRDefault="005A2E03"/>
                          <w:p w:rsidR="005A2E03" w:rsidRDefault="005A2E0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02" o:spid="_x0000_s1026" type="#_x0000_t202" style="width:435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" fillcolor="#fc9" stroked="f">
                <v:textbox>
                  <w:txbxContent>
                    <w:p w:rsidR="005A2E03" w:rsidRDefault="005A2E03">
                      <w:r>
                        <w:t xml:space="preserve">Lukusuoralla luvun etäisyyttä nollasta kutsutaan luvun </w:t>
                      </w:r>
                      <w:r>
                        <w:rPr>
                          <w:i/>
                          <w:iCs/>
                        </w:rPr>
                        <w:t>itseisarvoksi</w:t>
                      </w:r>
                      <w:r>
                        <w:t xml:space="preserve">. </w:t>
                      </w:r>
                    </w:p>
                    <w:p w:rsidR="005A2E03" w:rsidRDefault="005A2E03">
                      <w:r>
                        <w:t xml:space="preserve">Luvun </w:t>
                      </w:r>
                      <w:r>
                        <w:rPr>
                          <w:i/>
                          <w:iCs/>
                        </w:rPr>
                        <w:t>a</w:t>
                      </w:r>
                      <w:r>
                        <w:t xml:space="preserve"> itseisarvoa merkitään </w:t>
                      </w:r>
                      <w:r w:rsidRPr="00D37682">
                        <w:rPr>
                          <w:position w:val="-14"/>
                        </w:rPr>
                        <w:object w:dxaOrig="260" w:dyaOrig="400">
                          <v:shape id="_x0000_i2310" type="#_x0000_t75" style="width:12.55pt;height:20.1pt" o:ole="" filled="t" fillcolor="#fc9">
                            <v:imagedata r:id="rId114" o:title=""/>
                          </v:shape>
                          <o:OLEObject Type="Embed" ProgID="Equation.3" ShapeID="_x0000_i2310" DrawAspect="Content" ObjectID="_1417026125" r:id="rId116"/>
                        </w:object>
                      </w:r>
                      <w:r>
                        <w:t>.</w:t>
                      </w:r>
                    </w:p>
                    <w:p w:rsidR="005A2E03" w:rsidRDefault="005A2E03">
                      <w:pPr>
                        <w:jc w:val="center"/>
                      </w:pPr>
                    </w:p>
                    <w:p w:rsidR="005A2E03" w:rsidRDefault="005A2E03"/>
                    <w:p w:rsidR="005A2E03" w:rsidRDefault="005A2E03"/>
                  </w:txbxContent>
                </v:textbox>
                <w10:anchorlock/>
              </v:shape>
            </w:pict>
          </mc:Fallback>
        </mc:AlternateContent>
      </w:r>
    </w:p>
    <w:p w:rsidR="00C730B5" w:rsidRDefault="00C730B5"/>
    <w:p w:rsidR="00C730B5" w:rsidRDefault="00C730B5"/>
    <w:p w:rsidR="00C730B5" w:rsidRDefault="003C410D">
      <w:pPr>
        <w:rPr>
          <w:color w:val="0000FF"/>
        </w:rPr>
      </w:pPr>
      <w:r>
        <w:t>Kun halutaan tietää kuinka kaukana luku on nollasta, välittämättä siitä kummalla puolella nollaa se on, merkitään pystyviivat luvun molemmille puolille. Koska itseisarvo kuvaa etä</w:t>
      </w:r>
      <w:r>
        <w:t>i</w:t>
      </w:r>
      <w:r>
        <w:t xml:space="preserve">syyttä, se ei voi olla koskaan negatiivinen. </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rPr>
          <w:b/>
        </w:rPr>
      </w:pPr>
      <w:r>
        <w:rPr>
          <w:b/>
        </w:rPr>
        <w:t>Esimerkki 1.</w:t>
      </w:r>
    </w:p>
    <w:p w:rsidR="00C730B5" w:rsidRDefault="00C730B5">
      <w:pPr>
        <w:pStyle w:val="Footer"/>
        <w:tabs>
          <w:tab w:val="clear" w:pos="4153"/>
          <w:tab w:val="clear" w:pos="8306"/>
        </w:tabs>
      </w:pPr>
    </w:p>
    <w:p w:rsidR="00C730B5" w:rsidRDefault="003C410D" w:rsidP="003C410D">
      <w:pPr>
        <w:numPr>
          <w:ilvl w:val="0"/>
          <w:numId w:val="767"/>
        </w:numPr>
        <w:rPr>
          <w:color w:val="FF0000"/>
        </w:rPr>
      </w:pPr>
      <w:r>
        <w:t xml:space="preserve">|3| = 3   </w:t>
      </w:r>
      <w:r>
        <w:tab/>
      </w:r>
      <w:r>
        <w:rPr>
          <w:color w:val="FF0000"/>
        </w:rPr>
        <w:t>Positiivisen luvun itseisarvo on luku itse.</w:t>
      </w:r>
    </w:p>
    <w:p w:rsidR="00C730B5" w:rsidRDefault="003C410D" w:rsidP="003C410D">
      <w:pPr>
        <w:numPr>
          <w:ilvl w:val="0"/>
          <w:numId w:val="767"/>
        </w:numPr>
      </w:pPr>
      <w:r>
        <w:t>|0| = 0</w:t>
      </w:r>
    </w:p>
    <w:p w:rsidR="00C730B5" w:rsidRDefault="003C410D" w:rsidP="003C410D">
      <w:pPr>
        <w:numPr>
          <w:ilvl w:val="0"/>
          <w:numId w:val="767"/>
        </w:numPr>
        <w:rPr>
          <w:color w:val="FF0000"/>
        </w:rPr>
      </w:pPr>
      <w:r>
        <w:t>|-3| = 3</w:t>
      </w:r>
      <w:r>
        <w:tab/>
      </w:r>
      <w:r>
        <w:rPr>
          <w:color w:val="FF0000"/>
        </w:rPr>
        <w:t>Negatiivisen luvun itseisarvo on vastaava luku ilman etumerkkiä.</w:t>
      </w:r>
    </w:p>
    <w:p w:rsidR="00C730B5" w:rsidRDefault="00C730B5">
      <w:pPr>
        <w:rPr>
          <w:color w:val="0000FF"/>
        </w:rPr>
      </w:pPr>
    </w:p>
    <w:p w:rsidR="00C730B5" w:rsidRDefault="00C730B5"/>
    <w:p w:rsidR="00C730B5" w:rsidRDefault="00C730B5"/>
    <w:p w:rsidR="00C730B5" w:rsidRDefault="003C410D">
      <w:r>
        <w:t>Lukujen itseisarvot lasketaan ennen muita laskutoimituksia. Jos itseisarvomerkkien sisällä on lauseke, on sen arvo laskettava ennen itseisarvomerkkien poistamista.</w:t>
      </w:r>
    </w:p>
    <w:p w:rsidR="00C730B5" w:rsidRDefault="00C730B5"/>
    <w:p w:rsidR="00C730B5" w:rsidRDefault="00C730B5"/>
    <w:p w:rsidR="00C730B5" w:rsidRDefault="00C730B5">
      <w:pPr>
        <w:pStyle w:val="Footer"/>
        <w:tabs>
          <w:tab w:val="clear" w:pos="4153"/>
          <w:tab w:val="clear" w:pos="8306"/>
        </w:tabs>
      </w:pPr>
    </w:p>
    <w:p w:rsidR="00C730B5" w:rsidRDefault="003C410D">
      <w:pPr>
        <w:rPr>
          <w:b/>
          <w:bCs/>
        </w:rPr>
      </w:pPr>
      <w:r>
        <w:rPr>
          <w:b/>
          <w:bCs/>
        </w:rPr>
        <w:t>Esimerkki 2.</w:t>
      </w:r>
    </w:p>
    <w:p w:rsidR="00C730B5" w:rsidRDefault="00C730B5"/>
    <w:p w:rsidR="00C730B5" w:rsidRDefault="003C410D">
      <w:pPr>
        <w:numPr>
          <w:ilvl w:val="0"/>
          <w:numId w:val="67"/>
        </w:numPr>
        <w:tabs>
          <w:tab w:val="left" w:pos="340"/>
        </w:tabs>
      </w:pPr>
      <w:r w:rsidRPr="00D37682">
        <w:rPr>
          <w:position w:val="-8"/>
        </w:rPr>
        <w:object w:dxaOrig="2420" w:dyaOrig="400">
          <v:shape id="_x0000_i1073" type="#_x0000_t75" style="width:120.55pt;height:20.1pt" o:ole="" filled="t">
            <v:fill color2="black"/>
            <v:imagedata r:id="rId117" o:title=""/>
          </v:shape>
          <o:OLEObject Type="Embed" ProgID="Equation.3" ShapeID="_x0000_i1073" DrawAspect="Content" ObjectID="_1417024888" r:id="rId118"/>
        </w:object>
      </w:r>
      <w:r>
        <w:tab/>
      </w:r>
      <w:r>
        <w:rPr>
          <w:color w:val="FF0000"/>
        </w:rPr>
        <w:t>Otetaan ensin lukujen itseisarvot ja lasketaan ne yhteen.</w:t>
      </w:r>
    </w:p>
    <w:p w:rsidR="00C730B5" w:rsidRDefault="003C410D">
      <w:pPr>
        <w:numPr>
          <w:ilvl w:val="0"/>
          <w:numId w:val="67"/>
        </w:numPr>
        <w:tabs>
          <w:tab w:val="left" w:pos="340"/>
        </w:tabs>
      </w:pPr>
      <w:r w:rsidRPr="00D37682">
        <w:rPr>
          <w:position w:val="-8"/>
        </w:rPr>
        <w:object w:dxaOrig="2220" w:dyaOrig="400">
          <v:shape id="_x0000_i1074" type="#_x0000_t75" style="width:111.35pt;height:20.1pt" o:ole="" filled="t">
            <v:fill color2="black"/>
            <v:imagedata r:id="rId119" o:title=""/>
          </v:shape>
          <o:OLEObject Type="Embed" ProgID="Equation.3" ShapeID="_x0000_i1074" DrawAspect="Content" ObjectID="_1417024889" r:id="rId120"/>
        </w:object>
      </w:r>
      <w:r>
        <w:t xml:space="preserve">  </w:t>
      </w:r>
      <w:r>
        <w:tab/>
      </w:r>
      <w:r>
        <w:rPr>
          <w:color w:val="FF0000"/>
        </w:rPr>
        <w:t>Lasketaan ensin luvut yhteen ja otetaan summan itseisarvo.</w:t>
      </w:r>
    </w:p>
    <w:p w:rsidR="00C730B5" w:rsidRDefault="00C730B5">
      <w:pPr>
        <w:pStyle w:val="Footer"/>
        <w:tabs>
          <w:tab w:val="clear" w:pos="4153"/>
          <w:tab w:val="clear" w:pos="8306"/>
        </w:tabs>
      </w:pPr>
    </w:p>
    <w:p w:rsidR="00C730B5" w:rsidRDefault="00C730B5">
      <w:pPr>
        <w:pStyle w:val="Index"/>
        <w:suppressLineNumbers w:val="0"/>
        <w:rPr>
          <w:rFonts w:cs="Times New Roman"/>
        </w:rPr>
      </w:pPr>
    </w:p>
    <w:p w:rsidR="00C730B5" w:rsidRDefault="00C730B5">
      <w:pPr>
        <w:pStyle w:val="Index"/>
        <w:suppressLineNumbers w:val="0"/>
        <w:rPr>
          <w:rFonts w:cs="Times New Roman"/>
        </w:rPr>
      </w:pPr>
    </w:p>
    <w:p w:rsidR="00C730B5" w:rsidRDefault="00F703BF">
      <w:r>
        <w:rPr>
          <w:noProof/>
          <w:lang w:eastAsia="fi-FI"/>
        </w:rPr>
        <mc:AlternateContent>
          <mc:Choice Requires="wps">
            <w:drawing>
              <wp:inline distT="0" distB="0" distL="0" distR="0">
                <wp:extent cx="5686425" cy="561975"/>
                <wp:effectExtent l="0" t="0" r="0" b="0"/>
                <wp:docPr id="24"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56197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r>
                              <w:t xml:space="preserve">Kahta lukua, jotka sijaitsevat lukusuoralla yhtä kaukana nollasta, mutta sen eri puolilla, sanotaan toistensa </w:t>
                            </w:r>
                            <w:r>
                              <w:rPr>
                                <w:i/>
                                <w:iCs/>
                              </w:rPr>
                              <w:t>vastaluvuiksi</w:t>
                            </w:r>
                            <w:r>
                              <w:t xml:space="preserve">. </w:t>
                            </w:r>
                          </w:p>
                          <w:p w:rsidR="005A2E03" w:rsidRDefault="005A2E03"/>
                        </w:txbxContent>
                      </wps:txbx>
                      <wps:bodyPr rot="0" vert="horz" wrap="square" lIns="91440" tIns="45720" rIns="91440" bIns="45720" anchor="t" anchorCtr="0" upright="1">
                        <a:noAutofit/>
                      </wps:bodyPr>
                    </wps:wsp>
                  </a:graphicData>
                </a:graphic>
              </wp:inline>
            </w:drawing>
          </mc:Choice>
          <mc:Fallback>
            <w:pict>
              <v:shape id="Text Box 1299" o:spid="_x0000_s1027" type="#_x0000_t202" style="width:447.7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" fillcolor="#fc9" stroked="f">
                <v:textbox>
                  <w:txbxContent>
                    <w:p w:rsidR="005A2E03" w:rsidRDefault="005A2E03">
                      <w:r>
                        <w:t xml:space="preserve">Kahta lukua, jotka sijaitsevat lukusuoralla yhtä kaukana nollasta, mutta sen eri puolilla, sanotaan toistensa </w:t>
                      </w:r>
                      <w:r>
                        <w:rPr>
                          <w:i/>
                          <w:iCs/>
                        </w:rPr>
                        <w:t>vastaluvuiksi</w:t>
                      </w:r>
                      <w:r>
                        <w:t xml:space="preserve">. </w:t>
                      </w:r>
                    </w:p>
                    <w:p w:rsidR="005A2E03" w:rsidRDefault="005A2E03"/>
                  </w:txbxContent>
                </v:textbox>
                <w10:anchorlock/>
              </v:shape>
            </w:pict>
          </mc:Fallback>
        </mc:AlternateConten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927FE3" w:rsidRDefault="00927FE3">
      <w:pPr>
        <w:pStyle w:val="Footer"/>
        <w:tabs>
          <w:tab w:val="clear" w:pos="4153"/>
          <w:tab w:val="clear" w:pos="8306"/>
        </w:tabs>
      </w:pPr>
    </w:p>
    <w:p w:rsidR="00927FE3" w:rsidRDefault="00927FE3">
      <w:pPr>
        <w:pStyle w:val="Footer"/>
        <w:tabs>
          <w:tab w:val="clear" w:pos="4153"/>
          <w:tab w:val="clear" w:pos="8306"/>
        </w:tabs>
      </w:pPr>
    </w:p>
    <w:p w:rsidR="00927FE3" w:rsidRDefault="00927FE3">
      <w:pPr>
        <w:pStyle w:val="Footer"/>
        <w:tabs>
          <w:tab w:val="clear" w:pos="4153"/>
          <w:tab w:val="clear" w:pos="8306"/>
        </w:tabs>
      </w:pPr>
    </w:p>
    <w:p w:rsidR="00927FE3" w:rsidRDefault="00927FE3">
      <w:pPr>
        <w:pStyle w:val="Footer"/>
        <w:tabs>
          <w:tab w:val="clear" w:pos="4153"/>
          <w:tab w:val="clear" w:pos="8306"/>
        </w:tabs>
      </w:pPr>
    </w:p>
    <w:p w:rsidR="00927FE3" w:rsidRDefault="00927FE3">
      <w:pPr>
        <w:pStyle w:val="Footer"/>
        <w:tabs>
          <w:tab w:val="clear" w:pos="4153"/>
          <w:tab w:val="clear" w:pos="8306"/>
        </w:tabs>
      </w:pPr>
    </w:p>
    <w:p w:rsidR="00927FE3" w:rsidRDefault="00927FE3">
      <w:pPr>
        <w:pStyle w:val="Footer"/>
        <w:tabs>
          <w:tab w:val="clear" w:pos="4153"/>
          <w:tab w:val="clear" w:pos="8306"/>
        </w:tabs>
      </w:pPr>
    </w:p>
    <w:p w:rsidR="00927FE3" w:rsidRDefault="00927FE3">
      <w:pPr>
        <w:pStyle w:val="Footer"/>
        <w:tabs>
          <w:tab w:val="clear" w:pos="4153"/>
          <w:tab w:val="clear" w:pos="8306"/>
        </w:tabs>
      </w:pPr>
    </w:p>
    <w:p w:rsidR="00927FE3" w:rsidRDefault="00927FE3">
      <w:pPr>
        <w:pStyle w:val="Footer"/>
        <w:tabs>
          <w:tab w:val="clear" w:pos="4153"/>
          <w:tab w:val="clear" w:pos="8306"/>
        </w:tabs>
      </w:pPr>
    </w:p>
    <w:p w:rsidR="00C730B5" w:rsidRDefault="003C410D">
      <w:pPr>
        <w:pStyle w:val="Footer"/>
        <w:tabs>
          <w:tab w:val="clear" w:pos="4153"/>
          <w:tab w:val="clear" w:pos="8306"/>
        </w:tabs>
        <w:rPr>
          <w:b/>
          <w:bCs/>
        </w:rPr>
      </w:pPr>
      <w:r>
        <w:rPr>
          <w:b/>
          <w:bCs/>
        </w:rPr>
        <w:lastRenderedPageBreak/>
        <w:t>Esimerkki 3.</w:t>
      </w:r>
    </w:p>
    <w:p w:rsidR="00C730B5" w:rsidRDefault="00C730B5">
      <w:pPr>
        <w:pStyle w:val="Footer"/>
        <w:tabs>
          <w:tab w:val="clear" w:pos="4153"/>
          <w:tab w:val="clear" w:pos="8306"/>
        </w:tabs>
      </w:pPr>
    </w:p>
    <w:p w:rsidR="00C730B5" w:rsidRDefault="003C410D">
      <w:pPr>
        <w:pStyle w:val="Footer"/>
        <w:tabs>
          <w:tab w:val="clear" w:pos="4153"/>
          <w:tab w:val="clear" w:pos="8306"/>
        </w:tabs>
      </w:pPr>
      <w:r>
        <w:object w:dxaOrig="4694" w:dyaOrig="2250">
          <v:shape id="_x0000_i1075" type="#_x0000_t75" style="width:234.4pt;height:112.2pt" o:ole="">
            <v:imagedata r:id="rId121" o:title=""/>
          </v:shape>
          <o:OLEObject Type="Embed" ProgID="PBrush" ShapeID="_x0000_i1075" DrawAspect="Content" ObjectID="_1417024890" r:id="rId122"/>
        </w:objec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r>
        <w:t>Vastaluvuilla on sama itseisarvo. Positiivisen luvun vastaluku saadaan laittamalla</w:t>
      </w:r>
      <w:r>
        <w:rPr>
          <w:color w:val="0000FF"/>
        </w:rPr>
        <w:t xml:space="preserve"> </w:t>
      </w:r>
      <w:r>
        <w:t>miinu</w:t>
      </w:r>
      <w:r>
        <w:t>s</w:t>
      </w:r>
      <w:r>
        <w:t xml:space="preserve">merkki luvun eteen. Negatiivisen luvun vastaluku saadaan jättämällä miinusmerkki pois luvun edestä. </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rPr>
          <w:b/>
        </w:rPr>
      </w:pPr>
      <w:r>
        <w:rPr>
          <w:b/>
        </w:rPr>
        <w:t>Esimerkki 4.</w:t>
      </w:r>
    </w:p>
    <w:p w:rsidR="00C730B5" w:rsidRDefault="00C730B5">
      <w:pPr>
        <w:rPr>
          <w:b/>
        </w:rPr>
      </w:pPr>
    </w:p>
    <w:tbl>
      <w:tblPr>
        <w:tblW w:w="0" w:type="auto"/>
        <w:tblInd w:w="-5" w:type="dxa"/>
        <w:tblLayout w:type="fixed"/>
        <w:tblCellMar>
          <w:left w:w="70" w:type="dxa"/>
          <w:right w:w="70" w:type="dxa"/>
        </w:tblCellMar>
        <w:tblLook w:val="0000" w:firstRow="0" w:lastRow="0" w:firstColumn="0" w:lastColumn="0" w:noHBand="0" w:noVBand="0"/>
      </w:tblPr>
      <w:tblGrid>
        <w:gridCol w:w="1630"/>
        <w:gridCol w:w="1711"/>
      </w:tblGrid>
      <w:tr w:rsidR="00C730B5">
        <w:trPr>
          <w:trHeight w:val="418"/>
        </w:trPr>
        <w:tc>
          <w:tcPr>
            <w:tcW w:w="1630" w:type="dxa"/>
            <w:tcBorders>
              <w:top w:val="single" w:sz="4" w:space="0" w:color="000000"/>
              <w:left w:val="single" w:sz="4" w:space="0" w:color="000000"/>
              <w:bottom w:val="single" w:sz="4" w:space="0" w:color="000000"/>
            </w:tcBorders>
            <w:shd w:val="clear" w:color="auto" w:fill="DFDFDF"/>
            <w:vAlign w:val="center"/>
          </w:tcPr>
          <w:p w:rsidR="00C730B5" w:rsidRDefault="003C410D">
            <w:pPr>
              <w:snapToGrid w:val="0"/>
              <w:jc w:val="center"/>
              <w:rPr>
                <w:b/>
              </w:rPr>
            </w:pPr>
            <w:r>
              <w:rPr>
                <w:b/>
              </w:rPr>
              <w:t>luku</w:t>
            </w:r>
          </w:p>
        </w:tc>
        <w:tc>
          <w:tcPr>
            <w:tcW w:w="1711"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C730B5" w:rsidRDefault="003C410D">
            <w:pPr>
              <w:snapToGrid w:val="0"/>
              <w:jc w:val="center"/>
              <w:rPr>
                <w:b/>
              </w:rPr>
            </w:pPr>
            <w:r>
              <w:rPr>
                <w:b/>
              </w:rPr>
              <w:t>vastaluku</w:t>
            </w:r>
          </w:p>
        </w:tc>
      </w:tr>
      <w:tr w:rsidR="00C730B5">
        <w:tc>
          <w:tcPr>
            <w:tcW w:w="1630" w:type="dxa"/>
            <w:tcBorders>
              <w:top w:val="single" w:sz="4" w:space="0" w:color="000000"/>
              <w:left w:val="single" w:sz="4" w:space="0" w:color="000000"/>
              <w:bottom w:val="single" w:sz="4" w:space="0" w:color="000000"/>
            </w:tcBorders>
          </w:tcPr>
          <w:p w:rsidR="00C730B5" w:rsidRDefault="003C410D">
            <w:pPr>
              <w:snapToGrid w:val="0"/>
              <w:jc w:val="center"/>
            </w:pPr>
            <w:r>
              <w:t>16</w:t>
            </w:r>
          </w:p>
        </w:tc>
        <w:tc>
          <w:tcPr>
            <w:tcW w:w="1711"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w:t>
            </w:r>
            <w:proofErr w:type="gramEnd"/>
            <w:r>
              <w:t>16</w:t>
            </w:r>
          </w:p>
        </w:tc>
      </w:tr>
      <w:tr w:rsidR="00C730B5">
        <w:tc>
          <w:tcPr>
            <w:tcW w:w="1630" w:type="dxa"/>
            <w:tcBorders>
              <w:top w:val="single" w:sz="4" w:space="0" w:color="000000"/>
              <w:left w:val="single" w:sz="4" w:space="0" w:color="000000"/>
              <w:bottom w:val="single" w:sz="4" w:space="0" w:color="000000"/>
            </w:tcBorders>
          </w:tcPr>
          <w:p w:rsidR="00C730B5" w:rsidRDefault="003C410D">
            <w:pPr>
              <w:snapToGrid w:val="0"/>
              <w:jc w:val="center"/>
            </w:pPr>
            <w:proofErr w:type="gramStart"/>
            <w:r>
              <w:t>-</w:t>
            </w:r>
            <w:proofErr w:type="gramEnd"/>
            <w:r>
              <w:t>4</w:t>
            </w:r>
          </w:p>
        </w:tc>
        <w:tc>
          <w:tcPr>
            <w:tcW w:w="1711"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4</w:t>
            </w:r>
          </w:p>
        </w:tc>
      </w:tr>
      <w:tr w:rsidR="00C730B5">
        <w:tc>
          <w:tcPr>
            <w:tcW w:w="1630" w:type="dxa"/>
            <w:tcBorders>
              <w:top w:val="single" w:sz="4" w:space="0" w:color="000000"/>
              <w:left w:val="single" w:sz="4" w:space="0" w:color="000000"/>
              <w:bottom w:val="single" w:sz="4" w:space="0" w:color="000000"/>
            </w:tcBorders>
          </w:tcPr>
          <w:p w:rsidR="00C730B5" w:rsidRDefault="003C410D">
            <w:pPr>
              <w:snapToGrid w:val="0"/>
              <w:jc w:val="center"/>
            </w:pPr>
            <w:r>
              <w:t>0</w:t>
            </w:r>
          </w:p>
        </w:tc>
        <w:tc>
          <w:tcPr>
            <w:tcW w:w="1711"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0</w:t>
            </w:r>
          </w:p>
        </w:tc>
      </w:tr>
      <w:tr w:rsidR="00C730B5">
        <w:tc>
          <w:tcPr>
            <w:tcW w:w="1630" w:type="dxa"/>
            <w:tcBorders>
              <w:top w:val="single" w:sz="4" w:space="0" w:color="000000"/>
              <w:left w:val="single" w:sz="4" w:space="0" w:color="000000"/>
              <w:bottom w:val="single" w:sz="4" w:space="0" w:color="000000"/>
            </w:tcBorders>
          </w:tcPr>
          <w:p w:rsidR="00C730B5" w:rsidRDefault="003C410D">
            <w:pPr>
              <w:snapToGrid w:val="0"/>
              <w:jc w:val="center"/>
              <w:rPr>
                <w:i/>
                <w:iCs/>
              </w:rPr>
            </w:pPr>
            <w:r>
              <w:rPr>
                <w:i/>
                <w:iCs/>
              </w:rPr>
              <w:t>x</w:t>
            </w:r>
          </w:p>
        </w:tc>
        <w:tc>
          <w:tcPr>
            <w:tcW w:w="1711"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rPr>
                <w:i/>
                <w:iCs/>
              </w:rPr>
            </w:pPr>
            <w:proofErr w:type="gramStart"/>
            <w:r>
              <w:t>-</w:t>
            </w:r>
            <w:proofErr w:type="gramEnd"/>
            <w:r>
              <w:rPr>
                <w:i/>
                <w:iCs/>
              </w:rPr>
              <w:t>x</w:t>
            </w:r>
          </w:p>
        </w:tc>
      </w:tr>
    </w:tbl>
    <w:p w:rsidR="00C730B5" w:rsidRDefault="00C730B5"/>
    <w:p w:rsidR="00C730B5" w:rsidRDefault="00C730B5"/>
    <w:p w:rsidR="00C730B5" w:rsidRDefault="00C730B5"/>
    <w:p w:rsidR="00C730B5" w:rsidRDefault="003C410D">
      <w:r>
        <w:t>Matemaattisesti vastaluku merkitään laittamalla luvun eteen miinusmerkki. Jos luvun edessä on ennestään plus- tai miinusmerkki, on luku laitettava sulkeisiin. Kahta laskutoimitusmer</w:t>
      </w:r>
      <w:r>
        <w:t>k</w:t>
      </w:r>
      <w:r>
        <w:t>kiä ei voi esiintyä peräkkäin ilman, että välissä olisi sulkeet. Peräkkäisillä laskutoimitusme</w:t>
      </w:r>
      <w:r>
        <w:t>r</w:t>
      </w:r>
      <w:r>
        <w:t>keillä laskeminen opitaan myöhemmin.</w:t>
      </w:r>
    </w:p>
    <w:p w:rsidR="00C730B5" w:rsidRDefault="00C730B5"/>
    <w:p w:rsidR="00C730B5" w:rsidRDefault="00C730B5"/>
    <w:p w:rsidR="00C730B5" w:rsidRDefault="00C730B5"/>
    <w:p w:rsidR="00C730B5" w:rsidRDefault="003C410D">
      <w:pPr>
        <w:rPr>
          <w:b/>
          <w:bCs/>
        </w:rPr>
      </w:pPr>
      <w:r>
        <w:rPr>
          <w:b/>
          <w:bCs/>
        </w:rPr>
        <w:t>Esimerkki 5.</w:t>
      </w:r>
    </w:p>
    <w:p w:rsidR="00C730B5" w:rsidRDefault="00C730B5">
      <w:pPr>
        <w:rPr>
          <w:b/>
          <w:bCs/>
        </w:rPr>
      </w:pPr>
    </w:p>
    <w:p w:rsidR="00C730B5" w:rsidRDefault="003C410D" w:rsidP="003C410D">
      <w:pPr>
        <w:pStyle w:val="abc-kohdat"/>
        <w:numPr>
          <w:ilvl w:val="0"/>
          <w:numId w:val="768"/>
        </w:numPr>
        <w:rPr>
          <w:lang w:val="fi-FI"/>
        </w:rPr>
      </w:pPr>
      <w:r>
        <w:rPr>
          <w:lang w:val="fi-FI"/>
        </w:rPr>
        <w:t xml:space="preserve">Luvun 9 vastaluku merkitään </w:t>
      </w:r>
      <w:r w:rsidRPr="00D37682">
        <w:rPr>
          <w:position w:val="-1"/>
          <w:lang w:val="fi-FI"/>
        </w:rPr>
        <w:object w:dxaOrig="360" w:dyaOrig="279">
          <v:shape id="_x0000_i1076" type="#_x0000_t75" style="width:18.4pt;height:14.25pt" o:ole="" filled="t">
            <v:fill color2="black"/>
            <v:imagedata r:id="rId123" o:title=""/>
          </v:shape>
          <o:OLEObject Type="Embed" ProgID="Equation.3" ShapeID="_x0000_i1076" DrawAspect="Content" ObjectID="_1417024891" r:id="rId124"/>
        </w:object>
      </w:r>
      <w:r>
        <w:rPr>
          <w:lang w:val="fi-FI"/>
        </w:rPr>
        <w:t>.</w:t>
      </w:r>
    </w:p>
    <w:p w:rsidR="00C730B5" w:rsidRDefault="003C410D" w:rsidP="003C410D">
      <w:pPr>
        <w:pStyle w:val="abc-kohdat"/>
        <w:numPr>
          <w:ilvl w:val="0"/>
          <w:numId w:val="768"/>
        </w:numPr>
        <w:rPr>
          <w:lang w:val="fi-FI"/>
        </w:rPr>
      </w:pPr>
      <w:r>
        <w:rPr>
          <w:lang w:val="fi-FI"/>
        </w:rPr>
        <w:t xml:space="preserve">Luvun </w:t>
      </w:r>
      <w:r w:rsidRPr="00D37682">
        <w:rPr>
          <w:position w:val="-1"/>
          <w:lang w:val="fi-FI"/>
        </w:rPr>
        <w:object w:dxaOrig="380" w:dyaOrig="279">
          <v:shape id="_x0000_i1077" type="#_x0000_t75" style="width:18.4pt;height:14.25pt" o:ole="" filled="t">
            <v:fill color2="black"/>
            <v:imagedata r:id="rId125" o:title=""/>
          </v:shape>
          <o:OLEObject Type="Embed" ProgID="Equation.3" ShapeID="_x0000_i1077" DrawAspect="Content" ObjectID="_1417024892" r:id="rId126"/>
        </w:object>
      </w:r>
      <w:r>
        <w:rPr>
          <w:lang w:val="fi-FI"/>
        </w:rPr>
        <w:t xml:space="preserve"> vastaluku merkitään </w:t>
      </w:r>
      <w:r w:rsidRPr="00D37682">
        <w:rPr>
          <w:position w:val="-4"/>
          <w:lang w:val="fi-FI"/>
        </w:rPr>
        <w:object w:dxaOrig="680" w:dyaOrig="320">
          <v:shape id="_x0000_i1078" type="#_x0000_t75" style="width:33.5pt;height:15.9pt" o:ole="" filled="t">
            <v:fill color2="black"/>
            <v:imagedata r:id="rId127" o:title=""/>
          </v:shape>
          <o:OLEObject Type="Embed" ProgID="Equation.3" ShapeID="_x0000_i1078" DrawAspect="Content" ObjectID="_1417024893" r:id="rId128"/>
        </w:object>
      </w:r>
      <w:r>
        <w:rPr>
          <w:lang w:val="fi-FI"/>
        </w:rPr>
        <w:t>.</w:t>
      </w:r>
    </w:p>
    <w:p w:rsidR="00C730B5" w:rsidRDefault="003C410D" w:rsidP="003C410D">
      <w:pPr>
        <w:pStyle w:val="abc-kohdat"/>
        <w:numPr>
          <w:ilvl w:val="0"/>
          <w:numId w:val="768"/>
        </w:numPr>
        <w:rPr>
          <w:color w:val="3366FF"/>
          <w:lang w:val="fi-FI"/>
        </w:rPr>
      </w:pPr>
      <w:r>
        <w:rPr>
          <w:lang w:val="fi-FI"/>
        </w:rPr>
        <w:t xml:space="preserve">Luvun </w:t>
      </w:r>
      <w:r w:rsidRPr="00D37682">
        <w:rPr>
          <w:position w:val="-1"/>
          <w:lang w:val="fi-FI"/>
        </w:rPr>
        <w:object w:dxaOrig="360" w:dyaOrig="279">
          <v:shape id="_x0000_i1079" type="#_x0000_t75" style="width:18.4pt;height:14.25pt" o:ole="" filled="t">
            <v:fill color2="black"/>
            <v:imagedata r:id="rId123" o:title=""/>
          </v:shape>
          <o:OLEObject Type="Embed" ProgID="Equation.3" ShapeID="_x0000_i1079" DrawAspect="Content" ObjectID="_1417024894" r:id="rId129"/>
        </w:object>
      </w:r>
      <w:r>
        <w:rPr>
          <w:lang w:val="fi-FI"/>
        </w:rPr>
        <w:t xml:space="preserve"> vastaluku merkitään </w:t>
      </w:r>
      <w:r w:rsidRPr="00D37682">
        <w:rPr>
          <w:position w:val="-4"/>
          <w:lang w:val="fi-FI"/>
        </w:rPr>
        <w:object w:dxaOrig="680" w:dyaOrig="320">
          <v:shape id="_x0000_i1080" type="#_x0000_t75" style="width:33.5pt;height:15.9pt" o:ole="" filled="t">
            <v:fill color2="black"/>
            <v:imagedata r:id="rId130" o:title=""/>
          </v:shape>
          <o:OLEObject Type="Embed" ProgID="Equation.3" ShapeID="_x0000_i1080" DrawAspect="Content" ObjectID="_1417024895" r:id="rId131"/>
        </w:object>
      </w:r>
      <w:r>
        <w:rPr>
          <w:lang w:val="fi-FI"/>
        </w:rPr>
        <w:t>.</w:t>
      </w:r>
    </w:p>
    <w:p w:rsidR="00C730B5" w:rsidRDefault="00C730B5">
      <w:pPr>
        <w:pStyle w:val="Footer"/>
        <w:tabs>
          <w:tab w:val="clear" w:pos="4153"/>
          <w:tab w:val="clear" w:pos="8306"/>
        </w:tabs>
      </w:pPr>
    </w:p>
    <w:p w:rsidR="00C730B5" w:rsidRDefault="003C410D">
      <w:pPr>
        <w:pageBreakBefore/>
        <w:rPr>
          <w:b/>
        </w:rPr>
      </w:pPr>
      <w:r>
        <w:rPr>
          <w:b/>
        </w:rPr>
        <w:lastRenderedPageBreak/>
        <w:t xml:space="preserve">Tehtäviä </w:t>
      </w:r>
    </w:p>
    <w:p w:rsidR="00C730B5" w:rsidRDefault="00C730B5">
      <w:pPr>
        <w:rPr>
          <w:bCs/>
        </w:rPr>
      </w:pPr>
    </w:p>
    <w:p w:rsidR="00C730B5" w:rsidRDefault="00C730B5">
      <w:pPr>
        <w:pStyle w:val="tehtvt"/>
        <w:ind w:left="360"/>
      </w:pPr>
    </w:p>
    <w:p w:rsidR="00C730B5" w:rsidRDefault="003C410D">
      <w:pPr>
        <w:rPr>
          <w:bCs/>
        </w:rPr>
      </w:pPr>
      <w:r>
        <w:rPr>
          <w:bCs/>
        </w:rPr>
        <w:t>Kirjoita seuraavien vastakohdat.</w:t>
      </w:r>
    </w:p>
    <w:p w:rsidR="00C730B5" w:rsidRDefault="003C410D">
      <w:pPr>
        <w:pStyle w:val="abc-kohdat"/>
        <w:numPr>
          <w:ilvl w:val="0"/>
          <w:numId w:val="113"/>
        </w:numPr>
        <w:tabs>
          <w:tab w:val="left" w:pos="340"/>
        </w:tabs>
        <w:rPr>
          <w:lang w:val="fi-FI"/>
        </w:rPr>
      </w:pPr>
      <w:r>
        <w:rPr>
          <w:lang w:val="fi-FI"/>
        </w:rPr>
        <w:t>Ylös</w:t>
      </w:r>
    </w:p>
    <w:p w:rsidR="00C730B5" w:rsidRDefault="003C410D">
      <w:pPr>
        <w:pStyle w:val="abc-kohdat"/>
        <w:numPr>
          <w:ilvl w:val="0"/>
          <w:numId w:val="113"/>
        </w:numPr>
        <w:tabs>
          <w:tab w:val="left" w:pos="340"/>
        </w:tabs>
        <w:rPr>
          <w:lang w:val="fi-FI"/>
        </w:rPr>
      </w:pPr>
      <w:r>
        <w:rPr>
          <w:lang w:val="fi-FI"/>
        </w:rPr>
        <w:t>Etelään</w:t>
      </w:r>
    </w:p>
    <w:p w:rsidR="00C730B5" w:rsidRDefault="003C410D">
      <w:pPr>
        <w:pStyle w:val="abc-kohdat"/>
        <w:numPr>
          <w:ilvl w:val="0"/>
          <w:numId w:val="113"/>
        </w:numPr>
        <w:tabs>
          <w:tab w:val="left" w:pos="340"/>
        </w:tabs>
        <w:rPr>
          <w:lang w:val="fi-FI"/>
        </w:rPr>
      </w:pPr>
      <w:r>
        <w:rPr>
          <w:lang w:val="fi-FI"/>
        </w:rPr>
        <w:t>Itään</w:t>
      </w:r>
    </w:p>
    <w:p w:rsidR="00C730B5" w:rsidRDefault="003C410D">
      <w:pPr>
        <w:pStyle w:val="abc-kohdat"/>
        <w:numPr>
          <w:ilvl w:val="0"/>
          <w:numId w:val="113"/>
        </w:numPr>
        <w:tabs>
          <w:tab w:val="left" w:pos="340"/>
        </w:tabs>
        <w:rPr>
          <w:lang w:val="fi-FI"/>
        </w:rPr>
      </w:pPr>
      <w:r>
        <w:rPr>
          <w:lang w:val="fi-FI"/>
        </w:rPr>
        <w:t>Voittaa 100 euroa</w:t>
      </w:r>
    </w:p>
    <w:p w:rsidR="00C730B5" w:rsidRDefault="003C410D">
      <w:pPr>
        <w:pStyle w:val="abc-kohdat"/>
        <w:numPr>
          <w:ilvl w:val="0"/>
          <w:numId w:val="113"/>
        </w:numPr>
        <w:tabs>
          <w:tab w:val="left" w:pos="340"/>
        </w:tabs>
        <w:rPr>
          <w:lang w:val="fi-FI"/>
        </w:rPr>
      </w:pPr>
      <w:r>
        <w:rPr>
          <w:lang w:val="fi-FI"/>
        </w:rPr>
        <w:t>Neljä kerrosta alas</w:t>
      </w:r>
    </w:p>
    <w:p w:rsidR="00C730B5" w:rsidRDefault="003C410D">
      <w:pPr>
        <w:pStyle w:val="abc-kohdat"/>
        <w:numPr>
          <w:ilvl w:val="0"/>
          <w:numId w:val="113"/>
        </w:numPr>
        <w:tabs>
          <w:tab w:val="left" w:pos="340"/>
        </w:tabs>
        <w:rPr>
          <w:lang w:val="fi-FI"/>
        </w:rPr>
      </w:pPr>
      <w:r>
        <w:rPr>
          <w:lang w:val="fi-FI"/>
        </w:rPr>
        <w:t>Pidentää 50 centimetriä</w:t>
      </w:r>
    </w:p>
    <w:p w:rsidR="00C730B5" w:rsidRDefault="003C410D">
      <w:pPr>
        <w:pStyle w:val="abc-kohdat"/>
        <w:numPr>
          <w:ilvl w:val="0"/>
          <w:numId w:val="113"/>
        </w:numPr>
        <w:tabs>
          <w:tab w:val="left" w:pos="340"/>
        </w:tabs>
        <w:rPr>
          <w:lang w:val="fi-FI"/>
        </w:rPr>
      </w:pPr>
      <w:r>
        <w:rPr>
          <w:lang w:val="fi-FI"/>
        </w:rPr>
        <w:t>60 m meren tason yläpuolella</w:t>
      </w:r>
    </w:p>
    <w:p w:rsidR="00C730B5" w:rsidRDefault="00C730B5">
      <w:pPr>
        <w:rPr>
          <w:bCs/>
        </w:rPr>
      </w:pPr>
    </w:p>
    <w:p w:rsidR="00C730B5" w:rsidRDefault="00C730B5">
      <w:pPr>
        <w:pStyle w:val="tehtvt"/>
        <w:ind w:left="360"/>
      </w:pPr>
    </w:p>
    <w:p w:rsidR="00C730B5" w:rsidRDefault="003C410D">
      <w:pPr>
        <w:rPr>
          <w:bCs/>
        </w:rPr>
      </w:pPr>
      <w:r>
        <w:rPr>
          <w:bCs/>
        </w:rPr>
        <w:t>Piirrä lukusuora ja määritä sen avulla lukujen etäisyydet nollasta.</w:t>
      </w:r>
    </w:p>
    <w:p w:rsidR="00C730B5" w:rsidRDefault="003C410D">
      <w:pPr>
        <w:pStyle w:val="abc-kohdat"/>
        <w:numPr>
          <w:ilvl w:val="0"/>
          <w:numId w:val="338"/>
        </w:numPr>
        <w:rPr>
          <w:lang w:val="fi-FI"/>
        </w:rPr>
      </w:pPr>
      <w:r>
        <w:rPr>
          <w:lang w:val="fi-FI"/>
        </w:rPr>
        <w:t>4</w:t>
      </w:r>
    </w:p>
    <w:p w:rsidR="00C730B5" w:rsidRDefault="003C410D">
      <w:pPr>
        <w:pStyle w:val="abc-kohdat"/>
        <w:numPr>
          <w:ilvl w:val="0"/>
          <w:numId w:val="338"/>
        </w:numPr>
        <w:rPr>
          <w:lang w:val="fi-FI"/>
        </w:rPr>
      </w:pPr>
      <w:proofErr w:type="gramStart"/>
      <w:r>
        <w:rPr>
          <w:lang w:val="fi-FI"/>
        </w:rPr>
        <w:t>–6</w:t>
      </w:r>
      <w:proofErr w:type="gramEnd"/>
    </w:p>
    <w:p w:rsidR="00C730B5" w:rsidRDefault="003C410D">
      <w:pPr>
        <w:pStyle w:val="abc-kohdat"/>
        <w:numPr>
          <w:ilvl w:val="0"/>
          <w:numId w:val="338"/>
        </w:numPr>
        <w:rPr>
          <w:lang w:val="fi-FI"/>
        </w:rPr>
      </w:pPr>
      <w:r>
        <w:rPr>
          <w:lang w:val="fi-FI"/>
        </w:rPr>
        <w:t>0</w:t>
      </w:r>
    </w:p>
    <w:p w:rsidR="00C730B5" w:rsidRDefault="003C410D">
      <w:pPr>
        <w:pStyle w:val="abc-kohdat"/>
        <w:numPr>
          <w:ilvl w:val="0"/>
          <w:numId w:val="338"/>
        </w:numPr>
        <w:rPr>
          <w:lang w:val="fi-FI"/>
        </w:rPr>
      </w:pPr>
      <w:proofErr w:type="gramStart"/>
      <w:r>
        <w:rPr>
          <w:lang w:val="fi-FI"/>
        </w:rPr>
        <w:t>-</w:t>
      </w:r>
      <w:proofErr w:type="gramEnd"/>
      <w:r>
        <w:rPr>
          <w:lang w:val="fi-FI"/>
        </w:rPr>
        <w:t>3</w:t>
      </w:r>
    </w:p>
    <w:p w:rsidR="00C730B5" w:rsidRDefault="00C730B5">
      <w:pPr>
        <w:rPr>
          <w:bCs/>
        </w:rPr>
      </w:pPr>
    </w:p>
    <w:p w:rsidR="00C730B5" w:rsidRDefault="00C730B5">
      <w:pPr>
        <w:pStyle w:val="tehtvt"/>
        <w:ind w:left="360"/>
        <w:rPr>
          <w:lang w:val="en-CA"/>
        </w:rPr>
      </w:pPr>
    </w:p>
    <w:p w:rsidR="00C730B5" w:rsidRDefault="003C410D">
      <w:r>
        <w:t>Määritä lukujen itseisarvot.</w:t>
      </w:r>
    </w:p>
    <w:p w:rsidR="00C730B5" w:rsidRDefault="003C410D">
      <w:pPr>
        <w:pStyle w:val="abc-kohdat"/>
        <w:numPr>
          <w:ilvl w:val="0"/>
          <w:numId w:val="156"/>
        </w:numPr>
        <w:tabs>
          <w:tab w:val="left" w:pos="340"/>
        </w:tabs>
        <w:rPr>
          <w:lang w:val="fi-FI"/>
        </w:rPr>
      </w:pPr>
      <w:proofErr w:type="gramStart"/>
      <w:r>
        <w:rPr>
          <w:lang w:val="fi-FI"/>
        </w:rPr>
        <w:t>–58</w:t>
      </w:r>
      <w:proofErr w:type="gramEnd"/>
    </w:p>
    <w:p w:rsidR="00C730B5" w:rsidRDefault="003C410D">
      <w:pPr>
        <w:pStyle w:val="abc-kohdat"/>
        <w:numPr>
          <w:ilvl w:val="0"/>
          <w:numId w:val="156"/>
        </w:numPr>
        <w:tabs>
          <w:tab w:val="left" w:pos="340"/>
        </w:tabs>
        <w:rPr>
          <w:lang w:val="fi-FI"/>
        </w:rPr>
      </w:pPr>
      <w:r>
        <w:rPr>
          <w:lang w:val="fi-FI"/>
        </w:rPr>
        <w:t>+5</w:t>
      </w:r>
    </w:p>
    <w:p w:rsidR="00C730B5" w:rsidRDefault="003C410D">
      <w:pPr>
        <w:pStyle w:val="abc-kohdat"/>
        <w:numPr>
          <w:ilvl w:val="0"/>
          <w:numId w:val="156"/>
        </w:numPr>
        <w:tabs>
          <w:tab w:val="left" w:pos="340"/>
        </w:tabs>
        <w:rPr>
          <w:lang w:val="fi-FI"/>
        </w:rPr>
      </w:pPr>
      <w:proofErr w:type="gramStart"/>
      <w:r>
        <w:rPr>
          <w:lang w:val="fi-FI"/>
        </w:rPr>
        <w:t>–7</w:t>
      </w:r>
      <w:proofErr w:type="gramEnd"/>
    </w:p>
    <w:p w:rsidR="00C730B5" w:rsidRDefault="003C410D">
      <w:pPr>
        <w:pStyle w:val="abc-kohdat"/>
        <w:numPr>
          <w:ilvl w:val="0"/>
          <w:numId w:val="156"/>
        </w:numPr>
        <w:tabs>
          <w:tab w:val="left" w:pos="340"/>
        </w:tabs>
        <w:rPr>
          <w:lang w:val="fi-FI"/>
        </w:rPr>
      </w:pPr>
      <w:r>
        <w:rPr>
          <w:lang w:val="fi-FI"/>
        </w:rPr>
        <w:t>0</w:t>
      </w:r>
    </w:p>
    <w:p w:rsidR="00C730B5" w:rsidRDefault="003C410D">
      <w:pPr>
        <w:pStyle w:val="abc-kohdat"/>
        <w:numPr>
          <w:ilvl w:val="0"/>
          <w:numId w:val="156"/>
        </w:numPr>
        <w:tabs>
          <w:tab w:val="left" w:pos="340"/>
        </w:tabs>
        <w:rPr>
          <w:lang w:val="fi-FI"/>
        </w:rPr>
      </w:pPr>
      <w:proofErr w:type="gramStart"/>
      <w:r>
        <w:rPr>
          <w:lang w:val="fi-FI"/>
        </w:rPr>
        <w:t>–16</w:t>
      </w:r>
      <w:proofErr w:type="gramEnd"/>
      <w:r>
        <w:rPr>
          <w:lang w:val="fi-FI"/>
        </w:rPr>
        <w:t>,7</w:t>
      </w:r>
    </w:p>
    <w:p w:rsidR="00C730B5" w:rsidRDefault="00C730B5">
      <w:pPr>
        <w:rPr>
          <w:bCs/>
        </w:rPr>
      </w:pPr>
    </w:p>
    <w:p w:rsidR="00C730B5" w:rsidRDefault="00C730B5">
      <w:pPr>
        <w:pStyle w:val="tehtvt"/>
        <w:ind w:left="360"/>
      </w:pPr>
    </w:p>
    <w:p w:rsidR="00C730B5" w:rsidRDefault="003C410D">
      <w:pPr>
        <w:pStyle w:val="Footer"/>
        <w:tabs>
          <w:tab w:val="clear" w:pos="4153"/>
          <w:tab w:val="clear" w:pos="8306"/>
        </w:tabs>
        <w:rPr>
          <w:bCs/>
        </w:rPr>
      </w:pPr>
      <w:r>
        <w:rPr>
          <w:bCs/>
        </w:rPr>
        <w:t>Merkitse lukujen itseisarvot ja laske ne.</w:t>
      </w:r>
    </w:p>
    <w:p w:rsidR="00C730B5" w:rsidRDefault="003C410D">
      <w:pPr>
        <w:pStyle w:val="abc-kohdat"/>
        <w:numPr>
          <w:ilvl w:val="0"/>
          <w:numId w:val="108"/>
        </w:numPr>
        <w:tabs>
          <w:tab w:val="left" w:pos="340"/>
        </w:tabs>
      </w:pPr>
      <w:r>
        <w:t>+13</w:t>
      </w:r>
    </w:p>
    <w:p w:rsidR="00C730B5" w:rsidRDefault="003C410D">
      <w:pPr>
        <w:pStyle w:val="abc-kohdat"/>
        <w:numPr>
          <w:ilvl w:val="0"/>
          <w:numId w:val="108"/>
        </w:numPr>
        <w:tabs>
          <w:tab w:val="left" w:pos="340"/>
        </w:tabs>
      </w:pPr>
      <w:r>
        <w:t>–32</w:t>
      </w:r>
    </w:p>
    <w:p w:rsidR="00C730B5" w:rsidRDefault="003C410D">
      <w:pPr>
        <w:pStyle w:val="abc-kohdat"/>
        <w:numPr>
          <w:ilvl w:val="0"/>
          <w:numId w:val="108"/>
        </w:numPr>
        <w:tabs>
          <w:tab w:val="left" w:pos="340"/>
        </w:tabs>
      </w:pPr>
      <w:r>
        <w:t>16</w:t>
      </w:r>
    </w:p>
    <w:p w:rsidR="00C730B5" w:rsidRDefault="00C730B5">
      <w:pPr>
        <w:rPr>
          <w:bCs/>
        </w:rPr>
      </w:pPr>
    </w:p>
    <w:p w:rsidR="00C730B5" w:rsidRDefault="00C730B5">
      <w:pPr>
        <w:pStyle w:val="tehtvt"/>
        <w:ind w:left="360"/>
      </w:pPr>
    </w:p>
    <w:p w:rsidR="00C730B5" w:rsidRDefault="003C410D">
      <w:r>
        <w:t>Jäljennä taulukko vihkoosi ja täydennä.</w:t>
      </w:r>
    </w:p>
    <w:tbl>
      <w:tblPr>
        <w:tblW w:w="0" w:type="auto"/>
        <w:tblInd w:w="-5" w:type="dxa"/>
        <w:tblLayout w:type="fixed"/>
        <w:tblCellMar>
          <w:left w:w="70" w:type="dxa"/>
          <w:right w:w="70" w:type="dxa"/>
        </w:tblCellMar>
        <w:tblLook w:val="0000" w:firstRow="0" w:lastRow="0" w:firstColumn="0" w:lastColumn="0" w:noHBand="0" w:noVBand="0"/>
      </w:tblPr>
      <w:tblGrid>
        <w:gridCol w:w="820"/>
        <w:gridCol w:w="1261"/>
        <w:gridCol w:w="1234"/>
      </w:tblGrid>
      <w:tr w:rsidR="00C730B5">
        <w:trPr>
          <w:trHeight w:val="492"/>
        </w:trPr>
        <w:tc>
          <w:tcPr>
            <w:tcW w:w="820" w:type="dxa"/>
            <w:tcBorders>
              <w:top w:val="single" w:sz="4" w:space="0" w:color="000000"/>
              <w:left w:val="single" w:sz="4" w:space="0" w:color="000000"/>
              <w:bottom w:val="single" w:sz="4" w:space="0" w:color="000000"/>
            </w:tcBorders>
            <w:shd w:val="clear" w:color="auto" w:fill="DFDFDF"/>
            <w:vAlign w:val="center"/>
          </w:tcPr>
          <w:p w:rsidR="00C730B5" w:rsidRDefault="003C410D">
            <w:pPr>
              <w:snapToGrid w:val="0"/>
              <w:jc w:val="center"/>
              <w:rPr>
                <w:b/>
              </w:rPr>
            </w:pPr>
            <w:r>
              <w:rPr>
                <w:b/>
              </w:rPr>
              <w:t>luku</w:t>
            </w:r>
          </w:p>
        </w:tc>
        <w:tc>
          <w:tcPr>
            <w:tcW w:w="1261" w:type="dxa"/>
            <w:tcBorders>
              <w:top w:val="single" w:sz="4" w:space="0" w:color="000000"/>
              <w:left w:val="single" w:sz="4" w:space="0" w:color="000000"/>
              <w:bottom w:val="single" w:sz="4" w:space="0" w:color="000000"/>
            </w:tcBorders>
            <w:shd w:val="clear" w:color="auto" w:fill="DFDFDF"/>
            <w:vAlign w:val="center"/>
          </w:tcPr>
          <w:p w:rsidR="00C730B5" w:rsidRDefault="003C410D">
            <w:pPr>
              <w:snapToGrid w:val="0"/>
              <w:jc w:val="center"/>
              <w:rPr>
                <w:b/>
              </w:rPr>
            </w:pPr>
            <w:r>
              <w:rPr>
                <w:b/>
              </w:rPr>
              <w:t>vastaluku</w:t>
            </w:r>
          </w:p>
        </w:tc>
        <w:tc>
          <w:tcPr>
            <w:tcW w:w="1234"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C730B5" w:rsidRDefault="003C410D">
            <w:pPr>
              <w:snapToGrid w:val="0"/>
              <w:jc w:val="center"/>
              <w:rPr>
                <w:b/>
              </w:rPr>
            </w:pPr>
            <w:r>
              <w:rPr>
                <w:b/>
              </w:rPr>
              <w:t>itseisarvo</w:t>
            </w:r>
          </w:p>
        </w:tc>
      </w:tr>
      <w:tr w:rsidR="00C730B5">
        <w:tc>
          <w:tcPr>
            <w:tcW w:w="820" w:type="dxa"/>
            <w:tcBorders>
              <w:top w:val="single" w:sz="4" w:space="0" w:color="000000"/>
              <w:left w:val="single" w:sz="4" w:space="0" w:color="000000"/>
              <w:bottom w:val="single" w:sz="4" w:space="0" w:color="000000"/>
            </w:tcBorders>
          </w:tcPr>
          <w:p w:rsidR="00C730B5" w:rsidRDefault="003C410D">
            <w:pPr>
              <w:snapToGrid w:val="0"/>
              <w:jc w:val="center"/>
            </w:pPr>
            <w:r>
              <w:t>75</w:t>
            </w:r>
          </w:p>
        </w:tc>
        <w:tc>
          <w:tcPr>
            <w:tcW w:w="1261" w:type="dxa"/>
            <w:tcBorders>
              <w:top w:val="single" w:sz="4" w:space="0" w:color="000000"/>
              <w:left w:val="single" w:sz="4" w:space="0" w:color="000000"/>
              <w:bottom w:val="single" w:sz="4" w:space="0" w:color="000000"/>
            </w:tcBorders>
          </w:tcPr>
          <w:p w:rsidR="00C730B5" w:rsidRDefault="00C730B5">
            <w:pPr>
              <w:snapToGrid w:val="0"/>
              <w:jc w:val="center"/>
            </w:pPr>
          </w:p>
        </w:tc>
        <w:tc>
          <w:tcPr>
            <w:tcW w:w="1234" w:type="dxa"/>
            <w:tcBorders>
              <w:top w:val="single" w:sz="4" w:space="0" w:color="000000"/>
              <w:left w:val="single" w:sz="4" w:space="0" w:color="000000"/>
              <w:bottom w:val="single" w:sz="4" w:space="0" w:color="000000"/>
              <w:right w:val="single" w:sz="4" w:space="0" w:color="000000"/>
            </w:tcBorders>
          </w:tcPr>
          <w:p w:rsidR="00C730B5" w:rsidRDefault="00C730B5">
            <w:pPr>
              <w:snapToGrid w:val="0"/>
              <w:jc w:val="center"/>
            </w:pPr>
          </w:p>
        </w:tc>
      </w:tr>
      <w:tr w:rsidR="00C730B5">
        <w:tc>
          <w:tcPr>
            <w:tcW w:w="820" w:type="dxa"/>
            <w:tcBorders>
              <w:top w:val="single" w:sz="4" w:space="0" w:color="000000"/>
              <w:left w:val="single" w:sz="4" w:space="0" w:color="000000"/>
              <w:bottom w:val="single" w:sz="4" w:space="0" w:color="000000"/>
            </w:tcBorders>
          </w:tcPr>
          <w:p w:rsidR="00C730B5" w:rsidRDefault="00C730B5">
            <w:pPr>
              <w:snapToGrid w:val="0"/>
              <w:jc w:val="center"/>
            </w:pPr>
          </w:p>
        </w:tc>
        <w:tc>
          <w:tcPr>
            <w:tcW w:w="1261" w:type="dxa"/>
            <w:tcBorders>
              <w:top w:val="single" w:sz="4" w:space="0" w:color="000000"/>
              <w:left w:val="single" w:sz="4" w:space="0" w:color="000000"/>
              <w:bottom w:val="single" w:sz="4" w:space="0" w:color="000000"/>
            </w:tcBorders>
          </w:tcPr>
          <w:p w:rsidR="00C730B5" w:rsidRDefault="003C410D">
            <w:pPr>
              <w:snapToGrid w:val="0"/>
              <w:jc w:val="center"/>
            </w:pPr>
            <w:r>
              <w:t>23</w:t>
            </w:r>
          </w:p>
        </w:tc>
        <w:tc>
          <w:tcPr>
            <w:tcW w:w="1234" w:type="dxa"/>
            <w:tcBorders>
              <w:top w:val="single" w:sz="4" w:space="0" w:color="000000"/>
              <w:left w:val="single" w:sz="4" w:space="0" w:color="000000"/>
              <w:bottom w:val="single" w:sz="4" w:space="0" w:color="000000"/>
              <w:right w:val="single" w:sz="4" w:space="0" w:color="000000"/>
            </w:tcBorders>
          </w:tcPr>
          <w:p w:rsidR="00C730B5" w:rsidRDefault="00C730B5">
            <w:pPr>
              <w:snapToGrid w:val="0"/>
              <w:jc w:val="center"/>
            </w:pPr>
          </w:p>
        </w:tc>
      </w:tr>
      <w:tr w:rsidR="00C730B5">
        <w:tc>
          <w:tcPr>
            <w:tcW w:w="820" w:type="dxa"/>
            <w:tcBorders>
              <w:top w:val="single" w:sz="4" w:space="0" w:color="000000"/>
              <w:left w:val="single" w:sz="4" w:space="0" w:color="000000"/>
              <w:bottom w:val="single" w:sz="4" w:space="0" w:color="000000"/>
            </w:tcBorders>
          </w:tcPr>
          <w:p w:rsidR="00C730B5" w:rsidRDefault="003C410D">
            <w:pPr>
              <w:snapToGrid w:val="0"/>
              <w:jc w:val="center"/>
            </w:pPr>
            <w:proofErr w:type="gramStart"/>
            <w:r>
              <w:t>-</w:t>
            </w:r>
            <w:proofErr w:type="gramEnd"/>
            <w:r>
              <w:t>6</w:t>
            </w:r>
          </w:p>
        </w:tc>
        <w:tc>
          <w:tcPr>
            <w:tcW w:w="1261" w:type="dxa"/>
            <w:tcBorders>
              <w:top w:val="single" w:sz="4" w:space="0" w:color="000000"/>
              <w:left w:val="single" w:sz="4" w:space="0" w:color="000000"/>
              <w:bottom w:val="single" w:sz="4" w:space="0" w:color="000000"/>
            </w:tcBorders>
          </w:tcPr>
          <w:p w:rsidR="00C730B5" w:rsidRDefault="00C730B5">
            <w:pPr>
              <w:snapToGrid w:val="0"/>
              <w:jc w:val="center"/>
            </w:pPr>
          </w:p>
        </w:tc>
        <w:tc>
          <w:tcPr>
            <w:tcW w:w="1234" w:type="dxa"/>
            <w:tcBorders>
              <w:top w:val="single" w:sz="4" w:space="0" w:color="000000"/>
              <w:left w:val="single" w:sz="4" w:space="0" w:color="000000"/>
              <w:bottom w:val="single" w:sz="4" w:space="0" w:color="000000"/>
              <w:right w:val="single" w:sz="4" w:space="0" w:color="000000"/>
            </w:tcBorders>
          </w:tcPr>
          <w:p w:rsidR="00C730B5" w:rsidRDefault="00C730B5">
            <w:pPr>
              <w:snapToGrid w:val="0"/>
              <w:jc w:val="center"/>
            </w:pPr>
          </w:p>
        </w:tc>
      </w:tr>
      <w:tr w:rsidR="00C730B5">
        <w:tc>
          <w:tcPr>
            <w:tcW w:w="820" w:type="dxa"/>
            <w:tcBorders>
              <w:top w:val="single" w:sz="4" w:space="0" w:color="000000"/>
              <w:left w:val="single" w:sz="4" w:space="0" w:color="000000"/>
              <w:bottom w:val="single" w:sz="4" w:space="0" w:color="000000"/>
            </w:tcBorders>
          </w:tcPr>
          <w:p w:rsidR="00C730B5" w:rsidRDefault="00C730B5">
            <w:pPr>
              <w:snapToGrid w:val="0"/>
              <w:jc w:val="center"/>
            </w:pPr>
          </w:p>
        </w:tc>
        <w:tc>
          <w:tcPr>
            <w:tcW w:w="1261" w:type="dxa"/>
            <w:tcBorders>
              <w:top w:val="single" w:sz="4" w:space="0" w:color="000000"/>
              <w:left w:val="single" w:sz="4" w:space="0" w:color="000000"/>
              <w:bottom w:val="single" w:sz="4" w:space="0" w:color="000000"/>
            </w:tcBorders>
          </w:tcPr>
          <w:p w:rsidR="00C730B5" w:rsidRDefault="003C410D">
            <w:pPr>
              <w:snapToGrid w:val="0"/>
              <w:jc w:val="center"/>
            </w:pPr>
            <w:proofErr w:type="gramStart"/>
            <w:r>
              <w:t>-</w:t>
            </w:r>
            <w:proofErr w:type="gramEnd"/>
            <w:r>
              <w:t>34</w:t>
            </w:r>
          </w:p>
        </w:tc>
        <w:tc>
          <w:tcPr>
            <w:tcW w:w="1234" w:type="dxa"/>
            <w:tcBorders>
              <w:top w:val="single" w:sz="4" w:space="0" w:color="000000"/>
              <w:left w:val="single" w:sz="4" w:space="0" w:color="000000"/>
              <w:bottom w:val="single" w:sz="4" w:space="0" w:color="000000"/>
              <w:right w:val="single" w:sz="4" w:space="0" w:color="000000"/>
            </w:tcBorders>
          </w:tcPr>
          <w:p w:rsidR="00C730B5" w:rsidRDefault="00C730B5">
            <w:pPr>
              <w:snapToGrid w:val="0"/>
              <w:jc w:val="center"/>
            </w:pPr>
          </w:p>
        </w:tc>
      </w:tr>
      <w:tr w:rsidR="00C730B5">
        <w:tc>
          <w:tcPr>
            <w:tcW w:w="820" w:type="dxa"/>
            <w:tcBorders>
              <w:top w:val="single" w:sz="4" w:space="0" w:color="000000"/>
              <w:left w:val="single" w:sz="4" w:space="0" w:color="000000"/>
              <w:bottom w:val="single" w:sz="4" w:space="0" w:color="000000"/>
            </w:tcBorders>
          </w:tcPr>
          <w:p w:rsidR="00C730B5" w:rsidRDefault="003C410D">
            <w:pPr>
              <w:snapToGrid w:val="0"/>
              <w:jc w:val="center"/>
            </w:pPr>
            <w:r>
              <w:t>- (- 4)</w:t>
            </w:r>
          </w:p>
        </w:tc>
        <w:tc>
          <w:tcPr>
            <w:tcW w:w="1261" w:type="dxa"/>
            <w:tcBorders>
              <w:top w:val="single" w:sz="4" w:space="0" w:color="000000"/>
              <w:left w:val="single" w:sz="4" w:space="0" w:color="000000"/>
              <w:bottom w:val="single" w:sz="4" w:space="0" w:color="000000"/>
            </w:tcBorders>
          </w:tcPr>
          <w:p w:rsidR="00C730B5" w:rsidRDefault="00C730B5">
            <w:pPr>
              <w:snapToGrid w:val="0"/>
              <w:jc w:val="center"/>
            </w:pPr>
          </w:p>
        </w:tc>
        <w:tc>
          <w:tcPr>
            <w:tcW w:w="1234" w:type="dxa"/>
            <w:tcBorders>
              <w:top w:val="single" w:sz="4" w:space="0" w:color="000000"/>
              <w:left w:val="single" w:sz="4" w:space="0" w:color="000000"/>
              <w:bottom w:val="single" w:sz="4" w:space="0" w:color="000000"/>
              <w:right w:val="single" w:sz="4" w:space="0" w:color="000000"/>
            </w:tcBorders>
          </w:tcPr>
          <w:p w:rsidR="00C730B5" w:rsidRDefault="00C730B5">
            <w:pPr>
              <w:snapToGrid w:val="0"/>
              <w:jc w:val="center"/>
            </w:pPr>
          </w:p>
        </w:tc>
      </w:tr>
    </w:tbl>
    <w:p w:rsidR="00C730B5" w:rsidRDefault="00C730B5">
      <w:pPr>
        <w:rPr>
          <w:b/>
        </w:rPr>
      </w:pPr>
    </w:p>
    <w:p w:rsidR="00C730B5" w:rsidRDefault="00C730B5">
      <w:pPr>
        <w:pStyle w:val="tehtvt"/>
        <w:ind w:left="360"/>
      </w:pPr>
    </w:p>
    <w:p w:rsidR="00C730B5" w:rsidRDefault="003C410D">
      <w:r>
        <w:t xml:space="preserve">Määritä lukujen vastaluvut. </w:t>
      </w:r>
    </w:p>
    <w:p w:rsidR="00C730B5" w:rsidRDefault="003C410D">
      <w:pPr>
        <w:pStyle w:val="abc-kohdat"/>
        <w:numPr>
          <w:ilvl w:val="0"/>
          <w:numId w:val="101"/>
        </w:numPr>
        <w:tabs>
          <w:tab w:val="left" w:pos="340"/>
        </w:tabs>
      </w:pPr>
      <w:r>
        <w:t>–2</w:t>
      </w:r>
    </w:p>
    <w:p w:rsidR="00C730B5" w:rsidRDefault="003C410D">
      <w:pPr>
        <w:pStyle w:val="abc-kohdat"/>
        <w:numPr>
          <w:ilvl w:val="0"/>
          <w:numId w:val="101"/>
        </w:numPr>
        <w:tabs>
          <w:tab w:val="left" w:pos="340"/>
        </w:tabs>
      </w:pPr>
      <w:r>
        <w:t>8</w:t>
      </w:r>
    </w:p>
    <w:p w:rsidR="00C730B5" w:rsidRDefault="003C410D">
      <w:pPr>
        <w:pStyle w:val="abc-kohdat"/>
        <w:numPr>
          <w:ilvl w:val="0"/>
          <w:numId w:val="101"/>
        </w:numPr>
        <w:tabs>
          <w:tab w:val="left" w:pos="340"/>
        </w:tabs>
      </w:pPr>
      <w:r>
        <w:t>-1020</w:t>
      </w:r>
    </w:p>
    <w:p w:rsidR="00C730B5" w:rsidRDefault="003C410D">
      <w:pPr>
        <w:pStyle w:val="abc-kohdat"/>
        <w:numPr>
          <w:ilvl w:val="0"/>
          <w:numId w:val="101"/>
        </w:numPr>
        <w:tabs>
          <w:tab w:val="left" w:pos="340"/>
        </w:tabs>
      </w:pPr>
      <w:r>
        <w:t>256 d</w:t>
      </w:r>
    </w:p>
    <w:p w:rsidR="00C730B5" w:rsidRDefault="003C410D">
      <w:pPr>
        <w:pStyle w:val="abc-kohdat"/>
        <w:numPr>
          <w:ilvl w:val="0"/>
          <w:numId w:val="101"/>
        </w:numPr>
        <w:tabs>
          <w:tab w:val="left" w:pos="340"/>
        </w:tabs>
      </w:pPr>
      <w:r>
        <w:t>200 €</w:t>
      </w:r>
    </w:p>
    <w:p w:rsidR="00C730B5" w:rsidRDefault="003C410D">
      <w:pPr>
        <w:pStyle w:val="abc-kohdat"/>
        <w:numPr>
          <w:ilvl w:val="0"/>
          <w:numId w:val="101"/>
        </w:numPr>
        <w:tabs>
          <w:tab w:val="left" w:pos="340"/>
        </w:tabs>
      </w:pPr>
      <w:r>
        <w:lastRenderedPageBreak/>
        <w:t>– 9,81 m/s</w:t>
      </w:r>
      <w:r>
        <w:rPr>
          <w:vertAlign w:val="superscript"/>
        </w:rPr>
        <w:t>2</w:t>
      </w:r>
    </w:p>
    <w:p w:rsidR="00C730B5" w:rsidRDefault="003C410D">
      <w:pPr>
        <w:pStyle w:val="abc-kohdat"/>
        <w:numPr>
          <w:ilvl w:val="0"/>
          <w:numId w:val="101"/>
        </w:numPr>
        <w:tabs>
          <w:tab w:val="left" w:pos="340"/>
        </w:tabs>
      </w:pPr>
      <w:r>
        <w:t>80 km/h</w:t>
      </w:r>
    </w:p>
    <w:p w:rsidR="00C730B5" w:rsidRDefault="00C730B5">
      <w:pPr>
        <w:rPr>
          <w:lang w:val="en-CA"/>
        </w:rPr>
      </w:pPr>
    </w:p>
    <w:p w:rsidR="00C730B5" w:rsidRDefault="00C730B5">
      <w:pPr>
        <w:pStyle w:val="tehtvt"/>
        <w:ind w:left="360"/>
      </w:pPr>
    </w:p>
    <w:p w:rsidR="00C730B5" w:rsidRDefault="003C410D">
      <w:pPr>
        <w:pStyle w:val="Footer"/>
        <w:tabs>
          <w:tab w:val="clear" w:pos="4153"/>
          <w:tab w:val="clear" w:pos="8306"/>
        </w:tabs>
        <w:rPr>
          <w:bCs/>
        </w:rPr>
      </w:pPr>
      <w:r>
        <w:rPr>
          <w:bCs/>
        </w:rPr>
        <w:t>Kumman luvun itseisarvo on suurempi?</w:t>
      </w:r>
    </w:p>
    <w:p w:rsidR="00C730B5" w:rsidRDefault="003C410D">
      <w:pPr>
        <w:pStyle w:val="abc-kohdat"/>
        <w:numPr>
          <w:ilvl w:val="0"/>
          <w:numId w:val="116"/>
        </w:numPr>
        <w:tabs>
          <w:tab w:val="left" w:pos="340"/>
        </w:tabs>
        <w:rPr>
          <w:lang w:val="fi-FI"/>
        </w:rPr>
      </w:pPr>
      <w:r>
        <w:rPr>
          <w:lang w:val="fi-FI"/>
        </w:rPr>
        <w:t>+14 vai 22</w:t>
      </w:r>
    </w:p>
    <w:p w:rsidR="00C730B5" w:rsidRDefault="003C410D">
      <w:pPr>
        <w:pStyle w:val="abc-kohdat"/>
        <w:numPr>
          <w:ilvl w:val="0"/>
          <w:numId w:val="116"/>
        </w:numPr>
        <w:tabs>
          <w:tab w:val="left" w:pos="340"/>
        </w:tabs>
        <w:rPr>
          <w:lang w:val="fi-FI"/>
        </w:rPr>
      </w:pPr>
      <w:proofErr w:type="gramStart"/>
      <w:r>
        <w:rPr>
          <w:lang w:val="fi-FI"/>
        </w:rPr>
        <w:t>–9</w:t>
      </w:r>
      <w:proofErr w:type="gramEnd"/>
      <w:r>
        <w:rPr>
          <w:lang w:val="fi-FI"/>
        </w:rPr>
        <w:t xml:space="preserve"> vai –6</w:t>
      </w:r>
    </w:p>
    <w:p w:rsidR="00C730B5" w:rsidRDefault="003C410D">
      <w:pPr>
        <w:pStyle w:val="abc-kohdat"/>
        <w:numPr>
          <w:ilvl w:val="0"/>
          <w:numId w:val="116"/>
        </w:numPr>
        <w:tabs>
          <w:tab w:val="left" w:pos="340"/>
        </w:tabs>
        <w:rPr>
          <w:lang w:val="fi-FI"/>
        </w:rPr>
      </w:pPr>
      <w:r>
        <w:rPr>
          <w:lang w:val="fi-FI"/>
        </w:rPr>
        <w:t xml:space="preserve">25 vai </w:t>
      </w:r>
      <w:proofErr w:type="gramStart"/>
      <w:r>
        <w:rPr>
          <w:lang w:val="fi-FI"/>
        </w:rPr>
        <w:t>–25</w:t>
      </w:r>
      <w:proofErr w:type="gramEnd"/>
    </w:p>
    <w:p w:rsidR="00C730B5" w:rsidRDefault="003C410D">
      <w:pPr>
        <w:pStyle w:val="abc-kohdat"/>
        <w:numPr>
          <w:ilvl w:val="0"/>
          <w:numId w:val="116"/>
        </w:numPr>
        <w:tabs>
          <w:tab w:val="left" w:pos="340"/>
        </w:tabs>
        <w:rPr>
          <w:lang w:val="fi-FI"/>
        </w:rPr>
      </w:pPr>
      <w:proofErr w:type="gramStart"/>
      <w:r>
        <w:rPr>
          <w:lang w:val="fi-FI"/>
        </w:rPr>
        <w:t>–8</w:t>
      </w:r>
      <w:proofErr w:type="gramEnd"/>
      <w:r>
        <w:rPr>
          <w:lang w:val="fi-FI"/>
        </w:rPr>
        <w:t>,91 vai 9,02</w:t>
      </w:r>
    </w:p>
    <w:p w:rsidR="00C730B5" w:rsidRDefault="00C730B5"/>
    <w:p w:rsidR="00C730B5" w:rsidRDefault="00C730B5">
      <w:pPr>
        <w:pStyle w:val="tehtvt"/>
        <w:ind w:left="360"/>
      </w:pPr>
    </w:p>
    <w:p w:rsidR="00C730B5" w:rsidRDefault="003C410D">
      <w:pPr>
        <w:pStyle w:val="Footer"/>
        <w:tabs>
          <w:tab w:val="clear" w:pos="4153"/>
          <w:tab w:val="clear" w:pos="8306"/>
        </w:tabs>
        <w:rPr>
          <w:bCs/>
        </w:rPr>
      </w:pPr>
      <w:r>
        <w:rPr>
          <w:bCs/>
        </w:rPr>
        <w:t>Kumman luvun vastaluku on suurempi?</w:t>
      </w:r>
    </w:p>
    <w:p w:rsidR="00C730B5" w:rsidRDefault="003C410D">
      <w:pPr>
        <w:pStyle w:val="abc-kohdat"/>
        <w:numPr>
          <w:ilvl w:val="0"/>
          <w:numId w:val="115"/>
        </w:numPr>
        <w:tabs>
          <w:tab w:val="left" w:pos="340"/>
        </w:tabs>
        <w:rPr>
          <w:lang w:val="fi-FI"/>
        </w:rPr>
      </w:pPr>
      <w:r>
        <w:rPr>
          <w:lang w:val="fi-FI"/>
        </w:rPr>
        <w:t>+14 vai 22</w:t>
      </w:r>
    </w:p>
    <w:p w:rsidR="00C730B5" w:rsidRDefault="003C410D">
      <w:pPr>
        <w:pStyle w:val="abc-kohdat"/>
        <w:numPr>
          <w:ilvl w:val="0"/>
          <w:numId w:val="115"/>
        </w:numPr>
        <w:tabs>
          <w:tab w:val="left" w:pos="340"/>
        </w:tabs>
        <w:rPr>
          <w:lang w:val="fi-FI"/>
        </w:rPr>
      </w:pPr>
      <w:proofErr w:type="gramStart"/>
      <w:r>
        <w:rPr>
          <w:lang w:val="fi-FI"/>
        </w:rPr>
        <w:t>–9</w:t>
      </w:r>
      <w:proofErr w:type="gramEnd"/>
      <w:r>
        <w:rPr>
          <w:lang w:val="fi-FI"/>
        </w:rPr>
        <w:t xml:space="preserve"> vai –6</w:t>
      </w:r>
    </w:p>
    <w:p w:rsidR="00C730B5" w:rsidRDefault="003C410D">
      <w:pPr>
        <w:pStyle w:val="abc-kohdat"/>
        <w:numPr>
          <w:ilvl w:val="0"/>
          <w:numId w:val="115"/>
        </w:numPr>
        <w:tabs>
          <w:tab w:val="left" w:pos="340"/>
        </w:tabs>
        <w:rPr>
          <w:lang w:val="fi-FI"/>
        </w:rPr>
      </w:pPr>
      <w:r>
        <w:rPr>
          <w:lang w:val="fi-FI"/>
        </w:rPr>
        <w:t xml:space="preserve">25 vai </w:t>
      </w:r>
      <w:proofErr w:type="gramStart"/>
      <w:r>
        <w:rPr>
          <w:lang w:val="fi-FI"/>
        </w:rPr>
        <w:t>–25</w:t>
      </w:r>
      <w:proofErr w:type="gramEnd"/>
    </w:p>
    <w:p w:rsidR="00C730B5" w:rsidRDefault="003C410D">
      <w:pPr>
        <w:pStyle w:val="abc-kohdat"/>
        <w:numPr>
          <w:ilvl w:val="0"/>
          <w:numId w:val="115"/>
        </w:numPr>
        <w:tabs>
          <w:tab w:val="left" w:pos="340"/>
        </w:tabs>
      </w:pPr>
      <w:proofErr w:type="gramStart"/>
      <w:r>
        <w:rPr>
          <w:lang w:val="fi-FI"/>
        </w:rPr>
        <w:t>–8</w:t>
      </w:r>
      <w:proofErr w:type="gramEnd"/>
      <w:r>
        <w:rPr>
          <w:lang w:val="fi-FI"/>
        </w:rPr>
        <w:t>,91 vai 9,02</w:t>
      </w:r>
    </w:p>
    <w:p w:rsidR="00C730B5" w:rsidRDefault="00C730B5">
      <w:pPr>
        <w:pStyle w:val="Footer"/>
        <w:tabs>
          <w:tab w:val="clear" w:pos="4153"/>
          <w:tab w:val="clear" w:pos="8306"/>
        </w:tabs>
        <w:rPr>
          <w:bCs/>
        </w:rPr>
      </w:pPr>
    </w:p>
    <w:p w:rsidR="00C730B5" w:rsidRDefault="00C730B5">
      <w:pPr>
        <w:pStyle w:val="tehtvt"/>
        <w:ind w:left="360"/>
      </w:pPr>
    </w:p>
    <w:p w:rsidR="00C730B5" w:rsidRDefault="003C410D">
      <w:r>
        <w:t>Laske.</w:t>
      </w:r>
    </w:p>
    <w:p w:rsidR="00C730B5" w:rsidRDefault="003C410D">
      <w:pPr>
        <w:pStyle w:val="abc-kohdat"/>
        <w:numPr>
          <w:ilvl w:val="0"/>
          <w:numId w:val="157"/>
        </w:numPr>
        <w:tabs>
          <w:tab w:val="left" w:pos="340"/>
        </w:tabs>
        <w:rPr>
          <w:lang w:val="fi-FI"/>
        </w:rPr>
      </w:pPr>
      <w:r>
        <w:rPr>
          <w:lang w:val="fi-FI"/>
        </w:rPr>
        <w:t>|4| + |3|</w:t>
      </w:r>
    </w:p>
    <w:p w:rsidR="00C730B5" w:rsidRDefault="003C410D">
      <w:pPr>
        <w:pStyle w:val="abc-kohdat"/>
        <w:numPr>
          <w:ilvl w:val="0"/>
          <w:numId w:val="157"/>
        </w:numPr>
        <w:tabs>
          <w:tab w:val="left" w:pos="340"/>
        </w:tabs>
        <w:rPr>
          <w:lang w:val="fi-FI"/>
        </w:rPr>
      </w:pPr>
      <w:r>
        <w:rPr>
          <w:lang w:val="fi-FI"/>
        </w:rPr>
        <w:t xml:space="preserve">|-4| + |-3| </w:t>
      </w:r>
    </w:p>
    <w:p w:rsidR="00C730B5" w:rsidRDefault="003C410D">
      <w:pPr>
        <w:pStyle w:val="abc-kohdat"/>
        <w:numPr>
          <w:ilvl w:val="0"/>
          <w:numId w:val="157"/>
        </w:numPr>
        <w:tabs>
          <w:tab w:val="left" w:pos="340"/>
        </w:tabs>
        <w:rPr>
          <w:lang w:val="fi-FI"/>
        </w:rPr>
      </w:pPr>
      <w:r w:rsidRPr="00D37682">
        <w:rPr>
          <w:position w:val="-32"/>
        </w:rPr>
        <w:object w:dxaOrig="400" w:dyaOrig="760">
          <v:shape id="_x0000_i1081" type="#_x0000_t75" style="width:20.1pt;height:38.5pt" o:ole="" filled="t">
            <v:fill color2="black"/>
            <v:imagedata r:id="rId132" o:title=""/>
          </v:shape>
          <o:OLEObject Type="Embed" ProgID="Equation.3" ShapeID="_x0000_i1081" DrawAspect="Content" ObjectID="_1417024896" r:id="rId133"/>
        </w:object>
      </w:r>
    </w:p>
    <w:p w:rsidR="00C730B5" w:rsidRDefault="003C410D">
      <w:pPr>
        <w:pStyle w:val="abc-kohdat"/>
        <w:numPr>
          <w:ilvl w:val="0"/>
          <w:numId w:val="157"/>
        </w:numPr>
        <w:tabs>
          <w:tab w:val="left" w:pos="340"/>
        </w:tabs>
        <w:rPr>
          <w:lang w:val="fi-FI"/>
        </w:rPr>
      </w:pPr>
      <w:r w:rsidRPr="00D37682">
        <w:rPr>
          <w:position w:val="-32"/>
        </w:rPr>
        <w:object w:dxaOrig="580" w:dyaOrig="760">
          <v:shape id="_x0000_i1082" type="#_x0000_t75" style="width:29.3pt;height:38.5pt" o:ole="" filled="t">
            <v:fill color2="black"/>
            <v:imagedata r:id="rId134" o:title=""/>
          </v:shape>
          <o:OLEObject Type="Embed" ProgID="Equation.3" ShapeID="_x0000_i1082" DrawAspect="Content" ObjectID="_1417024897" r:id="rId135"/>
        </w:object>
      </w:r>
    </w:p>
    <w:p w:rsidR="00C730B5" w:rsidRDefault="00C730B5">
      <w:pPr>
        <w:pStyle w:val="Footer"/>
        <w:tabs>
          <w:tab w:val="clear" w:pos="4153"/>
          <w:tab w:val="clear" w:pos="8306"/>
        </w:tabs>
        <w:rPr>
          <w:bCs/>
        </w:rPr>
      </w:pPr>
    </w:p>
    <w:p w:rsidR="00C730B5" w:rsidRDefault="00C730B5">
      <w:pPr>
        <w:pStyle w:val="tehtvt"/>
        <w:ind w:left="360"/>
      </w:pPr>
    </w:p>
    <w:p w:rsidR="00C730B5" w:rsidRDefault="003C410D">
      <w:pPr>
        <w:pStyle w:val="Footer"/>
        <w:tabs>
          <w:tab w:val="clear" w:pos="4153"/>
          <w:tab w:val="clear" w:pos="8306"/>
        </w:tabs>
        <w:rPr>
          <w:bCs/>
        </w:rPr>
      </w:pPr>
      <w:r>
        <w:rPr>
          <w:bCs/>
        </w:rPr>
        <w:t>Kirjoita luvut pienimmästä suurimpaan.</w:t>
      </w:r>
    </w:p>
    <w:p w:rsidR="00C730B5" w:rsidRDefault="003C410D">
      <w:pPr>
        <w:pStyle w:val="Footer"/>
        <w:tabs>
          <w:tab w:val="clear" w:pos="4153"/>
          <w:tab w:val="clear" w:pos="8306"/>
        </w:tabs>
        <w:rPr>
          <w:bCs/>
        </w:rPr>
      </w:pPr>
      <w:r w:rsidRPr="00D37682">
        <w:rPr>
          <w:position w:val="-28"/>
        </w:rPr>
        <w:object w:dxaOrig="3920" w:dyaOrig="680">
          <v:shape id="_x0000_i1083" type="#_x0000_t75" style="width:195.9pt;height:33.5pt" o:ole="" filled="t">
            <v:fill color2="black"/>
            <v:imagedata r:id="rId136" o:title=""/>
          </v:shape>
          <o:OLEObject Type="Embed" ProgID="Equation.3" ShapeID="_x0000_i1083" DrawAspect="Content" ObjectID="_1417024898" r:id="rId137"/>
        </w:object>
      </w:r>
    </w:p>
    <w:p w:rsidR="00C730B5" w:rsidRDefault="00C730B5">
      <w:pPr>
        <w:rPr>
          <w:lang w:val="en-GB"/>
        </w:rPr>
      </w:pPr>
    </w:p>
    <w:p w:rsidR="00C730B5" w:rsidRDefault="00C730B5">
      <w:pPr>
        <w:pStyle w:val="tehtvt"/>
        <w:ind w:left="360"/>
      </w:pPr>
    </w:p>
    <w:p w:rsidR="00C730B5" w:rsidRDefault="003C410D">
      <w:r>
        <w:t xml:space="preserve">Merkitse lukujen vastaluvut. </w:t>
      </w:r>
    </w:p>
    <w:p w:rsidR="00C730B5" w:rsidRDefault="003C410D">
      <w:pPr>
        <w:pStyle w:val="abc-kohdat"/>
        <w:numPr>
          <w:ilvl w:val="0"/>
          <w:numId w:val="119"/>
        </w:numPr>
        <w:tabs>
          <w:tab w:val="left" w:pos="340"/>
        </w:tabs>
        <w:rPr>
          <w:lang w:val="fi-FI"/>
        </w:rPr>
      </w:pPr>
      <w:r>
        <w:rPr>
          <w:lang w:val="fi-FI"/>
        </w:rPr>
        <w:t>5</w:t>
      </w:r>
    </w:p>
    <w:p w:rsidR="00C730B5" w:rsidRDefault="003C410D">
      <w:pPr>
        <w:pStyle w:val="abc-kohdat"/>
        <w:numPr>
          <w:ilvl w:val="0"/>
          <w:numId w:val="119"/>
        </w:numPr>
        <w:tabs>
          <w:tab w:val="left" w:pos="340"/>
        </w:tabs>
        <w:rPr>
          <w:lang w:val="fi-FI"/>
        </w:rPr>
      </w:pPr>
      <w:r>
        <w:rPr>
          <w:lang w:val="fi-FI"/>
        </w:rPr>
        <w:t>+5</w:t>
      </w:r>
    </w:p>
    <w:p w:rsidR="00C730B5" w:rsidRDefault="003C410D">
      <w:pPr>
        <w:pStyle w:val="abc-kohdat"/>
        <w:numPr>
          <w:ilvl w:val="0"/>
          <w:numId w:val="119"/>
        </w:numPr>
        <w:tabs>
          <w:tab w:val="left" w:pos="340"/>
        </w:tabs>
        <w:rPr>
          <w:lang w:val="fi-FI"/>
        </w:rPr>
      </w:pPr>
      <w:proofErr w:type="gramStart"/>
      <w:r>
        <w:rPr>
          <w:lang w:val="fi-FI"/>
        </w:rPr>
        <w:t>-</w:t>
      </w:r>
      <w:proofErr w:type="gramEnd"/>
      <w:r>
        <w:rPr>
          <w:lang w:val="fi-FI"/>
        </w:rPr>
        <w:t>5</w:t>
      </w:r>
    </w:p>
    <w:p w:rsidR="00C730B5" w:rsidRDefault="00C730B5"/>
    <w:p w:rsidR="00C730B5" w:rsidRDefault="00C730B5">
      <w:pPr>
        <w:pStyle w:val="tehtvt"/>
        <w:ind w:left="360"/>
      </w:pPr>
    </w:p>
    <w:p w:rsidR="00C730B5" w:rsidRDefault="003C410D">
      <w:r>
        <w:t>Merkitse lukujen vastaluvut.</w:t>
      </w:r>
      <w:r>
        <w:rPr>
          <w:color w:val="0000FF"/>
        </w:rPr>
        <w:t xml:space="preserve"> </w:t>
      </w:r>
    </w:p>
    <w:p w:rsidR="00C730B5" w:rsidRDefault="003C410D">
      <w:pPr>
        <w:pStyle w:val="abc-kohdat"/>
        <w:numPr>
          <w:ilvl w:val="0"/>
          <w:numId w:val="121"/>
        </w:numPr>
        <w:tabs>
          <w:tab w:val="left" w:pos="340"/>
        </w:tabs>
      </w:pPr>
      <w:r>
        <w:t>13</w:t>
      </w:r>
    </w:p>
    <w:p w:rsidR="00C730B5" w:rsidRDefault="003C410D">
      <w:pPr>
        <w:pStyle w:val="abc-kohdat"/>
        <w:numPr>
          <w:ilvl w:val="0"/>
          <w:numId w:val="121"/>
        </w:numPr>
        <w:tabs>
          <w:tab w:val="left" w:pos="340"/>
        </w:tabs>
      </w:pPr>
      <w:r>
        <w:t>–100</w:t>
      </w:r>
    </w:p>
    <w:p w:rsidR="00C730B5" w:rsidRDefault="003C410D">
      <w:pPr>
        <w:pStyle w:val="abc-kohdat"/>
        <w:numPr>
          <w:ilvl w:val="0"/>
          <w:numId w:val="121"/>
        </w:numPr>
        <w:tabs>
          <w:tab w:val="left" w:pos="340"/>
        </w:tabs>
      </w:pPr>
      <w:r>
        <w:t>5,5</w:t>
      </w:r>
    </w:p>
    <w:p w:rsidR="00C730B5" w:rsidRDefault="003C410D">
      <w:pPr>
        <w:pStyle w:val="abc-kohdat"/>
        <w:numPr>
          <w:ilvl w:val="0"/>
          <w:numId w:val="121"/>
        </w:numPr>
        <w:tabs>
          <w:tab w:val="left" w:pos="340"/>
        </w:tabs>
      </w:pPr>
      <w:r>
        <w:t>0</w:t>
      </w:r>
    </w:p>
    <w:p w:rsidR="00C730B5" w:rsidRDefault="003C410D">
      <w:pPr>
        <w:pStyle w:val="abc-kohdat"/>
        <w:numPr>
          <w:ilvl w:val="0"/>
          <w:numId w:val="121"/>
        </w:numPr>
        <w:tabs>
          <w:tab w:val="left" w:pos="340"/>
        </w:tabs>
      </w:pPr>
      <w:r w:rsidRPr="00D37682">
        <w:rPr>
          <w:position w:val="-24"/>
        </w:rPr>
        <w:object w:dxaOrig="400" w:dyaOrig="620">
          <v:shape id="_x0000_i1084" type="#_x0000_t75" style="width:20.1pt;height:31pt" o:ole="" filled="t">
            <v:fill color2="black"/>
            <v:imagedata r:id="rId138" o:title=""/>
          </v:shape>
          <o:OLEObject Type="Embed" ProgID="Equation.3" ShapeID="_x0000_i1084" DrawAspect="Content" ObjectID="_1417024899" r:id="rId139"/>
        </w:object>
      </w:r>
    </w:p>
    <w:p w:rsidR="00C730B5" w:rsidRDefault="003C410D">
      <w:pPr>
        <w:pStyle w:val="abc-kohdat"/>
        <w:numPr>
          <w:ilvl w:val="0"/>
          <w:numId w:val="121"/>
        </w:numPr>
        <w:tabs>
          <w:tab w:val="left" w:pos="340"/>
        </w:tabs>
      </w:pPr>
      <w:r w:rsidRPr="00D37682">
        <w:rPr>
          <w:position w:val="-19"/>
        </w:rPr>
        <w:object w:dxaOrig="560" w:dyaOrig="620">
          <v:shape id="_x0000_i1085" type="#_x0000_t75" style="width:27.65pt;height:31pt" o:ole="" filled="t">
            <v:fill color2="black"/>
            <v:imagedata r:id="rId140" o:title=""/>
          </v:shape>
          <o:OLEObject Type="Embed" ProgID="Equation.3" ShapeID="_x0000_i1085" DrawAspect="Content" ObjectID="_1417024900" r:id="rId141"/>
        </w:object>
      </w:r>
    </w:p>
    <w:p w:rsidR="00C730B5" w:rsidRDefault="00C730B5">
      <w:pPr>
        <w:rPr>
          <w:lang w:val="en-GB"/>
        </w:rPr>
      </w:pPr>
    </w:p>
    <w:p w:rsidR="00C730B5" w:rsidRDefault="00C730B5">
      <w:pPr>
        <w:pStyle w:val="tehtvt"/>
        <w:ind w:left="360"/>
      </w:pPr>
    </w:p>
    <w:p w:rsidR="00C730B5" w:rsidRDefault="003C410D">
      <w:r>
        <w:t>Laske.</w:t>
      </w:r>
    </w:p>
    <w:p w:rsidR="00C730B5" w:rsidRDefault="003C410D">
      <w:pPr>
        <w:pStyle w:val="abc-kohdat"/>
        <w:numPr>
          <w:ilvl w:val="0"/>
          <w:numId w:val="485"/>
        </w:numPr>
        <w:rPr>
          <w:lang w:val="fi-FI"/>
        </w:rPr>
      </w:pPr>
      <w:r>
        <w:rPr>
          <w:lang w:val="fi-FI"/>
        </w:rPr>
        <w:t>|-40| - |+31|</w:t>
      </w:r>
    </w:p>
    <w:p w:rsidR="00C730B5" w:rsidRDefault="003C410D">
      <w:pPr>
        <w:pStyle w:val="abc-kohdat"/>
        <w:numPr>
          <w:ilvl w:val="0"/>
          <w:numId w:val="485"/>
        </w:numPr>
        <w:rPr>
          <w:lang w:val="fi-FI"/>
        </w:rPr>
      </w:pPr>
      <w:r>
        <w:rPr>
          <w:lang w:val="fi-FI"/>
        </w:rPr>
        <w:t>|+21| + |-5| - |-3|</w:t>
      </w:r>
    </w:p>
    <w:p w:rsidR="00C730B5" w:rsidRDefault="003C410D">
      <w:pPr>
        <w:pStyle w:val="abc-kohdat"/>
        <w:numPr>
          <w:ilvl w:val="0"/>
          <w:numId w:val="485"/>
        </w:numPr>
        <w:rPr>
          <w:lang w:val="fi-FI"/>
        </w:rPr>
      </w:pPr>
      <w:r>
        <w:rPr>
          <w:lang w:val="fi-FI"/>
        </w:rPr>
        <w:t xml:space="preserve">|300| - |-50| + |6| </w:t>
      </w:r>
    </w:p>
    <w:p w:rsidR="00C730B5" w:rsidRDefault="00C730B5"/>
    <w:p w:rsidR="00C730B5" w:rsidRDefault="00C730B5">
      <w:pPr>
        <w:pStyle w:val="tehtvt"/>
        <w:ind w:left="360"/>
      </w:pPr>
    </w:p>
    <w:p w:rsidR="00C730B5" w:rsidRDefault="003C410D">
      <w:r>
        <w:t xml:space="preserve">Merkitse ja laske lukujen </w:t>
      </w:r>
      <w:proofErr w:type="gramStart"/>
      <w:r>
        <w:t>–18</w:t>
      </w:r>
      <w:proofErr w:type="gramEnd"/>
      <w:r>
        <w:t xml:space="preserve"> ja -7 itseisarvojen</w:t>
      </w:r>
    </w:p>
    <w:p w:rsidR="00C730B5" w:rsidRDefault="003C410D">
      <w:pPr>
        <w:pStyle w:val="abc-kohdat"/>
        <w:numPr>
          <w:ilvl w:val="0"/>
          <w:numId w:val="111"/>
        </w:numPr>
        <w:tabs>
          <w:tab w:val="left" w:pos="340"/>
        </w:tabs>
        <w:rPr>
          <w:lang w:val="fi-FI"/>
        </w:rPr>
      </w:pPr>
      <w:r>
        <w:rPr>
          <w:lang w:val="fi-FI"/>
        </w:rPr>
        <w:t>summa</w:t>
      </w:r>
    </w:p>
    <w:p w:rsidR="00C730B5" w:rsidRDefault="003C410D">
      <w:pPr>
        <w:pStyle w:val="abc-kohdat"/>
        <w:numPr>
          <w:ilvl w:val="0"/>
          <w:numId w:val="111"/>
        </w:numPr>
        <w:tabs>
          <w:tab w:val="left" w:pos="340"/>
        </w:tabs>
        <w:rPr>
          <w:lang w:val="fi-FI"/>
        </w:rPr>
      </w:pPr>
      <w:r>
        <w:rPr>
          <w:lang w:val="fi-FI"/>
        </w:rPr>
        <w:t>erotus</w:t>
      </w:r>
    </w:p>
    <w:p w:rsidR="00C730B5" w:rsidRDefault="003C410D">
      <w:pPr>
        <w:pStyle w:val="abc-kohdat"/>
        <w:numPr>
          <w:ilvl w:val="0"/>
          <w:numId w:val="111"/>
        </w:numPr>
        <w:tabs>
          <w:tab w:val="left" w:pos="340"/>
        </w:tabs>
        <w:rPr>
          <w:lang w:val="fi-FI"/>
        </w:rPr>
      </w:pPr>
      <w:r>
        <w:rPr>
          <w:lang w:val="fi-FI"/>
        </w:rPr>
        <w:t>tulo.</w:t>
      </w:r>
    </w:p>
    <w:p w:rsidR="00C730B5" w:rsidRDefault="00C730B5"/>
    <w:p w:rsidR="00C730B5" w:rsidRDefault="00C730B5">
      <w:pPr>
        <w:pStyle w:val="tehtvt"/>
        <w:ind w:left="360"/>
      </w:pPr>
    </w:p>
    <w:p w:rsidR="00C730B5" w:rsidRDefault="003C410D">
      <w:r>
        <w:t xml:space="preserve">Luettele ne kokonaisluvut, jotka toteuttavat ehdon </w:t>
      </w:r>
      <w:r w:rsidRPr="00D37682">
        <w:rPr>
          <w:position w:val="-14"/>
        </w:rPr>
        <w:object w:dxaOrig="940" w:dyaOrig="400">
          <v:shape id="_x0000_i1086" type="#_x0000_t75" style="width:46.9pt;height:20.1pt" o:ole="" filled="t">
            <v:fill color2="black"/>
            <v:imagedata r:id="rId142" o:title=""/>
          </v:shape>
          <o:OLEObject Type="Embed" ProgID="Equation.3" ShapeID="_x0000_i1086" DrawAspect="Content" ObjectID="_1417024901" r:id="rId143"/>
        </w:object>
      </w:r>
      <w:r>
        <w:t>.</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09"/>
        </w:numPr>
        <w:tabs>
          <w:tab w:val="left" w:pos="340"/>
        </w:tabs>
      </w:pPr>
      <w:r w:rsidRPr="00D37682">
        <w:rPr>
          <w:position w:val="-8"/>
        </w:rPr>
        <w:object w:dxaOrig="1160" w:dyaOrig="400">
          <v:shape id="_x0000_i1087" type="#_x0000_t75" style="width:57.75pt;height:20.1pt" o:ole="" filled="t">
            <v:fill color2="black"/>
            <v:imagedata r:id="rId144" o:title=""/>
          </v:shape>
          <o:OLEObject Type="Embed" ProgID="Equation.3" ShapeID="_x0000_i1087" DrawAspect="Content" ObjectID="_1417024902" r:id="rId145"/>
        </w:object>
      </w:r>
    </w:p>
    <w:p w:rsidR="00C730B5" w:rsidRDefault="003C410D">
      <w:pPr>
        <w:pStyle w:val="abc-kohdat"/>
        <w:numPr>
          <w:ilvl w:val="0"/>
          <w:numId w:val="109"/>
        </w:numPr>
        <w:tabs>
          <w:tab w:val="left" w:pos="340"/>
        </w:tabs>
      </w:pPr>
      <w:r w:rsidRPr="00D37682">
        <w:rPr>
          <w:position w:val="-14"/>
        </w:rPr>
        <w:object w:dxaOrig="1140" w:dyaOrig="400">
          <v:shape id="_x0000_i1088" type="#_x0000_t75" style="width:56.95pt;height:20.1pt" o:ole="" filled="t">
            <v:fill color2="black"/>
            <v:imagedata r:id="rId146" o:title=""/>
          </v:shape>
          <o:OLEObject Type="Embed" ProgID="Equation.3" ShapeID="_x0000_i1088" DrawAspect="Content" ObjectID="_1417024903" r:id="rId147"/>
        </w:object>
      </w:r>
    </w:p>
    <w:p w:rsidR="00C730B5" w:rsidRDefault="003C410D">
      <w:pPr>
        <w:pStyle w:val="abc-kohdat"/>
        <w:numPr>
          <w:ilvl w:val="0"/>
          <w:numId w:val="109"/>
        </w:numPr>
        <w:tabs>
          <w:tab w:val="left" w:pos="340"/>
        </w:tabs>
      </w:pPr>
      <w:r w:rsidRPr="00D37682">
        <w:rPr>
          <w:position w:val="-14"/>
        </w:rPr>
        <w:object w:dxaOrig="820" w:dyaOrig="400">
          <v:shape id="_x0000_i1089" type="#_x0000_t75" style="width:41pt;height:20.1pt" o:ole="" filled="t">
            <v:fill color2="black"/>
            <v:imagedata r:id="rId148" o:title=""/>
          </v:shape>
          <o:OLEObject Type="Embed" ProgID="Equation.3" ShapeID="_x0000_i1089" DrawAspect="Content" ObjectID="_1417024904" r:id="rId149"/>
        </w:object>
      </w:r>
    </w:p>
    <w:p w:rsidR="00C730B5" w:rsidRDefault="00C730B5"/>
    <w:p w:rsidR="00C730B5" w:rsidRDefault="00C730B5">
      <w:pPr>
        <w:pStyle w:val="tehtvt"/>
        <w:ind w:left="360"/>
      </w:pPr>
    </w:p>
    <w:p w:rsidR="00C730B5" w:rsidRDefault="003C410D">
      <w:r>
        <w:t xml:space="preserve">Esitä lukusuoralla kaikki ne kokonaisluvut </w:t>
      </w:r>
      <w:r>
        <w:rPr>
          <w:i/>
          <w:iCs/>
        </w:rPr>
        <w:t>x</w:t>
      </w:r>
      <w:r>
        <w:t xml:space="preserve">, jotka toteuttavat ehdon </w:t>
      </w:r>
      <w:r w:rsidRPr="00D37682">
        <w:rPr>
          <w:position w:val="-14"/>
        </w:rPr>
        <w:object w:dxaOrig="620" w:dyaOrig="400">
          <v:shape id="_x0000_i1090" type="#_x0000_t75" style="width:31pt;height:20.1pt" o:ole="" filled="t">
            <v:fill color2="black"/>
            <v:imagedata r:id="rId150" o:title=""/>
          </v:shape>
          <o:OLEObject Type="Embed" ProgID="Equation.3" ShapeID="_x0000_i1090" DrawAspect="Content" ObjectID="_1417024905" r:id="rId151"/>
        </w:object>
      </w:r>
      <w:r>
        <w:t>.</w:t>
      </w:r>
    </w:p>
    <w:p w:rsidR="00C730B5" w:rsidRDefault="00C730B5"/>
    <w:p w:rsidR="00C730B5" w:rsidRDefault="00C730B5">
      <w:pPr>
        <w:pStyle w:val="tehtvt"/>
        <w:ind w:left="360"/>
      </w:pPr>
    </w:p>
    <w:p w:rsidR="00C730B5" w:rsidRDefault="003C410D">
      <w:r>
        <w:t xml:space="preserve">Piirrä lukusuora ja merkitse siihen kaikki ne kokonaisluvut </w:t>
      </w:r>
      <w:r>
        <w:rPr>
          <w:i/>
          <w:iCs/>
        </w:rPr>
        <w:t>x</w:t>
      </w:r>
      <w:r>
        <w:t xml:space="preserve">, jotka toteuttavat ehdon </w:t>
      </w:r>
      <w:r w:rsidRPr="00D37682">
        <w:rPr>
          <w:position w:val="-14"/>
        </w:rPr>
        <w:object w:dxaOrig="999" w:dyaOrig="400">
          <v:shape id="_x0000_i1091" type="#_x0000_t75" style="width:50.25pt;height:20.1pt" o:ole="" filled="t">
            <v:fill color2="black"/>
            <v:imagedata r:id="rId152" o:title=""/>
          </v:shape>
          <o:OLEObject Type="Embed" ProgID="Equation.3" ShapeID="_x0000_i1091" DrawAspect="Content" ObjectID="_1417024906" r:id="rId153"/>
        </w:object>
      </w:r>
      <w:r>
        <w:t>.</w:t>
      </w:r>
    </w:p>
    <w:p w:rsidR="00C730B5" w:rsidRDefault="00C730B5"/>
    <w:p w:rsidR="00C730B5" w:rsidRDefault="00C730B5"/>
    <w:p w:rsidR="00C730B5" w:rsidRDefault="003C410D">
      <w:r>
        <w:object w:dxaOrig="6601" w:dyaOrig="345">
          <v:shape id="_x0000_i1092" type="#_x0000_t75" style="width:329.85pt;height:17.6pt" o:ole="">
            <v:imagedata r:id="rId154" o:title=""/>
          </v:shape>
          <o:OLEObject Type="Embed" ProgID="PBrush" ShapeID="_x0000_i1092" DrawAspect="Content" ObjectID="_1417024907" r:id="rId155"/>
        </w:object>
      </w:r>
    </w:p>
    <w:p w:rsidR="00C730B5" w:rsidRDefault="00C730B5"/>
    <w:p w:rsidR="00C730B5" w:rsidRDefault="00C730B5">
      <w:pPr>
        <w:pStyle w:val="tehtvt"/>
        <w:ind w:left="360"/>
      </w:pPr>
    </w:p>
    <w:p w:rsidR="00C730B5" w:rsidRDefault="003C410D">
      <w:r>
        <w:t xml:space="preserve">Päättele lukusuoran avulla, mitkä kokonaisluvut </w:t>
      </w:r>
      <w:r>
        <w:rPr>
          <w:i/>
          <w:iCs/>
        </w:rPr>
        <w:t>x</w:t>
      </w:r>
      <w:r>
        <w:t xml:space="preserve"> toteuttavat ehdon</w:t>
      </w:r>
    </w:p>
    <w:p w:rsidR="00C730B5" w:rsidRDefault="003C410D">
      <w:pPr>
        <w:pStyle w:val="abc-kohdat"/>
        <w:numPr>
          <w:ilvl w:val="0"/>
          <w:numId w:val="158"/>
        </w:numPr>
        <w:tabs>
          <w:tab w:val="left" w:pos="340"/>
        </w:tabs>
        <w:rPr>
          <w:lang w:val="fi-FI"/>
        </w:rPr>
      </w:pPr>
      <w:r>
        <w:rPr>
          <w:lang w:val="fi-FI"/>
        </w:rPr>
        <w:t>|</w:t>
      </w:r>
      <w:r>
        <w:rPr>
          <w:i/>
          <w:iCs/>
          <w:lang w:val="fi-FI"/>
        </w:rPr>
        <w:t>x</w:t>
      </w:r>
      <w:r>
        <w:rPr>
          <w:lang w:val="fi-FI"/>
        </w:rPr>
        <w:t>| &lt; 2</w:t>
      </w:r>
    </w:p>
    <w:p w:rsidR="00C730B5" w:rsidRDefault="003C410D">
      <w:pPr>
        <w:pStyle w:val="abc-kohdat"/>
        <w:numPr>
          <w:ilvl w:val="0"/>
          <w:numId w:val="158"/>
        </w:numPr>
        <w:tabs>
          <w:tab w:val="left" w:pos="340"/>
        </w:tabs>
        <w:rPr>
          <w:lang w:val="fi-FI"/>
        </w:rPr>
      </w:pPr>
      <w:r>
        <w:rPr>
          <w:lang w:val="fi-FI"/>
        </w:rPr>
        <w:t>|</w:t>
      </w:r>
      <w:r>
        <w:rPr>
          <w:i/>
          <w:iCs/>
          <w:lang w:val="fi-FI"/>
        </w:rPr>
        <w:t>x</w:t>
      </w:r>
      <w:r>
        <w:rPr>
          <w:lang w:val="fi-FI"/>
        </w:rPr>
        <w:t>| &lt; 1</w:t>
      </w:r>
    </w:p>
    <w:p w:rsidR="00C730B5" w:rsidRDefault="003C410D">
      <w:pPr>
        <w:pStyle w:val="abc-kohdat"/>
        <w:numPr>
          <w:ilvl w:val="0"/>
          <w:numId w:val="158"/>
        </w:numPr>
        <w:tabs>
          <w:tab w:val="left" w:pos="340"/>
        </w:tabs>
        <w:rPr>
          <w:lang w:val="fi-FI"/>
        </w:rPr>
      </w:pPr>
      <w:r>
        <w:rPr>
          <w:lang w:val="fi-FI"/>
        </w:rPr>
        <w:t>4 &lt; |</w:t>
      </w:r>
      <w:r>
        <w:rPr>
          <w:i/>
          <w:iCs/>
          <w:lang w:val="fi-FI"/>
        </w:rPr>
        <w:t>x</w:t>
      </w:r>
      <w:r>
        <w:rPr>
          <w:lang w:val="fi-FI"/>
        </w:rPr>
        <w:t>| &lt; 7</w:t>
      </w:r>
    </w:p>
    <w:p w:rsidR="00C730B5" w:rsidRDefault="003C410D">
      <w:pPr>
        <w:pStyle w:val="abc-kohdat"/>
        <w:numPr>
          <w:ilvl w:val="0"/>
          <w:numId w:val="158"/>
        </w:numPr>
        <w:tabs>
          <w:tab w:val="left" w:pos="340"/>
        </w:tabs>
        <w:rPr>
          <w:lang w:val="fi-FI"/>
        </w:rPr>
      </w:pPr>
      <w:r>
        <w:rPr>
          <w:lang w:val="fi-FI"/>
        </w:rPr>
        <w:t>99 &gt; |</w:t>
      </w:r>
      <w:r>
        <w:rPr>
          <w:i/>
          <w:iCs/>
          <w:lang w:val="fi-FI"/>
        </w:rPr>
        <w:t>x</w:t>
      </w:r>
      <w:r>
        <w:rPr>
          <w:lang w:val="fi-FI"/>
        </w:rPr>
        <w:t>| &gt; 94</w:t>
      </w:r>
    </w:p>
    <w:p w:rsidR="00C730B5" w:rsidRDefault="00C730B5"/>
    <w:p w:rsidR="00C730B5" w:rsidRDefault="00C730B5">
      <w:pPr>
        <w:pStyle w:val="tehtvt"/>
        <w:ind w:left="360"/>
      </w:pPr>
    </w:p>
    <w:p w:rsidR="00C730B5" w:rsidRDefault="003C410D">
      <w:r>
        <w:t xml:space="preserve">Lauseke </w:t>
      </w:r>
      <w:r w:rsidRPr="00D37682">
        <w:rPr>
          <w:position w:val="-14"/>
        </w:rPr>
        <w:object w:dxaOrig="620" w:dyaOrig="400">
          <v:shape id="_x0000_i1093" type="#_x0000_t75" style="width:31pt;height:20.1pt" o:ole="" filled="t">
            <v:fill color2="black"/>
            <v:imagedata r:id="rId156" o:title=""/>
          </v:shape>
          <o:OLEObject Type="Embed" ProgID="Equation.3" ShapeID="_x0000_i1093" DrawAspect="Content" ObjectID="_1417024908" r:id="rId157"/>
        </w:object>
      </w:r>
      <w:r>
        <w:t xml:space="preserve"> ilmaisee luvun </w:t>
      </w:r>
      <w:r>
        <w:rPr>
          <w:i/>
        </w:rPr>
        <w:t>x</w:t>
      </w:r>
      <w:r>
        <w:t xml:space="preserve"> etäisyyden luvusta </w:t>
      </w:r>
      <w:r>
        <w:rPr>
          <w:i/>
        </w:rPr>
        <w:t>a</w:t>
      </w:r>
      <w:r>
        <w:t>. Tutki lukusuoran avulla, mitkä luvut toteuttavat ehdon</w:t>
      </w:r>
    </w:p>
    <w:p w:rsidR="00C730B5" w:rsidRDefault="003C410D">
      <w:pPr>
        <w:pStyle w:val="abc-kohdat"/>
        <w:numPr>
          <w:ilvl w:val="0"/>
          <w:numId w:val="58"/>
        </w:numPr>
        <w:tabs>
          <w:tab w:val="left" w:pos="340"/>
        </w:tabs>
      </w:pPr>
      <w:r w:rsidRPr="00D37682">
        <w:rPr>
          <w:position w:val="-14"/>
        </w:rPr>
        <w:object w:dxaOrig="980" w:dyaOrig="400">
          <v:shape id="_x0000_i1094" type="#_x0000_t75" style="width:48.55pt;height:20.1pt" o:ole="" filled="t">
            <v:fill color2="black"/>
            <v:imagedata r:id="rId158" o:title=""/>
          </v:shape>
          <o:OLEObject Type="Embed" ProgID="Equation.3" ShapeID="_x0000_i1094" DrawAspect="Content" ObjectID="_1417024909" r:id="rId159"/>
        </w:object>
      </w:r>
    </w:p>
    <w:p w:rsidR="00C730B5" w:rsidRDefault="003C410D">
      <w:pPr>
        <w:pStyle w:val="abc-kohdat"/>
        <w:numPr>
          <w:ilvl w:val="0"/>
          <w:numId w:val="58"/>
        </w:numPr>
        <w:tabs>
          <w:tab w:val="left" w:pos="340"/>
        </w:tabs>
      </w:pPr>
      <w:r w:rsidRPr="00D37682">
        <w:rPr>
          <w:position w:val="-8"/>
        </w:rPr>
        <w:object w:dxaOrig="920" w:dyaOrig="400">
          <v:shape id="_x0000_i1095" type="#_x0000_t75" style="width:46.05pt;height:20.1pt" o:ole="" filled="t">
            <v:fill color2="black"/>
            <v:imagedata r:id="rId160" o:title=""/>
          </v:shape>
          <o:OLEObject Type="Embed" ProgID="Equation.3" ShapeID="_x0000_i1095" DrawAspect="Content" ObjectID="_1417024910" r:id="rId161"/>
        </w:object>
      </w:r>
    </w:p>
    <w:p w:rsidR="00C730B5" w:rsidRDefault="003C410D">
      <w:pPr>
        <w:pStyle w:val="abc-kohdat"/>
        <w:numPr>
          <w:ilvl w:val="0"/>
          <w:numId w:val="58"/>
        </w:numPr>
        <w:tabs>
          <w:tab w:val="left" w:pos="340"/>
        </w:tabs>
        <w:rPr>
          <w:color w:val="FF0000"/>
        </w:rPr>
      </w:pPr>
      <w:r w:rsidRPr="00D37682">
        <w:rPr>
          <w:position w:val="-16"/>
        </w:rPr>
        <w:object w:dxaOrig="920" w:dyaOrig="440">
          <v:shape id="_x0000_i1096" type="#_x0000_t75" style="width:46.05pt;height:21.75pt" o:ole="" filled="t">
            <v:fill color2="black"/>
            <v:imagedata r:id="rId162" o:title=""/>
          </v:shape>
          <o:OLEObject Type="Embed" ProgID="Equation.3" ShapeID="_x0000_i1096" DrawAspect="Content" ObjectID="_1417024911" r:id="rId163"/>
        </w:object>
      </w:r>
    </w:p>
    <w:p w:rsidR="00C730B5" w:rsidRDefault="00C730B5"/>
    <w:p w:rsidR="00C730B5" w:rsidRDefault="003C410D">
      <w:pPr>
        <w:pStyle w:val="otsikot"/>
        <w:pageBreakBefore/>
        <w:tabs>
          <w:tab w:val="left" w:pos="680"/>
        </w:tabs>
      </w:pPr>
      <w:bookmarkStart w:id="10" w:name="_Toc201491380"/>
      <w:bookmarkStart w:id="11" w:name="_Toc342857938"/>
      <w:r>
        <w:lastRenderedPageBreak/>
        <w:t>Kokonaislukujen yhteen- ja vähennyslasku</w:t>
      </w:r>
      <w:bookmarkEnd w:id="10"/>
      <w:bookmarkEnd w:id="11"/>
    </w:p>
    <w:p w:rsidR="00C730B5" w:rsidRDefault="003C410D">
      <w:pPr>
        <w:pStyle w:val="BodyText2"/>
      </w:pPr>
      <w:r>
        <w:rPr>
          <w:noProof/>
          <w:lang w:eastAsia="fi-FI"/>
        </w:rPr>
        <w:drawing>
          <wp:anchor distT="0" distB="0" distL="114300" distR="114300" simplePos="0" relativeHeight="251651072" behindDoc="1" locked="0" layoutInCell="1" allowOverlap="1">
            <wp:simplePos x="0" y="0"/>
            <wp:positionH relativeFrom="column">
              <wp:posOffset>4473575</wp:posOffset>
            </wp:positionH>
            <wp:positionV relativeFrom="paragraph">
              <wp:posOffset>88900</wp:posOffset>
            </wp:positionV>
            <wp:extent cx="1407795" cy="2727960"/>
            <wp:effectExtent l="19050" t="0" r="1905" b="0"/>
            <wp:wrapTight wrapText="bothSides">
              <wp:wrapPolygon edited="0">
                <wp:start x="-292" y="0"/>
                <wp:lineTo x="-292" y="21419"/>
                <wp:lineTo x="21629" y="21419"/>
                <wp:lineTo x="21629" y="0"/>
                <wp:lineTo x="-292"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cstate="print"/>
                    <a:srcRect/>
                    <a:stretch>
                      <a:fillRect/>
                    </a:stretch>
                  </pic:blipFill>
                  <pic:spPr bwMode="auto">
                    <a:xfrm>
                      <a:off x="0" y="0"/>
                      <a:ext cx="1407795" cy="2727960"/>
                    </a:xfrm>
                    <a:prstGeom prst="rect">
                      <a:avLst/>
                    </a:prstGeom>
                    <a:noFill/>
                    <a:ln w="9525">
                      <a:noFill/>
                      <a:miter lim="800000"/>
                      <a:headEnd/>
                      <a:tailEnd/>
                    </a:ln>
                  </pic:spPr>
                </pic:pic>
              </a:graphicData>
            </a:graphic>
          </wp:anchor>
        </w:drawing>
      </w:r>
    </w:p>
    <w:p w:rsidR="00C730B5" w:rsidRDefault="00C730B5">
      <w:pPr>
        <w:rPr>
          <w:color w:val="0000FF"/>
        </w:rPr>
      </w:pPr>
    </w:p>
    <w:p w:rsidR="00C730B5" w:rsidRDefault="003C410D">
      <w:pPr>
        <w:rPr>
          <w:b/>
          <w:bCs/>
        </w:rPr>
      </w:pPr>
      <w:r>
        <w:rPr>
          <w:b/>
          <w:bCs/>
        </w:rPr>
        <w:t>Pohdintatehtävä I</w:t>
      </w:r>
    </w:p>
    <w:p w:rsidR="00C730B5" w:rsidRDefault="00C730B5">
      <w:pPr>
        <w:pStyle w:val="BodyText2"/>
        <w:spacing w:line="288" w:lineRule="auto"/>
      </w:pPr>
    </w:p>
    <w:p w:rsidR="00C730B5" w:rsidRDefault="003C410D">
      <w:pPr>
        <w:pStyle w:val="BodyText2"/>
        <w:spacing w:line="288" w:lineRule="auto"/>
      </w:pPr>
      <w:r>
        <w:rPr>
          <w:color w:val="auto"/>
        </w:rPr>
        <w:t>Illalla lämpötila on -4 astetta, yön aikana pakkanen kiristyy 3 astetta. Paljonko lämpömittari näyttää aamulla?</w:t>
      </w:r>
    </w:p>
    <w:p w:rsidR="00C730B5" w:rsidRDefault="00C730B5">
      <w:pPr>
        <w:pStyle w:val="BodyText2"/>
        <w:spacing w:line="288" w:lineRule="auto"/>
      </w:pPr>
    </w:p>
    <w:p w:rsidR="00C730B5" w:rsidRDefault="00C730B5">
      <w:pPr>
        <w:pStyle w:val="BodyText2"/>
        <w:spacing w:line="288" w:lineRule="auto"/>
      </w:pPr>
    </w:p>
    <w:p w:rsidR="00C730B5" w:rsidRDefault="003C410D">
      <w:pPr>
        <w:pStyle w:val="BodyText2"/>
        <w:rPr>
          <w:color w:val="auto"/>
        </w:rPr>
      </w:pPr>
      <w:r>
        <w:rPr>
          <w:b/>
          <w:bCs/>
          <w:color w:val="auto"/>
        </w:rPr>
        <w:t>Pohdintatehtävä II</w:t>
      </w:r>
    </w:p>
    <w:p w:rsidR="00C730B5" w:rsidRDefault="00C730B5">
      <w:pPr>
        <w:pStyle w:val="BodyText2"/>
        <w:rPr>
          <w:color w:val="auto"/>
        </w:rPr>
      </w:pPr>
    </w:p>
    <w:p w:rsidR="00C730B5" w:rsidRDefault="003C410D">
      <w:pPr>
        <w:pStyle w:val="BodyText2"/>
        <w:rPr>
          <w:color w:val="auto"/>
        </w:rPr>
      </w:pPr>
      <w:r>
        <w:rPr>
          <w:color w:val="auto"/>
        </w:rPr>
        <w:t xml:space="preserve">Juho on sinulle ennestään velkaa 2 €. Mikä on lopputilanne, jos hän </w:t>
      </w:r>
    </w:p>
    <w:p w:rsidR="00C730B5" w:rsidRDefault="003C410D" w:rsidP="003C410D">
      <w:pPr>
        <w:pStyle w:val="abc-kohdat"/>
        <w:numPr>
          <w:ilvl w:val="0"/>
          <w:numId w:val="546"/>
        </w:numPr>
        <w:rPr>
          <w:lang w:val="fi-FI"/>
        </w:rPr>
      </w:pPr>
      <w:r>
        <w:rPr>
          <w:lang w:val="fi-FI"/>
        </w:rPr>
        <w:t>lainaa sinulta lisää 4 €?</w:t>
      </w:r>
    </w:p>
    <w:p w:rsidR="00C730B5" w:rsidRDefault="003C410D" w:rsidP="003C410D">
      <w:pPr>
        <w:pStyle w:val="abc-kohdat"/>
        <w:numPr>
          <w:ilvl w:val="0"/>
          <w:numId w:val="546"/>
        </w:numPr>
        <w:rPr>
          <w:lang w:val="fi-FI"/>
        </w:rPr>
      </w:pPr>
      <w:r>
        <w:rPr>
          <w:lang w:val="fi-FI"/>
        </w:rPr>
        <w:t>antaa sinulle 5 €?</w:t>
      </w:r>
    </w:p>
    <w:p w:rsidR="00C730B5" w:rsidRDefault="003C410D">
      <w:pPr>
        <w:pStyle w:val="BodyText2"/>
        <w:spacing w:line="288" w:lineRule="auto"/>
        <w:rPr>
          <w:color w:val="auto"/>
        </w:rPr>
      </w:pPr>
      <w:r>
        <w:rPr>
          <w:color w:val="auto"/>
        </w:rPr>
        <w:t>Miten voisit merkitä laskuja matemaattisesti?</w:t>
      </w:r>
    </w:p>
    <w:p w:rsidR="00C730B5" w:rsidRDefault="00C730B5">
      <w:pPr>
        <w:pStyle w:val="BodyText2"/>
        <w:spacing w:line="288" w:lineRule="auto"/>
      </w:pPr>
    </w:p>
    <w:p w:rsidR="00C730B5" w:rsidRDefault="00C730B5">
      <w:pPr>
        <w:pStyle w:val="BodyText2"/>
        <w:spacing w:line="288" w:lineRule="auto"/>
      </w:pPr>
    </w:p>
    <w:p w:rsidR="00C730B5" w:rsidRDefault="00C730B5">
      <w:pPr>
        <w:pStyle w:val="BodyText2"/>
        <w:spacing w:line="288" w:lineRule="auto"/>
      </w:pPr>
    </w:p>
    <w:p w:rsidR="00C730B5" w:rsidRDefault="003C410D">
      <w:pPr>
        <w:pStyle w:val="BodyText2"/>
        <w:spacing w:line="288" w:lineRule="auto"/>
        <w:rPr>
          <w:b/>
          <w:bCs/>
          <w:color w:val="auto"/>
        </w:rPr>
      </w:pPr>
      <w:r>
        <w:rPr>
          <w:b/>
          <w:bCs/>
          <w:color w:val="auto"/>
        </w:rPr>
        <w:t>Esimerkki 1.</w:t>
      </w:r>
    </w:p>
    <w:p w:rsidR="00C730B5" w:rsidRDefault="00C730B5">
      <w:pPr>
        <w:pStyle w:val="BodyText2"/>
        <w:spacing w:line="288" w:lineRule="auto"/>
        <w:rPr>
          <w:color w:val="auto"/>
        </w:rPr>
      </w:pPr>
    </w:p>
    <w:p w:rsidR="00C730B5" w:rsidRDefault="003C410D">
      <w:pPr>
        <w:pStyle w:val="BodyText2"/>
        <w:spacing w:line="288" w:lineRule="auto"/>
        <w:rPr>
          <w:color w:val="auto"/>
        </w:rPr>
      </w:pPr>
      <w:r>
        <w:rPr>
          <w:color w:val="auto"/>
        </w:rPr>
        <w:t>Lasketaan lukusuoramallin avulla</w:t>
      </w:r>
    </w:p>
    <w:p w:rsidR="00C730B5" w:rsidRDefault="003C410D">
      <w:pPr>
        <w:pStyle w:val="BodyText2"/>
        <w:spacing w:line="288" w:lineRule="auto"/>
        <w:rPr>
          <w:color w:val="auto"/>
        </w:rPr>
      </w:pPr>
      <w:proofErr w:type="gramStart"/>
      <w:r>
        <w:rPr>
          <w:color w:val="auto"/>
        </w:rPr>
        <w:t>a)  5</w:t>
      </w:r>
      <w:proofErr w:type="gramEnd"/>
      <w:r>
        <w:rPr>
          <w:color w:val="auto"/>
        </w:rPr>
        <w:t xml:space="preserve"> - 8</w:t>
      </w:r>
    </w:p>
    <w:p w:rsidR="00C730B5" w:rsidRDefault="00C730B5">
      <w:pPr>
        <w:pStyle w:val="BodyText2"/>
        <w:spacing w:line="288" w:lineRule="auto"/>
        <w:rPr>
          <w:color w:val="auto"/>
        </w:rPr>
      </w:pPr>
    </w:p>
    <w:p w:rsidR="00C730B5" w:rsidRDefault="003C410D">
      <w:pPr>
        <w:pStyle w:val="BodyText2"/>
        <w:spacing w:line="288" w:lineRule="auto"/>
        <w:jc w:val="center"/>
        <w:rPr>
          <w:color w:val="auto"/>
        </w:rPr>
      </w:pPr>
      <w:r>
        <w:rPr>
          <w:noProof/>
          <w:color w:val="auto"/>
          <w:lang w:eastAsia="fi-FI"/>
        </w:rPr>
        <w:drawing>
          <wp:inline distT="0" distB="0" distL="0" distR="0">
            <wp:extent cx="4724400" cy="95250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5" cstate="print"/>
                    <a:srcRect/>
                    <a:stretch>
                      <a:fillRect/>
                    </a:stretch>
                  </pic:blipFill>
                  <pic:spPr bwMode="auto">
                    <a:xfrm>
                      <a:off x="0" y="0"/>
                      <a:ext cx="4724400" cy="952500"/>
                    </a:xfrm>
                    <a:prstGeom prst="rect">
                      <a:avLst/>
                    </a:prstGeom>
                    <a:noFill/>
                    <a:ln w="9525">
                      <a:noFill/>
                      <a:miter lim="800000"/>
                      <a:headEnd/>
                      <a:tailEnd/>
                    </a:ln>
                  </pic:spPr>
                </pic:pic>
              </a:graphicData>
            </a:graphic>
          </wp:inline>
        </w:drawing>
      </w:r>
    </w:p>
    <w:p w:rsidR="00C730B5" w:rsidRDefault="00C730B5">
      <w:pPr>
        <w:pStyle w:val="BodyText2"/>
        <w:spacing w:line="288" w:lineRule="auto"/>
        <w:rPr>
          <w:color w:val="auto"/>
        </w:rPr>
      </w:pPr>
    </w:p>
    <w:p w:rsidR="00C730B5" w:rsidRDefault="003C410D">
      <w:pPr>
        <w:pStyle w:val="BodyText2"/>
        <w:spacing w:line="288" w:lineRule="auto"/>
        <w:rPr>
          <w:color w:val="auto"/>
        </w:rPr>
      </w:pPr>
      <w:r>
        <w:rPr>
          <w:color w:val="auto"/>
        </w:rPr>
        <w:t>b) -3 - 4</w:t>
      </w:r>
    </w:p>
    <w:p w:rsidR="00C730B5" w:rsidRDefault="00C730B5">
      <w:pPr>
        <w:pStyle w:val="BodyText2"/>
        <w:spacing w:line="288" w:lineRule="auto"/>
        <w:rPr>
          <w:color w:val="auto"/>
        </w:rPr>
      </w:pPr>
    </w:p>
    <w:p w:rsidR="00C730B5" w:rsidRDefault="003C410D">
      <w:pPr>
        <w:pStyle w:val="BodyText2"/>
        <w:spacing w:line="288" w:lineRule="auto"/>
        <w:jc w:val="center"/>
        <w:rPr>
          <w:color w:val="auto"/>
        </w:rPr>
      </w:pPr>
      <w:r>
        <w:rPr>
          <w:noProof/>
          <w:color w:val="auto"/>
          <w:lang w:eastAsia="fi-FI"/>
        </w:rPr>
        <w:drawing>
          <wp:inline distT="0" distB="0" distL="0" distR="0">
            <wp:extent cx="4543425" cy="990600"/>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6" cstate="print"/>
                    <a:srcRect/>
                    <a:stretch>
                      <a:fillRect/>
                    </a:stretch>
                  </pic:blipFill>
                  <pic:spPr bwMode="auto">
                    <a:xfrm>
                      <a:off x="0" y="0"/>
                      <a:ext cx="4543425" cy="990600"/>
                    </a:xfrm>
                    <a:prstGeom prst="rect">
                      <a:avLst/>
                    </a:prstGeom>
                    <a:noFill/>
                    <a:ln w="9525">
                      <a:noFill/>
                      <a:miter lim="800000"/>
                      <a:headEnd/>
                      <a:tailEnd/>
                    </a:ln>
                  </pic:spPr>
                </pic:pic>
              </a:graphicData>
            </a:graphic>
          </wp:inline>
        </w:drawing>
      </w:r>
    </w:p>
    <w:p w:rsidR="00C730B5" w:rsidRDefault="00C730B5">
      <w:pPr>
        <w:pStyle w:val="BodyText2"/>
        <w:spacing w:line="288" w:lineRule="auto"/>
        <w:rPr>
          <w:color w:val="auto"/>
        </w:rPr>
      </w:pPr>
    </w:p>
    <w:p w:rsidR="00C730B5" w:rsidRDefault="00C730B5">
      <w:pPr>
        <w:pStyle w:val="BodyText2"/>
        <w:spacing w:line="288" w:lineRule="auto"/>
        <w:rPr>
          <w:color w:val="auto"/>
        </w:rPr>
      </w:pPr>
    </w:p>
    <w:p w:rsidR="00C730B5" w:rsidRDefault="003C410D">
      <w:pPr>
        <w:pStyle w:val="BodyText2"/>
        <w:spacing w:line="288" w:lineRule="auto"/>
        <w:rPr>
          <w:color w:val="auto"/>
        </w:rPr>
      </w:pPr>
      <w:proofErr w:type="gramStart"/>
      <w:r>
        <w:rPr>
          <w:color w:val="auto"/>
        </w:rPr>
        <w:t>c)  -6</w:t>
      </w:r>
      <w:proofErr w:type="gramEnd"/>
      <w:r>
        <w:rPr>
          <w:color w:val="auto"/>
        </w:rPr>
        <w:t xml:space="preserve"> + 4</w:t>
      </w:r>
    </w:p>
    <w:p w:rsidR="00C730B5" w:rsidRDefault="003C410D">
      <w:pPr>
        <w:pStyle w:val="BodyText2"/>
        <w:spacing w:line="288" w:lineRule="auto"/>
        <w:jc w:val="center"/>
      </w:pPr>
      <w:r>
        <w:rPr>
          <w:noProof/>
          <w:lang w:eastAsia="fi-FI"/>
        </w:rPr>
        <w:lastRenderedPageBreak/>
        <w:drawing>
          <wp:inline distT="0" distB="0" distL="0" distR="0">
            <wp:extent cx="4352925" cy="1009650"/>
            <wp:effectExtent l="1905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7" cstate="print"/>
                    <a:srcRect/>
                    <a:stretch>
                      <a:fillRect/>
                    </a:stretch>
                  </pic:blipFill>
                  <pic:spPr bwMode="auto">
                    <a:xfrm>
                      <a:off x="0" y="0"/>
                      <a:ext cx="4352925" cy="1009650"/>
                    </a:xfrm>
                    <a:prstGeom prst="rect">
                      <a:avLst/>
                    </a:prstGeom>
                    <a:noFill/>
                    <a:ln w="9525">
                      <a:noFill/>
                      <a:miter lim="800000"/>
                      <a:headEnd/>
                      <a:tailEnd/>
                    </a:ln>
                  </pic:spPr>
                </pic:pic>
              </a:graphicData>
            </a:graphic>
          </wp:inline>
        </w:drawing>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pStyle w:val="Footer"/>
        <w:tabs>
          <w:tab w:val="clear" w:pos="4153"/>
          <w:tab w:val="clear" w:pos="8306"/>
        </w:tabs>
        <w:jc w:val="left"/>
      </w:pPr>
      <w:r>
        <w:object w:dxaOrig="8549" w:dyaOrig="2535">
          <v:shape id="_x0000_i1097" type="#_x0000_t75" style="width:427.8pt;height:126.4pt" o:ole="">
            <v:imagedata r:id="rId168" o:title=""/>
          </v:shape>
          <o:OLEObject Type="Embed" ProgID="PBrush" ShapeID="_x0000_i1097" DrawAspect="Content" ObjectID="_1417024912" r:id="rId169"/>
        </w:objec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rPr>
          <w:color w:val="0000FF"/>
        </w:rPr>
      </w:pPr>
      <w:r>
        <w:rPr>
          <w:b/>
          <w:bCs/>
        </w:rPr>
        <w:t xml:space="preserve">Esimerkki 2. </w:t>
      </w:r>
      <w:r>
        <w:rPr>
          <w:b/>
          <w:bCs/>
          <w:color w:val="0000FF"/>
        </w:rPr>
        <w:t xml:space="preserve"> </w:t>
      </w:r>
    </w:p>
    <w:p w:rsidR="00C730B5" w:rsidRDefault="00C730B5">
      <w:pPr>
        <w:pStyle w:val="Vliotsikko2"/>
        <w:rPr>
          <w:bCs/>
        </w:rPr>
      </w:pPr>
    </w:p>
    <w:p w:rsidR="00C730B5" w:rsidRDefault="003C410D">
      <w:pPr>
        <w:pStyle w:val="Vliotsikko2"/>
        <w:rPr>
          <w:bCs/>
        </w:rPr>
      </w:pPr>
      <w:r>
        <w:object w:dxaOrig="8536" w:dyaOrig="3960">
          <v:shape id="_x0000_i1098" type="#_x0000_t75" style="width:427pt;height:198.4pt" o:ole="">
            <v:imagedata r:id="rId170" o:title=""/>
          </v:shape>
          <o:OLEObject Type="Embed" ProgID="PBrush" ShapeID="_x0000_i1098" DrawAspect="Content" ObjectID="_1417024913" r:id="rId171"/>
        </w:object>
      </w:r>
    </w:p>
    <w:p w:rsidR="00C730B5" w:rsidRDefault="00C730B5"/>
    <w:p w:rsidR="00C730B5" w:rsidRDefault="00C730B5">
      <w:pPr>
        <w:pStyle w:val="Footer"/>
        <w:tabs>
          <w:tab w:val="clear" w:pos="4153"/>
          <w:tab w:val="clear" w:pos="8306"/>
        </w:tabs>
      </w:pPr>
    </w:p>
    <w:p w:rsidR="00C730B5" w:rsidRDefault="00C730B5"/>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 w:rsidR="00C730B5" w:rsidRDefault="003C410D">
      <w:pPr>
        <w:pageBreakBefore/>
        <w:rPr>
          <w:b/>
        </w:rPr>
      </w:pPr>
      <w:r>
        <w:rPr>
          <w:b/>
        </w:rPr>
        <w:lastRenderedPageBreak/>
        <w:t xml:space="preserve">Tehtäviä </w:t>
      </w:r>
    </w:p>
    <w:p w:rsidR="00C730B5" w:rsidRDefault="00C730B5"/>
    <w:p w:rsidR="00C730B5" w:rsidRDefault="00C730B5">
      <w:pPr>
        <w:pStyle w:val="tehtvt"/>
        <w:ind w:left="360"/>
      </w:pPr>
    </w:p>
    <w:p w:rsidR="00C730B5" w:rsidRDefault="003C410D">
      <w:r>
        <w:t>Järjestä lämpötilat suurusjärjestykseen, kylmimmästä lämpimimpään.</w:t>
      </w:r>
    </w:p>
    <w:p w:rsidR="00C730B5" w:rsidRDefault="003C410D">
      <w:r>
        <w:t xml:space="preserve"> </w:t>
      </w:r>
      <w:proofErr w:type="gramStart"/>
      <w:r>
        <w:t>-</w:t>
      </w:r>
      <w:proofErr w:type="gramEnd"/>
      <w:r>
        <w:t xml:space="preserve">3 </w:t>
      </w:r>
      <w:r>
        <w:rPr>
          <w:rFonts w:ascii="Symbol" w:hAnsi="Symbol"/>
        </w:rPr>
        <w:t></w:t>
      </w:r>
      <w:r>
        <w:t xml:space="preserve">C, 0 </w:t>
      </w:r>
      <w:r>
        <w:rPr>
          <w:rFonts w:ascii="Symbol" w:hAnsi="Symbol"/>
        </w:rPr>
        <w:t></w:t>
      </w:r>
      <w:r>
        <w:t xml:space="preserve">C, -12 </w:t>
      </w:r>
      <w:r>
        <w:rPr>
          <w:rFonts w:ascii="Symbol" w:hAnsi="Symbol"/>
        </w:rPr>
        <w:t></w:t>
      </w:r>
      <w:r>
        <w:t xml:space="preserve">C, +1 </w:t>
      </w:r>
      <w:r>
        <w:rPr>
          <w:rFonts w:ascii="Symbol" w:hAnsi="Symbol"/>
        </w:rPr>
        <w:t></w:t>
      </w:r>
      <w:r>
        <w:t xml:space="preserve">C ja +5 </w:t>
      </w:r>
      <w:r>
        <w:rPr>
          <w:rFonts w:ascii="Symbol" w:hAnsi="Symbol"/>
        </w:rPr>
        <w:t></w:t>
      </w:r>
      <w:r>
        <w:t>C.</w:t>
      </w:r>
    </w:p>
    <w:p w:rsidR="00C730B5" w:rsidRDefault="00C730B5"/>
    <w:p w:rsidR="00C730B5" w:rsidRDefault="00C730B5">
      <w:pPr>
        <w:pStyle w:val="tehtvt"/>
        <w:ind w:left="0" w:firstLine="0"/>
      </w:pPr>
    </w:p>
    <w:p w:rsidR="00C730B5" w:rsidRDefault="003C410D">
      <w:pPr>
        <w:pStyle w:val="BodyText2"/>
        <w:rPr>
          <w:color w:val="auto"/>
        </w:rPr>
      </w:pPr>
      <w:r>
        <w:rPr>
          <w:color w:val="auto"/>
        </w:rPr>
        <w:t xml:space="preserve">Ada on sinulle ennestään velkaa 4 €. Mikä on lopputilanne, jos hän </w:t>
      </w:r>
    </w:p>
    <w:p w:rsidR="00C730B5" w:rsidRDefault="003C410D">
      <w:pPr>
        <w:pStyle w:val="abc-kohdat"/>
        <w:numPr>
          <w:ilvl w:val="0"/>
          <w:numId w:val="490"/>
        </w:numPr>
        <w:rPr>
          <w:lang w:val="fi-FI"/>
        </w:rPr>
      </w:pPr>
      <w:r>
        <w:rPr>
          <w:lang w:val="fi-FI"/>
        </w:rPr>
        <w:t>lainaa sinulta lisää 5 €?</w:t>
      </w:r>
    </w:p>
    <w:p w:rsidR="00C730B5" w:rsidRDefault="003C410D">
      <w:pPr>
        <w:pStyle w:val="abc-kohdat"/>
        <w:numPr>
          <w:ilvl w:val="0"/>
          <w:numId w:val="490"/>
        </w:numPr>
        <w:rPr>
          <w:lang w:val="fi-FI"/>
        </w:rPr>
      </w:pPr>
      <w:r>
        <w:rPr>
          <w:lang w:val="fi-FI"/>
        </w:rPr>
        <w:t>antaa sinulle 5 €?</w:t>
      </w:r>
    </w:p>
    <w:p w:rsidR="00C730B5" w:rsidRDefault="00C730B5"/>
    <w:p w:rsidR="00C730B5" w:rsidRDefault="00C730B5">
      <w:pPr>
        <w:pStyle w:val="tehtvt"/>
        <w:ind w:left="0" w:firstLine="0"/>
      </w:pPr>
    </w:p>
    <w:p w:rsidR="00C730B5" w:rsidRDefault="003C410D">
      <w:r>
        <w:t>Merkitse lauseet matemaattisesti ja laske lopputilanne.</w:t>
      </w:r>
    </w:p>
    <w:p w:rsidR="00C730B5" w:rsidRDefault="003C410D">
      <w:pPr>
        <w:pStyle w:val="abc-kohdat"/>
        <w:numPr>
          <w:ilvl w:val="0"/>
          <w:numId w:val="492"/>
        </w:numPr>
        <w:rPr>
          <w:lang w:val="fi-FI"/>
        </w:rPr>
      </w:pPr>
      <w:r>
        <w:rPr>
          <w:lang w:val="fi-FI"/>
        </w:rPr>
        <w:t>Venla antaa sinulle 7 €, jonka jälkeen hän lainaa 5 €.</w:t>
      </w:r>
    </w:p>
    <w:p w:rsidR="00C730B5" w:rsidRDefault="003C410D">
      <w:pPr>
        <w:pStyle w:val="abc-kohdat"/>
        <w:numPr>
          <w:ilvl w:val="0"/>
          <w:numId w:val="492"/>
        </w:numPr>
        <w:rPr>
          <w:lang w:val="fi-FI"/>
        </w:rPr>
      </w:pPr>
      <w:r>
        <w:rPr>
          <w:lang w:val="fi-FI"/>
        </w:rPr>
        <w:t>Juho lainasi sinulta eilen 2 €. Tänään hän palautti aamupaivällä euron ja illalla lainasi 3 €.</w:t>
      </w:r>
    </w:p>
    <w:p w:rsidR="00C730B5" w:rsidRDefault="00C730B5"/>
    <w:p w:rsidR="00C730B5" w:rsidRDefault="00C730B5">
      <w:pPr>
        <w:pStyle w:val="tehtvt"/>
        <w:ind w:left="0" w:firstLine="0"/>
      </w:pPr>
    </w:p>
    <w:p w:rsidR="00C730B5" w:rsidRDefault="003C410D">
      <w:r>
        <w:t xml:space="preserve">Elias lainasi Emmalta toissapäivänä 6 € ja maksoi takaisin eilen 4 €. Jos hän tänään lainaa vielä 3 €, paljonko Eliaksen on huomenna tuotava Emmalle rahaa, jotta kumpikaan ei olisi toisilleen velkaa? </w:t>
      </w:r>
    </w:p>
    <w:p w:rsidR="00C730B5" w:rsidRDefault="00C730B5">
      <w:pPr>
        <w:rPr>
          <w:b/>
        </w:rPr>
      </w:pPr>
    </w:p>
    <w:p w:rsidR="00C730B5" w:rsidRDefault="00C730B5">
      <w:pPr>
        <w:pStyle w:val="tehtvt"/>
        <w:ind w:left="360"/>
      </w:pPr>
    </w:p>
    <w:p w:rsidR="00C730B5" w:rsidRDefault="003C410D">
      <w:r>
        <w:t xml:space="preserve">Lämpötila oli aamulla -3 </w:t>
      </w:r>
      <w:r>
        <w:rPr>
          <w:rFonts w:ascii="Symbol" w:hAnsi="Symbol"/>
        </w:rPr>
        <w:t></w:t>
      </w:r>
      <w:r>
        <w:t>C ja päivän aikana se kohosi 5 astetta. Paljonko lämpötila oli ilt</w:t>
      </w:r>
      <w:r>
        <w:t>a</w:t>
      </w:r>
      <w:r>
        <w:t>päivällä?</w:t>
      </w:r>
    </w:p>
    <w:p w:rsidR="00C730B5" w:rsidRDefault="00C730B5">
      <w:pPr>
        <w:rPr>
          <w:b/>
        </w:rPr>
      </w:pPr>
    </w:p>
    <w:p w:rsidR="00C730B5" w:rsidRDefault="00C730B5">
      <w:pPr>
        <w:pStyle w:val="tehtvt"/>
        <w:ind w:left="360"/>
      </w:pPr>
    </w:p>
    <w:p w:rsidR="00C730B5" w:rsidRDefault="003C410D">
      <w:r>
        <w:t>Mikä lämpötila on 9 astetta enemmän kuin</w:t>
      </w:r>
    </w:p>
    <w:p w:rsidR="00C730B5" w:rsidRDefault="003C410D">
      <w:pPr>
        <w:pStyle w:val="abc-kohdat"/>
        <w:numPr>
          <w:ilvl w:val="0"/>
          <w:numId w:val="159"/>
        </w:numPr>
        <w:tabs>
          <w:tab w:val="left" w:pos="340"/>
        </w:tabs>
      </w:pPr>
      <w:r w:rsidRPr="00D37682">
        <w:rPr>
          <w:position w:val="-6"/>
        </w:rPr>
        <w:object w:dxaOrig="680" w:dyaOrig="320">
          <v:shape id="_x0000_i1099" type="#_x0000_t75" style="width:33.5pt;height:15.9pt" o:ole="" filled="t">
            <v:fill color2="black"/>
            <v:imagedata r:id="rId172" o:title=""/>
          </v:shape>
          <o:OLEObject Type="Embed" ProgID="Equation.3" ShapeID="_x0000_i1099" DrawAspect="Content" ObjectID="_1417024914" r:id="rId173"/>
        </w:object>
      </w:r>
    </w:p>
    <w:p w:rsidR="00C730B5" w:rsidRDefault="003C410D">
      <w:pPr>
        <w:pStyle w:val="abc-kohdat"/>
        <w:numPr>
          <w:ilvl w:val="0"/>
          <w:numId w:val="159"/>
        </w:numPr>
        <w:tabs>
          <w:tab w:val="left" w:pos="340"/>
        </w:tabs>
      </w:pPr>
      <w:r w:rsidRPr="00D37682">
        <w:rPr>
          <w:position w:val="-6"/>
        </w:rPr>
        <w:object w:dxaOrig="499" w:dyaOrig="320">
          <v:shape id="_x0000_i1100" type="#_x0000_t75" style="width:25.1pt;height:15.9pt" o:ole="" filled="t">
            <v:fill color2="black"/>
            <v:imagedata r:id="rId174" o:title=""/>
          </v:shape>
          <o:OLEObject Type="Embed" ProgID="Equation.3" ShapeID="_x0000_i1100" DrawAspect="Content" ObjectID="_1417024915" r:id="rId175"/>
        </w:object>
      </w:r>
    </w:p>
    <w:p w:rsidR="00C730B5" w:rsidRDefault="003C410D">
      <w:pPr>
        <w:pStyle w:val="abc-kohdat"/>
        <w:numPr>
          <w:ilvl w:val="0"/>
          <w:numId w:val="159"/>
        </w:numPr>
        <w:tabs>
          <w:tab w:val="left" w:pos="340"/>
        </w:tabs>
      </w:pPr>
      <w:r w:rsidRPr="00D37682">
        <w:rPr>
          <w:position w:val="-6"/>
        </w:rPr>
        <w:object w:dxaOrig="780" w:dyaOrig="320">
          <v:shape id="_x0000_i1101" type="#_x0000_t75" style="width:39.35pt;height:15.9pt" o:ole="" filled="t">
            <v:fill color2="black"/>
            <v:imagedata r:id="rId176" o:title=""/>
          </v:shape>
          <o:OLEObject Type="Embed" ProgID="Equation.3" ShapeID="_x0000_i1101" DrawAspect="Content" ObjectID="_1417024916" r:id="rId177"/>
        </w:object>
      </w:r>
    </w:p>
    <w:p w:rsidR="00C730B5" w:rsidRDefault="003C410D">
      <w:pPr>
        <w:pStyle w:val="abc-kohdat"/>
        <w:numPr>
          <w:ilvl w:val="0"/>
          <w:numId w:val="159"/>
        </w:numPr>
        <w:tabs>
          <w:tab w:val="left" w:pos="340"/>
        </w:tabs>
      </w:pPr>
      <w:r w:rsidRPr="00D37682">
        <w:rPr>
          <w:position w:val="-6"/>
        </w:rPr>
        <w:object w:dxaOrig="680" w:dyaOrig="320">
          <v:shape id="_x0000_i1102" type="#_x0000_t75" style="width:33.5pt;height:15.9pt" o:ole="" filled="t">
            <v:fill color2="black"/>
            <v:imagedata r:id="rId178" o:title=""/>
          </v:shape>
          <o:OLEObject Type="Embed" ProgID="Equation.3" ShapeID="_x0000_i1102" DrawAspect="Content" ObjectID="_1417024917" r:id="rId179"/>
        </w:object>
      </w:r>
      <w:r>
        <w:t>?</w:t>
      </w:r>
    </w:p>
    <w:p w:rsidR="00C730B5" w:rsidRDefault="00C730B5">
      <w:pPr>
        <w:rPr>
          <w:b/>
        </w:rPr>
      </w:pPr>
    </w:p>
    <w:p w:rsidR="00C730B5" w:rsidRDefault="00C730B5">
      <w:pPr>
        <w:pStyle w:val="tehtvt"/>
        <w:ind w:left="360"/>
      </w:pPr>
    </w:p>
    <w:p w:rsidR="00C730B5" w:rsidRDefault="003C410D">
      <w:r>
        <w:t>Mikä lämpötila on kolme astetta vähemmän kuin</w:t>
      </w:r>
    </w:p>
    <w:p w:rsidR="00C730B5" w:rsidRDefault="003C410D">
      <w:pPr>
        <w:pStyle w:val="abc-kohdat"/>
        <w:numPr>
          <w:ilvl w:val="0"/>
          <w:numId w:val="411"/>
        </w:numPr>
      </w:pPr>
      <w:r w:rsidRPr="00D37682">
        <w:rPr>
          <w:position w:val="-6"/>
        </w:rPr>
        <w:object w:dxaOrig="499" w:dyaOrig="320">
          <v:shape id="_x0000_i1103" type="#_x0000_t75" style="width:25.1pt;height:15.9pt" o:ole="" filled="t">
            <v:fill color2="black"/>
            <v:imagedata r:id="rId180" o:title=""/>
          </v:shape>
          <o:OLEObject Type="Embed" ProgID="Equation.3" ShapeID="_x0000_i1103" DrawAspect="Content" ObjectID="_1417024918" r:id="rId181"/>
        </w:object>
      </w:r>
    </w:p>
    <w:p w:rsidR="00C730B5" w:rsidRDefault="003C410D">
      <w:pPr>
        <w:pStyle w:val="abc-kohdat"/>
        <w:numPr>
          <w:ilvl w:val="0"/>
          <w:numId w:val="411"/>
        </w:numPr>
      </w:pPr>
      <w:r w:rsidRPr="00D37682">
        <w:rPr>
          <w:position w:val="-6"/>
        </w:rPr>
        <w:object w:dxaOrig="499" w:dyaOrig="320">
          <v:shape id="_x0000_i1104" type="#_x0000_t75" style="width:25.1pt;height:15.9pt" o:ole="" filled="t">
            <v:fill color2="black"/>
            <v:imagedata r:id="rId182" o:title=""/>
          </v:shape>
          <o:OLEObject Type="Embed" ProgID="Equation.3" ShapeID="_x0000_i1104" DrawAspect="Content" ObjectID="_1417024919" r:id="rId183"/>
        </w:object>
      </w:r>
    </w:p>
    <w:p w:rsidR="00C730B5" w:rsidRDefault="003C410D">
      <w:pPr>
        <w:pStyle w:val="abc-kohdat"/>
        <w:numPr>
          <w:ilvl w:val="0"/>
          <w:numId w:val="411"/>
        </w:numPr>
      </w:pPr>
      <w:r w:rsidRPr="00D37682">
        <w:rPr>
          <w:position w:val="-4"/>
        </w:rPr>
        <w:object w:dxaOrig="639" w:dyaOrig="320">
          <v:shape id="_x0000_i1105" type="#_x0000_t75" style="width:32.65pt;height:15.9pt" o:ole="" filled="t">
            <v:fill color2="black"/>
            <v:imagedata r:id="rId184" o:title=""/>
          </v:shape>
          <o:OLEObject Type="Embed" ProgID="Equation.3" ShapeID="_x0000_i1105" DrawAspect="Content" ObjectID="_1417024920" r:id="rId185"/>
        </w:object>
      </w:r>
    </w:p>
    <w:p w:rsidR="00C730B5" w:rsidRDefault="003C410D">
      <w:pPr>
        <w:pStyle w:val="abc-kohdat"/>
        <w:numPr>
          <w:ilvl w:val="0"/>
          <w:numId w:val="411"/>
        </w:numPr>
      </w:pPr>
      <w:r w:rsidRPr="00D37682">
        <w:rPr>
          <w:position w:val="-4"/>
        </w:rPr>
        <w:object w:dxaOrig="780" w:dyaOrig="320">
          <v:shape id="_x0000_i1106" type="#_x0000_t75" style="width:39.35pt;height:15.9pt" o:ole="" filled="t">
            <v:fill color2="black"/>
            <v:imagedata r:id="rId186" o:title=""/>
          </v:shape>
          <o:OLEObject Type="Embed" ProgID="Equation.3" ShapeID="_x0000_i1106" DrawAspect="Content" ObjectID="_1417024921" r:id="rId187"/>
        </w:object>
      </w:r>
      <w:r>
        <w:t>?</w:t>
      </w:r>
    </w:p>
    <w:p w:rsidR="00C730B5" w:rsidRDefault="00C730B5">
      <w:pPr>
        <w:rPr>
          <w:b/>
        </w:rPr>
      </w:pPr>
    </w:p>
    <w:p w:rsidR="00C730B5" w:rsidRDefault="00C730B5">
      <w:pPr>
        <w:pStyle w:val="tehtvt"/>
        <w:ind w:left="360"/>
      </w:pPr>
    </w:p>
    <w:p w:rsidR="00C730B5" w:rsidRDefault="003C410D">
      <w:r>
        <w:t xml:space="preserve">Lämpötila on aluksi -8 </w:t>
      </w:r>
      <w:r>
        <w:rPr>
          <w:rFonts w:ascii="Symbol" w:hAnsi="Symbol"/>
        </w:rPr>
        <w:t></w:t>
      </w:r>
      <w:r>
        <w:t>C. Mikä on lämpötila, jos lämpötila</w:t>
      </w:r>
    </w:p>
    <w:p w:rsidR="00C730B5" w:rsidRDefault="003C410D">
      <w:pPr>
        <w:pStyle w:val="abc-kohdat"/>
        <w:numPr>
          <w:ilvl w:val="0"/>
          <w:numId w:val="167"/>
        </w:numPr>
        <w:tabs>
          <w:tab w:val="left" w:pos="340"/>
        </w:tabs>
        <w:rPr>
          <w:lang w:val="fi-FI"/>
        </w:rPr>
      </w:pPr>
      <w:r>
        <w:rPr>
          <w:lang w:val="fi-FI"/>
        </w:rPr>
        <w:t>laskee 5 astetta</w:t>
      </w:r>
    </w:p>
    <w:p w:rsidR="00C730B5" w:rsidRDefault="003C410D">
      <w:pPr>
        <w:pStyle w:val="abc-kohdat"/>
        <w:numPr>
          <w:ilvl w:val="0"/>
          <w:numId w:val="167"/>
        </w:numPr>
        <w:tabs>
          <w:tab w:val="left" w:pos="340"/>
        </w:tabs>
        <w:rPr>
          <w:lang w:val="fi-FI"/>
        </w:rPr>
      </w:pPr>
      <w:r>
        <w:rPr>
          <w:lang w:val="fi-FI"/>
        </w:rPr>
        <w:t>kohoaa 3 astetta</w:t>
      </w:r>
    </w:p>
    <w:p w:rsidR="00C730B5" w:rsidRDefault="003C410D">
      <w:pPr>
        <w:pStyle w:val="abc-kohdat"/>
        <w:numPr>
          <w:ilvl w:val="0"/>
          <w:numId w:val="167"/>
        </w:numPr>
        <w:tabs>
          <w:tab w:val="left" w:pos="340"/>
        </w:tabs>
        <w:rPr>
          <w:lang w:val="fi-FI"/>
        </w:rPr>
      </w:pPr>
      <w:r>
        <w:rPr>
          <w:lang w:val="fi-FI"/>
        </w:rPr>
        <w:t>kohoaa 12 astetta?</w:t>
      </w:r>
    </w:p>
    <w:p w:rsidR="00C730B5" w:rsidRDefault="00C730B5"/>
    <w:p w:rsidR="00C730B5" w:rsidRDefault="00C730B5">
      <w:pPr>
        <w:pStyle w:val="tehtvt"/>
        <w:ind w:left="360"/>
      </w:pPr>
    </w:p>
    <w:p w:rsidR="00C730B5" w:rsidRDefault="003C410D">
      <w:r>
        <w:t>Laske lukusuoramallin avulla.</w:t>
      </w:r>
    </w:p>
    <w:p w:rsidR="00C730B5" w:rsidRDefault="003C410D">
      <w:pPr>
        <w:pStyle w:val="abc-kohdat"/>
        <w:numPr>
          <w:ilvl w:val="0"/>
          <w:numId w:val="397"/>
        </w:numPr>
        <w:rPr>
          <w:lang w:val="fi-FI"/>
        </w:rPr>
      </w:pPr>
      <w:r>
        <w:rPr>
          <w:lang w:val="fi-FI"/>
        </w:rPr>
        <w:t xml:space="preserve">5 - 8 </w:t>
      </w:r>
    </w:p>
    <w:p w:rsidR="00C730B5" w:rsidRDefault="003C410D">
      <w:pPr>
        <w:pStyle w:val="abc-kohdat"/>
        <w:numPr>
          <w:ilvl w:val="0"/>
          <w:numId w:val="397"/>
        </w:numPr>
        <w:rPr>
          <w:lang w:val="fi-FI"/>
        </w:rPr>
      </w:pPr>
      <w:proofErr w:type="gramStart"/>
      <w:r>
        <w:rPr>
          <w:lang w:val="fi-FI"/>
        </w:rPr>
        <w:t>-</w:t>
      </w:r>
      <w:proofErr w:type="gramEnd"/>
      <w:r>
        <w:rPr>
          <w:lang w:val="fi-FI"/>
        </w:rPr>
        <w:t>6 + 5</w:t>
      </w:r>
    </w:p>
    <w:p w:rsidR="00C730B5" w:rsidRDefault="003C410D">
      <w:pPr>
        <w:pStyle w:val="abc-kohdat"/>
        <w:numPr>
          <w:ilvl w:val="0"/>
          <w:numId w:val="397"/>
        </w:numPr>
        <w:rPr>
          <w:lang w:val="fi-FI"/>
        </w:rPr>
      </w:pPr>
      <w:proofErr w:type="gramStart"/>
      <w:r>
        <w:rPr>
          <w:lang w:val="fi-FI"/>
        </w:rPr>
        <w:lastRenderedPageBreak/>
        <w:t>-</w:t>
      </w:r>
      <w:proofErr w:type="gramEnd"/>
      <w:r>
        <w:rPr>
          <w:lang w:val="fi-FI"/>
        </w:rPr>
        <w:t>2 – 6</w:t>
      </w:r>
    </w:p>
    <w:p w:rsidR="00C730B5" w:rsidRDefault="003C410D">
      <w:pPr>
        <w:pStyle w:val="abc-kohdat"/>
        <w:numPr>
          <w:ilvl w:val="0"/>
          <w:numId w:val="397"/>
        </w:numPr>
        <w:rPr>
          <w:lang w:val="fi-FI"/>
        </w:rPr>
      </w:pPr>
      <w:r>
        <w:rPr>
          <w:lang w:val="fi-FI"/>
        </w:rPr>
        <w:t xml:space="preserve">9 - 6 </w:t>
      </w:r>
    </w:p>
    <w:p w:rsidR="00C730B5" w:rsidRDefault="00C730B5"/>
    <w:p w:rsidR="00C730B5" w:rsidRDefault="00C730B5">
      <w:pPr>
        <w:pStyle w:val="tehtvt"/>
        <w:ind w:left="360"/>
      </w:pPr>
    </w:p>
    <w:p w:rsidR="00C730B5" w:rsidRDefault="003C410D">
      <w:r>
        <w:t>Laske lukusuoramallin avulla.</w:t>
      </w:r>
    </w:p>
    <w:p w:rsidR="00C730B5" w:rsidRDefault="003C410D">
      <w:pPr>
        <w:pStyle w:val="abc-kohdat"/>
        <w:numPr>
          <w:ilvl w:val="0"/>
          <w:numId w:val="496"/>
        </w:numPr>
        <w:rPr>
          <w:lang w:val="fi-FI"/>
        </w:rPr>
      </w:pPr>
      <w:proofErr w:type="gramStart"/>
      <w:r>
        <w:rPr>
          <w:lang w:val="fi-FI"/>
        </w:rPr>
        <w:t>-</w:t>
      </w:r>
      <w:proofErr w:type="gramEnd"/>
      <w:r>
        <w:rPr>
          <w:lang w:val="fi-FI"/>
        </w:rPr>
        <w:t xml:space="preserve"> 5 + 8 </w:t>
      </w:r>
    </w:p>
    <w:p w:rsidR="00C730B5" w:rsidRDefault="003C410D">
      <w:pPr>
        <w:pStyle w:val="abc-kohdat"/>
        <w:numPr>
          <w:ilvl w:val="0"/>
          <w:numId w:val="496"/>
        </w:numPr>
        <w:rPr>
          <w:lang w:val="fi-FI"/>
        </w:rPr>
      </w:pPr>
      <w:proofErr w:type="gramStart"/>
      <w:r>
        <w:rPr>
          <w:lang w:val="fi-FI"/>
        </w:rPr>
        <w:t>-</w:t>
      </w:r>
      <w:proofErr w:type="gramEnd"/>
      <w:r>
        <w:rPr>
          <w:lang w:val="fi-FI"/>
        </w:rPr>
        <w:t xml:space="preserve"> 7 + 3</w:t>
      </w:r>
    </w:p>
    <w:p w:rsidR="00C730B5" w:rsidRDefault="003C410D">
      <w:pPr>
        <w:pStyle w:val="abc-kohdat"/>
        <w:numPr>
          <w:ilvl w:val="0"/>
          <w:numId w:val="496"/>
        </w:numPr>
        <w:rPr>
          <w:lang w:val="fi-FI"/>
        </w:rPr>
      </w:pPr>
      <w:proofErr w:type="gramStart"/>
      <w:r>
        <w:rPr>
          <w:lang w:val="fi-FI"/>
        </w:rPr>
        <w:t>-</w:t>
      </w:r>
      <w:proofErr w:type="gramEnd"/>
      <w:r>
        <w:rPr>
          <w:lang w:val="fi-FI"/>
        </w:rPr>
        <w:t xml:space="preserve"> 1 – 5</w:t>
      </w:r>
    </w:p>
    <w:p w:rsidR="00C730B5" w:rsidRDefault="003C410D">
      <w:pPr>
        <w:pStyle w:val="abc-kohdat"/>
        <w:numPr>
          <w:ilvl w:val="0"/>
          <w:numId w:val="496"/>
        </w:numPr>
        <w:rPr>
          <w:lang w:val="fi-FI"/>
        </w:rPr>
      </w:pPr>
      <w:r>
        <w:rPr>
          <w:lang w:val="fi-FI"/>
        </w:rPr>
        <w:t xml:space="preserve">5 - 7 </w:t>
      </w:r>
    </w:p>
    <w:p w:rsidR="00C730B5" w:rsidRDefault="00C730B5"/>
    <w:p w:rsidR="00C730B5" w:rsidRDefault="00C730B5">
      <w:pPr>
        <w:pStyle w:val="tehtvt"/>
        <w:ind w:left="360"/>
      </w:pPr>
    </w:p>
    <w:p w:rsidR="00C730B5" w:rsidRDefault="003C410D">
      <w:r>
        <w:t>Laske lukusuoramallin avulla.</w:t>
      </w:r>
    </w:p>
    <w:p w:rsidR="00C730B5" w:rsidRDefault="003C410D">
      <w:pPr>
        <w:pStyle w:val="abc-kohdat"/>
        <w:numPr>
          <w:ilvl w:val="0"/>
          <w:numId w:val="498"/>
        </w:numPr>
        <w:rPr>
          <w:lang w:val="fi-FI"/>
        </w:rPr>
      </w:pPr>
      <w:r>
        <w:rPr>
          <w:lang w:val="fi-FI"/>
        </w:rPr>
        <w:t>2 – 5</w:t>
      </w:r>
    </w:p>
    <w:p w:rsidR="00C730B5" w:rsidRDefault="003C410D">
      <w:pPr>
        <w:pStyle w:val="abc-kohdat"/>
        <w:numPr>
          <w:ilvl w:val="0"/>
          <w:numId w:val="498"/>
        </w:numPr>
        <w:rPr>
          <w:lang w:val="fi-FI"/>
        </w:rPr>
      </w:pPr>
      <w:proofErr w:type="gramStart"/>
      <w:r>
        <w:rPr>
          <w:lang w:val="fi-FI"/>
        </w:rPr>
        <w:t>–2</w:t>
      </w:r>
      <w:proofErr w:type="gramEnd"/>
      <w:r>
        <w:rPr>
          <w:lang w:val="fi-FI"/>
        </w:rPr>
        <w:t xml:space="preserve"> + 6</w:t>
      </w:r>
    </w:p>
    <w:p w:rsidR="00C730B5" w:rsidRDefault="003C410D">
      <w:pPr>
        <w:pStyle w:val="abc-kohdat"/>
        <w:numPr>
          <w:ilvl w:val="0"/>
          <w:numId w:val="498"/>
        </w:numPr>
        <w:rPr>
          <w:lang w:val="fi-FI"/>
        </w:rPr>
      </w:pPr>
      <w:r>
        <w:rPr>
          <w:lang w:val="fi-FI"/>
        </w:rPr>
        <w:t>6 – 4</w:t>
      </w:r>
    </w:p>
    <w:p w:rsidR="00C730B5" w:rsidRDefault="003C410D">
      <w:pPr>
        <w:pStyle w:val="abc-kohdat"/>
        <w:numPr>
          <w:ilvl w:val="0"/>
          <w:numId w:val="498"/>
        </w:numPr>
        <w:rPr>
          <w:lang w:val="fi-FI"/>
        </w:rPr>
      </w:pPr>
      <w:proofErr w:type="gramStart"/>
      <w:r>
        <w:rPr>
          <w:lang w:val="fi-FI"/>
        </w:rPr>
        <w:t>–1</w:t>
      </w:r>
      <w:proofErr w:type="gramEnd"/>
      <w:r>
        <w:rPr>
          <w:lang w:val="fi-FI"/>
        </w:rPr>
        <w:t xml:space="preserve"> + 0 </w:t>
      </w:r>
    </w:p>
    <w:p w:rsidR="00C730B5" w:rsidRDefault="00C730B5"/>
    <w:p w:rsidR="00C730B5" w:rsidRDefault="00C730B5">
      <w:pPr>
        <w:pStyle w:val="tehtvt"/>
        <w:ind w:left="360"/>
      </w:pPr>
    </w:p>
    <w:p w:rsidR="00C730B5" w:rsidRDefault="003C410D">
      <w:r>
        <w:t>Lukusuoralla on kuvattu laskutoimitus. Kirjoita se näkyviin ja laske sen arvo.</w:t>
      </w:r>
    </w:p>
    <w:p w:rsidR="00C730B5" w:rsidRDefault="003C410D">
      <w:pPr>
        <w:pStyle w:val="abc-kohdat"/>
        <w:numPr>
          <w:ilvl w:val="0"/>
          <w:numId w:val="42"/>
        </w:numPr>
        <w:tabs>
          <w:tab w:val="left" w:pos="340"/>
        </w:tabs>
        <w:rPr>
          <w:lang w:val="fi-FI"/>
        </w:rPr>
      </w:pPr>
      <w:r>
        <w:rPr>
          <w:lang w:val="fi-FI"/>
        </w:rPr>
        <w:t xml:space="preserve"> </w:t>
      </w:r>
      <w:r>
        <w:rPr>
          <w:noProof/>
          <w:lang w:val="fi-FI" w:eastAsia="fi-FI"/>
        </w:rPr>
        <w:drawing>
          <wp:inline distT="0" distB="0" distL="0" distR="0">
            <wp:extent cx="1514475" cy="43815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8" cstate="print"/>
                    <a:srcRect/>
                    <a:stretch>
                      <a:fillRect/>
                    </a:stretch>
                  </pic:blipFill>
                  <pic:spPr bwMode="auto">
                    <a:xfrm>
                      <a:off x="0" y="0"/>
                      <a:ext cx="1514475" cy="438150"/>
                    </a:xfrm>
                    <a:prstGeom prst="rect">
                      <a:avLst/>
                    </a:prstGeom>
                    <a:noFill/>
                    <a:ln w="9525">
                      <a:noFill/>
                      <a:miter lim="800000"/>
                      <a:headEnd/>
                      <a:tailEnd/>
                    </a:ln>
                  </pic:spPr>
                </pic:pic>
              </a:graphicData>
            </a:graphic>
          </wp:inline>
        </w:drawing>
      </w:r>
    </w:p>
    <w:p w:rsidR="00C730B5" w:rsidRDefault="003C410D">
      <w:pPr>
        <w:pStyle w:val="abc-kohdat"/>
        <w:numPr>
          <w:ilvl w:val="0"/>
          <w:numId w:val="42"/>
        </w:numPr>
        <w:tabs>
          <w:tab w:val="left" w:pos="340"/>
        </w:tabs>
        <w:rPr>
          <w:lang w:val="fi-FI"/>
        </w:rPr>
      </w:pPr>
      <w:r>
        <w:rPr>
          <w:noProof/>
          <w:lang w:val="fi-FI" w:eastAsia="fi-FI"/>
        </w:rPr>
        <w:drawing>
          <wp:inline distT="0" distB="0" distL="0" distR="0">
            <wp:extent cx="1666875" cy="381000"/>
            <wp:effectExtent l="1905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9" cstate="print"/>
                    <a:srcRect/>
                    <a:stretch>
                      <a:fillRect/>
                    </a:stretch>
                  </pic:blipFill>
                  <pic:spPr bwMode="auto">
                    <a:xfrm>
                      <a:off x="0" y="0"/>
                      <a:ext cx="1666875" cy="381000"/>
                    </a:xfrm>
                    <a:prstGeom prst="rect">
                      <a:avLst/>
                    </a:prstGeom>
                    <a:noFill/>
                    <a:ln w="9525">
                      <a:noFill/>
                      <a:miter lim="800000"/>
                      <a:headEnd/>
                      <a:tailEnd/>
                    </a:ln>
                  </pic:spPr>
                </pic:pic>
              </a:graphicData>
            </a:graphic>
          </wp:inline>
        </w:drawing>
      </w:r>
    </w:p>
    <w:p w:rsidR="00C730B5" w:rsidRDefault="003C410D">
      <w:pPr>
        <w:pStyle w:val="abc-kohdat"/>
        <w:numPr>
          <w:ilvl w:val="0"/>
          <w:numId w:val="42"/>
        </w:numPr>
        <w:tabs>
          <w:tab w:val="left" w:pos="340"/>
        </w:tabs>
        <w:rPr>
          <w:lang w:val="fi-FI"/>
        </w:rPr>
      </w:pPr>
      <w:r>
        <w:rPr>
          <w:noProof/>
          <w:lang w:val="fi-FI" w:eastAsia="fi-FI"/>
        </w:rPr>
        <w:drawing>
          <wp:inline distT="0" distB="0" distL="0" distR="0">
            <wp:extent cx="2476500" cy="4476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0" cstate="print"/>
                    <a:srcRect/>
                    <a:stretch>
                      <a:fillRect/>
                    </a:stretch>
                  </pic:blipFill>
                  <pic:spPr bwMode="auto">
                    <a:xfrm>
                      <a:off x="0" y="0"/>
                      <a:ext cx="2476500" cy="447675"/>
                    </a:xfrm>
                    <a:prstGeom prst="rect">
                      <a:avLst/>
                    </a:prstGeom>
                    <a:noFill/>
                    <a:ln w="9525">
                      <a:noFill/>
                      <a:miter lim="800000"/>
                      <a:headEnd/>
                      <a:tailEnd/>
                    </a:ln>
                  </pic:spPr>
                </pic:pic>
              </a:graphicData>
            </a:graphic>
          </wp:inline>
        </w:drawing>
      </w:r>
    </w:p>
    <w:p w:rsidR="00C730B5" w:rsidRDefault="003C410D">
      <w:pPr>
        <w:pStyle w:val="abc-kohdat"/>
        <w:numPr>
          <w:ilvl w:val="0"/>
          <w:numId w:val="42"/>
        </w:numPr>
        <w:tabs>
          <w:tab w:val="left" w:pos="340"/>
        </w:tabs>
        <w:rPr>
          <w:lang w:val="fi-FI"/>
        </w:rPr>
      </w:pPr>
      <w:r>
        <w:rPr>
          <w:noProof/>
          <w:lang w:val="fi-FI" w:eastAsia="fi-FI"/>
        </w:rPr>
        <w:drawing>
          <wp:inline distT="0" distB="0" distL="0" distR="0">
            <wp:extent cx="1933575" cy="447675"/>
            <wp:effectExtent l="1905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1" cstate="print"/>
                    <a:srcRect/>
                    <a:stretch>
                      <a:fillRect/>
                    </a:stretch>
                  </pic:blipFill>
                  <pic:spPr bwMode="auto">
                    <a:xfrm>
                      <a:off x="0" y="0"/>
                      <a:ext cx="1933575" cy="447675"/>
                    </a:xfrm>
                    <a:prstGeom prst="rect">
                      <a:avLst/>
                    </a:prstGeom>
                    <a:noFill/>
                    <a:ln w="9525">
                      <a:noFill/>
                      <a:miter lim="800000"/>
                      <a:headEnd/>
                      <a:tailEnd/>
                    </a:ln>
                  </pic:spPr>
                </pic:pic>
              </a:graphicData>
            </a:graphic>
          </wp:inline>
        </w:drawing>
      </w:r>
    </w:p>
    <w:p w:rsidR="00C730B5" w:rsidRDefault="00C730B5"/>
    <w:p w:rsidR="00C730B5" w:rsidRDefault="00C730B5"/>
    <w:p w:rsidR="00C730B5" w:rsidRDefault="00C730B5">
      <w:pPr>
        <w:pStyle w:val="tehtvt"/>
        <w:ind w:left="360"/>
      </w:pPr>
    </w:p>
    <w:p w:rsidR="00C730B5" w:rsidRDefault="003C410D">
      <w:r>
        <w:t>Laske lukusuoramallin avulla.</w:t>
      </w:r>
    </w:p>
    <w:p w:rsidR="00C730B5" w:rsidRDefault="003C410D">
      <w:pPr>
        <w:pStyle w:val="abc-kohdat"/>
        <w:numPr>
          <w:ilvl w:val="0"/>
          <w:numId w:val="402"/>
        </w:numPr>
        <w:rPr>
          <w:lang w:val="fi-FI"/>
        </w:rPr>
      </w:pPr>
      <w:r>
        <w:rPr>
          <w:lang w:val="fi-FI"/>
        </w:rPr>
        <w:t>5 - 7</w:t>
      </w:r>
    </w:p>
    <w:p w:rsidR="00C730B5" w:rsidRDefault="003C410D">
      <w:pPr>
        <w:pStyle w:val="abc-kohdat"/>
        <w:numPr>
          <w:ilvl w:val="0"/>
          <w:numId w:val="402"/>
        </w:numPr>
        <w:rPr>
          <w:lang w:val="fi-FI"/>
        </w:rPr>
      </w:pPr>
      <w:proofErr w:type="gramStart"/>
      <w:r>
        <w:rPr>
          <w:lang w:val="fi-FI"/>
        </w:rPr>
        <w:t>-</w:t>
      </w:r>
      <w:proofErr w:type="gramEnd"/>
      <w:r>
        <w:rPr>
          <w:lang w:val="fi-FI"/>
        </w:rPr>
        <w:t>3 - 4</w:t>
      </w:r>
    </w:p>
    <w:p w:rsidR="00C730B5" w:rsidRDefault="003C410D">
      <w:pPr>
        <w:pStyle w:val="abc-kohdat"/>
        <w:numPr>
          <w:ilvl w:val="0"/>
          <w:numId w:val="402"/>
        </w:numPr>
        <w:rPr>
          <w:lang w:val="fi-FI"/>
        </w:rPr>
      </w:pPr>
      <w:r>
        <w:rPr>
          <w:lang w:val="fi-FI"/>
        </w:rPr>
        <w:t>8 - 3</w:t>
      </w:r>
    </w:p>
    <w:p w:rsidR="00C730B5" w:rsidRDefault="003C410D">
      <w:pPr>
        <w:pStyle w:val="abc-kohdat"/>
        <w:numPr>
          <w:ilvl w:val="0"/>
          <w:numId w:val="402"/>
        </w:numPr>
        <w:rPr>
          <w:lang w:val="fi-FI"/>
        </w:rPr>
      </w:pPr>
      <w:proofErr w:type="gramStart"/>
      <w:r>
        <w:rPr>
          <w:lang w:val="fi-FI"/>
        </w:rPr>
        <w:t>-</w:t>
      </w:r>
      <w:proofErr w:type="gramEnd"/>
      <w:r>
        <w:rPr>
          <w:lang w:val="fi-FI"/>
        </w:rPr>
        <w:t>9 + 5</w:t>
      </w:r>
    </w:p>
    <w:p w:rsidR="00C730B5" w:rsidRDefault="00C730B5"/>
    <w:p w:rsidR="00C730B5" w:rsidRDefault="00C730B5">
      <w:pPr>
        <w:pStyle w:val="tehtvt"/>
        <w:ind w:left="0" w:firstLine="0"/>
      </w:pPr>
    </w:p>
    <w:p w:rsidR="00C730B5" w:rsidRDefault="003C410D">
      <w:r>
        <w:t>Laske.</w:t>
      </w:r>
    </w:p>
    <w:p w:rsidR="00C730B5" w:rsidRDefault="003C410D">
      <w:pPr>
        <w:pStyle w:val="abc-kohdat"/>
        <w:numPr>
          <w:ilvl w:val="0"/>
          <w:numId w:val="505"/>
        </w:numPr>
        <w:rPr>
          <w:lang w:val="fi-FI"/>
        </w:rPr>
      </w:pPr>
      <w:proofErr w:type="gramStart"/>
      <w:r>
        <w:rPr>
          <w:lang w:val="fi-FI"/>
        </w:rPr>
        <w:t>–31</w:t>
      </w:r>
      <w:proofErr w:type="gramEnd"/>
      <w:r>
        <w:rPr>
          <w:lang w:val="fi-FI"/>
        </w:rPr>
        <w:t>– 18</w:t>
      </w:r>
    </w:p>
    <w:p w:rsidR="00C730B5" w:rsidRDefault="003C410D">
      <w:pPr>
        <w:pStyle w:val="abc-kohdat"/>
        <w:numPr>
          <w:ilvl w:val="0"/>
          <w:numId w:val="500"/>
        </w:numPr>
        <w:rPr>
          <w:lang w:val="fi-FI"/>
        </w:rPr>
      </w:pPr>
      <w:r>
        <w:rPr>
          <w:lang w:val="fi-FI"/>
        </w:rPr>
        <w:t>92 – 64</w:t>
      </w:r>
    </w:p>
    <w:p w:rsidR="00C730B5" w:rsidRDefault="003C410D">
      <w:pPr>
        <w:pStyle w:val="abc-kohdat"/>
        <w:numPr>
          <w:ilvl w:val="0"/>
          <w:numId w:val="500"/>
        </w:numPr>
        <w:rPr>
          <w:lang w:val="fi-FI"/>
        </w:rPr>
      </w:pPr>
      <w:proofErr w:type="gramStart"/>
      <w:r>
        <w:rPr>
          <w:lang w:val="fi-FI"/>
        </w:rPr>
        <w:t>–45</w:t>
      </w:r>
      <w:proofErr w:type="gramEnd"/>
      <w:r>
        <w:rPr>
          <w:lang w:val="fi-FI"/>
        </w:rPr>
        <w:t xml:space="preserve"> – 21</w:t>
      </w:r>
    </w:p>
    <w:p w:rsidR="00C730B5" w:rsidRDefault="003C410D">
      <w:pPr>
        <w:pStyle w:val="abc-kohdat"/>
        <w:numPr>
          <w:ilvl w:val="0"/>
          <w:numId w:val="500"/>
        </w:numPr>
        <w:rPr>
          <w:lang w:val="fi-FI"/>
        </w:rPr>
      </w:pPr>
      <w:proofErr w:type="gramStart"/>
      <w:r>
        <w:rPr>
          <w:lang w:val="fi-FI"/>
        </w:rPr>
        <w:t>–4</w:t>
      </w:r>
      <w:proofErr w:type="gramEnd"/>
      <w:r>
        <w:rPr>
          <w:lang w:val="fi-FI"/>
        </w:rPr>
        <w:t xml:space="preserve"> - 38</w:t>
      </w:r>
    </w:p>
    <w:p w:rsidR="00C730B5" w:rsidRDefault="00C730B5"/>
    <w:p w:rsidR="00C730B5" w:rsidRDefault="00C730B5">
      <w:pPr>
        <w:pStyle w:val="tehtvt"/>
        <w:ind w:left="0" w:firstLine="0"/>
      </w:pPr>
    </w:p>
    <w:p w:rsidR="00C730B5" w:rsidRDefault="003C410D">
      <w:r>
        <w:t>Laske.</w:t>
      </w:r>
    </w:p>
    <w:p w:rsidR="00C730B5" w:rsidRDefault="003C410D">
      <w:pPr>
        <w:pStyle w:val="abc-kohdat"/>
        <w:numPr>
          <w:ilvl w:val="0"/>
          <w:numId w:val="504"/>
        </w:numPr>
        <w:rPr>
          <w:lang w:val="fi-FI"/>
        </w:rPr>
      </w:pPr>
      <w:proofErr w:type="gramStart"/>
      <w:r>
        <w:rPr>
          <w:lang w:val="fi-FI"/>
        </w:rPr>
        <w:t>–3</w:t>
      </w:r>
      <w:proofErr w:type="gramEnd"/>
      <w:r>
        <w:rPr>
          <w:lang w:val="fi-FI"/>
        </w:rPr>
        <w:t xml:space="preserve"> – 8</w:t>
      </w:r>
    </w:p>
    <w:p w:rsidR="00C730B5" w:rsidRDefault="003C410D">
      <w:pPr>
        <w:pStyle w:val="abc-kohdat"/>
        <w:numPr>
          <w:ilvl w:val="0"/>
          <w:numId w:val="500"/>
        </w:numPr>
        <w:rPr>
          <w:lang w:val="fi-FI"/>
        </w:rPr>
      </w:pPr>
      <w:r>
        <w:rPr>
          <w:lang w:val="fi-FI"/>
        </w:rPr>
        <w:t>11 – 6 – 5</w:t>
      </w:r>
    </w:p>
    <w:p w:rsidR="00C730B5" w:rsidRDefault="003C410D">
      <w:pPr>
        <w:pStyle w:val="abc-kohdat"/>
        <w:numPr>
          <w:ilvl w:val="0"/>
          <w:numId w:val="500"/>
        </w:numPr>
        <w:rPr>
          <w:lang w:val="fi-FI"/>
        </w:rPr>
      </w:pPr>
      <w:proofErr w:type="gramStart"/>
      <w:r>
        <w:rPr>
          <w:lang w:val="fi-FI"/>
        </w:rPr>
        <w:t>–4</w:t>
      </w:r>
      <w:proofErr w:type="gramEnd"/>
      <w:r>
        <w:rPr>
          <w:lang w:val="fi-FI"/>
        </w:rPr>
        <w:t xml:space="preserve"> + 4 – 2</w:t>
      </w:r>
    </w:p>
    <w:p w:rsidR="00C730B5" w:rsidRDefault="003C410D">
      <w:pPr>
        <w:pStyle w:val="abc-kohdat"/>
        <w:numPr>
          <w:ilvl w:val="0"/>
          <w:numId w:val="500"/>
        </w:numPr>
        <w:rPr>
          <w:lang w:val="fi-FI"/>
        </w:rPr>
      </w:pPr>
      <w:proofErr w:type="gramStart"/>
      <w:r>
        <w:rPr>
          <w:lang w:val="fi-FI"/>
        </w:rPr>
        <w:lastRenderedPageBreak/>
        <w:t>–4</w:t>
      </w:r>
      <w:proofErr w:type="gramEnd"/>
      <w:r>
        <w:rPr>
          <w:lang w:val="fi-FI"/>
        </w:rPr>
        <w:t xml:space="preserve"> – 7 - 3</w:t>
      </w:r>
    </w:p>
    <w:p w:rsidR="00C730B5" w:rsidRDefault="00C730B5"/>
    <w:p w:rsidR="00C730B5" w:rsidRDefault="00C730B5">
      <w:pPr>
        <w:pStyle w:val="tehtvt"/>
        <w:ind w:left="0" w:firstLine="0"/>
      </w:pPr>
    </w:p>
    <w:p w:rsidR="00C730B5" w:rsidRDefault="003C410D">
      <w:r>
        <w:t>Laske.</w:t>
      </w:r>
    </w:p>
    <w:p w:rsidR="00C730B5" w:rsidRDefault="003C410D">
      <w:pPr>
        <w:pStyle w:val="abc-kohdat"/>
        <w:numPr>
          <w:ilvl w:val="0"/>
          <w:numId w:val="502"/>
        </w:numPr>
        <w:rPr>
          <w:lang w:val="fi-FI"/>
        </w:rPr>
      </w:pPr>
      <w:proofErr w:type="gramStart"/>
      <w:r>
        <w:rPr>
          <w:lang w:val="fi-FI"/>
        </w:rPr>
        <w:t>–4</w:t>
      </w:r>
      <w:proofErr w:type="gramEnd"/>
      <w:r>
        <w:rPr>
          <w:lang w:val="fi-FI"/>
        </w:rPr>
        <w:t xml:space="preserve"> +3 – 8</w:t>
      </w:r>
    </w:p>
    <w:p w:rsidR="00C730B5" w:rsidRDefault="003C410D">
      <w:pPr>
        <w:pStyle w:val="abc-kohdat"/>
        <w:numPr>
          <w:ilvl w:val="0"/>
          <w:numId w:val="500"/>
        </w:numPr>
        <w:rPr>
          <w:lang w:val="fi-FI"/>
        </w:rPr>
      </w:pPr>
      <w:r>
        <w:rPr>
          <w:lang w:val="fi-FI"/>
        </w:rPr>
        <w:t>1 + 6 - 9</w:t>
      </w:r>
    </w:p>
    <w:p w:rsidR="00C730B5" w:rsidRDefault="003C410D">
      <w:pPr>
        <w:pStyle w:val="abc-kohdat"/>
        <w:numPr>
          <w:ilvl w:val="0"/>
          <w:numId w:val="500"/>
        </w:numPr>
        <w:rPr>
          <w:lang w:val="fi-FI"/>
        </w:rPr>
      </w:pPr>
      <w:proofErr w:type="gramStart"/>
      <w:r>
        <w:rPr>
          <w:lang w:val="fi-FI"/>
        </w:rPr>
        <w:t>–7</w:t>
      </w:r>
      <w:proofErr w:type="gramEnd"/>
      <w:r>
        <w:rPr>
          <w:lang w:val="fi-FI"/>
        </w:rPr>
        <w:t xml:space="preserve"> + 4 + 2</w:t>
      </w:r>
    </w:p>
    <w:p w:rsidR="00C730B5" w:rsidRDefault="003C410D">
      <w:pPr>
        <w:pStyle w:val="abc-kohdat"/>
        <w:numPr>
          <w:ilvl w:val="0"/>
          <w:numId w:val="500"/>
        </w:numPr>
        <w:rPr>
          <w:lang w:val="fi-FI"/>
        </w:rPr>
      </w:pPr>
      <w:r>
        <w:rPr>
          <w:lang w:val="fi-FI"/>
        </w:rPr>
        <w:t>9 – 1 + 3</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60"/>
        </w:numPr>
        <w:tabs>
          <w:tab w:val="left" w:pos="340"/>
        </w:tabs>
        <w:rPr>
          <w:lang w:val="fi-FI"/>
        </w:rPr>
      </w:pPr>
      <w:proofErr w:type="gramStart"/>
      <w:r>
        <w:rPr>
          <w:lang w:val="fi-FI"/>
        </w:rPr>
        <w:t>-</w:t>
      </w:r>
      <w:proofErr w:type="gramEnd"/>
      <w:r>
        <w:rPr>
          <w:lang w:val="fi-FI"/>
        </w:rPr>
        <w:t xml:space="preserve">11 + 4 - 8 </w:t>
      </w:r>
    </w:p>
    <w:p w:rsidR="00C730B5" w:rsidRDefault="003C410D">
      <w:pPr>
        <w:pStyle w:val="abc-kohdat"/>
        <w:numPr>
          <w:ilvl w:val="0"/>
          <w:numId w:val="160"/>
        </w:numPr>
        <w:tabs>
          <w:tab w:val="left" w:pos="340"/>
        </w:tabs>
        <w:rPr>
          <w:lang w:val="fi-FI"/>
        </w:rPr>
      </w:pPr>
      <w:r>
        <w:rPr>
          <w:lang w:val="fi-FI"/>
        </w:rPr>
        <w:t>5 - 7 + 3</w:t>
      </w:r>
    </w:p>
    <w:p w:rsidR="00C730B5" w:rsidRDefault="003C410D">
      <w:pPr>
        <w:pStyle w:val="abc-kohdat"/>
        <w:numPr>
          <w:ilvl w:val="0"/>
          <w:numId w:val="160"/>
        </w:numPr>
        <w:tabs>
          <w:tab w:val="left" w:pos="340"/>
        </w:tabs>
        <w:rPr>
          <w:lang w:val="fi-FI"/>
        </w:rPr>
      </w:pPr>
      <w:r>
        <w:rPr>
          <w:lang w:val="fi-FI"/>
        </w:rPr>
        <w:t>-</w:t>
      </w:r>
      <w:proofErr w:type="gramStart"/>
      <w:r>
        <w:rPr>
          <w:lang w:val="fi-FI"/>
        </w:rPr>
        <w:t>2 -7 - 14</w:t>
      </w:r>
      <w:proofErr w:type="gramEnd"/>
    </w:p>
    <w:p w:rsidR="00C730B5" w:rsidRDefault="00C730B5"/>
    <w:p w:rsidR="00C730B5" w:rsidRDefault="00C730B5">
      <w:pPr>
        <w:pStyle w:val="tehtvt"/>
        <w:ind w:left="0" w:firstLine="0"/>
      </w:pPr>
    </w:p>
    <w:p w:rsidR="00C730B5" w:rsidRDefault="003C410D">
      <w:r>
        <w:t>Laske.</w:t>
      </w:r>
    </w:p>
    <w:p w:rsidR="00C730B5" w:rsidRDefault="003C410D">
      <w:pPr>
        <w:pStyle w:val="abc-kohdat"/>
        <w:numPr>
          <w:ilvl w:val="0"/>
          <w:numId w:val="494"/>
        </w:numPr>
      </w:pPr>
      <w:r w:rsidRPr="00D37682">
        <w:rPr>
          <w:position w:val="-6"/>
        </w:rPr>
        <w:object w:dxaOrig="940" w:dyaOrig="279">
          <v:shape id="_x0000_i1107" type="#_x0000_t75" style="width:46.9pt;height:14.25pt" o:ole="">
            <v:imagedata r:id="rId192" o:title=""/>
          </v:shape>
          <o:OLEObject Type="Embed" ProgID="Equation.3" ShapeID="_x0000_i1107" DrawAspect="Content" ObjectID="_1417024922" r:id="rId193"/>
        </w:object>
      </w:r>
    </w:p>
    <w:p w:rsidR="00C730B5" w:rsidRDefault="003C410D">
      <w:pPr>
        <w:pStyle w:val="abc-kohdat"/>
        <w:numPr>
          <w:ilvl w:val="0"/>
          <w:numId w:val="494"/>
        </w:numPr>
      </w:pPr>
      <w:r w:rsidRPr="00D37682">
        <w:rPr>
          <w:position w:val="-6"/>
        </w:rPr>
        <w:object w:dxaOrig="780" w:dyaOrig="279">
          <v:shape id="_x0000_i1108" type="#_x0000_t75" style="width:39.35pt;height:14.25pt" o:ole="">
            <v:imagedata r:id="rId194" o:title=""/>
          </v:shape>
          <o:OLEObject Type="Embed" ProgID="Equation.3" ShapeID="_x0000_i1108" DrawAspect="Content" ObjectID="_1417024923" r:id="rId195"/>
        </w:object>
      </w:r>
    </w:p>
    <w:p w:rsidR="00C730B5" w:rsidRDefault="003C410D">
      <w:pPr>
        <w:pStyle w:val="abc-kohdat"/>
        <w:numPr>
          <w:ilvl w:val="0"/>
          <w:numId w:val="494"/>
        </w:numPr>
      </w:pPr>
      <w:r w:rsidRPr="00D37682">
        <w:rPr>
          <w:position w:val="-6"/>
        </w:rPr>
        <w:object w:dxaOrig="920" w:dyaOrig="279">
          <v:shape id="_x0000_i1109" type="#_x0000_t75" style="width:46.05pt;height:14.25pt" o:ole="">
            <v:imagedata r:id="rId196" o:title=""/>
          </v:shape>
          <o:OLEObject Type="Embed" ProgID="Equation.3" ShapeID="_x0000_i1109" DrawAspect="Content" ObjectID="_1417024924" r:id="rId197"/>
        </w:object>
      </w:r>
    </w:p>
    <w:p w:rsidR="00C730B5" w:rsidRDefault="003C410D">
      <w:pPr>
        <w:pStyle w:val="abc-kohdat"/>
        <w:numPr>
          <w:ilvl w:val="0"/>
          <w:numId w:val="494"/>
        </w:numPr>
      </w:pPr>
      <w:r w:rsidRPr="00D37682">
        <w:rPr>
          <w:position w:val="-6"/>
        </w:rPr>
        <w:object w:dxaOrig="940" w:dyaOrig="279">
          <v:shape id="_x0000_i1110" type="#_x0000_t75" style="width:46.9pt;height:14.25pt" o:ole="">
            <v:imagedata r:id="rId198" o:title=""/>
          </v:shape>
          <o:OLEObject Type="Embed" ProgID="Equation.3" ShapeID="_x0000_i1110" DrawAspect="Content" ObjectID="_1417024925" r:id="rId199"/>
        </w:object>
      </w:r>
    </w:p>
    <w:p w:rsidR="00C730B5" w:rsidRDefault="00C730B5"/>
    <w:p w:rsidR="00C730B5" w:rsidRDefault="00C730B5">
      <w:pPr>
        <w:pStyle w:val="tehtvt"/>
        <w:ind w:left="360"/>
      </w:pPr>
    </w:p>
    <w:p w:rsidR="00C730B5" w:rsidRDefault="003C410D">
      <w:r>
        <w:object w:dxaOrig="7169" w:dyaOrig="3540">
          <v:shape id="_x0000_i1111" type="#_x0000_t75" style="width:358.35pt;height:176.65pt" o:ole="">
            <v:imagedata r:id="rId200" o:title=""/>
          </v:shape>
          <o:OLEObject Type="Embed" ProgID="PBrush" ShapeID="_x0000_i1111" DrawAspect="Content" ObjectID="_1417024926" r:id="rId201"/>
        </w:object>
      </w:r>
    </w:p>
    <w:p w:rsidR="00C730B5" w:rsidRDefault="00C730B5"/>
    <w:p w:rsidR="00C730B5" w:rsidRDefault="00C730B5"/>
    <w:p w:rsidR="00C730B5" w:rsidRDefault="003C410D">
      <w:r>
        <w:object w:dxaOrig="6541" w:dyaOrig="345">
          <v:shape id="_x0000_i1112" type="#_x0000_t75" style="width:327.35pt;height:17.6pt" o:ole="">
            <v:imagedata r:id="rId202" o:title=""/>
          </v:shape>
          <o:OLEObject Type="Embed" ProgID="PBrush" ShapeID="_x0000_i1112" DrawAspect="Content" ObjectID="_1417024927" r:id="rId203"/>
        </w:object>
      </w:r>
    </w:p>
    <w:p w:rsidR="00C730B5" w:rsidRDefault="00C730B5"/>
    <w:p w:rsidR="00C730B5" w:rsidRDefault="00C730B5">
      <w:pPr>
        <w:pStyle w:val="tehtvt"/>
        <w:ind w:left="360"/>
      </w:pPr>
    </w:p>
    <w:p w:rsidR="00C730B5" w:rsidRDefault="003C410D">
      <w:r>
        <w:t>Laske.</w:t>
      </w:r>
    </w:p>
    <w:p w:rsidR="00C730B5" w:rsidRDefault="003C410D">
      <w:proofErr w:type="gramStart"/>
      <w:r>
        <w:t>-</w:t>
      </w:r>
      <w:proofErr w:type="gramEnd"/>
      <w:r>
        <w:t xml:space="preserve">10 +12 – 3 + 2 – 6 – 9 + 4  </w:t>
      </w:r>
    </w:p>
    <w:p w:rsidR="00C730B5" w:rsidRDefault="00C730B5"/>
    <w:p w:rsidR="00C730B5" w:rsidRDefault="00C730B5">
      <w:pPr>
        <w:pStyle w:val="tehtvt"/>
        <w:ind w:left="360"/>
      </w:pPr>
    </w:p>
    <w:p w:rsidR="00C730B5" w:rsidRDefault="003C410D">
      <w:r>
        <w:t>Hissi lähtee pohjakerroksesta kahdeksanteen kerrokseen, josta se kulkee 5 kerrosväliä ala</w:t>
      </w:r>
      <w:r>
        <w:t>s</w:t>
      </w:r>
      <w:r>
        <w:t>päin ja edelleen kaksi kerrosväliä ylöspäin. Missä kerroksessa hissi on tällä hetkellä?</w:t>
      </w:r>
    </w:p>
    <w:p w:rsidR="00C730B5" w:rsidRDefault="00C730B5"/>
    <w:p w:rsidR="00C730B5" w:rsidRDefault="00C730B5">
      <w:pPr>
        <w:pStyle w:val="tehtvt"/>
        <w:ind w:left="360"/>
      </w:pPr>
    </w:p>
    <w:p w:rsidR="00C730B5" w:rsidRDefault="003C410D">
      <w:r>
        <w:t>Kirjoita matemaattisessa muodossa ja ratkaise loppulämpötila.</w:t>
      </w:r>
    </w:p>
    <w:p w:rsidR="00C730B5" w:rsidRDefault="003C410D">
      <w:pPr>
        <w:pStyle w:val="abc-kohdat"/>
        <w:numPr>
          <w:ilvl w:val="0"/>
          <w:numId w:val="7"/>
        </w:numPr>
        <w:tabs>
          <w:tab w:val="left" w:pos="340"/>
        </w:tabs>
        <w:rPr>
          <w:lang w:val="fi-FI"/>
        </w:rPr>
      </w:pPr>
      <w:r>
        <w:rPr>
          <w:lang w:val="fi-FI"/>
        </w:rPr>
        <w:lastRenderedPageBreak/>
        <w:t xml:space="preserve">Lämpötila kohoaa </w:t>
      </w:r>
      <w:proofErr w:type="gramStart"/>
      <w:r>
        <w:rPr>
          <w:lang w:val="fi-FI"/>
        </w:rPr>
        <w:t>–3</w:t>
      </w:r>
      <w:proofErr w:type="gramEnd"/>
      <w:r>
        <w:rPr>
          <w:lang w:val="fi-FI"/>
        </w:rPr>
        <w:t xml:space="preserve"> asteesta 7 astetta.</w:t>
      </w:r>
    </w:p>
    <w:p w:rsidR="00C730B5" w:rsidRDefault="003C410D">
      <w:pPr>
        <w:pStyle w:val="abc-kohdat"/>
        <w:numPr>
          <w:ilvl w:val="0"/>
          <w:numId w:val="7"/>
        </w:numPr>
        <w:tabs>
          <w:tab w:val="left" w:pos="340"/>
        </w:tabs>
        <w:rPr>
          <w:lang w:val="fi-FI"/>
        </w:rPr>
      </w:pPr>
      <w:r>
        <w:rPr>
          <w:lang w:val="fi-FI"/>
        </w:rPr>
        <w:t>Lämpötila laskee +3 asteesta 7 astetta.</w:t>
      </w:r>
    </w:p>
    <w:p w:rsidR="00C730B5" w:rsidRDefault="003C410D">
      <w:pPr>
        <w:pStyle w:val="abc-kohdat"/>
        <w:numPr>
          <w:ilvl w:val="0"/>
          <w:numId w:val="7"/>
        </w:numPr>
        <w:tabs>
          <w:tab w:val="left" w:pos="340"/>
        </w:tabs>
        <w:rPr>
          <w:lang w:val="fi-FI"/>
        </w:rPr>
      </w:pPr>
      <w:r>
        <w:rPr>
          <w:lang w:val="fi-FI"/>
        </w:rPr>
        <w:t xml:space="preserve">Lämpötila laskee </w:t>
      </w:r>
      <w:proofErr w:type="gramStart"/>
      <w:r>
        <w:rPr>
          <w:lang w:val="fi-FI"/>
        </w:rPr>
        <w:t>–3</w:t>
      </w:r>
      <w:proofErr w:type="gramEnd"/>
      <w:r>
        <w:rPr>
          <w:lang w:val="fi-FI"/>
        </w:rPr>
        <w:t xml:space="preserve"> asteesta 7 astetta.</w:t>
      </w:r>
    </w:p>
    <w:p w:rsidR="00C730B5" w:rsidRDefault="00C730B5"/>
    <w:p w:rsidR="00C730B5" w:rsidRDefault="00C730B5">
      <w:pPr>
        <w:pStyle w:val="tehtvt"/>
        <w:ind w:left="360"/>
      </w:pPr>
    </w:p>
    <w:p w:rsidR="00C730B5" w:rsidRDefault="003C410D">
      <w:r>
        <w:t>Nouset hissiin viidennestä kerroksesta. Hissi laskee kolme kerrosta alaspäin, minkä jälkeen se nousee 5 kerrosta ylöspäin. Missä kerroksessa olet?</w:t>
      </w:r>
    </w:p>
    <w:p w:rsidR="00C730B5" w:rsidRDefault="00C730B5"/>
    <w:p w:rsidR="00C730B5" w:rsidRDefault="00C730B5">
      <w:pPr>
        <w:pStyle w:val="tehtvt"/>
        <w:ind w:left="360"/>
      </w:pPr>
    </w:p>
    <w:p w:rsidR="00C730B5" w:rsidRDefault="003C410D">
      <w:r>
        <w:t>Taulukossa on planeettojen lämpötiloja.</w:t>
      </w:r>
    </w:p>
    <w:tbl>
      <w:tblPr>
        <w:tblW w:w="0" w:type="auto"/>
        <w:tblInd w:w="-5" w:type="dxa"/>
        <w:tblLayout w:type="fixed"/>
        <w:tblCellMar>
          <w:left w:w="70" w:type="dxa"/>
          <w:right w:w="70" w:type="dxa"/>
        </w:tblCellMar>
        <w:tblLook w:val="0000" w:firstRow="0" w:lastRow="0" w:firstColumn="0" w:lastColumn="0" w:noHBand="0" w:noVBand="0"/>
      </w:tblPr>
      <w:tblGrid>
        <w:gridCol w:w="1690"/>
        <w:gridCol w:w="1810"/>
      </w:tblGrid>
      <w:tr w:rsidR="00C730B5">
        <w:trPr>
          <w:trHeight w:val="530"/>
        </w:trPr>
        <w:tc>
          <w:tcPr>
            <w:tcW w:w="1690" w:type="dxa"/>
            <w:tcBorders>
              <w:top w:val="single" w:sz="4" w:space="0" w:color="000000"/>
              <w:left w:val="single" w:sz="4" w:space="0" w:color="000000"/>
              <w:bottom w:val="single" w:sz="4" w:space="0" w:color="000000"/>
            </w:tcBorders>
            <w:vAlign w:val="center"/>
          </w:tcPr>
          <w:p w:rsidR="00C730B5" w:rsidRDefault="003C410D">
            <w:pPr>
              <w:snapToGrid w:val="0"/>
              <w:rPr>
                <w:b/>
                <w:bCs/>
              </w:rPr>
            </w:pPr>
            <w:r>
              <w:rPr>
                <w:b/>
                <w:bCs/>
              </w:rPr>
              <w:t>Planeetta</w:t>
            </w:r>
          </w:p>
        </w:tc>
        <w:tc>
          <w:tcPr>
            <w:tcW w:w="1810" w:type="dxa"/>
            <w:tcBorders>
              <w:top w:val="single" w:sz="4" w:space="0" w:color="000000"/>
              <w:left w:val="single" w:sz="4" w:space="0" w:color="000000"/>
              <w:bottom w:val="single" w:sz="4" w:space="0" w:color="000000"/>
              <w:right w:val="single" w:sz="4" w:space="0" w:color="000000"/>
            </w:tcBorders>
            <w:vAlign w:val="center"/>
          </w:tcPr>
          <w:p w:rsidR="00C730B5" w:rsidRDefault="003C410D">
            <w:pPr>
              <w:snapToGrid w:val="0"/>
            </w:pPr>
            <w:r>
              <w:rPr>
                <w:b/>
                <w:bCs/>
              </w:rPr>
              <w:t xml:space="preserve">Lämpötila </w:t>
            </w:r>
            <w:r w:rsidRPr="00D37682">
              <w:rPr>
                <w:position w:val="-6"/>
              </w:rPr>
              <w:object w:dxaOrig="460" w:dyaOrig="360">
                <v:shape id="_x0000_i1113" type="#_x0000_t75" style="width:23.45pt;height:18.4pt" o:ole="" filled="t">
                  <v:fill color2="black"/>
                  <v:imagedata r:id="rId204" o:title=""/>
                </v:shape>
                <o:OLEObject Type="Embed" ProgID="Equation.3" ShapeID="_x0000_i1113" DrawAspect="Content" ObjectID="_1417024928" r:id="rId205"/>
              </w:objec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Jupiter</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w:t>
            </w:r>
            <w:proofErr w:type="gramEnd"/>
            <w:r>
              <w:t>130</w: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Maa</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+20</w: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Mars</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w:t>
            </w:r>
            <w:proofErr w:type="gramEnd"/>
            <w:r>
              <w:t>50</w: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Neptunus</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w:t>
            </w:r>
            <w:proofErr w:type="gramEnd"/>
            <w:r>
              <w:t>220</w: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Pluto</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w:t>
            </w:r>
            <w:proofErr w:type="gramEnd"/>
            <w:r>
              <w:t>230</w: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Saturnus</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w:t>
            </w:r>
            <w:proofErr w:type="gramEnd"/>
            <w:r>
              <w:t>170</w: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Uranus</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w:t>
            </w:r>
            <w:proofErr w:type="gramEnd"/>
            <w:r>
              <w:t>210</w:t>
            </w:r>
          </w:p>
        </w:tc>
      </w:tr>
      <w:tr w:rsidR="00C730B5">
        <w:tc>
          <w:tcPr>
            <w:tcW w:w="1690" w:type="dxa"/>
            <w:tcBorders>
              <w:top w:val="single" w:sz="4" w:space="0" w:color="000000"/>
              <w:left w:val="single" w:sz="4" w:space="0" w:color="000000"/>
              <w:bottom w:val="single" w:sz="4" w:space="0" w:color="000000"/>
            </w:tcBorders>
          </w:tcPr>
          <w:p w:rsidR="00C730B5" w:rsidRDefault="003C410D">
            <w:pPr>
              <w:snapToGrid w:val="0"/>
            </w:pPr>
            <w:r>
              <w:t>Venus</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r>
              <w:t>+480</w:t>
            </w:r>
          </w:p>
        </w:tc>
      </w:tr>
    </w:tbl>
    <w:p w:rsidR="00C730B5" w:rsidRDefault="00C730B5"/>
    <w:p w:rsidR="00C730B5" w:rsidRDefault="003C410D">
      <w:r>
        <w:t>Laske lämpötilaero</w:t>
      </w:r>
    </w:p>
    <w:p w:rsidR="00C730B5" w:rsidRDefault="003C410D">
      <w:pPr>
        <w:pStyle w:val="abc-kohdat"/>
        <w:numPr>
          <w:ilvl w:val="0"/>
          <w:numId w:val="171"/>
        </w:numPr>
        <w:tabs>
          <w:tab w:val="left" w:pos="340"/>
        </w:tabs>
        <w:rPr>
          <w:lang w:val="fi-FI"/>
        </w:rPr>
      </w:pPr>
      <w:r>
        <w:rPr>
          <w:lang w:val="fi-FI"/>
        </w:rPr>
        <w:t>lämpimimmän ja kylmimmän planeetan välillä.</w:t>
      </w:r>
    </w:p>
    <w:p w:rsidR="00C730B5" w:rsidRDefault="003C410D">
      <w:pPr>
        <w:pStyle w:val="abc-kohdat"/>
        <w:numPr>
          <w:ilvl w:val="0"/>
          <w:numId w:val="171"/>
        </w:numPr>
        <w:tabs>
          <w:tab w:val="left" w:pos="340"/>
        </w:tabs>
        <w:rPr>
          <w:lang w:val="fi-FI"/>
        </w:rPr>
      </w:pPr>
      <w:r>
        <w:rPr>
          <w:lang w:val="fi-FI"/>
        </w:rPr>
        <w:t>kahden kylmimmän planeetan välillä.</w:t>
      </w:r>
    </w:p>
    <w:p w:rsidR="00C730B5" w:rsidRDefault="003C410D">
      <w:pPr>
        <w:pStyle w:val="abc-kohdat"/>
        <w:numPr>
          <w:ilvl w:val="0"/>
          <w:numId w:val="171"/>
        </w:numPr>
        <w:tabs>
          <w:tab w:val="left" w:pos="340"/>
        </w:tabs>
        <w:rPr>
          <w:lang w:val="fi-FI"/>
        </w:rPr>
      </w:pPr>
      <w:r>
        <w:rPr>
          <w:lang w:val="fi-FI"/>
        </w:rPr>
        <w:t>kahden lämpimimmän planeetan välillä.</w:t>
      </w:r>
    </w:p>
    <w:p w:rsidR="00C730B5" w:rsidRDefault="00C730B5"/>
    <w:p w:rsidR="00C730B5" w:rsidRDefault="00C730B5"/>
    <w:p w:rsidR="00C730B5" w:rsidRDefault="003C410D">
      <w:r>
        <w:object w:dxaOrig="6601" w:dyaOrig="345">
          <v:shape id="_x0000_i1114" type="#_x0000_t75" style="width:329.85pt;height:17.6pt" o:ole="">
            <v:imagedata r:id="rId154" o:title=""/>
          </v:shape>
          <o:OLEObject Type="Embed" ProgID="PBrush" ShapeID="_x0000_i1114" DrawAspect="Content" ObjectID="_1417024929" r:id="rId206"/>
        </w:object>
      </w:r>
    </w:p>
    <w:p w:rsidR="00C730B5" w:rsidRDefault="00C730B5"/>
    <w:p w:rsidR="00C730B5" w:rsidRDefault="00C730B5">
      <w:pPr>
        <w:pStyle w:val="tehtvt"/>
        <w:ind w:left="360"/>
      </w:pPr>
    </w:p>
    <w:p w:rsidR="00C730B5" w:rsidRDefault="003C410D">
      <w:r>
        <w:t xml:space="preserve">Mikä luku sopii </w:t>
      </w:r>
      <w:r>
        <w:rPr>
          <w:i/>
        </w:rPr>
        <w:t>x</w:t>
      </w:r>
      <w:r>
        <w:t>:n paikalle?</w:t>
      </w:r>
    </w:p>
    <w:p w:rsidR="00C730B5" w:rsidRDefault="003C410D">
      <w:pPr>
        <w:pStyle w:val="abc-kohdat"/>
        <w:numPr>
          <w:ilvl w:val="0"/>
          <w:numId w:val="172"/>
        </w:numPr>
        <w:tabs>
          <w:tab w:val="left" w:pos="340"/>
        </w:tabs>
      </w:pPr>
      <w:r w:rsidRPr="00D37682">
        <w:rPr>
          <w:position w:val="-6"/>
        </w:rPr>
        <w:object w:dxaOrig="1340" w:dyaOrig="279">
          <v:shape id="_x0000_i1115" type="#_x0000_t75" style="width:67pt;height:14.25pt" o:ole="" filled="t">
            <v:fill color2="black"/>
            <v:imagedata r:id="rId207" o:title=""/>
          </v:shape>
          <o:OLEObject Type="Embed" ProgID="Equation.3" ShapeID="_x0000_i1115" DrawAspect="Content" ObjectID="_1417024930" r:id="rId208"/>
        </w:object>
      </w:r>
    </w:p>
    <w:p w:rsidR="00C730B5" w:rsidRDefault="003C410D">
      <w:pPr>
        <w:pStyle w:val="abc-kohdat"/>
        <w:numPr>
          <w:ilvl w:val="0"/>
          <w:numId w:val="172"/>
        </w:numPr>
        <w:tabs>
          <w:tab w:val="left" w:pos="340"/>
        </w:tabs>
      </w:pPr>
      <w:r w:rsidRPr="00D37682">
        <w:rPr>
          <w:position w:val="-6"/>
        </w:rPr>
        <w:object w:dxaOrig="840" w:dyaOrig="279">
          <v:shape id="_x0000_i1116" type="#_x0000_t75" style="width:41.85pt;height:14.25pt" o:ole="" filled="t">
            <v:fill color2="black"/>
            <v:imagedata r:id="rId209" o:title=""/>
          </v:shape>
          <o:OLEObject Type="Embed" ProgID="Equation.3" ShapeID="_x0000_i1116" DrawAspect="Content" ObjectID="_1417024931" r:id="rId210"/>
        </w:object>
      </w:r>
    </w:p>
    <w:p w:rsidR="00C730B5" w:rsidRDefault="003C410D">
      <w:pPr>
        <w:pStyle w:val="abc-kohdat"/>
        <w:numPr>
          <w:ilvl w:val="0"/>
          <w:numId w:val="172"/>
        </w:numPr>
        <w:tabs>
          <w:tab w:val="left" w:pos="340"/>
        </w:tabs>
      </w:pPr>
      <w:r w:rsidRPr="00D37682">
        <w:rPr>
          <w:position w:val="-6"/>
        </w:rPr>
        <w:object w:dxaOrig="1579" w:dyaOrig="279">
          <v:shape id="_x0000_i1117" type="#_x0000_t75" style="width:78.7pt;height:14.25pt" o:ole="" filled="t">
            <v:fill color2="black"/>
            <v:imagedata r:id="rId211" o:title=""/>
          </v:shape>
          <o:OLEObject Type="Embed" ProgID="Equation.3" ShapeID="_x0000_i1117" DrawAspect="Content" ObjectID="_1417024932" r:id="rId212"/>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73"/>
        </w:numPr>
        <w:tabs>
          <w:tab w:val="left" w:pos="340"/>
        </w:tabs>
      </w:pPr>
      <w:r w:rsidRPr="00D37682">
        <w:rPr>
          <w:position w:val="-14"/>
        </w:rPr>
        <w:object w:dxaOrig="1180" w:dyaOrig="400">
          <v:shape id="_x0000_i1118" type="#_x0000_t75" style="width:59.45pt;height:20.1pt" o:ole="" filled="t">
            <v:fill color2="black"/>
            <v:imagedata r:id="rId213" o:title=""/>
          </v:shape>
          <o:OLEObject Type="Embed" ProgID="Equation.3" ShapeID="_x0000_i1118" DrawAspect="Content" ObjectID="_1417024933" r:id="rId214"/>
        </w:object>
      </w:r>
    </w:p>
    <w:p w:rsidR="00C730B5" w:rsidRDefault="003C410D">
      <w:pPr>
        <w:pStyle w:val="abc-kohdat"/>
        <w:numPr>
          <w:ilvl w:val="0"/>
          <w:numId w:val="173"/>
        </w:numPr>
        <w:tabs>
          <w:tab w:val="left" w:pos="340"/>
        </w:tabs>
      </w:pPr>
      <w:r w:rsidRPr="00D37682">
        <w:rPr>
          <w:position w:val="-28"/>
        </w:rPr>
        <w:object w:dxaOrig="1820" w:dyaOrig="680">
          <v:shape id="_x0000_i1119" type="#_x0000_t75" style="width:90.4pt;height:33.5pt" o:ole="" filled="t">
            <v:fill color2="black"/>
            <v:imagedata r:id="rId215" o:title=""/>
          </v:shape>
          <o:OLEObject Type="Embed" ProgID="Equation.3" ShapeID="_x0000_i1119" DrawAspect="Content" ObjectID="_1417024934" r:id="rId216"/>
        </w:object>
      </w:r>
    </w:p>
    <w:p w:rsidR="00C730B5" w:rsidRDefault="003C410D">
      <w:pPr>
        <w:pStyle w:val="abc-kohdat"/>
        <w:numPr>
          <w:ilvl w:val="0"/>
          <w:numId w:val="173"/>
        </w:numPr>
        <w:tabs>
          <w:tab w:val="left" w:pos="340"/>
        </w:tabs>
      </w:pPr>
      <w:r w:rsidRPr="00D37682">
        <w:rPr>
          <w:position w:val="-8"/>
        </w:rPr>
        <w:object w:dxaOrig="2439" w:dyaOrig="400">
          <v:shape id="_x0000_i1120" type="#_x0000_t75" style="width:122.25pt;height:20.1pt" o:ole="" filled="t">
            <v:fill color2="black"/>
            <v:imagedata r:id="rId217" o:title=""/>
          </v:shape>
          <o:OLEObject Type="Embed" ProgID="Equation.3" ShapeID="_x0000_i1120" DrawAspect="Content" ObjectID="_1417024935" r:id="rId218"/>
        </w:object>
      </w:r>
    </w:p>
    <w:p w:rsidR="00C730B5" w:rsidRDefault="00C730B5"/>
    <w:p w:rsidR="00C730B5" w:rsidRDefault="00C730B5">
      <w:pPr>
        <w:pStyle w:val="tehtvt"/>
        <w:ind w:left="360"/>
      </w:pPr>
    </w:p>
    <w:p w:rsidR="00C730B5" w:rsidRDefault="003C410D">
      <w:r>
        <w:t xml:space="preserve">Mikä luku sopii </w:t>
      </w:r>
      <w:r>
        <w:rPr>
          <w:i/>
        </w:rPr>
        <w:t>x</w:t>
      </w:r>
      <w:r>
        <w:t>:n paikalle?</w:t>
      </w:r>
    </w:p>
    <w:p w:rsidR="00C730B5" w:rsidRDefault="003C410D">
      <w:pPr>
        <w:pStyle w:val="abc-kohdat"/>
        <w:numPr>
          <w:ilvl w:val="0"/>
          <w:numId w:val="170"/>
        </w:numPr>
        <w:tabs>
          <w:tab w:val="left" w:pos="340"/>
        </w:tabs>
      </w:pPr>
      <w:r w:rsidRPr="00D37682">
        <w:rPr>
          <w:position w:val="-6"/>
        </w:rPr>
        <w:object w:dxaOrig="920" w:dyaOrig="279">
          <v:shape id="_x0000_i1121" type="#_x0000_t75" style="width:46.05pt;height:14.25pt" o:ole="" filled="t">
            <v:fill color2="black"/>
            <v:imagedata r:id="rId219" o:title=""/>
          </v:shape>
          <o:OLEObject Type="Embed" ProgID="Equation.3" ShapeID="_x0000_i1121" DrawAspect="Content" ObjectID="_1417024936" r:id="rId220"/>
        </w:object>
      </w:r>
    </w:p>
    <w:p w:rsidR="00C730B5" w:rsidRDefault="003C410D">
      <w:pPr>
        <w:pStyle w:val="abc-kohdat"/>
        <w:numPr>
          <w:ilvl w:val="0"/>
          <w:numId w:val="170"/>
        </w:numPr>
        <w:tabs>
          <w:tab w:val="left" w:pos="340"/>
        </w:tabs>
      </w:pPr>
      <w:r w:rsidRPr="00D37682">
        <w:rPr>
          <w:position w:val="-6"/>
        </w:rPr>
        <w:object w:dxaOrig="900" w:dyaOrig="279">
          <v:shape id="_x0000_i1122" type="#_x0000_t75" style="width:45.2pt;height:14.25pt" o:ole="" filled="t">
            <v:fill color2="black"/>
            <v:imagedata r:id="rId221" o:title=""/>
          </v:shape>
          <o:OLEObject Type="Embed" ProgID="Equation.3" ShapeID="_x0000_i1122" DrawAspect="Content" ObjectID="_1417024937" r:id="rId222"/>
        </w:object>
      </w:r>
    </w:p>
    <w:p w:rsidR="00C730B5" w:rsidRDefault="003C410D">
      <w:pPr>
        <w:pStyle w:val="abc-kohdat"/>
        <w:numPr>
          <w:ilvl w:val="0"/>
          <w:numId w:val="170"/>
        </w:numPr>
        <w:tabs>
          <w:tab w:val="left" w:pos="340"/>
        </w:tabs>
      </w:pPr>
      <w:r w:rsidRPr="00D37682">
        <w:rPr>
          <w:position w:val="-1"/>
        </w:rPr>
        <w:object w:dxaOrig="1180" w:dyaOrig="279">
          <v:shape id="_x0000_i1123" type="#_x0000_t75" style="width:59.45pt;height:14.25pt" o:ole="" filled="t">
            <v:fill color2="black"/>
            <v:imagedata r:id="rId223" o:title=""/>
          </v:shape>
          <o:OLEObject Type="Embed" ProgID="Equation.3" ShapeID="_x0000_i1123" DrawAspect="Content" ObjectID="_1417024938" r:id="rId224"/>
        </w:object>
      </w:r>
    </w:p>
    <w:p w:rsidR="00C730B5" w:rsidRDefault="003C410D">
      <w:pPr>
        <w:pStyle w:val="abc-kohdat"/>
        <w:numPr>
          <w:ilvl w:val="0"/>
          <w:numId w:val="170"/>
        </w:numPr>
        <w:tabs>
          <w:tab w:val="left" w:pos="340"/>
        </w:tabs>
      </w:pPr>
      <w:r w:rsidRPr="00D37682">
        <w:rPr>
          <w:position w:val="-1"/>
        </w:rPr>
        <w:object w:dxaOrig="1160" w:dyaOrig="279">
          <v:shape id="_x0000_i1124" type="#_x0000_t75" style="width:57.75pt;height:14.25pt" o:ole="" filled="t">
            <v:fill color2="black"/>
            <v:imagedata r:id="rId225" o:title=""/>
          </v:shape>
          <o:OLEObject Type="Embed" ProgID="Equation.3" ShapeID="_x0000_i1124" DrawAspect="Content" ObjectID="_1417024939" r:id="rId226"/>
        </w:object>
      </w:r>
    </w:p>
    <w:p w:rsidR="00C730B5" w:rsidRDefault="003C410D">
      <w:pPr>
        <w:pStyle w:val="otsikot"/>
      </w:pPr>
      <w:r>
        <w:br w:type="page"/>
      </w:r>
      <w:bookmarkStart w:id="12" w:name="_Toc342857939"/>
      <w:r>
        <w:lastRenderedPageBreak/>
        <w:t>Merkkiyhdistelmien sieventäminen</w:t>
      </w:r>
      <w:bookmarkEnd w:id="12"/>
    </w:p>
    <w:p w:rsidR="00C730B5" w:rsidRDefault="00C730B5">
      <w:pPr>
        <w:rPr>
          <w:color w:val="0000FF"/>
        </w:rPr>
      </w:pPr>
    </w:p>
    <w:p w:rsidR="00C730B5" w:rsidRDefault="00C730B5">
      <w:pPr>
        <w:rPr>
          <w:color w:val="FF0000"/>
        </w:rPr>
      </w:pPr>
    </w:p>
    <w:p w:rsidR="00C730B5" w:rsidRDefault="003C410D">
      <w:pPr>
        <w:pStyle w:val="Footer"/>
        <w:tabs>
          <w:tab w:val="clear" w:pos="4153"/>
          <w:tab w:val="clear" w:pos="8306"/>
        </w:tabs>
        <w:rPr>
          <w:iCs/>
        </w:rPr>
      </w:pPr>
      <w:r>
        <w:rPr>
          <w:iCs/>
        </w:rPr>
        <w:t xml:space="preserve">Lukusuoralla tarkastelun lisäksi vastalukuja voidaan tarkastella laskemalla ne yhteen. </w:t>
      </w:r>
    </w:p>
    <w:p w:rsidR="00C730B5" w:rsidRDefault="00C730B5">
      <w:pPr>
        <w:pStyle w:val="Footer"/>
        <w:tabs>
          <w:tab w:val="clear" w:pos="4153"/>
          <w:tab w:val="clear" w:pos="8306"/>
        </w:tabs>
        <w:rPr>
          <w:iCs/>
        </w:rPr>
      </w:pPr>
    </w:p>
    <w:p w:rsidR="00C730B5" w:rsidRDefault="00C730B5">
      <w:pPr>
        <w:pStyle w:val="Footer"/>
        <w:tabs>
          <w:tab w:val="clear" w:pos="4153"/>
          <w:tab w:val="clear" w:pos="8306"/>
        </w:tabs>
        <w:rPr>
          <w:iCs/>
          <w:sz w:val="20"/>
        </w:rPr>
      </w:pPr>
    </w:p>
    <w:p w:rsidR="00C730B5" w:rsidRDefault="00F703BF">
      <w:pPr>
        <w:pStyle w:val="Footer"/>
        <w:tabs>
          <w:tab w:val="clear" w:pos="4153"/>
          <w:tab w:val="clear" w:pos="8306"/>
        </w:tabs>
        <w:rPr>
          <w:iCs/>
          <w:color w:val="0000FF"/>
        </w:rPr>
      </w:pPr>
      <w:r>
        <w:rPr>
          <w:iCs/>
          <w:noProof/>
          <w:color w:val="0000FF"/>
          <w:lang w:eastAsia="fi-FI"/>
        </w:rPr>
        <mc:AlternateContent>
          <mc:Choice Requires="wps">
            <w:drawing>
              <wp:inline distT="0" distB="0" distL="0" distR="0">
                <wp:extent cx="5828665" cy="685800"/>
                <wp:effectExtent l="0" t="0" r="635" b="0"/>
                <wp:docPr id="23"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6858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pPr>
                              <w:jc w:val="left"/>
                            </w:pPr>
                            <w:r>
                              <w:t xml:space="preserve">Kahta lukua, joiden summa on nolla, sanotaan toistensa </w:t>
                            </w:r>
                            <w:r>
                              <w:rPr>
                                <w:i/>
                                <w:iCs/>
                              </w:rPr>
                              <w:t>vastaluvuiksi</w:t>
                            </w:r>
                            <w:r>
                              <w:t xml:space="preserve"> eli</w:t>
                            </w:r>
                          </w:p>
                          <w:p w:rsidR="005A2E03" w:rsidRDefault="005A2E03">
                            <w:pPr>
                              <w:jc w:val="left"/>
                            </w:pPr>
                            <w:r>
                              <w:t xml:space="preserve"> luvun </w:t>
                            </w:r>
                            <w:r>
                              <w:rPr>
                                <w:i/>
                                <w:iCs/>
                              </w:rPr>
                              <w:t>a</w:t>
                            </w:r>
                            <w:r>
                              <w:t xml:space="preserve"> vastaluku </w:t>
                            </w:r>
                            <w:proofErr w:type="gramStart"/>
                            <w:r>
                              <w:t xml:space="preserve">on  </w:t>
                            </w:r>
                            <w:r>
                              <w:rPr>
                                <w:i/>
                                <w:iCs/>
                              </w:rPr>
                              <w:t>–a</w:t>
                            </w:r>
                            <w:proofErr w:type="gramEnd"/>
                            <w:r>
                              <w:t xml:space="preserve">, koska </w:t>
                            </w:r>
                          </w:p>
                          <w:p w:rsidR="005A2E03" w:rsidRDefault="005A2E03">
                            <w:pPr>
                              <w:jc w:val="center"/>
                            </w:pPr>
                            <w:r w:rsidRPr="00D37682">
                              <w:rPr>
                                <w:position w:val="-10"/>
                              </w:rPr>
                              <w:object w:dxaOrig="1260" w:dyaOrig="340">
                                <v:shape id="_x0000_i2311" type="#_x0000_t75" style="width:62.8pt;height:17.6pt" o:ole="" filled="t" fillcolor="#fc9">
                                  <v:fill color2="#036"/>
                                  <v:imagedata r:id="rId227" o:title=""/>
                                </v:shape>
                                <o:OLEObject Type="Embed" ProgID="Equation.3" ShapeID="_x0000_i2311" DrawAspect="Content" ObjectID="_1417026126" r:id="rId228"/>
                              </w:object>
                            </w:r>
                            <w:r>
                              <w:t>.</w:t>
                            </w:r>
                          </w:p>
                          <w:p w:rsidR="005A2E03" w:rsidRDefault="005A2E03">
                            <w:pPr>
                              <w:pStyle w:val="Footer"/>
                              <w:tabs>
                                <w:tab w:val="clear" w:pos="4153"/>
                                <w:tab w:val="clear" w:pos="8306"/>
                              </w:tabs>
                            </w:pPr>
                          </w:p>
                        </w:txbxContent>
                      </wps:txbx>
                      <wps:bodyPr rot="0" vert="horz" wrap="square" lIns="0" tIns="0" rIns="0" bIns="0" anchor="t" anchorCtr="0" upright="1">
                        <a:noAutofit/>
                      </wps:bodyPr>
                    </wps:wsp>
                  </a:graphicData>
                </a:graphic>
              </wp:inline>
            </w:drawing>
          </mc:Choice>
          <mc:Fallback>
            <w:pict>
              <v:shape id="Text Box 1247" o:spid="_x0000_s1028" type="#_x0000_t202" style="width:458.9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" fillcolor="#fc9" stroked="f">
                <v:textbox inset="0,0,0,0">
                  <w:txbxContent>
                    <w:p w:rsidR="005A2E03" w:rsidRDefault="005A2E03">
                      <w:pPr>
                        <w:jc w:val="left"/>
                      </w:pPr>
                      <w:r>
                        <w:t xml:space="preserve">Kahta lukua, joiden summa on nolla, sanotaan toistensa </w:t>
                      </w:r>
                      <w:r>
                        <w:rPr>
                          <w:i/>
                          <w:iCs/>
                        </w:rPr>
                        <w:t>vastaluvuiksi</w:t>
                      </w:r>
                      <w:r>
                        <w:t xml:space="preserve"> eli</w:t>
                      </w:r>
                    </w:p>
                    <w:p w:rsidR="005A2E03" w:rsidRDefault="005A2E03">
                      <w:pPr>
                        <w:jc w:val="left"/>
                      </w:pPr>
                      <w:r>
                        <w:t xml:space="preserve"> luvun </w:t>
                      </w:r>
                      <w:r>
                        <w:rPr>
                          <w:i/>
                          <w:iCs/>
                        </w:rPr>
                        <w:t>a</w:t>
                      </w:r>
                      <w:r>
                        <w:t xml:space="preserve"> vastaluku </w:t>
                      </w:r>
                      <w:proofErr w:type="gramStart"/>
                      <w:r>
                        <w:t xml:space="preserve">on  </w:t>
                      </w:r>
                      <w:r>
                        <w:rPr>
                          <w:i/>
                          <w:iCs/>
                        </w:rPr>
                        <w:t>–a</w:t>
                      </w:r>
                      <w:proofErr w:type="gramEnd"/>
                      <w:r>
                        <w:t xml:space="preserve">, koska </w:t>
                      </w:r>
                    </w:p>
                    <w:p w:rsidR="005A2E03" w:rsidRDefault="005A2E03">
                      <w:pPr>
                        <w:jc w:val="center"/>
                      </w:pPr>
                      <w:r w:rsidRPr="00D37682">
                        <w:rPr>
                          <w:position w:val="-10"/>
                        </w:rPr>
                        <w:object w:dxaOrig="1260" w:dyaOrig="340">
                          <v:shape id="_x0000_i2311" type="#_x0000_t75" style="width:62.8pt;height:17.6pt" o:ole="" filled="t" fillcolor="#fc9">
                            <v:fill color2="#036"/>
                            <v:imagedata r:id="rId227" o:title=""/>
                          </v:shape>
                          <o:OLEObject Type="Embed" ProgID="Equation.3" ShapeID="_x0000_i2311" DrawAspect="Content" ObjectID="_1417026126" r:id="rId229"/>
                        </w:object>
                      </w:r>
                      <w:r>
                        <w:t>.</w:t>
                      </w:r>
                    </w:p>
                    <w:p w:rsidR="005A2E03" w:rsidRDefault="005A2E03">
                      <w:pPr>
                        <w:pStyle w:val="Footer"/>
                        <w:tabs>
                          <w:tab w:val="clear" w:pos="4153"/>
                          <w:tab w:val="clear" w:pos="8306"/>
                        </w:tabs>
                      </w:pPr>
                    </w:p>
                  </w:txbxContent>
                </v:textbox>
                <w10:anchorlock/>
              </v:shape>
            </w:pict>
          </mc:Fallback>
        </mc:AlternateContent>
      </w:r>
    </w:p>
    <w:p w:rsidR="00C730B5" w:rsidRDefault="00C730B5">
      <w:pPr>
        <w:rPr>
          <w:iCs/>
        </w:rPr>
      </w:pPr>
    </w:p>
    <w:p w:rsidR="00C730B5" w:rsidRDefault="003C410D">
      <w:pPr>
        <w:rPr>
          <w:iCs/>
        </w:rPr>
      </w:pPr>
      <w:r>
        <w:rPr>
          <w:iCs/>
        </w:rPr>
        <w:t xml:space="preserve">Luvun </w:t>
      </w:r>
      <w:r w:rsidRPr="00D37682">
        <w:rPr>
          <w:position w:val="-6"/>
        </w:rPr>
        <w:object w:dxaOrig="360" w:dyaOrig="279">
          <v:shape id="_x0000_i1125" type="#_x0000_t75" style="width:18.4pt;height:14.25pt" o:ole="" filled="t">
            <v:fill color2="black"/>
            <v:imagedata r:id="rId230" o:title=""/>
          </v:shape>
          <o:OLEObject Type="Embed" ProgID="Equation.3" ShapeID="_x0000_i1125" DrawAspect="Content" ObjectID="_1417024940" r:id="rId231"/>
        </w:object>
      </w:r>
      <w:r>
        <w:rPr>
          <w:iCs/>
        </w:rPr>
        <w:t xml:space="preserve">  vastaluku</w:t>
      </w:r>
      <w:r>
        <w:rPr>
          <w:iCs/>
        </w:rPr>
        <w:t xml:space="preserve"> on </w:t>
      </w:r>
      <w:r w:rsidRPr="00D37682">
        <w:rPr>
          <w:position w:val="-10"/>
        </w:rPr>
        <w:object w:dxaOrig="660" w:dyaOrig="320">
          <v:shape id="_x0000_i1126" type="#_x0000_t75" style="width:32.65pt;height:15.9pt" o:ole="" filled="t">
            <v:fill color2="black"/>
            <v:imagedata r:id="rId232" o:title=""/>
          </v:shape>
          <o:OLEObject Type="Embed" ProgID="Equation.3" ShapeID="_x0000_i1126" DrawAspect="Content" ObjectID="_1417024941" r:id="rId233"/>
        </w:object>
      </w:r>
      <w:r>
        <w:rPr>
          <w:iCs/>
        </w:rPr>
        <w:t xml:space="preserve">, mutta miten voidaan osoittaa, että </w:t>
      </w:r>
      <w:r w:rsidRPr="00D37682">
        <w:rPr>
          <w:position w:val="-10"/>
        </w:rPr>
        <w:object w:dxaOrig="1660" w:dyaOrig="340">
          <v:shape id="_x0000_i1127" type="#_x0000_t75" style="width:82.9pt;height:17.6pt" o:ole="" filled="t">
            <v:fill color2="black"/>
            <v:imagedata r:id="rId234" o:title=""/>
          </v:shape>
          <o:OLEObject Type="Embed" ProgID="Equation.3" ShapeID="_x0000_i1127" DrawAspect="Content" ObjectID="_1417024942" r:id="rId235"/>
        </w:object>
      </w:r>
      <w:r>
        <w:rPr>
          <w:iCs/>
        </w:rPr>
        <w:t xml:space="preserve">, kun laskutoimituksessa on peräkkäisiä plus- ja miinusmerkkejä? </w:t>
      </w:r>
    </w:p>
    <w:p w:rsidR="00C730B5" w:rsidRDefault="00C730B5"/>
    <w:p w:rsidR="00C730B5" w:rsidRDefault="003C410D">
      <w:r>
        <w:t>Kahden etu- ja laskumerkin yhdistelmät, joissa merkkien välissä on sulkumerkki, voidaan korvata yhdellä merkillä. Jos sulkeiden edessä on plusmerkki, ei sulkeiden sisällä olevien etumerkkejä muuteta. Jos sulkeiden edessä on miinusmerkki, kaikkien sulkeiden sisällä olev</w:t>
      </w:r>
      <w:r>
        <w:t>i</w:t>
      </w:r>
      <w:r>
        <w:t>en lukujen etumerkki vaihdetaan.</w:t>
      </w:r>
    </w:p>
    <w:p w:rsidR="00C730B5" w:rsidRDefault="00C730B5">
      <w:pPr>
        <w:pStyle w:val="Footer"/>
        <w:tabs>
          <w:tab w:val="clear" w:pos="4153"/>
          <w:tab w:val="clear" w:pos="8306"/>
        </w:tabs>
      </w:pPr>
    </w:p>
    <w:p w:rsidR="00C730B5" w:rsidRDefault="00C730B5"/>
    <w:tbl>
      <w:tblPr>
        <w:tblW w:w="0" w:type="auto"/>
        <w:tblInd w:w="1440" w:type="dxa"/>
        <w:tblLayout w:type="fixed"/>
        <w:tblLook w:val="0000" w:firstRow="0" w:lastRow="0" w:firstColumn="0" w:lastColumn="0" w:noHBand="0" w:noVBand="0"/>
      </w:tblPr>
      <w:tblGrid>
        <w:gridCol w:w="2160"/>
        <w:gridCol w:w="2340"/>
        <w:gridCol w:w="1810"/>
      </w:tblGrid>
      <w:tr w:rsidR="00C730B5">
        <w:tc>
          <w:tcPr>
            <w:tcW w:w="2160" w:type="dxa"/>
            <w:tcBorders>
              <w:top w:val="single" w:sz="4" w:space="0" w:color="000000"/>
              <w:left w:val="single" w:sz="4" w:space="0" w:color="000000"/>
              <w:bottom w:val="single" w:sz="4" w:space="0" w:color="000000"/>
            </w:tcBorders>
          </w:tcPr>
          <w:p w:rsidR="00C730B5" w:rsidRDefault="003C410D">
            <w:pPr>
              <w:snapToGrid w:val="0"/>
              <w:jc w:val="center"/>
              <w:rPr>
                <w:b/>
                <w:bCs/>
              </w:rPr>
            </w:pPr>
            <w:r>
              <w:rPr>
                <w:b/>
                <w:bCs/>
              </w:rPr>
              <w:t>merkkiyhdistelmä</w:t>
            </w:r>
          </w:p>
        </w:tc>
        <w:tc>
          <w:tcPr>
            <w:tcW w:w="2340" w:type="dxa"/>
            <w:tcBorders>
              <w:top w:val="single" w:sz="4" w:space="0" w:color="000000"/>
              <w:left w:val="single" w:sz="4" w:space="0" w:color="000000"/>
              <w:bottom w:val="single" w:sz="4" w:space="0" w:color="000000"/>
            </w:tcBorders>
          </w:tcPr>
          <w:p w:rsidR="00C730B5" w:rsidRDefault="003C410D">
            <w:pPr>
              <w:snapToGrid w:val="0"/>
              <w:jc w:val="center"/>
              <w:rPr>
                <w:b/>
                <w:bCs/>
              </w:rPr>
            </w:pPr>
            <w:r>
              <w:rPr>
                <w:b/>
                <w:bCs/>
              </w:rPr>
              <w:t>korvataan merkillä</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rPr>
                <w:b/>
                <w:bCs/>
              </w:rPr>
            </w:pPr>
            <w:r>
              <w:rPr>
                <w:b/>
                <w:bCs/>
              </w:rPr>
              <w:t>esimerkki</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jc w:val="center"/>
            </w:pPr>
            <w:proofErr w:type="gramStart"/>
            <w:r>
              <w:t>+ ( +</w:t>
            </w:r>
            <w:proofErr w:type="gramEnd"/>
          </w:p>
        </w:tc>
        <w:tc>
          <w:tcPr>
            <w:tcW w:w="2340" w:type="dxa"/>
            <w:tcBorders>
              <w:top w:val="single" w:sz="4" w:space="0" w:color="000000"/>
              <w:left w:val="single" w:sz="4" w:space="0" w:color="000000"/>
              <w:bottom w:val="single" w:sz="4" w:space="0" w:color="000000"/>
            </w:tcBorders>
          </w:tcPr>
          <w:p w:rsidR="00C730B5" w:rsidRDefault="003C410D">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 ( +2</w:t>
            </w:r>
            <w:proofErr w:type="gramEnd"/>
            <w:r>
              <w:t xml:space="preserve"> ) = 2</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jc w:val="center"/>
            </w:pPr>
            <w:proofErr w:type="gramStart"/>
            <w:r>
              <w:t>- ( +</w:t>
            </w:r>
            <w:proofErr w:type="gramEnd"/>
          </w:p>
        </w:tc>
        <w:tc>
          <w:tcPr>
            <w:tcW w:w="2340" w:type="dxa"/>
            <w:tcBorders>
              <w:top w:val="single" w:sz="4" w:space="0" w:color="000000"/>
              <w:left w:val="single" w:sz="4" w:space="0" w:color="000000"/>
              <w:bottom w:val="single" w:sz="4" w:space="0" w:color="000000"/>
            </w:tcBorders>
          </w:tcPr>
          <w:p w:rsidR="00C730B5" w:rsidRDefault="003C410D">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 ( +2</w:t>
            </w:r>
            <w:proofErr w:type="gramEnd"/>
            <w:r>
              <w:t xml:space="preserve"> ) = -2</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jc w:val="center"/>
            </w:pPr>
            <w:proofErr w:type="gramStart"/>
            <w:r>
              <w:t>+ ( -</w:t>
            </w:r>
            <w:proofErr w:type="gramEnd"/>
          </w:p>
        </w:tc>
        <w:tc>
          <w:tcPr>
            <w:tcW w:w="2340" w:type="dxa"/>
            <w:tcBorders>
              <w:top w:val="single" w:sz="4" w:space="0" w:color="000000"/>
              <w:left w:val="single" w:sz="4" w:space="0" w:color="000000"/>
              <w:bottom w:val="single" w:sz="4" w:space="0" w:color="000000"/>
            </w:tcBorders>
          </w:tcPr>
          <w:p w:rsidR="00C730B5" w:rsidRDefault="003C410D">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 ( -2</w:t>
            </w:r>
            <w:proofErr w:type="gramEnd"/>
            <w:r>
              <w:t>) = -2</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jc w:val="center"/>
            </w:pPr>
            <w:proofErr w:type="gramStart"/>
            <w:r>
              <w:t>- ( -</w:t>
            </w:r>
            <w:proofErr w:type="gramEnd"/>
          </w:p>
        </w:tc>
        <w:tc>
          <w:tcPr>
            <w:tcW w:w="2340" w:type="dxa"/>
            <w:tcBorders>
              <w:top w:val="single" w:sz="4" w:space="0" w:color="000000"/>
              <w:left w:val="single" w:sz="4" w:space="0" w:color="000000"/>
              <w:bottom w:val="single" w:sz="4" w:space="0" w:color="000000"/>
            </w:tcBorders>
          </w:tcPr>
          <w:p w:rsidR="00C730B5" w:rsidRDefault="003C410D">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C730B5" w:rsidRDefault="003C410D">
            <w:pPr>
              <w:snapToGrid w:val="0"/>
              <w:jc w:val="center"/>
            </w:pPr>
            <w:proofErr w:type="gramStart"/>
            <w:r>
              <w:t>- ( -2</w:t>
            </w:r>
            <w:proofErr w:type="gramEnd"/>
            <w:r>
              <w:t>) = 2</w:t>
            </w:r>
          </w:p>
        </w:tc>
      </w:tr>
    </w:tbl>
    <w:p w:rsidR="00C730B5" w:rsidRDefault="00C730B5"/>
    <w:p w:rsidR="00C730B5" w:rsidRDefault="00C730B5"/>
    <w:p w:rsidR="00C730B5" w:rsidRDefault="003C410D">
      <w:r>
        <w:t>Miinusmerkkiä voisi verrata kieltävään sanaan ”ei”. Kaksi peräkkäin olevaa ei -sanaa kumo</w:t>
      </w:r>
      <w:r>
        <w:t>a</w:t>
      </w:r>
      <w:r>
        <w:t>vat toisensa. Esimerkiksi ”ei pidä paikkaansa etten ole terve” tarkoittaa samaa kuin ”olen te</w:t>
      </w:r>
      <w:r>
        <w:t>r</w:t>
      </w:r>
      <w:r>
        <w:t>ve”.</w:t>
      </w:r>
    </w:p>
    <w:p w:rsidR="00C730B5" w:rsidRDefault="00C730B5">
      <w:pPr>
        <w:rPr>
          <w:color w:val="0000FF"/>
        </w:rPr>
      </w:pPr>
    </w:p>
    <w:p w:rsidR="00C730B5" w:rsidRDefault="003C410D">
      <w:r>
        <w:t>Koska sulkeiden edessä oleva + -merkki ei muuta sulkeiden sisällä olevien etumerkkiä, vo</w:t>
      </w:r>
      <w:r>
        <w:t>i</w:t>
      </w:r>
      <w:r>
        <w:t>daan kaikki yhteen ja vähennyslaskut ajatella positiivisten ja negatiivisten lukujen yhteenla</w:t>
      </w:r>
      <w:r>
        <w:t>s</w:t>
      </w:r>
      <w:r>
        <w:t xml:space="preserve">kuina. Esimerkiksi lauseke </w:t>
      </w:r>
      <w:r w:rsidRPr="00D37682">
        <w:rPr>
          <w:position w:val="-6"/>
        </w:rPr>
        <w:object w:dxaOrig="700" w:dyaOrig="279">
          <v:shape id="_x0000_i1128" type="#_x0000_t75" style="width:35.15pt;height:14.25pt" o:ole="" filled="t">
            <v:fill color2="black"/>
            <v:imagedata r:id="rId236" o:title=""/>
          </v:shape>
          <o:OLEObject Type="Embed" ProgID="Equation.3" ShapeID="_x0000_i1128" DrawAspect="Content" ObjectID="_1417024943" r:id="rId237"/>
        </w:object>
      </w:r>
      <w:r>
        <w:t xml:space="preserve"> voidaan kirjoittaa muodossa </w:t>
      </w:r>
      <w:r w:rsidRPr="00D37682">
        <w:rPr>
          <w:position w:val="-10"/>
        </w:rPr>
        <w:object w:dxaOrig="1140" w:dyaOrig="320">
          <v:shape id="_x0000_i1129" type="#_x0000_t75" style="width:56.95pt;height:15.9pt" o:ole="" filled="t">
            <v:fill color2="black"/>
            <v:imagedata r:id="rId238" o:title=""/>
          </v:shape>
          <o:OLEObject Type="Embed" ProgID="Equation.3" ShapeID="_x0000_i1129" DrawAspect="Content" ObjectID="_1417024944" r:id="rId239"/>
        </w:object>
      </w:r>
      <w:r>
        <w:t>.</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pStyle w:val="Footer"/>
        <w:tabs>
          <w:tab w:val="clear" w:pos="4153"/>
          <w:tab w:val="clear" w:pos="8306"/>
        </w:tabs>
        <w:rPr>
          <w:b/>
          <w:bCs/>
        </w:rPr>
      </w:pPr>
      <w:r>
        <w:rPr>
          <w:b/>
          <w:bCs/>
        </w:rPr>
        <w:t>Esimerkki 1.</w:t>
      </w:r>
    </w:p>
    <w:p w:rsidR="00C730B5" w:rsidRDefault="00C730B5">
      <w:pPr>
        <w:pStyle w:val="Footer"/>
        <w:tabs>
          <w:tab w:val="clear" w:pos="4153"/>
          <w:tab w:val="clear" w:pos="8306"/>
        </w:tabs>
      </w:pPr>
    </w:p>
    <w:p w:rsidR="00C730B5" w:rsidRDefault="003C410D">
      <w:pPr>
        <w:pStyle w:val="Footer"/>
        <w:tabs>
          <w:tab w:val="clear" w:pos="4153"/>
          <w:tab w:val="clear" w:pos="8306"/>
        </w:tabs>
      </w:pPr>
      <w:r>
        <w:t>Poistetaan sulkeet ja suoritetaan laskutoimitukset.</w:t>
      </w:r>
    </w:p>
    <w:p w:rsidR="00C730B5" w:rsidRDefault="00C730B5">
      <w:pPr>
        <w:pStyle w:val="Footer"/>
        <w:tabs>
          <w:tab w:val="clear" w:pos="4153"/>
          <w:tab w:val="clear" w:pos="8306"/>
        </w:tabs>
      </w:pPr>
    </w:p>
    <w:p w:rsidR="00C730B5" w:rsidRDefault="003C410D">
      <w:pPr>
        <w:pStyle w:val="Footer"/>
        <w:numPr>
          <w:ilvl w:val="1"/>
          <w:numId w:val="495"/>
        </w:numPr>
        <w:tabs>
          <w:tab w:val="clear" w:pos="4153"/>
          <w:tab w:val="clear" w:pos="8306"/>
        </w:tabs>
      </w:pPr>
      <w:r>
        <w:t>5 + (+ 3) = 5 + 3 = 8</w:t>
      </w:r>
    </w:p>
    <w:p w:rsidR="00C730B5" w:rsidRDefault="003C410D">
      <w:pPr>
        <w:pStyle w:val="Footer"/>
        <w:numPr>
          <w:ilvl w:val="1"/>
          <w:numId w:val="495"/>
        </w:numPr>
        <w:tabs>
          <w:tab w:val="clear" w:pos="4153"/>
          <w:tab w:val="clear" w:pos="8306"/>
        </w:tabs>
      </w:pPr>
      <w:r>
        <w:t>5 – (+ 3) = 5 – 3 = 2</w:t>
      </w:r>
    </w:p>
    <w:p w:rsidR="00C730B5" w:rsidRDefault="003C410D">
      <w:pPr>
        <w:pStyle w:val="Footer"/>
        <w:numPr>
          <w:ilvl w:val="1"/>
          <w:numId w:val="495"/>
        </w:numPr>
        <w:tabs>
          <w:tab w:val="clear" w:pos="4153"/>
          <w:tab w:val="clear" w:pos="8306"/>
        </w:tabs>
      </w:pPr>
      <w:r>
        <w:t>5 + (-3) = 5 – 3 = 2</w:t>
      </w:r>
    </w:p>
    <w:p w:rsidR="00C730B5" w:rsidRDefault="003C410D">
      <w:pPr>
        <w:pStyle w:val="Footer"/>
        <w:numPr>
          <w:ilvl w:val="1"/>
          <w:numId w:val="495"/>
        </w:numPr>
        <w:tabs>
          <w:tab w:val="clear" w:pos="4153"/>
          <w:tab w:val="clear" w:pos="8306"/>
        </w:tabs>
      </w:pPr>
      <w:r>
        <w:t>5 – (-3) = 5 + 3 = 8</w:t>
      </w:r>
    </w:p>
    <w:p w:rsidR="00C730B5" w:rsidRDefault="00C730B5">
      <w:pPr>
        <w:pStyle w:val="Footer"/>
        <w:tabs>
          <w:tab w:val="clear" w:pos="4153"/>
          <w:tab w:val="clear" w:pos="8306"/>
        </w:tabs>
        <w:rPr>
          <w:color w:val="FF0000"/>
        </w:rPr>
      </w:pPr>
    </w:p>
    <w:p w:rsidR="00C730B5" w:rsidRDefault="00C730B5">
      <w:pPr>
        <w:pStyle w:val="Footer"/>
        <w:tabs>
          <w:tab w:val="clear" w:pos="4153"/>
          <w:tab w:val="clear" w:pos="8306"/>
        </w:tabs>
        <w:rPr>
          <w:color w:val="FF0000"/>
        </w:rPr>
      </w:pPr>
    </w:p>
    <w:p w:rsidR="00595E50" w:rsidRDefault="00595E50">
      <w:pPr>
        <w:pStyle w:val="Footer"/>
        <w:tabs>
          <w:tab w:val="clear" w:pos="4153"/>
          <w:tab w:val="clear" w:pos="8306"/>
        </w:tabs>
        <w:rPr>
          <w:color w:val="FF0000"/>
        </w:rPr>
      </w:pPr>
    </w:p>
    <w:p w:rsidR="00595E50" w:rsidRDefault="00595E50">
      <w:pPr>
        <w:pStyle w:val="Footer"/>
        <w:tabs>
          <w:tab w:val="clear" w:pos="4153"/>
          <w:tab w:val="clear" w:pos="8306"/>
        </w:tabs>
        <w:rPr>
          <w:color w:val="FF0000"/>
        </w:rPr>
      </w:pPr>
    </w:p>
    <w:p w:rsidR="00C730B5" w:rsidRDefault="003C410D">
      <w:pPr>
        <w:rPr>
          <w:b/>
        </w:rPr>
      </w:pPr>
      <w:r>
        <w:rPr>
          <w:b/>
        </w:rPr>
        <w:lastRenderedPageBreak/>
        <w:t>Esimerkki 2.</w:t>
      </w:r>
    </w:p>
    <w:p w:rsidR="00C730B5" w:rsidRDefault="00C730B5"/>
    <w:p w:rsidR="00C730B5" w:rsidRDefault="003C410D">
      <w:r>
        <w:t xml:space="preserve">Poistetaan sulkeet ja suoritetaan laskutoimitukset. </w:t>
      </w:r>
    </w:p>
    <w:p w:rsidR="00C730B5" w:rsidRDefault="00C730B5">
      <w:pPr>
        <w:pStyle w:val="Footer"/>
        <w:tabs>
          <w:tab w:val="clear" w:pos="4153"/>
          <w:tab w:val="clear" w:pos="8306"/>
        </w:tabs>
      </w:pPr>
    </w:p>
    <w:p w:rsidR="00C730B5" w:rsidRDefault="003C410D">
      <w:pPr>
        <w:pStyle w:val="Footer"/>
        <w:tabs>
          <w:tab w:val="clear" w:pos="4153"/>
          <w:tab w:val="clear" w:pos="8306"/>
        </w:tabs>
      </w:pPr>
      <w:r>
        <w:object w:dxaOrig="6181" w:dyaOrig="2129">
          <v:shape id="_x0000_i1130" type="#_x0000_t75" style="width:308.95pt;height:106.35pt" o:ole="" filled="t">
            <v:fill color2="black"/>
            <v:imagedata r:id="rId240" o:title=""/>
          </v:shape>
          <o:OLEObject Type="Embed" ProgID="PBrush" ShapeID="_x0000_i1130" DrawAspect="Content" ObjectID="_1417024945" r:id="rId241"/>
        </w:object>
      </w:r>
    </w:p>
    <w:p w:rsidR="00C730B5" w:rsidRDefault="003C410D">
      <w:pPr>
        <w:pStyle w:val="Caption"/>
        <w:rPr>
          <w:lang w:val="fi-FI"/>
        </w:rPr>
      </w:pPr>
      <w:r>
        <w:rPr>
          <w:lang w:val="fi-FI"/>
        </w:rPr>
        <w:br w:type="page"/>
      </w:r>
      <w:r>
        <w:rPr>
          <w:lang w:val="fi-FI"/>
        </w:rPr>
        <w:lastRenderedPageBreak/>
        <w:t xml:space="preserve">Tehtäviä </w:t>
      </w:r>
    </w:p>
    <w:p w:rsidR="00C730B5" w:rsidRDefault="00C730B5"/>
    <w:p w:rsidR="00C730B5" w:rsidRDefault="00C730B5">
      <w:pPr>
        <w:pStyle w:val="tehtvt"/>
        <w:ind w:left="360"/>
      </w:pPr>
    </w:p>
    <w:p w:rsidR="00C730B5" w:rsidRDefault="003C410D">
      <w:r>
        <w:t>Sievennä.</w:t>
      </w:r>
    </w:p>
    <w:p w:rsidR="00C730B5" w:rsidRDefault="003C410D">
      <w:pPr>
        <w:pStyle w:val="abc-kohdat"/>
        <w:numPr>
          <w:ilvl w:val="0"/>
          <w:numId w:val="161"/>
        </w:numPr>
        <w:tabs>
          <w:tab w:val="left" w:pos="340"/>
        </w:tabs>
        <w:rPr>
          <w:lang w:val="fi-FI"/>
        </w:rPr>
      </w:pPr>
      <w:r>
        <w:rPr>
          <w:lang w:val="fi-FI"/>
        </w:rPr>
        <w:t>- (-10)</w:t>
      </w:r>
    </w:p>
    <w:p w:rsidR="00C730B5" w:rsidRDefault="003C410D">
      <w:pPr>
        <w:pStyle w:val="abc-kohdat"/>
        <w:numPr>
          <w:ilvl w:val="0"/>
          <w:numId w:val="161"/>
        </w:numPr>
        <w:tabs>
          <w:tab w:val="left" w:pos="340"/>
        </w:tabs>
        <w:rPr>
          <w:lang w:val="fi-FI"/>
        </w:rPr>
      </w:pPr>
      <w:r>
        <w:rPr>
          <w:lang w:val="fi-FI"/>
        </w:rPr>
        <w:t>+ (+13)</w:t>
      </w:r>
    </w:p>
    <w:p w:rsidR="00C730B5" w:rsidRDefault="003C410D">
      <w:pPr>
        <w:pStyle w:val="abc-kohdat"/>
        <w:numPr>
          <w:ilvl w:val="0"/>
          <w:numId w:val="161"/>
        </w:numPr>
        <w:tabs>
          <w:tab w:val="left" w:pos="340"/>
        </w:tabs>
        <w:rPr>
          <w:lang w:val="fi-FI"/>
        </w:rPr>
      </w:pPr>
      <w:r>
        <w:rPr>
          <w:lang w:val="fi-FI"/>
        </w:rPr>
        <w:t>- (+5)</w:t>
      </w:r>
    </w:p>
    <w:p w:rsidR="00C730B5" w:rsidRDefault="003C410D">
      <w:pPr>
        <w:pStyle w:val="abc-kohdat"/>
        <w:numPr>
          <w:ilvl w:val="0"/>
          <w:numId w:val="161"/>
        </w:numPr>
        <w:tabs>
          <w:tab w:val="left" w:pos="340"/>
        </w:tabs>
        <w:rPr>
          <w:lang w:val="fi-FI"/>
        </w:rPr>
      </w:pPr>
      <w:r>
        <w:rPr>
          <w:lang w:val="fi-FI"/>
        </w:rPr>
        <w:t>+ (-22)</w:t>
      </w:r>
    </w:p>
    <w:p w:rsidR="00C730B5" w:rsidRDefault="00C730B5"/>
    <w:p w:rsidR="00C730B5" w:rsidRDefault="00C730B5">
      <w:pPr>
        <w:pStyle w:val="tehtvt"/>
        <w:ind w:left="360"/>
      </w:pPr>
    </w:p>
    <w:p w:rsidR="00C730B5" w:rsidRDefault="003C410D">
      <w:r>
        <w:t>Sievennä.</w:t>
      </w:r>
    </w:p>
    <w:p w:rsidR="00C730B5" w:rsidRDefault="003C410D" w:rsidP="003C410D">
      <w:pPr>
        <w:pStyle w:val="abc-kohdat"/>
        <w:numPr>
          <w:ilvl w:val="0"/>
          <w:numId w:val="507"/>
        </w:numPr>
        <w:rPr>
          <w:lang w:val="fi-FI"/>
        </w:rPr>
      </w:pPr>
      <w:r>
        <w:rPr>
          <w:lang w:val="fi-FI"/>
        </w:rPr>
        <w:t>+ (-8)</w:t>
      </w:r>
    </w:p>
    <w:p w:rsidR="00C730B5" w:rsidRDefault="003C410D" w:rsidP="003C410D">
      <w:pPr>
        <w:pStyle w:val="abc-kohdat"/>
        <w:numPr>
          <w:ilvl w:val="0"/>
          <w:numId w:val="507"/>
        </w:numPr>
        <w:rPr>
          <w:lang w:val="fi-FI"/>
        </w:rPr>
      </w:pPr>
      <w:r>
        <w:rPr>
          <w:lang w:val="fi-FI"/>
        </w:rPr>
        <w:t>- (+3)</w:t>
      </w:r>
    </w:p>
    <w:p w:rsidR="00C730B5" w:rsidRDefault="003C410D" w:rsidP="003C410D">
      <w:pPr>
        <w:pStyle w:val="abc-kohdat"/>
        <w:numPr>
          <w:ilvl w:val="0"/>
          <w:numId w:val="507"/>
        </w:numPr>
        <w:rPr>
          <w:lang w:val="fi-FI"/>
        </w:rPr>
      </w:pPr>
      <w:r>
        <w:rPr>
          <w:lang w:val="fi-FI"/>
        </w:rPr>
        <w:t>- (-7)</w:t>
      </w:r>
    </w:p>
    <w:p w:rsidR="00C730B5" w:rsidRDefault="003C410D" w:rsidP="003C410D">
      <w:pPr>
        <w:pStyle w:val="abc-kohdat"/>
        <w:numPr>
          <w:ilvl w:val="0"/>
          <w:numId w:val="507"/>
        </w:numPr>
        <w:rPr>
          <w:lang w:val="fi-FI"/>
        </w:rPr>
      </w:pPr>
      <w:r>
        <w:rPr>
          <w:lang w:val="fi-FI"/>
        </w:rPr>
        <w:t>- (+6)</w:t>
      </w:r>
    </w:p>
    <w:p w:rsidR="00C730B5" w:rsidRDefault="00C730B5"/>
    <w:p w:rsidR="00C730B5" w:rsidRDefault="00C730B5">
      <w:pPr>
        <w:pStyle w:val="tehtvt"/>
        <w:ind w:left="360"/>
      </w:pPr>
    </w:p>
    <w:p w:rsidR="00C730B5" w:rsidRDefault="003C410D">
      <w:r>
        <w:t xml:space="preserve">Lisää puuttuva merkki + tai </w:t>
      </w:r>
      <w:proofErr w:type="gramStart"/>
      <w:r>
        <w:t>- .</w:t>
      </w:r>
      <w:proofErr w:type="gramEnd"/>
    </w:p>
    <w:p w:rsidR="00C730B5" w:rsidRDefault="003C410D">
      <w:pPr>
        <w:pStyle w:val="abc-kohdat"/>
        <w:numPr>
          <w:ilvl w:val="0"/>
          <w:numId w:val="168"/>
        </w:numPr>
        <w:rPr>
          <w:lang w:val="fi-FI"/>
        </w:rPr>
      </w:pPr>
      <w:proofErr w:type="gramStart"/>
      <w:r>
        <w:rPr>
          <w:lang w:val="fi-FI"/>
        </w:rPr>
        <w:t>- (   8</w:t>
      </w:r>
      <w:proofErr w:type="gramEnd"/>
      <w:r>
        <w:rPr>
          <w:lang w:val="fi-FI"/>
        </w:rPr>
        <w:t>) = 8</w:t>
      </w:r>
    </w:p>
    <w:p w:rsidR="00C730B5" w:rsidRDefault="003C410D">
      <w:pPr>
        <w:pStyle w:val="abc-kohdat"/>
        <w:numPr>
          <w:ilvl w:val="0"/>
          <w:numId w:val="168"/>
        </w:numPr>
        <w:rPr>
          <w:lang w:val="fi-FI"/>
        </w:rPr>
      </w:pPr>
      <w:proofErr w:type="gramStart"/>
      <w:r>
        <w:rPr>
          <w:lang w:val="fi-FI"/>
        </w:rPr>
        <w:t>- (   8</w:t>
      </w:r>
      <w:proofErr w:type="gramEnd"/>
      <w:r>
        <w:rPr>
          <w:lang w:val="fi-FI"/>
        </w:rPr>
        <w:t>) = -8</w:t>
      </w:r>
    </w:p>
    <w:p w:rsidR="00C730B5" w:rsidRDefault="003C410D">
      <w:pPr>
        <w:pStyle w:val="abc-kohdat"/>
        <w:numPr>
          <w:ilvl w:val="0"/>
          <w:numId w:val="168"/>
        </w:numPr>
        <w:rPr>
          <w:lang w:val="fi-FI"/>
        </w:rPr>
      </w:pPr>
      <w:proofErr w:type="gramStart"/>
      <w:r>
        <w:rPr>
          <w:lang w:val="fi-FI"/>
        </w:rPr>
        <w:t>+ (   8</w:t>
      </w:r>
      <w:proofErr w:type="gramEnd"/>
      <w:r>
        <w:rPr>
          <w:lang w:val="fi-FI"/>
        </w:rPr>
        <w:t>) = -8</w:t>
      </w:r>
    </w:p>
    <w:p w:rsidR="00C730B5" w:rsidRDefault="003C410D">
      <w:pPr>
        <w:pStyle w:val="abc-kohdat"/>
        <w:numPr>
          <w:ilvl w:val="0"/>
          <w:numId w:val="168"/>
        </w:numPr>
        <w:rPr>
          <w:lang w:val="fi-FI"/>
        </w:rPr>
      </w:pPr>
      <w:proofErr w:type="gramStart"/>
      <w:r>
        <w:rPr>
          <w:lang w:val="fi-FI"/>
        </w:rPr>
        <w:t>+ (   8</w:t>
      </w:r>
      <w:proofErr w:type="gramEnd"/>
      <w:r>
        <w:rPr>
          <w:lang w:val="fi-FI"/>
        </w:rPr>
        <w:t>) = 8</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62"/>
        </w:numPr>
        <w:tabs>
          <w:tab w:val="left" w:pos="340"/>
        </w:tabs>
      </w:pPr>
      <w:r w:rsidRPr="00D37682">
        <w:rPr>
          <w:position w:val="-10"/>
        </w:rPr>
        <w:object w:dxaOrig="859" w:dyaOrig="340">
          <v:shape id="_x0000_i1131" type="#_x0000_t75" style="width:42.7pt;height:17.6pt" o:ole="" filled="t">
            <v:fill color2="black"/>
            <v:imagedata r:id="rId242" o:title=""/>
          </v:shape>
          <o:OLEObject Type="Embed" ProgID="Equation.3" ShapeID="_x0000_i1131" DrawAspect="Content" ObjectID="_1417024946" r:id="rId243"/>
        </w:object>
      </w:r>
    </w:p>
    <w:p w:rsidR="00C730B5" w:rsidRDefault="003C410D">
      <w:pPr>
        <w:pStyle w:val="abc-kohdat"/>
        <w:numPr>
          <w:ilvl w:val="0"/>
          <w:numId w:val="162"/>
        </w:numPr>
        <w:tabs>
          <w:tab w:val="left" w:pos="340"/>
        </w:tabs>
      </w:pPr>
      <w:r w:rsidRPr="00D37682">
        <w:rPr>
          <w:position w:val="-5"/>
        </w:rPr>
        <w:object w:dxaOrig="859" w:dyaOrig="340">
          <v:shape id="_x0000_i1132" type="#_x0000_t75" style="width:42.7pt;height:17.6pt" o:ole="" filled="t">
            <v:fill color2="black"/>
            <v:imagedata r:id="rId244" o:title=""/>
          </v:shape>
          <o:OLEObject Type="Embed" ProgID="Equation.3" ShapeID="_x0000_i1132" DrawAspect="Content" ObjectID="_1417024947" r:id="rId245"/>
        </w:object>
      </w:r>
    </w:p>
    <w:p w:rsidR="00C730B5" w:rsidRDefault="003C410D">
      <w:pPr>
        <w:pStyle w:val="abc-kohdat"/>
        <w:numPr>
          <w:ilvl w:val="0"/>
          <w:numId w:val="162"/>
        </w:numPr>
        <w:tabs>
          <w:tab w:val="left" w:pos="340"/>
        </w:tabs>
      </w:pPr>
      <w:r w:rsidRPr="00D37682">
        <w:rPr>
          <w:position w:val="-5"/>
        </w:rPr>
        <w:object w:dxaOrig="1040" w:dyaOrig="340">
          <v:shape id="_x0000_i1133" type="#_x0000_t75" style="width:51.9pt;height:17.6pt" o:ole="" filled="t">
            <v:fill color2="black"/>
            <v:imagedata r:id="rId246" o:title=""/>
          </v:shape>
          <o:OLEObject Type="Embed" ProgID="Equation.3" ShapeID="_x0000_i1133" DrawAspect="Content" ObjectID="_1417024948" r:id="rId247"/>
        </w:object>
      </w:r>
    </w:p>
    <w:p w:rsidR="00C730B5" w:rsidRDefault="003C410D">
      <w:pPr>
        <w:pStyle w:val="abc-kohdat"/>
        <w:numPr>
          <w:ilvl w:val="0"/>
          <w:numId w:val="162"/>
        </w:numPr>
        <w:tabs>
          <w:tab w:val="left" w:pos="340"/>
        </w:tabs>
      </w:pPr>
      <w:r w:rsidRPr="00D37682">
        <w:rPr>
          <w:position w:val="-10"/>
        </w:rPr>
        <w:object w:dxaOrig="1040" w:dyaOrig="340">
          <v:shape id="_x0000_i1134" type="#_x0000_t75" style="width:51.9pt;height:17.6pt" o:ole="" filled="t">
            <v:fill color2="black"/>
            <v:imagedata r:id="rId248" o:title=""/>
          </v:shape>
          <o:OLEObject Type="Embed" ProgID="Equation.3" ShapeID="_x0000_i1134" DrawAspect="Content" ObjectID="_1417024949" r:id="rId249"/>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63"/>
        </w:numPr>
        <w:tabs>
          <w:tab w:val="clear" w:pos="360"/>
          <w:tab w:val="left" w:pos="340"/>
        </w:tabs>
      </w:pPr>
      <w:r w:rsidRPr="00D37682">
        <w:rPr>
          <w:position w:val="-10"/>
        </w:rPr>
        <w:object w:dxaOrig="840" w:dyaOrig="340">
          <v:shape id="_x0000_i1135" type="#_x0000_t75" style="width:41.85pt;height:17.6pt" o:ole="" filled="t">
            <v:fill color2="black"/>
            <v:imagedata r:id="rId250" o:title=""/>
          </v:shape>
          <o:OLEObject Type="Embed" ProgID="Equation.3" ShapeID="_x0000_i1135" DrawAspect="Content" ObjectID="_1417024950" r:id="rId251"/>
        </w:object>
      </w:r>
    </w:p>
    <w:p w:rsidR="00C730B5" w:rsidRDefault="003C410D">
      <w:pPr>
        <w:pStyle w:val="abc-kohdat"/>
        <w:numPr>
          <w:ilvl w:val="0"/>
          <w:numId w:val="163"/>
        </w:numPr>
        <w:tabs>
          <w:tab w:val="clear" w:pos="360"/>
          <w:tab w:val="left" w:pos="340"/>
        </w:tabs>
      </w:pPr>
      <w:r w:rsidRPr="00D37682">
        <w:rPr>
          <w:position w:val="-10"/>
        </w:rPr>
        <w:object w:dxaOrig="940" w:dyaOrig="320">
          <v:shape id="_x0000_i1136" type="#_x0000_t75" style="width:46.9pt;height:15.9pt" o:ole="" filled="t">
            <v:fill color2="black"/>
            <v:imagedata r:id="rId252" o:title=""/>
          </v:shape>
          <o:OLEObject Type="Embed" ProgID="Equation.3" ShapeID="_x0000_i1136" DrawAspect="Content" ObjectID="_1417024951" r:id="rId253"/>
        </w:object>
      </w:r>
    </w:p>
    <w:p w:rsidR="00C730B5" w:rsidRDefault="003C410D">
      <w:pPr>
        <w:pStyle w:val="abc-kohdat"/>
        <w:numPr>
          <w:ilvl w:val="0"/>
          <w:numId w:val="163"/>
        </w:numPr>
        <w:tabs>
          <w:tab w:val="clear" w:pos="360"/>
          <w:tab w:val="left" w:pos="340"/>
        </w:tabs>
      </w:pPr>
      <w:r w:rsidRPr="00D37682">
        <w:rPr>
          <w:position w:val="-4"/>
        </w:rPr>
        <w:object w:dxaOrig="920" w:dyaOrig="320">
          <v:shape id="_x0000_i1137" type="#_x0000_t75" style="width:46.05pt;height:15.9pt" o:ole="" filled="t">
            <v:fill color2="black"/>
            <v:imagedata r:id="rId254" o:title=""/>
          </v:shape>
          <o:OLEObject Type="Embed" ProgID="Equation.3" ShapeID="_x0000_i1137" DrawAspect="Content" ObjectID="_1417024952" r:id="rId255"/>
        </w:object>
      </w:r>
    </w:p>
    <w:p w:rsidR="00C730B5" w:rsidRDefault="003C410D">
      <w:pPr>
        <w:pStyle w:val="abc-kohdat"/>
        <w:numPr>
          <w:ilvl w:val="0"/>
          <w:numId w:val="163"/>
        </w:numPr>
        <w:tabs>
          <w:tab w:val="clear" w:pos="360"/>
          <w:tab w:val="left" w:pos="340"/>
        </w:tabs>
      </w:pPr>
      <w:r w:rsidRPr="00D37682">
        <w:rPr>
          <w:position w:val="-5"/>
        </w:rPr>
        <w:object w:dxaOrig="780" w:dyaOrig="340">
          <v:shape id="_x0000_i1138" type="#_x0000_t75" style="width:39.35pt;height:17.6pt" o:ole="" filled="t">
            <v:fill color2="black"/>
            <v:imagedata r:id="rId256" o:title=""/>
          </v:shape>
          <o:OLEObject Type="Embed" ProgID="Equation.3" ShapeID="_x0000_i1138" DrawAspect="Content" ObjectID="_1417024953" r:id="rId257"/>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64"/>
        </w:numPr>
        <w:tabs>
          <w:tab w:val="clear" w:pos="360"/>
          <w:tab w:val="left" w:pos="340"/>
        </w:tabs>
      </w:pPr>
      <w:r w:rsidRPr="00D37682">
        <w:rPr>
          <w:position w:val="-5"/>
        </w:rPr>
        <w:object w:dxaOrig="920" w:dyaOrig="340">
          <v:shape id="_x0000_i1139" type="#_x0000_t75" style="width:46.05pt;height:17.6pt" o:ole="" filled="t">
            <v:fill color2="black"/>
            <v:imagedata r:id="rId258" o:title=""/>
          </v:shape>
          <o:OLEObject Type="Embed" ProgID="Equation.3" ShapeID="_x0000_i1139" DrawAspect="Content" ObjectID="_1417024954" r:id="rId259"/>
        </w:object>
      </w:r>
    </w:p>
    <w:p w:rsidR="00C730B5" w:rsidRDefault="003C410D">
      <w:pPr>
        <w:pStyle w:val="abc-kohdat"/>
        <w:numPr>
          <w:ilvl w:val="0"/>
          <w:numId w:val="164"/>
        </w:numPr>
        <w:tabs>
          <w:tab w:val="clear" w:pos="360"/>
          <w:tab w:val="left" w:pos="340"/>
        </w:tabs>
      </w:pPr>
      <w:r w:rsidRPr="00D37682">
        <w:rPr>
          <w:position w:val="-10"/>
        </w:rPr>
        <w:object w:dxaOrig="1020" w:dyaOrig="340">
          <v:shape id="_x0000_i1140" type="#_x0000_t75" style="width:51.05pt;height:17.6pt" o:ole="" filled="t">
            <v:fill color2="black"/>
            <v:imagedata r:id="rId260" o:title=""/>
          </v:shape>
          <o:OLEObject Type="Embed" ProgID="Equation.3" ShapeID="_x0000_i1140" DrawAspect="Content" ObjectID="_1417024955" r:id="rId261"/>
        </w:object>
      </w:r>
    </w:p>
    <w:p w:rsidR="00C730B5" w:rsidRDefault="003C410D">
      <w:pPr>
        <w:pStyle w:val="abc-kohdat"/>
        <w:numPr>
          <w:ilvl w:val="0"/>
          <w:numId w:val="164"/>
        </w:numPr>
        <w:tabs>
          <w:tab w:val="clear" w:pos="360"/>
          <w:tab w:val="left" w:pos="340"/>
        </w:tabs>
      </w:pPr>
      <w:r w:rsidRPr="00D37682">
        <w:rPr>
          <w:position w:val="-10"/>
        </w:rPr>
        <w:object w:dxaOrig="1040" w:dyaOrig="340">
          <v:shape id="_x0000_i1141" type="#_x0000_t75" style="width:51.9pt;height:17.6pt" o:ole="" filled="t">
            <v:fill color2="black"/>
            <v:imagedata r:id="rId262" o:title=""/>
          </v:shape>
          <o:OLEObject Type="Embed" ProgID="Equation.3" ShapeID="_x0000_i1141" DrawAspect="Content" ObjectID="_1417024956" r:id="rId263"/>
        </w:object>
      </w:r>
    </w:p>
    <w:p w:rsidR="00C730B5" w:rsidRDefault="003C410D">
      <w:pPr>
        <w:pStyle w:val="abc-kohdat"/>
        <w:numPr>
          <w:ilvl w:val="0"/>
          <w:numId w:val="164"/>
        </w:numPr>
        <w:tabs>
          <w:tab w:val="clear" w:pos="360"/>
          <w:tab w:val="left" w:pos="340"/>
        </w:tabs>
      </w:pPr>
      <w:r w:rsidRPr="00D37682">
        <w:rPr>
          <w:position w:val="-10"/>
        </w:rPr>
        <w:object w:dxaOrig="840" w:dyaOrig="340">
          <v:shape id="_x0000_i1142" type="#_x0000_t75" style="width:41.85pt;height:17.6pt" o:ole="" filled="t">
            <v:fill color2="black"/>
            <v:imagedata r:id="rId264" o:title=""/>
          </v:shape>
          <o:OLEObject Type="Embed" ProgID="Equation.3" ShapeID="_x0000_i1142" DrawAspect="Content" ObjectID="_1417024957" r:id="rId265"/>
        </w:object>
      </w:r>
    </w:p>
    <w:p w:rsidR="00C730B5" w:rsidRDefault="00C730B5"/>
    <w:p w:rsidR="00C730B5" w:rsidRDefault="00C730B5">
      <w:pPr>
        <w:pStyle w:val="tehtvt"/>
        <w:ind w:left="360"/>
      </w:pPr>
    </w:p>
    <w:p w:rsidR="00C730B5" w:rsidRDefault="003C410D">
      <w:r>
        <w:t>Jäljennä kuvio vihkoosi ja merkitse kahden vierekkäisessä ruudussa olevan luvun summa ni</w:t>
      </w:r>
      <w:r>
        <w:t>i</w:t>
      </w:r>
      <w:r>
        <w:t>den yläpuolella olevaan ruutuun.</w:t>
      </w:r>
    </w:p>
    <w:p w:rsidR="00C730B5" w:rsidRDefault="00C730B5"/>
    <w:p w:rsidR="00C730B5" w:rsidRDefault="003C410D">
      <w:r>
        <w:object w:dxaOrig="5174" w:dyaOrig="2204">
          <v:shape id="_x0000_i1143" type="#_x0000_t75" style="width:258.7pt;height:110.5pt" o:ole="" filled="t">
            <v:fill color2="black"/>
            <v:imagedata r:id="rId266" o:title=""/>
          </v:shape>
          <o:OLEObject Type="Embed" ProgID="PBrush" ShapeID="_x0000_i1143" DrawAspect="Content" ObjectID="_1417024958" r:id="rId267"/>
        </w:object>
      </w:r>
    </w:p>
    <w:p w:rsidR="00C730B5" w:rsidRDefault="00C730B5"/>
    <w:p w:rsidR="00C730B5" w:rsidRDefault="00C730B5"/>
    <w:p w:rsidR="00C730B5" w:rsidRDefault="00C730B5">
      <w:pPr>
        <w:pStyle w:val="tehtvt"/>
        <w:ind w:left="360"/>
      </w:pPr>
    </w:p>
    <w:p w:rsidR="00C730B5" w:rsidRDefault="003C410D">
      <w:r>
        <w:t xml:space="preserve">Valitse oikea merkki + tai </w:t>
      </w:r>
      <w:proofErr w:type="gramStart"/>
      <w:r>
        <w:t>- .</w:t>
      </w:r>
      <w:proofErr w:type="gramEnd"/>
    </w:p>
    <w:p w:rsidR="00C730B5" w:rsidRDefault="003C410D" w:rsidP="003C410D">
      <w:pPr>
        <w:pStyle w:val="abc-kohdat"/>
        <w:numPr>
          <w:ilvl w:val="0"/>
          <w:numId w:val="518"/>
        </w:numPr>
        <w:rPr>
          <w:lang w:val="fi-FI"/>
        </w:rPr>
      </w:pPr>
      <w:r>
        <w:rPr>
          <w:lang w:val="fi-FI"/>
        </w:rPr>
        <w:t>5 __ 8 = -3</w:t>
      </w:r>
    </w:p>
    <w:p w:rsidR="00C730B5" w:rsidRDefault="003C410D" w:rsidP="003C410D">
      <w:pPr>
        <w:pStyle w:val="abc-kohdat"/>
        <w:numPr>
          <w:ilvl w:val="0"/>
          <w:numId w:val="518"/>
        </w:numPr>
        <w:rPr>
          <w:lang w:val="fi-FI"/>
        </w:rPr>
      </w:pPr>
      <w:proofErr w:type="gramStart"/>
      <w:r>
        <w:rPr>
          <w:lang w:val="fi-FI"/>
        </w:rPr>
        <w:t>–2</w:t>
      </w:r>
      <w:proofErr w:type="gramEnd"/>
      <w:r>
        <w:rPr>
          <w:lang w:val="fi-FI"/>
        </w:rPr>
        <w:t xml:space="preserve"> __5 = -7</w:t>
      </w:r>
    </w:p>
    <w:p w:rsidR="00C730B5" w:rsidRDefault="003C410D" w:rsidP="003C410D">
      <w:pPr>
        <w:pStyle w:val="abc-kohdat"/>
        <w:numPr>
          <w:ilvl w:val="0"/>
          <w:numId w:val="518"/>
        </w:numPr>
        <w:rPr>
          <w:lang w:val="fi-FI"/>
        </w:rPr>
      </w:pPr>
      <w:r>
        <w:rPr>
          <w:lang w:val="fi-FI"/>
        </w:rPr>
        <w:t>4 __ (-1) = 5</w:t>
      </w:r>
    </w:p>
    <w:p w:rsidR="00C730B5" w:rsidRDefault="003C410D" w:rsidP="003C410D">
      <w:pPr>
        <w:pStyle w:val="abc-kohdat"/>
        <w:numPr>
          <w:ilvl w:val="0"/>
          <w:numId w:val="518"/>
        </w:numPr>
        <w:rPr>
          <w:lang w:val="fi-FI"/>
        </w:rPr>
      </w:pPr>
      <w:proofErr w:type="gramStart"/>
      <w:r>
        <w:rPr>
          <w:lang w:val="fi-FI"/>
        </w:rPr>
        <w:t>–1</w:t>
      </w:r>
      <w:proofErr w:type="gramEnd"/>
      <w:r>
        <w:rPr>
          <w:lang w:val="fi-FI"/>
        </w:rPr>
        <w:t xml:space="preserve"> __ (-2) = 1</w:t>
      </w:r>
    </w:p>
    <w:p w:rsidR="00C730B5" w:rsidRDefault="00C730B5"/>
    <w:p w:rsidR="00C730B5" w:rsidRDefault="00C730B5">
      <w:pPr>
        <w:pStyle w:val="tehtvt"/>
        <w:ind w:left="360"/>
      </w:pPr>
    </w:p>
    <w:p w:rsidR="00C730B5" w:rsidRDefault="003C410D">
      <w:r>
        <w:t xml:space="preserve">Merkitse ja laske lukujen -10 </w:t>
      </w:r>
      <w:proofErr w:type="gramStart"/>
      <w:r>
        <w:t>ja  -12</w:t>
      </w:r>
      <w:proofErr w:type="gramEnd"/>
    </w:p>
    <w:p w:rsidR="00C730B5" w:rsidRDefault="003C410D" w:rsidP="003C410D">
      <w:pPr>
        <w:pStyle w:val="abc-kohdat"/>
        <w:numPr>
          <w:ilvl w:val="0"/>
          <w:numId w:val="519"/>
        </w:numPr>
        <w:rPr>
          <w:lang w:val="fi-FI"/>
        </w:rPr>
      </w:pPr>
      <w:r>
        <w:rPr>
          <w:lang w:val="fi-FI"/>
        </w:rPr>
        <w:t>summa</w:t>
      </w:r>
    </w:p>
    <w:p w:rsidR="00C730B5" w:rsidRDefault="003C410D" w:rsidP="003C410D">
      <w:pPr>
        <w:pStyle w:val="abc-kohdat"/>
        <w:numPr>
          <w:ilvl w:val="0"/>
          <w:numId w:val="519"/>
        </w:numPr>
        <w:rPr>
          <w:lang w:val="fi-FI"/>
        </w:rPr>
      </w:pPr>
      <w:r>
        <w:rPr>
          <w:lang w:val="fi-FI"/>
        </w:rPr>
        <w:t>erotus.</w:t>
      </w:r>
    </w:p>
    <w:p w:rsidR="00C730B5" w:rsidRDefault="00C730B5">
      <w:pPr>
        <w:pStyle w:val="Index"/>
        <w:suppressLineNumbers w:val="0"/>
        <w:rPr>
          <w:rFonts w:cs="Times New Roman"/>
        </w:rPr>
      </w:pPr>
    </w:p>
    <w:p w:rsidR="00C730B5" w:rsidRDefault="00C730B5">
      <w:pPr>
        <w:pStyle w:val="tehtvt"/>
        <w:ind w:left="360"/>
      </w:pPr>
    </w:p>
    <w:p w:rsidR="00C730B5" w:rsidRDefault="003C410D">
      <w:r>
        <w:t>Kopio taulukko vihkoosi ja täydennä.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1"/>
        <w:gridCol w:w="1161"/>
        <w:gridCol w:w="1161"/>
        <w:gridCol w:w="1161"/>
      </w:tblGrid>
      <w:tr w:rsidR="00C730B5">
        <w:trPr>
          <w:trHeight w:val="390"/>
        </w:trPr>
        <w:tc>
          <w:tcPr>
            <w:tcW w:w="1161" w:type="dxa"/>
            <w:vAlign w:val="center"/>
          </w:tcPr>
          <w:p w:rsidR="00C730B5" w:rsidRDefault="003C410D">
            <w:pPr>
              <w:jc w:val="center"/>
              <w:rPr>
                <w:b/>
                <w:bCs/>
              </w:rPr>
            </w:pPr>
            <w:r>
              <w:rPr>
                <w:b/>
                <w:bCs/>
              </w:rPr>
              <w:t>+</w:t>
            </w:r>
          </w:p>
        </w:tc>
        <w:tc>
          <w:tcPr>
            <w:tcW w:w="1161" w:type="dxa"/>
            <w:vAlign w:val="center"/>
          </w:tcPr>
          <w:p w:rsidR="00C730B5" w:rsidRDefault="003C410D">
            <w:pPr>
              <w:jc w:val="center"/>
              <w:rPr>
                <w:b/>
                <w:bCs/>
              </w:rPr>
            </w:pPr>
            <w:r>
              <w:rPr>
                <w:b/>
                <w:bCs/>
              </w:rPr>
              <w:t>4</w:t>
            </w:r>
          </w:p>
        </w:tc>
        <w:tc>
          <w:tcPr>
            <w:tcW w:w="1161" w:type="dxa"/>
            <w:vAlign w:val="center"/>
          </w:tcPr>
          <w:p w:rsidR="00C730B5" w:rsidRDefault="003C410D">
            <w:pPr>
              <w:jc w:val="center"/>
              <w:rPr>
                <w:b/>
                <w:bCs/>
              </w:rPr>
            </w:pPr>
            <w:proofErr w:type="gramStart"/>
            <w:r>
              <w:rPr>
                <w:b/>
                <w:bCs/>
              </w:rPr>
              <w:t>-</w:t>
            </w:r>
            <w:proofErr w:type="gramEnd"/>
            <w:r>
              <w:rPr>
                <w:b/>
                <w:bCs/>
              </w:rPr>
              <w:t>7</w:t>
            </w:r>
          </w:p>
        </w:tc>
        <w:tc>
          <w:tcPr>
            <w:tcW w:w="1161" w:type="dxa"/>
            <w:vAlign w:val="center"/>
          </w:tcPr>
          <w:p w:rsidR="00C730B5" w:rsidRDefault="003C410D">
            <w:pPr>
              <w:jc w:val="center"/>
              <w:rPr>
                <w:b/>
                <w:bCs/>
              </w:rPr>
            </w:pPr>
            <w:proofErr w:type="gramStart"/>
            <w:r>
              <w:rPr>
                <w:b/>
                <w:bCs/>
              </w:rPr>
              <w:t>-</w:t>
            </w:r>
            <w:proofErr w:type="gramEnd"/>
            <w:r>
              <w:rPr>
                <w:b/>
                <w:bCs/>
              </w:rPr>
              <w:t>11</w:t>
            </w:r>
          </w:p>
        </w:tc>
      </w:tr>
      <w:tr w:rsidR="00C730B5">
        <w:trPr>
          <w:trHeight w:val="390"/>
        </w:trPr>
        <w:tc>
          <w:tcPr>
            <w:tcW w:w="1161" w:type="dxa"/>
          </w:tcPr>
          <w:p w:rsidR="00C730B5" w:rsidRDefault="003C410D">
            <w:pPr>
              <w:jc w:val="center"/>
              <w:rPr>
                <w:b/>
                <w:bCs/>
              </w:rPr>
            </w:pPr>
            <w:proofErr w:type="gramStart"/>
            <w:r>
              <w:rPr>
                <w:b/>
                <w:bCs/>
              </w:rPr>
              <w:t>-</w:t>
            </w:r>
            <w:proofErr w:type="gramEnd"/>
            <w:r>
              <w:rPr>
                <w:b/>
                <w:bCs/>
              </w:rPr>
              <w:t>3</w:t>
            </w:r>
          </w:p>
        </w:tc>
        <w:tc>
          <w:tcPr>
            <w:tcW w:w="1161" w:type="dxa"/>
          </w:tcPr>
          <w:p w:rsidR="00C730B5" w:rsidRDefault="00C730B5"/>
        </w:tc>
        <w:tc>
          <w:tcPr>
            <w:tcW w:w="1161" w:type="dxa"/>
          </w:tcPr>
          <w:p w:rsidR="00C730B5" w:rsidRDefault="00C730B5"/>
        </w:tc>
        <w:tc>
          <w:tcPr>
            <w:tcW w:w="1161" w:type="dxa"/>
          </w:tcPr>
          <w:p w:rsidR="00C730B5" w:rsidRDefault="00C730B5"/>
        </w:tc>
      </w:tr>
      <w:tr w:rsidR="00C730B5">
        <w:trPr>
          <w:trHeight w:val="390"/>
        </w:trPr>
        <w:tc>
          <w:tcPr>
            <w:tcW w:w="1161" w:type="dxa"/>
          </w:tcPr>
          <w:p w:rsidR="00C730B5" w:rsidRDefault="003C410D">
            <w:pPr>
              <w:jc w:val="center"/>
              <w:rPr>
                <w:b/>
                <w:bCs/>
              </w:rPr>
            </w:pPr>
            <w:r>
              <w:rPr>
                <w:b/>
                <w:bCs/>
              </w:rPr>
              <w:t>8</w:t>
            </w:r>
          </w:p>
        </w:tc>
        <w:tc>
          <w:tcPr>
            <w:tcW w:w="1161" w:type="dxa"/>
          </w:tcPr>
          <w:p w:rsidR="00C730B5" w:rsidRDefault="00C730B5"/>
        </w:tc>
        <w:tc>
          <w:tcPr>
            <w:tcW w:w="1161" w:type="dxa"/>
          </w:tcPr>
          <w:p w:rsidR="00C730B5" w:rsidRDefault="00C730B5"/>
        </w:tc>
        <w:tc>
          <w:tcPr>
            <w:tcW w:w="1161" w:type="dxa"/>
          </w:tcPr>
          <w:p w:rsidR="00C730B5" w:rsidRDefault="00C730B5"/>
        </w:tc>
      </w:tr>
      <w:tr w:rsidR="00C730B5">
        <w:trPr>
          <w:trHeight w:val="390"/>
        </w:trPr>
        <w:tc>
          <w:tcPr>
            <w:tcW w:w="1161" w:type="dxa"/>
          </w:tcPr>
          <w:p w:rsidR="00C730B5" w:rsidRDefault="003C410D">
            <w:pPr>
              <w:jc w:val="center"/>
              <w:rPr>
                <w:b/>
                <w:bCs/>
              </w:rPr>
            </w:pPr>
            <w:proofErr w:type="gramStart"/>
            <w:r>
              <w:rPr>
                <w:b/>
                <w:bCs/>
              </w:rPr>
              <w:t>-</w:t>
            </w:r>
            <w:proofErr w:type="gramEnd"/>
            <w:r>
              <w:rPr>
                <w:b/>
                <w:bCs/>
              </w:rPr>
              <w:t>12</w:t>
            </w:r>
          </w:p>
        </w:tc>
        <w:tc>
          <w:tcPr>
            <w:tcW w:w="1161" w:type="dxa"/>
          </w:tcPr>
          <w:p w:rsidR="00C730B5" w:rsidRDefault="00C730B5"/>
        </w:tc>
        <w:tc>
          <w:tcPr>
            <w:tcW w:w="1161" w:type="dxa"/>
          </w:tcPr>
          <w:p w:rsidR="00C730B5" w:rsidRDefault="00C730B5"/>
        </w:tc>
        <w:tc>
          <w:tcPr>
            <w:tcW w:w="1161" w:type="dxa"/>
          </w:tcPr>
          <w:p w:rsidR="00C730B5" w:rsidRDefault="00C730B5"/>
        </w:tc>
      </w:tr>
    </w:tbl>
    <w:p w:rsidR="00C730B5" w:rsidRDefault="00C730B5">
      <w:pPr>
        <w:rPr>
          <w:u w:val="single"/>
        </w:rPr>
      </w:pPr>
    </w:p>
    <w:p w:rsidR="00C730B5" w:rsidRDefault="00C730B5"/>
    <w:p w:rsidR="00C730B5" w:rsidRDefault="003C410D">
      <w:r>
        <w:object w:dxaOrig="6541" w:dyaOrig="345">
          <v:shape id="_x0000_i1144" type="#_x0000_t75" style="width:327.35pt;height:17.6pt" o:ole="">
            <v:imagedata r:id="rId202" o:title=""/>
          </v:shape>
          <o:OLEObject Type="Embed" ProgID="PBrush" ShapeID="_x0000_i1144" DrawAspect="Content" ObjectID="_1417024959" r:id="rId268"/>
        </w:object>
      </w:r>
    </w:p>
    <w:p w:rsidR="00C730B5" w:rsidRDefault="00C730B5"/>
    <w:p w:rsidR="00C730B5" w:rsidRDefault="00C730B5">
      <w:pPr>
        <w:pStyle w:val="tehtvt"/>
        <w:ind w:left="0" w:firstLine="0"/>
      </w:pPr>
    </w:p>
    <w:p w:rsidR="00C730B5" w:rsidRDefault="003C410D">
      <w:pPr>
        <w:rPr>
          <w:iCs/>
        </w:rPr>
      </w:pPr>
      <w:r>
        <w:t>Poimi luvuista -5, -3, -1, 2, 8 kolme lukua siten, että niiden summa on -2.</w:t>
      </w:r>
    </w:p>
    <w:p w:rsidR="00C730B5" w:rsidRDefault="00C730B5"/>
    <w:p w:rsidR="00C730B5" w:rsidRDefault="00C730B5">
      <w:pPr>
        <w:pStyle w:val="tehtvt"/>
        <w:ind w:left="0" w:firstLine="0"/>
      </w:pPr>
    </w:p>
    <w:p w:rsidR="00C730B5" w:rsidRDefault="003C410D">
      <w:pPr>
        <w:rPr>
          <w:iCs/>
        </w:rPr>
      </w:pPr>
      <w:r>
        <w:t>Poimi luvuista -6, -5, -4, -1, 2, 1 kolme lukua siten, että niiden erotus on -1.</w:t>
      </w:r>
    </w:p>
    <w:p w:rsidR="00C730B5" w:rsidRDefault="00C730B5"/>
    <w:p w:rsidR="00C730B5" w:rsidRDefault="00C730B5">
      <w:pPr>
        <w:pStyle w:val="tehtvt"/>
        <w:ind w:left="0" w:firstLine="0"/>
      </w:pPr>
    </w:p>
    <w:p w:rsidR="00C730B5" w:rsidRDefault="003C410D">
      <w:r>
        <w:t>Osoita laskemalla, että luvut ovat toistensa vastalukuja.</w:t>
      </w:r>
    </w:p>
    <w:p w:rsidR="00C730B5" w:rsidRDefault="003C410D" w:rsidP="003C410D">
      <w:pPr>
        <w:pStyle w:val="abc-kohdat"/>
        <w:numPr>
          <w:ilvl w:val="0"/>
          <w:numId w:val="810"/>
        </w:numPr>
        <w:rPr>
          <w:lang w:val="fi-FI"/>
        </w:rPr>
      </w:pPr>
      <w:r>
        <w:rPr>
          <w:lang w:val="fi-FI"/>
        </w:rPr>
        <w:t xml:space="preserve">6 ja </w:t>
      </w:r>
      <w:proofErr w:type="gramStart"/>
      <w:r>
        <w:rPr>
          <w:lang w:val="fi-FI"/>
        </w:rPr>
        <w:t>–6</w:t>
      </w:r>
      <w:proofErr w:type="gramEnd"/>
    </w:p>
    <w:p w:rsidR="00C730B5" w:rsidRDefault="003C410D" w:rsidP="003C410D">
      <w:pPr>
        <w:pStyle w:val="abc-kohdat"/>
        <w:numPr>
          <w:ilvl w:val="0"/>
          <w:numId w:val="810"/>
        </w:numPr>
        <w:rPr>
          <w:lang w:val="fi-FI"/>
        </w:rPr>
      </w:pPr>
      <w:proofErr w:type="gramStart"/>
      <w:r>
        <w:rPr>
          <w:lang w:val="fi-FI"/>
        </w:rPr>
        <w:t>–4</w:t>
      </w:r>
      <w:proofErr w:type="gramEnd"/>
      <w:r>
        <w:rPr>
          <w:lang w:val="fi-FI"/>
        </w:rPr>
        <w:t xml:space="preserve"> ja 4</w:t>
      </w:r>
    </w:p>
    <w:p w:rsidR="00C730B5" w:rsidRDefault="003C410D" w:rsidP="003C410D">
      <w:pPr>
        <w:pStyle w:val="abc-kohdat"/>
        <w:numPr>
          <w:ilvl w:val="0"/>
          <w:numId w:val="810"/>
        </w:numPr>
        <w:rPr>
          <w:lang w:val="fi-FI"/>
        </w:rPr>
      </w:pPr>
      <w:proofErr w:type="gramStart"/>
      <w:r>
        <w:rPr>
          <w:lang w:val="fi-FI"/>
        </w:rPr>
        <w:t>–9</w:t>
      </w:r>
      <w:proofErr w:type="gramEnd"/>
      <w:r>
        <w:rPr>
          <w:lang w:val="fi-FI"/>
        </w:rPr>
        <w:t xml:space="preserve"> ja 9</w:t>
      </w:r>
    </w:p>
    <w:p w:rsidR="00C730B5" w:rsidRDefault="003C410D" w:rsidP="003C410D">
      <w:pPr>
        <w:pStyle w:val="abc-kohdat"/>
        <w:numPr>
          <w:ilvl w:val="0"/>
          <w:numId w:val="810"/>
        </w:numPr>
        <w:rPr>
          <w:lang w:val="fi-FI"/>
        </w:rPr>
      </w:pPr>
      <w:r>
        <w:rPr>
          <w:lang w:val="fi-FI"/>
        </w:rPr>
        <w:t>200 ja -200</w:t>
      </w:r>
    </w:p>
    <w:p w:rsidR="00C730B5" w:rsidRDefault="00C730B5"/>
    <w:p w:rsidR="00C730B5" w:rsidRDefault="00C730B5">
      <w:pPr>
        <w:pStyle w:val="tehtvt"/>
        <w:ind w:left="0" w:firstLine="0"/>
      </w:pPr>
    </w:p>
    <w:p w:rsidR="00C730B5" w:rsidRDefault="003C410D">
      <w:pPr>
        <w:rPr>
          <w:iCs/>
        </w:rPr>
      </w:pPr>
      <w:r>
        <w:t xml:space="preserve">Osoita laskemalla, että </w:t>
      </w:r>
      <w:r w:rsidRPr="00D37682">
        <w:rPr>
          <w:position w:val="-10"/>
        </w:rPr>
        <w:object w:dxaOrig="1660" w:dyaOrig="340">
          <v:shape id="_x0000_i1145" type="#_x0000_t75" style="width:82.9pt;height:17.6pt" o:ole="" filled="t">
            <v:fill color2="black"/>
            <v:imagedata r:id="rId234" o:title=""/>
          </v:shape>
          <o:OLEObject Type="Embed" ProgID="Equation.3" ShapeID="_x0000_i1145" DrawAspect="Content" ObjectID="_1417024960" r:id="rId269"/>
        </w:object>
      </w:r>
      <w:r>
        <w:rPr>
          <w:iCs/>
        </w:rPr>
        <w:t>.</w:t>
      </w:r>
    </w:p>
    <w:p w:rsidR="00C730B5" w:rsidRDefault="00C730B5"/>
    <w:p w:rsidR="00C730B5" w:rsidRDefault="00C730B5">
      <w:pPr>
        <w:pStyle w:val="tehtvt"/>
        <w:ind w:left="360"/>
      </w:pPr>
    </w:p>
    <w:p w:rsidR="00C730B5" w:rsidRDefault="003C410D">
      <w:r>
        <w:t xml:space="preserve">Merkitse ja laske lukujen </w:t>
      </w:r>
      <w:proofErr w:type="gramStart"/>
      <w:r>
        <w:t>–10</w:t>
      </w:r>
      <w:proofErr w:type="gramEnd"/>
      <w:r>
        <w:t xml:space="preserve"> ja –4</w:t>
      </w:r>
    </w:p>
    <w:p w:rsidR="00C730B5" w:rsidRDefault="003C410D">
      <w:pPr>
        <w:pStyle w:val="abc-kohdat"/>
        <w:numPr>
          <w:ilvl w:val="0"/>
          <w:numId w:val="165"/>
        </w:numPr>
        <w:tabs>
          <w:tab w:val="clear" w:pos="360"/>
          <w:tab w:val="left" w:pos="340"/>
        </w:tabs>
        <w:rPr>
          <w:lang w:val="fi-FI"/>
        </w:rPr>
      </w:pPr>
      <w:r>
        <w:rPr>
          <w:lang w:val="fi-FI"/>
        </w:rPr>
        <w:t>summa</w:t>
      </w:r>
    </w:p>
    <w:p w:rsidR="00C730B5" w:rsidRDefault="003C410D">
      <w:pPr>
        <w:pStyle w:val="abc-kohdat"/>
        <w:numPr>
          <w:ilvl w:val="0"/>
          <w:numId w:val="165"/>
        </w:numPr>
        <w:tabs>
          <w:tab w:val="clear" w:pos="360"/>
          <w:tab w:val="left" w:pos="340"/>
        </w:tabs>
        <w:rPr>
          <w:lang w:val="fi-FI"/>
        </w:rPr>
      </w:pPr>
      <w:r>
        <w:rPr>
          <w:lang w:val="fi-FI"/>
        </w:rPr>
        <w:t xml:space="preserve">erotus </w:t>
      </w:r>
    </w:p>
    <w:p w:rsidR="00C730B5" w:rsidRDefault="003C410D">
      <w:pPr>
        <w:pStyle w:val="abc-kohdat"/>
        <w:numPr>
          <w:ilvl w:val="0"/>
          <w:numId w:val="165"/>
        </w:numPr>
        <w:tabs>
          <w:tab w:val="clear" w:pos="360"/>
          <w:tab w:val="left" w:pos="340"/>
        </w:tabs>
        <w:rPr>
          <w:lang w:val="fi-FI"/>
        </w:rPr>
      </w:pPr>
      <w:r>
        <w:rPr>
          <w:lang w:val="fi-FI"/>
        </w:rPr>
        <w:t>vastalukujen erotus.</w:t>
      </w:r>
    </w:p>
    <w:p w:rsidR="00C730B5" w:rsidRDefault="00C730B5"/>
    <w:p w:rsidR="00C730B5" w:rsidRDefault="00C730B5">
      <w:pPr>
        <w:pStyle w:val="tehtvt"/>
        <w:ind w:left="360"/>
      </w:pPr>
    </w:p>
    <w:p w:rsidR="00C730B5" w:rsidRDefault="003C410D">
      <w:r>
        <w:t>Merkitse ja laske lukujen erotus.</w:t>
      </w:r>
    </w:p>
    <w:p w:rsidR="00C730B5" w:rsidRDefault="003C410D">
      <w:pPr>
        <w:pStyle w:val="abc-kohdat"/>
        <w:numPr>
          <w:ilvl w:val="0"/>
          <w:numId w:val="166"/>
        </w:numPr>
        <w:tabs>
          <w:tab w:val="left" w:pos="340"/>
        </w:tabs>
        <w:rPr>
          <w:lang w:val="fi-FI"/>
        </w:rPr>
      </w:pPr>
      <w:r>
        <w:rPr>
          <w:lang w:val="fi-FI"/>
        </w:rPr>
        <w:t xml:space="preserve">9, -4 ja </w:t>
      </w:r>
      <w:proofErr w:type="gramStart"/>
      <w:r>
        <w:rPr>
          <w:lang w:val="fi-FI"/>
        </w:rPr>
        <w:t>–3</w:t>
      </w:r>
      <w:proofErr w:type="gramEnd"/>
    </w:p>
    <w:p w:rsidR="00C730B5" w:rsidRDefault="003C410D">
      <w:pPr>
        <w:pStyle w:val="abc-kohdat"/>
        <w:numPr>
          <w:ilvl w:val="0"/>
          <w:numId w:val="166"/>
        </w:numPr>
        <w:tabs>
          <w:tab w:val="left" w:pos="340"/>
        </w:tabs>
        <w:rPr>
          <w:lang w:val="fi-FI"/>
        </w:rPr>
      </w:pPr>
      <w:proofErr w:type="gramStart"/>
      <w:r>
        <w:rPr>
          <w:lang w:val="fi-FI"/>
        </w:rPr>
        <w:t>–12</w:t>
      </w:r>
      <w:proofErr w:type="gramEnd"/>
      <w:r>
        <w:rPr>
          <w:lang w:val="fi-FI"/>
        </w:rPr>
        <w:t>, -7 ja 4</w:t>
      </w:r>
    </w:p>
    <w:p w:rsidR="00C730B5" w:rsidRDefault="00C730B5"/>
    <w:p w:rsidR="00C730B5" w:rsidRDefault="00C730B5"/>
    <w:p w:rsidR="00C730B5" w:rsidRDefault="003C410D">
      <w:r>
        <w:object w:dxaOrig="6524" w:dyaOrig="360">
          <v:shape id="_x0000_i1146" type="#_x0000_t75" style="width:326.5pt;height:18.4pt" o:ole="">
            <v:imagedata r:id="rId270" o:title=""/>
          </v:shape>
          <o:OLEObject Type="Embed" ProgID="PBrush" ShapeID="_x0000_i1146" DrawAspect="Content" ObjectID="_1417024961" r:id="rId271"/>
        </w:object>
      </w:r>
    </w:p>
    <w:p w:rsidR="00C730B5" w:rsidRDefault="00C730B5"/>
    <w:p w:rsidR="00C730B5" w:rsidRDefault="00C730B5">
      <w:pPr>
        <w:pStyle w:val="tehtvt"/>
        <w:ind w:left="0" w:firstLine="0"/>
      </w:pPr>
    </w:p>
    <w:p w:rsidR="00C730B5" w:rsidRDefault="003C410D">
      <w:pPr>
        <w:rPr>
          <w:iCs/>
        </w:rPr>
      </w:pPr>
      <w:r>
        <w:t xml:space="preserve">Lukujen </w:t>
      </w:r>
      <w:r>
        <w:rPr>
          <w:i/>
          <w:iCs/>
        </w:rPr>
        <w:t>a</w:t>
      </w:r>
      <w:r>
        <w:t xml:space="preserve"> ja </w:t>
      </w:r>
      <w:r>
        <w:rPr>
          <w:i/>
          <w:iCs/>
        </w:rPr>
        <w:t>b</w:t>
      </w:r>
      <w:r>
        <w:t xml:space="preserve"> summa on nolla. Mitä voit sanoa luvuista </w:t>
      </w:r>
      <w:r>
        <w:rPr>
          <w:i/>
          <w:iCs/>
        </w:rPr>
        <w:t>a</w:t>
      </w:r>
      <w:r>
        <w:t xml:space="preserve"> ja </w:t>
      </w:r>
      <w:r>
        <w:rPr>
          <w:i/>
          <w:iCs/>
        </w:rPr>
        <w:t>b</w:t>
      </w:r>
      <w:r>
        <w:t>?</w: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521"/>
        </w:numPr>
        <w:rPr>
          <w:lang w:val="fi-FI"/>
        </w:rPr>
      </w:pPr>
      <w:r>
        <w:object w:dxaOrig="2760" w:dyaOrig="320">
          <v:shape id="_x0000_i1147" type="#_x0000_t75" style="width:138.15pt;height:15.9pt" o:ole="" filled="t">
            <v:fill color2="black"/>
            <v:imagedata r:id="rId272" o:title=""/>
          </v:shape>
          <o:OLEObject Type="Embed" ProgID="Equation.3" ShapeID="_x0000_i1147" DrawAspect="Content" ObjectID="_1417024962" r:id="rId273"/>
        </w:object>
      </w:r>
    </w:p>
    <w:p w:rsidR="00C730B5" w:rsidRDefault="003C410D" w:rsidP="003C410D">
      <w:pPr>
        <w:pStyle w:val="abc-kohdat"/>
        <w:numPr>
          <w:ilvl w:val="0"/>
          <w:numId w:val="521"/>
        </w:numPr>
        <w:rPr>
          <w:lang w:val="fi-FI"/>
        </w:rPr>
      </w:pPr>
      <w:r>
        <w:object w:dxaOrig="2540" w:dyaOrig="320">
          <v:shape id="_x0000_i1148" type="#_x0000_t75" style="width:126.4pt;height:15.9pt" o:ole="" filled="t">
            <v:fill color2="black"/>
            <v:imagedata r:id="rId274" o:title=""/>
          </v:shape>
          <o:OLEObject Type="Embed" ProgID="Equation.3" ShapeID="_x0000_i1148" DrawAspect="Content" ObjectID="_1417024963" r:id="rId275"/>
        </w:object>
      </w:r>
    </w:p>
    <w:p w:rsidR="00C730B5" w:rsidRDefault="003C410D" w:rsidP="003C410D">
      <w:pPr>
        <w:pStyle w:val="abc-kohdat"/>
        <w:numPr>
          <w:ilvl w:val="0"/>
          <w:numId w:val="521"/>
        </w:numPr>
        <w:rPr>
          <w:lang w:val="fi-FI"/>
        </w:rPr>
      </w:pPr>
      <w:r w:rsidRPr="00D37682">
        <w:rPr>
          <w:position w:val="-10"/>
        </w:rPr>
        <w:object w:dxaOrig="4239" w:dyaOrig="320">
          <v:shape id="_x0000_i1149" type="#_x0000_t75" style="width:211.8pt;height:15.9pt" o:ole="" filled="t">
            <v:fill color2="black"/>
            <v:imagedata r:id="rId276" o:title=""/>
          </v:shape>
          <o:OLEObject Type="Embed" ProgID="Equation.3" ShapeID="_x0000_i1149" DrawAspect="Content" ObjectID="_1417024964" r:id="rId277"/>
        </w:object>
      </w:r>
    </w:p>
    <w:p w:rsidR="00C730B5" w:rsidRDefault="00C730B5"/>
    <w:p w:rsidR="00C730B5" w:rsidRDefault="00C730B5">
      <w:pPr>
        <w:pStyle w:val="tehtvt"/>
        <w:ind w:left="360"/>
      </w:pPr>
    </w:p>
    <w:p w:rsidR="00C730B5" w:rsidRDefault="003C410D">
      <w:r>
        <w:t xml:space="preserve">Muodosta lauseke ja laske </w:t>
      </w:r>
      <w:r w:rsidRPr="00D37682">
        <w:rPr>
          <w:position w:val="-10"/>
        </w:rPr>
        <w:object w:dxaOrig="880" w:dyaOrig="340">
          <v:shape id="_x0000_i1150" type="#_x0000_t75" style="width:44.35pt;height:17.6pt" o:ole="" filled="t">
            <v:fill color2="black"/>
            <v:imagedata r:id="rId278" o:title=""/>
          </v:shape>
          <o:OLEObject Type="Embed" ProgID="Equation.3" ShapeID="_x0000_i1150" DrawAspect="Content" ObjectID="_1417024965" r:id="rId279"/>
        </w:object>
      </w:r>
      <w:r>
        <w:t xml:space="preserve">, kun </w:t>
      </w:r>
    </w:p>
    <w:p w:rsidR="00C730B5" w:rsidRDefault="003C410D" w:rsidP="003C410D">
      <w:pPr>
        <w:pStyle w:val="abc-kohdat"/>
        <w:numPr>
          <w:ilvl w:val="0"/>
          <w:numId w:val="806"/>
        </w:numPr>
        <w:rPr>
          <w:lang w:val="fi-FI"/>
        </w:rPr>
      </w:pPr>
      <w:r>
        <w:rPr>
          <w:lang w:val="fi-FI"/>
        </w:rPr>
        <w:t xml:space="preserve"> </w:t>
      </w:r>
      <w:r>
        <w:rPr>
          <w:i/>
          <w:iCs/>
          <w:lang w:val="fi-FI"/>
        </w:rPr>
        <w:t>a</w:t>
      </w:r>
      <w:r>
        <w:rPr>
          <w:lang w:val="fi-FI"/>
        </w:rPr>
        <w:t xml:space="preserve"> = 5</w:t>
      </w:r>
      <w:r>
        <w:rPr>
          <w:lang w:val="fi-FI"/>
        </w:rPr>
        <w:tab/>
      </w:r>
    </w:p>
    <w:p w:rsidR="00C730B5" w:rsidRDefault="003C410D" w:rsidP="003C410D">
      <w:pPr>
        <w:pStyle w:val="abc-kohdat"/>
        <w:numPr>
          <w:ilvl w:val="0"/>
          <w:numId w:val="806"/>
        </w:numPr>
        <w:rPr>
          <w:lang w:val="fi-FI"/>
        </w:rPr>
      </w:pPr>
      <w:r>
        <w:rPr>
          <w:lang w:val="fi-FI"/>
        </w:rPr>
        <w:t xml:space="preserve"> </w:t>
      </w:r>
      <w:r>
        <w:rPr>
          <w:i/>
          <w:iCs/>
          <w:lang w:val="fi-FI"/>
        </w:rPr>
        <w:t xml:space="preserve">a </w:t>
      </w:r>
      <w:r>
        <w:rPr>
          <w:lang w:val="fi-FI"/>
        </w:rPr>
        <w:t>= -5</w:t>
      </w:r>
      <w:r>
        <w:rPr>
          <w:lang w:val="fi-FI"/>
        </w:rPr>
        <w:tab/>
      </w:r>
    </w:p>
    <w:p w:rsidR="00C730B5" w:rsidRDefault="00C730B5"/>
    <w:p w:rsidR="00C730B5" w:rsidRDefault="00C730B5">
      <w:pPr>
        <w:pStyle w:val="tehtvt"/>
        <w:ind w:left="360"/>
      </w:pPr>
    </w:p>
    <w:p w:rsidR="00C730B5" w:rsidRDefault="003C410D">
      <w:r>
        <w:t xml:space="preserve">Muodosta lauseke ja laske </w:t>
      </w:r>
      <w:r w:rsidRPr="00D37682">
        <w:rPr>
          <w:position w:val="-6"/>
        </w:rPr>
        <w:object w:dxaOrig="800" w:dyaOrig="279">
          <v:shape id="_x0000_i1151" type="#_x0000_t75" style="width:39.35pt;height:14.25pt" o:ole="" filled="t">
            <v:fill color2="black"/>
            <v:imagedata r:id="rId280" o:title=""/>
          </v:shape>
          <o:OLEObject Type="Embed" ProgID="Equation.3" ShapeID="_x0000_i1151" DrawAspect="Content" ObjectID="_1417024966" r:id="rId281"/>
        </w:object>
      </w:r>
      <w:r>
        <w:t xml:space="preserve">, kun </w:t>
      </w:r>
    </w:p>
    <w:p w:rsidR="00C730B5" w:rsidRDefault="003C410D" w:rsidP="003C410D">
      <w:pPr>
        <w:pStyle w:val="abc-kohdat"/>
        <w:numPr>
          <w:ilvl w:val="0"/>
          <w:numId w:val="770"/>
        </w:numPr>
        <w:rPr>
          <w:lang w:val="fi-FI"/>
        </w:rPr>
      </w:pPr>
      <w:r>
        <w:rPr>
          <w:i/>
          <w:iCs/>
          <w:lang w:val="fi-FI"/>
        </w:rPr>
        <w:t>x</w:t>
      </w:r>
      <w:r>
        <w:rPr>
          <w:lang w:val="fi-FI"/>
        </w:rPr>
        <w:t xml:space="preserve"> = 10</w:t>
      </w:r>
    </w:p>
    <w:p w:rsidR="00C730B5" w:rsidRDefault="003C410D" w:rsidP="003C410D">
      <w:pPr>
        <w:pStyle w:val="abc-kohdat"/>
        <w:numPr>
          <w:ilvl w:val="0"/>
          <w:numId w:val="770"/>
        </w:numPr>
        <w:rPr>
          <w:lang w:val="fi-FI"/>
        </w:rPr>
      </w:pPr>
      <w:r>
        <w:rPr>
          <w:i/>
          <w:iCs/>
          <w:lang w:val="fi-FI"/>
        </w:rPr>
        <w:t xml:space="preserve">x </w:t>
      </w:r>
      <w:proofErr w:type="gramStart"/>
      <w:r>
        <w:rPr>
          <w:i/>
          <w:iCs/>
          <w:lang w:val="fi-FI"/>
        </w:rPr>
        <w:t xml:space="preserve">= </w:t>
      </w:r>
      <w:r>
        <w:rPr>
          <w:lang w:val="fi-FI"/>
        </w:rPr>
        <w:t xml:space="preserve"> -5</w:t>
      </w:r>
      <w:proofErr w:type="gramEnd"/>
      <w:r>
        <w:rPr>
          <w:lang w:val="fi-FI"/>
        </w:rPr>
        <w:tab/>
      </w:r>
    </w:p>
    <w:p w:rsidR="00C730B5" w:rsidRDefault="00C730B5">
      <w:pPr>
        <w:rPr>
          <w:b/>
        </w:rPr>
      </w:pPr>
    </w:p>
    <w:p w:rsidR="00C730B5" w:rsidRDefault="003C410D">
      <w:pPr>
        <w:pStyle w:val="otsikot"/>
        <w:pageBreakBefore/>
        <w:tabs>
          <w:tab w:val="left" w:pos="680"/>
        </w:tabs>
      </w:pPr>
      <w:bookmarkStart w:id="13" w:name="_Toc201491381"/>
      <w:bookmarkStart w:id="14" w:name="_Toc342857940"/>
      <w:r>
        <w:lastRenderedPageBreak/>
        <w:t>Kokonaislukujen kerto- ja jakolasku</w:t>
      </w:r>
      <w:bookmarkEnd w:id="13"/>
      <w:bookmarkEnd w:id="14"/>
    </w:p>
    <w:p w:rsidR="00C730B5" w:rsidRDefault="00C730B5"/>
    <w:p w:rsidR="00C730B5" w:rsidRDefault="00C730B5"/>
    <w:p w:rsidR="00C730B5" w:rsidRDefault="003C410D">
      <w:r>
        <w:t>Laskettaessa negatiivisten lukujen tuloa ja osamäärää, on olennaista tietää, onko lukuja pari</w:t>
      </w:r>
      <w:r>
        <w:t>l</w:t>
      </w:r>
      <w:r>
        <w:t xml:space="preserve">linen vai pariton määrä. Jos kokonaisluku on jaollinen kahdella, se on parillinen. </w:t>
      </w:r>
    </w:p>
    <w:p w:rsidR="00C730B5" w:rsidRDefault="00C730B5"/>
    <w:p w:rsidR="00C730B5" w:rsidRDefault="00C730B5">
      <w:pPr>
        <w:pStyle w:val="BodyText2"/>
      </w:pPr>
    </w:p>
    <w:p w:rsidR="00C730B5" w:rsidRDefault="003C410D">
      <w:pPr>
        <w:jc w:val="left"/>
      </w:pPr>
      <w:r>
        <w:object w:dxaOrig="6644" w:dyaOrig="1530">
          <v:shape id="_x0000_i1152" type="#_x0000_t75" style="width:332.35pt;height:76.2pt" o:ole="" o:allowoverlap="f" filled="t">
            <v:fill color2="black"/>
            <v:imagedata r:id="rId282" o:title=""/>
          </v:shape>
          <o:OLEObject Type="Embed" ProgID="PBrush" ShapeID="_x0000_i1152" DrawAspect="Content" ObjectID="_1417024967" r:id="rId283"/>
        </w:object>
      </w:r>
    </w:p>
    <w:p w:rsidR="00C730B5" w:rsidRDefault="00C730B5"/>
    <w:p w:rsidR="00C730B5" w:rsidRDefault="00C730B5"/>
    <w:p w:rsidR="00C730B5" w:rsidRDefault="003C410D">
      <w:r>
        <w:rPr>
          <w:b/>
        </w:rPr>
        <w:t>Huom!</w:t>
      </w:r>
      <w:r>
        <w:t xml:space="preserve"> Jos yksikin tekijöistä on nolla, niin silloin myös tulo on nolla.</w:t>
      </w:r>
    </w:p>
    <w:p w:rsidR="00C730B5" w:rsidRDefault="00C730B5"/>
    <w:p w:rsidR="00C730B5" w:rsidRDefault="00C730B5"/>
    <w:p w:rsidR="00C730B5" w:rsidRDefault="00C730B5">
      <w:pPr>
        <w:pStyle w:val="BodyText2"/>
      </w:pPr>
    </w:p>
    <w:p w:rsidR="00C730B5" w:rsidRDefault="003C410D">
      <w:pPr>
        <w:rPr>
          <w:b/>
        </w:rPr>
      </w:pPr>
      <w:r>
        <w:rPr>
          <w:b/>
        </w:rPr>
        <w:t>Esimerkki 1.</w:t>
      </w:r>
    </w:p>
    <w:p w:rsidR="00C730B5" w:rsidRDefault="00C730B5">
      <w:pPr>
        <w:pStyle w:val="Footer"/>
        <w:tabs>
          <w:tab w:val="clear" w:pos="4153"/>
          <w:tab w:val="clear" w:pos="8306"/>
        </w:tabs>
      </w:pPr>
    </w:p>
    <w:p w:rsidR="00C730B5" w:rsidRDefault="003C410D">
      <w:pPr>
        <w:pStyle w:val="abc-kohdat"/>
        <w:numPr>
          <w:ilvl w:val="0"/>
          <w:numId w:val="107"/>
        </w:numPr>
        <w:tabs>
          <w:tab w:val="left" w:pos="340"/>
        </w:tabs>
        <w:rPr>
          <w:lang w:val="fi-FI"/>
        </w:rPr>
      </w:pPr>
      <w:r w:rsidRPr="00D37682">
        <w:rPr>
          <w:position w:val="-6"/>
          <w:lang w:val="fi-FI"/>
        </w:rPr>
        <w:object w:dxaOrig="920" w:dyaOrig="279">
          <v:shape id="_x0000_i1153" type="#_x0000_t75" style="width:46.05pt;height:14.25pt" o:ole="" filled="t">
            <v:fill color2="black"/>
            <v:imagedata r:id="rId284" o:title=""/>
          </v:shape>
          <o:OLEObject Type="Embed" ProgID="Equation.3" ShapeID="_x0000_i1153" DrawAspect="Content" ObjectID="_1417024968" r:id="rId285"/>
        </w:object>
      </w:r>
      <w:r>
        <w:rPr>
          <w:lang w:val="fi-FI"/>
        </w:rPr>
        <w:tab/>
      </w:r>
      <w:r>
        <w:rPr>
          <w:lang w:val="fi-FI"/>
        </w:rPr>
        <w:tab/>
      </w:r>
      <w:r>
        <w:rPr>
          <w:color w:val="FF0000"/>
          <w:lang w:val="fi-FI"/>
        </w:rPr>
        <w:t>ei yhtään negatiivista tekijää</w:t>
      </w:r>
    </w:p>
    <w:p w:rsidR="00C730B5" w:rsidRDefault="003C410D">
      <w:pPr>
        <w:pStyle w:val="abc-kohdat"/>
        <w:numPr>
          <w:ilvl w:val="0"/>
          <w:numId w:val="107"/>
        </w:numPr>
        <w:tabs>
          <w:tab w:val="left" w:pos="340"/>
        </w:tabs>
        <w:rPr>
          <w:lang w:val="fi-FI"/>
        </w:rPr>
      </w:pPr>
      <w:r w:rsidRPr="00D37682">
        <w:rPr>
          <w:position w:val="-4"/>
          <w:lang w:val="fi-FI"/>
        </w:rPr>
        <w:object w:dxaOrig="1340" w:dyaOrig="320">
          <v:shape id="_x0000_i1154" type="#_x0000_t75" style="width:67pt;height:15.9pt" o:ole="" filled="t">
            <v:fill color2="black"/>
            <v:imagedata r:id="rId286" o:title=""/>
          </v:shape>
          <o:OLEObject Type="Embed" ProgID="Equation.3" ShapeID="_x0000_i1154" DrawAspect="Content" ObjectID="_1417024969" r:id="rId287"/>
        </w:object>
      </w:r>
      <w:r>
        <w:rPr>
          <w:lang w:val="fi-FI"/>
        </w:rPr>
        <w:tab/>
      </w:r>
      <w:r>
        <w:rPr>
          <w:color w:val="FF0000"/>
          <w:lang w:val="fi-FI"/>
        </w:rPr>
        <w:t>1 eli pariton määrä negatiivisia tekijöitä</w:t>
      </w:r>
    </w:p>
    <w:p w:rsidR="00C730B5" w:rsidRDefault="003C410D">
      <w:pPr>
        <w:pStyle w:val="abc-kohdat"/>
        <w:numPr>
          <w:ilvl w:val="0"/>
          <w:numId w:val="107"/>
        </w:numPr>
        <w:tabs>
          <w:tab w:val="left" w:pos="340"/>
        </w:tabs>
        <w:rPr>
          <w:lang w:val="fi-FI"/>
        </w:rPr>
      </w:pPr>
      <w:r w:rsidRPr="00D37682">
        <w:rPr>
          <w:position w:val="-6"/>
          <w:lang w:val="fi-FI"/>
        </w:rPr>
        <w:object w:dxaOrig="1480" w:dyaOrig="279">
          <v:shape id="_x0000_i1155" type="#_x0000_t75" style="width:74.5pt;height:14.25pt" o:ole="" filled="t">
            <v:fill color2="black"/>
            <v:imagedata r:id="rId288" o:title=""/>
          </v:shape>
          <o:OLEObject Type="Embed" ProgID="Equation.3" ShapeID="_x0000_i1155" DrawAspect="Content" ObjectID="_1417024970" r:id="rId289"/>
        </w:object>
      </w:r>
      <w:r>
        <w:rPr>
          <w:lang w:val="fi-FI"/>
        </w:rPr>
        <w:tab/>
      </w:r>
      <w:r>
        <w:rPr>
          <w:color w:val="FF0000"/>
          <w:lang w:val="fi-FI"/>
        </w:rPr>
        <w:t>1 eli pariton määrä negatiivisia tekijöitä</w:t>
      </w:r>
    </w:p>
    <w:p w:rsidR="00C730B5" w:rsidRDefault="003C410D">
      <w:pPr>
        <w:pStyle w:val="abc-kohdat"/>
        <w:numPr>
          <w:ilvl w:val="0"/>
          <w:numId w:val="107"/>
        </w:numPr>
        <w:tabs>
          <w:tab w:val="left" w:pos="340"/>
        </w:tabs>
        <w:rPr>
          <w:lang w:val="fi-FI"/>
        </w:rPr>
      </w:pPr>
      <w:r w:rsidRPr="00D37682">
        <w:rPr>
          <w:position w:val="-4"/>
          <w:lang w:val="fi-FI"/>
        </w:rPr>
        <w:object w:dxaOrig="1600" w:dyaOrig="320">
          <v:shape id="_x0000_i1156" type="#_x0000_t75" style="width:80.35pt;height:15.9pt" o:ole="" filled="t">
            <v:fill color2="black"/>
            <v:imagedata r:id="rId290" o:title=""/>
          </v:shape>
          <o:OLEObject Type="Embed" ProgID="Equation.3" ShapeID="_x0000_i1156" DrawAspect="Content" ObjectID="_1417024971" r:id="rId291"/>
        </w:object>
      </w:r>
      <w:r>
        <w:rPr>
          <w:lang w:val="fi-FI"/>
        </w:rPr>
        <w:tab/>
      </w:r>
      <w:r>
        <w:rPr>
          <w:color w:val="FF0000"/>
          <w:lang w:val="fi-FI"/>
        </w:rPr>
        <w:t>2 eli parillinen määrä negatiivisia tekijöitä</w:t>
      </w:r>
    </w:p>
    <w:p w:rsidR="00C730B5" w:rsidRDefault="00C730B5"/>
    <w:p w:rsidR="00C730B5" w:rsidRDefault="00C730B5"/>
    <w:p w:rsidR="00C730B5" w:rsidRDefault="00C730B5"/>
    <w:p w:rsidR="00C730B5" w:rsidRDefault="003C410D">
      <w:pPr>
        <w:jc w:val="left"/>
      </w:pPr>
      <w:r>
        <w:object w:dxaOrig="6854" w:dyaOrig="1290">
          <v:shape id="_x0000_i1157" type="#_x0000_t75" style="width:342.4pt;height:64.45pt" o:ole="" filled="t">
            <v:fill color2="black"/>
            <v:imagedata r:id="rId292" o:title=""/>
          </v:shape>
          <o:OLEObject Type="Embed" ProgID="PBrush" ShapeID="_x0000_i1157" DrawAspect="Content" ObjectID="_1417024972" r:id="rId293"/>
        </w:object>
      </w:r>
    </w:p>
    <w:p w:rsidR="00C730B5" w:rsidRDefault="00C730B5"/>
    <w:p w:rsidR="00C730B5" w:rsidRDefault="00C730B5">
      <w:pPr>
        <w:rPr>
          <w:color w:val="0000FF"/>
        </w:rPr>
      </w:pPr>
    </w:p>
    <w:p w:rsidR="00C730B5" w:rsidRDefault="00C730B5"/>
    <w:p w:rsidR="00C730B5" w:rsidRDefault="003C410D">
      <w:pPr>
        <w:rPr>
          <w:b/>
        </w:rPr>
      </w:pPr>
      <w:r>
        <w:rPr>
          <w:b/>
        </w:rPr>
        <w:t>Esimerkki 2.</w:t>
      </w:r>
    </w:p>
    <w:p w:rsidR="00C730B5" w:rsidRDefault="00C730B5">
      <w:pPr>
        <w:rPr>
          <w:b/>
        </w:rPr>
      </w:pPr>
    </w:p>
    <w:p w:rsidR="00C730B5" w:rsidRDefault="003C410D">
      <w:pPr>
        <w:rPr>
          <w:b/>
        </w:rPr>
      </w:pPr>
      <w:r>
        <w:object w:dxaOrig="5055" w:dyaOrig="1740">
          <v:shape id="_x0000_i1158" type="#_x0000_t75" style="width:252.85pt;height:87.05pt" o:ole="" o:allowoverlap="f" filled="t">
            <v:fill color2="black"/>
            <v:imagedata r:id="rId294" o:title=""/>
          </v:shape>
          <o:OLEObject Type="Embed" ProgID="PBrush" ShapeID="_x0000_i1158" DrawAspect="Content" ObjectID="_1417024973" r:id="rId295"/>
        </w:object>
      </w:r>
    </w:p>
    <w:p w:rsidR="00C730B5" w:rsidRDefault="00C730B5"/>
    <w:p w:rsidR="00C730B5" w:rsidRDefault="003C410D">
      <w:r>
        <w:br w:type="textWrapping" w:clear="all"/>
      </w:r>
    </w:p>
    <w:p w:rsidR="00C730B5" w:rsidRDefault="003C410D">
      <w:pPr>
        <w:pStyle w:val="Heading1"/>
        <w:pageBreakBefore/>
        <w:numPr>
          <w:ilvl w:val="0"/>
          <w:numId w:val="2"/>
        </w:numPr>
        <w:tabs>
          <w:tab w:val="left" w:pos="0"/>
        </w:tabs>
      </w:pPr>
      <w:r>
        <w:lastRenderedPageBreak/>
        <w:t xml:space="preserve">Tehtäviä </w:t>
      </w:r>
    </w:p>
    <w:p w:rsidR="00C730B5" w:rsidRDefault="00C730B5"/>
    <w:p w:rsidR="00C730B5" w:rsidRDefault="00C730B5">
      <w:pPr>
        <w:pStyle w:val="tehtvt"/>
        <w:ind w:left="0" w:firstLine="0"/>
      </w:pPr>
    </w:p>
    <w:p w:rsidR="00C730B5" w:rsidRDefault="003C410D">
      <w:r>
        <w:t>Luettele viisi ensimmäistä</w:t>
      </w:r>
    </w:p>
    <w:p w:rsidR="00C730B5" w:rsidRDefault="003C410D" w:rsidP="003C410D">
      <w:pPr>
        <w:pStyle w:val="abc-kohdat"/>
        <w:numPr>
          <w:ilvl w:val="0"/>
          <w:numId w:val="807"/>
        </w:numPr>
        <w:rPr>
          <w:lang w:val="fi-FI"/>
        </w:rPr>
      </w:pPr>
      <w:r>
        <w:rPr>
          <w:lang w:val="fi-FI"/>
        </w:rPr>
        <w:t>parillista lukua.</w:t>
      </w:r>
    </w:p>
    <w:p w:rsidR="00C730B5" w:rsidRDefault="003C410D" w:rsidP="003C410D">
      <w:pPr>
        <w:pStyle w:val="abc-kohdat"/>
        <w:numPr>
          <w:ilvl w:val="0"/>
          <w:numId w:val="807"/>
        </w:numPr>
        <w:rPr>
          <w:lang w:val="fi-FI"/>
        </w:rPr>
      </w:pPr>
      <w:r>
        <w:rPr>
          <w:lang w:val="fi-FI"/>
        </w:rPr>
        <w:t>paritonta lukua.</w:t>
      </w:r>
    </w:p>
    <w:p w:rsidR="00C730B5" w:rsidRDefault="00C730B5"/>
    <w:p w:rsidR="00C730B5" w:rsidRDefault="00C730B5">
      <w:pPr>
        <w:pStyle w:val="tehtvt"/>
        <w:ind w:left="0" w:firstLine="0"/>
      </w:pPr>
    </w:p>
    <w:p w:rsidR="00C730B5" w:rsidRDefault="003C410D">
      <w:r>
        <w:t>Onko vastaus positiivinen vai negatiivinen, kun</w:t>
      </w:r>
    </w:p>
    <w:p w:rsidR="00C730B5" w:rsidRDefault="003C410D">
      <w:pPr>
        <w:pStyle w:val="abc-kohdat"/>
        <w:numPr>
          <w:ilvl w:val="0"/>
          <w:numId w:val="476"/>
        </w:numPr>
        <w:rPr>
          <w:lang w:val="fi-FI"/>
        </w:rPr>
      </w:pPr>
      <w:r>
        <w:rPr>
          <w:lang w:val="fi-FI"/>
        </w:rPr>
        <w:t>positiivinen luku kerrotaan positiivisella luvulla</w:t>
      </w:r>
    </w:p>
    <w:p w:rsidR="00C730B5" w:rsidRDefault="003C410D">
      <w:pPr>
        <w:pStyle w:val="abc-kohdat"/>
        <w:numPr>
          <w:ilvl w:val="0"/>
          <w:numId w:val="476"/>
        </w:numPr>
        <w:rPr>
          <w:lang w:val="fi-FI"/>
        </w:rPr>
      </w:pPr>
      <w:r>
        <w:rPr>
          <w:lang w:val="fi-FI"/>
        </w:rPr>
        <w:t>negatiivinen luku kerrotaan positiivisella luvulla</w:t>
      </w:r>
    </w:p>
    <w:p w:rsidR="00C730B5" w:rsidRDefault="003C410D">
      <w:pPr>
        <w:pStyle w:val="abc-kohdat"/>
        <w:numPr>
          <w:ilvl w:val="0"/>
          <w:numId w:val="476"/>
        </w:numPr>
        <w:rPr>
          <w:lang w:val="fi-FI"/>
        </w:rPr>
      </w:pPr>
      <w:r>
        <w:rPr>
          <w:lang w:val="fi-FI"/>
        </w:rPr>
        <w:t>negatiivinen luku kerrotaan negatiivisella luvulla?</w:t>
      </w:r>
    </w:p>
    <w:p w:rsidR="00C730B5" w:rsidRDefault="00C730B5"/>
    <w:p w:rsidR="00C730B5" w:rsidRDefault="00C730B5">
      <w:pPr>
        <w:pStyle w:val="tehtvt"/>
        <w:ind w:left="360"/>
      </w:pPr>
    </w:p>
    <w:p w:rsidR="00C730B5" w:rsidRDefault="003C410D">
      <w:r>
        <w:t>Onko tulo positiivinen vai negatiivinen?</w:t>
      </w:r>
    </w:p>
    <w:p w:rsidR="00C730B5" w:rsidRDefault="003C410D">
      <w:pPr>
        <w:pStyle w:val="abc-kohdat"/>
        <w:numPr>
          <w:ilvl w:val="0"/>
          <w:numId w:val="176"/>
        </w:numPr>
        <w:tabs>
          <w:tab w:val="left" w:pos="340"/>
        </w:tabs>
      </w:pPr>
      <w:r w:rsidRPr="00D37682">
        <w:rPr>
          <w:position w:val="-4"/>
        </w:rPr>
        <w:object w:dxaOrig="440" w:dyaOrig="260">
          <v:shape id="_x0000_i1159" type="#_x0000_t75" style="width:21.75pt;height:12.55pt" o:ole="" filled="t">
            <v:fill color2="black"/>
            <v:imagedata r:id="rId296" o:title=""/>
          </v:shape>
          <o:OLEObject Type="Embed" ProgID="Equation.3" ShapeID="_x0000_i1159" DrawAspect="Content" ObjectID="_1417024974" r:id="rId297"/>
        </w:object>
      </w:r>
    </w:p>
    <w:p w:rsidR="00C730B5" w:rsidRDefault="003C410D">
      <w:pPr>
        <w:pStyle w:val="abc-kohdat"/>
        <w:numPr>
          <w:ilvl w:val="0"/>
          <w:numId w:val="176"/>
        </w:numPr>
        <w:tabs>
          <w:tab w:val="left" w:pos="340"/>
        </w:tabs>
      </w:pPr>
      <w:r w:rsidRPr="00D37682">
        <w:rPr>
          <w:position w:val="-10"/>
        </w:rPr>
        <w:object w:dxaOrig="920" w:dyaOrig="320">
          <v:shape id="_x0000_i1160" type="#_x0000_t75" style="width:46.05pt;height:15.9pt" o:ole="" filled="t">
            <v:fill color2="black"/>
            <v:imagedata r:id="rId298" o:title=""/>
          </v:shape>
          <o:OLEObject Type="Embed" ProgID="Equation.3" ShapeID="_x0000_i1160" DrawAspect="Content" ObjectID="_1417024975" r:id="rId299"/>
        </w:object>
      </w:r>
    </w:p>
    <w:p w:rsidR="00C730B5" w:rsidRDefault="003C410D">
      <w:pPr>
        <w:pStyle w:val="abc-kohdat"/>
        <w:numPr>
          <w:ilvl w:val="0"/>
          <w:numId w:val="176"/>
        </w:numPr>
        <w:tabs>
          <w:tab w:val="left" w:pos="340"/>
        </w:tabs>
      </w:pPr>
      <w:r w:rsidRPr="00D37682">
        <w:rPr>
          <w:position w:val="-4"/>
        </w:rPr>
        <w:object w:dxaOrig="620" w:dyaOrig="260">
          <v:shape id="_x0000_i1161" type="#_x0000_t75" style="width:31pt;height:12.55pt" o:ole="" filled="t">
            <v:fill color2="black"/>
            <v:imagedata r:id="rId300" o:title=""/>
          </v:shape>
          <o:OLEObject Type="Embed" ProgID="Equation.3" ShapeID="_x0000_i1161" DrawAspect="Content" ObjectID="_1417024976" r:id="rId301"/>
        </w:object>
      </w:r>
    </w:p>
    <w:p w:rsidR="00C730B5" w:rsidRDefault="003C410D">
      <w:pPr>
        <w:pStyle w:val="abc-kohdat"/>
        <w:numPr>
          <w:ilvl w:val="0"/>
          <w:numId w:val="176"/>
        </w:numPr>
        <w:tabs>
          <w:tab w:val="left" w:pos="340"/>
        </w:tabs>
      </w:pPr>
      <w:r w:rsidRPr="00D37682">
        <w:rPr>
          <w:position w:val="-10"/>
        </w:rPr>
        <w:object w:dxaOrig="740" w:dyaOrig="320">
          <v:shape id="_x0000_i1162" type="#_x0000_t75" style="width:36.85pt;height:15.9pt" o:ole="" filled="t">
            <v:fill color2="black"/>
            <v:imagedata r:id="rId302" o:title=""/>
          </v:shape>
          <o:OLEObject Type="Embed" ProgID="Equation.3" ShapeID="_x0000_i1162" DrawAspect="Content" ObjectID="_1417024977" r:id="rId303"/>
        </w:object>
      </w:r>
    </w:p>
    <w:p w:rsidR="00C730B5" w:rsidRDefault="003C410D">
      <w:pPr>
        <w:pStyle w:val="abc-kohdat"/>
        <w:numPr>
          <w:ilvl w:val="0"/>
          <w:numId w:val="176"/>
        </w:numPr>
        <w:tabs>
          <w:tab w:val="left" w:pos="340"/>
        </w:tabs>
      </w:pPr>
      <w:r w:rsidRPr="00D37682">
        <w:rPr>
          <w:position w:val="-10"/>
        </w:rPr>
        <w:object w:dxaOrig="1460" w:dyaOrig="320">
          <v:shape id="_x0000_i1163" type="#_x0000_t75" style="width:72.85pt;height:15.9pt" o:ole="" filled="t">
            <v:fill color2="black"/>
            <v:imagedata r:id="rId304" o:title=""/>
          </v:shape>
          <o:OLEObject Type="Embed" ProgID="Equation.3" ShapeID="_x0000_i1163" DrawAspect="Content" ObjectID="_1417024978" r:id="rId305"/>
        </w:object>
      </w:r>
    </w:p>
    <w:p w:rsidR="00C730B5" w:rsidRDefault="003C410D">
      <w:pPr>
        <w:pStyle w:val="abc-kohdat"/>
        <w:numPr>
          <w:ilvl w:val="0"/>
          <w:numId w:val="176"/>
        </w:numPr>
        <w:tabs>
          <w:tab w:val="left" w:pos="340"/>
        </w:tabs>
      </w:pPr>
      <w:r w:rsidRPr="00D37682">
        <w:rPr>
          <w:position w:val="-10"/>
        </w:rPr>
        <w:object w:dxaOrig="2020" w:dyaOrig="320">
          <v:shape id="_x0000_i1164" type="#_x0000_t75" style="width:101.3pt;height:15.9pt" o:ole="" filled="t">
            <v:fill color2="black"/>
            <v:imagedata r:id="rId306" o:title=""/>
          </v:shape>
          <o:OLEObject Type="Embed" ProgID="Equation.3" ShapeID="_x0000_i1164" DrawAspect="Content" ObjectID="_1417024979" r:id="rId307"/>
        </w:object>
      </w:r>
    </w:p>
    <w:p w:rsidR="00C730B5" w:rsidRDefault="00C730B5"/>
    <w:p w:rsidR="00C730B5" w:rsidRDefault="00C730B5">
      <w:pPr>
        <w:pStyle w:val="tehtvt"/>
        <w:ind w:left="360"/>
      </w:pPr>
    </w:p>
    <w:p w:rsidR="00C730B5" w:rsidRDefault="003C410D">
      <w:r>
        <w:t>Laske edellisen tehtävän kertolaskut.</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448"/>
        </w:numPr>
      </w:pPr>
      <w:r w:rsidRPr="00D37682">
        <w:rPr>
          <w:position w:val="-1"/>
        </w:rPr>
        <w:object w:dxaOrig="580" w:dyaOrig="279">
          <v:shape id="_x0000_i1165" type="#_x0000_t75" style="width:29.3pt;height:14.25pt" o:ole="" filled="t">
            <v:fill color2="black"/>
            <v:imagedata r:id="rId308" o:title=""/>
          </v:shape>
          <o:OLEObject Type="Embed" ProgID="Equation.3" ShapeID="_x0000_i1165" DrawAspect="Content" ObjectID="_1417024980" r:id="rId309"/>
        </w:object>
      </w:r>
    </w:p>
    <w:p w:rsidR="00C730B5" w:rsidRDefault="003C410D">
      <w:pPr>
        <w:pStyle w:val="abc-kohdat"/>
        <w:numPr>
          <w:ilvl w:val="0"/>
          <w:numId w:val="448"/>
        </w:numPr>
      </w:pPr>
      <w:r w:rsidRPr="00D37682">
        <w:rPr>
          <w:position w:val="-1"/>
        </w:rPr>
        <w:object w:dxaOrig="600" w:dyaOrig="279">
          <v:shape id="_x0000_i1166" type="#_x0000_t75" style="width:30.15pt;height:14.25pt" o:ole="" filled="t">
            <v:fill color2="black"/>
            <v:imagedata r:id="rId310" o:title=""/>
          </v:shape>
          <o:OLEObject Type="Embed" ProgID="Equation.3" ShapeID="_x0000_i1166" DrawAspect="Content" ObjectID="_1417024981" r:id="rId311"/>
        </w:object>
      </w:r>
    </w:p>
    <w:p w:rsidR="00C730B5" w:rsidRDefault="003C410D">
      <w:pPr>
        <w:pStyle w:val="abc-kohdat"/>
        <w:numPr>
          <w:ilvl w:val="0"/>
          <w:numId w:val="448"/>
        </w:numPr>
      </w:pPr>
      <w:r w:rsidRPr="00D37682">
        <w:rPr>
          <w:position w:val="-5"/>
        </w:rPr>
        <w:object w:dxaOrig="820" w:dyaOrig="340">
          <v:shape id="_x0000_i1167" type="#_x0000_t75" style="width:41pt;height:17.6pt" o:ole="" filled="t">
            <v:fill color2="black"/>
            <v:imagedata r:id="rId312" o:title=""/>
          </v:shape>
          <o:OLEObject Type="Embed" ProgID="Equation.3" ShapeID="_x0000_i1167" DrawAspect="Content" ObjectID="_1417024982" r:id="rId313"/>
        </w:object>
      </w:r>
    </w:p>
    <w:p w:rsidR="00C730B5" w:rsidRDefault="003C410D">
      <w:pPr>
        <w:pStyle w:val="abc-kohdat"/>
        <w:numPr>
          <w:ilvl w:val="0"/>
          <w:numId w:val="448"/>
        </w:numPr>
      </w:pPr>
      <w:r w:rsidRPr="00D37682">
        <w:rPr>
          <w:position w:val="-1"/>
        </w:rPr>
        <w:object w:dxaOrig="440" w:dyaOrig="279">
          <v:shape id="_x0000_i1168" type="#_x0000_t75" style="width:21.75pt;height:14.25pt" o:ole="" filled="t">
            <v:fill color2="black"/>
            <v:imagedata r:id="rId314" o:title=""/>
          </v:shape>
          <o:OLEObject Type="Embed" ProgID="Equation.3" ShapeID="_x0000_i1168" DrawAspect="Content" ObjectID="_1417024983" r:id="rId315"/>
        </w:object>
      </w:r>
    </w:p>
    <w:p w:rsidR="00C730B5" w:rsidRDefault="003C410D">
      <w:pPr>
        <w:pStyle w:val="abc-kohdat"/>
        <w:numPr>
          <w:ilvl w:val="0"/>
          <w:numId w:val="448"/>
        </w:numPr>
      </w:pPr>
      <w:r w:rsidRPr="00D37682">
        <w:rPr>
          <w:position w:val="-5"/>
        </w:rPr>
        <w:object w:dxaOrig="859" w:dyaOrig="340">
          <v:shape id="_x0000_i1169" type="#_x0000_t75" style="width:42.7pt;height:17.6pt" o:ole="" filled="t">
            <v:fill color2="black"/>
            <v:imagedata r:id="rId316" o:title=""/>
          </v:shape>
          <o:OLEObject Type="Embed" ProgID="Equation.3" ShapeID="_x0000_i1169" DrawAspect="Content" ObjectID="_1417024984" r:id="rId317"/>
        </w:object>
      </w:r>
    </w:p>
    <w:p w:rsidR="00C730B5" w:rsidRDefault="003C410D">
      <w:pPr>
        <w:pStyle w:val="abc-kohdat"/>
        <w:numPr>
          <w:ilvl w:val="0"/>
          <w:numId w:val="448"/>
        </w:numPr>
      </w:pPr>
      <w:r w:rsidRPr="00D37682">
        <w:rPr>
          <w:position w:val="-5"/>
        </w:rPr>
        <w:object w:dxaOrig="940" w:dyaOrig="340">
          <v:shape id="_x0000_i1170" type="#_x0000_t75" style="width:46.9pt;height:17.6pt" o:ole="" filled="t">
            <v:fill color2="black"/>
            <v:imagedata r:id="rId318" o:title=""/>
          </v:shape>
          <o:OLEObject Type="Embed" ProgID="Equation.3" ShapeID="_x0000_i1170" DrawAspect="Content" ObjectID="_1417024985" r:id="rId319"/>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78"/>
        </w:numPr>
        <w:tabs>
          <w:tab w:val="left" w:pos="340"/>
        </w:tabs>
      </w:pPr>
      <w:r w:rsidRPr="00D37682">
        <w:rPr>
          <w:position w:val="-1"/>
        </w:rPr>
        <w:object w:dxaOrig="680" w:dyaOrig="279">
          <v:shape id="_x0000_i1171" type="#_x0000_t75" style="width:33.5pt;height:14.25pt" o:ole="" filled="t">
            <v:fill color2="black"/>
            <v:imagedata r:id="rId320" o:title=""/>
          </v:shape>
          <o:OLEObject Type="Embed" ProgID="Equation.3" ShapeID="_x0000_i1171" DrawAspect="Content" ObjectID="_1417024986" r:id="rId321"/>
        </w:object>
      </w:r>
    </w:p>
    <w:p w:rsidR="00C730B5" w:rsidRDefault="003C410D">
      <w:pPr>
        <w:pStyle w:val="abc-kohdat"/>
        <w:numPr>
          <w:ilvl w:val="0"/>
          <w:numId w:val="178"/>
        </w:numPr>
        <w:tabs>
          <w:tab w:val="left" w:pos="340"/>
        </w:tabs>
      </w:pPr>
      <w:r w:rsidRPr="00D37682">
        <w:rPr>
          <w:position w:val="-5"/>
        </w:rPr>
        <w:object w:dxaOrig="960" w:dyaOrig="340">
          <v:shape id="_x0000_i1172" type="#_x0000_t75" style="width:47.7pt;height:17.6pt" o:ole="" filled="t">
            <v:fill color2="black"/>
            <v:imagedata r:id="rId322" o:title=""/>
          </v:shape>
          <o:OLEObject Type="Embed" ProgID="Equation.3" ShapeID="_x0000_i1172" DrawAspect="Content" ObjectID="_1417024987" r:id="rId323"/>
        </w:object>
      </w:r>
    </w:p>
    <w:p w:rsidR="00C730B5" w:rsidRDefault="003C410D">
      <w:pPr>
        <w:pStyle w:val="abc-kohdat"/>
        <w:numPr>
          <w:ilvl w:val="0"/>
          <w:numId w:val="178"/>
        </w:numPr>
        <w:tabs>
          <w:tab w:val="left" w:pos="340"/>
        </w:tabs>
      </w:pPr>
      <w:r w:rsidRPr="00D37682">
        <w:rPr>
          <w:position w:val="-5"/>
        </w:rPr>
        <w:object w:dxaOrig="1520" w:dyaOrig="340">
          <v:shape id="_x0000_i1173" type="#_x0000_t75" style="width:76.2pt;height:17.6pt" o:ole="" filled="t">
            <v:fill color2="black"/>
            <v:imagedata r:id="rId324" o:title=""/>
          </v:shape>
          <o:OLEObject Type="Embed" ProgID="Equation.3" ShapeID="_x0000_i1173" DrawAspect="Content" ObjectID="_1417024988" r:id="rId325"/>
        </w:object>
      </w:r>
    </w:p>
    <w:p w:rsidR="00C730B5" w:rsidRDefault="003C410D">
      <w:pPr>
        <w:pStyle w:val="abc-kohdat"/>
        <w:numPr>
          <w:ilvl w:val="0"/>
          <w:numId w:val="178"/>
        </w:numPr>
        <w:tabs>
          <w:tab w:val="left" w:pos="340"/>
        </w:tabs>
      </w:pPr>
      <w:r w:rsidRPr="00D37682">
        <w:rPr>
          <w:position w:val="-5"/>
        </w:rPr>
        <w:object w:dxaOrig="1600" w:dyaOrig="340">
          <v:shape id="_x0000_i1174" type="#_x0000_t75" style="width:80.35pt;height:17.6pt" o:ole="" filled="t">
            <v:fill color2="black"/>
            <v:imagedata r:id="rId326" o:title=""/>
          </v:shape>
          <o:OLEObject Type="Embed" ProgID="Equation.3" ShapeID="_x0000_i1174" DrawAspect="Content" ObjectID="_1417024989" r:id="rId327"/>
        </w:object>
      </w:r>
    </w:p>
    <w:p w:rsidR="00C730B5" w:rsidRDefault="003C410D">
      <w:pPr>
        <w:pStyle w:val="abc-kohdat"/>
        <w:numPr>
          <w:ilvl w:val="0"/>
          <w:numId w:val="178"/>
        </w:numPr>
        <w:tabs>
          <w:tab w:val="left" w:pos="340"/>
        </w:tabs>
      </w:pPr>
      <w:r w:rsidRPr="00D37682">
        <w:rPr>
          <w:position w:val="-5"/>
        </w:rPr>
        <w:object w:dxaOrig="3100" w:dyaOrig="340">
          <v:shape id="_x0000_i1175" type="#_x0000_t75" style="width:155.7pt;height:17.6pt" o:ole="" filled="t">
            <v:fill color2="black"/>
            <v:imagedata r:id="rId328" o:title=""/>
          </v:shape>
          <o:OLEObject Type="Embed" ProgID="Equation.3" ShapeID="_x0000_i1175" DrawAspect="Content" ObjectID="_1417024990" r:id="rId329"/>
        </w:object>
      </w:r>
    </w:p>
    <w:p w:rsidR="00C730B5" w:rsidRDefault="003C410D">
      <w:pPr>
        <w:pStyle w:val="abc-kohdat"/>
        <w:numPr>
          <w:ilvl w:val="0"/>
          <w:numId w:val="178"/>
        </w:numPr>
        <w:tabs>
          <w:tab w:val="left" w:pos="340"/>
        </w:tabs>
      </w:pPr>
      <w:r w:rsidRPr="00D37682">
        <w:rPr>
          <w:position w:val="-5"/>
        </w:rPr>
        <w:object w:dxaOrig="960" w:dyaOrig="340">
          <v:shape id="_x0000_i1176" type="#_x0000_t75" style="width:47.7pt;height:17.6pt" o:ole="" filled="t">
            <v:fill color2="black"/>
            <v:imagedata r:id="rId330" o:title=""/>
          </v:shape>
          <o:OLEObject Type="Embed" ProgID="Equation.3" ShapeID="_x0000_i1176" DrawAspect="Content" ObjectID="_1417024991" r:id="rId331"/>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79"/>
        </w:numPr>
        <w:tabs>
          <w:tab w:val="left" w:pos="340"/>
        </w:tabs>
      </w:pPr>
      <w:r w:rsidRPr="00D37682">
        <w:rPr>
          <w:position w:val="-5"/>
        </w:rPr>
        <w:object w:dxaOrig="1260" w:dyaOrig="340">
          <v:shape id="_x0000_i1177" type="#_x0000_t75" style="width:62.8pt;height:17.6pt" o:ole="" filled="t">
            <v:fill color2="black"/>
            <v:imagedata r:id="rId332" o:title=""/>
          </v:shape>
          <o:OLEObject Type="Embed" ProgID="Equation.3" ShapeID="_x0000_i1177" DrawAspect="Content" ObjectID="_1417024992" r:id="rId333"/>
        </w:object>
      </w:r>
    </w:p>
    <w:p w:rsidR="00C730B5" w:rsidRDefault="003C410D">
      <w:pPr>
        <w:pStyle w:val="abc-kohdat"/>
        <w:numPr>
          <w:ilvl w:val="0"/>
          <w:numId w:val="179"/>
        </w:numPr>
        <w:tabs>
          <w:tab w:val="left" w:pos="340"/>
        </w:tabs>
      </w:pPr>
      <w:r w:rsidRPr="00D37682">
        <w:rPr>
          <w:position w:val="-5"/>
        </w:rPr>
        <w:object w:dxaOrig="1260" w:dyaOrig="340">
          <v:shape id="_x0000_i1178" type="#_x0000_t75" style="width:62.8pt;height:17.6pt" o:ole="" filled="t">
            <v:fill color2="black"/>
            <v:imagedata r:id="rId334" o:title=""/>
          </v:shape>
          <o:OLEObject Type="Embed" ProgID="Equation.3" ShapeID="_x0000_i1178" DrawAspect="Content" ObjectID="_1417024993" r:id="rId335"/>
        </w:object>
      </w:r>
    </w:p>
    <w:p w:rsidR="00C730B5" w:rsidRDefault="003C410D">
      <w:pPr>
        <w:pStyle w:val="abc-kohdat"/>
        <w:numPr>
          <w:ilvl w:val="0"/>
          <w:numId w:val="179"/>
        </w:numPr>
        <w:tabs>
          <w:tab w:val="left" w:pos="340"/>
        </w:tabs>
      </w:pPr>
      <w:r w:rsidRPr="00D37682">
        <w:rPr>
          <w:position w:val="-1"/>
        </w:rPr>
        <w:object w:dxaOrig="840" w:dyaOrig="279">
          <v:shape id="_x0000_i1179" type="#_x0000_t75" style="width:41.85pt;height:14.25pt" o:ole="" filled="t">
            <v:fill color2="black"/>
            <v:imagedata r:id="rId336" o:title=""/>
          </v:shape>
          <o:OLEObject Type="Embed" ProgID="Equation.3" ShapeID="_x0000_i1179" DrawAspect="Content" ObjectID="_1417024994" r:id="rId337"/>
        </w:object>
      </w:r>
    </w:p>
    <w:p w:rsidR="00C730B5" w:rsidRDefault="003C410D">
      <w:pPr>
        <w:pStyle w:val="abc-kohdat"/>
        <w:numPr>
          <w:ilvl w:val="0"/>
          <w:numId w:val="179"/>
        </w:numPr>
        <w:tabs>
          <w:tab w:val="left" w:pos="340"/>
        </w:tabs>
      </w:pPr>
      <w:r w:rsidRPr="00D37682">
        <w:rPr>
          <w:position w:val="-5"/>
        </w:rPr>
        <w:object w:dxaOrig="1160" w:dyaOrig="340">
          <v:shape id="_x0000_i1180" type="#_x0000_t75" style="width:57.75pt;height:17.6pt" o:ole="" filled="t">
            <v:fill color2="black"/>
            <v:imagedata r:id="rId338" o:title=""/>
          </v:shape>
          <o:OLEObject Type="Embed" ProgID="Equation.3" ShapeID="_x0000_i1180" DrawAspect="Content" ObjectID="_1417024995" r:id="rId339"/>
        </w:object>
      </w:r>
    </w:p>
    <w:p w:rsidR="00C730B5" w:rsidRDefault="00C730B5"/>
    <w:p w:rsidR="00C730B5" w:rsidRDefault="00C730B5">
      <w:pPr>
        <w:pStyle w:val="tehtvt"/>
        <w:ind w:left="360"/>
      </w:pPr>
    </w:p>
    <w:p w:rsidR="00C730B5" w:rsidRDefault="003C410D">
      <w:r>
        <w:t>Jäljennä kuvio vihkoosi ja merkitse kahden vierekkäisessä ruudussa olevan luvun tulo niiden yläpuolella olevaan ruutuun.</w:t>
      </w:r>
    </w:p>
    <w:p w:rsidR="00C730B5" w:rsidRDefault="00C730B5"/>
    <w:p w:rsidR="00C730B5" w:rsidRDefault="003C410D">
      <w:r>
        <w:object w:dxaOrig="5190" w:dyaOrig="2250">
          <v:shape id="_x0000_i1181" type="#_x0000_t75" style="width:259.55pt;height:112.2pt" o:ole="" filled="t">
            <v:fill color2="black"/>
            <v:imagedata r:id="rId340" o:title=""/>
          </v:shape>
          <o:OLEObject Type="Embed" ProgID="PBrush" ShapeID="_x0000_i1181" DrawAspect="Content" ObjectID="_1417024996" r:id="rId341"/>
        </w:object>
      </w:r>
    </w:p>
    <w:p w:rsidR="00C730B5" w:rsidRDefault="00C730B5"/>
    <w:p w:rsidR="00C730B5" w:rsidRDefault="00C730B5">
      <w:pPr>
        <w:pStyle w:val="tehtvt"/>
        <w:ind w:left="360"/>
      </w:pPr>
    </w:p>
    <w:p w:rsidR="00C730B5" w:rsidRDefault="003C410D">
      <w:r>
        <w:t xml:space="preserve">Valitse oikea vaihtoehto. Jaettaessa kaksi kokonaisukua vastaus on </w:t>
      </w:r>
    </w:p>
    <w:p w:rsidR="00C730B5" w:rsidRDefault="003C410D">
      <w:pPr>
        <w:pStyle w:val="abc-kohdat"/>
        <w:numPr>
          <w:ilvl w:val="0"/>
          <w:numId w:val="175"/>
        </w:numPr>
        <w:rPr>
          <w:lang w:val="fi-FI"/>
        </w:rPr>
      </w:pPr>
      <w:r>
        <w:rPr>
          <w:lang w:val="fi-FI"/>
        </w:rPr>
        <w:t xml:space="preserve">positiivinen/negatiivinen jos luvuilla on sama etumerkki. </w:t>
      </w:r>
    </w:p>
    <w:p w:rsidR="00C730B5" w:rsidRDefault="003C410D">
      <w:pPr>
        <w:pStyle w:val="abc-kohdat"/>
        <w:numPr>
          <w:ilvl w:val="0"/>
          <w:numId w:val="175"/>
        </w:numPr>
        <w:rPr>
          <w:lang w:val="fi-FI"/>
        </w:rPr>
      </w:pPr>
      <w:r>
        <w:rPr>
          <w:lang w:val="fi-FI"/>
        </w:rPr>
        <w:t>positiivinen/negatiivinen jos luvuilla on eri etumerkit.</w:t>
      </w:r>
    </w:p>
    <w:p w:rsidR="00C730B5" w:rsidRDefault="00C730B5"/>
    <w:p w:rsidR="00C730B5" w:rsidRDefault="00C730B5">
      <w:pPr>
        <w:pStyle w:val="tehtvt"/>
        <w:ind w:left="0" w:firstLine="0"/>
      </w:pPr>
    </w:p>
    <w:p w:rsidR="00C730B5" w:rsidRDefault="003C410D">
      <w:r>
        <w:t>Täydennä lauseet.</w:t>
      </w:r>
    </w:p>
    <w:p w:rsidR="00C730B5" w:rsidRDefault="003C410D">
      <w:pPr>
        <w:pStyle w:val="abc-kohdat"/>
        <w:numPr>
          <w:ilvl w:val="0"/>
          <w:numId w:val="474"/>
        </w:numPr>
        <w:rPr>
          <w:lang w:val="fi-FI"/>
        </w:rPr>
      </w:pPr>
      <w:r>
        <w:rPr>
          <w:lang w:val="fi-FI"/>
        </w:rPr>
        <w:t>Kun positiivinen luku jaetaan positiivisella luvulla, on vastaus…</w:t>
      </w:r>
    </w:p>
    <w:p w:rsidR="00C730B5" w:rsidRDefault="003C410D">
      <w:pPr>
        <w:pStyle w:val="abc-kohdat"/>
        <w:numPr>
          <w:ilvl w:val="0"/>
          <w:numId w:val="474"/>
        </w:numPr>
        <w:rPr>
          <w:lang w:val="fi-FI"/>
        </w:rPr>
      </w:pPr>
      <w:r>
        <w:rPr>
          <w:lang w:val="fi-FI"/>
        </w:rPr>
        <w:t>Kun negatiivinen luku jaetaan positiivisella luvulla, on vastaus...</w:t>
      </w:r>
    </w:p>
    <w:p w:rsidR="00C730B5" w:rsidRDefault="003C410D">
      <w:pPr>
        <w:pStyle w:val="abc-kohdat"/>
        <w:numPr>
          <w:ilvl w:val="0"/>
          <w:numId w:val="474"/>
        </w:numPr>
        <w:rPr>
          <w:lang w:val="fi-FI"/>
        </w:rPr>
      </w:pPr>
      <w:r>
        <w:rPr>
          <w:lang w:val="fi-FI"/>
        </w:rPr>
        <w:t>Kun positiivinen luku jaetaan negatiivisella luvulla, on vastaus...</w:t>
      </w:r>
    </w:p>
    <w:p w:rsidR="00C730B5" w:rsidRDefault="003C410D">
      <w:pPr>
        <w:pStyle w:val="abc-kohdat"/>
        <w:numPr>
          <w:ilvl w:val="0"/>
          <w:numId w:val="474"/>
        </w:numPr>
        <w:rPr>
          <w:lang w:val="fi-FI"/>
        </w:rPr>
      </w:pPr>
      <w:r>
        <w:rPr>
          <w:lang w:val="fi-FI"/>
        </w:rPr>
        <w:t>Kun negatiivinen luku jaetaan negatiivisella luvulla, on vastaus...</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72"/>
        </w:numPr>
        <w:tabs>
          <w:tab w:val="left" w:pos="340"/>
        </w:tabs>
      </w:pPr>
      <w:r w:rsidRPr="00D37682">
        <w:rPr>
          <w:position w:val="-19"/>
        </w:rPr>
        <w:object w:dxaOrig="400" w:dyaOrig="620">
          <v:shape id="_x0000_i1182" type="#_x0000_t75" style="width:20.1pt;height:31pt" o:ole="" filled="t">
            <v:fill color2="black"/>
            <v:imagedata r:id="rId342" o:title=""/>
          </v:shape>
          <o:OLEObject Type="Embed" ProgID="Equation.3" ShapeID="_x0000_i1182" DrawAspect="Content" ObjectID="_1417024997" r:id="rId343"/>
        </w:object>
      </w:r>
    </w:p>
    <w:p w:rsidR="00C730B5" w:rsidRDefault="003C410D">
      <w:pPr>
        <w:pStyle w:val="abc-kohdat"/>
        <w:numPr>
          <w:ilvl w:val="0"/>
          <w:numId w:val="72"/>
        </w:numPr>
        <w:tabs>
          <w:tab w:val="left" w:pos="340"/>
        </w:tabs>
      </w:pPr>
      <w:r w:rsidRPr="00D37682">
        <w:rPr>
          <w:position w:val="-19"/>
        </w:rPr>
        <w:object w:dxaOrig="540" w:dyaOrig="620">
          <v:shape id="_x0000_i1183" type="#_x0000_t75" style="width:26.8pt;height:31pt" o:ole="" filled="t">
            <v:fill color2="black"/>
            <v:imagedata r:id="rId344" o:title=""/>
          </v:shape>
          <o:OLEObject Type="Embed" ProgID="Equation.3" ShapeID="_x0000_i1183" DrawAspect="Content" ObjectID="_1417024998" r:id="rId345"/>
        </w:object>
      </w:r>
    </w:p>
    <w:p w:rsidR="00C730B5" w:rsidRDefault="003C410D">
      <w:pPr>
        <w:pStyle w:val="abc-kohdat"/>
        <w:numPr>
          <w:ilvl w:val="0"/>
          <w:numId w:val="72"/>
        </w:numPr>
        <w:tabs>
          <w:tab w:val="left" w:pos="340"/>
        </w:tabs>
      </w:pPr>
      <w:r w:rsidRPr="00D37682">
        <w:rPr>
          <w:position w:val="-19"/>
        </w:rPr>
        <w:object w:dxaOrig="420" w:dyaOrig="620">
          <v:shape id="_x0000_i1184" type="#_x0000_t75" style="width:20.95pt;height:31pt" o:ole="" filled="t">
            <v:fill color2="black"/>
            <v:imagedata r:id="rId346" o:title=""/>
          </v:shape>
          <o:OLEObject Type="Embed" ProgID="Equation.3" ShapeID="_x0000_i1184" DrawAspect="Content" ObjectID="_1417024999" r:id="rId347"/>
        </w:object>
      </w:r>
    </w:p>
    <w:p w:rsidR="00C730B5" w:rsidRDefault="003C410D">
      <w:pPr>
        <w:pStyle w:val="abc-kohdat"/>
        <w:numPr>
          <w:ilvl w:val="0"/>
          <w:numId w:val="72"/>
        </w:numPr>
        <w:tabs>
          <w:tab w:val="left" w:pos="340"/>
        </w:tabs>
      </w:pPr>
      <w:r w:rsidRPr="00D37682">
        <w:rPr>
          <w:position w:val="-19"/>
        </w:rPr>
        <w:object w:dxaOrig="400" w:dyaOrig="620">
          <v:shape id="_x0000_i1185" type="#_x0000_t75" style="width:20.1pt;height:31pt" o:ole="" filled="t">
            <v:fill color2="black"/>
            <v:imagedata r:id="rId348" o:title=""/>
          </v:shape>
          <o:OLEObject Type="Embed" ProgID="Equation.3" ShapeID="_x0000_i1185" DrawAspect="Content" ObjectID="_1417025000" r:id="rId349"/>
        </w:object>
      </w:r>
    </w:p>
    <w:p w:rsidR="00C730B5" w:rsidRDefault="003C410D">
      <w:pPr>
        <w:pStyle w:val="abc-kohdat"/>
        <w:numPr>
          <w:ilvl w:val="0"/>
          <w:numId w:val="72"/>
        </w:numPr>
        <w:tabs>
          <w:tab w:val="left" w:pos="340"/>
        </w:tabs>
      </w:pPr>
      <w:r w:rsidRPr="00D37682">
        <w:rPr>
          <w:position w:val="-19"/>
        </w:rPr>
        <w:object w:dxaOrig="520" w:dyaOrig="620">
          <v:shape id="_x0000_i1186" type="#_x0000_t75" style="width:25.95pt;height:31pt" o:ole="" filled="t">
            <v:fill color2="black"/>
            <v:imagedata r:id="rId350" o:title=""/>
          </v:shape>
          <o:OLEObject Type="Embed" ProgID="Equation.3" ShapeID="_x0000_i1186" DrawAspect="Content" ObjectID="_1417025001" r:id="rId351"/>
        </w:object>
      </w:r>
    </w:p>
    <w:p w:rsidR="00C730B5" w:rsidRDefault="003C410D">
      <w:pPr>
        <w:pStyle w:val="abc-kohdat"/>
        <w:numPr>
          <w:ilvl w:val="0"/>
          <w:numId w:val="72"/>
        </w:numPr>
        <w:tabs>
          <w:tab w:val="left" w:pos="340"/>
        </w:tabs>
      </w:pPr>
      <w:r w:rsidRPr="00D37682">
        <w:rPr>
          <w:position w:val="-19"/>
        </w:rPr>
        <w:object w:dxaOrig="499" w:dyaOrig="620">
          <v:shape id="_x0000_i1187" type="#_x0000_t75" style="width:25.1pt;height:31pt" o:ole="" filled="t">
            <v:fill color2="black"/>
            <v:imagedata r:id="rId352" o:title=""/>
          </v:shape>
          <o:OLEObject Type="Embed" ProgID="Equation.3" ShapeID="_x0000_i1187" DrawAspect="Content" ObjectID="_1417025002" r:id="rId353"/>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34"/>
        </w:numPr>
        <w:tabs>
          <w:tab w:val="left" w:pos="340"/>
        </w:tabs>
      </w:pPr>
      <w:r w:rsidRPr="00D37682">
        <w:rPr>
          <w:position w:val="-5"/>
        </w:rPr>
        <w:object w:dxaOrig="1140" w:dyaOrig="340">
          <v:shape id="_x0000_i1188" type="#_x0000_t75" style="width:56.95pt;height:17.6pt" o:ole="" filled="t">
            <v:fill color2="black"/>
            <v:imagedata r:id="rId354" o:title=""/>
          </v:shape>
          <o:OLEObject Type="Embed" ProgID="Equation.3" ShapeID="_x0000_i1188" DrawAspect="Content" ObjectID="_1417025003" r:id="rId355"/>
        </w:object>
      </w:r>
    </w:p>
    <w:p w:rsidR="00C730B5" w:rsidRDefault="003C410D">
      <w:pPr>
        <w:pStyle w:val="abc-kohdat"/>
        <w:numPr>
          <w:ilvl w:val="0"/>
          <w:numId w:val="34"/>
        </w:numPr>
        <w:tabs>
          <w:tab w:val="left" w:pos="340"/>
        </w:tabs>
      </w:pPr>
      <w:r w:rsidRPr="00D37682">
        <w:rPr>
          <w:position w:val="-19"/>
        </w:rPr>
        <w:object w:dxaOrig="620" w:dyaOrig="620">
          <v:shape id="_x0000_i1189" type="#_x0000_t75" style="width:31pt;height:31pt" o:ole="" filled="t">
            <v:fill color2="black"/>
            <v:imagedata r:id="rId356" o:title=""/>
          </v:shape>
          <o:OLEObject Type="Embed" ProgID="Equation.3" ShapeID="_x0000_i1189" DrawAspect="Content" ObjectID="_1417025004" r:id="rId357"/>
        </w:object>
      </w:r>
    </w:p>
    <w:p w:rsidR="00C730B5" w:rsidRDefault="003C410D">
      <w:pPr>
        <w:pStyle w:val="abc-kohdat"/>
        <w:numPr>
          <w:ilvl w:val="0"/>
          <w:numId w:val="34"/>
        </w:numPr>
        <w:tabs>
          <w:tab w:val="left" w:pos="340"/>
        </w:tabs>
      </w:pPr>
      <w:r w:rsidRPr="00D37682">
        <w:rPr>
          <w:position w:val="-19"/>
        </w:rPr>
        <w:object w:dxaOrig="499" w:dyaOrig="620">
          <v:shape id="_x0000_i1190" type="#_x0000_t75" style="width:25.1pt;height:31pt" o:ole="" filled="t">
            <v:fill color2="black"/>
            <v:imagedata r:id="rId358" o:title=""/>
          </v:shape>
          <o:OLEObject Type="Embed" ProgID="Equation.3" ShapeID="_x0000_i1190" DrawAspect="Content" ObjectID="_1417025005" r:id="rId359"/>
        </w:object>
      </w:r>
    </w:p>
    <w:p w:rsidR="00C730B5" w:rsidRDefault="00C730B5"/>
    <w:p w:rsidR="00C730B5" w:rsidRDefault="00C730B5">
      <w:pPr>
        <w:pStyle w:val="tehtvt"/>
        <w:ind w:left="360"/>
      </w:pPr>
    </w:p>
    <w:p w:rsidR="00C730B5" w:rsidRDefault="003C410D">
      <w:r>
        <w:t>Päättele puuttuva luku.</w:t>
      </w:r>
    </w:p>
    <w:p w:rsidR="00C730B5" w:rsidRDefault="003C410D">
      <w:pPr>
        <w:pStyle w:val="abc-kohdat"/>
        <w:numPr>
          <w:ilvl w:val="0"/>
          <w:numId w:val="69"/>
        </w:numPr>
        <w:tabs>
          <w:tab w:val="left" w:pos="340"/>
        </w:tabs>
      </w:pPr>
      <w:r w:rsidRPr="00D37682">
        <w:rPr>
          <w:position w:val="-24"/>
        </w:rPr>
        <w:object w:dxaOrig="740" w:dyaOrig="620">
          <v:shape id="_x0000_i1191" type="#_x0000_t75" style="width:36.85pt;height:31pt" o:ole="" filled="t">
            <v:fill color2="black"/>
            <v:imagedata r:id="rId360" o:title=""/>
          </v:shape>
          <o:OLEObject Type="Embed" ProgID="Equation.3" ShapeID="_x0000_i1191" DrawAspect="Content" ObjectID="_1417025006" r:id="rId361"/>
        </w:object>
      </w:r>
    </w:p>
    <w:p w:rsidR="00C730B5" w:rsidRDefault="003C410D">
      <w:pPr>
        <w:pStyle w:val="abc-kohdat"/>
        <w:numPr>
          <w:ilvl w:val="0"/>
          <w:numId w:val="69"/>
        </w:numPr>
        <w:tabs>
          <w:tab w:val="left" w:pos="340"/>
        </w:tabs>
      </w:pPr>
      <w:r w:rsidRPr="00D37682">
        <w:rPr>
          <w:position w:val="-24"/>
        </w:rPr>
        <w:object w:dxaOrig="760" w:dyaOrig="620">
          <v:shape id="_x0000_i1192" type="#_x0000_t75" style="width:38.5pt;height:31pt" o:ole="" filled="t">
            <v:fill color2="black"/>
            <v:imagedata r:id="rId362" o:title=""/>
          </v:shape>
          <o:OLEObject Type="Embed" ProgID="Equation.3" ShapeID="_x0000_i1192" DrawAspect="Content" ObjectID="_1417025007" r:id="rId363"/>
        </w:object>
      </w:r>
    </w:p>
    <w:p w:rsidR="00C730B5" w:rsidRDefault="003C410D">
      <w:pPr>
        <w:pStyle w:val="abc-kohdat"/>
        <w:numPr>
          <w:ilvl w:val="0"/>
          <w:numId w:val="69"/>
        </w:numPr>
        <w:tabs>
          <w:tab w:val="left" w:pos="340"/>
        </w:tabs>
      </w:pPr>
      <w:r w:rsidRPr="00D37682">
        <w:rPr>
          <w:position w:val="-30"/>
        </w:rPr>
        <w:object w:dxaOrig="740" w:dyaOrig="680">
          <v:shape id="_x0000_i1193" type="#_x0000_t75" style="width:36.85pt;height:33.5pt" o:ole="" filled="t">
            <v:fill color2="black"/>
            <v:imagedata r:id="rId364" o:title=""/>
          </v:shape>
          <o:OLEObject Type="Embed" ProgID="Equation.3" ShapeID="_x0000_i1193" DrawAspect="Content" ObjectID="_1417025008" r:id="rId365"/>
        </w:object>
      </w:r>
    </w:p>
    <w:p w:rsidR="00C730B5" w:rsidRDefault="003C410D">
      <w:pPr>
        <w:pStyle w:val="abc-kohdat"/>
        <w:numPr>
          <w:ilvl w:val="0"/>
          <w:numId w:val="69"/>
        </w:numPr>
        <w:tabs>
          <w:tab w:val="left" w:pos="340"/>
        </w:tabs>
      </w:pPr>
      <w:r w:rsidRPr="00D37682">
        <w:rPr>
          <w:position w:val="-30"/>
        </w:rPr>
        <w:object w:dxaOrig="999" w:dyaOrig="680">
          <v:shape id="_x0000_i1194" type="#_x0000_t75" style="width:50.25pt;height:33.5pt" o:ole="" filled="t">
            <v:fill color2="black"/>
            <v:imagedata r:id="rId366" o:title=""/>
          </v:shape>
          <o:OLEObject Type="Embed" ProgID="Equation.3" ShapeID="_x0000_i1194" DrawAspect="Content" ObjectID="_1417025009" r:id="rId367"/>
        </w:object>
      </w:r>
    </w:p>
    <w:p w:rsidR="00C730B5" w:rsidRDefault="00C730B5"/>
    <w:p w:rsidR="00C730B5" w:rsidRDefault="003C410D">
      <w:r>
        <w:object w:dxaOrig="6509" w:dyaOrig="360">
          <v:shape id="_x0000_i1195" type="#_x0000_t75" style="width:325.65pt;height:18.4pt" o:ole="">
            <v:imagedata r:id="rId368" o:title=""/>
          </v:shape>
          <o:OLEObject Type="Embed" ProgID="PBrush" ShapeID="_x0000_i1195" DrawAspect="Content" ObjectID="_1417025010" r:id="rId369"/>
        </w:object>
      </w:r>
    </w:p>
    <w:p w:rsidR="00C730B5" w:rsidRDefault="00C730B5"/>
    <w:p w:rsidR="00C730B5" w:rsidRDefault="00C730B5">
      <w:pPr>
        <w:pStyle w:val="tehtvt"/>
        <w:ind w:left="360"/>
      </w:pPr>
    </w:p>
    <w:p w:rsidR="00C730B5" w:rsidRDefault="003C410D">
      <w:r>
        <w:t xml:space="preserve">Merkitse ja laske lukujen 27 ja </w:t>
      </w:r>
      <w:proofErr w:type="gramStart"/>
      <w:r>
        <w:t>–3</w:t>
      </w:r>
      <w:proofErr w:type="gramEnd"/>
    </w:p>
    <w:p w:rsidR="00C730B5" w:rsidRDefault="003C410D">
      <w:pPr>
        <w:pStyle w:val="abc-kohdat"/>
        <w:numPr>
          <w:ilvl w:val="0"/>
          <w:numId w:val="471"/>
        </w:numPr>
        <w:rPr>
          <w:lang w:val="fi-FI"/>
        </w:rPr>
      </w:pPr>
      <w:r>
        <w:rPr>
          <w:lang w:val="fi-FI"/>
        </w:rPr>
        <w:t>summa</w:t>
      </w:r>
    </w:p>
    <w:p w:rsidR="00C730B5" w:rsidRDefault="003C410D">
      <w:pPr>
        <w:pStyle w:val="abc-kohdat"/>
        <w:numPr>
          <w:ilvl w:val="0"/>
          <w:numId w:val="471"/>
        </w:numPr>
        <w:rPr>
          <w:lang w:val="fi-FI"/>
        </w:rPr>
      </w:pPr>
      <w:r>
        <w:rPr>
          <w:lang w:val="fi-FI"/>
        </w:rPr>
        <w:t>erotus</w:t>
      </w:r>
    </w:p>
    <w:p w:rsidR="00C730B5" w:rsidRDefault="003C410D">
      <w:pPr>
        <w:pStyle w:val="abc-kohdat"/>
        <w:numPr>
          <w:ilvl w:val="0"/>
          <w:numId w:val="471"/>
        </w:numPr>
        <w:rPr>
          <w:lang w:val="fi-FI"/>
        </w:rPr>
      </w:pPr>
      <w:r>
        <w:rPr>
          <w:lang w:val="fi-FI"/>
        </w:rPr>
        <w:t>tulo</w:t>
      </w:r>
    </w:p>
    <w:p w:rsidR="00C730B5" w:rsidRDefault="003C410D">
      <w:pPr>
        <w:pStyle w:val="abc-kohdat"/>
        <w:numPr>
          <w:ilvl w:val="0"/>
          <w:numId w:val="471"/>
        </w:numPr>
        <w:rPr>
          <w:lang w:val="fi-FI"/>
        </w:rPr>
      </w:pPr>
      <w:r>
        <w:rPr>
          <w:lang w:val="fi-FI"/>
        </w:rPr>
        <w:t>osamäärä</w:t>
      </w:r>
    </w:p>
    <w:p w:rsidR="00C730B5" w:rsidRDefault="00C730B5"/>
    <w:p w:rsidR="00C730B5" w:rsidRDefault="00C730B5">
      <w:pPr>
        <w:pStyle w:val="tehtvt"/>
        <w:ind w:left="360"/>
      </w:pPr>
    </w:p>
    <w:p w:rsidR="00C730B5" w:rsidRDefault="003C410D">
      <w:r>
        <w:t xml:space="preserve">Tutki kokeilemalla, mitä negatiivisen luvun tulolle tapahtuu, kun kertoja pienenee. Kerro luku </w:t>
      </w:r>
      <w:proofErr w:type="gramStart"/>
      <w:r>
        <w:t>–7</w:t>
      </w:r>
      <w:proofErr w:type="gramEnd"/>
      <w:r>
        <w:t xml:space="preserve"> vuoroin luvuilla 2, 1, 0, -1 ja –2.</w:t>
      </w:r>
    </w:p>
    <w:p w:rsidR="00C730B5" w:rsidRDefault="00C730B5"/>
    <w:p w:rsidR="00C730B5" w:rsidRDefault="00C730B5">
      <w:pPr>
        <w:pStyle w:val="tehtvt"/>
        <w:ind w:left="360"/>
      </w:pPr>
    </w:p>
    <w:p w:rsidR="00C730B5" w:rsidRDefault="003C410D">
      <w:r>
        <w:t>Valitse oikea merkki &gt;, &lt; tai =</w:t>
      </w:r>
    </w:p>
    <w:p w:rsidR="00C730B5" w:rsidRDefault="003C410D">
      <w:pPr>
        <w:pStyle w:val="abc-kohdat"/>
        <w:numPr>
          <w:ilvl w:val="0"/>
          <w:numId w:val="177"/>
        </w:numPr>
        <w:tabs>
          <w:tab w:val="left" w:pos="340"/>
        </w:tabs>
        <w:rPr>
          <w:lang w:val="fi-FI"/>
        </w:rPr>
      </w:pPr>
      <w:r w:rsidRPr="00D37682">
        <w:rPr>
          <w:position w:val="-10"/>
          <w:lang w:val="fi-FI"/>
        </w:rPr>
        <w:object w:dxaOrig="1480" w:dyaOrig="340">
          <v:shape id="_x0000_i1196" type="#_x0000_t75" style="width:74.5pt;height:17.6pt" o:ole="" filled="t">
            <v:fill color2="black"/>
            <v:imagedata r:id="rId370" o:title=""/>
          </v:shape>
          <o:OLEObject Type="Embed" ProgID="Equation.3" ShapeID="_x0000_i1196" DrawAspect="Content" ObjectID="_1417025011" r:id="rId371"/>
        </w:object>
      </w:r>
      <w:r>
        <w:rPr>
          <w:lang w:val="fi-FI"/>
        </w:rPr>
        <w:t>_ 0</w:t>
      </w:r>
    </w:p>
    <w:p w:rsidR="00C730B5" w:rsidRDefault="003C410D">
      <w:pPr>
        <w:pStyle w:val="abc-kohdat"/>
        <w:numPr>
          <w:ilvl w:val="0"/>
          <w:numId w:val="177"/>
        </w:numPr>
        <w:tabs>
          <w:tab w:val="left" w:pos="340"/>
        </w:tabs>
        <w:rPr>
          <w:lang w:val="fi-FI"/>
        </w:rPr>
      </w:pPr>
      <w:r w:rsidRPr="00D37682">
        <w:rPr>
          <w:position w:val="-10"/>
        </w:rPr>
        <w:object w:dxaOrig="1340" w:dyaOrig="340">
          <v:shape id="_x0000_i1197" type="#_x0000_t75" style="width:67pt;height:17.6pt" o:ole="" filled="t">
            <v:fill color2="black"/>
            <v:imagedata r:id="rId372" o:title=""/>
          </v:shape>
          <o:OLEObject Type="Embed" ProgID="Equation.3" ShapeID="_x0000_i1197" DrawAspect="Content" ObjectID="_1417025012" r:id="rId373"/>
        </w:object>
      </w:r>
      <w:r>
        <w:rPr>
          <w:lang w:val="fi-FI"/>
        </w:rPr>
        <w:t xml:space="preserve">  _ 0</w:t>
      </w:r>
    </w:p>
    <w:p w:rsidR="00C730B5" w:rsidRDefault="003C410D">
      <w:pPr>
        <w:pStyle w:val="abc-kohdat"/>
        <w:numPr>
          <w:ilvl w:val="0"/>
          <w:numId w:val="177"/>
        </w:numPr>
        <w:tabs>
          <w:tab w:val="left" w:pos="340"/>
        </w:tabs>
        <w:rPr>
          <w:lang w:val="fi-FI"/>
        </w:rPr>
      </w:pPr>
      <w:r w:rsidRPr="00D37682">
        <w:rPr>
          <w:position w:val="-10"/>
        </w:rPr>
        <w:object w:dxaOrig="1080" w:dyaOrig="340">
          <v:shape id="_x0000_i1198" type="#_x0000_t75" style="width:54.4pt;height:17.6pt" o:ole="" filled="t">
            <v:fill color2="black"/>
            <v:imagedata r:id="rId374" o:title=""/>
          </v:shape>
          <o:OLEObject Type="Embed" ProgID="Equation.3" ShapeID="_x0000_i1198" DrawAspect="Content" ObjectID="_1417025013" r:id="rId375"/>
        </w:object>
      </w:r>
      <w:r>
        <w:rPr>
          <w:lang w:val="fi-FI"/>
        </w:rPr>
        <w:t xml:space="preserve"> _ 0</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59"/>
        </w:numPr>
        <w:tabs>
          <w:tab w:val="left" w:pos="340"/>
        </w:tabs>
      </w:pPr>
      <w:r w:rsidRPr="00D37682">
        <w:rPr>
          <w:position w:val="-5"/>
        </w:rPr>
        <w:object w:dxaOrig="3060" w:dyaOrig="340">
          <v:shape id="_x0000_i1199" type="#_x0000_t75" style="width:153.2pt;height:17.6pt" o:ole="" filled="t">
            <v:fill color2="black"/>
            <v:imagedata r:id="rId376" o:title=""/>
          </v:shape>
          <o:OLEObject Type="Embed" ProgID="Equation.3" ShapeID="_x0000_i1199" DrawAspect="Content" ObjectID="_1417025014" r:id="rId377"/>
        </w:object>
      </w:r>
    </w:p>
    <w:p w:rsidR="00C730B5" w:rsidRDefault="003C410D">
      <w:pPr>
        <w:pStyle w:val="abc-kohdat"/>
        <w:numPr>
          <w:ilvl w:val="0"/>
          <w:numId w:val="59"/>
        </w:numPr>
        <w:tabs>
          <w:tab w:val="left" w:pos="340"/>
        </w:tabs>
      </w:pPr>
      <w:r w:rsidRPr="00D37682">
        <w:rPr>
          <w:position w:val="-5"/>
        </w:rPr>
        <w:object w:dxaOrig="3040" w:dyaOrig="340">
          <v:shape id="_x0000_i1200" type="#_x0000_t75" style="width:152.35pt;height:17.6pt" o:ole="" filled="t">
            <v:fill color2="black"/>
            <v:imagedata r:id="rId378" o:title=""/>
          </v:shape>
          <o:OLEObject Type="Embed" ProgID="Equation.3" ShapeID="_x0000_i1200" DrawAspect="Content" ObjectID="_1417025015" r:id="rId379"/>
        </w:object>
      </w:r>
    </w:p>
    <w:p w:rsidR="00C730B5" w:rsidRDefault="003C410D">
      <w:pPr>
        <w:pStyle w:val="abc-kohdat"/>
        <w:numPr>
          <w:ilvl w:val="0"/>
          <w:numId w:val="59"/>
        </w:numPr>
        <w:tabs>
          <w:tab w:val="left" w:pos="340"/>
        </w:tabs>
      </w:pPr>
      <w:r w:rsidRPr="00D37682">
        <w:rPr>
          <w:position w:val="-5"/>
        </w:rPr>
        <w:object w:dxaOrig="2659" w:dyaOrig="340">
          <v:shape id="_x0000_i1201" type="#_x0000_t75" style="width:132.3pt;height:17.6pt" o:ole="" filled="t">
            <v:fill color2="black"/>
            <v:imagedata r:id="rId380" o:title=""/>
          </v:shape>
          <o:OLEObject Type="Embed" ProgID="Equation.3" ShapeID="_x0000_i1201" DrawAspect="Content" ObjectID="_1417025016" r:id="rId381"/>
        </w:object>
      </w:r>
    </w:p>
    <w:p w:rsidR="00C730B5" w:rsidRDefault="00C730B5"/>
    <w:p w:rsidR="00C730B5" w:rsidRDefault="00C730B5">
      <w:pPr>
        <w:pStyle w:val="tehtvt"/>
        <w:ind w:left="360"/>
      </w:pPr>
    </w:p>
    <w:p w:rsidR="00C730B5" w:rsidRDefault="003C410D">
      <w:r>
        <w:t xml:space="preserve">Keksi kolme jakolaskua, joiden tulos on </w:t>
      </w:r>
      <w:proofErr w:type="gramStart"/>
      <w:r>
        <w:t>–8</w:t>
      </w:r>
      <w:proofErr w:type="gramEnd"/>
      <w:r>
        <w:t>.</w:t>
      </w:r>
    </w:p>
    <w:p w:rsidR="00C730B5" w:rsidRDefault="00C730B5"/>
    <w:p w:rsidR="00C730B5" w:rsidRDefault="00C730B5">
      <w:pPr>
        <w:pStyle w:val="tehtvt"/>
        <w:ind w:left="360"/>
      </w:pPr>
    </w:p>
    <w:p w:rsidR="00C730B5" w:rsidRDefault="003C410D">
      <w:r>
        <w:t>Mitkä väitteistä ovat tosia ja mitkä epätosia?</w:t>
      </w:r>
    </w:p>
    <w:p w:rsidR="00C730B5" w:rsidRDefault="003C410D">
      <w:pPr>
        <w:pStyle w:val="abc-kohdat"/>
        <w:numPr>
          <w:ilvl w:val="0"/>
          <w:numId w:val="44"/>
        </w:numPr>
        <w:tabs>
          <w:tab w:val="left" w:pos="340"/>
        </w:tabs>
        <w:rPr>
          <w:lang w:val="fi-FI"/>
        </w:rPr>
      </w:pPr>
      <w:r>
        <w:rPr>
          <w:lang w:val="fi-FI"/>
        </w:rPr>
        <w:lastRenderedPageBreak/>
        <w:t>Negatiivinen luku voi olla suurempi kuin positiivinen luku.</w:t>
      </w:r>
    </w:p>
    <w:p w:rsidR="00C730B5" w:rsidRDefault="003C410D">
      <w:pPr>
        <w:pStyle w:val="abc-kohdat"/>
        <w:numPr>
          <w:ilvl w:val="0"/>
          <w:numId w:val="44"/>
        </w:numPr>
        <w:tabs>
          <w:tab w:val="left" w:pos="340"/>
        </w:tabs>
        <w:rPr>
          <w:lang w:val="fi-FI"/>
        </w:rPr>
      </w:pPr>
      <w:r>
        <w:rPr>
          <w:lang w:val="fi-FI"/>
        </w:rPr>
        <w:t>Kahden negatiivisen luvun summa on aina negatiivinen.</w:t>
      </w:r>
    </w:p>
    <w:p w:rsidR="00C730B5" w:rsidRDefault="003C410D">
      <w:pPr>
        <w:pStyle w:val="abc-kohdat"/>
        <w:numPr>
          <w:ilvl w:val="0"/>
          <w:numId w:val="44"/>
        </w:numPr>
        <w:tabs>
          <w:tab w:val="left" w:pos="340"/>
        </w:tabs>
        <w:rPr>
          <w:lang w:val="fi-FI"/>
        </w:rPr>
      </w:pPr>
      <w:r>
        <w:rPr>
          <w:lang w:val="fi-FI"/>
        </w:rPr>
        <w:t>Kahden negatiivisen luvun erotus on aina positiivinen.</w:t>
      </w:r>
    </w:p>
    <w:p w:rsidR="00C730B5" w:rsidRDefault="003C410D">
      <w:pPr>
        <w:pStyle w:val="abc-kohdat"/>
        <w:numPr>
          <w:ilvl w:val="0"/>
          <w:numId w:val="44"/>
        </w:numPr>
        <w:tabs>
          <w:tab w:val="left" w:pos="340"/>
        </w:tabs>
        <w:rPr>
          <w:lang w:val="fi-FI"/>
        </w:rPr>
      </w:pPr>
      <w:r>
        <w:rPr>
          <w:lang w:val="fi-FI"/>
        </w:rPr>
        <w:t>Kahden negatiivisen luvun tulo on aina positiivinen.</w:t>
      </w:r>
    </w:p>
    <w:p w:rsidR="00C730B5" w:rsidRDefault="003C410D">
      <w:pPr>
        <w:pStyle w:val="abc-kohdat"/>
        <w:numPr>
          <w:ilvl w:val="0"/>
          <w:numId w:val="44"/>
        </w:numPr>
        <w:tabs>
          <w:tab w:val="left" w:pos="340"/>
        </w:tabs>
        <w:rPr>
          <w:lang w:val="fi-FI"/>
        </w:rPr>
      </w:pPr>
      <w:r>
        <w:rPr>
          <w:lang w:val="fi-FI"/>
        </w:rPr>
        <w:t>Positiivisen ja negatiivisen luvun osamäärä on aina negatiivinen.</w:t>
      </w:r>
    </w:p>
    <w:p w:rsidR="00C730B5" w:rsidRDefault="003C410D">
      <w:pPr>
        <w:pStyle w:val="abc-kohdat"/>
        <w:numPr>
          <w:ilvl w:val="0"/>
          <w:numId w:val="44"/>
        </w:numPr>
        <w:tabs>
          <w:tab w:val="left" w:pos="340"/>
        </w:tabs>
        <w:rPr>
          <w:lang w:val="fi-FI"/>
        </w:rPr>
      </w:pPr>
      <w:r>
        <w:rPr>
          <w:lang w:val="fi-FI"/>
        </w:rPr>
        <w:t>Positiivisen luvun itseisarvo on aina suurempi kuin negatiivisen luvun itseisarvo.</w:t>
      </w:r>
    </w:p>
    <w:p w:rsidR="00C730B5" w:rsidRDefault="00C730B5"/>
    <w:p w:rsidR="00C730B5" w:rsidRDefault="00C730B5"/>
    <w:p w:rsidR="00C730B5" w:rsidRDefault="003C410D">
      <w:r>
        <w:object w:dxaOrig="6571" w:dyaOrig="315">
          <v:shape id="_x0000_i1202" type="#_x0000_t75" style="width:328.2pt;height:15.9pt" o:ole="">
            <v:imagedata r:id="rId382" o:title=""/>
          </v:shape>
          <o:OLEObject Type="Embed" ProgID="PBrush" ShapeID="_x0000_i1202" DrawAspect="Content" ObjectID="_1417025017" r:id="rId383"/>
        </w:object>
      </w:r>
    </w:p>
    <w:p w:rsidR="00C730B5" w:rsidRDefault="00C730B5"/>
    <w:p w:rsidR="00C730B5" w:rsidRDefault="00C730B5">
      <w:pPr>
        <w:pStyle w:val="tehtvt"/>
        <w:ind w:left="360"/>
      </w:pPr>
    </w:p>
    <w:p w:rsidR="00C730B5" w:rsidRDefault="003C410D">
      <w:r>
        <w:t xml:space="preserve">Mikä luku sopii </w:t>
      </w:r>
      <w:r>
        <w:rPr>
          <w:i/>
        </w:rPr>
        <w:t>x</w:t>
      </w:r>
      <w:r>
        <w:t>:n paikalle?</w:t>
      </w:r>
    </w:p>
    <w:p w:rsidR="00C730B5" w:rsidRDefault="003C410D">
      <w:pPr>
        <w:pStyle w:val="abc-kohdat"/>
        <w:numPr>
          <w:ilvl w:val="0"/>
          <w:numId w:val="180"/>
        </w:numPr>
        <w:tabs>
          <w:tab w:val="left" w:pos="340"/>
        </w:tabs>
      </w:pPr>
      <w:r w:rsidRPr="00D37682">
        <w:rPr>
          <w:position w:val="-1"/>
        </w:rPr>
        <w:object w:dxaOrig="1080" w:dyaOrig="279">
          <v:shape id="_x0000_i1203" type="#_x0000_t75" style="width:54.4pt;height:14.25pt" o:ole="" filled="t">
            <v:fill color2="black"/>
            <v:imagedata r:id="rId384" o:title=""/>
          </v:shape>
          <o:OLEObject Type="Embed" ProgID="Equation.3" ShapeID="_x0000_i1203" DrawAspect="Content" ObjectID="_1417025018" r:id="rId385"/>
        </w:object>
      </w:r>
    </w:p>
    <w:p w:rsidR="00C730B5" w:rsidRDefault="003C410D">
      <w:pPr>
        <w:pStyle w:val="abc-kohdat"/>
        <w:numPr>
          <w:ilvl w:val="0"/>
          <w:numId w:val="180"/>
        </w:numPr>
        <w:tabs>
          <w:tab w:val="left" w:pos="340"/>
        </w:tabs>
      </w:pPr>
      <w:r w:rsidRPr="00D37682">
        <w:rPr>
          <w:position w:val="-5"/>
        </w:rPr>
        <w:object w:dxaOrig="1219" w:dyaOrig="340">
          <v:shape id="_x0000_i1204" type="#_x0000_t75" style="width:61.1pt;height:17.6pt" o:ole="" filled="t">
            <v:fill color2="black"/>
            <v:imagedata r:id="rId386" o:title=""/>
          </v:shape>
          <o:OLEObject Type="Embed" ProgID="Equation.3" ShapeID="_x0000_i1204" DrawAspect="Content" ObjectID="_1417025019" r:id="rId387"/>
        </w:object>
      </w:r>
    </w:p>
    <w:p w:rsidR="00C730B5" w:rsidRDefault="003C410D">
      <w:pPr>
        <w:pStyle w:val="abc-kohdat"/>
        <w:numPr>
          <w:ilvl w:val="0"/>
          <w:numId w:val="180"/>
        </w:numPr>
        <w:tabs>
          <w:tab w:val="left" w:pos="340"/>
        </w:tabs>
      </w:pPr>
      <w:r w:rsidRPr="00D37682">
        <w:rPr>
          <w:position w:val="-5"/>
        </w:rPr>
        <w:object w:dxaOrig="1400" w:dyaOrig="340">
          <v:shape id="_x0000_i1205" type="#_x0000_t75" style="width:69.5pt;height:17.6pt" o:ole="" filled="t">
            <v:fill color2="black"/>
            <v:imagedata r:id="rId388" o:title=""/>
          </v:shape>
          <o:OLEObject Type="Embed" ProgID="Equation.3" ShapeID="_x0000_i1205" DrawAspect="Content" ObjectID="_1417025020" r:id="rId389"/>
        </w:object>
      </w:r>
    </w:p>
    <w:p w:rsidR="00C730B5" w:rsidRDefault="003C410D">
      <w:pPr>
        <w:pStyle w:val="abc-kohdat"/>
        <w:numPr>
          <w:ilvl w:val="0"/>
          <w:numId w:val="180"/>
        </w:numPr>
        <w:tabs>
          <w:tab w:val="left" w:pos="340"/>
        </w:tabs>
      </w:pPr>
      <w:r w:rsidRPr="00D37682">
        <w:rPr>
          <w:position w:val="-5"/>
        </w:rPr>
        <w:object w:dxaOrig="1680" w:dyaOrig="340">
          <v:shape id="_x0000_i1206" type="#_x0000_t75" style="width:83.7pt;height:17.6pt" o:ole="" filled="t">
            <v:fill color2="black"/>
            <v:imagedata r:id="rId390" o:title=""/>
          </v:shape>
          <o:OLEObject Type="Embed" ProgID="Equation.3" ShapeID="_x0000_i1206" DrawAspect="Content" ObjectID="_1417025021" r:id="rId391"/>
        </w:object>
      </w:r>
    </w:p>
    <w:p w:rsidR="00C730B5" w:rsidRDefault="00C730B5"/>
    <w:p w:rsidR="00C730B5" w:rsidRDefault="00C730B5">
      <w:pPr>
        <w:pStyle w:val="tehtvt"/>
        <w:ind w:left="360"/>
      </w:pPr>
    </w:p>
    <w:p w:rsidR="00C730B5" w:rsidRDefault="003C410D">
      <w:r>
        <w:t xml:space="preserve">Mikä luku sopii </w:t>
      </w:r>
      <w:r>
        <w:rPr>
          <w:i/>
        </w:rPr>
        <w:t>x</w:t>
      </w:r>
      <w:r>
        <w:t>:n paikalle?</w:t>
      </w:r>
    </w:p>
    <w:p w:rsidR="00C730B5" w:rsidRDefault="003C410D">
      <w:pPr>
        <w:pStyle w:val="abc-kohdat"/>
        <w:numPr>
          <w:ilvl w:val="0"/>
          <w:numId w:val="450"/>
        </w:numPr>
      </w:pPr>
      <w:r w:rsidRPr="00D37682">
        <w:rPr>
          <w:position w:val="-19"/>
        </w:rPr>
        <w:object w:dxaOrig="720" w:dyaOrig="620">
          <v:shape id="_x0000_i1207" type="#_x0000_t75" style="width:36pt;height:31pt" o:ole="" filled="t">
            <v:fill color2="black"/>
            <v:imagedata r:id="rId392" o:title=""/>
          </v:shape>
          <o:OLEObject Type="Embed" ProgID="Equation.3" ShapeID="_x0000_i1207" DrawAspect="Content" ObjectID="_1417025022" r:id="rId393"/>
        </w:object>
      </w:r>
    </w:p>
    <w:p w:rsidR="00C730B5" w:rsidRDefault="003C410D">
      <w:pPr>
        <w:pStyle w:val="abc-kohdat"/>
        <w:numPr>
          <w:ilvl w:val="0"/>
          <w:numId w:val="450"/>
        </w:numPr>
      </w:pPr>
      <w:r w:rsidRPr="00D37682">
        <w:rPr>
          <w:position w:val="-19"/>
        </w:rPr>
        <w:object w:dxaOrig="900" w:dyaOrig="620">
          <v:shape id="_x0000_i1208" type="#_x0000_t75" style="width:45.2pt;height:31pt" o:ole="" filled="t">
            <v:fill color2="black"/>
            <v:imagedata r:id="rId394" o:title=""/>
          </v:shape>
          <o:OLEObject Type="Embed" ProgID="Equation.3" ShapeID="_x0000_i1208" DrawAspect="Content" ObjectID="_1417025023" r:id="rId395"/>
        </w:object>
      </w:r>
    </w:p>
    <w:p w:rsidR="00C730B5" w:rsidRDefault="003C410D">
      <w:pPr>
        <w:pStyle w:val="abc-kohdat"/>
        <w:numPr>
          <w:ilvl w:val="0"/>
          <w:numId w:val="450"/>
        </w:numPr>
      </w:pPr>
      <w:r w:rsidRPr="00D37682">
        <w:rPr>
          <w:position w:val="-19"/>
        </w:rPr>
        <w:object w:dxaOrig="740" w:dyaOrig="620">
          <v:shape id="_x0000_i1209" type="#_x0000_t75" style="width:36.85pt;height:31pt" o:ole="" filled="t">
            <v:fill color2="black"/>
            <v:imagedata r:id="rId396" o:title=""/>
          </v:shape>
          <o:OLEObject Type="Embed" ProgID="Equation.3" ShapeID="_x0000_i1209" DrawAspect="Content" ObjectID="_1417025024" r:id="rId397"/>
        </w:object>
      </w:r>
    </w:p>
    <w:p w:rsidR="00C730B5" w:rsidRDefault="003C410D">
      <w:pPr>
        <w:pStyle w:val="abc-kohdat"/>
        <w:numPr>
          <w:ilvl w:val="0"/>
          <w:numId w:val="450"/>
        </w:numPr>
      </w:pPr>
      <w:r w:rsidRPr="00D37682">
        <w:rPr>
          <w:position w:val="-19"/>
        </w:rPr>
        <w:object w:dxaOrig="900" w:dyaOrig="620">
          <v:shape id="_x0000_i1210" type="#_x0000_t75" style="width:45.2pt;height:31pt" o:ole="" filled="t">
            <v:fill color2="black"/>
            <v:imagedata r:id="rId398" o:title=""/>
          </v:shape>
          <o:OLEObject Type="Embed" ProgID="Equation.3" ShapeID="_x0000_i1210" DrawAspect="Content" ObjectID="_1417025025" r:id="rId399"/>
        </w:object>
      </w:r>
    </w:p>
    <w:p w:rsidR="00C730B5" w:rsidRDefault="00C730B5"/>
    <w:p w:rsidR="00C730B5" w:rsidRDefault="00C730B5">
      <w:pPr>
        <w:pStyle w:val="tehtvt"/>
        <w:ind w:left="360"/>
      </w:pPr>
    </w:p>
    <w:p w:rsidR="00C730B5" w:rsidRDefault="003C410D">
      <w:r>
        <w:t xml:space="preserve">Kahden kokonaisluvun summa on </w:t>
      </w:r>
      <w:proofErr w:type="gramStart"/>
      <w:r>
        <w:t>–11</w:t>
      </w:r>
      <w:proofErr w:type="gramEnd"/>
      <w:r>
        <w:t xml:space="preserve"> ja tulo on 28. Kun merkitään tuntemattomia lukuja kirjaimilla </w:t>
      </w:r>
      <w:r>
        <w:rPr>
          <w:i/>
          <w:iCs/>
        </w:rPr>
        <w:t>x</w:t>
      </w:r>
      <w:r>
        <w:t xml:space="preserve"> ja </w:t>
      </w:r>
      <w:r>
        <w:rPr>
          <w:i/>
          <w:iCs/>
        </w:rPr>
        <w:t>y</w:t>
      </w:r>
      <w:r>
        <w:t xml:space="preserve">, voidaan ongelma kirjoittaa matemaattisesti muodossa </w:t>
      </w:r>
      <w:r w:rsidRPr="00D37682">
        <w:rPr>
          <w:position w:val="-4"/>
        </w:rPr>
        <w:object w:dxaOrig="1180" w:dyaOrig="320">
          <v:shape id="_x0000_i1211" type="#_x0000_t75" style="width:59.45pt;height:15.9pt" o:ole="" filled="t">
            <v:fill color2="black"/>
            <v:imagedata r:id="rId400" o:title=""/>
          </v:shape>
          <o:OLEObject Type="Embed" ProgID="Equation.3" ShapeID="_x0000_i1211" DrawAspect="Content" ObjectID="_1417025026" r:id="rId401"/>
        </w:object>
      </w:r>
      <w:r>
        <w:t xml:space="preserve"> ja </w:t>
      </w:r>
      <w:r w:rsidRPr="00D37682">
        <w:rPr>
          <w:position w:val="-4"/>
        </w:rPr>
        <w:object w:dxaOrig="960" w:dyaOrig="320">
          <v:shape id="_x0000_i1212" type="#_x0000_t75" style="width:47.7pt;height:15.9pt" o:ole="" filled="t">
            <v:fill color2="black"/>
            <v:imagedata r:id="rId402" o:title=""/>
          </v:shape>
          <o:OLEObject Type="Embed" ProgID="Equation.3" ShapeID="_x0000_i1212" DrawAspect="Content" ObjectID="_1417025027" r:id="rId403"/>
        </w:object>
      </w:r>
      <w:r>
        <w:t>. Etsi kokeilemalla kyseiset luvut.</w:t>
      </w:r>
    </w:p>
    <w:p w:rsidR="00C730B5" w:rsidRDefault="00C730B5">
      <w:pPr>
        <w:pStyle w:val="Footer"/>
        <w:tabs>
          <w:tab w:val="clear" w:pos="4153"/>
          <w:tab w:val="clear" w:pos="8306"/>
        </w:tabs>
      </w:pPr>
    </w:p>
    <w:p w:rsidR="00C730B5" w:rsidRDefault="003C410D">
      <w:pPr>
        <w:pStyle w:val="tehtvt"/>
        <w:ind w:left="360"/>
      </w:pPr>
      <w:r>
        <w:t xml:space="preserve"> </w:t>
      </w:r>
    </w:p>
    <w:p w:rsidR="00C730B5" w:rsidRDefault="003C410D">
      <w:r>
        <w:t xml:space="preserve">Kahden kokonaisluvun summa on 18 ja osamäärä </w:t>
      </w:r>
      <w:proofErr w:type="gramStart"/>
      <w:r>
        <w:t>–4</w:t>
      </w:r>
      <w:proofErr w:type="gramEnd"/>
      <w:r>
        <w:t>. Kirjoita tämä matemaattisesti ja etsi kokeilemalla kyseiset luvut.</w:t>
      </w:r>
    </w:p>
    <w:p w:rsidR="00C730B5" w:rsidRDefault="00C730B5"/>
    <w:p w:rsidR="00C730B5" w:rsidRDefault="00C730B5">
      <w:pPr>
        <w:pStyle w:val="tehtvt"/>
        <w:ind w:left="360"/>
      </w:pPr>
    </w:p>
    <w:p w:rsidR="00C730B5" w:rsidRDefault="003C410D">
      <w:r>
        <w:t>Kahden kokonaisluvun erotus on 13 ja tulo on -42. Kirjoita tämä matemaattisesti ja etsi koke</w:t>
      </w:r>
      <w:r>
        <w:t>i</w:t>
      </w:r>
      <w:r>
        <w:t>lemalla kyseiset luvut.</w:t>
      </w:r>
    </w:p>
    <w:p w:rsidR="00C730B5" w:rsidRDefault="00C730B5"/>
    <w:p w:rsidR="00C730B5" w:rsidRDefault="00C730B5"/>
    <w:p w:rsidR="00C730B5" w:rsidRDefault="00C730B5"/>
    <w:p w:rsidR="00C730B5" w:rsidRDefault="00C730B5"/>
    <w:p w:rsidR="00C730B5" w:rsidRDefault="00C730B5"/>
    <w:p w:rsidR="00C730B5" w:rsidRDefault="003C410D">
      <w:pPr>
        <w:pStyle w:val="otsikot"/>
        <w:pageBreakBefore/>
        <w:tabs>
          <w:tab w:val="left" w:pos="680"/>
        </w:tabs>
      </w:pPr>
      <w:bookmarkStart w:id="15" w:name="_Toc201491382"/>
      <w:bookmarkStart w:id="16" w:name="_Toc342857941"/>
      <w:r>
        <w:lastRenderedPageBreak/>
        <w:t>Potenssimerkintä</w:t>
      </w:r>
      <w:bookmarkEnd w:id="15"/>
      <w:bookmarkEnd w:id="16"/>
    </w:p>
    <w:p w:rsidR="00C730B5" w:rsidRDefault="00C730B5">
      <w:pPr>
        <w:pStyle w:val="BodyText2"/>
      </w:pPr>
    </w:p>
    <w:p w:rsidR="00C730B5" w:rsidRDefault="00C730B5">
      <w:pPr>
        <w:pStyle w:val="BodyText2"/>
      </w:pPr>
    </w:p>
    <w:p w:rsidR="00C730B5" w:rsidRDefault="00C730B5">
      <w:pPr>
        <w:pStyle w:val="BodyText2"/>
      </w:pPr>
    </w:p>
    <w:p w:rsidR="00C730B5" w:rsidRDefault="003C410D">
      <w:pPr>
        <w:rPr>
          <w:b/>
          <w:bCs/>
        </w:rPr>
      </w:pPr>
      <w:r>
        <w:rPr>
          <w:b/>
          <w:bCs/>
        </w:rPr>
        <w:t>Esimerkki 1.</w:t>
      </w:r>
    </w:p>
    <w:p w:rsidR="00C730B5" w:rsidRDefault="00C730B5">
      <w:pPr>
        <w:rPr>
          <w:color w:val="0000FF"/>
        </w:rPr>
      </w:pPr>
    </w:p>
    <w:p w:rsidR="00C730B5" w:rsidRDefault="003C410D">
      <w:pPr>
        <w:pStyle w:val="BodyText2"/>
        <w:rPr>
          <w:color w:val="auto"/>
        </w:rPr>
      </w:pPr>
      <w:r>
        <w:rPr>
          <w:color w:val="auto"/>
        </w:rPr>
        <w:t>Kuulet juorun, jonka kerrot tunnin aikana kahdelle kaverillesi. Kukin kavereistasi kertoo ju</w:t>
      </w:r>
      <w:r>
        <w:rPr>
          <w:color w:val="auto"/>
        </w:rPr>
        <w:t>o</w:t>
      </w:r>
      <w:r>
        <w:rPr>
          <w:color w:val="auto"/>
        </w:rPr>
        <w:t>run kahdelle muulle kaverilleen seuraavan tunnin aikana jne. Juoru leviää neljän tunnin aik</w:t>
      </w:r>
      <w:r>
        <w:rPr>
          <w:color w:val="auto"/>
        </w:rPr>
        <w:t>a</w:t>
      </w:r>
      <w:r>
        <w:rPr>
          <w:color w:val="auto"/>
        </w:rPr>
        <w:t>na seuraavasti</w:t>
      </w:r>
    </w:p>
    <w:p w:rsidR="00C730B5" w:rsidRDefault="00C730B5">
      <w:pPr>
        <w:pStyle w:val="BodyText2"/>
      </w:pPr>
    </w:p>
    <w:p w:rsidR="00C730B5" w:rsidRDefault="003C410D">
      <w:pPr>
        <w:pStyle w:val="BodyText2"/>
        <w:jc w:val="center"/>
      </w:pPr>
      <w:r>
        <w:object w:dxaOrig="10018" w:dyaOrig="3855">
          <v:shape id="_x0000_i1213" type="#_x0000_t75" style="width:450.4pt;height:173.3pt" o:ole="" filled="t">
            <v:fill color2="black"/>
            <v:imagedata r:id="rId404" o:title=""/>
          </v:shape>
          <o:OLEObject Type="Embed" ProgID="PBrush" ShapeID="_x0000_i1213" DrawAspect="Content" ObjectID="_1417025028" r:id="rId405"/>
        </w:object>
      </w:r>
    </w:p>
    <w:p w:rsidR="00C730B5" w:rsidRDefault="00C730B5">
      <w:pPr>
        <w:pStyle w:val="BodyText2"/>
      </w:pPr>
    </w:p>
    <w:p w:rsidR="00C730B5" w:rsidRDefault="003C410D">
      <w:r>
        <w:t xml:space="preserve">Jokainen siis kertoo juorun kuultuaan sen kahdelle muulle. Tämä voidaan esittää kolmannen tunnin osalta potenssimuodossa </w:t>
      </w:r>
    </w:p>
    <w:p w:rsidR="00C730B5" w:rsidRDefault="00C730B5">
      <w:pPr>
        <w:jc w:val="center"/>
      </w:pPr>
    </w:p>
    <w:p w:rsidR="00C730B5" w:rsidRDefault="003C410D">
      <w:pPr>
        <w:jc w:val="center"/>
      </w:pPr>
      <w:r>
        <w:object w:dxaOrig="1934" w:dyaOrig="810">
          <v:shape id="_x0000_i1214" type="#_x0000_t75" style="width:97.1pt;height:40.2pt" o:ole="" filled="t">
            <v:fill color2="black"/>
            <v:imagedata r:id="rId406" o:title=""/>
          </v:shape>
          <o:OLEObject Type="Embed" ProgID="PBrush" ShapeID="_x0000_i1214" DrawAspect="Content" ObjectID="_1417025029" r:id="rId407"/>
        </w:object>
      </w:r>
    </w:p>
    <w:p w:rsidR="00C730B5" w:rsidRDefault="00C730B5">
      <w:pPr>
        <w:jc w:val="center"/>
      </w:pPr>
    </w:p>
    <w:p w:rsidR="00C730B5" w:rsidRDefault="003C410D">
      <w:pPr>
        <w:pStyle w:val="Footer"/>
        <w:tabs>
          <w:tab w:val="clear" w:pos="4153"/>
          <w:tab w:val="clear" w:pos="8306"/>
        </w:tabs>
      </w:pPr>
      <w:r>
        <w:t>Vastaavasti neljännen tunnin aikana juorun kuulevia on</w:t>
      </w:r>
    </w:p>
    <w:p w:rsidR="00C730B5" w:rsidRDefault="003C410D">
      <w:pPr>
        <w:jc w:val="center"/>
      </w:pPr>
      <w:r>
        <w:object w:dxaOrig="1980" w:dyaOrig="734">
          <v:shape id="_x0000_i1215" type="#_x0000_t75" style="width:98.8pt;height:36.85pt" o:ole="" filled="t">
            <v:fill color2="black"/>
            <v:imagedata r:id="rId408" o:title=""/>
          </v:shape>
          <o:OLEObject Type="Embed" ProgID="PBrush" ShapeID="_x0000_i1215" DrawAspect="Content" ObjectID="_1417025030" r:id="rId409"/>
        </w:object>
      </w:r>
    </w:p>
    <w:p w:rsidR="00C730B5" w:rsidRDefault="00C730B5"/>
    <w:p w:rsidR="00C730B5" w:rsidRDefault="003C410D">
      <w:r>
        <w:t>Laskimella 2</w:t>
      </w:r>
      <w:r>
        <w:rPr>
          <w:vertAlign w:val="superscript"/>
        </w:rPr>
        <w:t>4</w:t>
      </w:r>
      <w:r>
        <w:t xml:space="preserve"> näppäillään yleensä  </w:t>
      </w:r>
      <w:r>
        <w:rPr>
          <w:noProof/>
          <w:lang w:eastAsia="fi-FI"/>
        </w:rPr>
        <w:drawing>
          <wp:inline distT="0" distB="0" distL="0" distR="0">
            <wp:extent cx="1266825" cy="447675"/>
            <wp:effectExtent l="1905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10" cstate="print"/>
                    <a:srcRect/>
                    <a:stretch>
                      <a:fillRect/>
                    </a:stretch>
                  </pic:blipFill>
                  <pic:spPr bwMode="auto">
                    <a:xfrm>
                      <a:off x="0" y="0"/>
                      <a:ext cx="1266825" cy="447675"/>
                    </a:xfrm>
                    <a:prstGeom prst="rect">
                      <a:avLst/>
                    </a:prstGeom>
                    <a:noFill/>
                    <a:ln w="9525">
                      <a:noFill/>
                      <a:miter lim="800000"/>
                      <a:headEnd/>
                      <a:tailEnd/>
                    </a:ln>
                  </pic:spPr>
                </pic:pic>
              </a:graphicData>
            </a:graphic>
          </wp:inline>
        </w:drawing>
      </w:r>
      <w:r>
        <w:t>.</w:t>
      </w:r>
    </w:p>
    <w:p w:rsidR="00C730B5" w:rsidRDefault="00C730B5"/>
    <w:p w:rsidR="00C730B5" w:rsidRDefault="00C730B5"/>
    <w:p w:rsidR="00C730B5" w:rsidRDefault="003C410D">
      <w:r>
        <w:t xml:space="preserve">Sinun lisäksi juorusta kuulee siis neljän tunnin aikana </w:t>
      </w:r>
      <w:proofErr w:type="gramStart"/>
      <w:r>
        <w:t xml:space="preserve">yhteensä  </w:t>
      </w:r>
      <w:r w:rsidRPr="00D37682">
        <w:rPr>
          <w:position w:val="-4"/>
        </w:rPr>
        <w:object w:dxaOrig="2180" w:dyaOrig="320">
          <v:shape id="_x0000_i1216" type="#_x0000_t75" style="width:108.85pt;height:15.9pt" o:ole="" filled="t">
            <v:fill color2="black"/>
            <v:imagedata r:id="rId411" o:title=""/>
          </v:shape>
          <o:OLEObject Type="Embed" ProgID="Equation.3" ShapeID="_x0000_i1216" DrawAspect="Content" ObjectID="_1417025031" r:id="rId412"/>
        </w:object>
      </w:r>
      <w:r>
        <w:t xml:space="preserve"> henk</w:t>
      </w:r>
      <w:r>
        <w:t>i</w:t>
      </w:r>
      <w:r>
        <w:t>löä.</w:t>
      </w:r>
    </w:p>
    <w:p w:rsidR="00C730B5" w:rsidRDefault="00C730B5"/>
    <w:p w:rsidR="00C730B5" w:rsidRDefault="00C730B5"/>
    <w:p w:rsidR="00C730B5" w:rsidRDefault="003C410D">
      <w:r>
        <w:rPr>
          <w:b/>
        </w:rPr>
        <w:t>Huom!</w:t>
      </w:r>
      <w:r>
        <w:t xml:space="preserve"> Jos ajattelisimme neljän tunnin osalta juorun levittämisen laskettavan muodossa </w:t>
      </w:r>
      <w:r w:rsidRPr="00D37682">
        <w:rPr>
          <w:position w:val="-1"/>
        </w:rPr>
        <w:object w:dxaOrig="800" w:dyaOrig="279">
          <v:shape id="_x0000_i1217" type="#_x0000_t75" style="width:39.35pt;height:14.25pt" o:ole="" filled="t">
            <v:fill color2="black"/>
            <v:imagedata r:id="rId413" o:title=""/>
          </v:shape>
          <o:OLEObject Type="Embed" ProgID="Equation.3" ShapeID="_x0000_i1217" DrawAspect="Content" ObjectID="_1417025032" r:id="rId414"/>
        </w:object>
      </w:r>
      <w:r>
        <w:t xml:space="preserve">, tarkoittaisi tämä sitä, että levittäisit juorua kertomalla sen joka tunti kahdelle. Kaikki muut juorun kuulevat sitä vastoin pitäisivät sen salassa. </w:t>
      </w:r>
    </w:p>
    <w:p w:rsidR="00C730B5" w:rsidRDefault="00C730B5">
      <w:pPr>
        <w:pStyle w:val="BodyText2"/>
      </w:pPr>
    </w:p>
    <w:p w:rsidR="00C730B5" w:rsidRDefault="00F703BF">
      <w:pPr>
        <w:pStyle w:val="BodyText2"/>
      </w:pPr>
      <w:r>
        <w:rPr>
          <w:noProof/>
          <w:lang w:eastAsia="fi-FI"/>
        </w:rPr>
        <w:lastRenderedPageBreak/>
        <mc:AlternateContent>
          <mc:Choice Requires="wps">
            <w:drawing>
              <wp:inline distT="0" distB="0" distL="0" distR="0">
                <wp:extent cx="5828665" cy="969645"/>
                <wp:effectExtent l="0" t="0" r="635" b="1905"/>
                <wp:docPr id="22"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96964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r>
                              <w:rPr>
                                <w:i/>
                                <w:iCs/>
                              </w:rPr>
                              <w:t>Potenssi</w:t>
                            </w:r>
                            <w:r>
                              <w:t xml:space="preserve"> on kertolaskun lyhennetty merkitsemistapa silloin, kun samaa lukua kerrotaan itse</w:t>
                            </w:r>
                            <w:r>
                              <w:t>l</w:t>
                            </w:r>
                            <w:r>
                              <w:t>lään useamman kerran.</w:t>
                            </w:r>
                          </w:p>
                          <w:p w:rsidR="005A2E03" w:rsidRDefault="005A2E03">
                            <w:pPr>
                              <w:jc w:val="center"/>
                            </w:pPr>
                            <w:r w:rsidRPr="00D37682">
                              <w:object w:dxaOrig="4186" w:dyaOrig="645">
                                <v:shape id="_x0000_i2312" type="#_x0000_t75" style="width:209.3pt;height:32.65pt" o:ole="">
                                  <v:imagedata r:id="rId415" o:title=""/>
                                </v:shape>
                                <o:OLEObject Type="Embed" ProgID="PBrush" ShapeID="_x0000_i2312" DrawAspect="Content" ObjectID="_1417026127" r:id="rId416"/>
                              </w:object>
                            </w:r>
                          </w:p>
                          <w:p w:rsidR="005A2E03" w:rsidRDefault="005A2E03"/>
                          <w:p w:rsidR="005A2E03" w:rsidRDefault="005A2E03">
                            <w:pPr>
                              <w:jc w:val="center"/>
                            </w:pPr>
                          </w:p>
                        </w:txbxContent>
                      </wps:txbx>
                      <wps:bodyPr rot="0" vert="horz" wrap="square" lIns="0" tIns="0" rIns="0" bIns="0" anchor="t" anchorCtr="0" upright="1">
                        <a:noAutofit/>
                      </wps:bodyPr>
                    </wps:wsp>
                  </a:graphicData>
                </a:graphic>
              </wp:inline>
            </w:drawing>
          </mc:Choice>
          <mc:Fallback>
            <w:pict>
              <v:shape id="Text Box 1152" o:spid="_x0000_s1029" type="#_x0000_t202" style="width:458.95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" fillcolor="#fc9" stroked="f">
                <v:textbox inset="0,0,0,0">
                  <w:txbxContent>
                    <w:p w:rsidR="005A2E03" w:rsidRDefault="005A2E03">
                      <w:r>
                        <w:rPr>
                          <w:i/>
                          <w:iCs/>
                        </w:rPr>
                        <w:t>Potenssi</w:t>
                      </w:r>
                      <w:r>
                        <w:t xml:space="preserve"> on kertolaskun lyhennetty merkitsemistapa silloin, kun samaa lukua kerrotaan itse</w:t>
                      </w:r>
                      <w:r>
                        <w:t>l</w:t>
                      </w:r>
                      <w:r>
                        <w:t>lään useamman kerran.</w:t>
                      </w:r>
                    </w:p>
                    <w:p w:rsidR="005A2E03" w:rsidRDefault="005A2E03">
                      <w:pPr>
                        <w:jc w:val="center"/>
                      </w:pPr>
                      <w:r w:rsidRPr="00D37682">
                        <w:object w:dxaOrig="4186" w:dyaOrig="645">
                          <v:shape id="_x0000_i2312" type="#_x0000_t75" style="width:209.3pt;height:32.65pt" o:ole="">
                            <v:imagedata r:id="rId415" o:title=""/>
                          </v:shape>
                          <o:OLEObject Type="Embed" ProgID="PBrush" ShapeID="_x0000_i2312" DrawAspect="Content" ObjectID="_1417026127" r:id="rId417"/>
                        </w:object>
                      </w:r>
                    </w:p>
                    <w:p w:rsidR="005A2E03" w:rsidRDefault="005A2E03"/>
                    <w:p w:rsidR="005A2E03" w:rsidRDefault="005A2E03">
                      <w:pPr>
                        <w:jc w:val="center"/>
                      </w:pPr>
                    </w:p>
                  </w:txbxContent>
                </v:textbox>
                <w10:anchorlock/>
              </v:shape>
            </w:pict>
          </mc:Fallback>
        </mc:AlternateContent>
      </w:r>
    </w:p>
    <w:p w:rsidR="00C730B5" w:rsidRDefault="00C730B5"/>
    <w:p w:rsidR="00C730B5" w:rsidRDefault="003C410D">
      <w:r>
        <w:t xml:space="preserve">Eksponentti vaikuttaa ainoastaan siihen lukuun, jonka oikeaan yläkulmaan se on kirjoitettu. Jos vaikutusaluetta halutaan laajentaa, on käytettävä sulkeita. Potenssissa </w:t>
      </w:r>
      <w:r w:rsidRPr="00D37682">
        <w:rPr>
          <w:position w:val="-7"/>
        </w:rPr>
        <w:object w:dxaOrig="600" w:dyaOrig="380">
          <v:shape id="_x0000_i1218" type="#_x0000_t75" style="width:30.15pt;height:18.4pt" o:ole="" filled="t">
            <v:fill color2="black"/>
            <v:imagedata r:id="rId418" o:title=""/>
          </v:shape>
          <o:OLEObject Type="Embed" ProgID="Equation.3" ShapeID="_x0000_i1218" DrawAspect="Content" ObjectID="_1417025033" r:id="rId419"/>
        </w:object>
      </w:r>
      <w:r>
        <w:t xml:space="preserve"> on kantal</w:t>
      </w:r>
      <w:r>
        <w:t>u</w:t>
      </w:r>
      <w:r>
        <w:t xml:space="preserve">kuna -2. Jos potenssimerkinnästä jätetään sulkeet pois ja merkitään </w:t>
      </w:r>
      <w:r w:rsidRPr="00D37682">
        <w:rPr>
          <w:position w:val="-3"/>
        </w:rPr>
        <w:object w:dxaOrig="460" w:dyaOrig="300">
          <v:shape id="_x0000_i1219" type="#_x0000_t75" style="width:23.45pt;height:15.05pt" o:ole="" filled="t">
            <v:fill color2="black"/>
            <v:imagedata r:id="rId420" o:title=""/>
          </v:shape>
          <o:OLEObject Type="Embed" ProgID="Equation.3" ShapeID="_x0000_i1219" DrawAspect="Content" ObjectID="_1417025034" r:id="rId421"/>
        </w:object>
      </w:r>
      <w:r>
        <w:t>, on potenssin kant</w:t>
      </w:r>
      <w:r>
        <w:t>a</w:t>
      </w:r>
      <w:r>
        <w:t>lukuna 2. Ole tarkkana kantaluvun kanssa.</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jc w:val="left"/>
      </w:pPr>
      <w:r>
        <w:object w:dxaOrig="6509" w:dyaOrig="1500">
          <v:shape id="_x0000_i1220" type="#_x0000_t75" style="width:325.65pt;height:75.35pt" o:ole="" filled="t">
            <v:fill color2="black"/>
            <v:imagedata r:id="rId422" o:title=""/>
          </v:shape>
          <o:OLEObject Type="Embed" ProgID="PBrush" ShapeID="_x0000_i1220" DrawAspect="Content" ObjectID="_1417025035" r:id="rId423"/>
        </w:object>
      </w:r>
    </w:p>
    <w:p w:rsidR="00C730B5" w:rsidRDefault="003C410D">
      <w:r>
        <w:t xml:space="preserve"> </w:t>
      </w:r>
    </w:p>
    <w:p w:rsidR="00C730B5" w:rsidRDefault="00C730B5"/>
    <w:p w:rsidR="00C730B5" w:rsidRDefault="003C410D">
      <w:pPr>
        <w:jc w:val="left"/>
      </w:pPr>
      <w:r>
        <w:object w:dxaOrig="6854" w:dyaOrig="1409">
          <v:shape id="_x0000_i1221" type="#_x0000_t75" style="width:342.4pt;height:70.35pt" o:ole="" filled="t">
            <v:fill color2="black"/>
            <v:imagedata r:id="rId424" o:title=""/>
          </v:shape>
          <o:OLEObject Type="Embed" ProgID="PBrush" ShapeID="_x0000_i1221" DrawAspect="Content" ObjectID="_1417025036" r:id="rId425"/>
        </w:object>
      </w:r>
    </w:p>
    <w:p w:rsidR="00C730B5" w:rsidRDefault="00C730B5"/>
    <w:p w:rsidR="00C730B5" w:rsidRDefault="00C730B5"/>
    <w:p w:rsidR="00C730B5" w:rsidRDefault="00C730B5"/>
    <w:p w:rsidR="00C730B5" w:rsidRDefault="003C410D">
      <w:pPr>
        <w:rPr>
          <w:b/>
        </w:rPr>
      </w:pPr>
      <w:r>
        <w:rPr>
          <w:b/>
        </w:rPr>
        <w:t>Esimerkki 2.</w:t>
      </w:r>
    </w:p>
    <w:p w:rsidR="00C730B5" w:rsidRDefault="00C730B5">
      <w:pPr>
        <w:pStyle w:val="Heading1"/>
        <w:numPr>
          <w:ilvl w:val="0"/>
          <w:numId w:val="2"/>
        </w:numPr>
        <w:tabs>
          <w:tab w:val="left" w:pos="0"/>
        </w:tabs>
      </w:pPr>
    </w:p>
    <w:p w:rsidR="00C730B5" w:rsidRDefault="003C410D">
      <w:pPr>
        <w:pStyle w:val="abc-kohdat"/>
        <w:numPr>
          <w:ilvl w:val="0"/>
          <w:numId w:val="104"/>
        </w:numPr>
        <w:rPr>
          <w:color w:val="FF0000"/>
          <w:lang w:val="fi-FI"/>
        </w:rPr>
      </w:pPr>
      <w:r w:rsidRPr="00D37682">
        <w:rPr>
          <w:position w:val="-6"/>
          <w:lang w:val="fi-FI"/>
        </w:rPr>
        <w:object w:dxaOrig="2180" w:dyaOrig="360">
          <v:shape id="_x0000_i1222" type="#_x0000_t75" style="width:108.85pt;height:18.4pt" o:ole="" filled="t">
            <v:fill color2="black"/>
            <v:imagedata r:id="rId426" o:title=""/>
          </v:shape>
          <o:OLEObject Type="Embed" ProgID="Equation.3" ShapeID="_x0000_i1222" DrawAspect="Content" ObjectID="_1417025037" r:id="rId427"/>
        </w:object>
      </w:r>
      <w:r>
        <w:rPr>
          <w:lang w:val="fi-FI"/>
        </w:rPr>
        <w:tab/>
      </w:r>
      <w:r>
        <w:rPr>
          <w:lang w:val="fi-FI"/>
        </w:rPr>
        <w:tab/>
      </w:r>
      <w:r>
        <w:rPr>
          <w:color w:val="FF0000"/>
          <w:lang w:val="fi-FI"/>
        </w:rPr>
        <w:t>parillinen määrä kerrottavia</w:t>
      </w:r>
    </w:p>
    <w:p w:rsidR="00C730B5" w:rsidRDefault="003C410D">
      <w:pPr>
        <w:pStyle w:val="abc-kohdat"/>
        <w:numPr>
          <w:ilvl w:val="0"/>
          <w:numId w:val="104"/>
        </w:numPr>
        <w:rPr>
          <w:color w:val="FF0000"/>
          <w:lang w:val="fi-FI"/>
        </w:rPr>
      </w:pPr>
      <w:r w:rsidRPr="00D37682">
        <w:rPr>
          <w:position w:val="-6"/>
          <w:lang w:val="fi-FI"/>
        </w:rPr>
        <w:object w:dxaOrig="2880" w:dyaOrig="360">
          <v:shape id="_x0000_i1223" type="#_x0000_t75" style="width:2in;height:18.4pt" o:ole="" filled="t">
            <v:fill color2="black"/>
            <v:imagedata r:id="rId428" o:title=""/>
          </v:shape>
          <o:OLEObject Type="Embed" ProgID="Equation.3" ShapeID="_x0000_i1223" DrawAspect="Content" ObjectID="_1417025038" r:id="rId429"/>
        </w:object>
      </w:r>
      <w:r>
        <w:rPr>
          <w:lang w:val="fi-FI"/>
        </w:rPr>
        <w:tab/>
      </w:r>
      <w:r>
        <w:rPr>
          <w:color w:val="FF0000"/>
          <w:lang w:val="fi-FI"/>
        </w:rPr>
        <w:t>pariton määrä kerrottavia</w:t>
      </w:r>
    </w:p>
    <w:p w:rsidR="00C730B5" w:rsidRDefault="003C410D">
      <w:pPr>
        <w:pStyle w:val="abc-kohdat"/>
        <w:numPr>
          <w:ilvl w:val="0"/>
          <w:numId w:val="104"/>
        </w:numPr>
        <w:rPr>
          <w:color w:val="FF0000"/>
          <w:lang w:val="fi-FI"/>
        </w:rPr>
      </w:pPr>
      <w:r w:rsidRPr="00D37682">
        <w:rPr>
          <w:position w:val="-6"/>
          <w:lang w:val="fi-FI"/>
        </w:rPr>
        <w:object w:dxaOrig="2020" w:dyaOrig="360">
          <v:shape id="_x0000_i1224" type="#_x0000_t75" style="width:101.3pt;height:18.4pt" o:ole="" filled="t">
            <v:fill color2="black"/>
            <v:imagedata r:id="rId430" o:title=""/>
          </v:shape>
          <o:OLEObject Type="Embed" ProgID="Equation.3" ShapeID="_x0000_i1224" DrawAspect="Content" ObjectID="_1417025039" r:id="rId431"/>
        </w:object>
      </w:r>
      <w:r>
        <w:rPr>
          <w:lang w:val="fi-FI"/>
        </w:rPr>
        <w:tab/>
      </w:r>
      <w:r>
        <w:rPr>
          <w:lang w:val="fi-FI"/>
        </w:rPr>
        <w:tab/>
      </w:r>
      <w:r>
        <w:rPr>
          <w:color w:val="FF0000"/>
          <w:lang w:val="fi-FI"/>
        </w:rPr>
        <w:t>Kyseessä ei ole negatiivisen luvun potenssi.</w:t>
      </w:r>
    </w:p>
    <w:p w:rsidR="00C730B5" w:rsidRDefault="00C730B5"/>
    <w:p w:rsidR="00C730B5" w:rsidRDefault="00C730B5">
      <w:pPr>
        <w:pStyle w:val="BodyText2"/>
      </w:pPr>
    </w:p>
    <w:p w:rsidR="00C730B5" w:rsidRDefault="00C730B5"/>
    <w:p w:rsidR="00C730B5" w:rsidRDefault="00F703BF">
      <w:r>
        <w:rPr>
          <w:noProof/>
          <w:lang w:eastAsia="fi-FI"/>
        </w:rPr>
        <mc:AlternateContent>
          <mc:Choice Requires="wps">
            <w:drawing>
              <wp:inline distT="0" distB="0" distL="0" distR="0">
                <wp:extent cx="5828665" cy="455295"/>
                <wp:effectExtent l="0" t="0" r="635" b="1905"/>
                <wp:docPr id="21" name="Text Box 1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45529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r>
                              <w:t xml:space="preserve">Luvun toista potenssia sanotaan </w:t>
                            </w:r>
                            <w:r>
                              <w:rPr>
                                <w:i/>
                              </w:rPr>
                              <w:t>luvun neliöksi</w:t>
                            </w:r>
                            <w:r>
                              <w:t xml:space="preserve">. Luvun </w:t>
                            </w:r>
                            <w:proofErr w:type="gramStart"/>
                            <w:r>
                              <w:t>kolmatta potenssia</w:t>
                            </w:r>
                            <w:proofErr w:type="gramEnd"/>
                            <w:r>
                              <w:t xml:space="preserve"> sanotaan </w:t>
                            </w:r>
                            <w:r>
                              <w:rPr>
                                <w:i/>
                              </w:rPr>
                              <w:t>luvun ku</w:t>
                            </w:r>
                            <w:r>
                              <w:rPr>
                                <w:i/>
                              </w:rPr>
                              <w:t>u</w:t>
                            </w:r>
                            <w:r>
                              <w:rPr>
                                <w:i/>
                              </w:rPr>
                              <w:t>tioksi</w:t>
                            </w:r>
                            <w:r>
                              <w:t>.</w:t>
                            </w:r>
                          </w:p>
                          <w:p w:rsidR="005A2E03" w:rsidRDefault="005A2E03">
                            <w:pPr>
                              <w:jc w:val="center"/>
                            </w:pPr>
                          </w:p>
                          <w:p w:rsidR="005A2E03" w:rsidRDefault="005A2E03"/>
                          <w:p w:rsidR="005A2E03" w:rsidRDefault="005A2E03">
                            <w:pPr>
                              <w:jc w:val="center"/>
                            </w:pPr>
                          </w:p>
                        </w:txbxContent>
                      </wps:txbx>
                      <wps:bodyPr rot="0" vert="horz" wrap="square" lIns="0" tIns="0" rIns="0" bIns="0" anchor="t" anchorCtr="0" upright="1">
                        <a:noAutofit/>
                      </wps:bodyPr>
                    </wps:wsp>
                  </a:graphicData>
                </a:graphic>
              </wp:inline>
            </w:drawing>
          </mc:Choice>
          <mc:Fallback>
            <w:pict>
              <v:shape id="Text Box 1144" o:spid="_x0000_s1030" type="#_x0000_t202" style="width:458.95pt;height:3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" fillcolor="#fc9" stroked="f">
                <v:textbox inset="0,0,0,0">
                  <w:txbxContent>
                    <w:p w:rsidR="005A2E03" w:rsidRDefault="005A2E03">
                      <w:r>
                        <w:t xml:space="preserve">Luvun toista potenssia sanotaan </w:t>
                      </w:r>
                      <w:r>
                        <w:rPr>
                          <w:i/>
                        </w:rPr>
                        <w:t>luvun neliöksi</w:t>
                      </w:r>
                      <w:r>
                        <w:t xml:space="preserve">. Luvun </w:t>
                      </w:r>
                      <w:proofErr w:type="gramStart"/>
                      <w:r>
                        <w:t>kolmatta potenssia</w:t>
                      </w:r>
                      <w:proofErr w:type="gramEnd"/>
                      <w:r>
                        <w:t xml:space="preserve"> sanotaan </w:t>
                      </w:r>
                      <w:r>
                        <w:rPr>
                          <w:i/>
                        </w:rPr>
                        <w:t>luvun ku</w:t>
                      </w:r>
                      <w:r>
                        <w:rPr>
                          <w:i/>
                        </w:rPr>
                        <w:t>u</w:t>
                      </w:r>
                      <w:r>
                        <w:rPr>
                          <w:i/>
                        </w:rPr>
                        <w:t>tioksi</w:t>
                      </w:r>
                      <w:r>
                        <w:t>.</w:t>
                      </w:r>
                    </w:p>
                    <w:p w:rsidR="005A2E03" w:rsidRDefault="005A2E03">
                      <w:pPr>
                        <w:jc w:val="center"/>
                      </w:pPr>
                    </w:p>
                    <w:p w:rsidR="005A2E03" w:rsidRDefault="005A2E03"/>
                    <w:p w:rsidR="005A2E03" w:rsidRDefault="005A2E03">
                      <w:pPr>
                        <w:jc w:val="center"/>
                      </w:pPr>
                    </w:p>
                  </w:txbxContent>
                </v:textbox>
                <w10:anchorlock/>
              </v:shape>
            </w:pict>
          </mc:Fallback>
        </mc:AlternateContent>
      </w:r>
    </w:p>
    <w:p w:rsidR="00C730B5" w:rsidRDefault="00C730B5">
      <w:pPr>
        <w:pStyle w:val="BodyText2"/>
      </w:pPr>
    </w:p>
    <w:p w:rsidR="00C730B5" w:rsidRDefault="00C730B5">
      <w:pPr>
        <w:jc w:val="center"/>
      </w:pPr>
    </w:p>
    <w:p w:rsidR="00C730B5" w:rsidRDefault="003C410D">
      <w:r>
        <w:t xml:space="preserve"> </w:t>
      </w:r>
    </w:p>
    <w:p w:rsidR="00C730B5" w:rsidRDefault="00C730B5"/>
    <w:p w:rsidR="00C730B5" w:rsidRDefault="00C730B5"/>
    <w:p w:rsidR="00C730B5" w:rsidRDefault="00C730B5"/>
    <w:p w:rsidR="00C730B5" w:rsidRDefault="003C410D">
      <w:pPr>
        <w:pageBreakBefore/>
        <w:rPr>
          <w:b/>
        </w:rPr>
      </w:pPr>
      <w:r>
        <w:rPr>
          <w:b/>
        </w:rPr>
        <w:lastRenderedPageBreak/>
        <w:t xml:space="preserve">Tehtäviä </w:t>
      </w:r>
    </w:p>
    <w:p w:rsidR="00C730B5" w:rsidRDefault="00C730B5"/>
    <w:p w:rsidR="00C730B5" w:rsidRDefault="00C730B5">
      <w:pPr>
        <w:pStyle w:val="tehtvt"/>
        <w:ind w:left="360"/>
      </w:pPr>
    </w:p>
    <w:p w:rsidR="00C730B5" w:rsidRDefault="003C410D">
      <w:r>
        <w:t>Lue merkinnät parillesi ääneen ja laske potenssien arvot</w:t>
      </w:r>
    </w:p>
    <w:p w:rsidR="00C730B5" w:rsidRDefault="003C410D" w:rsidP="003C410D">
      <w:pPr>
        <w:pStyle w:val="abc-kohdat"/>
        <w:numPr>
          <w:ilvl w:val="0"/>
          <w:numId w:val="766"/>
        </w:numPr>
        <w:rPr>
          <w:vertAlign w:val="superscript"/>
          <w:lang w:val="fi-FI"/>
        </w:rPr>
      </w:pPr>
      <w:r>
        <w:rPr>
          <w:lang w:val="fi-FI"/>
        </w:rPr>
        <w:t>5</w:t>
      </w:r>
      <w:r>
        <w:rPr>
          <w:vertAlign w:val="superscript"/>
          <w:lang w:val="fi-FI"/>
        </w:rPr>
        <w:t xml:space="preserve">2 </w:t>
      </w:r>
    </w:p>
    <w:p w:rsidR="00C730B5" w:rsidRDefault="003C410D" w:rsidP="003C410D">
      <w:pPr>
        <w:pStyle w:val="abc-kohdat"/>
        <w:numPr>
          <w:ilvl w:val="0"/>
          <w:numId w:val="766"/>
        </w:numPr>
        <w:rPr>
          <w:vertAlign w:val="superscript"/>
          <w:lang w:val="fi-FI"/>
        </w:rPr>
      </w:pPr>
      <w:r>
        <w:rPr>
          <w:lang w:val="fi-FI"/>
        </w:rPr>
        <w:t>1</w:t>
      </w:r>
      <w:r>
        <w:rPr>
          <w:vertAlign w:val="superscript"/>
          <w:lang w:val="fi-FI"/>
        </w:rPr>
        <w:t>7</w:t>
      </w:r>
    </w:p>
    <w:p w:rsidR="00C730B5" w:rsidRDefault="003C410D" w:rsidP="003C410D">
      <w:pPr>
        <w:pStyle w:val="abc-kohdat"/>
        <w:numPr>
          <w:ilvl w:val="0"/>
          <w:numId w:val="766"/>
        </w:numPr>
        <w:rPr>
          <w:vertAlign w:val="superscript"/>
          <w:lang w:val="fi-FI"/>
        </w:rPr>
      </w:pPr>
      <w:r>
        <w:rPr>
          <w:lang w:val="fi-FI"/>
        </w:rPr>
        <w:t>2</w:t>
      </w:r>
      <w:r>
        <w:rPr>
          <w:vertAlign w:val="superscript"/>
          <w:lang w:val="fi-FI"/>
        </w:rPr>
        <w:t>3</w:t>
      </w:r>
    </w:p>
    <w:p w:rsidR="00C730B5" w:rsidRDefault="003C410D" w:rsidP="003C410D">
      <w:pPr>
        <w:pStyle w:val="abc-kohdat"/>
        <w:numPr>
          <w:ilvl w:val="0"/>
          <w:numId w:val="766"/>
        </w:numPr>
        <w:rPr>
          <w:vertAlign w:val="superscript"/>
          <w:lang w:val="fi-FI"/>
        </w:rPr>
      </w:pPr>
      <w:r>
        <w:rPr>
          <w:lang w:val="fi-FI"/>
        </w:rPr>
        <w:t>10</w:t>
      </w:r>
      <w:r>
        <w:rPr>
          <w:vertAlign w:val="superscript"/>
          <w:lang w:val="fi-FI"/>
        </w:rPr>
        <w:t>4</w:t>
      </w:r>
    </w:p>
    <w:p w:rsidR="00C730B5" w:rsidRDefault="00C730B5">
      <w:pPr>
        <w:rPr>
          <w:b/>
        </w:rPr>
      </w:pPr>
    </w:p>
    <w:p w:rsidR="00C730B5" w:rsidRDefault="00C730B5">
      <w:pPr>
        <w:pStyle w:val="tehtvt"/>
        <w:ind w:left="360"/>
      </w:pPr>
    </w:p>
    <w:p w:rsidR="00C730B5" w:rsidRDefault="003C410D">
      <w:r>
        <w:t>Merkitse potenssiksi ja laske potenssin arvo</w:t>
      </w:r>
    </w:p>
    <w:p w:rsidR="00C730B5" w:rsidRDefault="003C410D">
      <w:pPr>
        <w:pStyle w:val="abc-kohdat"/>
        <w:numPr>
          <w:ilvl w:val="0"/>
          <w:numId w:val="39"/>
        </w:numPr>
        <w:tabs>
          <w:tab w:val="left" w:pos="340"/>
        </w:tabs>
        <w:rPr>
          <w:lang w:val="fi-FI"/>
        </w:rPr>
      </w:pPr>
      <w:r>
        <w:rPr>
          <w:lang w:val="fi-FI"/>
        </w:rPr>
        <w:t>”kuusi potenssiin kaksi”</w:t>
      </w:r>
    </w:p>
    <w:p w:rsidR="00C730B5" w:rsidRDefault="003C410D">
      <w:pPr>
        <w:pStyle w:val="abc-kohdat"/>
        <w:numPr>
          <w:ilvl w:val="0"/>
          <w:numId w:val="39"/>
        </w:numPr>
        <w:tabs>
          <w:tab w:val="left" w:pos="340"/>
        </w:tabs>
        <w:rPr>
          <w:lang w:val="fi-FI"/>
        </w:rPr>
      </w:pPr>
      <w:r>
        <w:rPr>
          <w:lang w:val="fi-FI"/>
        </w:rPr>
        <w:t>”kymmenen toiseen”</w:t>
      </w:r>
    </w:p>
    <w:p w:rsidR="00C730B5" w:rsidRDefault="003C410D">
      <w:pPr>
        <w:pStyle w:val="abc-kohdat"/>
        <w:numPr>
          <w:ilvl w:val="0"/>
          <w:numId w:val="39"/>
        </w:numPr>
        <w:tabs>
          <w:tab w:val="left" w:pos="340"/>
        </w:tabs>
        <w:rPr>
          <w:lang w:val="fi-FI"/>
        </w:rPr>
      </w:pPr>
      <w:r>
        <w:rPr>
          <w:lang w:val="fi-FI"/>
        </w:rPr>
        <w:t>”kaksi potenssiin neljä”.</w:t>
      </w:r>
    </w:p>
    <w:p w:rsidR="00C730B5" w:rsidRDefault="00C730B5">
      <w:pPr>
        <w:rPr>
          <w:bCs/>
        </w:rPr>
      </w:pPr>
    </w:p>
    <w:p w:rsidR="00C730B5" w:rsidRDefault="00C730B5">
      <w:pPr>
        <w:pStyle w:val="tehtvt"/>
        <w:ind w:left="360"/>
      </w:pPr>
    </w:p>
    <w:p w:rsidR="00C730B5" w:rsidRDefault="003C410D">
      <w:r>
        <w:t>Kirjoita ilman potenssimerkintää.</w:t>
      </w:r>
    </w:p>
    <w:p w:rsidR="0089015E" w:rsidRDefault="003C410D" w:rsidP="0089015E">
      <w:pPr>
        <w:pStyle w:val="abc-kohdat"/>
        <w:numPr>
          <w:ilvl w:val="0"/>
          <w:numId w:val="771"/>
        </w:numPr>
        <w:rPr>
          <w:vertAlign w:val="superscript"/>
        </w:rPr>
      </w:pPr>
      <w:r>
        <w:t>5</w:t>
      </w:r>
      <w:r>
        <w:rPr>
          <w:vertAlign w:val="superscript"/>
        </w:rPr>
        <w:t>3</w:t>
      </w:r>
    </w:p>
    <w:p w:rsidR="0089015E" w:rsidRDefault="003C410D" w:rsidP="0089015E">
      <w:pPr>
        <w:pStyle w:val="abc-kohdat"/>
        <w:numPr>
          <w:ilvl w:val="0"/>
          <w:numId w:val="771"/>
        </w:numPr>
        <w:rPr>
          <w:vertAlign w:val="superscript"/>
        </w:rPr>
      </w:pPr>
      <w:r>
        <w:t>2</w:t>
      </w:r>
      <w:r w:rsidRPr="0089015E">
        <w:rPr>
          <w:vertAlign w:val="superscript"/>
        </w:rPr>
        <w:t>5</w:t>
      </w:r>
    </w:p>
    <w:p w:rsidR="00C730B5" w:rsidRPr="0089015E" w:rsidRDefault="003C410D" w:rsidP="0089015E">
      <w:pPr>
        <w:pStyle w:val="abc-kohdat"/>
        <w:numPr>
          <w:ilvl w:val="0"/>
          <w:numId w:val="771"/>
        </w:numPr>
        <w:rPr>
          <w:vertAlign w:val="superscript"/>
        </w:rPr>
      </w:pPr>
      <w:r>
        <w:t>5</w:t>
      </w:r>
      <w:r w:rsidRPr="0089015E">
        <w:rPr>
          <w:vertAlign w:val="superscript"/>
        </w:rPr>
        <w:t>2</w:t>
      </w:r>
    </w:p>
    <w:p w:rsidR="00C730B5" w:rsidRDefault="003C410D" w:rsidP="003C410D">
      <w:pPr>
        <w:pStyle w:val="abc-kohdat"/>
        <w:numPr>
          <w:ilvl w:val="0"/>
          <w:numId w:val="807"/>
        </w:numPr>
        <w:rPr>
          <w:lang w:val="fi-FI"/>
        </w:rPr>
      </w:pPr>
      <w:r>
        <w:rPr>
          <w:lang w:val="fi-FI"/>
        </w:rPr>
        <w:t>234</w:t>
      </w:r>
      <w:r>
        <w:rPr>
          <w:vertAlign w:val="superscript"/>
          <w:lang w:val="fi-FI"/>
        </w:rPr>
        <w:t>3</w:t>
      </w:r>
      <w:r>
        <w:rPr>
          <w:lang w:val="fi-FI"/>
        </w:rPr>
        <w:t xml:space="preserve"> </w:t>
      </w:r>
    </w:p>
    <w:p w:rsidR="00C730B5" w:rsidRDefault="003C410D" w:rsidP="003C410D">
      <w:pPr>
        <w:pStyle w:val="abc-kohdat"/>
        <w:numPr>
          <w:ilvl w:val="0"/>
          <w:numId w:val="807"/>
        </w:numPr>
        <w:rPr>
          <w:lang w:val="fi-FI"/>
        </w:rPr>
      </w:pPr>
      <w:r>
        <w:rPr>
          <w:lang w:val="fi-FI"/>
        </w:rPr>
        <w:t>25</w:t>
      </w:r>
      <w:r>
        <w:rPr>
          <w:vertAlign w:val="superscript"/>
          <w:lang w:val="fi-FI"/>
        </w:rPr>
        <w:t>6</w:t>
      </w:r>
    </w:p>
    <w:p w:rsidR="00C730B5" w:rsidRDefault="00C730B5">
      <w:pPr>
        <w:rPr>
          <w:b/>
        </w:rPr>
      </w:pPr>
    </w:p>
    <w:p w:rsidR="00C730B5" w:rsidRDefault="00C730B5">
      <w:pPr>
        <w:pStyle w:val="tehtvt"/>
        <w:ind w:left="360"/>
      </w:pPr>
    </w:p>
    <w:p w:rsidR="00C730B5" w:rsidRDefault="003C410D">
      <w:r>
        <w:t>Merkitse tulot potenssimerkintää käyttäen.</w:t>
      </w:r>
    </w:p>
    <w:p w:rsidR="00C730B5" w:rsidRDefault="003C410D">
      <w:pPr>
        <w:pStyle w:val="abc-kohdat"/>
        <w:numPr>
          <w:ilvl w:val="0"/>
          <w:numId w:val="14"/>
        </w:numPr>
        <w:tabs>
          <w:tab w:val="left" w:pos="340"/>
        </w:tabs>
        <w:rPr>
          <w:lang w:val="fi-FI"/>
        </w:rPr>
      </w:pPr>
      <w:r>
        <w:rPr>
          <w:lang w:val="fi-FI"/>
        </w:rPr>
        <w:t>9</w:t>
      </w:r>
      <w:r>
        <w:rPr>
          <w:rFonts w:ascii="Symbol" w:hAnsi="Symbol"/>
          <w:lang w:val="fi-FI"/>
        </w:rPr>
        <w:t></w:t>
      </w:r>
      <w:r>
        <w:rPr>
          <w:lang w:val="fi-FI"/>
        </w:rPr>
        <w:t>9</w:t>
      </w:r>
      <w:r>
        <w:rPr>
          <w:rFonts w:ascii="Symbol" w:hAnsi="Symbol"/>
          <w:lang w:val="fi-FI"/>
        </w:rPr>
        <w:t></w:t>
      </w:r>
      <w:r>
        <w:rPr>
          <w:lang w:val="fi-FI"/>
        </w:rPr>
        <w:t>9</w:t>
      </w:r>
    </w:p>
    <w:p w:rsidR="00C730B5" w:rsidRDefault="003C410D">
      <w:pPr>
        <w:pStyle w:val="abc-kohdat"/>
        <w:numPr>
          <w:ilvl w:val="0"/>
          <w:numId w:val="14"/>
        </w:numPr>
        <w:tabs>
          <w:tab w:val="left" w:pos="340"/>
        </w:tabs>
        <w:rPr>
          <w:lang w:val="fi-FI"/>
        </w:rPr>
      </w:pPr>
      <w:r>
        <w:rPr>
          <w:lang w:val="fi-FI"/>
        </w:rPr>
        <w:t>3</w:t>
      </w:r>
      <w:r>
        <w:rPr>
          <w:rFonts w:ascii="Symbol" w:hAnsi="Symbol"/>
          <w:lang w:val="fi-FI"/>
        </w:rPr>
        <w:t></w:t>
      </w:r>
      <w:r>
        <w:rPr>
          <w:lang w:val="fi-FI"/>
        </w:rPr>
        <w:t>3</w:t>
      </w:r>
    </w:p>
    <w:p w:rsidR="00C730B5" w:rsidRDefault="003C410D">
      <w:pPr>
        <w:pStyle w:val="abc-kohdat"/>
        <w:numPr>
          <w:ilvl w:val="0"/>
          <w:numId w:val="14"/>
        </w:numPr>
        <w:tabs>
          <w:tab w:val="left" w:pos="340"/>
        </w:tabs>
        <w:rPr>
          <w:lang w:val="fi-FI"/>
        </w:rPr>
      </w:pPr>
      <w:r>
        <w:rPr>
          <w:lang w:val="fi-FI"/>
        </w:rPr>
        <w:t>8</w:t>
      </w:r>
      <w:r>
        <w:rPr>
          <w:rFonts w:ascii="Symbol" w:hAnsi="Symbol"/>
          <w:lang w:val="fi-FI"/>
        </w:rPr>
        <w:t></w:t>
      </w:r>
      <w:r>
        <w:rPr>
          <w:lang w:val="fi-FI"/>
        </w:rPr>
        <w:t>8</w:t>
      </w:r>
      <w:r>
        <w:rPr>
          <w:rFonts w:ascii="Symbol" w:hAnsi="Symbol"/>
          <w:lang w:val="fi-FI"/>
        </w:rPr>
        <w:t></w:t>
      </w:r>
      <w:r>
        <w:rPr>
          <w:lang w:val="fi-FI"/>
        </w:rPr>
        <w:t>8</w:t>
      </w:r>
      <w:r>
        <w:rPr>
          <w:rFonts w:ascii="Symbol" w:hAnsi="Symbol"/>
          <w:lang w:val="fi-FI"/>
        </w:rPr>
        <w:t></w:t>
      </w:r>
      <w:r>
        <w:rPr>
          <w:lang w:val="fi-FI"/>
        </w:rPr>
        <w:t>8</w:t>
      </w:r>
      <w:r>
        <w:rPr>
          <w:rFonts w:ascii="Symbol" w:hAnsi="Symbol"/>
          <w:lang w:val="fi-FI"/>
        </w:rPr>
        <w:t></w:t>
      </w:r>
      <w:r>
        <w:rPr>
          <w:lang w:val="fi-FI"/>
        </w:rPr>
        <w:t>8</w:t>
      </w:r>
    </w:p>
    <w:p w:rsidR="00C730B5" w:rsidRDefault="003C410D">
      <w:pPr>
        <w:pStyle w:val="abc-kohdat"/>
        <w:numPr>
          <w:ilvl w:val="0"/>
          <w:numId w:val="14"/>
        </w:numPr>
        <w:tabs>
          <w:tab w:val="left" w:pos="340"/>
        </w:tabs>
        <w:rPr>
          <w:lang w:val="fi-FI"/>
        </w:rPr>
      </w:pPr>
      <w:r>
        <w:rPr>
          <w:lang w:val="fi-FI"/>
        </w:rPr>
        <w:t>7</w:t>
      </w:r>
      <w:r>
        <w:rPr>
          <w:rFonts w:ascii="Symbol" w:hAnsi="Symbol"/>
          <w:lang w:val="fi-FI"/>
        </w:rPr>
        <w:t></w:t>
      </w:r>
      <w:r>
        <w:rPr>
          <w:lang w:val="fi-FI"/>
        </w:rPr>
        <w:t>7</w:t>
      </w:r>
      <w:r>
        <w:rPr>
          <w:rFonts w:ascii="Symbol" w:hAnsi="Symbol"/>
          <w:lang w:val="fi-FI"/>
        </w:rPr>
        <w:t></w:t>
      </w:r>
      <w:r>
        <w:rPr>
          <w:lang w:val="fi-FI"/>
        </w:rPr>
        <w:t>7</w:t>
      </w:r>
      <w:r>
        <w:rPr>
          <w:rFonts w:ascii="Symbol" w:hAnsi="Symbol"/>
          <w:lang w:val="fi-FI"/>
        </w:rPr>
        <w:t></w:t>
      </w:r>
      <w:r>
        <w:rPr>
          <w:lang w:val="fi-FI"/>
        </w:rPr>
        <w:t>7</w:t>
      </w:r>
    </w:p>
    <w:p w:rsidR="00C730B5" w:rsidRDefault="00C730B5">
      <w:pPr>
        <w:rPr>
          <w:b/>
        </w:rPr>
      </w:pPr>
    </w:p>
    <w:p w:rsidR="00C730B5" w:rsidRDefault="00C730B5">
      <w:pPr>
        <w:pStyle w:val="tehtvt"/>
        <w:ind w:left="360"/>
      </w:pPr>
    </w:p>
    <w:p w:rsidR="00C730B5" w:rsidRDefault="003C410D">
      <w:r>
        <w:t>Merkitse potenssiksi ja laske luvun 3</w:t>
      </w:r>
    </w:p>
    <w:p w:rsidR="00C730B5" w:rsidRDefault="003C410D">
      <w:pPr>
        <w:pStyle w:val="abc-kohdat"/>
        <w:numPr>
          <w:ilvl w:val="0"/>
          <w:numId w:val="13"/>
        </w:numPr>
        <w:tabs>
          <w:tab w:val="left" w:pos="340"/>
        </w:tabs>
        <w:rPr>
          <w:lang w:val="fi-FI"/>
        </w:rPr>
      </w:pPr>
      <w:r>
        <w:rPr>
          <w:lang w:val="fi-FI"/>
        </w:rPr>
        <w:t>neliö</w:t>
      </w:r>
    </w:p>
    <w:p w:rsidR="00C730B5" w:rsidRDefault="003C410D">
      <w:pPr>
        <w:pStyle w:val="abc-kohdat"/>
        <w:numPr>
          <w:ilvl w:val="0"/>
          <w:numId w:val="13"/>
        </w:numPr>
        <w:tabs>
          <w:tab w:val="left" w:pos="340"/>
        </w:tabs>
        <w:rPr>
          <w:lang w:val="fi-FI"/>
        </w:rPr>
      </w:pPr>
      <w:r>
        <w:rPr>
          <w:lang w:val="fi-FI"/>
        </w:rPr>
        <w:t>kuutio.</w:t>
      </w:r>
    </w:p>
    <w:p w:rsidR="00C730B5" w:rsidRDefault="00C730B5">
      <w:pPr>
        <w:rPr>
          <w:bCs/>
        </w:rPr>
      </w:pPr>
    </w:p>
    <w:p w:rsidR="00C730B5" w:rsidRDefault="00C730B5">
      <w:pPr>
        <w:pStyle w:val="tehtvt"/>
        <w:ind w:left="360"/>
      </w:pPr>
    </w:p>
    <w:p w:rsidR="00C730B5" w:rsidRDefault="003C410D">
      <w:r>
        <w:t>Merkitse tulot potenssimerkintää käyttäen</w:t>
      </w:r>
    </w:p>
    <w:p w:rsidR="00C730B5" w:rsidRDefault="003C410D">
      <w:pPr>
        <w:pStyle w:val="abc-kohdat"/>
        <w:numPr>
          <w:ilvl w:val="0"/>
          <w:numId w:val="135"/>
        </w:numPr>
        <w:tabs>
          <w:tab w:val="left" w:pos="340"/>
        </w:tabs>
      </w:pPr>
      <w:r w:rsidRPr="00D37682">
        <w:rPr>
          <w:position w:val="-1"/>
        </w:rPr>
        <w:object w:dxaOrig="660" w:dyaOrig="279">
          <v:shape id="_x0000_i1225" type="#_x0000_t75" style="width:32.65pt;height:14.25pt" o:ole="" filled="t">
            <v:fill color2="black"/>
            <v:imagedata r:id="rId432" o:title=""/>
          </v:shape>
          <o:OLEObject Type="Embed" ProgID="Equation.3" ShapeID="_x0000_i1225" DrawAspect="Content" ObjectID="_1417025040" r:id="rId433"/>
        </w:object>
      </w:r>
    </w:p>
    <w:p w:rsidR="00C730B5" w:rsidRDefault="003C410D">
      <w:pPr>
        <w:pStyle w:val="abc-kohdat"/>
        <w:numPr>
          <w:ilvl w:val="0"/>
          <w:numId w:val="135"/>
        </w:numPr>
        <w:tabs>
          <w:tab w:val="left" w:pos="340"/>
        </w:tabs>
      </w:pPr>
      <w:r w:rsidRPr="00D37682">
        <w:rPr>
          <w:position w:val="-1"/>
        </w:rPr>
        <w:object w:dxaOrig="639" w:dyaOrig="260">
          <v:shape id="_x0000_i1226" type="#_x0000_t75" style="width:32.65pt;height:12.55pt" o:ole="" filled="t">
            <v:fill color2="black"/>
            <v:imagedata r:id="rId434" o:title=""/>
          </v:shape>
          <o:OLEObject Type="Embed" ProgID="Equation.3" ShapeID="_x0000_i1226" DrawAspect="Content" ObjectID="_1417025041" r:id="rId435"/>
        </w:object>
      </w:r>
    </w:p>
    <w:p w:rsidR="00C730B5" w:rsidRDefault="003C410D">
      <w:pPr>
        <w:pStyle w:val="abc-kohdat"/>
        <w:numPr>
          <w:ilvl w:val="0"/>
          <w:numId w:val="135"/>
        </w:numPr>
        <w:tabs>
          <w:tab w:val="left" w:pos="340"/>
        </w:tabs>
      </w:pPr>
      <w:r w:rsidRPr="00D37682">
        <w:rPr>
          <w:position w:val="-1"/>
        </w:rPr>
        <w:object w:dxaOrig="1320" w:dyaOrig="279">
          <v:shape id="_x0000_i1227" type="#_x0000_t75" style="width:66.15pt;height:14.25pt" o:ole="" filled="t">
            <v:fill color2="black"/>
            <v:imagedata r:id="rId436" o:title=""/>
          </v:shape>
          <o:OLEObject Type="Embed" ProgID="Equation.3" ShapeID="_x0000_i1227" DrawAspect="Content" ObjectID="_1417025042" r:id="rId437"/>
        </w:object>
      </w:r>
    </w:p>
    <w:p w:rsidR="00C730B5" w:rsidRDefault="003C410D">
      <w:pPr>
        <w:pStyle w:val="abc-kohdat"/>
        <w:numPr>
          <w:ilvl w:val="0"/>
          <w:numId w:val="135"/>
        </w:numPr>
        <w:tabs>
          <w:tab w:val="left" w:pos="340"/>
        </w:tabs>
      </w:pPr>
      <w:r w:rsidRPr="00D37682">
        <w:rPr>
          <w:position w:val="-1"/>
        </w:rPr>
        <w:object w:dxaOrig="920" w:dyaOrig="260">
          <v:shape id="_x0000_i1228" type="#_x0000_t75" style="width:46.05pt;height:12.55pt" o:ole="" filled="t">
            <v:fill color2="black"/>
            <v:imagedata r:id="rId438" o:title=""/>
          </v:shape>
          <o:OLEObject Type="Embed" ProgID="Equation.3" ShapeID="_x0000_i1228" DrawAspect="Content" ObjectID="_1417025043" r:id="rId439"/>
        </w:object>
      </w:r>
    </w:p>
    <w:p w:rsidR="00C730B5" w:rsidRDefault="003C410D">
      <w:pPr>
        <w:pStyle w:val="abc-kohdat"/>
        <w:numPr>
          <w:ilvl w:val="0"/>
          <w:numId w:val="135"/>
        </w:numPr>
        <w:tabs>
          <w:tab w:val="left" w:pos="340"/>
        </w:tabs>
      </w:pPr>
      <w:r w:rsidRPr="00D37682">
        <w:rPr>
          <w:position w:val="1"/>
        </w:rPr>
        <w:object w:dxaOrig="720" w:dyaOrig="220">
          <v:shape id="_x0000_i1229" type="#_x0000_t75" style="width:36pt;height:10.9pt" o:ole="" filled="t">
            <v:fill color2="black"/>
            <v:imagedata r:id="rId440" o:title=""/>
          </v:shape>
          <o:OLEObject Type="Embed" ProgID="Equation.3" ShapeID="_x0000_i1229" DrawAspect="Content" ObjectID="_1417025044" r:id="rId441"/>
        </w:object>
      </w:r>
    </w:p>
    <w:p w:rsidR="00C730B5" w:rsidRDefault="003C410D">
      <w:pPr>
        <w:pStyle w:val="abc-kohdat"/>
        <w:numPr>
          <w:ilvl w:val="0"/>
          <w:numId w:val="135"/>
        </w:numPr>
        <w:tabs>
          <w:tab w:val="left" w:pos="340"/>
        </w:tabs>
      </w:pPr>
      <w:r w:rsidRPr="00D37682">
        <w:rPr>
          <w:position w:val="1"/>
        </w:rPr>
        <w:object w:dxaOrig="1120" w:dyaOrig="220">
          <v:shape id="_x0000_i1230" type="#_x0000_t75" style="width:56.1pt;height:10.9pt" o:ole="" filled="t">
            <v:fill color2="black"/>
            <v:imagedata r:id="rId442" o:title=""/>
          </v:shape>
          <o:OLEObject Type="Embed" ProgID="Equation.3" ShapeID="_x0000_i1230" DrawAspect="Content" ObjectID="_1417025045" r:id="rId443"/>
        </w:object>
      </w:r>
    </w:p>
    <w:p w:rsidR="00C730B5" w:rsidRDefault="00C730B5">
      <w:pPr>
        <w:pStyle w:val="Index"/>
        <w:suppressLineNumbers w:val="0"/>
        <w:rPr>
          <w:rFonts w:cs="Times New Roman"/>
        </w:rPr>
      </w:pPr>
    </w:p>
    <w:p w:rsidR="00C730B5" w:rsidRDefault="00C730B5">
      <w:pPr>
        <w:pStyle w:val="tehtvt"/>
        <w:ind w:left="360"/>
      </w:pPr>
    </w:p>
    <w:p w:rsidR="00C730B5" w:rsidRDefault="003C410D">
      <w:r>
        <w:t>Merkitse tulot potenssimerkintää käyttäen</w:t>
      </w:r>
    </w:p>
    <w:p w:rsidR="00C730B5" w:rsidRDefault="003C410D">
      <w:pPr>
        <w:pStyle w:val="abc-kohdat"/>
        <w:numPr>
          <w:ilvl w:val="0"/>
          <w:numId w:val="136"/>
        </w:numPr>
        <w:tabs>
          <w:tab w:val="left" w:pos="340"/>
        </w:tabs>
      </w:pPr>
      <w:r w:rsidRPr="00D37682">
        <w:rPr>
          <w:position w:val="-1"/>
        </w:rPr>
        <w:object w:dxaOrig="940" w:dyaOrig="260">
          <v:shape id="_x0000_i1231" type="#_x0000_t75" style="width:46.9pt;height:12.55pt" o:ole="" filled="t">
            <v:fill color2="black"/>
            <v:imagedata r:id="rId444" o:title=""/>
          </v:shape>
          <o:OLEObject Type="Embed" ProgID="Equation.3" ShapeID="_x0000_i1231" DrawAspect="Content" ObjectID="_1417025046" r:id="rId445"/>
        </w:object>
      </w:r>
    </w:p>
    <w:p w:rsidR="00C730B5" w:rsidRDefault="003C410D">
      <w:pPr>
        <w:pStyle w:val="abc-kohdat"/>
        <w:numPr>
          <w:ilvl w:val="0"/>
          <w:numId w:val="136"/>
        </w:numPr>
        <w:tabs>
          <w:tab w:val="left" w:pos="340"/>
        </w:tabs>
      </w:pPr>
      <w:r w:rsidRPr="00D37682">
        <w:rPr>
          <w:position w:val="-1"/>
        </w:rPr>
        <w:object w:dxaOrig="980" w:dyaOrig="279">
          <v:shape id="_x0000_i1232" type="#_x0000_t75" style="width:48.55pt;height:14.25pt" o:ole="" filled="t">
            <v:fill color2="black"/>
            <v:imagedata r:id="rId446" o:title=""/>
          </v:shape>
          <o:OLEObject Type="Embed" ProgID="Equation.3" ShapeID="_x0000_i1232" DrawAspect="Content" ObjectID="_1417025047" r:id="rId447"/>
        </w:object>
      </w:r>
    </w:p>
    <w:p w:rsidR="00C730B5" w:rsidRDefault="003C410D">
      <w:pPr>
        <w:pStyle w:val="abc-kohdat"/>
        <w:numPr>
          <w:ilvl w:val="0"/>
          <w:numId w:val="136"/>
        </w:numPr>
        <w:tabs>
          <w:tab w:val="left" w:pos="340"/>
        </w:tabs>
      </w:pPr>
      <w:r w:rsidRPr="00D37682">
        <w:rPr>
          <w:position w:val="-1"/>
        </w:rPr>
        <w:object w:dxaOrig="600" w:dyaOrig="260">
          <v:shape id="_x0000_i1233" type="#_x0000_t75" style="width:30.15pt;height:12.55pt" o:ole="" filled="t">
            <v:fill color2="black"/>
            <v:imagedata r:id="rId448" o:title=""/>
          </v:shape>
          <o:OLEObject Type="Embed" ProgID="Equation.3" ShapeID="_x0000_i1233" DrawAspect="Content" ObjectID="_1417025048" r:id="rId449"/>
        </w:object>
      </w:r>
    </w:p>
    <w:p w:rsidR="00C730B5" w:rsidRDefault="003C410D">
      <w:pPr>
        <w:pStyle w:val="abc-kohdat"/>
        <w:numPr>
          <w:ilvl w:val="0"/>
          <w:numId w:val="136"/>
        </w:numPr>
        <w:tabs>
          <w:tab w:val="left" w:pos="340"/>
        </w:tabs>
      </w:pPr>
      <w:r w:rsidRPr="00D37682">
        <w:rPr>
          <w:position w:val="-1"/>
        </w:rPr>
        <w:object w:dxaOrig="1960" w:dyaOrig="260">
          <v:shape id="_x0000_i1234" type="#_x0000_t75" style="width:97.95pt;height:12.55pt" o:ole="" filled="t">
            <v:fill color2="black"/>
            <v:imagedata r:id="rId450" o:title=""/>
          </v:shape>
          <o:OLEObject Type="Embed" ProgID="Equation.3" ShapeID="_x0000_i1234" DrawAspect="Content" ObjectID="_1417025049" r:id="rId451"/>
        </w:object>
      </w:r>
    </w:p>
    <w:p w:rsidR="00C730B5" w:rsidRDefault="003C410D">
      <w:pPr>
        <w:pStyle w:val="abc-kohdat"/>
        <w:numPr>
          <w:ilvl w:val="0"/>
          <w:numId w:val="136"/>
        </w:numPr>
        <w:tabs>
          <w:tab w:val="left" w:pos="340"/>
        </w:tabs>
      </w:pPr>
      <w:r w:rsidRPr="00D37682">
        <w:rPr>
          <w:position w:val="1"/>
        </w:rPr>
        <w:object w:dxaOrig="720" w:dyaOrig="220">
          <v:shape id="_x0000_i1235" type="#_x0000_t75" style="width:36pt;height:10.9pt" o:ole="" filled="t">
            <v:fill color2="black"/>
            <v:imagedata r:id="rId440" o:title=""/>
          </v:shape>
          <o:OLEObject Type="Embed" ProgID="Equation.3" ShapeID="_x0000_i1235" DrawAspect="Content" ObjectID="_1417025050" r:id="rId452"/>
        </w:object>
      </w:r>
    </w:p>
    <w:p w:rsidR="00C730B5" w:rsidRDefault="003C410D">
      <w:pPr>
        <w:pStyle w:val="abc-kohdat"/>
        <w:numPr>
          <w:ilvl w:val="0"/>
          <w:numId w:val="136"/>
        </w:numPr>
        <w:tabs>
          <w:tab w:val="left" w:pos="340"/>
        </w:tabs>
      </w:pPr>
      <w:r w:rsidRPr="00D37682">
        <w:rPr>
          <w:position w:val="-1"/>
        </w:rPr>
        <w:object w:dxaOrig="1560" w:dyaOrig="260">
          <v:shape id="_x0000_i1236" type="#_x0000_t75" style="width:77.85pt;height:12.55pt" o:ole="" filled="t">
            <v:fill color2="black"/>
            <v:imagedata r:id="rId453" o:title=""/>
          </v:shape>
          <o:OLEObject Type="Embed" ProgID="Equation.3" ShapeID="_x0000_i1236" DrawAspect="Content" ObjectID="_1417025051" r:id="rId454"/>
        </w:object>
      </w:r>
    </w:p>
    <w:p w:rsidR="00C730B5" w:rsidRDefault="00C730B5"/>
    <w:p w:rsidR="00C730B5" w:rsidRDefault="00C730B5">
      <w:pPr>
        <w:pStyle w:val="tehtvt"/>
        <w:ind w:left="360"/>
      </w:pPr>
    </w:p>
    <w:p w:rsidR="00C730B5" w:rsidRDefault="003C410D">
      <w:r>
        <w:t>Merkitse potenssit tuloiksi.</w:t>
      </w:r>
    </w:p>
    <w:p w:rsidR="00C730B5" w:rsidRDefault="003C410D" w:rsidP="003C410D">
      <w:pPr>
        <w:pStyle w:val="abc-kohdat"/>
        <w:numPr>
          <w:ilvl w:val="0"/>
          <w:numId w:val="776"/>
        </w:numPr>
        <w:rPr>
          <w:vertAlign w:val="superscript"/>
        </w:rPr>
      </w:pPr>
      <w:r>
        <w:t>100</w:t>
      </w:r>
      <w:r>
        <w:rPr>
          <w:vertAlign w:val="superscript"/>
        </w:rPr>
        <w:t>1</w:t>
      </w:r>
    </w:p>
    <w:p w:rsidR="00C730B5" w:rsidRDefault="003C410D" w:rsidP="003C410D">
      <w:pPr>
        <w:pStyle w:val="abc-kohdat"/>
        <w:numPr>
          <w:ilvl w:val="0"/>
          <w:numId w:val="776"/>
        </w:numPr>
        <w:rPr>
          <w:vertAlign w:val="superscript"/>
        </w:rPr>
      </w:pPr>
      <w:r>
        <w:t>b</w:t>
      </w:r>
      <w:r>
        <w:rPr>
          <w:vertAlign w:val="superscript"/>
        </w:rPr>
        <w:t>3</w:t>
      </w:r>
    </w:p>
    <w:p w:rsidR="00C730B5" w:rsidRDefault="003C410D" w:rsidP="003C410D">
      <w:pPr>
        <w:pStyle w:val="abc-kohdat"/>
        <w:numPr>
          <w:ilvl w:val="0"/>
          <w:numId w:val="776"/>
        </w:numPr>
      </w:pPr>
      <w:r>
        <w:rPr>
          <w:i/>
          <w:iCs/>
        </w:rPr>
        <w:t>m</w:t>
      </w:r>
      <w:r>
        <w:rPr>
          <w:vertAlign w:val="superscript"/>
        </w:rPr>
        <w:t>4</w:t>
      </w:r>
    </w:p>
    <w:p w:rsidR="00C730B5" w:rsidRDefault="003C410D" w:rsidP="003C410D">
      <w:pPr>
        <w:pStyle w:val="abc-kohdat"/>
        <w:numPr>
          <w:ilvl w:val="0"/>
          <w:numId w:val="776"/>
        </w:numPr>
      </w:pPr>
      <w:r>
        <w:t>5</w:t>
      </w:r>
      <w:r>
        <w:rPr>
          <w:i/>
          <w:iCs/>
          <w:vertAlign w:val="superscript"/>
        </w:rPr>
        <w:t>a</w:t>
      </w:r>
      <w:r>
        <w:t xml:space="preserve">, missä </w:t>
      </w:r>
      <w:r>
        <w:rPr>
          <w:i/>
          <w:iCs/>
        </w:rPr>
        <w:t>a</w:t>
      </w:r>
      <w:r>
        <w:t xml:space="preserve"> = 7</w:t>
      </w:r>
    </w:p>
    <w:p w:rsidR="00C730B5" w:rsidRDefault="00C730B5">
      <w:pPr>
        <w:rPr>
          <w:lang w:val="en-GB"/>
        </w:rPr>
      </w:pPr>
    </w:p>
    <w:p w:rsidR="00C730B5" w:rsidRDefault="00C730B5">
      <w:pPr>
        <w:pStyle w:val="tehtvt"/>
        <w:ind w:left="360"/>
        <w:rPr>
          <w:lang w:val="en-GB"/>
        </w:rPr>
      </w:pPr>
    </w:p>
    <w:p w:rsidR="00C730B5" w:rsidRDefault="003C410D">
      <w:r>
        <w:t>Onko totta?</w:t>
      </w:r>
    </w:p>
    <w:p w:rsidR="00C730B5" w:rsidRDefault="003C410D">
      <w:pPr>
        <w:pStyle w:val="abc-kohdat"/>
        <w:numPr>
          <w:ilvl w:val="0"/>
          <w:numId w:val="137"/>
        </w:numPr>
        <w:tabs>
          <w:tab w:val="left" w:pos="340"/>
        </w:tabs>
      </w:pPr>
      <w:r w:rsidRPr="00D37682">
        <w:rPr>
          <w:position w:val="-4"/>
        </w:rPr>
        <w:object w:dxaOrig="800" w:dyaOrig="320">
          <v:shape id="_x0000_i1237" type="#_x0000_t75" style="width:39.35pt;height:15.9pt" o:ole="" filled="t">
            <v:fill color2="black"/>
            <v:imagedata r:id="rId455" o:title=""/>
          </v:shape>
          <o:OLEObject Type="Embed" ProgID="Equation.3" ShapeID="_x0000_i1237" DrawAspect="Content" ObjectID="_1417025052" r:id="rId456"/>
        </w:object>
      </w:r>
    </w:p>
    <w:p w:rsidR="00C730B5" w:rsidRDefault="003C410D">
      <w:pPr>
        <w:pStyle w:val="abc-kohdat"/>
        <w:numPr>
          <w:ilvl w:val="0"/>
          <w:numId w:val="137"/>
        </w:numPr>
        <w:tabs>
          <w:tab w:val="left" w:pos="340"/>
        </w:tabs>
      </w:pPr>
      <w:r w:rsidRPr="00D37682">
        <w:rPr>
          <w:position w:val="-4"/>
        </w:rPr>
        <w:object w:dxaOrig="600" w:dyaOrig="320">
          <v:shape id="_x0000_i1238" type="#_x0000_t75" style="width:30.15pt;height:15.9pt" o:ole="" filled="t">
            <v:fill color2="black"/>
            <v:imagedata r:id="rId457" o:title=""/>
          </v:shape>
          <o:OLEObject Type="Embed" ProgID="Equation.3" ShapeID="_x0000_i1238" DrawAspect="Content" ObjectID="_1417025053" r:id="rId458"/>
        </w:object>
      </w:r>
    </w:p>
    <w:p w:rsidR="00C730B5" w:rsidRDefault="003C410D">
      <w:pPr>
        <w:pStyle w:val="abc-kohdat"/>
        <w:numPr>
          <w:ilvl w:val="0"/>
          <w:numId w:val="137"/>
        </w:numPr>
        <w:tabs>
          <w:tab w:val="left" w:pos="340"/>
        </w:tabs>
      </w:pPr>
      <w:r w:rsidRPr="00D37682">
        <w:rPr>
          <w:position w:val="-4"/>
        </w:rPr>
        <w:object w:dxaOrig="660" w:dyaOrig="320">
          <v:shape id="_x0000_i1239" type="#_x0000_t75" style="width:32.65pt;height:15.9pt" o:ole="" filled="t">
            <v:fill color2="black"/>
            <v:imagedata r:id="rId459" o:title=""/>
          </v:shape>
          <o:OLEObject Type="Embed" ProgID="Equation.3" ShapeID="_x0000_i1239" DrawAspect="Content" ObjectID="_1417025054" r:id="rId460"/>
        </w:object>
      </w:r>
    </w:p>
    <w:p w:rsidR="00C730B5" w:rsidRDefault="00C730B5"/>
    <w:p w:rsidR="00C730B5" w:rsidRDefault="00C730B5">
      <w:pPr>
        <w:pStyle w:val="tehtvt"/>
        <w:ind w:left="360"/>
      </w:pPr>
    </w:p>
    <w:p w:rsidR="00C730B5" w:rsidRDefault="003C410D">
      <w:r>
        <w:t>Mikä on potenssimerkintöjen kantaluku?</w:t>
      </w:r>
    </w:p>
    <w:p w:rsidR="00C730B5" w:rsidRDefault="003C410D" w:rsidP="003C410D">
      <w:pPr>
        <w:pStyle w:val="abc-kohdat"/>
        <w:numPr>
          <w:ilvl w:val="0"/>
          <w:numId w:val="777"/>
        </w:numPr>
        <w:rPr>
          <w:vertAlign w:val="superscript"/>
          <w:lang w:val="fi-FI"/>
        </w:rPr>
      </w:pPr>
      <w:r>
        <w:rPr>
          <w:lang w:val="fi-FI"/>
        </w:rPr>
        <w:t>(-3)</w:t>
      </w:r>
      <w:r>
        <w:rPr>
          <w:vertAlign w:val="superscript"/>
          <w:lang w:val="fi-FI"/>
        </w:rPr>
        <w:t>2</w:t>
      </w:r>
    </w:p>
    <w:p w:rsidR="00C730B5" w:rsidRDefault="003C410D" w:rsidP="003C410D">
      <w:pPr>
        <w:pStyle w:val="abc-kohdat"/>
        <w:numPr>
          <w:ilvl w:val="0"/>
          <w:numId w:val="777"/>
        </w:numPr>
        <w:rPr>
          <w:vertAlign w:val="superscript"/>
          <w:lang w:val="fi-FI"/>
        </w:rPr>
      </w:pPr>
      <w:r>
        <w:rPr>
          <w:lang w:val="fi-FI"/>
        </w:rPr>
        <w:t>(-2)</w:t>
      </w:r>
      <w:r>
        <w:rPr>
          <w:vertAlign w:val="superscript"/>
          <w:lang w:val="fi-FI"/>
        </w:rPr>
        <w:t>3</w:t>
      </w:r>
    </w:p>
    <w:p w:rsidR="00C730B5" w:rsidRDefault="003C410D" w:rsidP="003C410D">
      <w:pPr>
        <w:pStyle w:val="abc-kohdat"/>
        <w:numPr>
          <w:ilvl w:val="0"/>
          <w:numId w:val="777"/>
        </w:numPr>
        <w:rPr>
          <w:vertAlign w:val="superscript"/>
          <w:lang w:val="fi-FI"/>
        </w:rPr>
      </w:pPr>
      <w:proofErr w:type="gramStart"/>
      <w:r>
        <w:rPr>
          <w:lang w:val="fi-FI"/>
        </w:rPr>
        <w:t>-</w:t>
      </w:r>
      <w:proofErr w:type="gramEnd"/>
      <w:r>
        <w:rPr>
          <w:lang w:val="fi-FI"/>
        </w:rPr>
        <w:t>3</w:t>
      </w:r>
      <w:r>
        <w:rPr>
          <w:vertAlign w:val="superscript"/>
          <w:lang w:val="fi-FI"/>
        </w:rPr>
        <w:t>3</w:t>
      </w:r>
    </w:p>
    <w:p w:rsidR="00C730B5" w:rsidRDefault="003C410D" w:rsidP="003C410D">
      <w:pPr>
        <w:pStyle w:val="abc-kohdat"/>
        <w:numPr>
          <w:ilvl w:val="0"/>
          <w:numId w:val="777"/>
        </w:numPr>
        <w:rPr>
          <w:vertAlign w:val="superscript"/>
          <w:lang w:val="fi-FI"/>
        </w:rPr>
      </w:pPr>
      <w:proofErr w:type="gramStart"/>
      <w:r>
        <w:rPr>
          <w:lang w:val="fi-FI"/>
        </w:rPr>
        <w:t>–1</w:t>
      </w:r>
      <w:r>
        <w:rPr>
          <w:vertAlign w:val="superscript"/>
          <w:lang w:val="fi-FI"/>
        </w:rPr>
        <w:t>6</w:t>
      </w:r>
      <w:proofErr w:type="gramEnd"/>
    </w:p>
    <w:p w:rsidR="00C730B5" w:rsidRDefault="003C410D" w:rsidP="003C410D">
      <w:pPr>
        <w:pStyle w:val="abc-kohdat"/>
        <w:numPr>
          <w:ilvl w:val="0"/>
          <w:numId w:val="777"/>
        </w:numPr>
        <w:rPr>
          <w:vertAlign w:val="superscript"/>
          <w:lang w:val="fi-FI"/>
        </w:rPr>
      </w:pPr>
      <w:r>
        <w:rPr>
          <w:lang w:val="fi-FI"/>
        </w:rPr>
        <w:t>(-1)</w:t>
      </w:r>
      <w:r>
        <w:rPr>
          <w:vertAlign w:val="superscript"/>
          <w:lang w:val="fi-FI"/>
        </w:rPr>
        <w:t>4</w:t>
      </w:r>
    </w:p>
    <w:p w:rsidR="00C730B5" w:rsidRDefault="00C730B5">
      <w:pPr>
        <w:pStyle w:val="Index"/>
        <w:suppressLineNumbers w:val="0"/>
        <w:rPr>
          <w:rFonts w:cs="Times New Roman"/>
        </w:rPr>
      </w:pPr>
    </w:p>
    <w:p w:rsidR="00C730B5" w:rsidRDefault="00C730B5">
      <w:pPr>
        <w:pStyle w:val="tehtvt"/>
        <w:ind w:left="360"/>
      </w:pPr>
    </w:p>
    <w:p w:rsidR="00C730B5" w:rsidRDefault="003C410D">
      <w:r>
        <w:t>Laske.</w:t>
      </w:r>
    </w:p>
    <w:p w:rsidR="00C730B5" w:rsidRDefault="003C410D" w:rsidP="003C410D">
      <w:pPr>
        <w:pStyle w:val="abc-kohdat"/>
        <w:numPr>
          <w:ilvl w:val="0"/>
          <w:numId w:val="778"/>
        </w:numPr>
        <w:rPr>
          <w:vertAlign w:val="superscript"/>
        </w:rPr>
      </w:pPr>
      <w:r>
        <w:t>(-5)</w:t>
      </w:r>
      <w:r>
        <w:rPr>
          <w:vertAlign w:val="superscript"/>
        </w:rPr>
        <w:t>2</w:t>
      </w:r>
    </w:p>
    <w:p w:rsidR="00C730B5" w:rsidRDefault="003C410D" w:rsidP="003C410D">
      <w:pPr>
        <w:pStyle w:val="abc-kohdat"/>
        <w:numPr>
          <w:ilvl w:val="0"/>
          <w:numId w:val="778"/>
        </w:numPr>
        <w:rPr>
          <w:vertAlign w:val="superscript"/>
        </w:rPr>
      </w:pPr>
      <w:r>
        <w:t>-5</w:t>
      </w:r>
      <w:r>
        <w:rPr>
          <w:vertAlign w:val="superscript"/>
        </w:rPr>
        <w:t>2</w:t>
      </w:r>
    </w:p>
    <w:p w:rsidR="00C730B5" w:rsidRDefault="003C410D" w:rsidP="003C410D">
      <w:pPr>
        <w:pStyle w:val="abc-kohdat"/>
        <w:numPr>
          <w:ilvl w:val="0"/>
          <w:numId w:val="778"/>
        </w:numPr>
        <w:rPr>
          <w:vertAlign w:val="superscript"/>
        </w:rPr>
      </w:pPr>
      <w:r>
        <w:t>(-5)</w:t>
      </w:r>
      <w:r>
        <w:rPr>
          <w:vertAlign w:val="superscript"/>
        </w:rPr>
        <w:t>3</w:t>
      </w:r>
    </w:p>
    <w:p w:rsidR="00C730B5" w:rsidRDefault="003C410D" w:rsidP="003C410D">
      <w:pPr>
        <w:pStyle w:val="abc-kohdat"/>
        <w:numPr>
          <w:ilvl w:val="0"/>
          <w:numId w:val="778"/>
        </w:numPr>
        <w:rPr>
          <w:vertAlign w:val="superscript"/>
        </w:rPr>
      </w:pPr>
      <w:r>
        <w:t>–(-5)</w:t>
      </w:r>
      <w:r>
        <w:rPr>
          <w:vertAlign w:val="superscript"/>
        </w:rPr>
        <w:t>3</w:t>
      </w:r>
    </w:p>
    <w:p w:rsidR="00C730B5" w:rsidRDefault="00C730B5"/>
    <w:p w:rsidR="00C730B5" w:rsidRDefault="00C730B5">
      <w:pPr>
        <w:pStyle w:val="tehtvt"/>
        <w:ind w:left="360"/>
      </w:pPr>
    </w:p>
    <w:p w:rsidR="00C730B5" w:rsidRDefault="003C410D">
      <w:r>
        <w:t>Laske potenssien arvot.</w:t>
      </w:r>
    </w:p>
    <w:p w:rsidR="00C730B5" w:rsidRDefault="003C410D" w:rsidP="003C410D">
      <w:pPr>
        <w:pStyle w:val="abc-kohdat"/>
        <w:numPr>
          <w:ilvl w:val="0"/>
          <w:numId w:val="779"/>
        </w:numPr>
        <w:rPr>
          <w:vertAlign w:val="superscript"/>
        </w:rPr>
      </w:pPr>
      <w:r>
        <w:t>(-3)</w:t>
      </w:r>
      <w:r>
        <w:rPr>
          <w:vertAlign w:val="superscript"/>
        </w:rPr>
        <w:t>2</w:t>
      </w:r>
    </w:p>
    <w:p w:rsidR="00C730B5" w:rsidRDefault="003C410D" w:rsidP="003C410D">
      <w:pPr>
        <w:pStyle w:val="abc-kohdat"/>
        <w:numPr>
          <w:ilvl w:val="0"/>
          <w:numId w:val="779"/>
        </w:numPr>
        <w:rPr>
          <w:vertAlign w:val="superscript"/>
        </w:rPr>
      </w:pPr>
      <w:r>
        <w:t>(-2)</w:t>
      </w:r>
      <w:r>
        <w:rPr>
          <w:vertAlign w:val="superscript"/>
        </w:rPr>
        <w:t>3</w:t>
      </w:r>
    </w:p>
    <w:p w:rsidR="00C730B5" w:rsidRDefault="003C410D" w:rsidP="003C410D">
      <w:pPr>
        <w:pStyle w:val="abc-kohdat"/>
        <w:numPr>
          <w:ilvl w:val="0"/>
          <w:numId w:val="779"/>
        </w:numPr>
        <w:rPr>
          <w:vertAlign w:val="superscript"/>
        </w:rPr>
      </w:pPr>
      <w:r>
        <w:t>-3</w:t>
      </w:r>
      <w:r>
        <w:rPr>
          <w:vertAlign w:val="superscript"/>
        </w:rPr>
        <w:t>3</w:t>
      </w:r>
    </w:p>
    <w:p w:rsidR="00C730B5" w:rsidRDefault="003C410D" w:rsidP="003C410D">
      <w:pPr>
        <w:pStyle w:val="abc-kohdat"/>
        <w:numPr>
          <w:ilvl w:val="0"/>
          <w:numId w:val="779"/>
        </w:numPr>
        <w:rPr>
          <w:vertAlign w:val="superscript"/>
        </w:rPr>
      </w:pPr>
      <w:r>
        <w:t>–1</w:t>
      </w:r>
      <w:r>
        <w:rPr>
          <w:vertAlign w:val="superscript"/>
        </w:rPr>
        <w:t>6</w:t>
      </w:r>
    </w:p>
    <w:p w:rsidR="00C730B5" w:rsidRDefault="003C410D" w:rsidP="003C410D">
      <w:pPr>
        <w:pStyle w:val="abc-kohdat"/>
        <w:numPr>
          <w:ilvl w:val="0"/>
          <w:numId w:val="779"/>
        </w:numPr>
        <w:rPr>
          <w:vertAlign w:val="superscript"/>
        </w:rPr>
      </w:pPr>
      <w:r>
        <w:t>(-1)</w:t>
      </w:r>
      <w:r>
        <w:rPr>
          <w:vertAlign w:val="superscript"/>
        </w:rPr>
        <w:t>4</w:t>
      </w:r>
    </w:p>
    <w:p w:rsidR="00C730B5" w:rsidRDefault="00C730B5"/>
    <w:p w:rsidR="00C730B5" w:rsidRDefault="00C730B5">
      <w:pPr>
        <w:pStyle w:val="tehtvt"/>
        <w:ind w:left="360"/>
      </w:pPr>
    </w:p>
    <w:p w:rsidR="00C730B5" w:rsidRDefault="003C410D">
      <w:pPr>
        <w:pStyle w:val="Footer"/>
        <w:tabs>
          <w:tab w:val="clear" w:pos="4153"/>
          <w:tab w:val="clear" w:pos="8306"/>
        </w:tabs>
      </w:pPr>
      <w:r>
        <w:t>Laske.</w:t>
      </w:r>
    </w:p>
    <w:p w:rsidR="00C730B5" w:rsidRDefault="003C410D">
      <w:pPr>
        <w:pStyle w:val="abc-kohdat"/>
        <w:numPr>
          <w:ilvl w:val="0"/>
          <w:numId w:val="3"/>
        </w:numPr>
        <w:tabs>
          <w:tab w:val="left" w:pos="340"/>
        </w:tabs>
      </w:pPr>
      <w:r w:rsidRPr="00D37682">
        <w:rPr>
          <w:position w:val="-7"/>
        </w:rPr>
        <w:object w:dxaOrig="600" w:dyaOrig="380">
          <v:shape id="_x0000_i1240" type="#_x0000_t75" style="width:30.15pt;height:18.4pt" o:ole="" filled="t">
            <v:fill color2="black"/>
            <v:imagedata r:id="rId461" o:title=""/>
          </v:shape>
          <o:OLEObject Type="Embed" ProgID="Equation.3" ShapeID="_x0000_i1240" DrawAspect="Content" ObjectID="_1417025055" r:id="rId462"/>
        </w:object>
      </w:r>
    </w:p>
    <w:p w:rsidR="00C730B5" w:rsidRDefault="003C410D">
      <w:pPr>
        <w:pStyle w:val="abc-kohdat"/>
        <w:numPr>
          <w:ilvl w:val="0"/>
          <w:numId w:val="3"/>
        </w:numPr>
        <w:tabs>
          <w:tab w:val="left" w:pos="340"/>
        </w:tabs>
      </w:pPr>
      <w:r w:rsidRPr="00D37682">
        <w:rPr>
          <w:position w:val="-4"/>
        </w:rPr>
        <w:object w:dxaOrig="460" w:dyaOrig="320">
          <v:shape id="_x0000_i1241" type="#_x0000_t75" style="width:23.45pt;height:15.9pt" o:ole="" filled="t">
            <v:fill color2="black"/>
            <v:imagedata r:id="rId463" o:title=""/>
          </v:shape>
          <o:OLEObject Type="Embed" ProgID="Equation.3" ShapeID="_x0000_i1241" DrawAspect="Content" ObjectID="_1417025056" r:id="rId464"/>
        </w:object>
      </w:r>
    </w:p>
    <w:p w:rsidR="00C730B5" w:rsidRDefault="003C410D">
      <w:pPr>
        <w:pStyle w:val="abc-kohdat"/>
        <w:numPr>
          <w:ilvl w:val="0"/>
          <w:numId w:val="3"/>
        </w:numPr>
        <w:tabs>
          <w:tab w:val="left" w:pos="340"/>
        </w:tabs>
      </w:pPr>
      <w:r w:rsidRPr="00D37682">
        <w:rPr>
          <w:position w:val="-7"/>
        </w:rPr>
        <w:object w:dxaOrig="700" w:dyaOrig="380">
          <v:shape id="_x0000_i1242" type="#_x0000_t75" style="width:35.15pt;height:18.4pt" o:ole="" filled="t">
            <v:fill color2="black"/>
            <v:imagedata r:id="rId465" o:title=""/>
          </v:shape>
          <o:OLEObject Type="Embed" ProgID="Equation.3" ShapeID="_x0000_i1242" DrawAspect="Content" ObjectID="_1417025057" r:id="rId466"/>
        </w:object>
      </w:r>
    </w:p>
    <w:p w:rsidR="00C730B5" w:rsidRDefault="003C410D">
      <w:pPr>
        <w:pStyle w:val="abc-kohdat"/>
        <w:numPr>
          <w:ilvl w:val="0"/>
          <w:numId w:val="3"/>
        </w:numPr>
        <w:tabs>
          <w:tab w:val="left" w:pos="340"/>
        </w:tabs>
      </w:pPr>
      <w:r w:rsidRPr="00D37682">
        <w:rPr>
          <w:position w:val="-7"/>
        </w:rPr>
        <w:object w:dxaOrig="760" w:dyaOrig="380">
          <v:shape id="_x0000_i1243" type="#_x0000_t75" style="width:38.5pt;height:18.4pt" o:ole="" filled="t">
            <v:fill color2="black"/>
            <v:imagedata r:id="rId467" o:title=""/>
          </v:shape>
          <o:OLEObject Type="Embed" ProgID="Equation.3" ShapeID="_x0000_i1243" DrawAspect="Content" ObjectID="_1417025058" r:id="rId468"/>
        </w:object>
      </w:r>
    </w:p>
    <w:p w:rsidR="00C730B5" w:rsidRDefault="00C730B5"/>
    <w:p w:rsidR="00C730B5" w:rsidRDefault="00C730B5">
      <w:pPr>
        <w:pStyle w:val="tehtvt"/>
        <w:ind w:left="360"/>
      </w:pPr>
    </w:p>
    <w:p w:rsidR="00C730B5" w:rsidRDefault="003C410D">
      <w:r>
        <w:t>Kirjoita potenssimuodossa.</w:t>
      </w:r>
    </w:p>
    <w:p w:rsidR="00C730B5" w:rsidRDefault="003C410D">
      <w:pPr>
        <w:pStyle w:val="abc-kohdat"/>
        <w:numPr>
          <w:ilvl w:val="0"/>
          <w:numId w:val="18"/>
        </w:numPr>
        <w:tabs>
          <w:tab w:val="left" w:pos="340"/>
        </w:tabs>
      </w:pPr>
      <w:r w:rsidRPr="00D37682">
        <w:rPr>
          <w:position w:val="-4"/>
        </w:rPr>
        <w:object w:dxaOrig="1579" w:dyaOrig="320">
          <v:shape id="_x0000_i1244" type="#_x0000_t75" style="width:78.7pt;height:15.9pt" o:ole="" filled="t">
            <v:fill color2="black"/>
            <v:imagedata r:id="rId469" o:title=""/>
          </v:shape>
          <o:OLEObject Type="Embed" ProgID="Equation.3" ShapeID="_x0000_i1244" DrawAspect="Content" ObjectID="_1417025059" r:id="rId470"/>
        </w:object>
      </w:r>
    </w:p>
    <w:p w:rsidR="00C730B5" w:rsidRDefault="003C410D">
      <w:pPr>
        <w:pStyle w:val="abc-kohdat"/>
        <w:numPr>
          <w:ilvl w:val="0"/>
          <w:numId w:val="18"/>
        </w:numPr>
        <w:tabs>
          <w:tab w:val="left" w:pos="340"/>
        </w:tabs>
      </w:pPr>
      <w:r w:rsidRPr="00D37682">
        <w:rPr>
          <w:position w:val="-19"/>
        </w:rPr>
        <w:object w:dxaOrig="1100" w:dyaOrig="620">
          <v:shape id="_x0000_i1245" type="#_x0000_t75" style="width:54.4pt;height:31pt" o:ole="" filled="t">
            <v:fill color2="black"/>
            <v:imagedata r:id="rId471" o:title=""/>
          </v:shape>
          <o:OLEObject Type="Embed" ProgID="Equation.3" ShapeID="_x0000_i1245" DrawAspect="Content" ObjectID="_1417025060" r:id="rId472"/>
        </w:object>
      </w:r>
    </w:p>
    <w:p w:rsidR="00C730B5" w:rsidRDefault="003C410D">
      <w:pPr>
        <w:pStyle w:val="abc-kohdat"/>
        <w:numPr>
          <w:ilvl w:val="0"/>
          <w:numId w:val="18"/>
        </w:numPr>
        <w:tabs>
          <w:tab w:val="left" w:pos="340"/>
        </w:tabs>
      </w:pPr>
      <w:r w:rsidRPr="00D37682">
        <w:rPr>
          <w:position w:val="-19"/>
        </w:rPr>
        <w:object w:dxaOrig="1500" w:dyaOrig="620">
          <v:shape id="_x0000_i1246" type="#_x0000_t75" style="width:75.35pt;height:31pt" o:ole="" filled="t">
            <v:fill color2="black"/>
            <v:imagedata r:id="rId473" o:title=""/>
          </v:shape>
          <o:OLEObject Type="Embed" ProgID="Equation.3" ShapeID="_x0000_i1246" DrawAspect="Content" ObjectID="_1417025061" r:id="rId474"/>
        </w:object>
      </w:r>
    </w:p>
    <w:p w:rsidR="00C730B5" w:rsidRDefault="003C410D">
      <w:pPr>
        <w:pStyle w:val="abc-kohdat"/>
        <w:numPr>
          <w:ilvl w:val="0"/>
          <w:numId w:val="18"/>
        </w:numPr>
        <w:tabs>
          <w:tab w:val="left" w:pos="340"/>
        </w:tabs>
      </w:pPr>
      <w:r w:rsidRPr="00D37682">
        <w:rPr>
          <w:position w:val="-19"/>
        </w:rPr>
        <w:object w:dxaOrig="700" w:dyaOrig="620">
          <v:shape id="_x0000_i1247" type="#_x0000_t75" style="width:35.15pt;height:31pt" o:ole="" filled="t">
            <v:fill color2="black"/>
            <v:imagedata r:id="rId475" o:title=""/>
          </v:shape>
          <o:OLEObject Type="Embed" ProgID="Equation.3" ShapeID="_x0000_i1247" DrawAspect="Content" ObjectID="_1417025062" r:id="rId476"/>
        </w:object>
      </w:r>
    </w:p>
    <w:p w:rsidR="00C730B5" w:rsidRDefault="003C410D">
      <w:pPr>
        <w:pStyle w:val="abc-kohdat"/>
        <w:numPr>
          <w:ilvl w:val="0"/>
          <w:numId w:val="18"/>
        </w:numPr>
        <w:tabs>
          <w:tab w:val="left" w:pos="340"/>
        </w:tabs>
      </w:pPr>
      <w:r w:rsidRPr="00D37682">
        <w:rPr>
          <w:position w:val="-4"/>
        </w:rPr>
        <w:object w:dxaOrig="2840" w:dyaOrig="320">
          <v:shape id="_x0000_i1248" type="#_x0000_t75" style="width:141.5pt;height:15.9pt" o:ole="" filled="t">
            <v:fill color2="black"/>
            <v:imagedata r:id="rId477" o:title=""/>
          </v:shape>
          <o:OLEObject Type="Embed" ProgID="Equation.3" ShapeID="_x0000_i1248" DrawAspect="Content" ObjectID="_1417025063" r:id="rId478"/>
        </w:object>
      </w:r>
    </w:p>
    <w:p w:rsidR="00C730B5" w:rsidRDefault="00C730B5"/>
    <w:p w:rsidR="00C730B5" w:rsidRDefault="003C410D">
      <w:pPr>
        <w:pStyle w:val="tehtvt"/>
        <w:ind w:left="360"/>
      </w:pPr>
      <w:r>
        <w:rPr>
          <w:color w:val="008080"/>
        </w:rPr>
        <w:t>Laskintehtävä</w:t>
      </w:r>
    </w:p>
    <w:p w:rsidR="00C730B5" w:rsidRDefault="003C410D">
      <w:r>
        <w:t>Laske potenssit laskimella.</w:t>
      </w:r>
    </w:p>
    <w:p w:rsidR="00C730B5" w:rsidRDefault="003C410D" w:rsidP="003C410D">
      <w:pPr>
        <w:pStyle w:val="abc-kohdat"/>
        <w:numPr>
          <w:ilvl w:val="0"/>
          <w:numId w:val="772"/>
        </w:numPr>
        <w:rPr>
          <w:vertAlign w:val="superscript"/>
          <w:lang w:val="fi-FI"/>
        </w:rPr>
      </w:pPr>
      <w:r>
        <w:rPr>
          <w:lang w:val="fi-FI"/>
        </w:rPr>
        <w:t>6</w:t>
      </w:r>
      <w:r>
        <w:rPr>
          <w:vertAlign w:val="superscript"/>
          <w:lang w:val="fi-FI"/>
        </w:rPr>
        <w:t>3</w:t>
      </w:r>
    </w:p>
    <w:p w:rsidR="00C730B5" w:rsidRDefault="003C410D" w:rsidP="003C410D">
      <w:pPr>
        <w:pStyle w:val="abc-kohdat"/>
        <w:numPr>
          <w:ilvl w:val="0"/>
          <w:numId w:val="772"/>
        </w:numPr>
        <w:rPr>
          <w:vertAlign w:val="superscript"/>
          <w:lang w:val="fi-FI"/>
        </w:rPr>
      </w:pPr>
      <w:r>
        <w:rPr>
          <w:lang w:val="fi-FI"/>
        </w:rPr>
        <w:t>3</w:t>
      </w:r>
      <w:r>
        <w:rPr>
          <w:vertAlign w:val="superscript"/>
          <w:lang w:val="fi-FI"/>
        </w:rPr>
        <w:t>5</w:t>
      </w:r>
    </w:p>
    <w:p w:rsidR="00C730B5" w:rsidRDefault="003C410D" w:rsidP="003C410D">
      <w:pPr>
        <w:pStyle w:val="abc-kohdat"/>
        <w:numPr>
          <w:ilvl w:val="0"/>
          <w:numId w:val="772"/>
        </w:numPr>
        <w:rPr>
          <w:vertAlign w:val="superscript"/>
          <w:lang w:val="fi-FI"/>
        </w:rPr>
      </w:pPr>
      <w:r>
        <w:rPr>
          <w:lang w:val="fi-FI"/>
        </w:rPr>
        <w:t>30</w:t>
      </w:r>
      <w:r>
        <w:rPr>
          <w:vertAlign w:val="superscript"/>
          <w:lang w:val="fi-FI"/>
        </w:rPr>
        <w:t>4</w:t>
      </w:r>
    </w:p>
    <w:p w:rsidR="00C730B5" w:rsidRDefault="003C410D" w:rsidP="003C410D">
      <w:pPr>
        <w:pStyle w:val="abc-kohdat"/>
        <w:numPr>
          <w:ilvl w:val="0"/>
          <w:numId w:val="772"/>
        </w:numPr>
        <w:rPr>
          <w:vertAlign w:val="superscript"/>
          <w:lang w:val="fi-FI"/>
        </w:rPr>
      </w:pPr>
      <w:r>
        <w:rPr>
          <w:lang w:val="fi-FI"/>
        </w:rPr>
        <w:t>25</w:t>
      </w:r>
      <w:r>
        <w:rPr>
          <w:vertAlign w:val="superscript"/>
          <w:lang w:val="fi-FI"/>
        </w:rPr>
        <w:t>2</w:t>
      </w:r>
    </w:p>
    <w:p w:rsidR="00C730B5" w:rsidRDefault="003C410D" w:rsidP="003C410D">
      <w:pPr>
        <w:pStyle w:val="abc-kohdat"/>
        <w:numPr>
          <w:ilvl w:val="0"/>
          <w:numId w:val="772"/>
        </w:numPr>
        <w:rPr>
          <w:vertAlign w:val="superscript"/>
          <w:lang w:val="fi-FI"/>
        </w:rPr>
      </w:pPr>
      <w:r>
        <w:rPr>
          <w:lang w:val="fi-FI"/>
        </w:rPr>
        <w:t>15</w:t>
      </w:r>
      <w:r>
        <w:rPr>
          <w:vertAlign w:val="superscript"/>
          <w:lang w:val="fi-FI"/>
        </w:rPr>
        <w:t>3</w:t>
      </w:r>
    </w:p>
    <w:p w:rsidR="00C730B5" w:rsidRDefault="003C410D" w:rsidP="003C410D">
      <w:pPr>
        <w:pStyle w:val="abc-kohdat"/>
        <w:numPr>
          <w:ilvl w:val="0"/>
          <w:numId w:val="772"/>
        </w:numPr>
        <w:rPr>
          <w:vertAlign w:val="superscript"/>
          <w:lang w:val="fi-FI"/>
        </w:rPr>
      </w:pPr>
      <w:r>
        <w:rPr>
          <w:lang w:val="fi-FI"/>
        </w:rPr>
        <w:t>476</w:t>
      </w:r>
      <w:r>
        <w:rPr>
          <w:vertAlign w:val="superscript"/>
          <w:lang w:val="fi-FI"/>
        </w:rPr>
        <w:t>1</w:t>
      </w:r>
    </w:p>
    <w:p w:rsidR="00C730B5" w:rsidRDefault="003C410D" w:rsidP="003C410D">
      <w:pPr>
        <w:pStyle w:val="abc-kohdat"/>
        <w:numPr>
          <w:ilvl w:val="0"/>
          <w:numId w:val="772"/>
        </w:numPr>
        <w:rPr>
          <w:vertAlign w:val="superscript"/>
          <w:lang w:val="fi-FI"/>
        </w:rPr>
      </w:pPr>
      <w:r>
        <w:rPr>
          <w:lang w:val="fi-FI"/>
        </w:rPr>
        <w:t>100</w:t>
      </w:r>
      <w:r>
        <w:rPr>
          <w:vertAlign w:val="superscript"/>
          <w:lang w:val="fi-FI"/>
        </w:rPr>
        <w:t>4</w:t>
      </w:r>
    </w:p>
    <w:p w:rsidR="00C730B5" w:rsidRDefault="00C730B5"/>
    <w:p w:rsidR="00C730B5" w:rsidRDefault="00C730B5"/>
    <w:p w:rsidR="00C730B5" w:rsidRDefault="003C410D">
      <w:r>
        <w:object w:dxaOrig="6631" w:dyaOrig="330">
          <v:shape id="_x0000_i1249" type="#_x0000_t75" style="width:331.55pt;height:16.75pt" o:ole="">
            <v:imagedata r:id="rId479" o:title=""/>
          </v:shape>
          <o:OLEObject Type="Embed" ProgID="PBrush" ShapeID="_x0000_i1249" DrawAspect="Content" ObjectID="_1417025064" r:id="rId480"/>
        </w:object>
      </w:r>
    </w:p>
    <w:p w:rsidR="00C730B5" w:rsidRDefault="00C730B5">
      <w:pPr>
        <w:rPr>
          <w:b/>
        </w:rPr>
      </w:pPr>
    </w:p>
    <w:p w:rsidR="00C730B5" w:rsidRDefault="00C730B5">
      <w:pPr>
        <w:pStyle w:val="tehtvt"/>
        <w:ind w:left="360"/>
      </w:pPr>
    </w:p>
    <w:p w:rsidR="00C730B5" w:rsidRDefault="003C410D">
      <w:r>
        <w:t>Merkitse potenssiksi ja laske luvun -5</w:t>
      </w:r>
    </w:p>
    <w:p w:rsidR="00C730B5" w:rsidRDefault="003C410D" w:rsidP="003C410D">
      <w:pPr>
        <w:pStyle w:val="abc-kohdat"/>
        <w:numPr>
          <w:ilvl w:val="0"/>
          <w:numId w:val="548"/>
        </w:numPr>
        <w:rPr>
          <w:lang w:val="fi-FI"/>
        </w:rPr>
      </w:pPr>
      <w:r>
        <w:rPr>
          <w:lang w:val="fi-FI"/>
        </w:rPr>
        <w:t>neliö</w:t>
      </w:r>
    </w:p>
    <w:p w:rsidR="00C730B5" w:rsidRDefault="003C410D" w:rsidP="003C410D">
      <w:pPr>
        <w:pStyle w:val="abc-kohdat"/>
        <w:numPr>
          <w:ilvl w:val="0"/>
          <w:numId w:val="548"/>
        </w:numPr>
        <w:rPr>
          <w:lang w:val="fi-FI"/>
        </w:rPr>
      </w:pPr>
      <w:r>
        <w:rPr>
          <w:lang w:val="fi-FI"/>
        </w:rPr>
        <w:t>kuutio.</w:t>
      </w:r>
    </w:p>
    <w:p w:rsidR="00C730B5" w:rsidRDefault="00C730B5"/>
    <w:p w:rsidR="00C730B5" w:rsidRDefault="00C730B5">
      <w:pPr>
        <w:pStyle w:val="tehtvt"/>
        <w:ind w:left="360"/>
      </w:pPr>
    </w:p>
    <w:p w:rsidR="00C730B5" w:rsidRDefault="003C410D">
      <w:r>
        <w:t>Mikä on potenssimerkintöjen kantaluku?</w:t>
      </w:r>
    </w:p>
    <w:p w:rsidR="00C730B5" w:rsidRDefault="003C410D">
      <w:pPr>
        <w:pStyle w:val="abc-kohdat"/>
        <w:numPr>
          <w:ilvl w:val="0"/>
          <w:numId w:val="92"/>
        </w:numPr>
        <w:tabs>
          <w:tab w:val="left" w:pos="340"/>
        </w:tabs>
      </w:pPr>
      <w:r w:rsidRPr="00D37682">
        <w:rPr>
          <w:position w:val="-28"/>
        </w:rPr>
        <w:object w:dxaOrig="540" w:dyaOrig="740">
          <v:shape id="_x0000_i1250" type="#_x0000_t75" style="width:26.8pt;height:36.85pt" o:ole="" filled="t">
            <v:fill color2="black"/>
            <v:imagedata r:id="rId481" o:title=""/>
          </v:shape>
          <o:OLEObject Type="Embed" ProgID="Equation.3" ShapeID="_x0000_i1250" DrawAspect="Content" ObjectID="_1417025065" r:id="rId482"/>
        </w:object>
      </w:r>
    </w:p>
    <w:p w:rsidR="00C730B5" w:rsidRDefault="003C410D">
      <w:pPr>
        <w:pStyle w:val="abc-kohdat"/>
        <w:numPr>
          <w:ilvl w:val="0"/>
          <w:numId w:val="92"/>
        </w:numPr>
        <w:tabs>
          <w:tab w:val="left" w:pos="340"/>
        </w:tabs>
      </w:pPr>
      <w:r w:rsidRPr="00D37682">
        <w:rPr>
          <w:position w:val="-24"/>
        </w:rPr>
        <w:object w:dxaOrig="340" w:dyaOrig="660">
          <v:shape id="_x0000_i1251" type="#_x0000_t75" style="width:17.6pt;height:32.65pt" o:ole="" filled="t">
            <v:fill color2="black"/>
            <v:imagedata r:id="rId483" o:title=""/>
          </v:shape>
          <o:OLEObject Type="Embed" ProgID="Equation.3" ShapeID="_x0000_i1251" DrawAspect="Content" ObjectID="_1417025066" r:id="rId484"/>
        </w:object>
      </w:r>
    </w:p>
    <w:p w:rsidR="00C730B5" w:rsidRDefault="003C410D">
      <w:pPr>
        <w:pStyle w:val="abc-kohdat"/>
        <w:numPr>
          <w:ilvl w:val="0"/>
          <w:numId w:val="92"/>
        </w:numPr>
        <w:tabs>
          <w:tab w:val="left" w:pos="340"/>
        </w:tabs>
      </w:pPr>
      <w:r w:rsidRPr="00D37682">
        <w:rPr>
          <w:position w:val="-25"/>
        </w:rPr>
        <w:object w:dxaOrig="720" w:dyaOrig="740">
          <v:shape id="_x0000_i1252" type="#_x0000_t75" style="width:36pt;height:36.85pt" o:ole="" filled="t">
            <v:fill color2="black"/>
            <v:imagedata r:id="rId485" o:title=""/>
          </v:shape>
          <o:OLEObject Type="Embed" ProgID="Equation.3" ShapeID="_x0000_i1252" DrawAspect="Content" ObjectID="_1417025067" r:id="rId486"/>
        </w:object>
      </w:r>
    </w:p>
    <w:p w:rsidR="00C730B5" w:rsidRDefault="003C410D">
      <w:pPr>
        <w:pStyle w:val="abc-kohdat"/>
        <w:numPr>
          <w:ilvl w:val="0"/>
          <w:numId w:val="92"/>
        </w:numPr>
        <w:tabs>
          <w:tab w:val="left" w:pos="340"/>
        </w:tabs>
      </w:pPr>
      <w:r w:rsidRPr="00D37682">
        <w:rPr>
          <w:position w:val="-25"/>
        </w:rPr>
        <w:object w:dxaOrig="1060" w:dyaOrig="740">
          <v:shape id="_x0000_i1253" type="#_x0000_t75" style="width:53.6pt;height:36.85pt" o:ole="" filled="t">
            <v:fill color2="black"/>
            <v:imagedata r:id="rId487" o:title=""/>
          </v:shape>
          <o:OLEObject Type="Embed" ProgID="Equation.3" ShapeID="_x0000_i1253" DrawAspect="Content" ObjectID="_1417025068" r:id="rId488"/>
        </w:object>
      </w:r>
    </w:p>
    <w:p w:rsidR="00C730B5" w:rsidRDefault="003C410D">
      <w:pPr>
        <w:pStyle w:val="abc-kohdat"/>
        <w:numPr>
          <w:ilvl w:val="0"/>
          <w:numId w:val="92"/>
        </w:numPr>
        <w:tabs>
          <w:tab w:val="left" w:pos="340"/>
        </w:tabs>
      </w:pPr>
      <w:r w:rsidRPr="00D37682">
        <w:rPr>
          <w:position w:val="-7"/>
        </w:rPr>
        <w:object w:dxaOrig="780" w:dyaOrig="380">
          <v:shape id="_x0000_i1254" type="#_x0000_t75" style="width:39.35pt;height:18.4pt" o:ole="" filled="t">
            <v:fill color2="black"/>
            <v:imagedata r:id="rId489" o:title=""/>
          </v:shape>
          <o:OLEObject Type="Embed" ProgID="Equation.3" ShapeID="_x0000_i1254" DrawAspect="Content" ObjectID="_1417025069" r:id="rId490"/>
        </w:object>
      </w:r>
    </w:p>
    <w:p w:rsidR="00C730B5" w:rsidRDefault="003C410D">
      <w:pPr>
        <w:pStyle w:val="abc-kohdat"/>
        <w:numPr>
          <w:ilvl w:val="0"/>
          <w:numId w:val="92"/>
        </w:numPr>
        <w:tabs>
          <w:tab w:val="left" w:pos="340"/>
        </w:tabs>
      </w:pPr>
      <w:r w:rsidRPr="00D37682">
        <w:rPr>
          <w:position w:val="-21"/>
        </w:rPr>
        <w:object w:dxaOrig="660" w:dyaOrig="660">
          <v:shape id="_x0000_i1255" type="#_x0000_t75" style="width:32.65pt;height:32.65pt" o:ole="" filled="t">
            <v:fill color2="black"/>
            <v:imagedata r:id="rId491" o:title=""/>
          </v:shape>
          <o:OLEObject Type="Embed" ProgID="Equation.3" ShapeID="_x0000_i1255" DrawAspect="Content" ObjectID="_1417025070" r:id="rId492"/>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38"/>
        </w:numPr>
        <w:tabs>
          <w:tab w:val="left" w:pos="340"/>
        </w:tabs>
        <w:rPr>
          <w:lang w:val="fi-FI"/>
        </w:rPr>
      </w:pPr>
      <w:r w:rsidRPr="00D37682">
        <w:rPr>
          <w:position w:val="-6"/>
        </w:rPr>
        <w:object w:dxaOrig="980" w:dyaOrig="320">
          <v:shape id="_x0000_i1256" type="#_x0000_t75" style="width:48.55pt;height:15.9pt" o:ole="" filled="t">
            <v:fill color2="black"/>
            <v:imagedata r:id="rId493" o:title=""/>
          </v:shape>
          <o:OLEObject Type="Embed" ProgID="Equation.3" ShapeID="_x0000_i1256" DrawAspect="Content" ObjectID="_1417025071" r:id="rId494"/>
        </w:object>
      </w:r>
    </w:p>
    <w:p w:rsidR="00C730B5" w:rsidRDefault="003C410D">
      <w:pPr>
        <w:pStyle w:val="abc-kohdat"/>
        <w:numPr>
          <w:ilvl w:val="0"/>
          <w:numId w:val="138"/>
        </w:numPr>
        <w:tabs>
          <w:tab w:val="left" w:pos="340"/>
        </w:tabs>
        <w:rPr>
          <w:lang w:val="fi-FI"/>
        </w:rPr>
      </w:pPr>
      <w:r w:rsidRPr="00D37682">
        <w:rPr>
          <w:position w:val="-6"/>
        </w:rPr>
        <w:object w:dxaOrig="980" w:dyaOrig="320">
          <v:shape id="_x0000_i1257" type="#_x0000_t75" style="width:48.55pt;height:15.9pt" o:ole="" filled="t">
            <v:fill color2="black"/>
            <v:imagedata r:id="rId495" o:title=""/>
          </v:shape>
          <o:OLEObject Type="Embed" ProgID="Equation.3" ShapeID="_x0000_i1257" DrawAspect="Content" ObjectID="_1417025072" r:id="rId496"/>
        </w:object>
      </w:r>
    </w:p>
    <w:p w:rsidR="00C730B5" w:rsidRDefault="003C410D">
      <w:pPr>
        <w:pStyle w:val="abc-kohdat"/>
        <w:numPr>
          <w:ilvl w:val="0"/>
          <w:numId w:val="138"/>
        </w:numPr>
        <w:tabs>
          <w:tab w:val="left" w:pos="340"/>
        </w:tabs>
        <w:rPr>
          <w:lang w:val="fi-FI"/>
        </w:rPr>
      </w:pPr>
      <w:r w:rsidRPr="00D37682">
        <w:rPr>
          <w:position w:val="-6"/>
        </w:rPr>
        <w:object w:dxaOrig="960" w:dyaOrig="320">
          <v:shape id="_x0000_i1258" type="#_x0000_t75" style="width:47.7pt;height:15.9pt" o:ole="" filled="t">
            <v:fill color2="black"/>
            <v:imagedata r:id="rId497" o:title=""/>
          </v:shape>
          <o:OLEObject Type="Embed" ProgID="Equation.3" ShapeID="_x0000_i1258" DrawAspect="Content" ObjectID="_1417025073" r:id="rId498"/>
        </w:object>
      </w:r>
    </w:p>
    <w:p w:rsidR="00C730B5" w:rsidRDefault="003C410D">
      <w:pPr>
        <w:pStyle w:val="abc-kohdat"/>
        <w:numPr>
          <w:ilvl w:val="0"/>
          <w:numId w:val="138"/>
        </w:numPr>
        <w:tabs>
          <w:tab w:val="left" w:pos="340"/>
        </w:tabs>
        <w:rPr>
          <w:lang w:val="fi-FI"/>
        </w:rPr>
      </w:pPr>
      <w:r w:rsidRPr="00D37682">
        <w:rPr>
          <w:position w:val="-6"/>
        </w:rPr>
        <w:object w:dxaOrig="960" w:dyaOrig="320">
          <v:shape id="_x0000_i1259" type="#_x0000_t75" style="width:47.7pt;height:15.9pt" o:ole="" filled="t">
            <v:fill color2="black"/>
            <v:imagedata r:id="rId499" o:title=""/>
          </v:shape>
          <o:OLEObject Type="Embed" ProgID="Equation.3" ShapeID="_x0000_i1259" DrawAspect="Content" ObjectID="_1417025074" r:id="rId500"/>
        </w:object>
      </w:r>
    </w:p>
    <w:p w:rsidR="00C730B5" w:rsidRDefault="003C410D">
      <w:r>
        <w:t xml:space="preserve">Mitä havaitset? Miten voit laskea </w:t>
      </w:r>
      <w:r w:rsidRPr="00D37682">
        <w:rPr>
          <w:position w:val="-6"/>
        </w:rPr>
        <w:object w:dxaOrig="1320" w:dyaOrig="320">
          <v:shape id="_x0000_i1260" type="#_x0000_t75" style="width:66.15pt;height:15.9pt" o:ole="" filled="t">
            <v:fill color2="black"/>
            <v:imagedata r:id="rId501" o:title=""/>
          </v:shape>
          <o:OLEObject Type="Embed" ProgID="Equation.3" ShapeID="_x0000_i1260" DrawAspect="Content" ObjectID="_1417025075" r:id="rId502"/>
        </w:object>
      </w:r>
      <w:r>
        <w:t>ilman laskinta?</w:t>
      </w:r>
    </w:p>
    <w:p w:rsidR="00C730B5" w:rsidRDefault="00C730B5"/>
    <w:p w:rsidR="00C730B5" w:rsidRDefault="00C730B5">
      <w:pPr>
        <w:pStyle w:val="tehtvt"/>
        <w:ind w:left="360"/>
      </w:pPr>
    </w:p>
    <w:p w:rsidR="00C730B5" w:rsidRDefault="003C410D">
      <w:r>
        <w:t>Mitkä kaksi luonnollista lukua on kyseessä?</w:t>
      </w:r>
    </w:p>
    <w:p w:rsidR="00C730B5" w:rsidRDefault="003C410D">
      <w:r>
        <w:t>1. vihje: Luvut ovat pienempiä kuin 10.</w:t>
      </w:r>
    </w:p>
    <w:p w:rsidR="00C730B5" w:rsidRDefault="003C410D">
      <w:r>
        <w:t>2. vihje: Lukujen erotus on 1.</w:t>
      </w:r>
    </w:p>
    <w:p w:rsidR="00C730B5" w:rsidRDefault="003C410D">
      <w:r>
        <w:t>3. vihje: Suurempi luku voidaan kirjoittaa muodossa joku luku potenssiin 2.</w:t>
      </w:r>
    </w:p>
    <w:p w:rsidR="00C730B5" w:rsidRDefault="003C410D">
      <w:r>
        <w:t>4. vihje: Pienempi luku voidaan kirjoittaa muodossa joku luku potenssiin 3.</w:t>
      </w:r>
    </w:p>
    <w:p w:rsidR="00C730B5" w:rsidRDefault="00C730B5"/>
    <w:p w:rsidR="00C730B5" w:rsidRDefault="00C730B5">
      <w:pPr>
        <w:pStyle w:val="tehtvt"/>
        <w:ind w:left="360"/>
      </w:pPr>
    </w:p>
    <w:p w:rsidR="00C730B5" w:rsidRDefault="003C410D">
      <w:r>
        <w:t>Järjestä pienimmästä suurimpaan.</w:t>
      </w:r>
    </w:p>
    <w:p w:rsidR="00C730B5" w:rsidRDefault="003C410D" w:rsidP="003C410D">
      <w:pPr>
        <w:pStyle w:val="abc-kohdat"/>
        <w:numPr>
          <w:ilvl w:val="0"/>
          <w:numId w:val="627"/>
        </w:numPr>
        <w:rPr>
          <w:lang w:val="fi-FI"/>
        </w:rPr>
      </w:pPr>
      <w:r w:rsidRPr="00D37682">
        <w:rPr>
          <w:position w:val="-10"/>
        </w:rPr>
        <w:object w:dxaOrig="1880" w:dyaOrig="360">
          <v:shape id="_x0000_i1261" type="#_x0000_t75" style="width:93.75pt;height:18.4pt" o:ole="" filled="t">
            <v:fill color2="black"/>
            <v:imagedata r:id="rId503" o:title=""/>
          </v:shape>
          <o:OLEObject Type="Embed" ProgID="Equation.3" ShapeID="_x0000_i1261" DrawAspect="Content" ObjectID="_1417025076" r:id="rId504"/>
        </w:object>
      </w:r>
    </w:p>
    <w:p w:rsidR="00C730B5" w:rsidRDefault="003C410D" w:rsidP="003C410D">
      <w:pPr>
        <w:pStyle w:val="abc-kohdat"/>
        <w:numPr>
          <w:ilvl w:val="0"/>
          <w:numId w:val="627"/>
        </w:numPr>
        <w:rPr>
          <w:lang w:val="fi-FI"/>
        </w:rPr>
      </w:pPr>
      <w:r w:rsidRPr="00D37682">
        <w:rPr>
          <w:position w:val="-10"/>
        </w:rPr>
        <w:object w:dxaOrig="1840" w:dyaOrig="360">
          <v:shape id="_x0000_i1262" type="#_x0000_t75" style="width:92.1pt;height:18.4pt" o:ole="" filled="t">
            <v:fill color2="black"/>
            <v:imagedata r:id="rId505" o:title=""/>
          </v:shape>
          <o:OLEObject Type="Embed" ProgID="Equation.3" ShapeID="_x0000_i1262" DrawAspect="Content" ObjectID="_1417025077" r:id="rId506"/>
        </w:object>
      </w:r>
    </w:p>
    <w:p w:rsidR="00C730B5" w:rsidRDefault="00C730B5"/>
    <w:p w:rsidR="00C730B5" w:rsidRDefault="00C730B5"/>
    <w:p w:rsidR="00C730B5" w:rsidRDefault="003C410D">
      <w:r>
        <w:object w:dxaOrig="6524" w:dyaOrig="360">
          <v:shape id="_x0000_i1263" type="#_x0000_t75" style="width:326.5pt;height:18.4pt" o:ole="">
            <v:imagedata r:id="rId507" o:title=""/>
          </v:shape>
          <o:OLEObject Type="Embed" ProgID="PBrush" ShapeID="_x0000_i1263" DrawAspect="Content" ObjectID="_1417025078" r:id="rId508"/>
        </w:object>
      </w:r>
    </w:p>
    <w:p w:rsidR="00C730B5" w:rsidRDefault="00C730B5"/>
    <w:p w:rsidR="00C730B5" w:rsidRDefault="00C730B5">
      <w:pPr>
        <w:pStyle w:val="tehtvt"/>
        <w:ind w:left="360"/>
      </w:pPr>
    </w:p>
    <w:p w:rsidR="00C730B5" w:rsidRDefault="003C410D">
      <w:r>
        <w:t xml:space="preserve">Päättele, mikä luku sopii </w:t>
      </w:r>
      <w:r>
        <w:rPr>
          <w:i/>
          <w:iCs/>
        </w:rPr>
        <w:t>x</w:t>
      </w:r>
      <w:r>
        <w:t>:n paikalle.</w:t>
      </w:r>
    </w:p>
    <w:p w:rsidR="00C730B5" w:rsidRDefault="003C410D">
      <w:pPr>
        <w:pStyle w:val="abc-kohdat"/>
        <w:numPr>
          <w:ilvl w:val="0"/>
          <w:numId w:val="477"/>
        </w:numPr>
        <w:rPr>
          <w:lang w:val="fi-FI"/>
        </w:rPr>
      </w:pPr>
      <w:r>
        <w:rPr>
          <w:lang w:val="fi-FI"/>
        </w:rPr>
        <w:t>7</w:t>
      </w:r>
      <w:r>
        <w:rPr>
          <w:i/>
          <w:iCs/>
          <w:vertAlign w:val="superscript"/>
          <w:lang w:val="fi-FI"/>
        </w:rPr>
        <w:t>x</w:t>
      </w:r>
      <w:r>
        <w:rPr>
          <w:lang w:val="fi-FI"/>
        </w:rPr>
        <w:t xml:space="preserve"> = 49</w:t>
      </w:r>
    </w:p>
    <w:p w:rsidR="00C730B5" w:rsidRDefault="003C410D">
      <w:pPr>
        <w:pStyle w:val="abc-kohdat"/>
        <w:numPr>
          <w:ilvl w:val="0"/>
          <w:numId w:val="477"/>
        </w:numPr>
        <w:rPr>
          <w:lang w:val="fi-FI"/>
        </w:rPr>
      </w:pPr>
      <w:r>
        <w:rPr>
          <w:lang w:val="fi-FI"/>
        </w:rPr>
        <w:t>10</w:t>
      </w:r>
      <w:r>
        <w:rPr>
          <w:i/>
          <w:iCs/>
          <w:vertAlign w:val="superscript"/>
          <w:lang w:val="fi-FI"/>
        </w:rPr>
        <w:t>x</w:t>
      </w:r>
      <w:r>
        <w:rPr>
          <w:lang w:val="fi-FI"/>
        </w:rPr>
        <w:t xml:space="preserve"> = 10000</w:t>
      </w:r>
    </w:p>
    <w:p w:rsidR="00C730B5" w:rsidRDefault="003C410D">
      <w:pPr>
        <w:pStyle w:val="abc-kohdat"/>
        <w:numPr>
          <w:ilvl w:val="0"/>
          <w:numId w:val="477"/>
        </w:numPr>
        <w:rPr>
          <w:lang w:val="fi-FI"/>
        </w:rPr>
      </w:pPr>
      <w:r>
        <w:rPr>
          <w:i/>
          <w:iCs/>
          <w:lang w:val="fi-FI"/>
        </w:rPr>
        <w:t>x</w:t>
      </w:r>
      <w:r>
        <w:rPr>
          <w:vertAlign w:val="superscript"/>
          <w:lang w:val="fi-FI"/>
        </w:rPr>
        <w:t>2</w:t>
      </w:r>
      <w:r>
        <w:rPr>
          <w:lang w:val="fi-FI"/>
        </w:rPr>
        <w:t xml:space="preserve"> = 100</w:t>
      </w:r>
    </w:p>
    <w:p w:rsidR="00C730B5" w:rsidRDefault="003C410D">
      <w:pPr>
        <w:pStyle w:val="abc-kohdat"/>
        <w:numPr>
          <w:ilvl w:val="0"/>
          <w:numId w:val="477"/>
        </w:numPr>
        <w:rPr>
          <w:lang w:val="fi-FI"/>
        </w:rPr>
      </w:pPr>
      <w:r>
        <w:rPr>
          <w:lang w:val="fi-FI"/>
        </w:rPr>
        <w:t>2</w:t>
      </w:r>
      <w:r>
        <w:rPr>
          <w:i/>
          <w:iCs/>
          <w:vertAlign w:val="superscript"/>
          <w:lang w:val="fi-FI"/>
        </w:rPr>
        <w:t>x</w:t>
      </w:r>
      <w:r>
        <w:rPr>
          <w:lang w:val="fi-FI"/>
        </w:rPr>
        <w:t xml:space="preserve"> = 8</w:t>
      </w:r>
    </w:p>
    <w:p w:rsidR="00C730B5" w:rsidRDefault="00C730B5"/>
    <w:p w:rsidR="00C730B5" w:rsidRDefault="00C730B5">
      <w:pPr>
        <w:pStyle w:val="tehtvt"/>
        <w:ind w:left="360"/>
      </w:pPr>
    </w:p>
    <w:p w:rsidR="00C730B5" w:rsidRDefault="003C410D">
      <w:r>
        <w:t xml:space="preserve">Laske potenssin arvo, kun </w:t>
      </w:r>
      <w:r w:rsidRPr="00D37682">
        <w:rPr>
          <w:position w:val="-1"/>
        </w:rPr>
        <w:object w:dxaOrig="700" w:dyaOrig="279">
          <v:shape id="_x0000_i1264" type="#_x0000_t75" style="width:35.15pt;height:14.25pt" o:ole="" filled="t">
            <v:fill color2="black"/>
            <v:imagedata r:id="rId509" o:title=""/>
          </v:shape>
          <o:OLEObject Type="Embed" ProgID="Equation.3" ShapeID="_x0000_i1264" DrawAspect="Content" ObjectID="_1417025079" r:id="rId510"/>
        </w:object>
      </w:r>
      <w:r>
        <w:t>.</w:t>
      </w:r>
    </w:p>
    <w:p w:rsidR="00C730B5" w:rsidRDefault="003C410D" w:rsidP="003C410D">
      <w:pPr>
        <w:pStyle w:val="abc-kohdat"/>
        <w:numPr>
          <w:ilvl w:val="0"/>
          <w:numId w:val="780"/>
        </w:numPr>
        <w:rPr>
          <w:vertAlign w:val="superscript"/>
        </w:rPr>
      </w:pPr>
      <w:r>
        <w:rPr>
          <w:i/>
          <w:iCs/>
        </w:rPr>
        <w:t>x</w:t>
      </w:r>
      <w:r>
        <w:rPr>
          <w:vertAlign w:val="superscript"/>
        </w:rPr>
        <w:t>2</w:t>
      </w:r>
    </w:p>
    <w:p w:rsidR="00C730B5" w:rsidRDefault="003C410D" w:rsidP="003C410D">
      <w:pPr>
        <w:pStyle w:val="abc-kohdat"/>
        <w:numPr>
          <w:ilvl w:val="0"/>
          <w:numId w:val="780"/>
        </w:numPr>
        <w:rPr>
          <w:vertAlign w:val="superscript"/>
        </w:rPr>
      </w:pPr>
      <w:r>
        <w:rPr>
          <w:i/>
          <w:iCs/>
        </w:rPr>
        <w:t>x</w:t>
      </w:r>
      <w:r>
        <w:rPr>
          <w:vertAlign w:val="superscript"/>
        </w:rPr>
        <w:t>3</w:t>
      </w:r>
    </w:p>
    <w:p w:rsidR="00C730B5" w:rsidRDefault="003C410D" w:rsidP="003C410D">
      <w:pPr>
        <w:pStyle w:val="abc-kohdat"/>
        <w:numPr>
          <w:ilvl w:val="0"/>
          <w:numId w:val="780"/>
        </w:numPr>
        <w:rPr>
          <w:vertAlign w:val="superscript"/>
        </w:rPr>
      </w:pPr>
      <w:r>
        <w:rPr>
          <w:i/>
          <w:iCs/>
        </w:rPr>
        <w:t>x</w:t>
      </w:r>
      <w:r>
        <w:rPr>
          <w:vertAlign w:val="superscript"/>
        </w:rPr>
        <w:t>4</w:t>
      </w:r>
    </w:p>
    <w:p w:rsidR="00C730B5" w:rsidRDefault="00C730B5"/>
    <w:p w:rsidR="00C730B5" w:rsidRDefault="003C410D">
      <w:pPr>
        <w:pStyle w:val="tehtvt"/>
        <w:ind w:left="360"/>
      </w:pPr>
      <w:r>
        <w:rPr>
          <w:color w:val="008080"/>
        </w:rPr>
        <w:t>Laskintehtävä</w:t>
      </w:r>
    </w:p>
    <w:p w:rsidR="00C730B5" w:rsidRDefault="003C410D">
      <w:r>
        <w:t>Tomas alkoi säästää rahaa uutta sohvaa varten. Ensimmäisellä viikolla hänellä oli säästössä 2 €, seuraavalla viikolla 4 €, kolmannella viikolla 8 € jne. Onko rahaa tarpeeksi säästössä so</w:t>
      </w:r>
      <w:r>
        <w:t>h</w:t>
      </w:r>
      <w:r>
        <w:t xml:space="preserve">vaa varten 12 viikon jälkeen? </w:t>
      </w:r>
    </w:p>
    <w:p w:rsidR="00C730B5" w:rsidRDefault="00C730B5"/>
    <w:p w:rsidR="00C730B5" w:rsidRDefault="003C410D">
      <w:pPr>
        <w:pStyle w:val="tehtvt"/>
        <w:ind w:left="360"/>
      </w:pPr>
      <w:r>
        <w:rPr>
          <w:color w:val="008080"/>
        </w:rPr>
        <w:t>Laskintehtävä</w:t>
      </w:r>
    </w:p>
    <w:p w:rsidR="00C730B5" w:rsidRDefault="003C410D">
      <w:r>
        <w:t>Salmonellabakteerin lukumäärä kaksinkertaistuu tunnissa. Kello 8.00 bakteereja oli 3000. Paljonko bakteereja on kello 13.00?</w:t>
      </w:r>
    </w:p>
    <w:p w:rsidR="00C730B5" w:rsidRDefault="00C730B5"/>
    <w:p w:rsidR="00C730B5" w:rsidRDefault="003C410D">
      <w:pPr>
        <w:pStyle w:val="tehtvt"/>
        <w:ind w:left="360"/>
      </w:pPr>
      <w:r>
        <w:rPr>
          <w:color w:val="008080"/>
        </w:rPr>
        <w:t>Laskintehtävä</w:t>
      </w:r>
    </w:p>
    <w:p w:rsidR="00C730B5" w:rsidRDefault="003C410D">
      <w:r>
        <w:t>Voitaikinaa leivottaessa taikina kaulitaan ohueksi levyksi, taitetaan kolminkertaiseksi, kaul</w:t>
      </w:r>
      <w:r>
        <w:t>i</w:t>
      </w:r>
      <w:r>
        <w:t>taan jälleen ohueksi levyksi, taitetaan kolminkertaiseksi jne, jolloin muodostuu ohuita kerro</w:t>
      </w:r>
      <w:r>
        <w:t>k</w:t>
      </w:r>
      <w:r>
        <w:t>sia. Leena Leipuri kaulitsi ja taittoi taikinan kymmenen kertaa. Kuinka monesta kerroksesta taikina muodostui?</w:t>
      </w:r>
    </w:p>
    <w:p w:rsidR="00C730B5" w:rsidRDefault="00C730B5"/>
    <w:p w:rsidR="00C730B5" w:rsidRDefault="003C410D">
      <w:pPr>
        <w:pStyle w:val="otsikot"/>
      </w:pPr>
      <w:bookmarkStart w:id="17" w:name="_Toc199921563"/>
      <w:bookmarkStart w:id="18" w:name="_Toc201491383"/>
      <w:r>
        <w:br w:type="page"/>
      </w:r>
      <w:bookmarkStart w:id="19" w:name="_Toc342857942"/>
      <w:r>
        <w:lastRenderedPageBreak/>
        <w:t>Monikerrat ja jaollisuus</w:t>
      </w:r>
      <w:bookmarkEnd w:id="17"/>
      <w:bookmarkEnd w:id="18"/>
      <w:bookmarkEnd w:id="19"/>
    </w:p>
    <w:p w:rsidR="00C730B5" w:rsidRDefault="00C730B5">
      <w:pPr>
        <w:pStyle w:val="Footer"/>
        <w:tabs>
          <w:tab w:val="clear" w:pos="4153"/>
          <w:tab w:val="clear" w:pos="8306"/>
        </w:tabs>
        <w:rPr>
          <w:color w:val="0000FF"/>
        </w:rPr>
      </w:pPr>
    </w:p>
    <w:p w:rsidR="00C730B5" w:rsidRDefault="00C730B5">
      <w:pPr>
        <w:pStyle w:val="Footer"/>
        <w:tabs>
          <w:tab w:val="clear" w:pos="4153"/>
          <w:tab w:val="clear" w:pos="8306"/>
        </w:tabs>
        <w:rPr>
          <w:color w:val="0000FF"/>
        </w:rPr>
      </w:pPr>
    </w:p>
    <w:p w:rsidR="00C730B5" w:rsidRDefault="00F703BF">
      <w:pPr>
        <w:pStyle w:val="Footer"/>
        <w:tabs>
          <w:tab w:val="clear" w:pos="4153"/>
          <w:tab w:val="clear" w:pos="8306"/>
        </w:tabs>
      </w:pPr>
      <w:r>
        <w:rPr>
          <w:noProof/>
          <w:lang w:eastAsia="fi-FI"/>
        </w:rPr>
        <mc:AlternateContent>
          <mc:Choice Requires="wps">
            <w:drawing>
              <wp:inline distT="0" distB="0" distL="0" distR="0">
                <wp:extent cx="5831205" cy="573405"/>
                <wp:effectExtent l="9525" t="9525" r="7620" b="7620"/>
                <wp:docPr id="17" name="Text Box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573405"/>
                        </a:xfrm>
                        <a:prstGeom prst="rect">
                          <a:avLst/>
                        </a:prstGeom>
                        <a:solidFill>
                          <a:srgbClr val="FFCC99"/>
                        </a:solidFill>
                        <a:ln w="6350">
                          <a:solidFill>
                            <a:srgbClr val="FFCC99"/>
                          </a:solidFill>
                          <a:miter lim="800000"/>
                          <a:headEnd/>
                          <a:tailEnd/>
                        </a:ln>
                      </wps:spPr>
                      <wps:txbx>
                        <w:txbxContent>
                          <w:p w:rsidR="005A2E03" w:rsidRDefault="005A2E03">
                            <w:pPr>
                              <w:pStyle w:val="Footer"/>
                              <w:tabs>
                                <w:tab w:val="clear" w:pos="4153"/>
                                <w:tab w:val="clear" w:pos="8306"/>
                              </w:tabs>
                            </w:pPr>
                            <w:r>
                              <w:t>Luvun</w:t>
                            </w:r>
                            <w:r>
                              <w:rPr>
                                <w:i/>
                                <w:iCs/>
                              </w:rPr>
                              <w:t xml:space="preserve"> monikerta</w:t>
                            </w:r>
                            <w:r>
                              <w:t xml:space="preserve"> saadaan, kun luku kerotaan luonnollisella luvulla. Monikerroista muodo</w:t>
                            </w:r>
                            <w:r>
                              <w:t>s</w:t>
                            </w:r>
                            <w:r>
                              <w:t>tuu kyseisen luvun kertotaulu.</w:t>
                            </w:r>
                          </w:p>
                          <w:p w:rsidR="005A2E03" w:rsidRDefault="005A2E03"/>
                        </w:txbxContent>
                      </wps:txbx>
                      <wps:bodyPr rot="0" vert="horz" wrap="square" lIns="94615" tIns="48895" rIns="94615" bIns="48895" anchor="t" anchorCtr="0" upright="1">
                        <a:noAutofit/>
                      </wps:bodyPr>
                    </wps:wsp>
                  </a:graphicData>
                </a:graphic>
              </wp:inline>
            </w:drawing>
          </mc:Choice>
          <mc:Fallback>
            <w:pict>
              <v:shape id="Text Box 1103" o:spid="_x0000_s1031" type="#_x0000_t202" style="width:459.1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" fillcolor="#fc9" strokecolor="#fc9" strokeweight=".5pt">
                <v:textbox inset="7.45pt,3.85pt,7.45pt,3.85pt">
                  <w:txbxContent>
                    <w:p w:rsidR="005A2E03" w:rsidRDefault="005A2E03">
                      <w:pPr>
                        <w:pStyle w:val="Footer"/>
                        <w:tabs>
                          <w:tab w:val="clear" w:pos="4153"/>
                          <w:tab w:val="clear" w:pos="8306"/>
                        </w:tabs>
                      </w:pPr>
                      <w:r>
                        <w:t>Luvun</w:t>
                      </w:r>
                      <w:r>
                        <w:rPr>
                          <w:i/>
                          <w:iCs/>
                        </w:rPr>
                        <w:t xml:space="preserve"> monikerta</w:t>
                      </w:r>
                      <w:r>
                        <w:t xml:space="preserve"> saadaan, kun luku kerotaan luonnollisella luvulla. Monikerroista muodo</w:t>
                      </w:r>
                      <w:r>
                        <w:t>s</w:t>
                      </w:r>
                      <w:r>
                        <w:t>tuu kyseisen luvun kertotaulu.</w:t>
                      </w:r>
                    </w:p>
                    <w:p w:rsidR="005A2E03" w:rsidRDefault="005A2E03"/>
                  </w:txbxContent>
                </v:textbox>
                <w10:anchorlock/>
              </v:shape>
            </w:pict>
          </mc:Fallback>
        </mc:AlternateContent>
      </w:r>
    </w:p>
    <w:p w:rsidR="00C730B5" w:rsidRDefault="00C730B5">
      <w:pPr>
        <w:pStyle w:val="Footer"/>
        <w:tabs>
          <w:tab w:val="clear" w:pos="4153"/>
          <w:tab w:val="clear" w:pos="8306"/>
        </w:tabs>
      </w:pPr>
    </w:p>
    <w:p w:rsidR="00C730B5" w:rsidRDefault="003C410D">
      <w:pPr>
        <w:pStyle w:val="Footer"/>
        <w:tabs>
          <w:tab w:val="clear" w:pos="4153"/>
          <w:tab w:val="clear" w:pos="8306"/>
        </w:tabs>
        <w:rPr>
          <w:b/>
          <w:bCs/>
        </w:rPr>
      </w:pPr>
      <w:r>
        <w:rPr>
          <w:b/>
          <w:bCs/>
        </w:rPr>
        <w:t>Esimerkki 1.</w:t>
      </w:r>
    </w:p>
    <w:p w:rsidR="00C730B5" w:rsidRDefault="00C730B5">
      <w:pPr>
        <w:pStyle w:val="Footer"/>
        <w:tabs>
          <w:tab w:val="clear" w:pos="4153"/>
          <w:tab w:val="clear" w:pos="8306"/>
        </w:tabs>
      </w:pPr>
    </w:p>
    <w:p w:rsidR="00C730B5" w:rsidRDefault="003C410D">
      <w:pPr>
        <w:pStyle w:val="abc"/>
        <w:numPr>
          <w:ilvl w:val="0"/>
          <w:numId w:val="340"/>
        </w:numPr>
      </w:pPr>
      <w:r>
        <w:t xml:space="preserve">Luvun 2 monikertoja ovat 2, 4, 6, 8, 10, </w:t>
      </w:r>
      <w:proofErr w:type="gramStart"/>
      <w:r>
        <w:t>12, .</w:t>
      </w:r>
      <w:proofErr w:type="gramEnd"/>
      <w:r>
        <w:t>.. kaikki nämä luvut ovat jaollisia luvulla 2.</w:t>
      </w:r>
    </w:p>
    <w:p w:rsidR="00C730B5" w:rsidRDefault="003C410D">
      <w:pPr>
        <w:pStyle w:val="abc"/>
        <w:numPr>
          <w:ilvl w:val="0"/>
          <w:numId w:val="340"/>
        </w:numPr>
      </w:pPr>
      <w:r>
        <w:t xml:space="preserve">Luvun 5 monikertoja ovat 5, 10, 15, 20, </w:t>
      </w:r>
      <w:proofErr w:type="gramStart"/>
      <w:r>
        <w:t>25, .</w:t>
      </w:r>
      <w:proofErr w:type="gramEnd"/>
      <w:r>
        <w:t>.. kaikki nämä luvut ovat jaollisia luvulla 5.</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F703BF">
      <w:pPr>
        <w:pStyle w:val="Footer"/>
        <w:tabs>
          <w:tab w:val="clear" w:pos="4153"/>
          <w:tab w:val="clear" w:pos="8306"/>
        </w:tabs>
      </w:pPr>
      <w:r>
        <w:rPr>
          <w:noProof/>
          <w:lang w:eastAsia="fi-FI"/>
        </w:rPr>
        <mc:AlternateContent>
          <mc:Choice Requires="wps">
            <w:drawing>
              <wp:inline distT="0" distB="0" distL="0" distR="0">
                <wp:extent cx="5831205" cy="573405"/>
                <wp:effectExtent l="9525" t="9525" r="7620" b="7620"/>
                <wp:docPr id="16" name="Text Box 1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573405"/>
                        </a:xfrm>
                        <a:prstGeom prst="rect">
                          <a:avLst/>
                        </a:prstGeom>
                        <a:solidFill>
                          <a:srgbClr val="FFCC99"/>
                        </a:solidFill>
                        <a:ln w="6350">
                          <a:solidFill>
                            <a:srgbClr val="FFCC99"/>
                          </a:solidFill>
                          <a:miter lim="800000"/>
                          <a:headEnd/>
                          <a:tailEnd/>
                        </a:ln>
                      </wps:spPr>
                      <wps:txbx>
                        <w:txbxContent>
                          <w:p w:rsidR="005A2E03" w:rsidRDefault="005A2E03">
                            <w:r>
                              <w:t xml:space="preserve">Luku on </w:t>
                            </w:r>
                            <w:r>
                              <w:rPr>
                                <w:i/>
                              </w:rPr>
                              <w:t>jaollinen</w:t>
                            </w:r>
                            <w:r>
                              <w:rPr>
                                <w:b/>
                              </w:rPr>
                              <w:t xml:space="preserve"> </w:t>
                            </w:r>
                            <w:r>
                              <w:t>toisella luvulla, jos lukujen jakolasku menee tasan eli tulos on kokonai</w:t>
                            </w:r>
                            <w:r>
                              <w:t>s</w:t>
                            </w:r>
                            <w:r>
                              <w:t xml:space="preserve">luku. Jos luku ei ole jaollinen toisella luvulla, jakolaskusta jää </w:t>
                            </w:r>
                            <w:r>
                              <w:rPr>
                                <w:i/>
                                <w:iCs/>
                              </w:rPr>
                              <w:t>jakojäännös</w:t>
                            </w:r>
                            <w:r>
                              <w:t>.</w:t>
                            </w:r>
                          </w:p>
                        </w:txbxContent>
                      </wps:txbx>
                      <wps:bodyPr rot="0" vert="horz" wrap="square" lIns="94615" tIns="48895" rIns="94615" bIns="48895" anchor="t" anchorCtr="0" upright="1">
                        <a:noAutofit/>
                      </wps:bodyPr>
                    </wps:wsp>
                  </a:graphicData>
                </a:graphic>
              </wp:inline>
            </w:drawing>
          </mc:Choice>
          <mc:Fallback>
            <w:pict>
              <v:shape id="Text Box 1102" o:spid="_x0000_s1032" type="#_x0000_t202" style="width:459.1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" fillcolor="#fc9" strokecolor="#fc9" strokeweight=".5pt">
                <v:textbox inset="7.45pt,3.85pt,7.45pt,3.85pt">
                  <w:txbxContent>
                    <w:p w:rsidR="005A2E03" w:rsidRDefault="005A2E03">
                      <w:r>
                        <w:t xml:space="preserve">Luku on </w:t>
                      </w:r>
                      <w:r>
                        <w:rPr>
                          <w:i/>
                        </w:rPr>
                        <w:t>jaollinen</w:t>
                      </w:r>
                      <w:r>
                        <w:rPr>
                          <w:b/>
                        </w:rPr>
                        <w:t xml:space="preserve"> </w:t>
                      </w:r>
                      <w:r>
                        <w:t>toisella luvulla, jos lukujen jakolasku menee tasan eli tulos on kokonai</w:t>
                      </w:r>
                      <w:r>
                        <w:t>s</w:t>
                      </w:r>
                      <w:r>
                        <w:t xml:space="preserve">luku. Jos luku ei ole jaollinen toisella luvulla, jakolaskusta jää </w:t>
                      </w:r>
                      <w:r>
                        <w:rPr>
                          <w:i/>
                          <w:iCs/>
                        </w:rPr>
                        <w:t>jakojäännös</w:t>
                      </w:r>
                      <w:r>
                        <w:t>.</w:t>
                      </w:r>
                    </w:p>
                  </w:txbxContent>
                </v:textbox>
                <w10:anchorlock/>
              </v:shape>
            </w:pict>
          </mc:Fallback>
        </mc:AlternateContent>
      </w:r>
    </w:p>
    <w:p w:rsidR="00C730B5" w:rsidRDefault="00C730B5">
      <w:pPr>
        <w:pStyle w:val="Footer"/>
        <w:tabs>
          <w:tab w:val="clear" w:pos="4153"/>
          <w:tab w:val="clear" w:pos="8306"/>
        </w:tabs>
        <w:rPr>
          <w:color w:val="000000"/>
        </w:rPr>
      </w:pPr>
    </w:p>
    <w:p w:rsidR="00C730B5" w:rsidRDefault="00C730B5">
      <w:pPr>
        <w:pStyle w:val="Footer"/>
        <w:tabs>
          <w:tab w:val="clear" w:pos="4153"/>
          <w:tab w:val="clear" w:pos="8306"/>
        </w:tabs>
        <w:rPr>
          <w:color w:val="000000"/>
        </w:rPr>
      </w:pPr>
    </w:p>
    <w:p w:rsidR="00C730B5" w:rsidRDefault="003C410D">
      <w:pPr>
        <w:pStyle w:val="Footer"/>
        <w:tabs>
          <w:tab w:val="clear" w:pos="4153"/>
          <w:tab w:val="clear" w:pos="8306"/>
        </w:tabs>
        <w:rPr>
          <w:color w:val="000000"/>
        </w:rPr>
      </w:pPr>
      <w:r>
        <w:rPr>
          <w:color w:val="000000"/>
        </w:rPr>
        <w:t xml:space="preserve">Luvulla jaollisia ovat vain kyseisen luvun monikerrat. Joka toinen kokonaisluku on jaollinen kahdella. Joka kolmas kokonaisluku on jaollinen kolmella jne. </w:t>
      </w:r>
    </w:p>
    <w:p w:rsidR="00C730B5" w:rsidRDefault="00C730B5">
      <w:pPr>
        <w:pStyle w:val="Footer"/>
        <w:tabs>
          <w:tab w:val="clear" w:pos="4153"/>
          <w:tab w:val="clear" w:pos="8306"/>
        </w:tabs>
        <w:rPr>
          <w:color w:val="000000"/>
        </w:rPr>
      </w:pPr>
    </w:p>
    <w:p w:rsidR="00C730B5" w:rsidRDefault="00C730B5">
      <w:pPr>
        <w:pStyle w:val="Footer"/>
        <w:tabs>
          <w:tab w:val="clear" w:pos="4153"/>
          <w:tab w:val="clear" w:pos="8306"/>
        </w:tabs>
        <w:rPr>
          <w:color w:val="000000"/>
        </w:rPr>
      </w:pPr>
    </w:p>
    <w:p w:rsidR="00C730B5" w:rsidRDefault="003C410D">
      <w:pPr>
        <w:jc w:val="left"/>
      </w:pPr>
      <w:r>
        <w:rPr>
          <w:noProof/>
          <w:lang w:eastAsia="fi-FI"/>
        </w:rPr>
        <w:drawing>
          <wp:inline distT="0" distB="0" distL="0" distR="0">
            <wp:extent cx="5172075" cy="1762125"/>
            <wp:effectExtent l="19050" t="0" r="952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511" cstate="print"/>
                    <a:srcRect/>
                    <a:stretch>
                      <a:fillRect/>
                    </a:stretch>
                  </pic:blipFill>
                  <pic:spPr bwMode="auto">
                    <a:xfrm>
                      <a:off x="0" y="0"/>
                      <a:ext cx="5172075" cy="1762125"/>
                    </a:xfrm>
                    <a:prstGeom prst="rect">
                      <a:avLst/>
                    </a:prstGeom>
                    <a:noFill/>
                    <a:ln w="9525">
                      <a:noFill/>
                      <a:miter lim="800000"/>
                      <a:headEnd/>
                      <a:tailEnd/>
                    </a:ln>
                  </pic:spPr>
                </pic:pic>
              </a:graphicData>
            </a:graphic>
          </wp:inline>
        </w:drawing>
      </w:r>
    </w:p>
    <w:p w:rsidR="00C730B5" w:rsidRDefault="00C730B5"/>
    <w:p w:rsidR="00C730B5" w:rsidRDefault="00C730B5"/>
    <w:p w:rsidR="00C730B5" w:rsidRDefault="00C730B5"/>
    <w:p w:rsidR="00C730B5" w:rsidRDefault="003C410D">
      <w:pPr>
        <w:rPr>
          <w:b/>
          <w:bCs/>
        </w:rPr>
      </w:pPr>
      <w:r>
        <w:rPr>
          <w:b/>
          <w:bCs/>
        </w:rPr>
        <w:t>Esimerkki 2.</w:t>
      </w:r>
    </w:p>
    <w:p w:rsidR="00C730B5" w:rsidRDefault="00C730B5"/>
    <w:p w:rsidR="00C730B5" w:rsidRDefault="003C410D">
      <w:pPr>
        <w:pStyle w:val="abc-kohdat"/>
        <w:numPr>
          <w:ilvl w:val="0"/>
          <w:numId w:val="122"/>
        </w:numPr>
        <w:tabs>
          <w:tab w:val="left" w:pos="340"/>
        </w:tabs>
        <w:rPr>
          <w:color w:val="0000FF"/>
          <w:lang w:val="fi-FI"/>
        </w:rPr>
      </w:pPr>
      <w:r>
        <w:rPr>
          <w:lang w:val="fi-FI"/>
        </w:rPr>
        <w:t>1024 on jaollinen kahdella, koska viimeinen numero on 4.</w:t>
      </w:r>
    </w:p>
    <w:p w:rsidR="00C730B5" w:rsidRDefault="003C410D">
      <w:pPr>
        <w:pStyle w:val="abc-kohdat"/>
        <w:numPr>
          <w:ilvl w:val="0"/>
          <w:numId w:val="122"/>
        </w:numPr>
        <w:tabs>
          <w:tab w:val="left" w:pos="340"/>
        </w:tabs>
        <w:rPr>
          <w:color w:val="0000FF"/>
          <w:lang w:val="fi-FI"/>
        </w:rPr>
      </w:pPr>
      <w:r>
        <w:rPr>
          <w:lang w:val="fi-FI"/>
        </w:rPr>
        <w:t xml:space="preserve">12345 on jaollinen kolmella, koska </w:t>
      </w:r>
      <w:r w:rsidRPr="00D37682">
        <w:rPr>
          <w:position w:val="-24"/>
          <w:lang w:val="fi-FI"/>
        </w:rPr>
        <w:object w:dxaOrig="2420" w:dyaOrig="620">
          <v:shape id="_x0000_i1265" type="#_x0000_t75" style="width:120.55pt;height:31pt" o:ole="" filled="t">
            <v:fill color2="black"/>
            <v:imagedata r:id="rId512" o:title=""/>
          </v:shape>
          <o:OLEObject Type="Embed" ProgID="Equation.3" ShapeID="_x0000_i1265" DrawAspect="Content" ObjectID="_1417025080" r:id="rId513"/>
        </w:object>
      </w:r>
      <w:r>
        <w:rPr>
          <w:lang w:val="fi-FI"/>
        </w:rPr>
        <w:t xml:space="preserve">. </w:t>
      </w:r>
    </w:p>
    <w:p w:rsidR="00C730B5" w:rsidRDefault="003C410D">
      <w:pPr>
        <w:pStyle w:val="abc-kohdat"/>
        <w:numPr>
          <w:ilvl w:val="0"/>
          <w:numId w:val="122"/>
        </w:numPr>
        <w:tabs>
          <w:tab w:val="left" w:pos="340"/>
        </w:tabs>
        <w:rPr>
          <w:lang w:val="fi-FI"/>
        </w:rPr>
      </w:pPr>
      <w:r>
        <w:rPr>
          <w:lang w:val="fi-FI"/>
        </w:rPr>
        <w:t>6725 on jaollinen viidellä, koska sen viimeinen numero on 5.</w:t>
      </w:r>
    </w:p>
    <w:p w:rsidR="00C730B5" w:rsidRDefault="003C410D">
      <w:pPr>
        <w:pStyle w:val="abc-kohdat"/>
        <w:numPr>
          <w:ilvl w:val="0"/>
          <w:numId w:val="122"/>
        </w:numPr>
        <w:tabs>
          <w:tab w:val="left" w:pos="340"/>
        </w:tabs>
        <w:rPr>
          <w:lang w:val="fi-FI"/>
        </w:rPr>
      </w:pPr>
      <w:r>
        <w:rPr>
          <w:lang w:val="fi-FI"/>
        </w:rPr>
        <w:t xml:space="preserve">246 on jaollinen kuudella, koska sen viimeinen numero on 6 ja </w:t>
      </w:r>
      <w:r w:rsidRPr="00D37682">
        <w:rPr>
          <w:position w:val="-19"/>
          <w:lang w:val="fi-FI"/>
        </w:rPr>
        <w:object w:dxaOrig="1820" w:dyaOrig="620">
          <v:shape id="_x0000_i1266" type="#_x0000_t75" style="width:90.4pt;height:31pt" o:ole="" filled="t">
            <v:fill color2="black"/>
            <v:imagedata r:id="rId514" o:title=""/>
          </v:shape>
          <o:OLEObject Type="Embed" ProgID="Equation.3" ShapeID="_x0000_i1266" DrawAspect="Content" ObjectID="_1417025081" r:id="rId515"/>
        </w:object>
      </w:r>
      <w:r>
        <w:rPr>
          <w:lang w:val="fi-FI"/>
        </w:rPr>
        <w:t xml:space="preserve">. </w:t>
      </w:r>
    </w:p>
    <w:p w:rsidR="00C730B5" w:rsidRDefault="003C410D">
      <w:pPr>
        <w:pStyle w:val="abc-kohdat"/>
        <w:numPr>
          <w:ilvl w:val="0"/>
          <w:numId w:val="122"/>
        </w:numPr>
        <w:tabs>
          <w:tab w:val="left" w:pos="340"/>
        </w:tabs>
        <w:rPr>
          <w:lang w:val="fi-FI"/>
        </w:rPr>
      </w:pPr>
      <w:r>
        <w:rPr>
          <w:lang w:val="fi-FI"/>
        </w:rPr>
        <w:t xml:space="preserve">3456 on jaollinen yhdeksällä, koska </w:t>
      </w:r>
      <w:r w:rsidRPr="00D37682">
        <w:rPr>
          <w:position w:val="-24"/>
          <w:lang w:val="fi-FI"/>
        </w:rPr>
        <w:object w:dxaOrig="2140" w:dyaOrig="620">
          <v:shape id="_x0000_i1267" type="#_x0000_t75" style="width:107.15pt;height:31pt" o:ole="" filled="t">
            <v:fill color2="black"/>
            <v:imagedata r:id="rId516" o:title=""/>
          </v:shape>
          <o:OLEObject Type="Embed" ProgID="Equation.3" ShapeID="_x0000_i1267" DrawAspect="Content" ObjectID="_1417025082" r:id="rId517"/>
        </w:object>
      </w:r>
      <w:r>
        <w:rPr>
          <w:lang w:val="fi-FI"/>
        </w:rPr>
        <w:t xml:space="preserve">. </w:t>
      </w:r>
    </w:p>
    <w:p w:rsidR="00C730B5" w:rsidRDefault="003C410D">
      <w:pPr>
        <w:pStyle w:val="abc-kohdat"/>
        <w:numPr>
          <w:ilvl w:val="0"/>
          <w:numId w:val="122"/>
        </w:numPr>
        <w:tabs>
          <w:tab w:val="left" w:pos="340"/>
        </w:tabs>
        <w:rPr>
          <w:lang w:val="fi-FI"/>
        </w:rPr>
      </w:pPr>
      <w:r>
        <w:rPr>
          <w:lang w:val="fi-FI"/>
        </w:rPr>
        <w:t>2479120 on jaollinen kymmenellä, koska viimeinen numero on 0.</w:t>
      </w:r>
    </w:p>
    <w:p w:rsidR="00C730B5" w:rsidRDefault="00C730B5">
      <w:pPr>
        <w:rPr>
          <w:b/>
          <w:bCs/>
        </w:rPr>
      </w:pPr>
    </w:p>
    <w:p w:rsidR="00C730B5" w:rsidRDefault="00C730B5">
      <w:pPr>
        <w:rPr>
          <w:b/>
          <w:bCs/>
        </w:rPr>
      </w:pPr>
    </w:p>
    <w:p w:rsidR="00C730B5" w:rsidRDefault="00C730B5">
      <w:pPr>
        <w:rPr>
          <w:b/>
          <w:bCs/>
        </w:rPr>
      </w:pPr>
    </w:p>
    <w:p w:rsidR="00C730B5" w:rsidRDefault="003C410D">
      <w:pPr>
        <w:rPr>
          <w:b/>
          <w:bCs/>
        </w:rPr>
      </w:pPr>
      <w:r>
        <w:rPr>
          <w:b/>
          <w:bCs/>
        </w:rPr>
        <w:t>Esimerkki 3.</w:t>
      </w:r>
    </w:p>
    <w:p w:rsidR="00C730B5" w:rsidRDefault="005A2E03">
      <w:pPr>
        <w:rPr>
          <w:sz w:val="20"/>
        </w:rPr>
      </w:pPr>
      <w:r>
        <w:rPr>
          <w:noProof/>
          <w:lang w:val="en-US" w:eastAsia="en-US"/>
        </w:rPr>
        <w:pict>
          <v:shape id="_x0000_s1044" type="#_x0000_t75" style="position:absolute;left:0;text-align:left;margin-left:297pt;margin-top:5.4pt;width:164.2pt;height:134.2pt;z-index:251650048;mso-wrap-distance-left:9.05pt;mso-wrap-distance-right:9.05pt" filled="t">
            <v:fill color2="black"/>
            <v:imagedata r:id="rId518" o:title=""/>
            <w10:wrap type="square"/>
          </v:shape>
          <o:OLEObject Type="Embed" ProgID="PBrush" ShapeID="_x0000_s1044" DrawAspect="Content" ObjectID="_1417026122" r:id="rId519"/>
        </w:pict>
      </w:r>
    </w:p>
    <w:p w:rsidR="00C730B5" w:rsidRDefault="003C410D">
      <w:r>
        <w:t xml:space="preserve">Jakolasku </w:t>
      </w:r>
      <w:r w:rsidRPr="00D37682">
        <w:rPr>
          <w:position w:val="-24"/>
        </w:rPr>
        <w:object w:dxaOrig="320" w:dyaOrig="620">
          <v:shape id="_x0000_i1268" type="#_x0000_t75" style="width:15.9pt;height:31pt" o:ole="" filled="t">
            <v:fill color2="black"/>
            <v:imagedata r:id="rId520" o:title=""/>
          </v:shape>
          <o:OLEObject Type="Embed" ProgID="Equation.3" ShapeID="_x0000_i1268" DrawAspect="Content" ObjectID="_1417025083" r:id="rId521"/>
        </w:object>
      </w:r>
      <w:r>
        <w:t xml:space="preserve"> ei mene tasan, vaan tulokseksi tulee </w:t>
      </w:r>
      <w:r w:rsidRPr="00D37682">
        <w:rPr>
          <w:position w:val="-19"/>
        </w:rPr>
        <w:object w:dxaOrig="360" w:dyaOrig="620">
          <v:shape id="_x0000_i1269" type="#_x0000_t75" style="width:18.4pt;height:31pt" o:ole="" filled="t">
            <v:fill color2="black"/>
            <v:imagedata r:id="rId522" o:title=""/>
          </v:shape>
          <o:OLEObject Type="Embed" ProgID="Equation.3" ShapeID="_x0000_i1269" DrawAspect="Content" ObjectID="_1417025084" r:id="rId523"/>
        </w:object>
      </w:r>
      <w:r>
        <w:t xml:space="preserve">. Jakojäännös saadaan </w:t>
      </w:r>
      <w:proofErr w:type="gramStart"/>
      <w:r>
        <w:t>selville laskutoimituksella</w:t>
      </w:r>
      <w:proofErr w:type="gramEnd"/>
    </w:p>
    <w:p w:rsidR="00C730B5" w:rsidRDefault="00C730B5"/>
    <w:p w:rsidR="00C730B5" w:rsidRDefault="003C410D">
      <w:pPr>
        <w:jc w:val="center"/>
      </w:pPr>
      <w:r>
        <w:rPr>
          <w:noProof/>
          <w:lang w:eastAsia="fi-FI"/>
        </w:rPr>
        <w:drawing>
          <wp:inline distT="0" distB="0" distL="0" distR="0">
            <wp:extent cx="1676400" cy="857250"/>
            <wp:effectExtent l="1905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24" cstate="print"/>
                    <a:srcRect/>
                    <a:stretch>
                      <a:fillRect/>
                    </a:stretch>
                  </pic:blipFill>
                  <pic:spPr bwMode="auto">
                    <a:xfrm>
                      <a:off x="0" y="0"/>
                      <a:ext cx="1676400" cy="857250"/>
                    </a:xfrm>
                    <a:prstGeom prst="rect">
                      <a:avLst/>
                    </a:prstGeom>
                    <a:noFill/>
                    <a:ln w="9525">
                      <a:noFill/>
                      <a:miter lim="800000"/>
                      <a:headEnd/>
                      <a:tailEnd/>
                    </a:ln>
                  </pic:spPr>
                </pic:pic>
              </a:graphicData>
            </a:graphic>
          </wp:inline>
        </w:drawing>
      </w:r>
    </w:p>
    <w:p w:rsidR="00C730B5" w:rsidRDefault="00C730B5">
      <w:pPr>
        <w:jc w:val="center"/>
      </w:pPr>
    </w:p>
    <w:p w:rsidR="00C730B5" w:rsidRDefault="003C410D">
      <w:pPr>
        <w:pStyle w:val="BodyText2"/>
        <w:rPr>
          <w:color w:val="auto"/>
        </w:rPr>
      </w:pPr>
      <w:r>
        <w:rPr>
          <w:color w:val="auto"/>
        </w:rPr>
        <w:t xml:space="preserve">eli jakojäännös on 1. </w:t>
      </w:r>
    </w:p>
    <w:p w:rsidR="00C730B5" w:rsidRDefault="00C730B5"/>
    <w:p w:rsidR="00C730B5" w:rsidRDefault="00C730B5"/>
    <w:p w:rsidR="00C730B5" w:rsidRDefault="00C730B5">
      <w:pPr>
        <w:rPr>
          <w:color w:val="0000FF"/>
        </w:rPr>
      </w:pPr>
    </w:p>
    <w:p w:rsidR="00C730B5" w:rsidRDefault="003C410D">
      <w:pPr>
        <w:pStyle w:val="Heading1"/>
        <w:pageBreakBefore/>
        <w:numPr>
          <w:ilvl w:val="0"/>
          <w:numId w:val="2"/>
        </w:numPr>
        <w:tabs>
          <w:tab w:val="left" w:pos="0"/>
        </w:tabs>
        <w:rPr>
          <w:b w:val="0"/>
          <w:bCs w:val="0"/>
          <w:color w:val="0000FF"/>
        </w:rPr>
      </w:pPr>
      <w:r>
        <w:lastRenderedPageBreak/>
        <w:t xml:space="preserve">Tehtäviä </w:t>
      </w:r>
    </w:p>
    <w:p w:rsidR="00C730B5" w:rsidRDefault="00C730B5"/>
    <w:p w:rsidR="00C730B5" w:rsidRDefault="00C730B5">
      <w:pPr>
        <w:pStyle w:val="tehtvt"/>
        <w:ind w:left="360"/>
      </w:pPr>
    </w:p>
    <w:p w:rsidR="00C730B5" w:rsidRDefault="003C410D">
      <w:r>
        <w:t>Onko jälkimmäinen luku ensimmäisen luvun monikerta?</w:t>
      </w:r>
    </w:p>
    <w:p w:rsidR="00C730B5" w:rsidRDefault="003C410D">
      <w:pPr>
        <w:pStyle w:val="abc-kohdat"/>
        <w:numPr>
          <w:ilvl w:val="0"/>
          <w:numId w:val="335"/>
        </w:numPr>
        <w:rPr>
          <w:lang w:val="fi-FI"/>
        </w:rPr>
      </w:pPr>
      <w:r>
        <w:rPr>
          <w:lang w:val="fi-FI"/>
        </w:rPr>
        <w:t>4, 12</w:t>
      </w:r>
    </w:p>
    <w:p w:rsidR="00C730B5" w:rsidRDefault="003C410D">
      <w:pPr>
        <w:pStyle w:val="abc-kohdat"/>
        <w:numPr>
          <w:ilvl w:val="0"/>
          <w:numId w:val="335"/>
        </w:numPr>
        <w:rPr>
          <w:lang w:val="fi-FI"/>
        </w:rPr>
      </w:pPr>
      <w:r>
        <w:rPr>
          <w:lang w:val="fi-FI"/>
        </w:rPr>
        <w:t>23, 50</w:t>
      </w:r>
    </w:p>
    <w:p w:rsidR="00C730B5" w:rsidRDefault="003C410D">
      <w:pPr>
        <w:pStyle w:val="abc-kohdat"/>
        <w:numPr>
          <w:ilvl w:val="0"/>
          <w:numId w:val="335"/>
        </w:numPr>
        <w:rPr>
          <w:lang w:val="fi-FI"/>
        </w:rPr>
      </w:pPr>
      <w:r>
        <w:rPr>
          <w:lang w:val="fi-FI"/>
        </w:rPr>
        <w:t>11, 44</w:t>
      </w:r>
    </w:p>
    <w:p w:rsidR="00C730B5" w:rsidRDefault="003C410D">
      <w:pPr>
        <w:pStyle w:val="abc-kohdat"/>
        <w:numPr>
          <w:ilvl w:val="0"/>
          <w:numId w:val="335"/>
        </w:numPr>
        <w:rPr>
          <w:lang w:val="fi-FI"/>
        </w:rPr>
      </w:pPr>
      <w:r>
        <w:rPr>
          <w:lang w:val="fi-FI"/>
        </w:rPr>
        <w:t>8, 96</w:t>
      </w:r>
    </w:p>
    <w:p w:rsidR="00C730B5" w:rsidRDefault="003C410D">
      <w:pPr>
        <w:pStyle w:val="abc-kohdat"/>
        <w:numPr>
          <w:ilvl w:val="0"/>
          <w:numId w:val="335"/>
        </w:numPr>
        <w:rPr>
          <w:lang w:val="fi-FI"/>
        </w:rPr>
      </w:pPr>
      <w:r>
        <w:rPr>
          <w:lang w:val="fi-FI"/>
        </w:rPr>
        <w:t>14,20</w:t>
      </w:r>
    </w:p>
    <w:p w:rsidR="00C730B5" w:rsidRDefault="00C730B5"/>
    <w:p w:rsidR="00C730B5" w:rsidRDefault="00C730B5">
      <w:pPr>
        <w:pStyle w:val="tehtvt"/>
        <w:ind w:left="360"/>
      </w:pPr>
    </w:p>
    <w:p w:rsidR="00C730B5" w:rsidRDefault="003C410D">
      <w:r>
        <w:t>Luettele lukujen kolme seuraavaa monikertaa.</w:t>
      </w:r>
    </w:p>
    <w:p w:rsidR="00C730B5" w:rsidRDefault="003C410D" w:rsidP="003C410D">
      <w:pPr>
        <w:pStyle w:val="abc-kohdat"/>
        <w:numPr>
          <w:ilvl w:val="0"/>
          <w:numId w:val="568"/>
        </w:numPr>
        <w:rPr>
          <w:lang w:val="fi-FI"/>
        </w:rPr>
      </w:pPr>
      <w:r>
        <w:rPr>
          <w:lang w:val="fi-FI"/>
        </w:rPr>
        <w:t>0</w:t>
      </w:r>
    </w:p>
    <w:p w:rsidR="00C730B5" w:rsidRDefault="003C410D" w:rsidP="003C410D">
      <w:pPr>
        <w:pStyle w:val="abc-kohdat"/>
        <w:numPr>
          <w:ilvl w:val="0"/>
          <w:numId w:val="568"/>
        </w:numPr>
        <w:rPr>
          <w:lang w:val="fi-FI"/>
        </w:rPr>
      </w:pPr>
      <w:r>
        <w:rPr>
          <w:lang w:val="fi-FI"/>
        </w:rPr>
        <w:t>1</w:t>
      </w:r>
    </w:p>
    <w:p w:rsidR="00C730B5" w:rsidRDefault="003C410D" w:rsidP="003C410D">
      <w:pPr>
        <w:pStyle w:val="abc-kohdat"/>
        <w:numPr>
          <w:ilvl w:val="0"/>
          <w:numId w:val="568"/>
        </w:numPr>
        <w:rPr>
          <w:lang w:val="fi-FI"/>
        </w:rPr>
      </w:pPr>
      <w:r>
        <w:rPr>
          <w:lang w:val="fi-FI"/>
        </w:rPr>
        <w:t>8</w:t>
      </w:r>
    </w:p>
    <w:p w:rsidR="00C730B5" w:rsidRDefault="003C410D" w:rsidP="003C410D">
      <w:pPr>
        <w:pStyle w:val="abc-kohdat"/>
        <w:numPr>
          <w:ilvl w:val="0"/>
          <w:numId w:val="568"/>
        </w:numPr>
        <w:rPr>
          <w:lang w:val="fi-FI"/>
        </w:rPr>
      </w:pPr>
      <w:r>
        <w:rPr>
          <w:lang w:val="fi-FI"/>
        </w:rPr>
        <w:t>12</w:t>
      </w:r>
    </w:p>
    <w:p w:rsidR="00C730B5" w:rsidRDefault="003C410D" w:rsidP="003C410D">
      <w:pPr>
        <w:pStyle w:val="abc-kohdat"/>
        <w:numPr>
          <w:ilvl w:val="0"/>
          <w:numId w:val="568"/>
        </w:numPr>
        <w:rPr>
          <w:lang w:val="fi-FI"/>
        </w:rPr>
      </w:pPr>
      <w:r>
        <w:rPr>
          <w:lang w:val="fi-FI"/>
        </w:rPr>
        <w:t>15</w:t>
      </w:r>
    </w:p>
    <w:p w:rsidR="00C730B5" w:rsidRDefault="00C730B5"/>
    <w:p w:rsidR="00C730B5" w:rsidRDefault="00C730B5">
      <w:pPr>
        <w:pStyle w:val="tehtvt"/>
        <w:ind w:left="360"/>
      </w:pPr>
    </w:p>
    <w:p w:rsidR="00C730B5" w:rsidRDefault="003C410D">
      <w:r>
        <w:t>Luettele lukujen neljä seuraavaa monikertaa.</w:t>
      </w:r>
    </w:p>
    <w:p w:rsidR="00C730B5" w:rsidRDefault="003C410D">
      <w:pPr>
        <w:pStyle w:val="abc-kohdat"/>
        <w:numPr>
          <w:ilvl w:val="0"/>
          <w:numId w:val="351"/>
        </w:numPr>
        <w:rPr>
          <w:lang w:val="fi-FI"/>
        </w:rPr>
      </w:pPr>
      <w:r>
        <w:rPr>
          <w:lang w:val="fi-FI"/>
        </w:rPr>
        <w:t>2</w:t>
      </w:r>
    </w:p>
    <w:p w:rsidR="00C730B5" w:rsidRDefault="003C410D">
      <w:pPr>
        <w:pStyle w:val="abc-kohdat"/>
        <w:numPr>
          <w:ilvl w:val="0"/>
          <w:numId w:val="351"/>
        </w:numPr>
        <w:rPr>
          <w:lang w:val="fi-FI"/>
        </w:rPr>
      </w:pPr>
      <w:r>
        <w:rPr>
          <w:lang w:val="fi-FI"/>
        </w:rPr>
        <w:t>5</w:t>
      </w:r>
    </w:p>
    <w:p w:rsidR="00C730B5" w:rsidRDefault="003C410D">
      <w:pPr>
        <w:pStyle w:val="abc-kohdat"/>
        <w:numPr>
          <w:ilvl w:val="0"/>
          <w:numId w:val="351"/>
        </w:numPr>
        <w:rPr>
          <w:lang w:val="fi-FI"/>
        </w:rPr>
      </w:pPr>
      <w:r>
        <w:rPr>
          <w:lang w:val="fi-FI"/>
        </w:rPr>
        <w:t>9</w:t>
      </w:r>
    </w:p>
    <w:p w:rsidR="00C730B5" w:rsidRDefault="003C410D">
      <w:pPr>
        <w:pStyle w:val="abc-kohdat"/>
        <w:numPr>
          <w:ilvl w:val="0"/>
          <w:numId w:val="351"/>
        </w:numPr>
        <w:rPr>
          <w:lang w:val="fi-FI"/>
        </w:rPr>
      </w:pPr>
      <w:r>
        <w:rPr>
          <w:lang w:val="fi-FI"/>
        </w:rPr>
        <w:t>11</w:t>
      </w:r>
    </w:p>
    <w:p w:rsidR="00C730B5" w:rsidRDefault="003C410D">
      <w:pPr>
        <w:pStyle w:val="abc-kohdat"/>
        <w:numPr>
          <w:ilvl w:val="0"/>
          <w:numId w:val="351"/>
        </w:numPr>
        <w:rPr>
          <w:lang w:val="fi-FI"/>
        </w:rPr>
      </w:pPr>
      <w:r>
        <w:rPr>
          <w:lang w:val="fi-FI"/>
        </w:rPr>
        <w:t>13</w:t>
      </w:r>
    </w:p>
    <w:p w:rsidR="00C730B5" w:rsidRDefault="00C730B5"/>
    <w:p w:rsidR="00C730B5" w:rsidRDefault="00C730B5">
      <w:pPr>
        <w:pStyle w:val="tehtvt"/>
        <w:ind w:left="360"/>
      </w:pPr>
    </w:p>
    <w:p w:rsidR="00C730B5" w:rsidRDefault="003C410D">
      <w:r>
        <w:t>Kopio taulukot vihkoosi, luettele lukujen viisi ensimmäistä monikertaa ja alleviivaa lukujen yhteiset monikerrat.</w:t>
      </w:r>
    </w:p>
    <w:p w:rsidR="00C730B5" w:rsidRDefault="00C730B5" w:rsidP="003C410D">
      <w:pPr>
        <w:pStyle w:val="abc-kohdat"/>
        <w:numPr>
          <w:ilvl w:val="0"/>
          <w:numId w:val="603"/>
        </w:num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tblGrid>
      <w:tr w:rsidR="00C730B5">
        <w:tc>
          <w:tcPr>
            <w:tcW w:w="2093" w:type="dxa"/>
          </w:tcPr>
          <w:p w:rsidR="00C730B5" w:rsidRDefault="003C410D">
            <w:pPr>
              <w:rPr>
                <w:b/>
                <w:bCs/>
              </w:rPr>
            </w:pPr>
            <w:r>
              <w:rPr>
                <w:b/>
                <w:bCs/>
              </w:rPr>
              <w:t>Luku</w:t>
            </w:r>
          </w:p>
        </w:tc>
        <w:tc>
          <w:tcPr>
            <w:tcW w:w="1984" w:type="dxa"/>
          </w:tcPr>
          <w:p w:rsidR="00C730B5" w:rsidRDefault="003C410D">
            <w:pPr>
              <w:rPr>
                <w:b/>
                <w:bCs/>
              </w:rPr>
            </w:pPr>
            <w:r>
              <w:rPr>
                <w:b/>
                <w:bCs/>
              </w:rPr>
              <w:t>Monikerrat</w:t>
            </w:r>
          </w:p>
        </w:tc>
      </w:tr>
      <w:tr w:rsidR="00C730B5">
        <w:tc>
          <w:tcPr>
            <w:tcW w:w="2093" w:type="dxa"/>
          </w:tcPr>
          <w:p w:rsidR="00C730B5" w:rsidRDefault="003C410D">
            <w:r>
              <w:t>2</w:t>
            </w:r>
          </w:p>
        </w:tc>
        <w:tc>
          <w:tcPr>
            <w:tcW w:w="1984" w:type="dxa"/>
          </w:tcPr>
          <w:p w:rsidR="00C730B5" w:rsidRDefault="00C730B5"/>
        </w:tc>
      </w:tr>
      <w:tr w:rsidR="00C730B5">
        <w:tc>
          <w:tcPr>
            <w:tcW w:w="2093" w:type="dxa"/>
          </w:tcPr>
          <w:p w:rsidR="00C730B5" w:rsidRDefault="003C410D">
            <w:r>
              <w:t>5</w:t>
            </w:r>
          </w:p>
        </w:tc>
        <w:tc>
          <w:tcPr>
            <w:tcW w:w="1984" w:type="dxa"/>
          </w:tcPr>
          <w:p w:rsidR="00C730B5" w:rsidRDefault="00C730B5"/>
        </w:tc>
      </w:tr>
    </w:tbl>
    <w:p w:rsidR="00C730B5" w:rsidRDefault="00C730B5" w:rsidP="003C410D">
      <w:pPr>
        <w:pStyle w:val="abc-kohdat"/>
        <w:numPr>
          <w:ilvl w:val="0"/>
          <w:numId w:val="603"/>
        </w:num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tblGrid>
      <w:tr w:rsidR="00C730B5">
        <w:tc>
          <w:tcPr>
            <w:tcW w:w="2093" w:type="dxa"/>
          </w:tcPr>
          <w:p w:rsidR="00C730B5" w:rsidRDefault="003C410D">
            <w:pPr>
              <w:rPr>
                <w:b/>
                <w:bCs/>
              </w:rPr>
            </w:pPr>
            <w:r>
              <w:rPr>
                <w:b/>
                <w:bCs/>
              </w:rPr>
              <w:t>Luku</w:t>
            </w:r>
          </w:p>
        </w:tc>
        <w:tc>
          <w:tcPr>
            <w:tcW w:w="1984" w:type="dxa"/>
          </w:tcPr>
          <w:p w:rsidR="00C730B5" w:rsidRDefault="003C410D">
            <w:pPr>
              <w:rPr>
                <w:b/>
                <w:bCs/>
              </w:rPr>
            </w:pPr>
            <w:r>
              <w:rPr>
                <w:b/>
                <w:bCs/>
              </w:rPr>
              <w:t>Monikerrat</w:t>
            </w:r>
          </w:p>
        </w:tc>
      </w:tr>
      <w:tr w:rsidR="00C730B5">
        <w:tc>
          <w:tcPr>
            <w:tcW w:w="2093" w:type="dxa"/>
          </w:tcPr>
          <w:p w:rsidR="00C730B5" w:rsidRDefault="003C410D">
            <w:r>
              <w:t>3</w:t>
            </w:r>
          </w:p>
        </w:tc>
        <w:tc>
          <w:tcPr>
            <w:tcW w:w="1984" w:type="dxa"/>
          </w:tcPr>
          <w:p w:rsidR="00C730B5" w:rsidRDefault="00C730B5"/>
        </w:tc>
      </w:tr>
      <w:tr w:rsidR="00C730B5">
        <w:tc>
          <w:tcPr>
            <w:tcW w:w="2093" w:type="dxa"/>
          </w:tcPr>
          <w:p w:rsidR="00C730B5" w:rsidRDefault="003C410D">
            <w:r>
              <w:t>4</w:t>
            </w:r>
          </w:p>
        </w:tc>
        <w:tc>
          <w:tcPr>
            <w:tcW w:w="1984" w:type="dxa"/>
          </w:tcPr>
          <w:p w:rsidR="00C730B5" w:rsidRDefault="00C730B5"/>
        </w:tc>
      </w:tr>
    </w:tbl>
    <w:p w:rsidR="00C730B5" w:rsidRDefault="00C730B5" w:rsidP="003C410D">
      <w:pPr>
        <w:pStyle w:val="abc-kohdat"/>
        <w:numPr>
          <w:ilvl w:val="0"/>
          <w:numId w:val="603"/>
        </w:num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tblGrid>
      <w:tr w:rsidR="00C730B5">
        <w:tc>
          <w:tcPr>
            <w:tcW w:w="2093" w:type="dxa"/>
          </w:tcPr>
          <w:p w:rsidR="00C730B5" w:rsidRDefault="003C410D">
            <w:pPr>
              <w:rPr>
                <w:b/>
                <w:bCs/>
              </w:rPr>
            </w:pPr>
            <w:r>
              <w:rPr>
                <w:b/>
                <w:bCs/>
              </w:rPr>
              <w:t>Luku</w:t>
            </w:r>
          </w:p>
        </w:tc>
        <w:tc>
          <w:tcPr>
            <w:tcW w:w="1984" w:type="dxa"/>
          </w:tcPr>
          <w:p w:rsidR="00C730B5" w:rsidRDefault="003C410D">
            <w:pPr>
              <w:rPr>
                <w:b/>
                <w:bCs/>
              </w:rPr>
            </w:pPr>
            <w:r>
              <w:rPr>
                <w:b/>
                <w:bCs/>
              </w:rPr>
              <w:t>Monikerrat</w:t>
            </w:r>
          </w:p>
        </w:tc>
      </w:tr>
      <w:tr w:rsidR="00C730B5">
        <w:tc>
          <w:tcPr>
            <w:tcW w:w="2093" w:type="dxa"/>
          </w:tcPr>
          <w:p w:rsidR="00C730B5" w:rsidRDefault="003C410D">
            <w:r>
              <w:t>6</w:t>
            </w:r>
          </w:p>
        </w:tc>
        <w:tc>
          <w:tcPr>
            <w:tcW w:w="1984" w:type="dxa"/>
          </w:tcPr>
          <w:p w:rsidR="00C730B5" w:rsidRDefault="00C730B5"/>
        </w:tc>
      </w:tr>
      <w:tr w:rsidR="00C730B5">
        <w:tc>
          <w:tcPr>
            <w:tcW w:w="2093" w:type="dxa"/>
          </w:tcPr>
          <w:p w:rsidR="00C730B5" w:rsidRDefault="003C410D">
            <w:r>
              <w:t>8</w:t>
            </w:r>
          </w:p>
        </w:tc>
        <w:tc>
          <w:tcPr>
            <w:tcW w:w="1984" w:type="dxa"/>
          </w:tcPr>
          <w:p w:rsidR="00C730B5" w:rsidRDefault="00C730B5"/>
        </w:tc>
      </w:tr>
      <w:tr w:rsidR="00C730B5">
        <w:tc>
          <w:tcPr>
            <w:tcW w:w="2093" w:type="dxa"/>
          </w:tcPr>
          <w:p w:rsidR="00C730B5" w:rsidRDefault="003C410D">
            <w:r>
              <w:t>12</w:t>
            </w:r>
          </w:p>
        </w:tc>
        <w:tc>
          <w:tcPr>
            <w:tcW w:w="1984" w:type="dxa"/>
          </w:tcPr>
          <w:p w:rsidR="00C730B5" w:rsidRDefault="00C730B5"/>
        </w:tc>
      </w:tr>
    </w:tbl>
    <w:p w:rsidR="00C730B5" w:rsidRDefault="00C730B5"/>
    <w:p w:rsidR="00C730B5" w:rsidRDefault="00C730B5">
      <w:pPr>
        <w:pStyle w:val="tehtvt"/>
        <w:ind w:left="360"/>
      </w:pPr>
    </w:p>
    <w:p w:rsidR="00C730B5" w:rsidRDefault="003C410D">
      <w:r>
        <w:t>Luettele kaikki luvun</w:t>
      </w:r>
    </w:p>
    <w:p w:rsidR="00C730B5" w:rsidRDefault="003C410D">
      <w:pPr>
        <w:pStyle w:val="abc-kohdat"/>
        <w:numPr>
          <w:ilvl w:val="0"/>
          <w:numId w:val="337"/>
        </w:numPr>
        <w:rPr>
          <w:lang w:val="fi-FI"/>
        </w:rPr>
      </w:pPr>
      <w:r>
        <w:rPr>
          <w:lang w:val="fi-FI"/>
        </w:rPr>
        <w:t>10 monikerrat, jotka ovat pienempiä kuin 90.</w:t>
      </w:r>
    </w:p>
    <w:p w:rsidR="00C730B5" w:rsidRDefault="003C410D">
      <w:pPr>
        <w:pStyle w:val="abc-kohdat"/>
        <w:numPr>
          <w:ilvl w:val="0"/>
          <w:numId w:val="337"/>
        </w:numPr>
        <w:rPr>
          <w:lang w:val="fi-FI"/>
        </w:rPr>
      </w:pPr>
      <w:r>
        <w:rPr>
          <w:lang w:val="fi-FI"/>
        </w:rPr>
        <w:t>7 monikerrat, jotka ovat lukujen 1 ja 40 välillä.</w:t>
      </w:r>
    </w:p>
    <w:p w:rsidR="00C730B5" w:rsidRDefault="00C730B5"/>
    <w:p w:rsidR="00C730B5" w:rsidRDefault="00C730B5">
      <w:pPr>
        <w:pStyle w:val="tehtvt"/>
        <w:ind w:left="360"/>
      </w:pPr>
    </w:p>
    <w:p w:rsidR="00C730B5" w:rsidRDefault="003C410D">
      <w:r>
        <w:t>Päättele mitkä luvuista ovat jaollisia kahdella?</w:t>
      </w:r>
    </w:p>
    <w:p w:rsidR="00C730B5" w:rsidRDefault="003C410D">
      <w:pPr>
        <w:pStyle w:val="abc-kohdat"/>
        <w:numPr>
          <w:ilvl w:val="0"/>
          <w:numId w:val="128"/>
        </w:numPr>
        <w:tabs>
          <w:tab w:val="left" w:pos="340"/>
        </w:tabs>
        <w:rPr>
          <w:lang w:val="fi-FI"/>
        </w:rPr>
      </w:pPr>
      <w:r>
        <w:rPr>
          <w:lang w:val="fi-FI"/>
        </w:rPr>
        <w:lastRenderedPageBreak/>
        <w:t>30</w:t>
      </w:r>
    </w:p>
    <w:p w:rsidR="00C730B5" w:rsidRDefault="003C410D">
      <w:pPr>
        <w:pStyle w:val="abc-kohdat"/>
        <w:numPr>
          <w:ilvl w:val="0"/>
          <w:numId w:val="128"/>
        </w:numPr>
        <w:tabs>
          <w:tab w:val="left" w:pos="340"/>
        </w:tabs>
        <w:rPr>
          <w:lang w:val="fi-FI"/>
        </w:rPr>
      </w:pPr>
      <w:r>
        <w:rPr>
          <w:lang w:val="fi-FI"/>
        </w:rPr>
        <w:t>43</w:t>
      </w:r>
    </w:p>
    <w:p w:rsidR="00C730B5" w:rsidRDefault="003C410D">
      <w:pPr>
        <w:pStyle w:val="abc-kohdat"/>
        <w:numPr>
          <w:ilvl w:val="0"/>
          <w:numId w:val="128"/>
        </w:numPr>
        <w:tabs>
          <w:tab w:val="left" w:pos="340"/>
        </w:tabs>
        <w:rPr>
          <w:lang w:val="fi-FI"/>
        </w:rPr>
      </w:pPr>
      <w:r>
        <w:rPr>
          <w:lang w:val="fi-FI"/>
        </w:rPr>
        <w:t>72</w:t>
      </w:r>
    </w:p>
    <w:p w:rsidR="00C730B5" w:rsidRDefault="003C410D">
      <w:pPr>
        <w:pStyle w:val="abc-kohdat"/>
        <w:numPr>
          <w:ilvl w:val="0"/>
          <w:numId w:val="128"/>
        </w:numPr>
        <w:tabs>
          <w:tab w:val="left" w:pos="340"/>
        </w:tabs>
        <w:rPr>
          <w:lang w:val="fi-FI"/>
        </w:rPr>
      </w:pPr>
      <w:r>
        <w:rPr>
          <w:lang w:val="fi-FI"/>
        </w:rPr>
        <w:t>101</w:t>
      </w:r>
    </w:p>
    <w:p w:rsidR="00C730B5" w:rsidRDefault="003C410D">
      <w:pPr>
        <w:pStyle w:val="abc-kohdat"/>
        <w:numPr>
          <w:ilvl w:val="0"/>
          <w:numId w:val="128"/>
        </w:numPr>
        <w:tabs>
          <w:tab w:val="left" w:pos="340"/>
        </w:tabs>
        <w:rPr>
          <w:lang w:val="fi-FI"/>
        </w:rPr>
      </w:pPr>
      <w:r>
        <w:rPr>
          <w:lang w:val="fi-FI"/>
        </w:rPr>
        <w:t>94</w:t>
      </w:r>
    </w:p>
    <w:p w:rsidR="00C730B5" w:rsidRDefault="003C410D">
      <w:pPr>
        <w:pStyle w:val="abc-kohdat"/>
        <w:numPr>
          <w:ilvl w:val="0"/>
          <w:numId w:val="128"/>
        </w:numPr>
        <w:tabs>
          <w:tab w:val="left" w:pos="340"/>
        </w:tabs>
        <w:rPr>
          <w:lang w:val="fi-FI"/>
        </w:rPr>
      </w:pPr>
      <w:r>
        <w:rPr>
          <w:lang w:val="fi-FI"/>
        </w:rPr>
        <w:t>81</w:t>
      </w:r>
    </w:p>
    <w:p w:rsidR="00C730B5" w:rsidRDefault="00C730B5"/>
    <w:p w:rsidR="00C730B5" w:rsidRDefault="00C730B5">
      <w:pPr>
        <w:pStyle w:val="tehtvt"/>
        <w:ind w:left="360"/>
      </w:pPr>
    </w:p>
    <w:p w:rsidR="00C730B5" w:rsidRDefault="003C410D">
      <w:r>
        <w:t>Päättele mitkä luvuista ovat jaollisia viidellä?</w:t>
      </w:r>
    </w:p>
    <w:p w:rsidR="00C730B5" w:rsidRDefault="003C410D" w:rsidP="003C410D">
      <w:pPr>
        <w:pStyle w:val="abc-kohdat"/>
        <w:numPr>
          <w:ilvl w:val="0"/>
          <w:numId w:val="570"/>
        </w:numPr>
        <w:rPr>
          <w:lang w:val="fi-FI"/>
        </w:rPr>
      </w:pPr>
      <w:r>
        <w:rPr>
          <w:lang w:val="fi-FI"/>
        </w:rPr>
        <w:t>13985</w:t>
      </w:r>
    </w:p>
    <w:p w:rsidR="00C730B5" w:rsidRDefault="003C410D" w:rsidP="003C410D">
      <w:pPr>
        <w:pStyle w:val="abc-kohdat"/>
        <w:numPr>
          <w:ilvl w:val="0"/>
          <w:numId w:val="570"/>
        </w:numPr>
        <w:rPr>
          <w:lang w:val="fi-FI"/>
        </w:rPr>
      </w:pPr>
      <w:r>
        <w:rPr>
          <w:lang w:val="fi-FI"/>
        </w:rPr>
        <w:t>67000</w:t>
      </w:r>
    </w:p>
    <w:p w:rsidR="00C730B5" w:rsidRDefault="003C410D" w:rsidP="003C410D">
      <w:pPr>
        <w:pStyle w:val="abc-kohdat"/>
        <w:numPr>
          <w:ilvl w:val="0"/>
          <w:numId w:val="570"/>
        </w:numPr>
        <w:rPr>
          <w:lang w:val="fi-FI"/>
        </w:rPr>
      </w:pPr>
      <w:r>
        <w:rPr>
          <w:lang w:val="fi-FI"/>
        </w:rPr>
        <w:t>6877</w:t>
      </w:r>
    </w:p>
    <w:p w:rsidR="00C730B5" w:rsidRDefault="003C410D" w:rsidP="003C410D">
      <w:pPr>
        <w:pStyle w:val="abc-kohdat"/>
        <w:numPr>
          <w:ilvl w:val="0"/>
          <w:numId w:val="570"/>
        </w:numPr>
        <w:rPr>
          <w:lang w:val="fi-FI"/>
        </w:rPr>
      </w:pPr>
      <w:r>
        <w:rPr>
          <w:lang w:val="fi-FI"/>
        </w:rPr>
        <w:t>9801</w:t>
      </w:r>
    </w:p>
    <w:p w:rsidR="00C730B5" w:rsidRDefault="003C410D" w:rsidP="003C410D">
      <w:pPr>
        <w:pStyle w:val="abc-kohdat"/>
        <w:numPr>
          <w:ilvl w:val="0"/>
          <w:numId w:val="570"/>
        </w:numPr>
        <w:rPr>
          <w:lang w:val="fi-FI"/>
        </w:rPr>
      </w:pPr>
      <w:r>
        <w:rPr>
          <w:lang w:val="fi-FI"/>
        </w:rPr>
        <w:t>20040</w:t>
      </w:r>
    </w:p>
    <w:p w:rsidR="00C730B5" w:rsidRDefault="003C410D" w:rsidP="003C410D">
      <w:pPr>
        <w:pStyle w:val="abc-kohdat"/>
        <w:numPr>
          <w:ilvl w:val="0"/>
          <w:numId w:val="570"/>
        </w:numPr>
        <w:rPr>
          <w:lang w:val="fi-FI"/>
        </w:rPr>
      </w:pPr>
      <w:r>
        <w:rPr>
          <w:lang w:val="fi-FI"/>
        </w:rPr>
        <w:t>55555</w:t>
      </w:r>
    </w:p>
    <w:p w:rsidR="00C730B5" w:rsidRDefault="00C730B5"/>
    <w:p w:rsidR="00C730B5" w:rsidRDefault="00C730B5">
      <w:pPr>
        <w:pStyle w:val="tehtvt"/>
        <w:ind w:left="360"/>
      </w:pPr>
    </w:p>
    <w:p w:rsidR="00C730B5" w:rsidRDefault="003C410D">
      <w:r>
        <w:t>Mitkä edellisen tehtävän luvuista ovat jaollisia sekä viidellä että kymmenellä?</w:t>
      </w:r>
    </w:p>
    <w:p w:rsidR="00C730B5" w:rsidRDefault="00C730B5"/>
    <w:p w:rsidR="00C730B5" w:rsidRDefault="00C730B5">
      <w:pPr>
        <w:pStyle w:val="tehtvt"/>
        <w:ind w:left="360"/>
      </w:pPr>
    </w:p>
    <w:p w:rsidR="00C730B5" w:rsidRDefault="003C410D">
      <w:r>
        <w:t>Päättele mitkä luvuista ovat jaollisia yhdeksällä?</w:t>
      </w:r>
    </w:p>
    <w:p w:rsidR="00C730B5" w:rsidRDefault="003C410D" w:rsidP="003C410D">
      <w:pPr>
        <w:pStyle w:val="abc-kohdat"/>
        <w:numPr>
          <w:ilvl w:val="0"/>
          <w:numId w:val="643"/>
        </w:numPr>
        <w:rPr>
          <w:lang w:val="en-US"/>
        </w:rPr>
      </w:pPr>
      <w:r>
        <w:rPr>
          <w:lang w:val="en-US"/>
        </w:rPr>
        <w:t>46</w:t>
      </w:r>
    </w:p>
    <w:p w:rsidR="00C730B5" w:rsidRDefault="003C410D" w:rsidP="003C410D">
      <w:pPr>
        <w:pStyle w:val="abc-kohdat"/>
        <w:numPr>
          <w:ilvl w:val="0"/>
          <w:numId w:val="643"/>
        </w:numPr>
        <w:rPr>
          <w:lang w:val="en-US"/>
        </w:rPr>
      </w:pPr>
      <w:r>
        <w:rPr>
          <w:lang w:val="en-US"/>
        </w:rPr>
        <w:t>108</w:t>
      </w:r>
    </w:p>
    <w:p w:rsidR="00C730B5" w:rsidRDefault="003C410D" w:rsidP="003C410D">
      <w:pPr>
        <w:pStyle w:val="abc-kohdat"/>
        <w:numPr>
          <w:ilvl w:val="0"/>
          <w:numId w:val="643"/>
        </w:numPr>
        <w:rPr>
          <w:lang w:val="en-US"/>
        </w:rPr>
      </w:pPr>
      <w:r>
        <w:rPr>
          <w:lang w:val="en-US"/>
        </w:rPr>
        <w:t>54</w:t>
      </w:r>
    </w:p>
    <w:p w:rsidR="00C730B5" w:rsidRDefault="003C410D" w:rsidP="003C410D">
      <w:pPr>
        <w:pStyle w:val="abc-kohdat"/>
        <w:numPr>
          <w:ilvl w:val="0"/>
          <w:numId w:val="643"/>
        </w:numPr>
        <w:rPr>
          <w:lang w:val="en-US"/>
        </w:rPr>
      </w:pPr>
      <w:r>
        <w:rPr>
          <w:lang w:val="en-US"/>
        </w:rPr>
        <w:t>127</w:t>
      </w:r>
    </w:p>
    <w:p w:rsidR="00C730B5" w:rsidRDefault="003C410D" w:rsidP="003C410D">
      <w:pPr>
        <w:pStyle w:val="abc-kohdat"/>
        <w:numPr>
          <w:ilvl w:val="0"/>
          <w:numId w:val="643"/>
        </w:numPr>
        <w:rPr>
          <w:lang w:val="en-US"/>
        </w:rPr>
      </w:pPr>
      <w:r>
        <w:rPr>
          <w:lang w:val="en-US"/>
        </w:rPr>
        <w:t>162</w:t>
      </w:r>
    </w:p>
    <w:p w:rsidR="00C730B5" w:rsidRDefault="00C730B5">
      <w:pPr>
        <w:rPr>
          <w:lang w:val="en-US"/>
        </w:rPr>
      </w:pPr>
    </w:p>
    <w:p w:rsidR="00C730B5" w:rsidRDefault="00C730B5">
      <w:pPr>
        <w:pStyle w:val="tehtvt"/>
        <w:ind w:left="360"/>
        <w:rPr>
          <w:lang w:val="en-US"/>
        </w:rPr>
      </w:pPr>
    </w:p>
    <w:p w:rsidR="00C730B5" w:rsidRDefault="003C410D">
      <w:r>
        <w:t>Ovatko seuraavat luvut jaollisia luvulla 11?</w:t>
      </w:r>
    </w:p>
    <w:p w:rsidR="00C730B5" w:rsidRDefault="003C410D" w:rsidP="003C410D">
      <w:pPr>
        <w:pStyle w:val="abc-kohdat"/>
        <w:numPr>
          <w:ilvl w:val="0"/>
          <w:numId w:val="639"/>
        </w:numPr>
        <w:rPr>
          <w:lang w:val="fi-FI"/>
        </w:rPr>
      </w:pPr>
      <w:r>
        <w:rPr>
          <w:lang w:val="fi-FI"/>
        </w:rPr>
        <w:t>66</w:t>
      </w:r>
    </w:p>
    <w:p w:rsidR="00C730B5" w:rsidRDefault="003C410D" w:rsidP="003C410D">
      <w:pPr>
        <w:pStyle w:val="abc-kohdat"/>
        <w:numPr>
          <w:ilvl w:val="0"/>
          <w:numId w:val="639"/>
        </w:numPr>
        <w:rPr>
          <w:lang w:val="fi-FI"/>
        </w:rPr>
      </w:pPr>
      <w:r>
        <w:rPr>
          <w:lang w:val="fi-FI"/>
        </w:rPr>
        <w:t>132</w:t>
      </w:r>
    </w:p>
    <w:p w:rsidR="00C730B5" w:rsidRDefault="003C410D" w:rsidP="003C410D">
      <w:pPr>
        <w:pStyle w:val="abc-kohdat"/>
        <w:numPr>
          <w:ilvl w:val="0"/>
          <w:numId w:val="639"/>
        </w:numPr>
        <w:rPr>
          <w:lang w:val="fi-FI"/>
        </w:rPr>
      </w:pPr>
      <w:r>
        <w:rPr>
          <w:lang w:val="fi-FI"/>
        </w:rPr>
        <w:t>100</w:t>
      </w:r>
    </w:p>
    <w:p w:rsidR="00C730B5" w:rsidRDefault="003C410D" w:rsidP="003C410D">
      <w:pPr>
        <w:pStyle w:val="abc-kohdat"/>
        <w:numPr>
          <w:ilvl w:val="0"/>
          <w:numId w:val="639"/>
        </w:numPr>
        <w:rPr>
          <w:lang w:val="fi-FI"/>
        </w:rPr>
      </w:pPr>
      <w:r>
        <w:rPr>
          <w:lang w:val="fi-FI"/>
        </w:rPr>
        <w:t>121</w:t>
      </w:r>
    </w:p>
    <w:p w:rsidR="00C730B5" w:rsidRDefault="003C410D" w:rsidP="003C410D">
      <w:pPr>
        <w:pStyle w:val="abc-kohdat"/>
        <w:numPr>
          <w:ilvl w:val="0"/>
          <w:numId w:val="639"/>
        </w:numPr>
        <w:rPr>
          <w:lang w:val="fi-FI"/>
        </w:rPr>
      </w:pPr>
      <w:r>
        <w:rPr>
          <w:lang w:val="fi-FI"/>
        </w:rPr>
        <w:t>145</w:t>
      </w:r>
    </w:p>
    <w:p w:rsidR="00C730B5" w:rsidRDefault="00C730B5"/>
    <w:p w:rsidR="00C730B5" w:rsidRDefault="00C730B5">
      <w:pPr>
        <w:pStyle w:val="tehtvt"/>
        <w:ind w:left="360"/>
      </w:pPr>
    </w:p>
    <w:p w:rsidR="00C730B5" w:rsidRDefault="003C410D">
      <w:r>
        <w:t>Luettele kaikki ne luvut, joilla seuraavat luvut ovat jaollisia.</w:t>
      </w:r>
    </w:p>
    <w:p w:rsidR="00C730B5" w:rsidRDefault="003C410D" w:rsidP="003C410D">
      <w:pPr>
        <w:pStyle w:val="abc-kohdat"/>
        <w:numPr>
          <w:ilvl w:val="0"/>
          <w:numId w:val="641"/>
        </w:numPr>
        <w:rPr>
          <w:lang w:val="fi-FI"/>
        </w:rPr>
      </w:pPr>
      <w:r>
        <w:rPr>
          <w:lang w:val="fi-FI"/>
        </w:rPr>
        <w:t>5</w:t>
      </w:r>
    </w:p>
    <w:p w:rsidR="00C730B5" w:rsidRDefault="003C410D" w:rsidP="003C410D">
      <w:pPr>
        <w:pStyle w:val="abc-kohdat"/>
        <w:numPr>
          <w:ilvl w:val="0"/>
          <w:numId w:val="641"/>
        </w:numPr>
        <w:rPr>
          <w:lang w:val="fi-FI"/>
        </w:rPr>
      </w:pPr>
      <w:r>
        <w:rPr>
          <w:lang w:val="fi-FI"/>
        </w:rPr>
        <w:t>6</w:t>
      </w:r>
    </w:p>
    <w:p w:rsidR="00C730B5" w:rsidRDefault="003C410D" w:rsidP="003C410D">
      <w:pPr>
        <w:pStyle w:val="abc-kohdat"/>
        <w:numPr>
          <w:ilvl w:val="0"/>
          <w:numId w:val="641"/>
        </w:numPr>
        <w:rPr>
          <w:lang w:val="fi-FI"/>
        </w:rPr>
      </w:pPr>
      <w:r>
        <w:rPr>
          <w:lang w:val="fi-FI"/>
        </w:rPr>
        <w:t>8</w:t>
      </w:r>
    </w:p>
    <w:p w:rsidR="00C730B5" w:rsidRDefault="003C410D" w:rsidP="003C410D">
      <w:pPr>
        <w:pStyle w:val="abc-kohdat"/>
        <w:numPr>
          <w:ilvl w:val="0"/>
          <w:numId w:val="641"/>
        </w:numPr>
        <w:rPr>
          <w:lang w:val="fi-FI"/>
        </w:rPr>
      </w:pPr>
      <w:r>
        <w:rPr>
          <w:lang w:val="fi-FI"/>
        </w:rPr>
        <w:t>10</w:t>
      </w:r>
    </w:p>
    <w:p w:rsidR="00C730B5" w:rsidRDefault="00C730B5"/>
    <w:p w:rsidR="00C730B5" w:rsidRDefault="00C730B5">
      <w:pPr>
        <w:pStyle w:val="tehtvt"/>
        <w:ind w:left="360"/>
      </w:pPr>
    </w:p>
    <w:p w:rsidR="00C730B5" w:rsidRDefault="003C410D">
      <w:r>
        <w:t>Kopioi taulukko vihkoosi ja rastita, jos luku jaollinen ensimmäisellä rivillä olevalla luvulla.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8"/>
        <w:gridCol w:w="720"/>
        <w:gridCol w:w="721"/>
        <w:gridCol w:w="721"/>
        <w:gridCol w:w="721"/>
        <w:gridCol w:w="721"/>
        <w:gridCol w:w="721"/>
      </w:tblGrid>
      <w:tr w:rsidR="00C730B5">
        <w:trPr>
          <w:trHeight w:val="270"/>
        </w:trPr>
        <w:tc>
          <w:tcPr>
            <w:tcW w:w="1028" w:type="dxa"/>
          </w:tcPr>
          <w:p w:rsidR="00C730B5" w:rsidRDefault="003C410D">
            <w:pPr>
              <w:rPr>
                <w:b/>
                <w:bCs/>
              </w:rPr>
            </w:pPr>
            <w:r>
              <w:rPr>
                <w:b/>
                <w:bCs/>
              </w:rPr>
              <w:t>Luku</w:t>
            </w:r>
          </w:p>
        </w:tc>
        <w:tc>
          <w:tcPr>
            <w:tcW w:w="720" w:type="dxa"/>
          </w:tcPr>
          <w:p w:rsidR="00C730B5" w:rsidRDefault="003C410D">
            <w:pPr>
              <w:rPr>
                <w:b/>
                <w:bCs/>
              </w:rPr>
            </w:pPr>
            <w:r>
              <w:rPr>
                <w:b/>
                <w:bCs/>
              </w:rPr>
              <w:t>2</w:t>
            </w:r>
          </w:p>
        </w:tc>
        <w:tc>
          <w:tcPr>
            <w:tcW w:w="721" w:type="dxa"/>
          </w:tcPr>
          <w:p w:rsidR="00C730B5" w:rsidRDefault="003C410D">
            <w:pPr>
              <w:rPr>
                <w:b/>
                <w:bCs/>
              </w:rPr>
            </w:pPr>
            <w:r>
              <w:rPr>
                <w:b/>
                <w:bCs/>
              </w:rPr>
              <w:t>3</w:t>
            </w:r>
          </w:p>
        </w:tc>
        <w:tc>
          <w:tcPr>
            <w:tcW w:w="721" w:type="dxa"/>
          </w:tcPr>
          <w:p w:rsidR="00C730B5" w:rsidRDefault="003C410D">
            <w:pPr>
              <w:rPr>
                <w:b/>
                <w:bCs/>
              </w:rPr>
            </w:pPr>
            <w:r>
              <w:rPr>
                <w:b/>
                <w:bCs/>
              </w:rPr>
              <w:t>5</w:t>
            </w:r>
          </w:p>
        </w:tc>
        <w:tc>
          <w:tcPr>
            <w:tcW w:w="721" w:type="dxa"/>
          </w:tcPr>
          <w:p w:rsidR="00C730B5" w:rsidRDefault="003C410D">
            <w:pPr>
              <w:rPr>
                <w:b/>
                <w:bCs/>
              </w:rPr>
            </w:pPr>
            <w:r>
              <w:rPr>
                <w:b/>
                <w:bCs/>
              </w:rPr>
              <w:t>6</w:t>
            </w:r>
          </w:p>
        </w:tc>
        <w:tc>
          <w:tcPr>
            <w:tcW w:w="721" w:type="dxa"/>
          </w:tcPr>
          <w:p w:rsidR="00C730B5" w:rsidRDefault="003C410D">
            <w:pPr>
              <w:rPr>
                <w:b/>
                <w:bCs/>
              </w:rPr>
            </w:pPr>
            <w:r>
              <w:rPr>
                <w:b/>
                <w:bCs/>
              </w:rPr>
              <w:t>9</w:t>
            </w:r>
          </w:p>
        </w:tc>
        <w:tc>
          <w:tcPr>
            <w:tcW w:w="721" w:type="dxa"/>
          </w:tcPr>
          <w:p w:rsidR="00C730B5" w:rsidRDefault="003C410D">
            <w:pPr>
              <w:rPr>
                <w:b/>
                <w:bCs/>
              </w:rPr>
            </w:pPr>
            <w:r>
              <w:rPr>
                <w:b/>
                <w:bCs/>
              </w:rPr>
              <w:t>10</w:t>
            </w:r>
          </w:p>
        </w:tc>
      </w:tr>
      <w:tr w:rsidR="00C730B5">
        <w:trPr>
          <w:trHeight w:val="270"/>
        </w:trPr>
        <w:tc>
          <w:tcPr>
            <w:tcW w:w="1028" w:type="dxa"/>
          </w:tcPr>
          <w:p w:rsidR="00C730B5" w:rsidRDefault="003C410D">
            <w:r>
              <w:t>386</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483</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2520</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7338</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9270</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bl>
    <w:p w:rsidR="00C730B5" w:rsidRDefault="00C730B5"/>
    <w:p w:rsidR="00C730B5" w:rsidRDefault="00C730B5">
      <w:pPr>
        <w:pStyle w:val="tehtvt"/>
        <w:ind w:left="360"/>
      </w:pPr>
    </w:p>
    <w:p w:rsidR="00C730B5" w:rsidRDefault="003C410D">
      <w:r>
        <w:t xml:space="preserve">Luettele neljä lukua, jotka ovat jaollisia </w:t>
      </w:r>
    </w:p>
    <w:p w:rsidR="00C730B5" w:rsidRDefault="003C410D" w:rsidP="003C410D">
      <w:pPr>
        <w:pStyle w:val="abc-kohdat"/>
        <w:numPr>
          <w:ilvl w:val="0"/>
          <w:numId w:val="650"/>
        </w:numPr>
        <w:rPr>
          <w:lang w:val="fi-FI"/>
        </w:rPr>
      </w:pPr>
      <w:r>
        <w:rPr>
          <w:lang w:val="fi-FI"/>
        </w:rPr>
        <w:t>sekä luvulla 4 että 9</w:t>
      </w:r>
    </w:p>
    <w:p w:rsidR="00C730B5" w:rsidRDefault="003C410D" w:rsidP="003C410D">
      <w:pPr>
        <w:pStyle w:val="abc-kohdat"/>
        <w:numPr>
          <w:ilvl w:val="0"/>
          <w:numId w:val="650"/>
        </w:numPr>
        <w:rPr>
          <w:lang w:val="fi-FI"/>
        </w:rPr>
      </w:pPr>
      <w:r>
        <w:rPr>
          <w:lang w:val="fi-FI"/>
        </w:rPr>
        <w:t>sekä luvulla 2 etttä 6.</w:t>
      </w:r>
    </w:p>
    <w:p w:rsidR="00C730B5" w:rsidRDefault="00C730B5"/>
    <w:p w:rsidR="00C730B5" w:rsidRDefault="00C730B5">
      <w:pPr>
        <w:pStyle w:val="tehtvt"/>
        <w:ind w:left="360"/>
      </w:pPr>
    </w:p>
    <w:p w:rsidR="00C730B5" w:rsidRDefault="003C410D">
      <w:r>
        <w:t>Mikä on jakojäännös seuraavissa jakolaskuissa?</w:t>
      </w:r>
    </w:p>
    <w:p w:rsidR="00C730B5" w:rsidRDefault="003C410D">
      <w:pPr>
        <w:pStyle w:val="abc-kohdat"/>
        <w:numPr>
          <w:ilvl w:val="0"/>
          <w:numId w:val="347"/>
        </w:numPr>
        <w:rPr>
          <w:lang w:val="fi-FI"/>
        </w:rPr>
      </w:pPr>
      <w:r w:rsidRPr="00D37682">
        <w:rPr>
          <w:position w:val="-24"/>
          <w:lang w:val="fi-FI"/>
        </w:rPr>
        <w:object w:dxaOrig="240" w:dyaOrig="620">
          <v:shape id="_x0000_i1270" type="#_x0000_t75" style="width:11.7pt;height:31pt" o:ole="" filled="t">
            <v:fill color2="black"/>
            <v:imagedata r:id="rId525" o:title=""/>
          </v:shape>
          <o:OLEObject Type="Embed" ProgID="Equation.3" ShapeID="_x0000_i1270" DrawAspect="Content" ObjectID="_1417025085" r:id="rId526"/>
        </w:object>
      </w:r>
    </w:p>
    <w:p w:rsidR="00C730B5" w:rsidRDefault="003C410D">
      <w:pPr>
        <w:pStyle w:val="abc-kohdat"/>
        <w:numPr>
          <w:ilvl w:val="0"/>
          <w:numId w:val="347"/>
        </w:numPr>
      </w:pPr>
      <w:r w:rsidRPr="00D37682">
        <w:rPr>
          <w:position w:val="-24"/>
          <w:lang w:val="fi-FI"/>
        </w:rPr>
        <w:object w:dxaOrig="240" w:dyaOrig="620">
          <v:shape id="_x0000_i1271" type="#_x0000_t75" style="width:11.7pt;height:31pt" o:ole="" filled="t">
            <v:fill color2="black"/>
            <v:imagedata r:id="rId527" o:title=""/>
          </v:shape>
          <o:OLEObject Type="Embed" ProgID="Equation.3" ShapeID="_x0000_i1271" DrawAspect="Content" ObjectID="_1417025086" r:id="rId528"/>
        </w:object>
      </w:r>
    </w:p>
    <w:p w:rsidR="00C730B5" w:rsidRDefault="003C410D">
      <w:pPr>
        <w:pStyle w:val="abc-kohdat"/>
        <w:numPr>
          <w:ilvl w:val="0"/>
          <w:numId w:val="347"/>
        </w:numPr>
      </w:pPr>
      <w:r w:rsidRPr="00D37682">
        <w:rPr>
          <w:position w:val="-24"/>
        </w:rPr>
        <w:object w:dxaOrig="240" w:dyaOrig="620">
          <v:shape id="_x0000_i1272" type="#_x0000_t75" style="width:11.7pt;height:31pt" o:ole="" filled="t">
            <v:fill color2="black"/>
            <v:imagedata r:id="rId529" o:title=""/>
          </v:shape>
          <o:OLEObject Type="Embed" ProgID="Equation.3" ShapeID="_x0000_i1272" DrawAspect="Content" ObjectID="_1417025087" r:id="rId530"/>
        </w:object>
      </w:r>
    </w:p>
    <w:p w:rsidR="00C730B5" w:rsidRDefault="003C410D">
      <w:pPr>
        <w:pStyle w:val="abc-kohdat"/>
        <w:numPr>
          <w:ilvl w:val="0"/>
          <w:numId w:val="347"/>
        </w:numPr>
      </w:pPr>
      <w:r w:rsidRPr="00D37682">
        <w:rPr>
          <w:position w:val="-24"/>
        </w:rPr>
        <w:object w:dxaOrig="240" w:dyaOrig="620">
          <v:shape id="_x0000_i1273" type="#_x0000_t75" style="width:11.7pt;height:31pt" o:ole="" filled="t">
            <v:fill color2="black"/>
            <v:imagedata r:id="rId531" o:title=""/>
          </v:shape>
          <o:OLEObject Type="Embed" ProgID="Equation.3" ShapeID="_x0000_i1273" DrawAspect="Content" ObjectID="_1417025088" r:id="rId532"/>
        </w:object>
      </w:r>
    </w:p>
    <w:p w:rsidR="00C730B5" w:rsidRDefault="003C410D">
      <w:pPr>
        <w:pStyle w:val="abc-kohdat"/>
        <w:numPr>
          <w:ilvl w:val="0"/>
          <w:numId w:val="347"/>
        </w:numPr>
      </w:pPr>
      <w:r w:rsidRPr="00D37682">
        <w:rPr>
          <w:position w:val="-24"/>
        </w:rPr>
        <w:object w:dxaOrig="240" w:dyaOrig="620">
          <v:shape id="_x0000_i1274" type="#_x0000_t75" style="width:11.7pt;height:31pt" o:ole="" filled="t">
            <v:fill color2="black"/>
            <v:imagedata r:id="rId533" o:title=""/>
          </v:shape>
          <o:OLEObject Type="Embed" ProgID="Equation.3" ShapeID="_x0000_i1274" DrawAspect="Content" ObjectID="_1417025089" r:id="rId534"/>
        </w:object>
      </w:r>
    </w:p>
    <w:p w:rsidR="00C730B5" w:rsidRDefault="00C730B5"/>
    <w:p w:rsidR="00C730B5" w:rsidRDefault="00C730B5"/>
    <w:p w:rsidR="00C730B5" w:rsidRDefault="003C410D">
      <w:r>
        <w:object w:dxaOrig="6449" w:dyaOrig="345">
          <v:shape id="_x0000_i1275" type="#_x0000_t75" style="width:322.35pt;height:17.6pt" o:ole="">
            <v:imagedata r:id="rId535" o:title=""/>
          </v:shape>
          <o:OLEObject Type="Embed" ProgID="PBrush" ShapeID="_x0000_i1275" DrawAspect="Content" ObjectID="_1417025090" r:id="rId536"/>
        </w:object>
      </w:r>
    </w:p>
    <w:p w:rsidR="00C730B5" w:rsidRDefault="00C730B5"/>
    <w:p w:rsidR="00C730B5" w:rsidRDefault="00C730B5">
      <w:pPr>
        <w:pStyle w:val="tehtvt"/>
        <w:ind w:left="360"/>
      </w:pPr>
    </w:p>
    <w:p w:rsidR="00C730B5" w:rsidRDefault="003C410D">
      <w:r>
        <w:t>Määritä kaikki ne luvut, joilla luvut ovat jaollisia.</w:t>
      </w:r>
    </w:p>
    <w:p w:rsidR="00C730B5" w:rsidRDefault="003C410D" w:rsidP="003C410D">
      <w:pPr>
        <w:pStyle w:val="abc-kohdat"/>
        <w:numPr>
          <w:ilvl w:val="0"/>
          <w:numId w:val="645"/>
        </w:numPr>
        <w:rPr>
          <w:lang w:val="fi-FI"/>
        </w:rPr>
      </w:pPr>
      <w:r>
        <w:rPr>
          <w:lang w:val="fi-FI"/>
        </w:rPr>
        <w:t>12</w:t>
      </w:r>
    </w:p>
    <w:p w:rsidR="00C730B5" w:rsidRDefault="003C410D" w:rsidP="003C410D">
      <w:pPr>
        <w:pStyle w:val="abc-kohdat"/>
        <w:numPr>
          <w:ilvl w:val="0"/>
          <w:numId w:val="645"/>
        </w:numPr>
        <w:rPr>
          <w:lang w:val="fi-FI"/>
        </w:rPr>
      </w:pPr>
      <w:r>
        <w:rPr>
          <w:lang w:val="fi-FI"/>
        </w:rPr>
        <w:t>18</w:t>
      </w:r>
    </w:p>
    <w:p w:rsidR="00C730B5" w:rsidRDefault="003C410D" w:rsidP="003C410D">
      <w:pPr>
        <w:pStyle w:val="abc-kohdat"/>
        <w:numPr>
          <w:ilvl w:val="0"/>
          <w:numId w:val="645"/>
        </w:numPr>
        <w:rPr>
          <w:lang w:val="fi-FI"/>
        </w:rPr>
      </w:pPr>
      <w:r>
        <w:rPr>
          <w:lang w:val="fi-FI"/>
        </w:rPr>
        <w:t>21</w:t>
      </w:r>
    </w:p>
    <w:p w:rsidR="00C730B5" w:rsidRDefault="003C410D" w:rsidP="003C410D">
      <w:pPr>
        <w:pStyle w:val="abc-kohdat"/>
        <w:numPr>
          <w:ilvl w:val="0"/>
          <w:numId w:val="645"/>
        </w:numPr>
        <w:rPr>
          <w:lang w:val="fi-FI"/>
        </w:rPr>
      </w:pPr>
      <w:r>
        <w:rPr>
          <w:lang w:val="fi-FI"/>
        </w:rPr>
        <w:t>24</w:t>
      </w:r>
    </w:p>
    <w:p w:rsidR="00C730B5" w:rsidRDefault="00C730B5">
      <w:pPr>
        <w:rPr>
          <w:b/>
        </w:rPr>
      </w:pPr>
    </w:p>
    <w:p w:rsidR="00C730B5" w:rsidRDefault="00C730B5">
      <w:pPr>
        <w:pStyle w:val="tehtvt"/>
        <w:ind w:left="360"/>
      </w:pPr>
    </w:p>
    <w:p w:rsidR="00C730B5" w:rsidRDefault="003C410D">
      <w:r>
        <w:t>Määritä kaikki ne luvut, joilla luvut ovat jaollisia.</w:t>
      </w:r>
    </w:p>
    <w:p w:rsidR="00C730B5" w:rsidRDefault="003C410D" w:rsidP="003C410D">
      <w:pPr>
        <w:pStyle w:val="abc-kohdat"/>
        <w:numPr>
          <w:ilvl w:val="0"/>
          <w:numId w:val="637"/>
        </w:numPr>
        <w:rPr>
          <w:lang w:val="fi-FI"/>
        </w:rPr>
      </w:pPr>
      <w:r>
        <w:rPr>
          <w:lang w:val="fi-FI"/>
        </w:rPr>
        <w:t>32</w:t>
      </w:r>
    </w:p>
    <w:p w:rsidR="00C730B5" w:rsidRDefault="003C410D" w:rsidP="003C410D">
      <w:pPr>
        <w:pStyle w:val="abc-kohdat"/>
        <w:numPr>
          <w:ilvl w:val="0"/>
          <w:numId w:val="637"/>
        </w:numPr>
        <w:rPr>
          <w:lang w:val="fi-FI"/>
        </w:rPr>
      </w:pPr>
      <w:r>
        <w:rPr>
          <w:lang w:val="fi-FI"/>
        </w:rPr>
        <w:t>39</w:t>
      </w:r>
    </w:p>
    <w:p w:rsidR="00C730B5" w:rsidRDefault="003C410D" w:rsidP="003C410D">
      <w:pPr>
        <w:pStyle w:val="abc-kohdat"/>
        <w:numPr>
          <w:ilvl w:val="0"/>
          <w:numId w:val="637"/>
        </w:numPr>
        <w:rPr>
          <w:lang w:val="fi-FI"/>
        </w:rPr>
      </w:pPr>
      <w:r>
        <w:rPr>
          <w:lang w:val="fi-FI"/>
        </w:rPr>
        <w:t>40</w:t>
      </w:r>
    </w:p>
    <w:p w:rsidR="00C730B5" w:rsidRDefault="003C410D" w:rsidP="003C410D">
      <w:pPr>
        <w:pStyle w:val="abc-kohdat"/>
        <w:numPr>
          <w:ilvl w:val="0"/>
          <w:numId w:val="637"/>
        </w:numPr>
        <w:rPr>
          <w:lang w:val="fi-FI"/>
        </w:rPr>
      </w:pPr>
      <w:r>
        <w:rPr>
          <w:lang w:val="fi-FI"/>
        </w:rPr>
        <w:t>72</w:t>
      </w:r>
    </w:p>
    <w:p w:rsidR="00C730B5" w:rsidRDefault="00C730B5">
      <w:pPr>
        <w:rPr>
          <w:bCs/>
        </w:rPr>
      </w:pPr>
    </w:p>
    <w:p w:rsidR="00C730B5" w:rsidRDefault="00C730B5">
      <w:pPr>
        <w:pStyle w:val="tehtvt"/>
        <w:ind w:left="360"/>
      </w:pPr>
    </w:p>
    <w:p w:rsidR="00C730B5" w:rsidRDefault="003C410D">
      <w:r>
        <w:t>Erään luvun numeroiden summa on 12.</w:t>
      </w:r>
    </w:p>
    <w:p w:rsidR="00C730B5" w:rsidRDefault="003C410D">
      <w:pPr>
        <w:pStyle w:val="abc-kohdat"/>
        <w:numPr>
          <w:ilvl w:val="0"/>
          <w:numId w:val="129"/>
        </w:numPr>
        <w:tabs>
          <w:tab w:val="left" w:pos="340"/>
        </w:tabs>
        <w:rPr>
          <w:lang w:val="fi-FI"/>
        </w:rPr>
      </w:pPr>
      <w:r>
        <w:rPr>
          <w:lang w:val="fi-FI"/>
        </w:rPr>
        <w:t>Muodosta kaksi tällaista lukua.</w:t>
      </w:r>
    </w:p>
    <w:p w:rsidR="00C730B5" w:rsidRDefault="003C410D">
      <w:pPr>
        <w:pStyle w:val="abc-kohdat"/>
        <w:numPr>
          <w:ilvl w:val="0"/>
          <w:numId w:val="129"/>
        </w:numPr>
        <w:tabs>
          <w:tab w:val="left" w:pos="340"/>
        </w:tabs>
        <w:rPr>
          <w:lang w:val="fi-FI"/>
        </w:rPr>
      </w:pPr>
      <w:r>
        <w:rPr>
          <w:lang w:val="fi-FI"/>
        </w:rPr>
        <w:t>Mitä voit sanoa tällaisten lukujen jaollisuudesta?</w:t>
      </w:r>
    </w:p>
    <w:p w:rsidR="00C730B5" w:rsidRDefault="00C730B5"/>
    <w:p w:rsidR="00C730B5" w:rsidRDefault="00C730B5">
      <w:pPr>
        <w:pStyle w:val="tehtvt"/>
        <w:ind w:left="360"/>
      </w:pPr>
    </w:p>
    <w:p w:rsidR="00C730B5" w:rsidRDefault="003C410D">
      <w:r>
        <w:t>Erään luvun numeroiden summa on 18.</w:t>
      </w:r>
    </w:p>
    <w:p w:rsidR="00C730B5" w:rsidRDefault="003C410D" w:rsidP="003C410D">
      <w:pPr>
        <w:pStyle w:val="abc-kohdat"/>
        <w:numPr>
          <w:ilvl w:val="0"/>
          <w:numId w:val="646"/>
        </w:numPr>
        <w:tabs>
          <w:tab w:val="left" w:pos="340"/>
        </w:tabs>
        <w:rPr>
          <w:lang w:val="fi-FI"/>
        </w:rPr>
      </w:pPr>
      <w:r>
        <w:rPr>
          <w:lang w:val="fi-FI"/>
        </w:rPr>
        <w:t>Muodosta kaksi tällaista lukua.</w:t>
      </w:r>
    </w:p>
    <w:p w:rsidR="00C730B5" w:rsidRDefault="003C410D" w:rsidP="003C410D">
      <w:pPr>
        <w:pStyle w:val="abc-kohdat"/>
        <w:numPr>
          <w:ilvl w:val="0"/>
          <w:numId w:val="646"/>
        </w:numPr>
        <w:tabs>
          <w:tab w:val="left" w:pos="340"/>
        </w:tabs>
        <w:rPr>
          <w:lang w:val="fi-FI"/>
        </w:rPr>
      </w:pPr>
      <w:r>
        <w:rPr>
          <w:lang w:val="fi-FI"/>
        </w:rPr>
        <w:t>Mitä voit sanoa tällaisten lukujen jaollisuudesta?</w:t>
      </w:r>
    </w:p>
    <w:p w:rsidR="00C730B5" w:rsidRDefault="00C730B5">
      <w:pPr>
        <w:rPr>
          <w:bCs/>
        </w:rPr>
      </w:pPr>
    </w:p>
    <w:p w:rsidR="00C730B5" w:rsidRDefault="00C730B5">
      <w:pPr>
        <w:pStyle w:val="tehtvt"/>
        <w:ind w:left="360"/>
      </w:pPr>
    </w:p>
    <w:p w:rsidR="00C730B5" w:rsidRDefault="003C410D">
      <w:r>
        <w:t xml:space="preserve">Muodosta kuusinumeroinen luku, joka on jaollinen </w:t>
      </w:r>
    </w:p>
    <w:p w:rsidR="00C730B5" w:rsidRDefault="003C410D">
      <w:pPr>
        <w:pStyle w:val="abc"/>
        <w:numPr>
          <w:ilvl w:val="0"/>
          <w:numId w:val="70"/>
        </w:numPr>
        <w:tabs>
          <w:tab w:val="left" w:pos="340"/>
        </w:tabs>
      </w:pPr>
      <w:r>
        <w:t>neljällä</w:t>
      </w:r>
    </w:p>
    <w:p w:rsidR="00C730B5" w:rsidRDefault="003C410D">
      <w:pPr>
        <w:pStyle w:val="abc"/>
        <w:numPr>
          <w:ilvl w:val="0"/>
          <w:numId w:val="70"/>
        </w:numPr>
        <w:tabs>
          <w:tab w:val="left" w:pos="340"/>
        </w:tabs>
      </w:pPr>
      <w:r>
        <w:lastRenderedPageBreak/>
        <w:t>kuudella</w:t>
      </w:r>
    </w:p>
    <w:p w:rsidR="00C730B5" w:rsidRDefault="003C410D">
      <w:pPr>
        <w:pStyle w:val="abc"/>
        <w:numPr>
          <w:ilvl w:val="0"/>
          <w:numId w:val="70"/>
        </w:numPr>
        <w:tabs>
          <w:tab w:val="left" w:pos="340"/>
        </w:tabs>
      </w:pPr>
      <w:r>
        <w:t>yhdeksällä.</w:t>
      </w:r>
    </w:p>
    <w:p w:rsidR="00C730B5" w:rsidRDefault="00C730B5"/>
    <w:p w:rsidR="00C730B5" w:rsidRDefault="00C730B5">
      <w:pPr>
        <w:pStyle w:val="tehtvt"/>
        <w:ind w:left="0" w:firstLine="0"/>
      </w:pPr>
    </w:p>
    <w:p w:rsidR="00C730B5" w:rsidRDefault="003C410D">
      <w:r>
        <w:t>Valitse oikea vaihtoehto.</w:t>
      </w:r>
    </w:p>
    <w:p w:rsidR="00C730B5" w:rsidRDefault="003C410D">
      <w:pPr>
        <w:pStyle w:val="abc-kohdat"/>
        <w:numPr>
          <w:ilvl w:val="0"/>
          <w:numId w:val="372"/>
        </w:numPr>
        <w:rPr>
          <w:lang w:val="fi-FI"/>
        </w:rPr>
      </w:pPr>
      <w:r>
        <w:rPr>
          <w:lang w:val="fi-FI"/>
        </w:rPr>
        <w:t>Kahden parillisen luvun summa on parillinen/pariton luku.</w:t>
      </w:r>
    </w:p>
    <w:p w:rsidR="00C730B5" w:rsidRDefault="003C410D">
      <w:pPr>
        <w:pStyle w:val="abc-kohdat"/>
        <w:numPr>
          <w:ilvl w:val="0"/>
          <w:numId w:val="372"/>
        </w:numPr>
        <w:rPr>
          <w:lang w:val="fi-FI"/>
        </w:rPr>
      </w:pPr>
      <w:r>
        <w:rPr>
          <w:lang w:val="fi-FI"/>
        </w:rPr>
        <w:t>Kahden parittoman luvun summa on parillinen/pariton luku.</w:t>
      </w:r>
    </w:p>
    <w:p w:rsidR="00C730B5" w:rsidRDefault="003C410D">
      <w:pPr>
        <w:pStyle w:val="abc-kohdat"/>
        <w:numPr>
          <w:ilvl w:val="0"/>
          <w:numId w:val="372"/>
        </w:numPr>
        <w:rPr>
          <w:lang w:val="fi-FI"/>
        </w:rPr>
      </w:pPr>
      <w:r>
        <w:rPr>
          <w:lang w:val="fi-FI"/>
        </w:rPr>
        <w:t>Parillisen ja parittoman luvun summa on parillinen/pariton luku.</w:t>
      </w:r>
    </w:p>
    <w:p w:rsidR="00C730B5" w:rsidRDefault="003C410D">
      <w:pPr>
        <w:pStyle w:val="abc-kohdat"/>
        <w:numPr>
          <w:ilvl w:val="0"/>
          <w:numId w:val="372"/>
        </w:numPr>
        <w:rPr>
          <w:lang w:val="fi-FI"/>
        </w:rPr>
      </w:pPr>
      <w:r>
        <w:rPr>
          <w:lang w:val="fi-FI"/>
        </w:rPr>
        <w:t>Parillisen ja parittoman luvun tulo on parillinen/pariton luku.</w:t>
      </w:r>
    </w:p>
    <w:p w:rsidR="00C730B5" w:rsidRDefault="00C730B5"/>
    <w:p w:rsidR="00C730B5" w:rsidRDefault="00C730B5">
      <w:pPr>
        <w:pStyle w:val="tehtvt"/>
        <w:ind w:left="360"/>
      </w:pPr>
    </w:p>
    <w:p w:rsidR="00C730B5" w:rsidRDefault="003C410D">
      <w:r>
        <w:t>Luettele neljä lukua, jotka ovat jaollisia luvuilla 2, 3 ja 5.</w:t>
      </w:r>
    </w:p>
    <w:p w:rsidR="00C730B5" w:rsidRDefault="00C730B5"/>
    <w:p w:rsidR="00C730B5" w:rsidRDefault="00C730B5">
      <w:pPr>
        <w:pStyle w:val="tehtvt"/>
        <w:ind w:left="360"/>
      </w:pPr>
    </w:p>
    <w:p w:rsidR="00C730B5" w:rsidRDefault="003C410D">
      <w:r>
        <w:t>Mikä on jakojäännös seuraavissa jakolaskuissa?</w:t>
      </w:r>
    </w:p>
    <w:p w:rsidR="00C730B5" w:rsidRDefault="003C410D" w:rsidP="003C410D">
      <w:pPr>
        <w:pStyle w:val="abc-kohdat"/>
        <w:numPr>
          <w:ilvl w:val="0"/>
          <w:numId w:val="571"/>
        </w:numPr>
      </w:pPr>
      <w:r w:rsidRPr="00D37682">
        <w:rPr>
          <w:position w:val="-24"/>
        </w:rPr>
        <w:object w:dxaOrig="320" w:dyaOrig="620">
          <v:shape id="_x0000_i1276" type="#_x0000_t75" style="width:15.9pt;height:31pt" o:ole="" filled="t">
            <v:fill color2="black"/>
            <v:imagedata r:id="rId537" o:title=""/>
          </v:shape>
          <o:OLEObject Type="Embed" ProgID="Equation.3" ShapeID="_x0000_i1276" DrawAspect="Content" ObjectID="_1417025091" r:id="rId538"/>
        </w:object>
      </w:r>
    </w:p>
    <w:p w:rsidR="00C730B5" w:rsidRDefault="003C410D" w:rsidP="003C410D">
      <w:pPr>
        <w:pStyle w:val="abc-kohdat"/>
        <w:numPr>
          <w:ilvl w:val="0"/>
          <w:numId w:val="571"/>
        </w:numPr>
      </w:pPr>
      <w:r w:rsidRPr="00D37682">
        <w:rPr>
          <w:position w:val="-24"/>
        </w:rPr>
        <w:object w:dxaOrig="240" w:dyaOrig="620">
          <v:shape id="_x0000_i1277" type="#_x0000_t75" style="width:11.7pt;height:31pt" o:ole="" filled="t">
            <v:fill color2="black"/>
            <v:imagedata r:id="rId539" o:title=""/>
          </v:shape>
          <o:OLEObject Type="Embed" ProgID="Equation.3" ShapeID="_x0000_i1277" DrawAspect="Content" ObjectID="_1417025092" r:id="rId540"/>
        </w:object>
      </w:r>
    </w:p>
    <w:p w:rsidR="00C730B5" w:rsidRDefault="003C410D" w:rsidP="003C410D">
      <w:pPr>
        <w:pStyle w:val="abc-kohdat"/>
        <w:numPr>
          <w:ilvl w:val="0"/>
          <w:numId w:val="571"/>
        </w:numPr>
      </w:pPr>
      <w:r w:rsidRPr="00D37682">
        <w:rPr>
          <w:position w:val="-24"/>
        </w:rPr>
        <w:object w:dxaOrig="320" w:dyaOrig="620">
          <v:shape id="_x0000_i1278" type="#_x0000_t75" style="width:15.9pt;height:31pt" o:ole="" filled="t">
            <v:fill color2="black"/>
            <v:imagedata r:id="rId541" o:title=""/>
          </v:shape>
          <o:OLEObject Type="Embed" ProgID="Equation.3" ShapeID="_x0000_i1278" DrawAspect="Content" ObjectID="_1417025093" r:id="rId542"/>
        </w:object>
      </w:r>
    </w:p>
    <w:p w:rsidR="00C730B5" w:rsidRDefault="003C410D" w:rsidP="003C410D">
      <w:pPr>
        <w:pStyle w:val="abc-kohdat"/>
        <w:numPr>
          <w:ilvl w:val="0"/>
          <w:numId w:val="571"/>
        </w:numPr>
      </w:pPr>
      <w:r w:rsidRPr="00D37682">
        <w:rPr>
          <w:position w:val="-24"/>
        </w:rPr>
        <w:object w:dxaOrig="320" w:dyaOrig="620">
          <v:shape id="_x0000_i1279" type="#_x0000_t75" style="width:15.9pt;height:31pt" o:ole="" filled="t">
            <v:fill color2="black"/>
            <v:imagedata r:id="rId543" o:title=""/>
          </v:shape>
          <o:OLEObject Type="Embed" ProgID="Equation.3" ShapeID="_x0000_i1279" DrawAspect="Content" ObjectID="_1417025094" r:id="rId544"/>
        </w:object>
      </w:r>
    </w:p>
    <w:p w:rsidR="00C730B5" w:rsidRDefault="003C410D" w:rsidP="003C410D">
      <w:pPr>
        <w:pStyle w:val="abc-kohdat"/>
        <w:numPr>
          <w:ilvl w:val="0"/>
          <w:numId w:val="571"/>
        </w:numPr>
      </w:pPr>
      <w:r w:rsidRPr="00D37682">
        <w:rPr>
          <w:position w:val="-24"/>
        </w:rPr>
        <w:object w:dxaOrig="420" w:dyaOrig="620">
          <v:shape id="_x0000_i1280" type="#_x0000_t75" style="width:20.95pt;height:31pt" o:ole="" filled="t">
            <v:fill color2="black"/>
            <v:imagedata r:id="rId545" o:title=""/>
          </v:shape>
          <o:OLEObject Type="Embed" ProgID="Equation.3" ShapeID="_x0000_i1280" DrawAspect="Content" ObjectID="_1417025095" r:id="rId546"/>
        </w:object>
      </w:r>
    </w:p>
    <w:p w:rsidR="00C730B5" w:rsidRDefault="00C730B5"/>
    <w:p w:rsidR="00C730B5" w:rsidRDefault="00C730B5">
      <w:pPr>
        <w:pStyle w:val="tehtvt"/>
        <w:ind w:left="360"/>
      </w:pPr>
    </w:p>
    <w:p w:rsidR="00C730B5" w:rsidRDefault="003C410D">
      <w:r>
        <w:t xml:space="preserve">Keksi jakolasku, jossa jakojäännös on  </w:t>
      </w:r>
    </w:p>
    <w:p w:rsidR="00C730B5" w:rsidRDefault="003C410D" w:rsidP="003C410D">
      <w:pPr>
        <w:pStyle w:val="abc-kohdat"/>
        <w:numPr>
          <w:ilvl w:val="0"/>
          <w:numId w:val="573"/>
        </w:numPr>
      </w:pPr>
      <w:r>
        <w:t>2</w:t>
      </w:r>
    </w:p>
    <w:p w:rsidR="00C730B5" w:rsidRDefault="003C410D" w:rsidP="003C410D">
      <w:pPr>
        <w:pStyle w:val="abc-kohdat"/>
        <w:numPr>
          <w:ilvl w:val="0"/>
          <w:numId w:val="573"/>
        </w:numPr>
      </w:pPr>
      <w:r>
        <w:t>5</w:t>
      </w:r>
    </w:p>
    <w:p w:rsidR="00C730B5" w:rsidRDefault="00C730B5"/>
    <w:p w:rsidR="00C730B5" w:rsidRPr="006C7004" w:rsidRDefault="00C730B5" w:rsidP="006C7004">
      <w:pPr>
        <w:pStyle w:val="vastaukset"/>
        <w:numPr>
          <w:ilvl w:val="0"/>
          <w:numId w:val="0"/>
        </w:numPr>
        <w:ind w:left="340" w:hanging="340"/>
      </w:pPr>
    </w:p>
    <w:p w:rsidR="00C730B5" w:rsidRDefault="00C730B5"/>
    <w:p w:rsidR="00C730B5" w:rsidRDefault="003C410D">
      <w:r>
        <w:object w:dxaOrig="6571" w:dyaOrig="315">
          <v:shape id="_x0000_i1281" type="#_x0000_t75" style="width:328.2pt;height:15.9pt" o:ole="">
            <v:imagedata r:id="rId547" o:title=""/>
          </v:shape>
          <o:OLEObject Type="Embed" ProgID="PBrush" ShapeID="_x0000_i1281" DrawAspect="Content" ObjectID="_1417025096" r:id="rId548"/>
        </w:object>
      </w:r>
    </w:p>
    <w:p w:rsidR="00C730B5" w:rsidRDefault="00C730B5"/>
    <w:p w:rsidR="00C730B5" w:rsidRDefault="00C730B5">
      <w:pPr>
        <w:pStyle w:val="tehtvt"/>
        <w:ind w:left="360"/>
      </w:pPr>
    </w:p>
    <w:p w:rsidR="00C730B5" w:rsidRDefault="003C410D">
      <w:r>
        <w:t>Mikä luonnollinen luku on kysymyksessä?</w:t>
      </w:r>
    </w:p>
    <w:p w:rsidR="00C730B5" w:rsidRDefault="003C410D">
      <w:r>
        <w:t>1. vihje: Se on pienempi kuin 100.</w:t>
      </w:r>
    </w:p>
    <w:p w:rsidR="00C730B5" w:rsidRDefault="003C410D">
      <w:r>
        <w:t>2. vihje: Se on jaollinen viidellä.</w:t>
      </w:r>
    </w:p>
    <w:p w:rsidR="00C730B5" w:rsidRDefault="003C410D">
      <w:r>
        <w:t>3. vihje: Se on parillinen.</w:t>
      </w:r>
    </w:p>
    <w:p w:rsidR="00C730B5" w:rsidRDefault="003C410D">
      <w:r>
        <w:t>4. vihje: Kun se jaetaan seitsemällä, on jakojäännös 4.</w:t>
      </w:r>
    </w:p>
    <w:p w:rsidR="00C730B5" w:rsidRDefault="00C730B5"/>
    <w:p w:rsidR="00C730B5" w:rsidRDefault="00C730B5">
      <w:pPr>
        <w:pStyle w:val="tehtvt"/>
        <w:ind w:left="360"/>
      </w:pPr>
    </w:p>
    <w:p w:rsidR="00C730B5" w:rsidRDefault="003C410D">
      <w:r>
        <w:t>Kun luku jaetaan kahdella, jakojäännös on 1. Kun sama luku jaetaan kolmella, on jakojäännös</w:t>
      </w:r>
    </w:p>
    <w:p w:rsidR="00C730B5" w:rsidRDefault="003C410D">
      <w:r>
        <w:t xml:space="preserve">2. Mikä on </w:t>
      </w:r>
    </w:p>
    <w:p w:rsidR="00C730B5" w:rsidRDefault="003C410D" w:rsidP="003C410D">
      <w:pPr>
        <w:pStyle w:val="abc-kohdat"/>
        <w:numPr>
          <w:ilvl w:val="0"/>
          <w:numId w:val="648"/>
        </w:numPr>
        <w:rPr>
          <w:lang w:val="fi-FI"/>
        </w:rPr>
      </w:pPr>
      <w:r>
        <w:rPr>
          <w:lang w:val="fi-FI"/>
        </w:rPr>
        <w:t xml:space="preserve">pienin </w:t>
      </w:r>
    </w:p>
    <w:p w:rsidR="00C730B5" w:rsidRDefault="003C410D" w:rsidP="003C410D">
      <w:pPr>
        <w:pStyle w:val="abc-kohdat"/>
        <w:numPr>
          <w:ilvl w:val="0"/>
          <w:numId w:val="648"/>
        </w:numPr>
        <w:rPr>
          <w:lang w:val="fi-FI"/>
        </w:rPr>
      </w:pPr>
      <w:r>
        <w:rPr>
          <w:lang w:val="fi-FI"/>
        </w:rPr>
        <w:t>toiseksi pienin tällainen luku?</w:t>
      </w:r>
    </w:p>
    <w:p w:rsidR="00C730B5" w:rsidRDefault="00C730B5"/>
    <w:p w:rsidR="00C730B5" w:rsidRDefault="00C730B5"/>
    <w:p w:rsidR="00C730B5" w:rsidRDefault="00C730B5">
      <w:pPr>
        <w:pStyle w:val="tehtvt"/>
        <w:ind w:left="360"/>
      </w:pPr>
    </w:p>
    <w:p w:rsidR="00C730B5" w:rsidRDefault="003C410D">
      <w:r>
        <w:t xml:space="preserve">Henkilötunnus muodostuu syntymäajasta, yksilönumerosta ja tarkistusmerkistä. Syntymäajan jäljessä oleva merkki kertoo syntymävuosisadan. </w:t>
      </w:r>
      <w:proofErr w:type="gramStart"/>
      <w:r>
        <w:t>Henkilöllä, joka on syntynyt 1800-luvulla se on plusmerkki (+), 1900-luvulla syntyneillä se on yhdysmerkki (-) ja 2000-luvulla syntyneillä A -kirjain.</w:t>
      </w:r>
      <w:proofErr w:type="gramEnd"/>
      <w:r>
        <w:t xml:space="preserve"> Yksilönumerossa on kolme numeroa, sillä erotetaan toisistaan henkilöt, joilla on sama syntymäaika. Yksilönumero on miehillä pariton ja naisilla parillinen.</w:t>
      </w:r>
    </w:p>
    <w:p w:rsidR="00C730B5" w:rsidRDefault="00C730B5"/>
    <w:p w:rsidR="00C730B5" w:rsidRDefault="003C410D">
      <w:r>
        <w:t>Henkilötunnuksen viimeinen merkki on tarkistusmerkki. Se muodostuu siten, että muodost</w:t>
      </w:r>
      <w:r>
        <w:t>e</w:t>
      </w:r>
      <w:r>
        <w:t>taan syntymäajasta ja yksilönumerosta yhdeksännumeroinen luku. Jaetaan tämä luku 31:llä ja katsotaan jakojäännöksen perusteella viimeinen henkilötunnuksen merkki oheisesta tauluko</w:t>
      </w:r>
      <w:r>
        <w:t>s</w:t>
      </w:r>
      <w:r>
        <w:t xml:space="preserve">ta. </w:t>
      </w:r>
    </w:p>
    <w:p w:rsidR="00C730B5" w:rsidRDefault="00C730B5"/>
    <w:tbl>
      <w:tblPr>
        <w:tblW w:w="0" w:type="auto"/>
        <w:tblInd w:w="-35" w:type="dxa"/>
        <w:tblLayout w:type="fixed"/>
        <w:tblCellMar>
          <w:left w:w="0" w:type="dxa"/>
          <w:right w:w="0" w:type="dxa"/>
        </w:tblCellMar>
        <w:tblLook w:val="0000" w:firstRow="0" w:lastRow="0" w:firstColumn="0" w:lastColumn="0" w:noHBand="0" w:noVBand="0"/>
      </w:tblPr>
      <w:tblGrid>
        <w:gridCol w:w="1645"/>
        <w:gridCol w:w="365"/>
        <w:gridCol w:w="235"/>
        <w:gridCol w:w="300"/>
        <w:gridCol w:w="320"/>
        <w:gridCol w:w="340"/>
        <w:gridCol w:w="340"/>
        <w:gridCol w:w="280"/>
        <w:gridCol w:w="340"/>
        <w:gridCol w:w="340"/>
        <w:gridCol w:w="280"/>
        <w:gridCol w:w="320"/>
        <w:gridCol w:w="360"/>
        <w:gridCol w:w="320"/>
        <w:gridCol w:w="320"/>
        <w:gridCol w:w="380"/>
        <w:gridCol w:w="280"/>
        <w:gridCol w:w="10"/>
      </w:tblGrid>
      <w:tr w:rsidR="00C730B5">
        <w:trPr>
          <w:trHeight w:val="255"/>
        </w:trPr>
        <w:tc>
          <w:tcPr>
            <w:tcW w:w="1645" w:type="dxa"/>
            <w:tcBorders>
              <w:top w:val="single" w:sz="4" w:space="0" w:color="000000"/>
              <w:left w:val="single" w:sz="4" w:space="0" w:color="000000"/>
              <w:bottom w:val="single" w:sz="4" w:space="0" w:color="000000"/>
            </w:tcBorders>
            <w:vAlign w:val="bottom"/>
          </w:tcPr>
          <w:p w:rsidR="00C730B5" w:rsidRDefault="003C410D">
            <w:pPr>
              <w:snapToGrid w:val="0"/>
              <w:rPr>
                <w:rFonts w:ascii="Arial" w:hAnsi="Arial"/>
                <w:b/>
                <w:bCs/>
                <w:sz w:val="20"/>
              </w:rPr>
            </w:pPr>
            <w:r>
              <w:rPr>
                <w:rFonts w:ascii="Arial" w:hAnsi="Arial"/>
                <w:b/>
                <w:bCs/>
                <w:sz w:val="20"/>
              </w:rPr>
              <w:t>Jakojäännös</w:t>
            </w:r>
          </w:p>
        </w:tc>
        <w:tc>
          <w:tcPr>
            <w:tcW w:w="365"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0</w:t>
            </w:r>
          </w:p>
        </w:tc>
        <w:tc>
          <w:tcPr>
            <w:tcW w:w="235"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w:t>
            </w:r>
          </w:p>
        </w:tc>
        <w:tc>
          <w:tcPr>
            <w:tcW w:w="30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3</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4</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5</w:t>
            </w:r>
          </w:p>
        </w:tc>
        <w:tc>
          <w:tcPr>
            <w:tcW w:w="28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6</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7</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8</w:t>
            </w:r>
          </w:p>
        </w:tc>
        <w:tc>
          <w:tcPr>
            <w:tcW w:w="28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9</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10</w:t>
            </w:r>
          </w:p>
        </w:tc>
        <w:tc>
          <w:tcPr>
            <w:tcW w:w="36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11</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12</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13</w:t>
            </w:r>
          </w:p>
        </w:tc>
        <w:tc>
          <w:tcPr>
            <w:tcW w:w="38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14</w:t>
            </w:r>
          </w:p>
        </w:tc>
        <w:tc>
          <w:tcPr>
            <w:tcW w:w="290" w:type="dxa"/>
            <w:gridSpan w:val="2"/>
            <w:tcBorders>
              <w:top w:val="single" w:sz="4" w:space="0" w:color="000000"/>
              <w:left w:val="single" w:sz="4" w:space="0" w:color="000000"/>
              <w:bottom w:val="single" w:sz="4" w:space="0" w:color="000000"/>
              <w:right w:val="single" w:sz="4" w:space="0" w:color="000000"/>
            </w:tcBorders>
            <w:vAlign w:val="bottom"/>
          </w:tcPr>
          <w:p w:rsidR="00C730B5" w:rsidRDefault="003C410D">
            <w:pPr>
              <w:snapToGrid w:val="0"/>
              <w:jc w:val="center"/>
              <w:rPr>
                <w:rFonts w:ascii="Arial" w:hAnsi="Arial"/>
                <w:sz w:val="20"/>
              </w:rPr>
            </w:pPr>
            <w:r>
              <w:rPr>
                <w:rFonts w:ascii="Arial" w:hAnsi="Arial"/>
                <w:sz w:val="20"/>
              </w:rPr>
              <w:t>15</w:t>
            </w:r>
          </w:p>
        </w:tc>
      </w:tr>
      <w:tr w:rsidR="00C730B5">
        <w:trPr>
          <w:trHeight w:val="255"/>
        </w:trPr>
        <w:tc>
          <w:tcPr>
            <w:tcW w:w="1645" w:type="dxa"/>
            <w:tcBorders>
              <w:left w:val="single" w:sz="4" w:space="0" w:color="000000"/>
              <w:bottom w:val="single" w:sz="4" w:space="0" w:color="000000"/>
            </w:tcBorders>
            <w:vAlign w:val="bottom"/>
          </w:tcPr>
          <w:p w:rsidR="00C730B5" w:rsidRDefault="003C410D">
            <w:pPr>
              <w:snapToGrid w:val="0"/>
              <w:rPr>
                <w:rFonts w:ascii="Arial" w:hAnsi="Arial"/>
                <w:b/>
                <w:bCs/>
                <w:sz w:val="20"/>
              </w:rPr>
            </w:pPr>
            <w:r>
              <w:rPr>
                <w:rFonts w:ascii="Arial" w:hAnsi="Arial"/>
                <w:b/>
                <w:bCs/>
                <w:sz w:val="20"/>
              </w:rPr>
              <w:t>Tarkastusmerkki</w:t>
            </w:r>
          </w:p>
        </w:tc>
        <w:tc>
          <w:tcPr>
            <w:tcW w:w="365"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0</w:t>
            </w:r>
          </w:p>
        </w:tc>
        <w:tc>
          <w:tcPr>
            <w:tcW w:w="235"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w:t>
            </w:r>
          </w:p>
        </w:tc>
        <w:tc>
          <w:tcPr>
            <w:tcW w:w="30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3</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4</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5</w:t>
            </w:r>
          </w:p>
        </w:tc>
        <w:tc>
          <w:tcPr>
            <w:tcW w:w="28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6</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7</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8</w:t>
            </w:r>
          </w:p>
        </w:tc>
        <w:tc>
          <w:tcPr>
            <w:tcW w:w="28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9</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A</w:t>
            </w:r>
          </w:p>
        </w:tc>
        <w:tc>
          <w:tcPr>
            <w:tcW w:w="36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de-DE"/>
              </w:rPr>
            </w:pPr>
            <w:r>
              <w:rPr>
                <w:rFonts w:ascii="Arial" w:hAnsi="Arial"/>
                <w:sz w:val="20"/>
                <w:lang w:val="de-DE"/>
              </w:rPr>
              <w:t>B</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de-DE"/>
              </w:rPr>
            </w:pPr>
            <w:r>
              <w:rPr>
                <w:rFonts w:ascii="Arial" w:hAnsi="Arial"/>
                <w:sz w:val="20"/>
                <w:lang w:val="de-DE"/>
              </w:rPr>
              <w:t>C</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de-DE"/>
              </w:rPr>
            </w:pPr>
            <w:r>
              <w:rPr>
                <w:rFonts w:ascii="Arial" w:hAnsi="Arial"/>
                <w:sz w:val="20"/>
                <w:lang w:val="de-DE"/>
              </w:rPr>
              <w:t>D</w:t>
            </w:r>
          </w:p>
        </w:tc>
        <w:tc>
          <w:tcPr>
            <w:tcW w:w="38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de-DE"/>
              </w:rPr>
            </w:pPr>
            <w:r>
              <w:rPr>
                <w:rFonts w:ascii="Arial" w:hAnsi="Arial"/>
                <w:sz w:val="20"/>
                <w:lang w:val="de-DE"/>
              </w:rPr>
              <w:t>E</w:t>
            </w:r>
          </w:p>
        </w:tc>
        <w:tc>
          <w:tcPr>
            <w:tcW w:w="290" w:type="dxa"/>
            <w:gridSpan w:val="2"/>
            <w:tcBorders>
              <w:left w:val="single" w:sz="4" w:space="0" w:color="000000"/>
              <w:bottom w:val="single" w:sz="4" w:space="0" w:color="000000"/>
              <w:right w:val="single" w:sz="4" w:space="0" w:color="000000"/>
            </w:tcBorders>
            <w:vAlign w:val="bottom"/>
          </w:tcPr>
          <w:p w:rsidR="00C730B5" w:rsidRDefault="003C410D">
            <w:pPr>
              <w:snapToGrid w:val="0"/>
              <w:jc w:val="center"/>
              <w:rPr>
                <w:rFonts w:ascii="Arial" w:hAnsi="Arial"/>
                <w:sz w:val="20"/>
              </w:rPr>
            </w:pPr>
            <w:r>
              <w:rPr>
                <w:rFonts w:ascii="Arial" w:hAnsi="Arial"/>
                <w:sz w:val="20"/>
              </w:rPr>
              <w:t>F</w:t>
            </w:r>
          </w:p>
        </w:tc>
      </w:tr>
      <w:tr w:rsidR="00C730B5">
        <w:trPr>
          <w:gridAfter w:val="1"/>
          <w:wAfter w:w="10" w:type="dxa"/>
          <w:trHeight w:val="255"/>
        </w:trPr>
        <w:tc>
          <w:tcPr>
            <w:tcW w:w="1645" w:type="dxa"/>
            <w:vAlign w:val="bottom"/>
          </w:tcPr>
          <w:p w:rsidR="00C730B5" w:rsidRDefault="00C730B5">
            <w:pPr>
              <w:snapToGrid w:val="0"/>
              <w:rPr>
                <w:rFonts w:ascii="Arial" w:hAnsi="Arial"/>
                <w:sz w:val="20"/>
              </w:rPr>
            </w:pPr>
          </w:p>
        </w:tc>
        <w:tc>
          <w:tcPr>
            <w:tcW w:w="365" w:type="dxa"/>
            <w:vAlign w:val="bottom"/>
          </w:tcPr>
          <w:p w:rsidR="00C730B5" w:rsidRDefault="00C730B5">
            <w:pPr>
              <w:snapToGrid w:val="0"/>
              <w:jc w:val="center"/>
              <w:rPr>
                <w:rFonts w:ascii="Arial" w:hAnsi="Arial"/>
                <w:sz w:val="20"/>
              </w:rPr>
            </w:pPr>
          </w:p>
        </w:tc>
        <w:tc>
          <w:tcPr>
            <w:tcW w:w="235" w:type="dxa"/>
            <w:vAlign w:val="bottom"/>
          </w:tcPr>
          <w:p w:rsidR="00C730B5" w:rsidRDefault="00C730B5">
            <w:pPr>
              <w:snapToGrid w:val="0"/>
              <w:jc w:val="center"/>
              <w:rPr>
                <w:rFonts w:ascii="Arial" w:hAnsi="Arial"/>
                <w:sz w:val="20"/>
              </w:rPr>
            </w:pPr>
          </w:p>
        </w:tc>
        <w:tc>
          <w:tcPr>
            <w:tcW w:w="300" w:type="dxa"/>
            <w:vAlign w:val="bottom"/>
          </w:tcPr>
          <w:p w:rsidR="00C730B5" w:rsidRDefault="00C730B5">
            <w:pPr>
              <w:snapToGrid w:val="0"/>
              <w:jc w:val="center"/>
              <w:rPr>
                <w:rFonts w:ascii="Arial" w:hAnsi="Arial"/>
                <w:sz w:val="20"/>
              </w:rPr>
            </w:pPr>
          </w:p>
        </w:tc>
        <w:tc>
          <w:tcPr>
            <w:tcW w:w="320" w:type="dxa"/>
            <w:vAlign w:val="bottom"/>
          </w:tcPr>
          <w:p w:rsidR="00C730B5" w:rsidRDefault="00C730B5">
            <w:pPr>
              <w:snapToGrid w:val="0"/>
              <w:jc w:val="center"/>
              <w:rPr>
                <w:rFonts w:ascii="Arial" w:hAnsi="Arial"/>
                <w:sz w:val="20"/>
              </w:rPr>
            </w:pPr>
          </w:p>
        </w:tc>
        <w:tc>
          <w:tcPr>
            <w:tcW w:w="340" w:type="dxa"/>
            <w:vAlign w:val="bottom"/>
          </w:tcPr>
          <w:p w:rsidR="00C730B5" w:rsidRDefault="00C730B5">
            <w:pPr>
              <w:snapToGrid w:val="0"/>
              <w:jc w:val="center"/>
              <w:rPr>
                <w:rFonts w:ascii="Arial" w:hAnsi="Arial"/>
                <w:sz w:val="20"/>
              </w:rPr>
            </w:pPr>
          </w:p>
        </w:tc>
        <w:tc>
          <w:tcPr>
            <w:tcW w:w="340" w:type="dxa"/>
            <w:vAlign w:val="bottom"/>
          </w:tcPr>
          <w:p w:rsidR="00C730B5" w:rsidRDefault="00C730B5">
            <w:pPr>
              <w:snapToGrid w:val="0"/>
              <w:jc w:val="center"/>
              <w:rPr>
                <w:rFonts w:ascii="Arial" w:hAnsi="Arial"/>
                <w:sz w:val="20"/>
              </w:rPr>
            </w:pPr>
          </w:p>
        </w:tc>
        <w:tc>
          <w:tcPr>
            <w:tcW w:w="280" w:type="dxa"/>
            <w:vAlign w:val="bottom"/>
          </w:tcPr>
          <w:p w:rsidR="00C730B5" w:rsidRDefault="00C730B5">
            <w:pPr>
              <w:snapToGrid w:val="0"/>
              <w:jc w:val="center"/>
              <w:rPr>
                <w:rFonts w:ascii="Arial" w:hAnsi="Arial"/>
                <w:sz w:val="20"/>
              </w:rPr>
            </w:pPr>
          </w:p>
        </w:tc>
        <w:tc>
          <w:tcPr>
            <w:tcW w:w="340" w:type="dxa"/>
            <w:vAlign w:val="bottom"/>
          </w:tcPr>
          <w:p w:rsidR="00C730B5" w:rsidRDefault="00C730B5">
            <w:pPr>
              <w:snapToGrid w:val="0"/>
              <w:jc w:val="center"/>
              <w:rPr>
                <w:rFonts w:ascii="Arial" w:hAnsi="Arial"/>
                <w:sz w:val="20"/>
              </w:rPr>
            </w:pPr>
          </w:p>
        </w:tc>
        <w:tc>
          <w:tcPr>
            <w:tcW w:w="340" w:type="dxa"/>
            <w:vAlign w:val="bottom"/>
          </w:tcPr>
          <w:p w:rsidR="00C730B5" w:rsidRDefault="00C730B5">
            <w:pPr>
              <w:snapToGrid w:val="0"/>
              <w:jc w:val="center"/>
              <w:rPr>
                <w:rFonts w:ascii="Arial" w:hAnsi="Arial"/>
                <w:sz w:val="20"/>
              </w:rPr>
            </w:pPr>
          </w:p>
        </w:tc>
        <w:tc>
          <w:tcPr>
            <w:tcW w:w="280" w:type="dxa"/>
            <w:vAlign w:val="bottom"/>
          </w:tcPr>
          <w:p w:rsidR="00C730B5" w:rsidRDefault="00C730B5">
            <w:pPr>
              <w:snapToGrid w:val="0"/>
              <w:jc w:val="center"/>
              <w:rPr>
                <w:rFonts w:ascii="Arial" w:hAnsi="Arial"/>
                <w:sz w:val="20"/>
              </w:rPr>
            </w:pPr>
          </w:p>
        </w:tc>
        <w:tc>
          <w:tcPr>
            <w:tcW w:w="320" w:type="dxa"/>
            <w:vAlign w:val="bottom"/>
          </w:tcPr>
          <w:p w:rsidR="00C730B5" w:rsidRDefault="00C730B5">
            <w:pPr>
              <w:snapToGrid w:val="0"/>
              <w:jc w:val="center"/>
              <w:rPr>
                <w:rFonts w:ascii="Arial" w:hAnsi="Arial"/>
                <w:sz w:val="20"/>
              </w:rPr>
            </w:pPr>
          </w:p>
        </w:tc>
        <w:tc>
          <w:tcPr>
            <w:tcW w:w="360" w:type="dxa"/>
            <w:vAlign w:val="bottom"/>
          </w:tcPr>
          <w:p w:rsidR="00C730B5" w:rsidRDefault="00C730B5">
            <w:pPr>
              <w:snapToGrid w:val="0"/>
              <w:jc w:val="center"/>
              <w:rPr>
                <w:rFonts w:ascii="Arial" w:hAnsi="Arial"/>
                <w:sz w:val="20"/>
              </w:rPr>
            </w:pPr>
          </w:p>
        </w:tc>
        <w:tc>
          <w:tcPr>
            <w:tcW w:w="320" w:type="dxa"/>
            <w:vAlign w:val="bottom"/>
          </w:tcPr>
          <w:p w:rsidR="00C730B5" w:rsidRDefault="00C730B5">
            <w:pPr>
              <w:snapToGrid w:val="0"/>
              <w:jc w:val="center"/>
              <w:rPr>
                <w:rFonts w:ascii="Arial" w:hAnsi="Arial"/>
                <w:sz w:val="20"/>
              </w:rPr>
            </w:pPr>
          </w:p>
        </w:tc>
        <w:tc>
          <w:tcPr>
            <w:tcW w:w="320" w:type="dxa"/>
            <w:vAlign w:val="bottom"/>
          </w:tcPr>
          <w:p w:rsidR="00C730B5" w:rsidRDefault="00C730B5">
            <w:pPr>
              <w:snapToGrid w:val="0"/>
              <w:jc w:val="center"/>
              <w:rPr>
                <w:rFonts w:ascii="Arial" w:hAnsi="Arial"/>
                <w:sz w:val="20"/>
              </w:rPr>
            </w:pPr>
          </w:p>
        </w:tc>
        <w:tc>
          <w:tcPr>
            <w:tcW w:w="380" w:type="dxa"/>
            <w:vAlign w:val="bottom"/>
          </w:tcPr>
          <w:p w:rsidR="00C730B5" w:rsidRDefault="00C730B5">
            <w:pPr>
              <w:snapToGrid w:val="0"/>
              <w:jc w:val="center"/>
              <w:rPr>
                <w:rFonts w:ascii="Arial" w:hAnsi="Arial"/>
                <w:sz w:val="20"/>
              </w:rPr>
            </w:pPr>
          </w:p>
        </w:tc>
        <w:tc>
          <w:tcPr>
            <w:tcW w:w="280" w:type="dxa"/>
            <w:vAlign w:val="bottom"/>
          </w:tcPr>
          <w:p w:rsidR="00C730B5" w:rsidRDefault="00C730B5">
            <w:pPr>
              <w:snapToGrid w:val="0"/>
              <w:jc w:val="center"/>
              <w:rPr>
                <w:rFonts w:ascii="Arial" w:hAnsi="Arial"/>
                <w:sz w:val="20"/>
              </w:rPr>
            </w:pPr>
          </w:p>
        </w:tc>
      </w:tr>
      <w:tr w:rsidR="00C730B5">
        <w:trPr>
          <w:gridAfter w:val="1"/>
          <w:wAfter w:w="10" w:type="dxa"/>
          <w:trHeight w:val="255"/>
        </w:trPr>
        <w:tc>
          <w:tcPr>
            <w:tcW w:w="1645" w:type="dxa"/>
            <w:tcBorders>
              <w:top w:val="single" w:sz="4" w:space="0" w:color="000000"/>
              <w:left w:val="single" w:sz="4" w:space="0" w:color="000000"/>
              <w:bottom w:val="single" w:sz="4" w:space="0" w:color="000000"/>
            </w:tcBorders>
            <w:vAlign w:val="bottom"/>
          </w:tcPr>
          <w:p w:rsidR="00C730B5" w:rsidRDefault="003C410D">
            <w:pPr>
              <w:snapToGrid w:val="0"/>
              <w:rPr>
                <w:rFonts w:ascii="Arial" w:hAnsi="Arial"/>
                <w:b/>
                <w:bCs/>
                <w:sz w:val="20"/>
              </w:rPr>
            </w:pPr>
            <w:r>
              <w:rPr>
                <w:rFonts w:ascii="Arial" w:hAnsi="Arial"/>
                <w:b/>
                <w:bCs/>
                <w:sz w:val="20"/>
              </w:rPr>
              <w:t>Jakojäännös</w:t>
            </w:r>
          </w:p>
        </w:tc>
        <w:tc>
          <w:tcPr>
            <w:tcW w:w="365"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16</w:t>
            </w:r>
          </w:p>
        </w:tc>
        <w:tc>
          <w:tcPr>
            <w:tcW w:w="235"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17</w:t>
            </w:r>
          </w:p>
        </w:tc>
        <w:tc>
          <w:tcPr>
            <w:tcW w:w="30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18</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19</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20</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21</w:t>
            </w:r>
          </w:p>
        </w:tc>
        <w:tc>
          <w:tcPr>
            <w:tcW w:w="28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22</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23</w:t>
            </w:r>
          </w:p>
        </w:tc>
        <w:tc>
          <w:tcPr>
            <w:tcW w:w="34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24</w:t>
            </w:r>
          </w:p>
        </w:tc>
        <w:tc>
          <w:tcPr>
            <w:tcW w:w="28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25</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26</w:t>
            </w:r>
          </w:p>
        </w:tc>
        <w:tc>
          <w:tcPr>
            <w:tcW w:w="36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27</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28</w:t>
            </w:r>
          </w:p>
        </w:tc>
        <w:tc>
          <w:tcPr>
            <w:tcW w:w="32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29</w:t>
            </w:r>
          </w:p>
        </w:tc>
        <w:tc>
          <w:tcPr>
            <w:tcW w:w="380" w:type="dxa"/>
            <w:tcBorders>
              <w:top w:val="single" w:sz="4" w:space="0" w:color="000000"/>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30</w:t>
            </w:r>
          </w:p>
        </w:tc>
        <w:tc>
          <w:tcPr>
            <w:tcW w:w="280" w:type="dxa"/>
            <w:tcBorders>
              <w:left w:val="single" w:sz="4" w:space="0" w:color="000000"/>
            </w:tcBorders>
            <w:vAlign w:val="bottom"/>
          </w:tcPr>
          <w:p w:rsidR="00C730B5" w:rsidRDefault="00C730B5">
            <w:pPr>
              <w:snapToGrid w:val="0"/>
              <w:jc w:val="center"/>
              <w:rPr>
                <w:rFonts w:ascii="Arial" w:hAnsi="Arial"/>
                <w:sz w:val="20"/>
              </w:rPr>
            </w:pPr>
          </w:p>
        </w:tc>
      </w:tr>
      <w:tr w:rsidR="00C730B5">
        <w:trPr>
          <w:gridAfter w:val="1"/>
          <w:wAfter w:w="10" w:type="dxa"/>
          <w:trHeight w:val="255"/>
        </w:trPr>
        <w:tc>
          <w:tcPr>
            <w:tcW w:w="1645" w:type="dxa"/>
            <w:tcBorders>
              <w:left w:val="single" w:sz="4" w:space="0" w:color="000000"/>
              <w:bottom w:val="single" w:sz="4" w:space="0" w:color="000000"/>
            </w:tcBorders>
            <w:vAlign w:val="bottom"/>
          </w:tcPr>
          <w:p w:rsidR="00C730B5" w:rsidRDefault="003C410D">
            <w:pPr>
              <w:snapToGrid w:val="0"/>
              <w:rPr>
                <w:rFonts w:ascii="Arial" w:hAnsi="Arial"/>
                <w:b/>
                <w:bCs/>
                <w:sz w:val="20"/>
              </w:rPr>
            </w:pPr>
            <w:r>
              <w:rPr>
                <w:rFonts w:ascii="Arial" w:hAnsi="Arial"/>
                <w:b/>
                <w:bCs/>
                <w:sz w:val="20"/>
              </w:rPr>
              <w:t>Tarkastusmerkki</w:t>
            </w:r>
          </w:p>
        </w:tc>
        <w:tc>
          <w:tcPr>
            <w:tcW w:w="365"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sv-SE"/>
              </w:rPr>
            </w:pPr>
            <w:r>
              <w:rPr>
                <w:rFonts w:ascii="Arial" w:hAnsi="Arial"/>
                <w:sz w:val="20"/>
                <w:lang w:val="sv-SE"/>
              </w:rPr>
              <w:t>H</w:t>
            </w:r>
          </w:p>
        </w:tc>
        <w:tc>
          <w:tcPr>
            <w:tcW w:w="235"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sv-SE"/>
              </w:rPr>
            </w:pPr>
            <w:r>
              <w:rPr>
                <w:rFonts w:ascii="Arial" w:hAnsi="Arial"/>
                <w:sz w:val="20"/>
                <w:lang w:val="sv-SE"/>
              </w:rPr>
              <w:t>J</w:t>
            </w:r>
          </w:p>
        </w:tc>
        <w:tc>
          <w:tcPr>
            <w:tcW w:w="30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sv-SE"/>
              </w:rPr>
            </w:pPr>
            <w:r>
              <w:rPr>
                <w:rFonts w:ascii="Arial" w:hAnsi="Arial"/>
                <w:sz w:val="20"/>
                <w:lang w:val="sv-SE"/>
              </w:rPr>
              <w:t>K</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sv-SE"/>
              </w:rPr>
            </w:pPr>
            <w:r>
              <w:rPr>
                <w:rFonts w:ascii="Arial" w:hAnsi="Arial"/>
                <w:sz w:val="20"/>
                <w:lang w:val="sv-SE"/>
              </w:rPr>
              <w:t>L</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sv-SE"/>
              </w:rPr>
            </w:pPr>
            <w:r>
              <w:rPr>
                <w:rFonts w:ascii="Arial" w:hAnsi="Arial"/>
                <w:sz w:val="20"/>
                <w:lang w:val="sv-SE"/>
              </w:rPr>
              <w:t>M</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sv-SE"/>
              </w:rPr>
            </w:pPr>
            <w:r>
              <w:rPr>
                <w:rFonts w:ascii="Arial" w:hAnsi="Arial"/>
                <w:sz w:val="20"/>
                <w:lang w:val="sv-SE"/>
              </w:rPr>
              <w:t>N</w:t>
            </w:r>
          </w:p>
        </w:tc>
        <w:tc>
          <w:tcPr>
            <w:tcW w:w="28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sv-SE"/>
              </w:rPr>
            </w:pPr>
            <w:r>
              <w:rPr>
                <w:rFonts w:ascii="Arial" w:hAnsi="Arial"/>
                <w:sz w:val="20"/>
                <w:lang w:val="sv-SE"/>
              </w:rPr>
              <w:t>P</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en-US"/>
              </w:rPr>
            </w:pPr>
            <w:r>
              <w:rPr>
                <w:rFonts w:ascii="Arial" w:hAnsi="Arial"/>
                <w:sz w:val="20"/>
                <w:lang w:val="en-US"/>
              </w:rPr>
              <w:t>R</w:t>
            </w:r>
          </w:p>
        </w:tc>
        <w:tc>
          <w:tcPr>
            <w:tcW w:w="34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en-US"/>
              </w:rPr>
            </w:pPr>
            <w:r>
              <w:rPr>
                <w:rFonts w:ascii="Arial" w:hAnsi="Arial"/>
                <w:sz w:val="20"/>
                <w:lang w:val="en-US"/>
              </w:rPr>
              <w:t>S</w:t>
            </w:r>
          </w:p>
        </w:tc>
        <w:tc>
          <w:tcPr>
            <w:tcW w:w="28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T</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U</w:t>
            </w:r>
          </w:p>
        </w:tc>
        <w:tc>
          <w:tcPr>
            <w:tcW w:w="360" w:type="dxa"/>
            <w:tcBorders>
              <w:left w:val="single" w:sz="4" w:space="0" w:color="000000"/>
              <w:bottom w:val="single" w:sz="4" w:space="0" w:color="000000"/>
            </w:tcBorders>
            <w:vAlign w:val="bottom"/>
          </w:tcPr>
          <w:p w:rsidR="00C730B5" w:rsidRDefault="003C410D">
            <w:pPr>
              <w:snapToGrid w:val="0"/>
              <w:jc w:val="center"/>
              <w:rPr>
                <w:rFonts w:ascii="Arial" w:hAnsi="Arial"/>
                <w:sz w:val="20"/>
              </w:rPr>
            </w:pPr>
            <w:r>
              <w:rPr>
                <w:rFonts w:ascii="Arial" w:hAnsi="Arial"/>
                <w:sz w:val="20"/>
              </w:rPr>
              <w:t>V</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en-US"/>
              </w:rPr>
            </w:pPr>
            <w:r>
              <w:rPr>
                <w:rFonts w:ascii="Arial" w:hAnsi="Arial"/>
                <w:sz w:val="20"/>
                <w:lang w:val="en-US"/>
              </w:rPr>
              <w:t>W</w:t>
            </w:r>
          </w:p>
        </w:tc>
        <w:tc>
          <w:tcPr>
            <w:tcW w:w="32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en-US"/>
              </w:rPr>
            </w:pPr>
            <w:r>
              <w:rPr>
                <w:rFonts w:ascii="Arial" w:hAnsi="Arial"/>
                <w:sz w:val="20"/>
                <w:lang w:val="en-US"/>
              </w:rPr>
              <w:t>X</w:t>
            </w:r>
          </w:p>
        </w:tc>
        <w:tc>
          <w:tcPr>
            <w:tcW w:w="380" w:type="dxa"/>
            <w:tcBorders>
              <w:left w:val="single" w:sz="4" w:space="0" w:color="000000"/>
              <w:bottom w:val="single" w:sz="4" w:space="0" w:color="000000"/>
            </w:tcBorders>
            <w:vAlign w:val="bottom"/>
          </w:tcPr>
          <w:p w:rsidR="00C730B5" w:rsidRDefault="003C410D">
            <w:pPr>
              <w:snapToGrid w:val="0"/>
              <w:jc w:val="center"/>
              <w:rPr>
                <w:rFonts w:ascii="Arial" w:hAnsi="Arial"/>
                <w:sz w:val="20"/>
                <w:lang w:val="en-US"/>
              </w:rPr>
            </w:pPr>
            <w:r>
              <w:rPr>
                <w:rFonts w:ascii="Arial" w:hAnsi="Arial"/>
                <w:sz w:val="20"/>
                <w:lang w:val="en-US"/>
              </w:rPr>
              <w:t>Y</w:t>
            </w:r>
          </w:p>
        </w:tc>
        <w:tc>
          <w:tcPr>
            <w:tcW w:w="280" w:type="dxa"/>
            <w:tcBorders>
              <w:left w:val="single" w:sz="4" w:space="0" w:color="000000"/>
            </w:tcBorders>
            <w:vAlign w:val="bottom"/>
          </w:tcPr>
          <w:p w:rsidR="00C730B5" w:rsidRDefault="00C730B5">
            <w:pPr>
              <w:snapToGrid w:val="0"/>
              <w:jc w:val="center"/>
              <w:rPr>
                <w:rFonts w:ascii="Arial" w:hAnsi="Arial"/>
                <w:sz w:val="20"/>
                <w:lang w:val="en-US"/>
              </w:rPr>
            </w:pPr>
          </w:p>
        </w:tc>
      </w:tr>
    </w:tbl>
    <w:p w:rsidR="00C730B5" w:rsidRDefault="00C730B5">
      <w:pPr>
        <w:rPr>
          <w:lang w:val="en-US"/>
        </w:rPr>
      </w:pPr>
    </w:p>
    <w:p w:rsidR="00C730B5" w:rsidRDefault="003C410D">
      <w:r>
        <w:t>Onko kyseessä mies vai nainen, mikä on syntymävuosi ja tarkistusmerkki, jos henkilön henk</w:t>
      </w:r>
      <w:r>
        <w:t>i</w:t>
      </w:r>
      <w:r>
        <w:t>lötunnuksen alkuosa on</w:t>
      </w:r>
    </w:p>
    <w:p w:rsidR="00C730B5" w:rsidRDefault="003C410D">
      <w:pPr>
        <w:pStyle w:val="abc-kohdat"/>
        <w:numPr>
          <w:ilvl w:val="0"/>
          <w:numId w:val="345"/>
        </w:numPr>
        <w:rPr>
          <w:lang w:val="fi-FI"/>
        </w:rPr>
      </w:pPr>
      <w:r>
        <w:rPr>
          <w:lang w:val="fi-FI"/>
        </w:rPr>
        <w:t>220390-025</w:t>
      </w:r>
    </w:p>
    <w:p w:rsidR="00C730B5" w:rsidRDefault="003C410D">
      <w:pPr>
        <w:pStyle w:val="abc-kohdat"/>
        <w:numPr>
          <w:ilvl w:val="0"/>
          <w:numId w:val="345"/>
        </w:numPr>
        <w:rPr>
          <w:lang w:val="fi-FI"/>
        </w:rPr>
      </w:pPr>
      <w:r>
        <w:rPr>
          <w:lang w:val="fi-FI"/>
        </w:rPr>
        <w:t>171279-122</w:t>
      </w:r>
    </w:p>
    <w:p w:rsidR="00C730B5" w:rsidRDefault="003C410D">
      <w:pPr>
        <w:pStyle w:val="abc-kohdat"/>
        <w:numPr>
          <w:ilvl w:val="0"/>
          <w:numId w:val="345"/>
        </w:numPr>
        <w:rPr>
          <w:lang w:val="fi-FI"/>
        </w:rPr>
      </w:pPr>
      <w:r>
        <w:rPr>
          <w:lang w:val="fi-FI"/>
        </w:rPr>
        <w:t>101202A541</w:t>
      </w:r>
    </w:p>
    <w:p w:rsidR="00C730B5" w:rsidRDefault="003C410D">
      <w:pPr>
        <w:pStyle w:val="abc-kohdat"/>
        <w:numPr>
          <w:ilvl w:val="0"/>
          <w:numId w:val="345"/>
        </w:numPr>
        <w:rPr>
          <w:lang w:val="fi-FI"/>
        </w:rPr>
      </w:pPr>
      <w:r>
        <w:rPr>
          <w:lang w:val="fi-FI"/>
        </w:rPr>
        <w:t>121199+452</w:t>
      </w:r>
    </w:p>
    <w:p w:rsidR="00C730B5" w:rsidRDefault="00C730B5"/>
    <w:p w:rsidR="00C730B5" w:rsidRDefault="00C730B5"/>
    <w:p w:rsidR="00C730B5" w:rsidRDefault="00C730B5"/>
    <w:p w:rsidR="00C730B5" w:rsidRDefault="003C410D">
      <w:pPr>
        <w:pStyle w:val="otsikot"/>
      </w:pPr>
      <w:bookmarkStart w:id="20" w:name="_Toc199921564"/>
      <w:bookmarkStart w:id="21" w:name="_Toc201491384"/>
      <w:r>
        <w:br w:type="page"/>
      </w:r>
      <w:bookmarkStart w:id="22" w:name="_Toc342857943"/>
      <w:r>
        <w:lastRenderedPageBreak/>
        <w:t>Luvun jakaminen tekijöihin</w:t>
      </w:r>
      <w:bookmarkEnd w:id="20"/>
      <w:bookmarkEnd w:id="21"/>
      <w:bookmarkEnd w:id="22"/>
    </w:p>
    <w:p w:rsidR="00C730B5" w:rsidRDefault="00C730B5"/>
    <w:p w:rsidR="00C730B5" w:rsidRDefault="00C730B5"/>
    <w:p w:rsidR="00C730B5" w:rsidRDefault="003C410D">
      <w:pPr>
        <w:rPr>
          <w:b/>
          <w:bCs/>
        </w:rPr>
      </w:pPr>
      <w:r>
        <w:rPr>
          <w:b/>
          <w:bCs/>
        </w:rPr>
        <w:t>Esimerkki 1.</w:t>
      </w:r>
    </w:p>
    <w:p w:rsidR="00C730B5" w:rsidRDefault="00C730B5">
      <w:pPr>
        <w:pStyle w:val="Index"/>
        <w:suppressLineNumbers w:val="0"/>
        <w:rPr>
          <w:rFonts w:cs="Times New Roman"/>
        </w:rPr>
      </w:pPr>
    </w:p>
    <w:p w:rsidR="00C730B5" w:rsidRDefault="003C410D">
      <w:pPr>
        <w:pStyle w:val="BodyText2"/>
        <w:rPr>
          <w:color w:val="auto"/>
        </w:rPr>
      </w:pPr>
      <w:r>
        <w:rPr>
          <w:color w:val="auto"/>
        </w:rPr>
        <w:t>Lelulaatikosa on 20 pikkuautoa. Tutkitaan monelleko lapselle autot voidaan jakaa tasan.</w:t>
      </w:r>
    </w:p>
    <w:p w:rsidR="00C730B5" w:rsidRDefault="00C730B5">
      <w:pPr>
        <w:pStyle w:val="BodyText2"/>
        <w:rPr>
          <w:color w:val="auto"/>
        </w:rPr>
      </w:pPr>
    </w:p>
    <w:p w:rsidR="00C730B5" w:rsidRDefault="005A2E03">
      <w:pPr>
        <w:ind w:firstLine="720"/>
        <w:rPr>
          <w:color w:val="FF0000"/>
        </w:rPr>
      </w:pPr>
      <w:r>
        <w:rPr>
          <w:noProof/>
          <w:lang w:val="en-US" w:eastAsia="en-US"/>
        </w:rPr>
        <w:pict>
          <v:shape id="_x0000_s1045" type="#_x0000_t75" style="position:absolute;left:0;text-align:left;margin-left:0;margin-top:.35pt;width:51.75pt;height:104.25pt;z-index:251652096;mso-position-horizontal:left">
            <v:imagedata r:id="rId549" o:title=""/>
            <w10:wrap type="square" side="right"/>
          </v:shape>
          <o:OLEObject Type="Embed" ProgID="Equation.3" ShapeID="_x0000_s1045" DrawAspect="Content" ObjectID="_1417026123" r:id="rId550"/>
        </w:pict>
      </w:r>
      <w:r w:rsidR="003C410D">
        <w:rPr>
          <w:color w:val="FF0000"/>
        </w:rPr>
        <w:t>Jos lapsia on vain yksi, hän saa 20 autoa.</w:t>
      </w:r>
    </w:p>
    <w:p w:rsidR="00C730B5" w:rsidRDefault="003C410D">
      <w:pPr>
        <w:ind w:firstLine="720"/>
        <w:rPr>
          <w:color w:val="FF0000"/>
        </w:rPr>
      </w:pPr>
      <w:r>
        <w:rPr>
          <w:color w:val="FF0000"/>
        </w:rPr>
        <w:t>Jos lapsia on kaksi, molemmat saavat 10 autoa.</w:t>
      </w:r>
    </w:p>
    <w:p w:rsidR="00C730B5" w:rsidRDefault="003C410D">
      <w:pPr>
        <w:ind w:firstLine="720"/>
        <w:rPr>
          <w:color w:val="FF0000"/>
        </w:rPr>
      </w:pPr>
      <w:r>
        <w:rPr>
          <w:color w:val="FF0000"/>
        </w:rPr>
        <w:t>Jos lapsia on neljä, kukin saa 5 autoa jne.</w:t>
      </w:r>
    </w:p>
    <w:p w:rsidR="00C730B5" w:rsidRDefault="003C410D">
      <w:pPr>
        <w:ind w:firstLine="720"/>
      </w:pPr>
      <w:r>
        <w:rPr>
          <w:color w:val="0000FF"/>
        </w:rPr>
        <w:br w:type="textWrapping" w:clear="all"/>
      </w:r>
    </w:p>
    <w:p w:rsidR="00C730B5" w:rsidRDefault="003C410D">
      <w:pPr>
        <w:pStyle w:val="Footer"/>
        <w:tabs>
          <w:tab w:val="clear" w:pos="4153"/>
          <w:tab w:val="clear" w:pos="8306"/>
        </w:tabs>
      </w:pPr>
      <w:r>
        <w:t>Pikkuautot menevät tasan, jos lapsia on 1, 2, 4, 5, 10 tai 20. Luku 20 on siis näillä kaikilla jaollinen. Lukuja 1, 2, 4, 5, 10 ja 20 sanotaan luvun 20 tekijöiksi.</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F703BF">
      <w:pPr>
        <w:pStyle w:val="Footer"/>
        <w:tabs>
          <w:tab w:val="clear" w:pos="4153"/>
          <w:tab w:val="clear" w:pos="8306"/>
        </w:tabs>
      </w:pPr>
      <w:r>
        <w:rPr>
          <w:noProof/>
          <w:lang w:eastAsia="fi-FI"/>
        </w:rPr>
        <mc:AlternateContent>
          <mc:Choice Requires="wps">
            <w:drawing>
              <wp:inline distT="0" distB="0" distL="0" distR="0">
                <wp:extent cx="5831205" cy="516255"/>
                <wp:effectExtent l="9525" t="9525" r="7620" b="7620"/>
                <wp:docPr id="15"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516255"/>
                        </a:xfrm>
                        <a:prstGeom prst="rect">
                          <a:avLst/>
                        </a:prstGeom>
                        <a:solidFill>
                          <a:srgbClr val="FFCC99"/>
                        </a:solidFill>
                        <a:ln w="6350">
                          <a:solidFill>
                            <a:srgbClr val="FFCC99"/>
                          </a:solidFill>
                          <a:miter lim="800000"/>
                          <a:headEnd/>
                          <a:tailEnd/>
                        </a:ln>
                      </wps:spPr>
                      <wps:txbx>
                        <w:txbxContent>
                          <w:p w:rsidR="005A2E03" w:rsidRDefault="005A2E03">
                            <w:r>
                              <w:t xml:space="preserve">Luvun </w:t>
                            </w:r>
                            <w:r>
                              <w:rPr>
                                <w:i/>
                                <w:iCs/>
                              </w:rPr>
                              <w:t>tekijöitä</w:t>
                            </w:r>
                            <w:r>
                              <w:t xml:space="preserve"> ovat luvut, joilla kyseinen luku on jaollinen. Kun luku esitetään tulona, s</w:t>
                            </w:r>
                            <w:r>
                              <w:t>a</w:t>
                            </w:r>
                            <w:r>
                              <w:t xml:space="preserve">notaan sen olevan </w:t>
                            </w:r>
                            <w:r>
                              <w:rPr>
                                <w:i/>
                                <w:iCs/>
                              </w:rPr>
                              <w:t>jaettu tekijöihin</w:t>
                            </w:r>
                            <w:r>
                              <w:t xml:space="preserve">. </w:t>
                            </w:r>
                          </w:p>
                          <w:p w:rsidR="005A2E03" w:rsidRDefault="005A2E03"/>
                        </w:txbxContent>
                      </wps:txbx>
                      <wps:bodyPr rot="0" vert="horz" wrap="square" lIns="94615" tIns="48895" rIns="94615" bIns="48895" anchor="t" anchorCtr="0" upright="1">
                        <a:noAutofit/>
                      </wps:bodyPr>
                    </wps:wsp>
                  </a:graphicData>
                </a:graphic>
              </wp:inline>
            </w:drawing>
          </mc:Choice>
          <mc:Fallback>
            <w:pict>
              <v:shape id="Text Box 1084" o:spid="_x0000_s1033" type="#_x0000_t202" style="width:459.15pt;height: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" fillcolor="#fc9" strokecolor="#fc9" strokeweight=".5pt">
                <v:textbox inset="7.45pt,3.85pt,7.45pt,3.85pt">
                  <w:txbxContent>
                    <w:p w:rsidR="005A2E03" w:rsidRDefault="005A2E03">
                      <w:r>
                        <w:t xml:space="preserve">Luvun </w:t>
                      </w:r>
                      <w:r>
                        <w:rPr>
                          <w:i/>
                          <w:iCs/>
                        </w:rPr>
                        <w:t>tekijöitä</w:t>
                      </w:r>
                      <w:r>
                        <w:t xml:space="preserve"> ovat luvut, joilla kyseinen luku on jaollinen. Kun luku esitetään tulona, s</w:t>
                      </w:r>
                      <w:r>
                        <w:t>a</w:t>
                      </w:r>
                      <w:r>
                        <w:t xml:space="preserve">notaan sen olevan </w:t>
                      </w:r>
                      <w:r>
                        <w:rPr>
                          <w:i/>
                          <w:iCs/>
                        </w:rPr>
                        <w:t>jaettu tekijöihin</w:t>
                      </w:r>
                      <w:r>
                        <w:t xml:space="preserve">. </w:t>
                      </w:r>
                    </w:p>
                    <w:p w:rsidR="005A2E03" w:rsidRDefault="005A2E03"/>
                  </w:txbxContent>
                </v:textbox>
                <w10:anchorlock/>
              </v:shape>
            </w:pict>
          </mc:Fallback>
        </mc:AlternateContent>
      </w:r>
    </w:p>
    <w:p w:rsidR="00C730B5" w:rsidRDefault="00C730B5">
      <w:pPr>
        <w:pStyle w:val="Footer"/>
        <w:tabs>
          <w:tab w:val="clear" w:pos="4153"/>
          <w:tab w:val="clear" w:pos="8306"/>
        </w:tabs>
        <w:rPr>
          <w:b/>
          <w:bCs/>
        </w:rPr>
      </w:pP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pStyle w:val="Footer"/>
        <w:tabs>
          <w:tab w:val="clear" w:pos="4153"/>
          <w:tab w:val="clear" w:pos="8306"/>
        </w:tabs>
        <w:rPr>
          <w:b/>
          <w:bCs/>
        </w:rPr>
      </w:pPr>
      <w:r>
        <w:rPr>
          <w:b/>
          <w:bCs/>
        </w:rPr>
        <w:t>Esimerkki 2.</w:t>
      </w:r>
    </w:p>
    <w:p w:rsidR="00C730B5" w:rsidRDefault="00C730B5">
      <w:pPr>
        <w:pStyle w:val="Footer"/>
        <w:tabs>
          <w:tab w:val="clear" w:pos="4153"/>
          <w:tab w:val="clear" w:pos="8306"/>
        </w:tabs>
      </w:pPr>
    </w:p>
    <w:p w:rsidR="00C730B5" w:rsidRDefault="003C410D" w:rsidP="003C410D">
      <w:pPr>
        <w:pStyle w:val="abc"/>
        <w:numPr>
          <w:ilvl w:val="0"/>
          <w:numId w:val="769"/>
        </w:numPr>
      </w:pPr>
      <w:r>
        <w:t>Etsitään luvun 6 tekijät.</w:t>
      </w:r>
    </w:p>
    <w:p w:rsidR="00C730B5" w:rsidRDefault="00C730B5">
      <w:pPr>
        <w:pStyle w:val="abc"/>
        <w:numPr>
          <w:ilvl w:val="0"/>
          <w:numId w:val="0"/>
        </w:numPr>
        <w:ind w:left="720"/>
      </w:pPr>
    </w:p>
    <w:p w:rsidR="00C730B5" w:rsidRDefault="003C410D">
      <w:pPr>
        <w:pStyle w:val="abc"/>
        <w:numPr>
          <w:ilvl w:val="0"/>
          <w:numId w:val="0"/>
        </w:numPr>
        <w:ind w:left="720"/>
      </w:pPr>
      <w:r w:rsidRPr="00D37682">
        <w:rPr>
          <w:position w:val="-26"/>
        </w:rPr>
        <w:object w:dxaOrig="800" w:dyaOrig="639">
          <v:shape id="_x0000_i1282" type="#_x0000_t75" style="width:39.35pt;height:32.65pt" o:ole="" filled="t">
            <v:fill color2="black"/>
            <v:imagedata r:id="rId551" o:title=""/>
          </v:shape>
          <o:OLEObject Type="Embed" ProgID="Equation.3" ShapeID="_x0000_i1282" DrawAspect="Content" ObjectID="_1417025097" r:id="rId552"/>
        </w:object>
      </w:r>
      <w:r>
        <w:t xml:space="preserve">     </w:t>
      </w:r>
    </w:p>
    <w:p w:rsidR="00C730B5" w:rsidRDefault="00C730B5">
      <w:pPr>
        <w:pStyle w:val="abc"/>
        <w:numPr>
          <w:ilvl w:val="0"/>
          <w:numId w:val="0"/>
        </w:numPr>
        <w:ind w:left="720"/>
      </w:pPr>
    </w:p>
    <w:p w:rsidR="00C730B5" w:rsidRDefault="003C410D">
      <w:pPr>
        <w:pStyle w:val="abc"/>
        <w:numPr>
          <w:ilvl w:val="0"/>
          <w:numId w:val="0"/>
        </w:numPr>
        <w:ind w:left="720"/>
      </w:pPr>
      <w:r>
        <w:t xml:space="preserve">Luvun 6 tekijät ovat </w:t>
      </w:r>
      <w:r>
        <w:rPr>
          <w:color w:val="0000FF"/>
        </w:rPr>
        <w:t>1</w:t>
      </w:r>
      <w:r>
        <w:t xml:space="preserve">, </w:t>
      </w:r>
      <w:r>
        <w:rPr>
          <w:color w:val="0000FF"/>
        </w:rPr>
        <w:t>2</w:t>
      </w:r>
      <w:r>
        <w:t xml:space="preserve">, </w:t>
      </w:r>
      <w:r>
        <w:rPr>
          <w:color w:val="0000FF"/>
        </w:rPr>
        <w:t xml:space="preserve">3 </w:t>
      </w:r>
      <w:r>
        <w:t xml:space="preserve">ja </w:t>
      </w:r>
      <w:r>
        <w:rPr>
          <w:color w:val="0000FF"/>
        </w:rPr>
        <w:t>6</w:t>
      </w:r>
      <w:r>
        <w:t>.</w:t>
      </w:r>
    </w:p>
    <w:p w:rsidR="00C730B5" w:rsidRDefault="00C730B5">
      <w:pPr>
        <w:pStyle w:val="abc"/>
        <w:numPr>
          <w:ilvl w:val="0"/>
          <w:numId w:val="0"/>
        </w:numPr>
      </w:pPr>
    </w:p>
    <w:p w:rsidR="00C730B5" w:rsidRDefault="003C410D" w:rsidP="003C410D">
      <w:pPr>
        <w:pStyle w:val="abc"/>
        <w:numPr>
          <w:ilvl w:val="0"/>
          <w:numId w:val="769"/>
        </w:numPr>
      </w:pPr>
      <w:r>
        <w:t>Etsitään luvun 18 tekijät.</w:t>
      </w:r>
    </w:p>
    <w:p w:rsidR="00C730B5" w:rsidRDefault="00C730B5">
      <w:pPr>
        <w:pStyle w:val="abc"/>
        <w:numPr>
          <w:ilvl w:val="0"/>
          <w:numId w:val="0"/>
        </w:numPr>
      </w:pPr>
    </w:p>
    <w:p w:rsidR="00C730B5" w:rsidRDefault="003C410D">
      <w:pPr>
        <w:pStyle w:val="abc"/>
        <w:numPr>
          <w:ilvl w:val="0"/>
          <w:numId w:val="0"/>
        </w:numPr>
        <w:ind w:left="720"/>
      </w:pPr>
      <w:r w:rsidRPr="00D37682">
        <w:rPr>
          <w:position w:val="-42"/>
        </w:rPr>
        <w:object w:dxaOrig="960" w:dyaOrig="999">
          <v:shape id="_x0000_i1283" type="#_x0000_t75" style="width:47.7pt;height:50.25pt" o:ole="" filled="t">
            <v:fill color2="black"/>
            <v:imagedata r:id="rId553" o:title=""/>
          </v:shape>
          <o:OLEObject Type="Embed" ProgID="Equation.3" ShapeID="_x0000_i1283" DrawAspect="Content" ObjectID="_1417025098" r:id="rId554"/>
        </w:object>
      </w:r>
    </w:p>
    <w:p w:rsidR="00C730B5" w:rsidRDefault="00C730B5">
      <w:pPr>
        <w:pStyle w:val="abc"/>
        <w:numPr>
          <w:ilvl w:val="0"/>
          <w:numId w:val="0"/>
        </w:numPr>
      </w:pPr>
    </w:p>
    <w:p w:rsidR="00C730B5" w:rsidRDefault="003C410D">
      <w:pPr>
        <w:pStyle w:val="abc"/>
        <w:numPr>
          <w:ilvl w:val="0"/>
          <w:numId w:val="0"/>
        </w:numPr>
        <w:ind w:left="720"/>
      </w:pPr>
      <w:r>
        <w:t xml:space="preserve">Luvun 18 tekijät ovat </w:t>
      </w:r>
      <w:r>
        <w:rPr>
          <w:color w:val="0000FF"/>
        </w:rPr>
        <w:t>1</w:t>
      </w:r>
      <w:r>
        <w:t xml:space="preserve">, </w:t>
      </w:r>
      <w:r>
        <w:rPr>
          <w:color w:val="0000FF"/>
        </w:rPr>
        <w:t>2</w:t>
      </w:r>
      <w:r>
        <w:t xml:space="preserve">, </w:t>
      </w:r>
      <w:r>
        <w:rPr>
          <w:color w:val="0000FF"/>
        </w:rPr>
        <w:t>3</w:t>
      </w:r>
      <w:r>
        <w:t xml:space="preserve">, </w:t>
      </w:r>
      <w:r>
        <w:rPr>
          <w:color w:val="0000FF"/>
        </w:rPr>
        <w:t>6</w:t>
      </w:r>
      <w:r>
        <w:t xml:space="preserve"> ja 9.</w:t>
      </w:r>
    </w:p>
    <w:p w:rsidR="00C730B5" w:rsidRDefault="00C730B5">
      <w:pPr>
        <w:pStyle w:val="abc"/>
        <w:numPr>
          <w:ilvl w:val="0"/>
          <w:numId w:val="0"/>
        </w:numPr>
      </w:pPr>
    </w:p>
    <w:p w:rsidR="00C730B5" w:rsidRDefault="003C410D" w:rsidP="003C410D">
      <w:pPr>
        <w:pStyle w:val="abc"/>
        <w:numPr>
          <w:ilvl w:val="0"/>
          <w:numId w:val="769"/>
        </w:numPr>
      </w:pPr>
      <w:r>
        <w:t xml:space="preserve">Lukujen 6 ja 18 yhteiset </w:t>
      </w:r>
      <w:proofErr w:type="gramStart"/>
      <w:r>
        <w:t>tekijät  ovat</w:t>
      </w:r>
      <w:proofErr w:type="gramEnd"/>
      <w:r>
        <w:t xml:space="preserve"> </w:t>
      </w:r>
      <w:r>
        <w:rPr>
          <w:color w:val="0000FF"/>
        </w:rPr>
        <w:t>1</w:t>
      </w:r>
      <w:r>
        <w:t xml:space="preserve">, </w:t>
      </w:r>
      <w:r>
        <w:rPr>
          <w:color w:val="0000FF"/>
        </w:rPr>
        <w:t>2</w:t>
      </w:r>
      <w:r>
        <w:t xml:space="preserve">, </w:t>
      </w:r>
      <w:r>
        <w:rPr>
          <w:color w:val="0000FF"/>
        </w:rPr>
        <w:t>3</w:t>
      </w:r>
      <w:r>
        <w:t xml:space="preserve"> ja </w:t>
      </w:r>
      <w:r>
        <w:rPr>
          <w:color w:val="0000FF"/>
        </w:rPr>
        <w:t>6</w:t>
      </w:r>
      <w:r>
        <w:t>.</w:t>
      </w:r>
    </w:p>
    <w:p w:rsidR="00C730B5" w:rsidRDefault="00C730B5"/>
    <w:p w:rsidR="00C730B5" w:rsidRDefault="00C730B5"/>
    <w:p w:rsidR="00C730B5" w:rsidRDefault="00C730B5">
      <w:pPr>
        <w:pStyle w:val="Index"/>
        <w:suppressLineNumbers w:val="0"/>
        <w:rPr>
          <w:rFonts w:cs="Times New Roman"/>
        </w:rPr>
      </w:pPr>
    </w:p>
    <w:p w:rsidR="00C730B5" w:rsidRDefault="003C410D">
      <w:r>
        <w:rPr>
          <w:i/>
          <w:iCs/>
        </w:rPr>
        <w:lastRenderedPageBreak/>
        <w:t>Tekijöihin jakoa</w:t>
      </w:r>
      <w:r>
        <w:t xml:space="preserve"> voidaan jatkaa aina </w:t>
      </w:r>
      <w:r>
        <w:rPr>
          <w:i/>
          <w:iCs/>
        </w:rPr>
        <w:t>alkutekijöihin</w:t>
      </w:r>
      <w:r>
        <w:t xml:space="preserve"> asti, jolloin luku esitetään alkulukujen t</w:t>
      </w:r>
      <w:r>
        <w:t>u</w:t>
      </w:r>
      <w:r>
        <w:t xml:space="preserve">lona. </w:t>
      </w:r>
      <w:r>
        <w:rPr>
          <w:i/>
        </w:rPr>
        <w:t>Alkuluku</w:t>
      </w:r>
      <w:r>
        <w:t xml:space="preserve"> on siitä erikoinen luku, ettei sitä voi enää jakaa tekijöihin ja jokainen kokonai</w:t>
      </w:r>
      <w:r>
        <w:t>s</w:t>
      </w:r>
      <w:r>
        <w:t>luku (</w:t>
      </w:r>
      <w:r w:rsidRPr="00D37682">
        <w:rPr>
          <w:position w:val="-4"/>
        </w:rPr>
        <w:object w:dxaOrig="380" w:dyaOrig="260">
          <v:shape id="_x0000_i1284" type="#_x0000_t75" style="width:18.4pt;height:12.55pt" o:ole="">
            <v:imagedata r:id="rId555" o:title=""/>
          </v:shape>
          <o:OLEObject Type="Embed" ProgID="Equation.3" ShapeID="_x0000_i1284" DrawAspect="Content" ObjectID="_1417025099" r:id="rId556"/>
        </w:object>
      </w:r>
      <w:r>
        <w:t xml:space="preserve">) voidaan esittää ainoastaan yhdellä tavalla alkulukujen tulona. </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F703BF">
      <w:pPr>
        <w:pStyle w:val="Footer"/>
        <w:tabs>
          <w:tab w:val="clear" w:pos="4153"/>
          <w:tab w:val="clear" w:pos="8306"/>
        </w:tabs>
        <w:rPr>
          <w:b/>
          <w:bCs/>
          <w:sz w:val="20"/>
        </w:rPr>
      </w:pPr>
      <w:r>
        <w:rPr>
          <w:b/>
          <w:bCs/>
          <w:noProof/>
          <w:sz w:val="20"/>
          <w:lang w:eastAsia="fi-FI"/>
        </w:rPr>
        <mc:AlternateContent>
          <mc:Choice Requires="wps">
            <w:drawing>
              <wp:inline distT="0" distB="0" distL="0" distR="0">
                <wp:extent cx="5831205" cy="706755"/>
                <wp:effectExtent l="9525" t="9525" r="7620" b="7620"/>
                <wp:docPr id="14"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706755"/>
                        </a:xfrm>
                        <a:prstGeom prst="rect">
                          <a:avLst/>
                        </a:prstGeom>
                        <a:solidFill>
                          <a:srgbClr val="FFCC99"/>
                        </a:solidFill>
                        <a:ln w="6350">
                          <a:solidFill>
                            <a:srgbClr val="FFCC99"/>
                          </a:solidFill>
                          <a:miter lim="800000"/>
                          <a:headEnd/>
                          <a:tailEnd/>
                        </a:ln>
                      </wps:spPr>
                      <wps:txbx>
                        <w:txbxContent>
                          <w:p w:rsidR="005A2E03" w:rsidRDefault="005A2E03">
                            <w:pPr>
                              <w:pStyle w:val="Footer"/>
                              <w:tabs>
                                <w:tab w:val="clear" w:pos="4153"/>
                                <w:tab w:val="clear" w:pos="8306"/>
                              </w:tabs>
                              <w:rPr>
                                <w:b/>
                                <w:bCs/>
                                <w:sz w:val="20"/>
                              </w:rPr>
                            </w:pPr>
                          </w:p>
                          <w:p w:rsidR="005A2E03" w:rsidRDefault="005A2E03">
                            <w:pPr>
                              <w:pStyle w:val="Footer"/>
                              <w:tabs>
                                <w:tab w:val="clear" w:pos="4153"/>
                                <w:tab w:val="clear" w:pos="8306"/>
                              </w:tabs>
                            </w:pPr>
                            <w:r>
                              <w:rPr>
                                <w:i/>
                                <w:iCs/>
                              </w:rPr>
                              <w:t>Alkuluku</w:t>
                            </w:r>
                            <w:r>
                              <w:t xml:space="preserve"> on lukua 1 suurempi luonnollinen luku, joka on jaollinen ainoastaan luvulla 1 ja itsellään. </w:t>
                            </w:r>
                            <w:proofErr w:type="gramStart"/>
                            <w:r>
                              <w:t>Kymmenen</w:t>
                            </w:r>
                            <w:proofErr w:type="gramEnd"/>
                            <w:r>
                              <w:t xml:space="preserve"> ensimmäista alkulukua </w:t>
                            </w:r>
                            <w:proofErr w:type="gramStart"/>
                            <w:r>
                              <w:t>ovat</w:t>
                            </w:r>
                            <w:proofErr w:type="gramEnd"/>
                            <w:r>
                              <w:t>:  2, 3, 5, 7, 11, 13,17, 19, 22 ja 23.</w:t>
                            </w:r>
                          </w:p>
                          <w:p w:rsidR="005A2E03" w:rsidRDefault="005A2E03"/>
                        </w:txbxContent>
                      </wps:txbx>
                      <wps:bodyPr rot="0" vert="horz" wrap="square" lIns="94615" tIns="48895" rIns="94615" bIns="48895" anchor="t" anchorCtr="0" upright="1">
                        <a:noAutofit/>
                      </wps:bodyPr>
                    </wps:wsp>
                  </a:graphicData>
                </a:graphic>
              </wp:inline>
            </w:drawing>
          </mc:Choice>
          <mc:Fallback>
            <w:pict>
              <v:shape id="Text Box 1080" o:spid="_x0000_s1034" type="#_x0000_t202" style="width:459.15pt;height: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" fillcolor="#fc9" strokecolor="#fc9" strokeweight=".5pt">
                <v:textbox inset="7.45pt,3.85pt,7.45pt,3.85pt">
                  <w:txbxContent>
                    <w:p w:rsidR="005A2E03" w:rsidRDefault="005A2E03">
                      <w:pPr>
                        <w:pStyle w:val="Footer"/>
                        <w:tabs>
                          <w:tab w:val="clear" w:pos="4153"/>
                          <w:tab w:val="clear" w:pos="8306"/>
                        </w:tabs>
                        <w:rPr>
                          <w:b/>
                          <w:bCs/>
                          <w:sz w:val="20"/>
                        </w:rPr>
                      </w:pPr>
                    </w:p>
                    <w:p w:rsidR="005A2E03" w:rsidRDefault="005A2E03">
                      <w:pPr>
                        <w:pStyle w:val="Footer"/>
                        <w:tabs>
                          <w:tab w:val="clear" w:pos="4153"/>
                          <w:tab w:val="clear" w:pos="8306"/>
                        </w:tabs>
                      </w:pPr>
                      <w:r>
                        <w:rPr>
                          <w:i/>
                          <w:iCs/>
                        </w:rPr>
                        <w:t>Alkuluku</w:t>
                      </w:r>
                      <w:r>
                        <w:t xml:space="preserve"> on lukua 1 suurempi luonnollinen luku, joka on jaollinen ainoastaan luvulla 1 ja itsellään. </w:t>
                      </w:r>
                      <w:proofErr w:type="gramStart"/>
                      <w:r>
                        <w:t>Kymmenen</w:t>
                      </w:r>
                      <w:proofErr w:type="gramEnd"/>
                      <w:r>
                        <w:t xml:space="preserve"> ensimmäista alkulukua </w:t>
                      </w:r>
                      <w:proofErr w:type="gramStart"/>
                      <w:r>
                        <w:t>ovat</w:t>
                      </w:r>
                      <w:proofErr w:type="gramEnd"/>
                      <w:r>
                        <w:t>:  2, 3, 5, 7, 11, 13,17, 19, 22 ja 23.</w:t>
                      </w:r>
                    </w:p>
                    <w:p w:rsidR="005A2E03" w:rsidRDefault="005A2E03"/>
                  </w:txbxContent>
                </v:textbox>
                <w10:anchorlock/>
              </v:shape>
            </w:pict>
          </mc:Fallback>
        </mc:AlternateContent>
      </w:r>
    </w:p>
    <w:p w:rsidR="00C730B5" w:rsidRDefault="00C730B5">
      <w:pPr>
        <w:pStyle w:val="Footer"/>
        <w:tabs>
          <w:tab w:val="clear" w:pos="4153"/>
          <w:tab w:val="clear" w:pos="8306"/>
        </w:tabs>
        <w:rPr>
          <w:b/>
          <w:bCs/>
        </w:rPr>
      </w:pPr>
    </w:p>
    <w:p w:rsidR="00C730B5" w:rsidRDefault="00C730B5">
      <w:pPr>
        <w:pStyle w:val="Footer"/>
        <w:tabs>
          <w:tab w:val="clear" w:pos="4153"/>
          <w:tab w:val="clear" w:pos="8306"/>
        </w:tabs>
        <w:rPr>
          <w:b/>
          <w:bCs/>
        </w:rPr>
      </w:pPr>
    </w:p>
    <w:p w:rsidR="00C730B5" w:rsidRDefault="003C410D">
      <w:pPr>
        <w:pStyle w:val="Footer"/>
        <w:tabs>
          <w:tab w:val="clear" w:pos="4153"/>
          <w:tab w:val="clear" w:pos="8306"/>
        </w:tabs>
      </w:pPr>
      <w:r>
        <w:rPr>
          <w:i/>
          <w:iCs/>
        </w:rPr>
        <w:t>Alkutekijäpuu</w:t>
      </w:r>
      <w:r>
        <w:t xml:space="preserve"> on oiva apu lukujen jakamisessa alkutekijöihin. Tekijöiksi valitaan aina pienin mahdollinen alkuluku niin kauan kunnes kaikki oksat päättyvät alkulukuihin.</w:t>
      </w:r>
    </w:p>
    <w:p w:rsidR="00C730B5" w:rsidRDefault="00C730B5">
      <w:pPr>
        <w:pStyle w:val="Footer"/>
        <w:tabs>
          <w:tab w:val="clear" w:pos="4153"/>
          <w:tab w:val="clear" w:pos="8306"/>
        </w:tabs>
        <w:rPr>
          <w:b/>
          <w:bCs/>
        </w:rPr>
      </w:pPr>
    </w:p>
    <w:p w:rsidR="00C730B5" w:rsidRDefault="00C730B5">
      <w:pPr>
        <w:pStyle w:val="Footer"/>
        <w:tabs>
          <w:tab w:val="clear" w:pos="4153"/>
          <w:tab w:val="clear" w:pos="8306"/>
        </w:tabs>
        <w:rPr>
          <w:b/>
          <w:bCs/>
        </w:rPr>
      </w:pPr>
    </w:p>
    <w:p w:rsidR="00C730B5" w:rsidRDefault="00C730B5">
      <w:pPr>
        <w:pStyle w:val="Footer"/>
        <w:tabs>
          <w:tab w:val="clear" w:pos="4153"/>
          <w:tab w:val="clear" w:pos="8306"/>
        </w:tabs>
        <w:rPr>
          <w:b/>
          <w:bCs/>
        </w:rPr>
      </w:pPr>
    </w:p>
    <w:p w:rsidR="00C730B5" w:rsidRDefault="003C410D">
      <w:pPr>
        <w:pStyle w:val="Footer"/>
        <w:tabs>
          <w:tab w:val="clear" w:pos="4153"/>
          <w:tab w:val="clear" w:pos="8306"/>
        </w:tabs>
        <w:rPr>
          <w:b/>
          <w:bCs/>
        </w:rPr>
      </w:pPr>
      <w:r>
        <w:rPr>
          <w:b/>
          <w:bCs/>
        </w:rPr>
        <w:t>Esimerkki 3.</w:t>
      </w:r>
    </w:p>
    <w:p w:rsidR="00C730B5" w:rsidRDefault="00C730B5">
      <w:pPr>
        <w:pStyle w:val="Footer"/>
        <w:tabs>
          <w:tab w:val="clear" w:pos="4153"/>
          <w:tab w:val="clear" w:pos="8306"/>
        </w:tabs>
      </w:pPr>
    </w:p>
    <w:p w:rsidR="00C730B5" w:rsidRDefault="003C410D">
      <w:pPr>
        <w:pStyle w:val="abc"/>
        <w:numPr>
          <w:ilvl w:val="0"/>
          <w:numId w:val="365"/>
        </w:numPr>
      </w:pPr>
      <w:r>
        <w:t>Jaetaan luku 60 alkutekijöihin.</w:t>
      </w:r>
      <w:r>
        <w:rPr>
          <w:color w:val="0000FF"/>
        </w:rPr>
        <w:t>.</w:t>
      </w:r>
    </w:p>
    <w:p w:rsidR="00C730B5" w:rsidRDefault="00C730B5">
      <w:pPr>
        <w:pStyle w:val="abc"/>
        <w:numPr>
          <w:ilvl w:val="0"/>
          <w:numId w:val="0"/>
        </w:numPr>
        <w:ind w:left="340"/>
      </w:pPr>
    </w:p>
    <w:p w:rsidR="00C730B5" w:rsidRDefault="005A2E03">
      <w:pPr>
        <w:pStyle w:val="abc"/>
        <w:numPr>
          <w:ilvl w:val="0"/>
          <w:numId w:val="0"/>
        </w:numPr>
      </w:pPr>
      <w:r>
        <w:rPr>
          <w:noProof/>
          <w:lang w:val="en-US" w:eastAsia="en-US"/>
        </w:rPr>
        <w:pict>
          <v:shape id="_x0000_s1050" type="#_x0000_t75" style="position:absolute;left:0;text-align:left;margin-left:0;margin-top:-.2pt;width:134.25pt;height:117.75pt;z-index:251653120;mso-position-horizontal:left">
            <v:imagedata r:id="rId557" o:title=""/>
            <w10:wrap type="square" side="right"/>
          </v:shape>
          <o:OLEObject Type="Embed" ProgID="PBrush" ShapeID="_x0000_s1050" DrawAspect="Content" ObjectID="_1417026124" r:id="rId558"/>
        </w:pict>
      </w:r>
      <w:r w:rsidR="003C410D">
        <w:br w:type="textWrapping" w:clear="all"/>
      </w:r>
    </w:p>
    <w:p w:rsidR="00C730B5" w:rsidRDefault="003C410D">
      <w:pPr>
        <w:pStyle w:val="Footer"/>
        <w:tabs>
          <w:tab w:val="clear" w:pos="4153"/>
          <w:tab w:val="clear" w:pos="8306"/>
        </w:tabs>
      </w:pPr>
      <w:r>
        <w:t xml:space="preserve">Luku 60 hajoaa alkutekijöihin seuraavasti </w:t>
      </w:r>
      <w:r w:rsidRPr="00D37682">
        <w:rPr>
          <w:position w:val="-6"/>
        </w:rPr>
        <w:object w:dxaOrig="2340" w:dyaOrig="320">
          <v:shape id="_x0000_i1285" type="#_x0000_t75" style="width:117.2pt;height:15.9pt" o:ole="" filled="t">
            <v:fill color2="black"/>
            <v:imagedata r:id="rId559" o:title=""/>
          </v:shape>
          <o:OLEObject Type="Embed" ProgID="Equation.3" ShapeID="_x0000_i1285" DrawAspect="Content" ObjectID="_1417025100" r:id="rId560"/>
        </w:object>
      </w:r>
      <w:r>
        <w:t>.</w:t>
      </w:r>
    </w:p>
    <w:p w:rsidR="00C730B5" w:rsidRDefault="00C730B5">
      <w:pPr>
        <w:pStyle w:val="Footer"/>
        <w:tabs>
          <w:tab w:val="clear" w:pos="4153"/>
          <w:tab w:val="clear" w:pos="8306"/>
        </w:tabs>
      </w:pPr>
    </w:p>
    <w:p w:rsidR="00C730B5" w:rsidRDefault="003C410D">
      <w:pPr>
        <w:pStyle w:val="abc"/>
        <w:numPr>
          <w:ilvl w:val="0"/>
          <w:numId w:val="365"/>
        </w:numPr>
      </w:pPr>
      <w:r>
        <w:t>Jaetaan luku 2000 alkutekijöihin.</w:t>
      </w:r>
    </w:p>
    <w:p w:rsidR="00C730B5" w:rsidRDefault="00C730B5">
      <w:pPr>
        <w:pStyle w:val="abc"/>
        <w:numPr>
          <w:ilvl w:val="0"/>
          <w:numId w:val="0"/>
        </w:numPr>
      </w:pPr>
    </w:p>
    <w:p w:rsidR="00C730B5" w:rsidRDefault="00C730B5">
      <w:pPr>
        <w:pStyle w:val="Footer"/>
        <w:tabs>
          <w:tab w:val="clear" w:pos="4153"/>
          <w:tab w:val="clear" w:pos="8306"/>
        </w:tabs>
      </w:pPr>
    </w:p>
    <w:p w:rsidR="00C730B5" w:rsidRDefault="003C410D">
      <w:pPr>
        <w:pStyle w:val="Footer"/>
        <w:tabs>
          <w:tab w:val="clear" w:pos="4153"/>
          <w:tab w:val="clear" w:pos="8306"/>
        </w:tabs>
      </w:pPr>
      <w:r>
        <w:object w:dxaOrig="4861" w:dyaOrig="3735">
          <v:shape id="_x0000_i1286" type="#_x0000_t75" style="width:242.8pt;height:186.7pt" o:ole="">
            <v:imagedata r:id="rId561" o:title=""/>
          </v:shape>
          <o:OLEObject Type="Embed" ProgID="PBrush" ShapeID="_x0000_i1286" DrawAspect="Content" ObjectID="_1417025101" r:id="rId562"/>
        </w:object>
      </w:r>
    </w:p>
    <w:p w:rsidR="00C730B5" w:rsidRDefault="00C730B5">
      <w:pPr>
        <w:pStyle w:val="Footer"/>
        <w:tabs>
          <w:tab w:val="clear" w:pos="4153"/>
          <w:tab w:val="clear" w:pos="8306"/>
        </w:tabs>
      </w:pPr>
    </w:p>
    <w:p w:rsidR="00C730B5" w:rsidRDefault="003C410D">
      <w:pPr>
        <w:pStyle w:val="Footer"/>
        <w:tabs>
          <w:tab w:val="clear" w:pos="4153"/>
          <w:tab w:val="clear" w:pos="8306"/>
        </w:tabs>
      </w:pPr>
      <w:r>
        <w:t xml:space="preserve">Luku 2000 hajoaa alkutekijöihin seuraavasti </w:t>
      </w:r>
      <w:r w:rsidRPr="00D37682">
        <w:rPr>
          <w:position w:val="-6"/>
        </w:rPr>
        <w:object w:dxaOrig="3280" w:dyaOrig="320">
          <v:shape id="_x0000_i1287" type="#_x0000_t75" style="width:164.1pt;height:15.9pt" o:ole="" filled="t">
            <v:fill color2="black"/>
            <v:imagedata r:id="rId563" o:title=""/>
          </v:shape>
          <o:OLEObject Type="Embed" ProgID="Equation.3" ShapeID="_x0000_i1287" DrawAspect="Content" ObjectID="_1417025102" r:id="rId564"/>
        </w:object>
      </w:r>
    </w:p>
    <w:p w:rsidR="00C730B5" w:rsidRDefault="003C410D">
      <w:pPr>
        <w:pStyle w:val="Heading1"/>
        <w:pageBreakBefore/>
        <w:numPr>
          <w:ilvl w:val="0"/>
          <w:numId w:val="2"/>
        </w:numPr>
        <w:tabs>
          <w:tab w:val="left" w:pos="0"/>
        </w:tabs>
        <w:rPr>
          <w:b w:val="0"/>
          <w:bCs w:val="0"/>
          <w:color w:val="0000FF"/>
        </w:rPr>
      </w:pPr>
      <w:r>
        <w:lastRenderedPageBreak/>
        <w:t xml:space="preserve">Tehtäviä </w:t>
      </w:r>
    </w:p>
    <w:p w:rsidR="00C730B5" w:rsidRDefault="00C730B5"/>
    <w:p w:rsidR="00C730B5" w:rsidRDefault="00C730B5">
      <w:pPr>
        <w:pStyle w:val="tehtvt"/>
        <w:ind w:left="0" w:firstLine="0"/>
      </w:pPr>
    </w:p>
    <w:p w:rsidR="00C730B5" w:rsidRDefault="003C410D">
      <w:r>
        <w:t>Onko ensimmäinen luku jälkimmäisen luvun tekijä?</w:t>
      </w:r>
    </w:p>
    <w:p w:rsidR="00C730B5" w:rsidRDefault="003C410D">
      <w:pPr>
        <w:pStyle w:val="abc-kohdat"/>
        <w:numPr>
          <w:ilvl w:val="0"/>
          <w:numId w:val="329"/>
        </w:numPr>
        <w:rPr>
          <w:lang w:val="fi-FI"/>
        </w:rPr>
      </w:pPr>
      <w:r>
        <w:rPr>
          <w:lang w:val="fi-FI"/>
        </w:rPr>
        <w:t>4, 12</w:t>
      </w:r>
    </w:p>
    <w:p w:rsidR="00C730B5" w:rsidRDefault="003C410D">
      <w:pPr>
        <w:pStyle w:val="abc-kohdat"/>
        <w:numPr>
          <w:ilvl w:val="0"/>
          <w:numId w:val="329"/>
        </w:numPr>
        <w:rPr>
          <w:lang w:val="fi-FI"/>
        </w:rPr>
      </w:pPr>
      <w:r>
        <w:rPr>
          <w:lang w:val="fi-FI"/>
        </w:rPr>
        <w:t>5, 45</w:t>
      </w:r>
    </w:p>
    <w:p w:rsidR="00C730B5" w:rsidRDefault="003C410D">
      <w:pPr>
        <w:pStyle w:val="abc-kohdat"/>
        <w:numPr>
          <w:ilvl w:val="0"/>
          <w:numId w:val="329"/>
        </w:numPr>
        <w:rPr>
          <w:lang w:val="fi-FI"/>
        </w:rPr>
      </w:pPr>
      <w:r>
        <w:rPr>
          <w:lang w:val="fi-FI"/>
        </w:rPr>
        <w:t>8, 36</w:t>
      </w:r>
    </w:p>
    <w:p w:rsidR="00C730B5" w:rsidRDefault="003C410D">
      <w:pPr>
        <w:pStyle w:val="abc-kohdat"/>
        <w:numPr>
          <w:ilvl w:val="0"/>
          <w:numId w:val="329"/>
        </w:numPr>
        <w:rPr>
          <w:lang w:val="fi-FI"/>
        </w:rPr>
      </w:pPr>
      <w:r>
        <w:rPr>
          <w:lang w:val="fi-FI"/>
        </w:rPr>
        <w:t>5, 29</w:t>
      </w:r>
    </w:p>
    <w:p w:rsidR="00C730B5" w:rsidRDefault="003C410D">
      <w:pPr>
        <w:pStyle w:val="abc-kohdat"/>
        <w:numPr>
          <w:ilvl w:val="0"/>
          <w:numId w:val="329"/>
        </w:numPr>
        <w:rPr>
          <w:lang w:val="fi-FI"/>
        </w:rPr>
      </w:pPr>
      <w:r>
        <w:rPr>
          <w:lang w:val="fi-FI"/>
        </w:rPr>
        <w:t>11, 121</w:t>
      </w:r>
    </w:p>
    <w:p w:rsidR="00C730B5" w:rsidRDefault="003C410D">
      <w:pPr>
        <w:pStyle w:val="abc-kohdat"/>
        <w:numPr>
          <w:ilvl w:val="0"/>
          <w:numId w:val="329"/>
        </w:numPr>
        <w:rPr>
          <w:lang w:val="fi-FI"/>
        </w:rPr>
      </w:pPr>
      <w:r>
        <w:rPr>
          <w:lang w:val="fi-FI"/>
        </w:rPr>
        <w:t>6,30</w:t>
      </w:r>
    </w:p>
    <w:p w:rsidR="00C730B5" w:rsidRDefault="00C730B5"/>
    <w:p w:rsidR="00C730B5" w:rsidRDefault="00C730B5">
      <w:pPr>
        <w:pStyle w:val="tehtvt"/>
        <w:ind w:left="360"/>
      </w:pPr>
    </w:p>
    <w:p w:rsidR="00C730B5" w:rsidRDefault="003C410D">
      <w:r>
        <w:t>Luettele kymmenen ensimmäistä alkulukua.</w:t>
      </w:r>
    </w:p>
    <w:p w:rsidR="00C730B5" w:rsidRDefault="00C730B5"/>
    <w:p w:rsidR="00C730B5" w:rsidRDefault="00C730B5">
      <w:pPr>
        <w:pStyle w:val="tehtvt"/>
        <w:ind w:left="360"/>
      </w:pPr>
    </w:p>
    <w:p w:rsidR="00C730B5" w:rsidRDefault="003C410D">
      <w:r>
        <w:t>Poimi luvuista 40, 47, 53, 55, 59, 61, 67, 71, 73, 79, 83, 88, 100, 101 alkuluvut.</w:t>
      </w:r>
    </w:p>
    <w:p w:rsidR="00C730B5" w:rsidRDefault="00C730B5"/>
    <w:p w:rsidR="00C730B5" w:rsidRDefault="00C730B5">
      <w:pPr>
        <w:pStyle w:val="tehtvt"/>
        <w:ind w:left="360"/>
      </w:pPr>
    </w:p>
    <w:p w:rsidR="00C730B5" w:rsidRDefault="003C410D">
      <w:r>
        <w:t>Esitä luku 132 tulona, jonka toinen tekijä on</w:t>
      </w:r>
    </w:p>
    <w:p w:rsidR="00C730B5" w:rsidRDefault="003C410D">
      <w:pPr>
        <w:pStyle w:val="abc-kohdat"/>
        <w:numPr>
          <w:ilvl w:val="0"/>
          <w:numId w:val="330"/>
        </w:numPr>
        <w:rPr>
          <w:lang w:val="fi-FI"/>
        </w:rPr>
      </w:pPr>
      <w:r>
        <w:rPr>
          <w:lang w:val="fi-FI"/>
        </w:rPr>
        <w:t>2</w:t>
      </w:r>
    </w:p>
    <w:p w:rsidR="00C730B5" w:rsidRDefault="003C410D">
      <w:pPr>
        <w:pStyle w:val="abc-kohdat"/>
        <w:numPr>
          <w:ilvl w:val="0"/>
          <w:numId w:val="330"/>
        </w:numPr>
        <w:rPr>
          <w:lang w:val="fi-FI"/>
        </w:rPr>
      </w:pPr>
      <w:r>
        <w:rPr>
          <w:lang w:val="fi-FI"/>
        </w:rPr>
        <w:t>4</w:t>
      </w:r>
    </w:p>
    <w:p w:rsidR="00C730B5" w:rsidRDefault="003C410D">
      <w:pPr>
        <w:pStyle w:val="abc-kohdat"/>
        <w:numPr>
          <w:ilvl w:val="0"/>
          <w:numId w:val="330"/>
        </w:numPr>
        <w:rPr>
          <w:lang w:val="fi-FI"/>
        </w:rPr>
      </w:pPr>
      <w:r>
        <w:rPr>
          <w:lang w:val="fi-FI"/>
        </w:rPr>
        <w:t>6</w:t>
      </w:r>
    </w:p>
    <w:p w:rsidR="00C730B5" w:rsidRDefault="003C410D">
      <w:pPr>
        <w:pStyle w:val="abc-kohdat"/>
        <w:numPr>
          <w:ilvl w:val="0"/>
          <w:numId w:val="330"/>
        </w:numPr>
        <w:rPr>
          <w:lang w:val="fi-FI"/>
        </w:rPr>
      </w:pPr>
      <w:r>
        <w:rPr>
          <w:lang w:val="fi-FI"/>
        </w:rPr>
        <w:t>11</w:t>
      </w:r>
    </w:p>
    <w:p w:rsidR="00C730B5" w:rsidRDefault="00C730B5"/>
    <w:p w:rsidR="00C730B5" w:rsidRDefault="00C730B5">
      <w:pPr>
        <w:pStyle w:val="tehtvt"/>
        <w:ind w:left="360"/>
      </w:pPr>
    </w:p>
    <w:p w:rsidR="00C730B5" w:rsidRDefault="003C410D">
      <w:r>
        <w:t>Täydennä puuttuvat tekijä.</w:t>
      </w:r>
    </w:p>
    <w:p w:rsidR="00C730B5" w:rsidRDefault="003C410D">
      <w:pPr>
        <w:pStyle w:val="abc-kohdat"/>
        <w:numPr>
          <w:ilvl w:val="0"/>
          <w:numId w:val="332"/>
        </w:numPr>
        <w:rPr>
          <w:lang w:val="fi-FI"/>
        </w:rPr>
      </w:pPr>
      <w:r w:rsidRPr="00D37682">
        <w:rPr>
          <w:position w:val="-10"/>
          <w:lang w:val="fi-FI"/>
        </w:rPr>
        <w:object w:dxaOrig="940" w:dyaOrig="320">
          <v:shape id="_x0000_i1288" type="#_x0000_t75" style="width:46.9pt;height:15.9pt" o:ole="" filled="t">
            <v:fill color2="black"/>
            <v:imagedata r:id="rId565" o:title=""/>
          </v:shape>
          <o:OLEObject Type="Embed" ProgID="Equation.3" ShapeID="_x0000_i1288" DrawAspect="Content" ObjectID="_1417025103" r:id="rId566"/>
        </w:object>
      </w:r>
    </w:p>
    <w:p w:rsidR="00C730B5" w:rsidRDefault="003C410D">
      <w:pPr>
        <w:pStyle w:val="abc-kohdat"/>
        <w:numPr>
          <w:ilvl w:val="0"/>
          <w:numId w:val="332"/>
        </w:numPr>
        <w:rPr>
          <w:lang w:val="fi-FI"/>
        </w:rPr>
      </w:pPr>
      <w:r w:rsidRPr="00D37682">
        <w:rPr>
          <w:position w:val="-10"/>
          <w:lang w:val="fi-FI"/>
        </w:rPr>
        <w:object w:dxaOrig="940" w:dyaOrig="320">
          <v:shape id="_x0000_i1289" type="#_x0000_t75" style="width:46.9pt;height:15.9pt" o:ole="" filled="t">
            <v:fill color2="black"/>
            <v:imagedata r:id="rId567" o:title=""/>
          </v:shape>
          <o:OLEObject Type="Embed" ProgID="Equation.3" ShapeID="_x0000_i1289" DrawAspect="Content" ObjectID="_1417025104" r:id="rId568"/>
        </w:object>
      </w:r>
    </w:p>
    <w:p w:rsidR="00C730B5" w:rsidRDefault="003C410D">
      <w:pPr>
        <w:pStyle w:val="abc-kohdat"/>
        <w:numPr>
          <w:ilvl w:val="0"/>
          <w:numId w:val="332"/>
        </w:numPr>
        <w:rPr>
          <w:lang w:val="fi-FI"/>
        </w:rPr>
      </w:pPr>
      <w:r w:rsidRPr="00D37682">
        <w:rPr>
          <w:position w:val="-10"/>
          <w:lang w:val="fi-FI"/>
        </w:rPr>
        <w:object w:dxaOrig="960" w:dyaOrig="320">
          <v:shape id="_x0000_i1290" type="#_x0000_t75" style="width:47.7pt;height:15.9pt" o:ole="" filled="t">
            <v:fill color2="black"/>
            <v:imagedata r:id="rId569" o:title=""/>
          </v:shape>
          <o:OLEObject Type="Embed" ProgID="Equation.3" ShapeID="_x0000_i1290" DrawAspect="Content" ObjectID="_1417025105" r:id="rId570"/>
        </w:object>
      </w:r>
    </w:p>
    <w:p w:rsidR="00C730B5" w:rsidRDefault="003C410D">
      <w:pPr>
        <w:pStyle w:val="abc-kohdat"/>
        <w:numPr>
          <w:ilvl w:val="0"/>
          <w:numId w:val="332"/>
        </w:numPr>
        <w:rPr>
          <w:lang w:val="fi-FI"/>
        </w:rPr>
      </w:pPr>
      <w:r w:rsidRPr="00D37682">
        <w:rPr>
          <w:position w:val="-10"/>
          <w:lang w:val="fi-FI"/>
        </w:rPr>
        <w:object w:dxaOrig="900" w:dyaOrig="320">
          <v:shape id="_x0000_i1291" type="#_x0000_t75" style="width:45.2pt;height:15.9pt" o:ole="" filled="t">
            <v:fill color2="black"/>
            <v:imagedata r:id="rId571" o:title=""/>
          </v:shape>
          <o:OLEObject Type="Embed" ProgID="Equation.3" ShapeID="_x0000_i1291" DrawAspect="Content" ObjectID="_1417025106" r:id="rId572"/>
        </w:object>
      </w:r>
    </w:p>
    <w:p w:rsidR="00C730B5" w:rsidRDefault="003C410D">
      <w:pPr>
        <w:pStyle w:val="abc-kohdat"/>
        <w:numPr>
          <w:ilvl w:val="0"/>
          <w:numId w:val="332"/>
        </w:numPr>
        <w:rPr>
          <w:lang w:val="fi-FI"/>
        </w:rPr>
      </w:pPr>
      <w:r w:rsidRPr="00D37682">
        <w:rPr>
          <w:position w:val="-10"/>
          <w:lang w:val="fi-FI"/>
        </w:rPr>
        <w:object w:dxaOrig="1020" w:dyaOrig="320">
          <v:shape id="_x0000_i1292" type="#_x0000_t75" style="width:51.05pt;height:15.9pt" o:ole="" filled="t">
            <v:fill color2="black"/>
            <v:imagedata r:id="rId573" o:title=""/>
          </v:shape>
          <o:OLEObject Type="Embed" ProgID="Equation.3" ShapeID="_x0000_i1292" DrawAspect="Content" ObjectID="_1417025107" r:id="rId574"/>
        </w:object>
      </w:r>
    </w:p>
    <w:p w:rsidR="00C730B5" w:rsidRDefault="003C410D">
      <w:pPr>
        <w:pStyle w:val="abc-kohdat"/>
        <w:numPr>
          <w:ilvl w:val="0"/>
          <w:numId w:val="332"/>
        </w:numPr>
        <w:rPr>
          <w:lang w:val="fi-FI"/>
        </w:rPr>
      </w:pPr>
      <w:r w:rsidRPr="00D37682">
        <w:rPr>
          <w:position w:val="-10"/>
          <w:lang w:val="fi-FI"/>
        </w:rPr>
        <w:object w:dxaOrig="920" w:dyaOrig="320">
          <v:shape id="_x0000_i1293" type="#_x0000_t75" style="width:46.05pt;height:15.9pt" o:ole="" filled="t">
            <v:fill color2="black"/>
            <v:imagedata r:id="rId575" o:title=""/>
          </v:shape>
          <o:OLEObject Type="Embed" ProgID="Equation.3" ShapeID="_x0000_i1293" DrawAspect="Content" ObjectID="_1417025108" r:id="rId576"/>
        </w:object>
      </w:r>
    </w:p>
    <w:p w:rsidR="00C730B5" w:rsidRDefault="00C730B5"/>
    <w:p w:rsidR="00C730B5" w:rsidRDefault="00C730B5">
      <w:pPr>
        <w:pStyle w:val="tehtvt"/>
        <w:ind w:left="360"/>
      </w:pPr>
    </w:p>
    <w:p w:rsidR="00C730B5" w:rsidRDefault="003C410D">
      <w:r>
        <w:t xml:space="preserve">Kopioi taulukot vihkoosi, täydennä ja </w:t>
      </w:r>
      <w:proofErr w:type="gramStart"/>
      <w:r>
        <w:t>alleviivaa</w:t>
      </w:r>
      <w:proofErr w:type="gramEnd"/>
      <w:r>
        <w:t xml:space="preserve"> lukujen yhteiset tekijät.</w:t>
      </w:r>
    </w:p>
    <w:p w:rsidR="00C730B5" w:rsidRDefault="00C730B5">
      <w:pPr>
        <w:pStyle w:val="abc-kohdat"/>
        <w:numPr>
          <w:ilvl w:val="0"/>
          <w:numId w:val="126"/>
        </w:numPr>
        <w:tabs>
          <w:tab w:val="left" w:pos="340"/>
        </w:tabs>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701"/>
      </w:tblGrid>
      <w:tr w:rsidR="00C730B5">
        <w:tc>
          <w:tcPr>
            <w:tcW w:w="1668" w:type="dxa"/>
          </w:tcPr>
          <w:p w:rsidR="00C730B5" w:rsidRDefault="003C410D">
            <w:pPr>
              <w:rPr>
                <w:b/>
                <w:bCs/>
              </w:rPr>
            </w:pPr>
            <w:r>
              <w:rPr>
                <w:b/>
                <w:bCs/>
              </w:rPr>
              <w:t>Luku</w:t>
            </w:r>
          </w:p>
        </w:tc>
        <w:tc>
          <w:tcPr>
            <w:tcW w:w="1701" w:type="dxa"/>
          </w:tcPr>
          <w:p w:rsidR="00C730B5" w:rsidRDefault="003C410D">
            <w:pPr>
              <w:rPr>
                <w:b/>
                <w:bCs/>
              </w:rPr>
            </w:pPr>
            <w:r>
              <w:rPr>
                <w:b/>
                <w:bCs/>
              </w:rPr>
              <w:t>Tekijät</w:t>
            </w:r>
          </w:p>
        </w:tc>
      </w:tr>
      <w:tr w:rsidR="00C730B5">
        <w:tc>
          <w:tcPr>
            <w:tcW w:w="1668" w:type="dxa"/>
          </w:tcPr>
          <w:p w:rsidR="00C730B5" w:rsidRDefault="003C410D">
            <w:r>
              <w:t>6</w:t>
            </w:r>
          </w:p>
        </w:tc>
        <w:tc>
          <w:tcPr>
            <w:tcW w:w="1701" w:type="dxa"/>
          </w:tcPr>
          <w:p w:rsidR="00C730B5" w:rsidRDefault="00C730B5"/>
        </w:tc>
      </w:tr>
      <w:tr w:rsidR="00C730B5">
        <w:tc>
          <w:tcPr>
            <w:tcW w:w="1668" w:type="dxa"/>
          </w:tcPr>
          <w:p w:rsidR="00C730B5" w:rsidRDefault="003C410D">
            <w:r>
              <w:t>8</w:t>
            </w:r>
          </w:p>
        </w:tc>
        <w:tc>
          <w:tcPr>
            <w:tcW w:w="1701" w:type="dxa"/>
          </w:tcPr>
          <w:p w:rsidR="00C730B5" w:rsidRDefault="00C730B5"/>
        </w:tc>
      </w:tr>
    </w:tbl>
    <w:p w:rsidR="00C730B5" w:rsidRDefault="00C730B5">
      <w:pPr>
        <w:pStyle w:val="abc-kohdat"/>
        <w:numPr>
          <w:ilvl w:val="0"/>
          <w:numId w:val="126"/>
        </w:numPr>
        <w:tabs>
          <w:tab w:val="left" w:pos="340"/>
        </w:tabs>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701"/>
      </w:tblGrid>
      <w:tr w:rsidR="00C730B5">
        <w:tc>
          <w:tcPr>
            <w:tcW w:w="1668" w:type="dxa"/>
          </w:tcPr>
          <w:p w:rsidR="00C730B5" w:rsidRDefault="003C410D">
            <w:pPr>
              <w:rPr>
                <w:b/>
                <w:bCs/>
              </w:rPr>
            </w:pPr>
            <w:r>
              <w:rPr>
                <w:b/>
                <w:bCs/>
              </w:rPr>
              <w:t>Luku</w:t>
            </w:r>
          </w:p>
        </w:tc>
        <w:tc>
          <w:tcPr>
            <w:tcW w:w="1701" w:type="dxa"/>
          </w:tcPr>
          <w:p w:rsidR="00C730B5" w:rsidRDefault="003C410D">
            <w:pPr>
              <w:rPr>
                <w:b/>
                <w:bCs/>
              </w:rPr>
            </w:pPr>
            <w:r>
              <w:rPr>
                <w:b/>
                <w:bCs/>
              </w:rPr>
              <w:t>Tekijät</w:t>
            </w:r>
          </w:p>
        </w:tc>
      </w:tr>
      <w:tr w:rsidR="00C730B5">
        <w:tc>
          <w:tcPr>
            <w:tcW w:w="1668" w:type="dxa"/>
          </w:tcPr>
          <w:p w:rsidR="00C730B5" w:rsidRDefault="003C410D">
            <w:r>
              <w:t>10</w:t>
            </w:r>
          </w:p>
        </w:tc>
        <w:tc>
          <w:tcPr>
            <w:tcW w:w="1701" w:type="dxa"/>
          </w:tcPr>
          <w:p w:rsidR="00C730B5" w:rsidRDefault="00C730B5"/>
        </w:tc>
      </w:tr>
      <w:tr w:rsidR="00C730B5">
        <w:tc>
          <w:tcPr>
            <w:tcW w:w="1668" w:type="dxa"/>
          </w:tcPr>
          <w:p w:rsidR="00C730B5" w:rsidRDefault="003C410D">
            <w:r>
              <w:t>20</w:t>
            </w:r>
          </w:p>
        </w:tc>
        <w:tc>
          <w:tcPr>
            <w:tcW w:w="1701" w:type="dxa"/>
          </w:tcPr>
          <w:p w:rsidR="00C730B5" w:rsidRDefault="00C730B5"/>
        </w:tc>
      </w:tr>
    </w:tbl>
    <w:p w:rsidR="00C730B5" w:rsidRDefault="00C730B5">
      <w:pPr>
        <w:pStyle w:val="abc-kohdat"/>
        <w:numPr>
          <w:ilvl w:val="0"/>
          <w:numId w:val="126"/>
        </w:numPr>
        <w:tabs>
          <w:tab w:val="left" w:pos="340"/>
        </w:tabs>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701"/>
      </w:tblGrid>
      <w:tr w:rsidR="00C730B5">
        <w:tc>
          <w:tcPr>
            <w:tcW w:w="1668" w:type="dxa"/>
          </w:tcPr>
          <w:p w:rsidR="00C730B5" w:rsidRDefault="003C410D">
            <w:pPr>
              <w:rPr>
                <w:b/>
                <w:bCs/>
              </w:rPr>
            </w:pPr>
            <w:r>
              <w:rPr>
                <w:b/>
                <w:bCs/>
              </w:rPr>
              <w:t>Luku</w:t>
            </w:r>
          </w:p>
        </w:tc>
        <w:tc>
          <w:tcPr>
            <w:tcW w:w="1701" w:type="dxa"/>
          </w:tcPr>
          <w:p w:rsidR="00C730B5" w:rsidRDefault="003C410D">
            <w:pPr>
              <w:rPr>
                <w:b/>
                <w:bCs/>
              </w:rPr>
            </w:pPr>
            <w:r>
              <w:rPr>
                <w:b/>
                <w:bCs/>
              </w:rPr>
              <w:t>Tekijät</w:t>
            </w:r>
          </w:p>
        </w:tc>
      </w:tr>
      <w:tr w:rsidR="00C730B5">
        <w:tc>
          <w:tcPr>
            <w:tcW w:w="1668" w:type="dxa"/>
          </w:tcPr>
          <w:p w:rsidR="00C730B5" w:rsidRDefault="003C410D">
            <w:r>
              <w:t>9</w:t>
            </w:r>
          </w:p>
        </w:tc>
        <w:tc>
          <w:tcPr>
            <w:tcW w:w="1701" w:type="dxa"/>
          </w:tcPr>
          <w:p w:rsidR="00C730B5" w:rsidRDefault="00C730B5"/>
        </w:tc>
      </w:tr>
      <w:tr w:rsidR="00C730B5">
        <w:tc>
          <w:tcPr>
            <w:tcW w:w="1668" w:type="dxa"/>
          </w:tcPr>
          <w:p w:rsidR="00C730B5" w:rsidRDefault="003C410D">
            <w:r>
              <w:t>12</w:t>
            </w:r>
          </w:p>
        </w:tc>
        <w:tc>
          <w:tcPr>
            <w:tcW w:w="1701" w:type="dxa"/>
          </w:tcPr>
          <w:p w:rsidR="00C730B5" w:rsidRDefault="00C730B5"/>
        </w:tc>
      </w:tr>
      <w:tr w:rsidR="00C730B5">
        <w:tc>
          <w:tcPr>
            <w:tcW w:w="1668" w:type="dxa"/>
          </w:tcPr>
          <w:p w:rsidR="00C730B5" w:rsidRDefault="003C410D">
            <w:r>
              <w:t>24</w:t>
            </w:r>
          </w:p>
        </w:tc>
        <w:tc>
          <w:tcPr>
            <w:tcW w:w="1701" w:type="dxa"/>
          </w:tcPr>
          <w:p w:rsidR="00C730B5" w:rsidRDefault="00C730B5"/>
        </w:tc>
      </w:tr>
    </w:tbl>
    <w:p w:rsidR="00C730B5" w:rsidRDefault="00C730B5"/>
    <w:p w:rsidR="00C730B5" w:rsidRDefault="00C730B5">
      <w:pPr>
        <w:pStyle w:val="tehtvt"/>
        <w:ind w:left="360"/>
      </w:pPr>
    </w:p>
    <w:p w:rsidR="00C730B5" w:rsidRDefault="003C410D">
      <w:r>
        <w:t>Luettele lukujen kaikki tekijät.</w:t>
      </w:r>
    </w:p>
    <w:p w:rsidR="00C730B5" w:rsidRDefault="003C410D" w:rsidP="003C410D">
      <w:pPr>
        <w:pStyle w:val="abc-kohdat"/>
        <w:numPr>
          <w:ilvl w:val="0"/>
          <w:numId w:val="600"/>
        </w:numPr>
        <w:rPr>
          <w:lang w:val="fi-FI"/>
        </w:rPr>
      </w:pPr>
      <w:r>
        <w:rPr>
          <w:lang w:val="fi-FI"/>
        </w:rPr>
        <w:t>18</w:t>
      </w:r>
    </w:p>
    <w:p w:rsidR="00C730B5" w:rsidRDefault="003C410D" w:rsidP="003C410D">
      <w:pPr>
        <w:pStyle w:val="abc-kohdat"/>
        <w:numPr>
          <w:ilvl w:val="0"/>
          <w:numId w:val="600"/>
        </w:numPr>
        <w:rPr>
          <w:lang w:val="fi-FI"/>
        </w:rPr>
      </w:pPr>
      <w:r>
        <w:rPr>
          <w:lang w:val="fi-FI"/>
        </w:rPr>
        <w:t>100</w:t>
      </w:r>
    </w:p>
    <w:p w:rsidR="00C730B5" w:rsidRDefault="003C410D" w:rsidP="003C410D">
      <w:pPr>
        <w:pStyle w:val="abc-kohdat"/>
        <w:numPr>
          <w:ilvl w:val="0"/>
          <w:numId w:val="600"/>
        </w:numPr>
        <w:rPr>
          <w:lang w:val="fi-FI"/>
        </w:rPr>
      </w:pPr>
      <w:r>
        <w:rPr>
          <w:lang w:val="fi-FI"/>
        </w:rPr>
        <w:t>29</w:t>
      </w:r>
    </w:p>
    <w:p w:rsidR="00C730B5" w:rsidRDefault="003C410D" w:rsidP="003C410D">
      <w:pPr>
        <w:pStyle w:val="abc-kohdat"/>
        <w:numPr>
          <w:ilvl w:val="0"/>
          <w:numId w:val="600"/>
        </w:numPr>
        <w:rPr>
          <w:lang w:val="fi-FI"/>
        </w:rPr>
      </w:pPr>
      <w:r>
        <w:rPr>
          <w:lang w:val="fi-FI"/>
        </w:rPr>
        <w:t>144</w:t>
      </w:r>
    </w:p>
    <w:p w:rsidR="00C730B5" w:rsidRDefault="003C410D" w:rsidP="003C410D">
      <w:pPr>
        <w:pStyle w:val="abc-kohdat"/>
        <w:numPr>
          <w:ilvl w:val="0"/>
          <w:numId w:val="600"/>
        </w:numPr>
        <w:rPr>
          <w:lang w:val="fi-FI"/>
        </w:rPr>
      </w:pPr>
      <w:r>
        <w:rPr>
          <w:lang w:val="fi-FI"/>
        </w:rPr>
        <w:t>63</w:t>
      </w:r>
    </w:p>
    <w:p w:rsidR="00C730B5" w:rsidRDefault="00C730B5"/>
    <w:p w:rsidR="00C730B5" w:rsidRDefault="00C730B5">
      <w:pPr>
        <w:pStyle w:val="tehtvt"/>
        <w:ind w:left="360"/>
      </w:pPr>
    </w:p>
    <w:p w:rsidR="00C730B5" w:rsidRDefault="003C410D">
      <w:r>
        <w:t>Luettele</w:t>
      </w:r>
    </w:p>
    <w:p w:rsidR="00C730B5" w:rsidRDefault="003C410D">
      <w:pPr>
        <w:pStyle w:val="abc-kohdat"/>
        <w:numPr>
          <w:ilvl w:val="0"/>
          <w:numId w:val="334"/>
        </w:numPr>
        <w:rPr>
          <w:lang w:val="fi-FI"/>
        </w:rPr>
      </w:pPr>
      <w:r>
        <w:rPr>
          <w:lang w:val="fi-FI"/>
        </w:rPr>
        <w:t>luvun 8 tekijät.</w:t>
      </w:r>
    </w:p>
    <w:p w:rsidR="00C730B5" w:rsidRDefault="003C410D">
      <w:pPr>
        <w:pStyle w:val="abc-kohdat"/>
        <w:numPr>
          <w:ilvl w:val="0"/>
          <w:numId w:val="334"/>
        </w:numPr>
        <w:rPr>
          <w:lang w:val="fi-FI"/>
        </w:rPr>
      </w:pPr>
      <w:r>
        <w:rPr>
          <w:lang w:val="fi-FI"/>
        </w:rPr>
        <w:t>luvun 12 tekijät.</w:t>
      </w:r>
    </w:p>
    <w:p w:rsidR="00C730B5" w:rsidRDefault="003C410D">
      <w:pPr>
        <w:pStyle w:val="abc-kohdat"/>
        <w:numPr>
          <w:ilvl w:val="0"/>
          <w:numId w:val="334"/>
        </w:numPr>
        <w:rPr>
          <w:lang w:val="fi-FI"/>
        </w:rPr>
      </w:pPr>
      <w:r>
        <w:rPr>
          <w:lang w:val="fi-FI"/>
        </w:rPr>
        <w:t>lukujen 8 ja 12 yhteiset tekijät.</w:t>
      </w:r>
    </w:p>
    <w:p w:rsidR="00C730B5" w:rsidRDefault="00C730B5"/>
    <w:p w:rsidR="00C730B5" w:rsidRDefault="00C730B5">
      <w:pPr>
        <w:pStyle w:val="tehtvt"/>
        <w:ind w:left="360"/>
      </w:pPr>
    </w:p>
    <w:p w:rsidR="00C730B5" w:rsidRDefault="003C410D">
      <w:r>
        <w:t>Mikä luku alkutekijöihin jaettuna on</w:t>
      </w:r>
    </w:p>
    <w:p w:rsidR="00C730B5" w:rsidRDefault="003C410D" w:rsidP="003C410D">
      <w:pPr>
        <w:pStyle w:val="abc-kohdat"/>
        <w:numPr>
          <w:ilvl w:val="0"/>
          <w:numId w:val="562"/>
        </w:numPr>
        <w:rPr>
          <w:lang w:val="fi-FI"/>
        </w:rPr>
      </w:pPr>
      <w:r w:rsidRPr="00D37682">
        <w:rPr>
          <w:position w:val="-6"/>
        </w:rPr>
        <w:object w:dxaOrig="560" w:dyaOrig="320">
          <v:shape id="_x0000_i1294" type="#_x0000_t75" style="width:27.65pt;height:15.9pt" o:ole="" filled="t">
            <v:fill color2="black"/>
            <v:imagedata r:id="rId577" o:title=""/>
          </v:shape>
          <o:OLEObject Type="Embed" ProgID="Equation.3" ShapeID="_x0000_i1294" DrawAspect="Content" ObjectID="_1417025109" r:id="rId578"/>
        </w:object>
      </w:r>
    </w:p>
    <w:p w:rsidR="00C730B5" w:rsidRDefault="003C410D" w:rsidP="003C410D">
      <w:pPr>
        <w:pStyle w:val="abc-kohdat"/>
        <w:numPr>
          <w:ilvl w:val="0"/>
          <w:numId w:val="562"/>
        </w:numPr>
        <w:rPr>
          <w:lang w:val="fi-FI"/>
        </w:rPr>
      </w:pPr>
      <w:r w:rsidRPr="00D37682">
        <w:rPr>
          <w:position w:val="-6"/>
        </w:rPr>
        <w:object w:dxaOrig="620" w:dyaOrig="320">
          <v:shape id="_x0000_i1295" type="#_x0000_t75" style="width:31pt;height:15.9pt" o:ole="" filled="t">
            <v:fill color2="black"/>
            <v:imagedata r:id="rId579" o:title=""/>
          </v:shape>
          <o:OLEObject Type="Embed" ProgID="Equation.3" ShapeID="_x0000_i1295" DrawAspect="Content" ObjectID="_1417025110" r:id="rId580"/>
        </w:object>
      </w:r>
    </w:p>
    <w:p w:rsidR="00C730B5" w:rsidRDefault="003C410D" w:rsidP="003C410D">
      <w:pPr>
        <w:pStyle w:val="abc-kohdat"/>
        <w:numPr>
          <w:ilvl w:val="0"/>
          <w:numId w:val="562"/>
        </w:numPr>
        <w:rPr>
          <w:lang w:val="fi-FI"/>
        </w:rPr>
      </w:pPr>
      <w:r w:rsidRPr="00D37682">
        <w:rPr>
          <w:position w:val="-6"/>
        </w:rPr>
        <w:object w:dxaOrig="800" w:dyaOrig="320">
          <v:shape id="_x0000_i1296" type="#_x0000_t75" style="width:39.35pt;height:15.9pt" o:ole="" filled="t">
            <v:fill color2="black"/>
            <v:imagedata r:id="rId581" o:title=""/>
          </v:shape>
          <o:OLEObject Type="Embed" ProgID="Equation.3" ShapeID="_x0000_i1296" DrawAspect="Content" ObjectID="_1417025111" r:id="rId582"/>
        </w:object>
      </w:r>
    </w:p>
    <w:p w:rsidR="00C730B5" w:rsidRDefault="003C410D" w:rsidP="003C410D">
      <w:pPr>
        <w:pStyle w:val="abc-kohdat"/>
        <w:numPr>
          <w:ilvl w:val="0"/>
          <w:numId w:val="562"/>
        </w:numPr>
        <w:rPr>
          <w:lang w:val="fi-FI"/>
        </w:rPr>
      </w:pPr>
      <w:r w:rsidRPr="00D37682">
        <w:rPr>
          <w:position w:val="-6"/>
          <w:lang w:val="fi-FI"/>
        </w:rPr>
        <w:object w:dxaOrig="920" w:dyaOrig="279">
          <v:shape id="_x0000_i1297" type="#_x0000_t75" style="width:46.05pt;height:14.25pt" o:ole="" filled="t">
            <v:fill color2="black"/>
            <v:imagedata r:id="rId583" o:title=""/>
          </v:shape>
          <o:OLEObject Type="Embed" ProgID="Equation.3" ShapeID="_x0000_i1297" DrawAspect="Content" ObjectID="_1417025112" r:id="rId584"/>
        </w:object>
      </w:r>
      <w:r>
        <w:rPr>
          <w:lang w:val="fi-FI"/>
        </w:rPr>
        <w:t>?</w:t>
      </w:r>
    </w:p>
    <w:p w:rsidR="00C730B5" w:rsidRDefault="00C730B5"/>
    <w:p w:rsidR="00C730B5" w:rsidRDefault="00C730B5">
      <w:pPr>
        <w:pStyle w:val="tehtvt"/>
        <w:ind w:left="360"/>
      </w:pPr>
    </w:p>
    <w:p w:rsidR="00C730B5" w:rsidRDefault="003C410D">
      <w:r>
        <w:t>Jaa alkutekijöihin.</w:t>
      </w:r>
    </w:p>
    <w:p w:rsidR="00C730B5" w:rsidRDefault="003C410D" w:rsidP="003C410D">
      <w:pPr>
        <w:pStyle w:val="abc-kohdat"/>
        <w:numPr>
          <w:ilvl w:val="0"/>
          <w:numId w:val="564"/>
        </w:numPr>
        <w:rPr>
          <w:lang w:val="fi-FI"/>
        </w:rPr>
      </w:pPr>
      <w:r>
        <w:rPr>
          <w:lang w:val="fi-FI"/>
        </w:rPr>
        <w:t>7</w:t>
      </w:r>
    </w:p>
    <w:p w:rsidR="00C730B5" w:rsidRDefault="003C410D" w:rsidP="003C410D">
      <w:pPr>
        <w:pStyle w:val="abc-kohdat"/>
        <w:numPr>
          <w:ilvl w:val="0"/>
          <w:numId w:val="564"/>
        </w:numPr>
        <w:rPr>
          <w:lang w:val="fi-FI"/>
        </w:rPr>
      </w:pPr>
      <w:r>
        <w:rPr>
          <w:lang w:val="fi-FI"/>
        </w:rPr>
        <w:t>10</w:t>
      </w:r>
    </w:p>
    <w:p w:rsidR="00C730B5" w:rsidRDefault="003C410D" w:rsidP="003C410D">
      <w:pPr>
        <w:pStyle w:val="abc-kohdat"/>
        <w:numPr>
          <w:ilvl w:val="0"/>
          <w:numId w:val="564"/>
        </w:numPr>
        <w:rPr>
          <w:lang w:val="fi-FI"/>
        </w:rPr>
      </w:pPr>
      <w:r>
        <w:rPr>
          <w:lang w:val="fi-FI"/>
        </w:rPr>
        <w:t>11</w:t>
      </w:r>
    </w:p>
    <w:p w:rsidR="00C730B5" w:rsidRDefault="003C410D" w:rsidP="003C410D">
      <w:pPr>
        <w:pStyle w:val="abc-kohdat"/>
        <w:numPr>
          <w:ilvl w:val="0"/>
          <w:numId w:val="564"/>
        </w:numPr>
        <w:rPr>
          <w:lang w:val="fi-FI"/>
        </w:rPr>
      </w:pPr>
      <w:r>
        <w:rPr>
          <w:lang w:val="fi-FI"/>
        </w:rPr>
        <w:t>21</w:t>
      </w:r>
    </w:p>
    <w:p w:rsidR="00C730B5" w:rsidRDefault="00C730B5"/>
    <w:p w:rsidR="00C730B5" w:rsidRDefault="00C730B5">
      <w:pPr>
        <w:pStyle w:val="tehtvt"/>
        <w:ind w:left="360"/>
      </w:pPr>
    </w:p>
    <w:p w:rsidR="00C730B5" w:rsidRDefault="003C410D">
      <w:r>
        <w:t>Jaa alkutekijöihin.</w:t>
      </w:r>
    </w:p>
    <w:p w:rsidR="00C730B5" w:rsidRDefault="003C410D" w:rsidP="003C410D">
      <w:pPr>
        <w:pStyle w:val="abc-kohdat"/>
        <w:numPr>
          <w:ilvl w:val="0"/>
          <w:numId w:val="566"/>
        </w:numPr>
        <w:rPr>
          <w:lang w:val="fi-FI"/>
        </w:rPr>
      </w:pPr>
      <w:r>
        <w:rPr>
          <w:lang w:val="fi-FI"/>
        </w:rPr>
        <w:t>12</w:t>
      </w:r>
    </w:p>
    <w:p w:rsidR="00C730B5" w:rsidRDefault="003C410D" w:rsidP="003C410D">
      <w:pPr>
        <w:pStyle w:val="abc-kohdat"/>
        <w:numPr>
          <w:ilvl w:val="0"/>
          <w:numId w:val="566"/>
        </w:numPr>
        <w:rPr>
          <w:lang w:val="fi-FI"/>
        </w:rPr>
      </w:pPr>
      <w:r>
        <w:t>18</w:t>
      </w:r>
    </w:p>
    <w:p w:rsidR="00C730B5" w:rsidRDefault="003C410D" w:rsidP="003C410D">
      <w:pPr>
        <w:pStyle w:val="abc-kohdat"/>
        <w:numPr>
          <w:ilvl w:val="0"/>
          <w:numId w:val="566"/>
        </w:numPr>
        <w:rPr>
          <w:lang w:val="fi-FI"/>
        </w:rPr>
      </w:pPr>
      <w:r>
        <w:t>20</w:t>
      </w:r>
    </w:p>
    <w:p w:rsidR="00C730B5" w:rsidRDefault="003C410D" w:rsidP="003C410D">
      <w:pPr>
        <w:pStyle w:val="abc-kohdat"/>
        <w:numPr>
          <w:ilvl w:val="0"/>
          <w:numId w:val="566"/>
        </w:numPr>
        <w:rPr>
          <w:lang w:val="fi-FI"/>
        </w:rPr>
      </w:pPr>
      <w:r>
        <w:rPr>
          <w:lang w:val="fi-FI"/>
        </w:rPr>
        <w:t>24</w:t>
      </w:r>
    </w:p>
    <w:p w:rsidR="00C730B5" w:rsidRDefault="00C730B5"/>
    <w:p w:rsidR="00C730B5" w:rsidRDefault="00C730B5">
      <w:pPr>
        <w:pStyle w:val="tehtvt"/>
        <w:ind w:left="360"/>
      </w:pPr>
    </w:p>
    <w:p w:rsidR="00C730B5" w:rsidRDefault="003C410D">
      <w:r>
        <w:t>Mitä yhteistä on luvuilla 2, 5, 29 ja 31?</w:t>
      </w:r>
    </w:p>
    <w:p w:rsidR="00C730B5" w:rsidRDefault="00C730B5"/>
    <w:p w:rsidR="00C730B5" w:rsidRDefault="00C730B5"/>
    <w:p w:rsidR="00C730B5" w:rsidRDefault="003C410D">
      <w:r>
        <w:object w:dxaOrig="6541" w:dyaOrig="360">
          <v:shape id="_x0000_i1298" type="#_x0000_t75" style="width:327.35pt;height:18.4pt" o:ole="">
            <v:imagedata r:id="rId585" o:title=""/>
          </v:shape>
          <o:OLEObject Type="Embed" ProgID="PBrush" ShapeID="_x0000_i1298" DrawAspect="Content" ObjectID="_1417025113" r:id="rId586"/>
        </w:object>
      </w:r>
    </w:p>
    <w:p w:rsidR="00C730B5" w:rsidRDefault="00C730B5"/>
    <w:p w:rsidR="00C730B5" w:rsidRDefault="00C730B5">
      <w:pPr>
        <w:pStyle w:val="tehtvt"/>
        <w:ind w:left="360"/>
      </w:pPr>
    </w:p>
    <w:p w:rsidR="00C730B5" w:rsidRDefault="003C410D">
      <w:r>
        <w:t>Ohessa on lista luvun 36 tekijöistä, täydennä puuttuvat luvut.</w:t>
      </w:r>
    </w:p>
    <w:p w:rsidR="00C730B5" w:rsidRDefault="003C410D">
      <w:r w:rsidRPr="00D37682">
        <w:rPr>
          <w:position w:val="-10"/>
        </w:rPr>
        <w:object w:dxaOrig="2079" w:dyaOrig="320">
          <v:shape id="_x0000_i1299" type="#_x0000_t75" style="width:104.65pt;height:15.9pt" o:ole="" filled="t">
            <v:fill color2="black"/>
            <v:imagedata r:id="rId587" o:title=""/>
          </v:shape>
          <o:OLEObject Type="Embed" ProgID="Equation.3" ShapeID="_x0000_i1299" DrawAspect="Content" ObjectID="_1417025114" r:id="rId588"/>
        </w:object>
      </w:r>
    </w:p>
    <w:p w:rsidR="00C730B5" w:rsidRDefault="00C730B5"/>
    <w:p w:rsidR="00C730B5" w:rsidRDefault="00C730B5">
      <w:pPr>
        <w:pStyle w:val="tehtvt"/>
        <w:ind w:left="360"/>
      </w:pPr>
    </w:p>
    <w:p w:rsidR="00C730B5" w:rsidRDefault="003C410D">
      <w:r>
        <w:t>Ohessa lista luvun 108 tekijöistä, täydennä puuttuvat luvut.</w:t>
      </w:r>
    </w:p>
    <w:p w:rsidR="00C730B5" w:rsidRDefault="003C410D">
      <w:r w:rsidRPr="00D37682">
        <w:rPr>
          <w:position w:val="-10"/>
        </w:rPr>
        <w:object w:dxaOrig="2980" w:dyaOrig="320">
          <v:shape id="_x0000_i1300" type="#_x0000_t75" style="width:149pt;height:15.9pt" o:ole="" filled="t">
            <v:fill color2="black"/>
            <v:imagedata r:id="rId589" o:title=""/>
          </v:shape>
          <o:OLEObject Type="Embed" ProgID="Equation.3" ShapeID="_x0000_i1300" DrawAspect="Content" ObjectID="_1417025115" r:id="rId590"/>
        </w:object>
      </w:r>
    </w:p>
    <w:p w:rsidR="00C730B5" w:rsidRDefault="00C730B5"/>
    <w:p w:rsidR="00C730B5" w:rsidRDefault="00C730B5">
      <w:pPr>
        <w:pStyle w:val="tehtvt"/>
        <w:ind w:left="360"/>
      </w:pPr>
    </w:p>
    <w:p w:rsidR="00C730B5" w:rsidRDefault="003C410D">
      <w:r>
        <w:t>Jaa alkutekijöihin.</w:t>
      </w:r>
    </w:p>
    <w:p w:rsidR="00C730B5" w:rsidRDefault="003C410D" w:rsidP="003C410D">
      <w:pPr>
        <w:pStyle w:val="abc-kohdat"/>
        <w:numPr>
          <w:ilvl w:val="0"/>
          <w:numId w:val="619"/>
        </w:numPr>
        <w:rPr>
          <w:lang w:val="fi-FI"/>
        </w:rPr>
      </w:pPr>
      <w:r>
        <w:rPr>
          <w:lang w:val="fi-FI"/>
        </w:rPr>
        <w:t>40</w:t>
      </w:r>
    </w:p>
    <w:p w:rsidR="00C730B5" w:rsidRDefault="003C410D" w:rsidP="003C410D">
      <w:pPr>
        <w:pStyle w:val="abc-kohdat"/>
        <w:numPr>
          <w:ilvl w:val="0"/>
          <w:numId w:val="619"/>
        </w:numPr>
        <w:rPr>
          <w:lang w:val="fi-FI"/>
        </w:rPr>
      </w:pPr>
      <w:r>
        <w:t>90</w:t>
      </w:r>
    </w:p>
    <w:p w:rsidR="00C730B5" w:rsidRDefault="00C730B5"/>
    <w:p w:rsidR="00C730B5" w:rsidRDefault="00C730B5">
      <w:pPr>
        <w:pStyle w:val="tehtvt"/>
        <w:ind w:left="0" w:firstLine="0"/>
      </w:pPr>
    </w:p>
    <w:p w:rsidR="00C730B5" w:rsidRDefault="003C410D">
      <w:pPr>
        <w:pStyle w:val="abc-kohdat"/>
        <w:numPr>
          <w:ilvl w:val="0"/>
          <w:numId w:val="328"/>
        </w:numPr>
        <w:rPr>
          <w:lang w:val="fi-FI"/>
        </w:rPr>
      </w:pPr>
      <w:r>
        <w:rPr>
          <w:lang w:val="fi-FI"/>
        </w:rPr>
        <w:t>Mikä on ainoa parillinen alkuluku?</w:t>
      </w:r>
    </w:p>
    <w:p w:rsidR="00C730B5" w:rsidRDefault="003C410D">
      <w:pPr>
        <w:pStyle w:val="abc-kohdat"/>
        <w:numPr>
          <w:ilvl w:val="0"/>
          <w:numId w:val="328"/>
        </w:numPr>
        <w:rPr>
          <w:lang w:val="fi-FI"/>
        </w:rPr>
      </w:pPr>
      <w:r>
        <w:rPr>
          <w:lang w:val="fi-FI"/>
        </w:rPr>
        <w:t>Luettele kaikki lukua 20 pienemmät alkuluvut.</w:t>
      </w:r>
    </w:p>
    <w:p w:rsidR="00C730B5" w:rsidRDefault="003C410D">
      <w:pPr>
        <w:pStyle w:val="abc-kohdat"/>
        <w:numPr>
          <w:ilvl w:val="0"/>
          <w:numId w:val="328"/>
        </w:numPr>
        <w:rPr>
          <w:lang w:val="fi-FI"/>
        </w:rPr>
      </w:pPr>
      <w:r>
        <w:rPr>
          <w:lang w:val="fi-FI"/>
        </w:rPr>
        <w:t>Luettele kaikki alkuluvut lukujen 25 ja 40 väliltä.</w:t>
      </w:r>
    </w:p>
    <w:p w:rsidR="00C730B5" w:rsidRDefault="00C730B5"/>
    <w:p w:rsidR="00C730B5" w:rsidRDefault="00C730B5">
      <w:pPr>
        <w:pStyle w:val="tehtvt"/>
        <w:ind w:left="360"/>
      </w:pPr>
    </w:p>
    <w:p w:rsidR="00C730B5" w:rsidRDefault="003C410D">
      <w:proofErr w:type="gramStart"/>
      <w:r>
        <w:t>Jaa  luvut</w:t>
      </w:r>
      <w:proofErr w:type="gramEnd"/>
      <w:r>
        <w:t xml:space="preserve"> alkutekijöihin.</w:t>
      </w:r>
    </w:p>
    <w:p w:rsidR="00C730B5" w:rsidRDefault="003C410D">
      <w:pPr>
        <w:pStyle w:val="abc-kohdat"/>
        <w:numPr>
          <w:ilvl w:val="0"/>
          <w:numId w:val="349"/>
        </w:numPr>
        <w:rPr>
          <w:lang w:val="fi-FI"/>
        </w:rPr>
      </w:pPr>
      <w:r>
        <w:rPr>
          <w:lang w:val="fi-FI"/>
        </w:rPr>
        <w:t>6</w:t>
      </w:r>
    </w:p>
    <w:p w:rsidR="00C730B5" w:rsidRDefault="003C410D">
      <w:pPr>
        <w:pStyle w:val="abc-kohdat"/>
        <w:numPr>
          <w:ilvl w:val="0"/>
          <w:numId w:val="349"/>
        </w:numPr>
        <w:rPr>
          <w:lang w:val="fi-FI"/>
        </w:rPr>
      </w:pPr>
      <w:r>
        <w:rPr>
          <w:lang w:val="fi-FI"/>
        </w:rPr>
        <w:t>15</w:t>
      </w:r>
    </w:p>
    <w:p w:rsidR="00C730B5" w:rsidRDefault="003C410D">
      <w:pPr>
        <w:pStyle w:val="abc-kohdat"/>
        <w:numPr>
          <w:ilvl w:val="0"/>
          <w:numId w:val="349"/>
        </w:numPr>
        <w:rPr>
          <w:lang w:val="fi-FI"/>
        </w:rPr>
      </w:pPr>
      <w:r>
        <w:rPr>
          <w:lang w:val="fi-FI"/>
        </w:rPr>
        <w:t>24</w:t>
      </w:r>
    </w:p>
    <w:p w:rsidR="00C730B5" w:rsidRDefault="003C410D">
      <w:pPr>
        <w:pStyle w:val="abc-kohdat"/>
        <w:numPr>
          <w:ilvl w:val="0"/>
          <w:numId w:val="349"/>
        </w:numPr>
        <w:rPr>
          <w:lang w:val="fi-FI"/>
        </w:rPr>
      </w:pPr>
      <w:r>
        <w:rPr>
          <w:lang w:val="fi-FI"/>
        </w:rPr>
        <w:t>50</w:t>
      </w:r>
    </w:p>
    <w:p w:rsidR="00C730B5" w:rsidRDefault="003C410D">
      <w:pPr>
        <w:pStyle w:val="abc-kohdat"/>
        <w:numPr>
          <w:ilvl w:val="0"/>
          <w:numId w:val="349"/>
        </w:numPr>
        <w:rPr>
          <w:lang w:val="fi-FI"/>
        </w:rPr>
      </w:pPr>
      <w:r>
        <w:rPr>
          <w:lang w:val="fi-FI"/>
        </w:rPr>
        <w:t>100</w:t>
      </w:r>
    </w:p>
    <w:p w:rsidR="00C730B5" w:rsidRDefault="00C730B5"/>
    <w:p w:rsidR="00C730B5" w:rsidRDefault="00C730B5">
      <w:pPr>
        <w:pStyle w:val="tehtvt"/>
        <w:ind w:left="360"/>
      </w:pPr>
    </w:p>
    <w:p w:rsidR="00C730B5" w:rsidRDefault="003C410D">
      <w:r>
        <w:t>Luettele kaikki alkuluvut lukujen 120 ja 140 väliltä.</w:t>
      </w:r>
    </w:p>
    <w:p w:rsidR="00C730B5" w:rsidRDefault="00C730B5"/>
    <w:p w:rsidR="00C730B5" w:rsidRDefault="00C730B5">
      <w:pPr>
        <w:pStyle w:val="tehtvt"/>
        <w:ind w:left="360"/>
      </w:pPr>
    </w:p>
    <w:p w:rsidR="00C730B5" w:rsidRDefault="003C410D">
      <w:r>
        <w:t xml:space="preserve">Oskarilla on kokoelmassaan 225 postimerkkiä. Hän aikoo pitää niistä itse 75 ja jakaa loput kavereilleen. Voiko Oskari jakaa postimerkit tasan </w:t>
      </w:r>
    </w:p>
    <w:p w:rsidR="00C730B5" w:rsidRDefault="003C410D" w:rsidP="003C410D">
      <w:pPr>
        <w:pStyle w:val="abc-kohdat"/>
        <w:numPr>
          <w:ilvl w:val="0"/>
          <w:numId w:val="652"/>
        </w:numPr>
        <w:rPr>
          <w:lang w:val="fi-FI"/>
        </w:rPr>
      </w:pPr>
      <w:r>
        <w:rPr>
          <w:lang w:val="fi-FI"/>
        </w:rPr>
        <w:t xml:space="preserve">4 </w:t>
      </w:r>
    </w:p>
    <w:p w:rsidR="00C730B5" w:rsidRDefault="003C410D" w:rsidP="003C410D">
      <w:pPr>
        <w:pStyle w:val="abc-kohdat"/>
        <w:numPr>
          <w:ilvl w:val="0"/>
          <w:numId w:val="652"/>
        </w:numPr>
        <w:rPr>
          <w:lang w:val="fi-FI"/>
        </w:rPr>
      </w:pPr>
      <w:r>
        <w:rPr>
          <w:lang w:val="fi-FI"/>
        </w:rPr>
        <w:t xml:space="preserve">5 </w:t>
      </w:r>
    </w:p>
    <w:p w:rsidR="00C730B5" w:rsidRDefault="003C410D" w:rsidP="003C410D">
      <w:pPr>
        <w:pStyle w:val="abc-kohdat"/>
        <w:numPr>
          <w:ilvl w:val="0"/>
          <w:numId w:val="652"/>
        </w:numPr>
        <w:rPr>
          <w:lang w:val="fi-FI"/>
        </w:rPr>
      </w:pPr>
      <w:r>
        <w:rPr>
          <w:lang w:val="fi-FI"/>
        </w:rPr>
        <w:t>6 kaverilleen?</w:t>
      </w:r>
    </w:p>
    <w:p w:rsidR="00C730B5" w:rsidRDefault="00C730B5"/>
    <w:p w:rsidR="00C730B5" w:rsidRDefault="00C730B5">
      <w:pPr>
        <w:pStyle w:val="tehtvt"/>
        <w:ind w:left="360"/>
      </w:pPr>
    </w:p>
    <w:p w:rsidR="00C730B5" w:rsidRDefault="003C410D">
      <w:r>
        <w:t>Heikki järjestelee pöytiä 24 juhlavieraalle. Jokaisessa pöydässä tulee olla sama määrä vieraita, eikä kukaan istu yksin. Montako vierasta kussakin pöydässä voi olla?</w:t>
      </w:r>
    </w:p>
    <w:p w:rsidR="00C730B5" w:rsidRDefault="00C730B5"/>
    <w:p w:rsidR="00C730B5" w:rsidRDefault="00C730B5"/>
    <w:p w:rsidR="00C730B5" w:rsidRDefault="003C410D">
      <w:r>
        <w:object w:dxaOrig="6584" w:dyaOrig="315">
          <v:shape id="_x0000_i1301" type="#_x0000_t75" style="width:329pt;height:15.9pt" o:ole="">
            <v:imagedata r:id="rId591" o:title=""/>
          </v:shape>
          <o:OLEObject Type="Embed" ProgID="PBrush" ShapeID="_x0000_i1301" DrawAspect="Content" ObjectID="_1417025116" r:id="rId592"/>
        </w:object>
      </w:r>
    </w:p>
    <w:p w:rsidR="00C730B5" w:rsidRDefault="00C730B5"/>
    <w:p w:rsidR="00C730B5" w:rsidRDefault="00C730B5">
      <w:pPr>
        <w:pStyle w:val="tehtvt"/>
        <w:ind w:left="360"/>
      </w:pPr>
    </w:p>
    <w:p w:rsidR="00C730B5" w:rsidRDefault="003C410D">
      <w:r>
        <w:t xml:space="preserve">Mikä on luvun 2178 suurin </w:t>
      </w:r>
    </w:p>
    <w:p w:rsidR="00C730B5" w:rsidRDefault="003C410D" w:rsidP="003C410D">
      <w:pPr>
        <w:pStyle w:val="abc-kohdat"/>
        <w:numPr>
          <w:ilvl w:val="0"/>
          <w:numId w:val="623"/>
        </w:numPr>
        <w:rPr>
          <w:lang w:val="fi-FI"/>
        </w:rPr>
      </w:pPr>
      <w:r>
        <w:rPr>
          <w:lang w:val="fi-FI"/>
        </w:rPr>
        <w:t>alkutekijä</w:t>
      </w:r>
    </w:p>
    <w:p w:rsidR="00C730B5" w:rsidRDefault="003C410D" w:rsidP="003C410D">
      <w:pPr>
        <w:pStyle w:val="abc-kohdat"/>
        <w:numPr>
          <w:ilvl w:val="0"/>
          <w:numId w:val="623"/>
        </w:numPr>
        <w:rPr>
          <w:lang w:val="fi-FI"/>
        </w:rPr>
      </w:pPr>
      <w:r>
        <w:rPr>
          <w:lang w:val="fi-FI"/>
        </w:rPr>
        <w:t>pariton tekijä?</w:t>
      </w:r>
    </w:p>
    <w:p w:rsidR="00C730B5" w:rsidRDefault="00C730B5"/>
    <w:p w:rsidR="00C730B5" w:rsidRDefault="00C730B5">
      <w:pPr>
        <w:pStyle w:val="tehtvt"/>
        <w:ind w:left="360"/>
      </w:pPr>
    </w:p>
    <w:p w:rsidR="00C730B5" w:rsidRDefault="003C410D">
      <w:r>
        <w:t>Jaa luku 161 700 alkutekijöihin.</w:t>
      </w:r>
    </w:p>
    <w:p w:rsidR="00C730B5" w:rsidRDefault="00C730B5"/>
    <w:p w:rsidR="00C730B5" w:rsidRDefault="00C730B5">
      <w:pPr>
        <w:pStyle w:val="tehtvt"/>
        <w:ind w:left="360"/>
      </w:pPr>
    </w:p>
    <w:p w:rsidR="00C730B5" w:rsidRDefault="003C410D">
      <w:r>
        <w:t>Jaa luku 9 699 690 alkutekijöihin.</w:t>
      </w:r>
    </w:p>
    <w:p w:rsidR="00C730B5" w:rsidRDefault="00C730B5"/>
    <w:p w:rsidR="00C730B5" w:rsidRDefault="00C730B5">
      <w:pPr>
        <w:pStyle w:val="tehtvt"/>
        <w:ind w:left="360"/>
      </w:pPr>
    </w:p>
    <w:p w:rsidR="00C730B5" w:rsidRDefault="003C410D">
      <w:r>
        <w:t>Vuonna 1742 matemaatikko Christian Goldbach väitti, että jokainen lukua 2 suurempi parill</w:t>
      </w:r>
      <w:r>
        <w:t>i</w:t>
      </w:r>
      <w:r>
        <w:t>nen luku voidaan esittää kahden alkululuvun summana. Esimerkiksi 4 = 2 + 2, 8 = 3 + 5 jne. Esitä seuraavat luvut kahden alkuluvun summana.</w:t>
      </w:r>
    </w:p>
    <w:p w:rsidR="00C730B5" w:rsidRDefault="003C410D" w:rsidP="003C410D">
      <w:pPr>
        <w:pStyle w:val="abc-kohdat"/>
        <w:numPr>
          <w:ilvl w:val="0"/>
          <w:numId w:val="656"/>
        </w:numPr>
        <w:rPr>
          <w:lang w:val="fi-FI"/>
        </w:rPr>
      </w:pPr>
      <w:r>
        <w:rPr>
          <w:lang w:val="fi-FI"/>
        </w:rPr>
        <w:lastRenderedPageBreak/>
        <w:t>16</w:t>
      </w:r>
    </w:p>
    <w:p w:rsidR="00C730B5" w:rsidRDefault="003C410D" w:rsidP="003C410D">
      <w:pPr>
        <w:pStyle w:val="abc-kohdat"/>
        <w:numPr>
          <w:ilvl w:val="0"/>
          <w:numId w:val="656"/>
        </w:numPr>
        <w:rPr>
          <w:lang w:val="fi-FI"/>
        </w:rPr>
      </w:pPr>
      <w:r>
        <w:rPr>
          <w:lang w:val="fi-FI"/>
        </w:rPr>
        <w:t>46</w:t>
      </w:r>
    </w:p>
    <w:p w:rsidR="00C730B5" w:rsidRDefault="003C410D" w:rsidP="003C410D">
      <w:pPr>
        <w:pStyle w:val="abc-kohdat"/>
        <w:numPr>
          <w:ilvl w:val="0"/>
          <w:numId w:val="656"/>
        </w:numPr>
        <w:rPr>
          <w:lang w:val="fi-FI"/>
        </w:rPr>
      </w:pPr>
      <w:r>
        <w:rPr>
          <w:lang w:val="fi-FI"/>
        </w:rPr>
        <w:t>80</w:t>
      </w:r>
    </w:p>
    <w:p w:rsidR="00C730B5" w:rsidRDefault="003C410D" w:rsidP="003C410D">
      <w:pPr>
        <w:pStyle w:val="abc-kohdat"/>
        <w:numPr>
          <w:ilvl w:val="0"/>
          <w:numId w:val="656"/>
        </w:numPr>
        <w:rPr>
          <w:lang w:val="fi-FI"/>
        </w:rPr>
      </w:pPr>
      <w:r>
        <w:rPr>
          <w:lang w:val="fi-FI"/>
        </w:rPr>
        <w:t>100</w:t>
      </w:r>
    </w:p>
    <w:p w:rsidR="00C730B5" w:rsidRDefault="00C730B5"/>
    <w:p w:rsidR="00C730B5" w:rsidRDefault="003C410D">
      <w:pPr>
        <w:pStyle w:val="otsikot"/>
        <w:pageBreakBefore/>
        <w:tabs>
          <w:tab w:val="left" w:pos="680"/>
        </w:tabs>
      </w:pPr>
      <w:bookmarkStart w:id="23" w:name="_Toc199921565"/>
      <w:bookmarkStart w:id="24" w:name="_Toc201491385"/>
      <w:bookmarkStart w:id="25" w:name="_Toc342857944"/>
      <w:r>
        <w:lastRenderedPageBreak/>
        <w:t>Murtoluvut</w:t>
      </w:r>
      <w:bookmarkEnd w:id="23"/>
      <w:bookmarkEnd w:id="24"/>
      <w:bookmarkEnd w:id="25"/>
    </w:p>
    <w:p w:rsidR="00C730B5" w:rsidRDefault="00C730B5">
      <w:pPr>
        <w:rPr>
          <w:b/>
          <w:bCs/>
        </w:rPr>
      </w:pPr>
    </w:p>
    <w:p w:rsidR="00C730B5" w:rsidRDefault="00C730B5">
      <w:pPr>
        <w:rPr>
          <w:b/>
          <w:bCs/>
        </w:rPr>
      </w:pPr>
    </w:p>
    <w:p w:rsidR="00C730B5" w:rsidRDefault="003C410D">
      <w:pPr>
        <w:rPr>
          <w:b/>
          <w:bCs/>
        </w:rPr>
      </w:pPr>
      <w:r>
        <w:rPr>
          <w:b/>
          <w:bCs/>
        </w:rPr>
        <w:t>Pohdintatehtävä</w:t>
      </w:r>
    </w:p>
    <w:p w:rsidR="00C730B5" w:rsidRDefault="00C730B5"/>
    <w:p w:rsidR="00C730B5" w:rsidRDefault="003C410D">
      <w:r>
        <w:t>Kumman valitset: Kaksi palaa ensimmäisestä kakusta vai kolme palaa toisesta kakusta?</w:t>
      </w:r>
    </w:p>
    <w:p w:rsidR="00C730B5" w:rsidRDefault="00C730B5">
      <w:pPr>
        <w:rPr>
          <w:color w:val="1F497D"/>
        </w:rPr>
      </w:pPr>
    </w:p>
    <w:p w:rsidR="00C730B5" w:rsidRDefault="003C410D">
      <w:pPr>
        <w:jc w:val="left"/>
        <w:rPr>
          <w:color w:val="1F497D"/>
        </w:rPr>
      </w:pPr>
      <w:r>
        <w:rPr>
          <w:noProof/>
          <w:lang w:eastAsia="fi-FI"/>
        </w:rPr>
        <w:drawing>
          <wp:anchor distT="0" distB="0" distL="114300" distR="114300" simplePos="0" relativeHeight="251654144" behindDoc="0" locked="0" layoutInCell="1" allowOverlap="1">
            <wp:simplePos x="0" y="0"/>
            <wp:positionH relativeFrom="column">
              <wp:posOffset>1552575</wp:posOffset>
            </wp:positionH>
            <wp:positionV relativeFrom="paragraph">
              <wp:posOffset>635</wp:posOffset>
            </wp:positionV>
            <wp:extent cx="2647950" cy="952500"/>
            <wp:effectExtent l="19050" t="0" r="0" b="0"/>
            <wp:wrapSquare wrapText="r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3" cstate="print"/>
                    <a:srcRect/>
                    <a:stretch>
                      <a:fillRect/>
                    </a:stretch>
                  </pic:blipFill>
                  <pic:spPr bwMode="auto">
                    <a:xfrm>
                      <a:off x="0" y="0"/>
                      <a:ext cx="2647950" cy="952500"/>
                    </a:xfrm>
                    <a:prstGeom prst="rect">
                      <a:avLst/>
                    </a:prstGeom>
                    <a:noFill/>
                    <a:ln w="9525">
                      <a:noFill/>
                      <a:miter lim="800000"/>
                      <a:headEnd/>
                      <a:tailEnd/>
                    </a:ln>
                  </pic:spPr>
                </pic:pic>
              </a:graphicData>
            </a:graphic>
          </wp:anchor>
        </w:drawing>
      </w:r>
      <w:r>
        <w:rPr>
          <w:color w:val="1F497D"/>
        </w:rPr>
        <w:br w:type="textWrapping" w:clear="all"/>
      </w:r>
    </w:p>
    <w:p w:rsidR="00C730B5" w:rsidRDefault="003C410D">
      <w:pPr>
        <w:jc w:val="left"/>
      </w:pPr>
      <w:r>
        <w:object w:dxaOrig="6359" w:dyaOrig="3314">
          <v:shape id="_x0000_i1302" type="#_x0000_t75" style="width:318.15pt;height:165.75pt" o:ole="" filled="t">
            <v:fill color2="black"/>
            <v:imagedata r:id="rId594" o:title=""/>
          </v:shape>
          <o:OLEObject Type="Embed" ProgID="PBrush" ShapeID="_x0000_i1302" DrawAspect="Content" ObjectID="_1417025117" r:id="rId595"/>
        </w:object>
      </w:r>
    </w:p>
    <w:p w:rsidR="00C730B5" w:rsidRDefault="00C730B5"/>
    <w:p w:rsidR="00C730B5" w:rsidRDefault="00C730B5">
      <w:pPr>
        <w:jc w:val="center"/>
      </w:pPr>
    </w:p>
    <w:p w:rsidR="00C730B5" w:rsidRDefault="003C410D">
      <w:r>
        <w:t>Murtoluvut voivat olla keskenään yhtäsuuret vaikka niillä olisikin eri nimittäjät. Esimerkiksi seuraavat murtoluvut ovat keskenään yhtäsuuria.</w:t>
      </w:r>
    </w:p>
    <w:p w:rsidR="00C730B5" w:rsidRDefault="00C730B5"/>
    <w:p w:rsidR="00C730B5" w:rsidRDefault="003C410D">
      <w:pPr>
        <w:jc w:val="center"/>
      </w:pPr>
      <w:r>
        <w:rPr>
          <w:noProof/>
          <w:lang w:eastAsia="fi-FI"/>
        </w:rPr>
        <w:drawing>
          <wp:inline distT="0" distB="0" distL="0" distR="0">
            <wp:extent cx="3038475" cy="866775"/>
            <wp:effectExtent l="19050" t="0" r="9525"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596" cstate="print"/>
                    <a:srcRect/>
                    <a:stretch>
                      <a:fillRect/>
                    </a:stretch>
                  </pic:blipFill>
                  <pic:spPr bwMode="auto">
                    <a:xfrm>
                      <a:off x="0" y="0"/>
                      <a:ext cx="3038475" cy="866775"/>
                    </a:xfrm>
                    <a:prstGeom prst="rect">
                      <a:avLst/>
                    </a:prstGeom>
                    <a:noFill/>
                    <a:ln w="9525">
                      <a:noFill/>
                      <a:miter lim="800000"/>
                      <a:headEnd/>
                      <a:tailEnd/>
                    </a:ln>
                  </pic:spPr>
                </pic:pic>
              </a:graphicData>
            </a:graphic>
          </wp:inline>
        </w:drawing>
      </w:r>
    </w:p>
    <w:p w:rsidR="00C730B5" w:rsidRDefault="00C730B5"/>
    <w:p w:rsidR="00C730B5" w:rsidRDefault="003C410D">
      <w:pPr>
        <w:rPr>
          <w:color w:val="FF0000"/>
        </w:rPr>
      </w:pPr>
      <w:r>
        <w:t>Kun murtoluvun osoittaja ja nimittäjä kerrotaan samalla luvulla, sen arvo pysyy samana. Tä</w:t>
      </w:r>
      <w:r>
        <w:t>l</w:t>
      </w:r>
      <w:r>
        <w:t xml:space="preserve">löin puhutaan </w:t>
      </w:r>
      <w:r>
        <w:rPr>
          <w:i/>
          <w:iCs/>
        </w:rPr>
        <w:t>laventamisesta</w:t>
      </w:r>
      <w:r>
        <w:t>. Laventaminen merkitään murtoluvun vasempaan yläkulmaan.</w:t>
      </w:r>
      <w:r>
        <w:rPr>
          <w:color w:val="FF0000"/>
        </w:rPr>
        <w:t xml:space="preserve">       </w:t>
      </w:r>
    </w:p>
    <w:p w:rsidR="00C730B5" w:rsidRDefault="003C410D">
      <w:pPr>
        <w:ind w:left="720" w:firstLine="720"/>
        <w:jc w:val="left"/>
      </w:pPr>
      <w:r>
        <w:rPr>
          <w:noProof/>
          <w:lang w:eastAsia="fi-FI"/>
        </w:rPr>
        <w:drawing>
          <wp:inline distT="0" distB="0" distL="0" distR="0">
            <wp:extent cx="3876675" cy="1323975"/>
            <wp:effectExtent l="19050" t="0" r="9525"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597" cstate="print"/>
                    <a:srcRect/>
                    <a:stretch>
                      <a:fillRect/>
                    </a:stretch>
                  </pic:blipFill>
                  <pic:spPr bwMode="auto">
                    <a:xfrm>
                      <a:off x="0" y="0"/>
                      <a:ext cx="3876675" cy="1323975"/>
                    </a:xfrm>
                    <a:prstGeom prst="rect">
                      <a:avLst/>
                    </a:prstGeom>
                    <a:noFill/>
                    <a:ln w="9525">
                      <a:noFill/>
                      <a:miter lim="800000"/>
                      <a:headEnd/>
                      <a:tailEnd/>
                    </a:ln>
                  </pic:spPr>
                </pic:pic>
              </a:graphicData>
            </a:graphic>
          </wp:inline>
        </w:drawing>
      </w:r>
    </w:p>
    <w:p w:rsidR="00C730B5" w:rsidRDefault="00C730B5"/>
    <w:p w:rsidR="00C730B5" w:rsidRDefault="003C410D">
      <w:r>
        <w:t xml:space="preserve">Murtoluvun arvo pysyy myös samana, jos sen osoittaja ja nimittäjä jaetaan samalla luvulla. </w:t>
      </w:r>
      <w:proofErr w:type="gramStart"/>
      <w:r>
        <w:t xml:space="preserve">Tällöin puhtaan </w:t>
      </w:r>
      <w:r>
        <w:rPr>
          <w:i/>
          <w:iCs/>
        </w:rPr>
        <w:t>supistamisesta</w:t>
      </w:r>
      <w:r>
        <w:t>.</w:t>
      </w:r>
      <w:proofErr w:type="gramEnd"/>
      <w:r>
        <w:t xml:space="preserve"> Supistaminen merkitään murtoluvun oikeaan yläkulmaan.</w:t>
      </w:r>
    </w:p>
    <w:p w:rsidR="00C730B5" w:rsidRDefault="00C730B5">
      <w:pPr>
        <w:pStyle w:val="Index"/>
        <w:suppressLineNumbers w:val="0"/>
        <w:rPr>
          <w:rFonts w:cs="Times New Roman"/>
        </w:rPr>
      </w:pPr>
    </w:p>
    <w:p w:rsidR="00C730B5" w:rsidRDefault="003C410D">
      <w:pPr>
        <w:ind w:left="720" w:firstLine="720"/>
        <w:jc w:val="left"/>
        <w:rPr>
          <w:color w:val="0000FF"/>
        </w:rPr>
      </w:pPr>
      <w:r>
        <w:rPr>
          <w:noProof/>
          <w:color w:val="0000FF"/>
          <w:lang w:eastAsia="fi-FI"/>
        </w:rPr>
        <w:lastRenderedPageBreak/>
        <w:drawing>
          <wp:inline distT="0" distB="0" distL="0" distR="0">
            <wp:extent cx="3838575" cy="1457325"/>
            <wp:effectExtent l="19050" t="0" r="952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598" cstate="print"/>
                    <a:srcRect/>
                    <a:stretch>
                      <a:fillRect/>
                    </a:stretch>
                  </pic:blipFill>
                  <pic:spPr bwMode="auto">
                    <a:xfrm>
                      <a:off x="0" y="0"/>
                      <a:ext cx="3838575" cy="1457325"/>
                    </a:xfrm>
                    <a:prstGeom prst="rect">
                      <a:avLst/>
                    </a:prstGeom>
                    <a:noFill/>
                    <a:ln w="9525">
                      <a:noFill/>
                      <a:miter lim="800000"/>
                      <a:headEnd/>
                      <a:tailEnd/>
                    </a:ln>
                  </pic:spPr>
                </pic:pic>
              </a:graphicData>
            </a:graphic>
          </wp:inline>
        </w:drawing>
      </w:r>
    </w:p>
    <w:p w:rsidR="00C730B5" w:rsidRDefault="00C730B5">
      <w:pPr>
        <w:rPr>
          <w:b/>
          <w:bCs/>
        </w:rPr>
      </w:pPr>
    </w:p>
    <w:p w:rsidR="00C730B5" w:rsidRDefault="00C730B5">
      <w:pPr>
        <w:rPr>
          <w:b/>
          <w:bCs/>
        </w:rPr>
      </w:pPr>
    </w:p>
    <w:p w:rsidR="00C730B5" w:rsidRDefault="003C410D">
      <w:pPr>
        <w:rPr>
          <w:color w:val="0000FF"/>
        </w:rPr>
      </w:pPr>
      <w:r>
        <w:rPr>
          <w:b/>
          <w:bCs/>
        </w:rPr>
        <w:t>Huom!</w:t>
      </w:r>
      <w:r>
        <w:t xml:space="preserve"> Nollalla ei voi laventaa eikä supistaa! </w:t>
      </w:r>
    </w:p>
    <w:p w:rsidR="00C730B5" w:rsidRDefault="00C730B5">
      <w:pPr>
        <w:pStyle w:val="Footer"/>
        <w:rPr>
          <w:b/>
          <w:bCs/>
        </w:rPr>
      </w:pPr>
    </w:p>
    <w:p w:rsidR="00C730B5" w:rsidRDefault="00C730B5">
      <w:pPr>
        <w:pStyle w:val="Footer"/>
        <w:rPr>
          <w:b/>
          <w:bCs/>
        </w:rPr>
      </w:pPr>
    </w:p>
    <w:p w:rsidR="00C730B5" w:rsidRDefault="00C730B5">
      <w:pPr>
        <w:pStyle w:val="Footer"/>
        <w:rPr>
          <w:b/>
          <w:bCs/>
        </w:rPr>
      </w:pPr>
    </w:p>
    <w:p w:rsidR="00C730B5" w:rsidRDefault="003C410D">
      <w:pPr>
        <w:pStyle w:val="Footer"/>
        <w:tabs>
          <w:tab w:val="clear" w:pos="4153"/>
          <w:tab w:val="clear" w:pos="8306"/>
        </w:tabs>
        <w:rPr>
          <w:b/>
          <w:bCs/>
        </w:rPr>
      </w:pPr>
      <w:r>
        <w:rPr>
          <w:b/>
          <w:bCs/>
        </w:rPr>
        <w:t>Esimerkki 1.</w:t>
      </w:r>
    </w:p>
    <w:p w:rsidR="00C730B5" w:rsidRDefault="00C730B5">
      <w:pPr>
        <w:pStyle w:val="Footer"/>
        <w:tabs>
          <w:tab w:val="clear" w:pos="4153"/>
          <w:tab w:val="clear" w:pos="8306"/>
        </w:tabs>
      </w:pPr>
    </w:p>
    <w:p w:rsidR="00C730B5" w:rsidRDefault="003C410D">
      <w:pPr>
        <w:pStyle w:val="Footer"/>
        <w:tabs>
          <w:tab w:val="clear" w:pos="4153"/>
          <w:tab w:val="clear" w:pos="8306"/>
        </w:tabs>
      </w:pPr>
      <w:r>
        <w:t xml:space="preserve">Järjestetään murtoluvut </w:t>
      </w:r>
      <w:r w:rsidRPr="00D37682">
        <w:rPr>
          <w:position w:val="-24"/>
        </w:rPr>
        <w:object w:dxaOrig="499" w:dyaOrig="620">
          <v:shape id="_x0000_i1303" type="#_x0000_t75" style="width:25.1pt;height:31pt" o:ole="" filled="t">
            <v:fill color2="black"/>
            <v:imagedata r:id="rId599" o:title=""/>
          </v:shape>
          <o:OLEObject Type="Embed" ProgID="Equation.3" ShapeID="_x0000_i1303" DrawAspect="Content" ObjectID="_1417025118" r:id="rId600"/>
        </w:object>
      </w:r>
      <w:r>
        <w:t xml:space="preserve"> ja </w:t>
      </w:r>
      <w:r w:rsidRPr="00D37682">
        <w:rPr>
          <w:position w:val="-24"/>
        </w:rPr>
        <w:object w:dxaOrig="240" w:dyaOrig="620">
          <v:shape id="_x0000_i1304" type="#_x0000_t75" style="width:11.7pt;height:31pt" o:ole="" filled="t">
            <v:fill color2="black"/>
            <v:imagedata r:id="rId601" o:title=""/>
          </v:shape>
          <o:OLEObject Type="Embed" ProgID="Equation.3" ShapeID="_x0000_i1304" DrawAspect="Content" ObjectID="_1417025119" r:id="rId602"/>
        </w:object>
      </w:r>
      <w:r>
        <w:t xml:space="preserve"> suuruusjärjestykseen.</w:t>
      </w:r>
    </w:p>
    <w:p w:rsidR="00C730B5" w:rsidRDefault="00C730B5">
      <w:pPr>
        <w:pStyle w:val="Footer"/>
        <w:tabs>
          <w:tab w:val="clear" w:pos="4153"/>
          <w:tab w:val="clear" w:pos="8306"/>
        </w:tabs>
        <w:rPr>
          <w:b/>
          <w:bCs/>
        </w:rPr>
      </w:pPr>
    </w:p>
    <w:p w:rsidR="00C730B5" w:rsidRDefault="003C410D">
      <w:pPr>
        <w:pStyle w:val="Footer"/>
        <w:tabs>
          <w:tab w:val="clear" w:pos="4153"/>
          <w:tab w:val="clear" w:pos="8306"/>
        </w:tabs>
      </w:pPr>
      <w:r>
        <w:t>Lavennetaan murtoluvut ensin samannimisiksi. Koska murtolukujen pienin yhteinen nimittäjä on 8, murtoluvut lavennetaan siten, että kunkin nimittäjäksi tulee 8.</w:t>
      </w:r>
    </w:p>
    <w:p w:rsidR="00C730B5" w:rsidRDefault="00C730B5">
      <w:pPr>
        <w:pStyle w:val="Footer"/>
        <w:tabs>
          <w:tab w:val="clear" w:pos="4153"/>
          <w:tab w:val="clear" w:pos="8306"/>
        </w:tabs>
        <w:rPr>
          <w:b/>
          <w:bCs/>
        </w:rPr>
      </w:pPr>
    </w:p>
    <w:p w:rsidR="00C730B5" w:rsidRDefault="003C410D">
      <w:pPr>
        <w:pStyle w:val="Footer"/>
        <w:tabs>
          <w:tab w:val="clear" w:pos="4153"/>
          <w:tab w:val="clear" w:pos="8306"/>
        </w:tabs>
        <w:ind w:firstLine="720"/>
      </w:pPr>
      <w:r w:rsidRPr="00D37682">
        <w:rPr>
          <w:position w:val="-24"/>
        </w:rPr>
        <w:object w:dxaOrig="800" w:dyaOrig="680">
          <v:shape id="_x0000_i1305" type="#_x0000_t75" style="width:39.35pt;height:33.5pt" o:ole="" filled="t">
            <v:fill color2="black"/>
            <v:imagedata r:id="rId603" o:title=""/>
          </v:shape>
          <o:OLEObject Type="Embed" ProgID="Equation.3" ShapeID="_x0000_i1305" DrawAspect="Content" ObjectID="_1417025120" r:id="rId604"/>
        </w:object>
      </w:r>
      <w:r>
        <w:t xml:space="preserve">    </w:t>
      </w:r>
      <w:r>
        <w:tab/>
      </w:r>
      <w:r>
        <w:rPr>
          <w:color w:val="FF0000"/>
        </w:rPr>
        <w:t>Lavennetaan luvulla 2.</w:t>
      </w:r>
    </w:p>
    <w:p w:rsidR="00C730B5" w:rsidRDefault="003C410D">
      <w:pPr>
        <w:pStyle w:val="Footer"/>
        <w:tabs>
          <w:tab w:val="clear" w:pos="4153"/>
          <w:tab w:val="clear" w:pos="8306"/>
          <w:tab w:val="left" w:pos="284"/>
        </w:tabs>
      </w:pPr>
      <w:r>
        <w:tab/>
      </w:r>
      <w:r>
        <w:tab/>
      </w:r>
      <w:r w:rsidRPr="00D37682">
        <w:rPr>
          <w:position w:val="-24"/>
        </w:rPr>
        <w:object w:dxaOrig="240" w:dyaOrig="620">
          <v:shape id="_x0000_i1306" type="#_x0000_t75" style="width:11.7pt;height:31pt" o:ole="" filled="t">
            <v:fill color2="black"/>
            <v:imagedata r:id="rId605" o:title=""/>
          </v:shape>
          <o:OLEObject Type="Embed" ProgID="Equation.3" ShapeID="_x0000_i1306" DrawAspect="Content" ObjectID="_1417025121" r:id="rId606"/>
        </w:object>
      </w:r>
      <w:r>
        <w:t xml:space="preserve">       </w:t>
      </w:r>
      <w:r>
        <w:tab/>
      </w:r>
      <w:r>
        <w:tab/>
      </w:r>
      <w:r>
        <w:rPr>
          <w:color w:val="FF0000"/>
        </w:rPr>
        <w:t>Ei tarvitse laventaa, nimittäjässä on luku 8.</w:t>
      </w:r>
    </w:p>
    <w:p w:rsidR="00C730B5" w:rsidRDefault="003C410D">
      <w:pPr>
        <w:pStyle w:val="Footer"/>
        <w:tabs>
          <w:tab w:val="clear" w:pos="4153"/>
          <w:tab w:val="clear" w:pos="8306"/>
        </w:tabs>
        <w:ind w:firstLine="720"/>
      </w:pPr>
      <w:r w:rsidRPr="00D37682">
        <w:rPr>
          <w:position w:val="-24"/>
        </w:rPr>
        <w:object w:dxaOrig="820" w:dyaOrig="680">
          <v:shape id="_x0000_i1307" type="#_x0000_t75" style="width:41pt;height:33.5pt" o:ole="" filled="t">
            <v:fill color2="black"/>
            <v:imagedata r:id="rId607" o:title=""/>
          </v:shape>
          <o:OLEObject Type="Embed" ProgID="Equation.3" ShapeID="_x0000_i1307" DrawAspect="Content" ObjectID="_1417025122" r:id="rId608"/>
        </w:object>
      </w:r>
      <w:r>
        <w:t xml:space="preserve">   </w:t>
      </w:r>
      <w:r>
        <w:tab/>
        <w:t xml:space="preserve"> </w:t>
      </w:r>
      <w:r>
        <w:rPr>
          <w:color w:val="FF0000"/>
        </w:rPr>
        <w:t>Lavennetaan luvulla 4.</w:t>
      </w:r>
    </w:p>
    <w:p w:rsidR="00C730B5" w:rsidRDefault="00C730B5">
      <w:pPr>
        <w:pStyle w:val="Footer"/>
        <w:tabs>
          <w:tab w:val="clear" w:pos="4153"/>
          <w:tab w:val="clear" w:pos="8306"/>
        </w:tabs>
      </w:pPr>
    </w:p>
    <w:p w:rsidR="00C730B5" w:rsidRDefault="003C410D">
      <w:pPr>
        <w:pStyle w:val="Footer"/>
        <w:tabs>
          <w:tab w:val="clear" w:pos="4153"/>
          <w:tab w:val="clear" w:pos="8306"/>
        </w:tabs>
      </w:pPr>
      <w:r>
        <w:t xml:space="preserve">Nyt murtoluvut voidaan helposti laittaa </w:t>
      </w:r>
      <w:proofErr w:type="gramStart"/>
      <w:r>
        <w:t xml:space="preserve">suurusjärjestykseen:  </w:t>
      </w:r>
      <w:r w:rsidRPr="00D37682">
        <w:rPr>
          <w:position w:val="-24"/>
        </w:rPr>
        <w:object w:dxaOrig="499" w:dyaOrig="620">
          <v:shape id="_x0000_i1308" type="#_x0000_t75" style="width:25.1pt;height:31pt" o:ole="" filled="t">
            <v:fill color2="black"/>
            <v:imagedata r:id="rId609" o:title=""/>
          </v:shape>
          <o:OLEObject Type="Embed" ProgID="Equation.3" ShapeID="_x0000_i1308" DrawAspect="Content" ObjectID="_1417025123" r:id="rId610"/>
        </w:object>
      </w:r>
      <w:r>
        <w:t xml:space="preserve"> ja </w:t>
      </w:r>
      <w:r w:rsidRPr="00D37682">
        <w:rPr>
          <w:position w:val="-24"/>
        </w:rPr>
        <w:object w:dxaOrig="240" w:dyaOrig="620">
          <v:shape id="_x0000_i1309" type="#_x0000_t75" style="width:11.7pt;height:31pt" o:ole="" filled="t">
            <v:fill color2="black"/>
            <v:imagedata r:id="rId605" o:title=""/>
          </v:shape>
          <o:OLEObject Type="Embed" ProgID="Equation.3" ShapeID="_x0000_i1309" DrawAspect="Content" ObjectID="_1417025124" r:id="rId611"/>
        </w:object>
      </w:r>
      <w:r>
        <w:t xml:space="preserve"> </w:t>
      </w:r>
    </w:p>
    <w:p w:rsidR="00C730B5" w:rsidRDefault="00C730B5">
      <w:pPr>
        <w:pStyle w:val="Footer"/>
        <w:tabs>
          <w:tab w:val="clear" w:pos="4153"/>
          <w:tab w:val="clear" w:pos="8306"/>
        </w:tabs>
      </w:pPr>
    </w:p>
    <w:p w:rsidR="00C730B5" w:rsidRDefault="003C410D">
      <w:pPr>
        <w:pStyle w:val="Footer"/>
        <w:tabs>
          <w:tab w:val="clear" w:pos="4153"/>
          <w:tab w:val="clear" w:pos="8306"/>
        </w:tabs>
        <w:rPr>
          <w:b/>
          <w:bCs/>
        </w:rPr>
      </w:pPr>
      <w:proofErr w:type="gramStart"/>
      <w:r>
        <w:t xml:space="preserve">Vastaus supistetussa muodossa: </w:t>
      </w:r>
      <w:r w:rsidRPr="00D37682">
        <w:rPr>
          <w:position w:val="-24"/>
        </w:rPr>
        <w:object w:dxaOrig="240" w:dyaOrig="620">
          <v:shape id="_x0000_i1310" type="#_x0000_t75" style="width:11.7pt;height:31pt" o:ole="" filled="t">
            <v:fill color2="black"/>
            <v:imagedata r:id="rId601" o:title=""/>
          </v:shape>
          <o:OLEObject Type="Embed" ProgID="Equation.3" ShapeID="_x0000_i1310" DrawAspect="Content" ObjectID="_1417025125" r:id="rId612"/>
        </w:object>
      </w:r>
      <w:r>
        <w:t xml:space="preserve">, </w:t>
      </w:r>
      <w:r w:rsidRPr="00D37682">
        <w:rPr>
          <w:position w:val="-24"/>
        </w:rPr>
        <w:object w:dxaOrig="240" w:dyaOrig="620">
          <v:shape id="_x0000_i1311" type="#_x0000_t75" style="width:11.7pt;height:31pt" o:ole="" filled="t">
            <v:fill color2="black"/>
            <v:imagedata r:id="rId613" o:title=""/>
          </v:shape>
          <o:OLEObject Type="Embed" ProgID="Equation.3" ShapeID="_x0000_i1311" DrawAspect="Content" ObjectID="_1417025126" r:id="rId614"/>
        </w:object>
      </w:r>
      <w:r>
        <w:t xml:space="preserve"> ja </w:t>
      </w:r>
      <w:r w:rsidRPr="00D37682">
        <w:rPr>
          <w:position w:val="-24"/>
        </w:rPr>
        <w:object w:dxaOrig="240" w:dyaOrig="620">
          <v:shape id="_x0000_i1312" type="#_x0000_t75" style="width:11.7pt;height:31pt" o:ole="" filled="t">
            <v:fill color2="black"/>
            <v:imagedata r:id="rId605" o:title=""/>
          </v:shape>
          <o:OLEObject Type="Embed" ProgID="Equation.3" ShapeID="_x0000_i1312" DrawAspect="Content" ObjectID="_1417025127" r:id="rId615"/>
        </w:object>
      </w:r>
      <w:r>
        <w:t>.</w:t>
      </w:r>
      <w:proofErr w:type="gramEnd"/>
    </w:p>
    <w:p w:rsidR="00C730B5" w:rsidRDefault="003C410D">
      <w:pPr>
        <w:pStyle w:val="Heading1"/>
        <w:pageBreakBefore/>
        <w:numPr>
          <w:ilvl w:val="0"/>
          <w:numId w:val="2"/>
        </w:numPr>
        <w:tabs>
          <w:tab w:val="left" w:pos="0"/>
        </w:tabs>
      </w:pPr>
      <w:r>
        <w:lastRenderedPageBreak/>
        <w:t xml:space="preserve">Tehtäviä </w:t>
      </w:r>
    </w:p>
    <w:p w:rsidR="00C730B5" w:rsidRDefault="00C730B5">
      <w:pPr>
        <w:pStyle w:val="Footer"/>
        <w:tabs>
          <w:tab w:val="clear" w:pos="4153"/>
          <w:tab w:val="clear" w:pos="8306"/>
        </w:tabs>
      </w:pPr>
    </w:p>
    <w:p w:rsidR="00C730B5" w:rsidRDefault="00C730B5">
      <w:pPr>
        <w:pStyle w:val="tehtvt"/>
        <w:ind w:left="360"/>
      </w:pPr>
    </w:p>
    <w:p w:rsidR="00C730B5" w:rsidRDefault="003C410D">
      <w:r>
        <w:t>Merkitse tummennettu alue murtolukuna.</w:t>
      </w:r>
    </w:p>
    <w:p w:rsidR="00C730B5" w:rsidRDefault="003C410D">
      <w:r>
        <w:object w:dxaOrig="5160" w:dyaOrig="1530">
          <v:shape id="_x0000_i1313" type="#_x0000_t75" style="width:257.85pt;height:76.2pt" o:ole="" filled="t">
            <v:fill color2="black"/>
            <v:imagedata r:id="rId616" o:title=""/>
          </v:shape>
          <o:OLEObject Type="Embed" ProgID="PBrush" ShapeID="_x0000_i1313" DrawAspect="Content" ObjectID="_1417025128" r:id="rId617"/>
        </w:object>
      </w:r>
    </w:p>
    <w:p w:rsidR="00C730B5" w:rsidRDefault="00C730B5"/>
    <w:p w:rsidR="00C730B5" w:rsidRDefault="00C730B5">
      <w:pPr>
        <w:pStyle w:val="tehtvt"/>
        <w:ind w:left="360"/>
      </w:pPr>
    </w:p>
    <w:p w:rsidR="00C730B5" w:rsidRDefault="003C410D">
      <w:r>
        <w:t>Havainnollista murtolukuja kuvion avulla.</w:t>
      </w:r>
    </w:p>
    <w:p w:rsidR="00C730B5" w:rsidRDefault="003C410D">
      <w:pPr>
        <w:pStyle w:val="abc-kohdat"/>
        <w:numPr>
          <w:ilvl w:val="0"/>
          <w:numId w:val="32"/>
        </w:numPr>
        <w:tabs>
          <w:tab w:val="left" w:pos="340"/>
        </w:tabs>
      </w:pPr>
      <w:r w:rsidRPr="00D37682">
        <w:rPr>
          <w:position w:val="-19"/>
        </w:rPr>
        <w:object w:dxaOrig="380" w:dyaOrig="620">
          <v:shape id="_x0000_i1314" type="#_x0000_t75" style="width:18.4pt;height:31pt" o:ole="" filled="t">
            <v:fill color2="black"/>
            <v:imagedata r:id="rId618" o:title=""/>
          </v:shape>
          <o:OLEObject Type="Embed" ProgID="Equation.3" ShapeID="_x0000_i1314" DrawAspect="Content" ObjectID="_1417025129" r:id="rId619"/>
        </w:object>
      </w:r>
    </w:p>
    <w:p w:rsidR="00C730B5" w:rsidRDefault="003C410D">
      <w:pPr>
        <w:pStyle w:val="abc-kohdat"/>
        <w:numPr>
          <w:ilvl w:val="0"/>
          <w:numId w:val="32"/>
        </w:numPr>
        <w:tabs>
          <w:tab w:val="left" w:pos="340"/>
        </w:tabs>
      </w:pPr>
      <w:r w:rsidRPr="00D37682">
        <w:rPr>
          <w:position w:val="-19"/>
        </w:rPr>
        <w:object w:dxaOrig="220" w:dyaOrig="620">
          <v:shape id="_x0000_i1315" type="#_x0000_t75" style="width:10.9pt;height:31pt" o:ole="" filled="t">
            <v:fill color2="black"/>
            <v:imagedata r:id="rId620" o:title=""/>
          </v:shape>
          <o:OLEObject Type="Embed" ProgID="Equation.3" ShapeID="_x0000_i1315" DrawAspect="Content" ObjectID="_1417025130" r:id="rId621"/>
        </w:object>
      </w:r>
    </w:p>
    <w:p w:rsidR="00C730B5" w:rsidRDefault="003C410D">
      <w:pPr>
        <w:pStyle w:val="abc-kohdat"/>
        <w:numPr>
          <w:ilvl w:val="0"/>
          <w:numId w:val="32"/>
        </w:numPr>
        <w:tabs>
          <w:tab w:val="left" w:pos="340"/>
        </w:tabs>
      </w:pPr>
      <w:r w:rsidRPr="00D37682">
        <w:rPr>
          <w:position w:val="-19"/>
        </w:rPr>
        <w:object w:dxaOrig="240" w:dyaOrig="620">
          <v:shape id="_x0000_i1316" type="#_x0000_t75" style="width:11.7pt;height:31pt" o:ole="" filled="t">
            <v:fill color2="black"/>
            <v:imagedata r:id="rId622" o:title=""/>
          </v:shape>
          <o:OLEObject Type="Embed" ProgID="Equation.3" ShapeID="_x0000_i1316" DrawAspect="Content" ObjectID="_1417025131" r:id="rId623"/>
        </w:object>
      </w:r>
    </w:p>
    <w:p w:rsidR="00C730B5" w:rsidRDefault="00C730B5"/>
    <w:p w:rsidR="00C730B5" w:rsidRDefault="00C730B5">
      <w:pPr>
        <w:pStyle w:val="tehtvt"/>
        <w:ind w:left="360"/>
      </w:pPr>
    </w:p>
    <w:p w:rsidR="00C730B5" w:rsidRDefault="003C410D">
      <w:r>
        <w:t xml:space="preserve">Poimi luvuista </w:t>
      </w:r>
      <w:r w:rsidRPr="00D37682">
        <w:rPr>
          <w:position w:val="-19"/>
        </w:rPr>
        <w:object w:dxaOrig="2520" w:dyaOrig="620">
          <v:shape id="_x0000_i1317" type="#_x0000_t75" style="width:126.4pt;height:31pt" o:ole="" filled="t">
            <v:fill color2="black"/>
            <v:imagedata r:id="rId624" o:title=""/>
          </v:shape>
          <o:OLEObject Type="Embed" ProgID="Equation.3" ShapeID="_x0000_i1317" DrawAspect="Content" ObjectID="_1417025132" r:id="rId625"/>
        </w:object>
      </w:r>
      <w:r>
        <w:t xml:space="preserve">   kaikki</w:t>
      </w:r>
    </w:p>
    <w:p w:rsidR="00C730B5" w:rsidRDefault="003C410D" w:rsidP="003C410D">
      <w:pPr>
        <w:pStyle w:val="abc-kohdat"/>
        <w:numPr>
          <w:ilvl w:val="0"/>
          <w:numId w:val="781"/>
        </w:numPr>
        <w:rPr>
          <w:lang w:val="fi-FI"/>
        </w:rPr>
      </w:pPr>
      <w:r>
        <w:rPr>
          <w:lang w:val="fi-FI"/>
        </w:rPr>
        <w:t>epämurtoluvut</w:t>
      </w:r>
    </w:p>
    <w:p w:rsidR="00C730B5" w:rsidRDefault="003C410D" w:rsidP="003C410D">
      <w:pPr>
        <w:pStyle w:val="abc-kohdat"/>
        <w:numPr>
          <w:ilvl w:val="0"/>
          <w:numId w:val="781"/>
        </w:numPr>
        <w:rPr>
          <w:lang w:val="fi-FI"/>
        </w:rPr>
      </w:pPr>
      <w:r>
        <w:rPr>
          <w:lang w:val="fi-FI"/>
        </w:rPr>
        <w:t>sekaluvut</w:t>
      </w:r>
    </w:p>
    <w:p w:rsidR="00C730B5" w:rsidRDefault="00C730B5"/>
    <w:p w:rsidR="00C730B5" w:rsidRDefault="00C730B5">
      <w:pPr>
        <w:pStyle w:val="tehtvt"/>
        <w:ind w:left="360"/>
      </w:pPr>
    </w:p>
    <w:p w:rsidR="00C730B5" w:rsidRDefault="003C410D">
      <w:r>
        <w:t>Muunna sekaluvuiksi.</w:t>
      </w:r>
    </w:p>
    <w:p w:rsidR="00C730B5" w:rsidRDefault="003C410D">
      <w:pPr>
        <w:pStyle w:val="abc-kohdat"/>
        <w:numPr>
          <w:ilvl w:val="0"/>
          <w:numId w:val="33"/>
        </w:numPr>
        <w:tabs>
          <w:tab w:val="left" w:pos="340"/>
        </w:tabs>
      </w:pPr>
      <w:r w:rsidRPr="00D37682">
        <w:rPr>
          <w:position w:val="-19"/>
        </w:rPr>
        <w:object w:dxaOrig="380" w:dyaOrig="620">
          <v:shape id="_x0000_i1318" type="#_x0000_t75" style="width:18.4pt;height:31pt" o:ole="" filled="t">
            <v:fill color2="black"/>
            <v:imagedata r:id="rId626" o:title=""/>
          </v:shape>
          <o:OLEObject Type="Embed" ProgID="Equation.3" ShapeID="_x0000_i1318" DrawAspect="Content" ObjectID="_1417025133" r:id="rId627"/>
        </w:object>
      </w:r>
    </w:p>
    <w:p w:rsidR="00C730B5" w:rsidRDefault="003C410D">
      <w:pPr>
        <w:pStyle w:val="abc-kohdat"/>
        <w:numPr>
          <w:ilvl w:val="0"/>
          <w:numId w:val="33"/>
        </w:numPr>
        <w:tabs>
          <w:tab w:val="left" w:pos="340"/>
        </w:tabs>
      </w:pPr>
      <w:r w:rsidRPr="00D37682">
        <w:rPr>
          <w:position w:val="-19"/>
        </w:rPr>
        <w:object w:dxaOrig="320" w:dyaOrig="620">
          <v:shape id="_x0000_i1319" type="#_x0000_t75" style="width:15.9pt;height:31pt" o:ole="" filled="t">
            <v:fill color2="black"/>
            <v:imagedata r:id="rId628" o:title=""/>
          </v:shape>
          <o:OLEObject Type="Embed" ProgID="Equation.3" ShapeID="_x0000_i1319" DrawAspect="Content" ObjectID="_1417025134" r:id="rId629"/>
        </w:object>
      </w:r>
    </w:p>
    <w:p w:rsidR="00C730B5" w:rsidRDefault="003C410D">
      <w:pPr>
        <w:pStyle w:val="abc-kohdat"/>
        <w:numPr>
          <w:ilvl w:val="0"/>
          <w:numId w:val="33"/>
        </w:numPr>
        <w:tabs>
          <w:tab w:val="left" w:pos="340"/>
        </w:tabs>
      </w:pPr>
      <w:r w:rsidRPr="00D37682">
        <w:rPr>
          <w:position w:val="-19"/>
        </w:rPr>
        <w:object w:dxaOrig="340" w:dyaOrig="620">
          <v:shape id="_x0000_i1320" type="#_x0000_t75" style="width:17.6pt;height:31pt" o:ole="" filled="t">
            <v:fill color2="black"/>
            <v:imagedata r:id="rId630" o:title=""/>
          </v:shape>
          <o:OLEObject Type="Embed" ProgID="Equation.3" ShapeID="_x0000_i1320" DrawAspect="Content" ObjectID="_1417025135" r:id="rId631"/>
        </w:object>
      </w:r>
    </w:p>
    <w:p w:rsidR="00C730B5" w:rsidRDefault="003C410D">
      <w:pPr>
        <w:pStyle w:val="abc-kohdat"/>
        <w:numPr>
          <w:ilvl w:val="0"/>
          <w:numId w:val="33"/>
        </w:numPr>
        <w:tabs>
          <w:tab w:val="left" w:pos="340"/>
        </w:tabs>
      </w:pPr>
      <w:r w:rsidRPr="00D37682">
        <w:rPr>
          <w:position w:val="-19"/>
        </w:rPr>
        <w:object w:dxaOrig="440" w:dyaOrig="620">
          <v:shape id="_x0000_i1321" type="#_x0000_t75" style="width:21.75pt;height:31pt" o:ole="" filled="t">
            <v:fill color2="black"/>
            <v:imagedata r:id="rId632" o:title=""/>
          </v:shape>
          <o:OLEObject Type="Embed" ProgID="Equation.3" ShapeID="_x0000_i1321" DrawAspect="Content" ObjectID="_1417025136" r:id="rId633"/>
        </w:object>
      </w:r>
    </w:p>
    <w:p w:rsidR="00C730B5" w:rsidRDefault="00C730B5"/>
    <w:p w:rsidR="00C730B5" w:rsidRDefault="00C730B5">
      <w:pPr>
        <w:pStyle w:val="tehtvt"/>
        <w:ind w:left="360"/>
      </w:pPr>
    </w:p>
    <w:p w:rsidR="00C730B5" w:rsidRDefault="003C410D">
      <w:r>
        <w:t>Muunna epämurtoluvuksi.</w:t>
      </w:r>
    </w:p>
    <w:p w:rsidR="00C730B5" w:rsidRDefault="003C410D">
      <w:pPr>
        <w:pStyle w:val="abc-kohdat"/>
        <w:numPr>
          <w:ilvl w:val="0"/>
          <w:numId w:val="74"/>
        </w:numPr>
        <w:tabs>
          <w:tab w:val="left" w:pos="340"/>
        </w:tabs>
      </w:pPr>
      <w:r w:rsidRPr="00D37682">
        <w:rPr>
          <w:position w:val="-19"/>
        </w:rPr>
        <w:object w:dxaOrig="460" w:dyaOrig="620">
          <v:shape id="_x0000_i1322" type="#_x0000_t75" style="width:23.45pt;height:31pt" o:ole="" filled="t">
            <v:fill color2="black"/>
            <v:imagedata r:id="rId634" o:title=""/>
          </v:shape>
          <o:OLEObject Type="Embed" ProgID="Equation.3" ShapeID="_x0000_i1322" DrawAspect="Content" ObjectID="_1417025137" r:id="rId635"/>
        </w:object>
      </w:r>
    </w:p>
    <w:p w:rsidR="00C730B5" w:rsidRDefault="003C410D">
      <w:pPr>
        <w:pStyle w:val="abc-kohdat"/>
        <w:numPr>
          <w:ilvl w:val="0"/>
          <w:numId w:val="74"/>
        </w:numPr>
        <w:tabs>
          <w:tab w:val="left" w:pos="340"/>
        </w:tabs>
      </w:pPr>
      <w:r w:rsidRPr="00D37682">
        <w:rPr>
          <w:position w:val="-19"/>
        </w:rPr>
        <w:object w:dxaOrig="380" w:dyaOrig="620">
          <v:shape id="_x0000_i1323" type="#_x0000_t75" style="width:18.4pt;height:31pt" o:ole="" filled="t">
            <v:fill color2="black"/>
            <v:imagedata r:id="rId636" o:title=""/>
          </v:shape>
          <o:OLEObject Type="Embed" ProgID="Equation.3" ShapeID="_x0000_i1323" DrawAspect="Content" ObjectID="_1417025138" r:id="rId637"/>
        </w:object>
      </w:r>
    </w:p>
    <w:p w:rsidR="00C730B5" w:rsidRDefault="003C410D">
      <w:pPr>
        <w:pStyle w:val="abc-kohdat"/>
        <w:numPr>
          <w:ilvl w:val="0"/>
          <w:numId w:val="74"/>
        </w:numPr>
        <w:tabs>
          <w:tab w:val="left" w:pos="340"/>
        </w:tabs>
      </w:pPr>
      <w:r w:rsidRPr="00D37682">
        <w:rPr>
          <w:position w:val="-19"/>
        </w:rPr>
        <w:object w:dxaOrig="460" w:dyaOrig="620">
          <v:shape id="_x0000_i1324" type="#_x0000_t75" style="width:23.45pt;height:31pt" o:ole="" filled="t">
            <v:fill color2="black"/>
            <v:imagedata r:id="rId638" o:title=""/>
          </v:shape>
          <o:OLEObject Type="Embed" ProgID="Equation.3" ShapeID="_x0000_i1324" DrawAspect="Content" ObjectID="_1417025139" r:id="rId639"/>
        </w:object>
      </w:r>
    </w:p>
    <w:p w:rsidR="00C730B5" w:rsidRDefault="003C410D">
      <w:pPr>
        <w:pStyle w:val="abc-kohdat"/>
        <w:numPr>
          <w:ilvl w:val="0"/>
          <w:numId w:val="74"/>
        </w:numPr>
        <w:tabs>
          <w:tab w:val="left" w:pos="340"/>
        </w:tabs>
      </w:pPr>
      <w:r w:rsidRPr="00D37682">
        <w:rPr>
          <w:position w:val="-19"/>
        </w:rPr>
        <w:object w:dxaOrig="480" w:dyaOrig="620">
          <v:shape id="_x0000_i1325" type="#_x0000_t75" style="width:24.3pt;height:31pt" o:ole="" filled="t">
            <v:fill color2="black"/>
            <v:imagedata r:id="rId640" o:title=""/>
          </v:shape>
          <o:OLEObject Type="Embed" ProgID="Equation.3" ShapeID="_x0000_i1325" DrawAspect="Content" ObjectID="_1417025140" r:id="rId641"/>
        </w:object>
      </w:r>
    </w:p>
    <w:p w:rsidR="00C730B5" w:rsidRDefault="00C730B5"/>
    <w:p w:rsidR="00C730B5" w:rsidRDefault="00C730B5">
      <w:pPr>
        <w:pStyle w:val="tehtvt"/>
        <w:ind w:left="360"/>
      </w:pPr>
    </w:p>
    <w:p w:rsidR="00C730B5" w:rsidRDefault="003C410D">
      <w:r>
        <w:t>Muunna epämurtoluvuksi.</w:t>
      </w:r>
    </w:p>
    <w:p w:rsidR="00C730B5" w:rsidRDefault="003C410D" w:rsidP="003C410D">
      <w:pPr>
        <w:pStyle w:val="abc-kohdat"/>
        <w:numPr>
          <w:ilvl w:val="0"/>
          <w:numId w:val="739"/>
        </w:numPr>
      </w:pPr>
      <w:r w:rsidRPr="00D37682">
        <w:rPr>
          <w:position w:val="-24"/>
        </w:rPr>
        <w:object w:dxaOrig="580" w:dyaOrig="620">
          <v:shape id="_x0000_i1326" type="#_x0000_t75" style="width:29.3pt;height:31pt" o:ole="" filled="t">
            <v:fill color2="black"/>
            <v:imagedata r:id="rId642" o:title=""/>
          </v:shape>
          <o:OLEObject Type="Embed" ProgID="Equation.3" ShapeID="_x0000_i1326" DrawAspect="Content" ObjectID="_1417025141" r:id="rId643"/>
        </w:object>
      </w:r>
    </w:p>
    <w:p w:rsidR="00C730B5" w:rsidRDefault="003C410D" w:rsidP="003C410D">
      <w:pPr>
        <w:pStyle w:val="abc-kohdat"/>
        <w:numPr>
          <w:ilvl w:val="0"/>
          <w:numId w:val="739"/>
        </w:numPr>
      </w:pPr>
      <w:r w:rsidRPr="00D37682">
        <w:rPr>
          <w:position w:val="-24"/>
        </w:rPr>
        <w:object w:dxaOrig="560" w:dyaOrig="620">
          <v:shape id="_x0000_i1327" type="#_x0000_t75" style="width:27.65pt;height:31pt" o:ole="" filled="t">
            <v:fill color2="black"/>
            <v:imagedata r:id="rId644" o:title=""/>
          </v:shape>
          <o:OLEObject Type="Embed" ProgID="Equation.3" ShapeID="_x0000_i1327" DrawAspect="Content" ObjectID="_1417025142" r:id="rId645"/>
        </w:object>
      </w:r>
    </w:p>
    <w:p w:rsidR="00C730B5" w:rsidRDefault="003C410D" w:rsidP="003C410D">
      <w:pPr>
        <w:pStyle w:val="abc-kohdat"/>
        <w:numPr>
          <w:ilvl w:val="0"/>
          <w:numId w:val="739"/>
        </w:numPr>
      </w:pPr>
      <w:r w:rsidRPr="00D37682">
        <w:rPr>
          <w:position w:val="-24"/>
        </w:rPr>
        <w:object w:dxaOrig="660" w:dyaOrig="620">
          <v:shape id="_x0000_i1328" type="#_x0000_t75" style="width:32.65pt;height:31pt" o:ole="" filled="t">
            <v:fill color2="black"/>
            <v:imagedata r:id="rId646" o:title=""/>
          </v:shape>
          <o:OLEObject Type="Embed" ProgID="Equation.3" ShapeID="_x0000_i1328" DrawAspect="Content" ObjectID="_1417025143" r:id="rId647"/>
        </w:object>
      </w:r>
    </w:p>
    <w:p w:rsidR="00C730B5" w:rsidRDefault="003C410D" w:rsidP="003C410D">
      <w:pPr>
        <w:pStyle w:val="abc-kohdat"/>
        <w:numPr>
          <w:ilvl w:val="0"/>
          <w:numId w:val="739"/>
        </w:numPr>
      </w:pPr>
      <w:r w:rsidRPr="00D37682">
        <w:rPr>
          <w:position w:val="-24"/>
        </w:rPr>
        <w:object w:dxaOrig="639" w:dyaOrig="620">
          <v:shape id="_x0000_i1329" type="#_x0000_t75" style="width:32.65pt;height:31pt" o:ole="" filled="t">
            <v:fill color2="black"/>
            <v:imagedata r:id="rId648" o:title=""/>
          </v:shape>
          <o:OLEObject Type="Embed" ProgID="Equation.3" ShapeID="_x0000_i1329" DrawAspect="Content" ObjectID="_1417025144" r:id="rId649"/>
        </w:object>
      </w:r>
    </w:p>
    <w:p w:rsidR="00C730B5" w:rsidRDefault="00C730B5"/>
    <w:p w:rsidR="00C730B5" w:rsidRDefault="00C730B5">
      <w:pPr>
        <w:pStyle w:val="tehtvt"/>
        <w:ind w:left="360"/>
      </w:pPr>
    </w:p>
    <w:p w:rsidR="00C730B5" w:rsidRDefault="003C410D">
      <w:r>
        <w:t xml:space="preserve">Supista. </w:t>
      </w:r>
    </w:p>
    <w:p w:rsidR="00C730B5" w:rsidRDefault="003C410D" w:rsidP="003C410D">
      <w:pPr>
        <w:pStyle w:val="abc-kohdat"/>
        <w:numPr>
          <w:ilvl w:val="0"/>
          <w:numId w:val="669"/>
        </w:numPr>
      </w:pPr>
      <w:r w:rsidRPr="00D37682">
        <w:rPr>
          <w:position w:val="-24"/>
        </w:rPr>
        <w:object w:dxaOrig="300" w:dyaOrig="620">
          <v:shape id="_x0000_i1330" type="#_x0000_t75" style="width:15.05pt;height:31pt" o:ole="" filled="t">
            <v:fill color2="black"/>
            <v:imagedata r:id="rId650" o:title=""/>
          </v:shape>
          <o:OLEObject Type="Embed" ProgID="Equation.3" ShapeID="_x0000_i1330" DrawAspect="Content" ObjectID="_1417025145" r:id="rId651"/>
        </w:object>
      </w:r>
    </w:p>
    <w:p w:rsidR="00C730B5" w:rsidRDefault="003C410D" w:rsidP="003C410D">
      <w:pPr>
        <w:pStyle w:val="abc-kohdat"/>
        <w:numPr>
          <w:ilvl w:val="0"/>
          <w:numId w:val="669"/>
        </w:numPr>
      </w:pPr>
      <w:r w:rsidRPr="00D37682">
        <w:rPr>
          <w:position w:val="-24"/>
        </w:rPr>
        <w:object w:dxaOrig="300" w:dyaOrig="620">
          <v:shape id="_x0000_i1331" type="#_x0000_t75" style="width:15.05pt;height:31pt" o:ole="" filled="t">
            <v:fill color2="black"/>
            <v:imagedata r:id="rId652" o:title=""/>
          </v:shape>
          <o:OLEObject Type="Embed" ProgID="Equation.3" ShapeID="_x0000_i1331" DrawAspect="Content" ObjectID="_1417025146" r:id="rId653"/>
        </w:object>
      </w:r>
    </w:p>
    <w:p w:rsidR="00C730B5" w:rsidRDefault="003C410D" w:rsidP="003C410D">
      <w:pPr>
        <w:pStyle w:val="abc-kohdat"/>
        <w:numPr>
          <w:ilvl w:val="0"/>
          <w:numId w:val="669"/>
        </w:numPr>
      </w:pPr>
      <w:r w:rsidRPr="00D37682">
        <w:rPr>
          <w:position w:val="-24"/>
        </w:rPr>
        <w:object w:dxaOrig="220" w:dyaOrig="620">
          <v:shape id="_x0000_i1332" type="#_x0000_t75" style="width:10.9pt;height:31pt" o:ole="" filled="t">
            <v:fill color2="black"/>
            <v:imagedata r:id="rId654" o:title=""/>
          </v:shape>
          <o:OLEObject Type="Embed" ProgID="Equation.3" ShapeID="_x0000_i1332" DrawAspect="Content" ObjectID="_1417025147" r:id="rId655"/>
        </w:object>
      </w:r>
    </w:p>
    <w:p w:rsidR="00C730B5" w:rsidRDefault="003C410D" w:rsidP="003C410D">
      <w:pPr>
        <w:pStyle w:val="abc-kohdat"/>
        <w:numPr>
          <w:ilvl w:val="0"/>
          <w:numId w:val="669"/>
        </w:numPr>
      </w:pPr>
      <w:r w:rsidRPr="00D37682">
        <w:rPr>
          <w:position w:val="-24"/>
        </w:rPr>
        <w:object w:dxaOrig="320" w:dyaOrig="620">
          <v:shape id="_x0000_i1333" type="#_x0000_t75" style="width:15.9pt;height:31pt" o:ole="" filled="t">
            <v:fill color2="black"/>
            <v:imagedata r:id="rId656" o:title=""/>
          </v:shape>
          <o:OLEObject Type="Embed" ProgID="Equation.3" ShapeID="_x0000_i1333" DrawAspect="Content" ObjectID="_1417025148" r:id="rId657"/>
        </w:object>
      </w:r>
    </w:p>
    <w:p w:rsidR="00C730B5" w:rsidRDefault="00C730B5">
      <w:pPr>
        <w:pStyle w:val="Footer"/>
        <w:tabs>
          <w:tab w:val="clear" w:pos="4153"/>
          <w:tab w:val="clear" w:pos="8306"/>
        </w:tabs>
      </w:pPr>
    </w:p>
    <w:p w:rsidR="00C730B5" w:rsidRDefault="00C730B5">
      <w:pPr>
        <w:pStyle w:val="tehtvt"/>
        <w:ind w:left="360"/>
      </w:pPr>
    </w:p>
    <w:p w:rsidR="00C730B5" w:rsidRDefault="003C410D">
      <w:r>
        <w:t xml:space="preserve">Järjestä murtoluvut </w:t>
      </w:r>
      <w:r w:rsidRPr="00D37682">
        <w:rPr>
          <w:position w:val="-24"/>
        </w:rPr>
        <w:object w:dxaOrig="1460" w:dyaOrig="620">
          <v:shape id="_x0000_i1334" type="#_x0000_t75" style="width:72.85pt;height:31pt" o:ole="" filled="t">
            <v:fill color2="black"/>
            <v:imagedata r:id="rId658" o:title=""/>
          </v:shape>
          <o:OLEObject Type="Embed" ProgID="Equation.3" ShapeID="_x0000_i1334" DrawAspect="Content" ObjectID="_1417025149" r:id="rId659"/>
        </w:object>
      </w:r>
      <w:r>
        <w:t xml:space="preserve"> suuruusjärjestykseen, pienin ensin.</w:t>
      </w:r>
    </w:p>
    <w:p w:rsidR="00C730B5" w:rsidRDefault="00C730B5"/>
    <w:p w:rsidR="00C730B5" w:rsidRDefault="00C730B5">
      <w:pPr>
        <w:pStyle w:val="tehtvt"/>
        <w:ind w:left="360"/>
      </w:pPr>
    </w:p>
    <w:p w:rsidR="00C730B5" w:rsidRDefault="003C410D">
      <w:r>
        <w:t xml:space="preserve">Supista </w:t>
      </w:r>
    </w:p>
    <w:p w:rsidR="00C730B5" w:rsidRDefault="003C410D">
      <w:pPr>
        <w:pStyle w:val="abc-kohdat"/>
        <w:numPr>
          <w:ilvl w:val="0"/>
          <w:numId w:val="314"/>
        </w:numPr>
      </w:pPr>
      <w:r w:rsidRPr="00D37682">
        <w:rPr>
          <w:position w:val="-19"/>
        </w:rPr>
        <w:object w:dxaOrig="400" w:dyaOrig="620">
          <v:shape id="_x0000_i1335" type="#_x0000_t75" style="width:20.1pt;height:31pt" o:ole="" filled="t">
            <v:fill color2="black"/>
            <v:imagedata r:id="rId660" o:title=""/>
          </v:shape>
          <o:OLEObject Type="Embed" ProgID="Equation.3" ShapeID="_x0000_i1335" DrawAspect="Content" ObjectID="_1417025150" r:id="rId661"/>
        </w:object>
      </w:r>
    </w:p>
    <w:p w:rsidR="00C730B5" w:rsidRDefault="003C410D">
      <w:pPr>
        <w:pStyle w:val="abc-kohdat"/>
        <w:numPr>
          <w:ilvl w:val="0"/>
          <w:numId w:val="314"/>
        </w:numPr>
      </w:pPr>
      <w:r w:rsidRPr="00D37682">
        <w:rPr>
          <w:position w:val="-19"/>
        </w:rPr>
        <w:object w:dxaOrig="360" w:dyaOrig="620">
          <v:shape id="_x0000_i1336" type="#_x0000_t75" style="width:18.4pt;height:31pt" o:ole="" filled="t">
            <v:fill color2="black"/>
            <v:imagedata r:id="rId662" o:title=""/>
          </v:shape>
          <o:OLEObject Type="Embed" ProgID="Equation.3" ShapeID="_x0000_i1336" DrawAspect="Content" ObjectID="_1417025151" r:id="rId663"/>
        </w:object>
      </w:r>
    </w:p>
    <w:p w:rsidR="00C730B5" w:rsidRDefault="003C410D">
      <w:pPr>
        <w:pStyle w:val="abc-kohdat"/>
        <w:numPr>
          <w:ilvl w:val="0"/>
          <w:numId w:val="314"/>
        </w:numPr>
      </w:pPr>
      <w:r w:rsidRPr="00D37682">
        <w:rPr>
          <w:position w:val="-19"/>
        </w:rPr>
        <w:object w:dxaOrig="440" w:dyaOrig="620">
          <v:shape id="_x0000_i1337" type="#_x0000_t75" style="width:21.75pt;height:31pt" o:ole="" filled="t">
            <v:fill color2="black"/>
            <v:imagedata r:id="rId664" o:title=""/>
          </v:shape>
          <o:OLEObject Type="Embed" ProgID="Equation.3" ShapeID="_x0000_i1337" DrawAspect="Content" ObjectID="_1417025152" r:id="rId665"/>
        </w:object>
      </w:r>
    </w:p>
    <w:p w:rsidR="00C730B5" w:rsidRDefault="003C410D">
      <w:pPr>
        <w:pStyle w:val="abc-kohdat"/>
        <w:numPr>
          <w:ilvl w:val="0"/>
          <w:numId w:val="314"/>
        </w:numPr>
      </w:pPr>
      <w:r w:rsidRPr="00D37682">
        <w:rPr>
          <w:position w:val="-19"/>
        </w:rPr>
        <w:object w:dxaOrig="340" w:dyaOrig="620">
          <v:shape id="_x0000_i1338" type="#_x0000_t75" style="width:17.6pt;height:31pt" o:ole="" filled="t">
            <v:fill color2="black"/>
            <v:imagedata r:id="rId666" o:title=""/>
          </v:shape>
          <o:OLEObject Type="Embed" ProgID="Equation.3" ShapeID="_x0000_i1338" DrawAspect="Content" ObjectID="_1417025153" r:id="rId667"/>
        </w:object>
      </w:r>
    </w:p>
    <w:p w:rsidR="00C730B5" w:rsidRDefault="00C730B5"/>
    <w:p w:rsidR="00C730B5" w:rsidRDefault="003C410D">
      <w:pPr>
        <w:pStyle w:val="tehtvt"/>
        <w:ind w:left="360"/>
      </w:pPr>
      <w:r>
        <w:t xml:space="preserve"> </w:t>
      </w:r>
    </w:p>
    <w:p w:rsidR="00C730B5" w:rsidRDefault="003C410D">
      <w:r>
        <w:t>Täydennä niin, että murtoluvut ovat yhtäsuuret.</w:t>
      </w:r>
    </w:p>
    <w:p w:rsidR="00C730B5" w:rsidRDefault="003C410D">
      <w:pPr>
        <w:pStyle w:val="abc-kohdat"/>
        <w:numPr>
          <w:ilvl w:val="0"/>
          <w:numId w:val="306"/>
        </w:numPr>
      </w:pPr>
      <w:r w:rsidRPr="00D37682">
        <w:rPr>
          <w:position w:val="-24"/>
        </w:rPr>
        <w:object w:dxaOrig="639" w:dyaOrig="620">
          <v:shape id="_x0000_i1339" type="#_x0000_t75" style="width:32.65pt;height:31pt" o:ole="" filled="t">
            <v:fill color2="black"/>
            <v:imagedata r:id="rId668" o:title=""/>
          </v:shape>
          <o:OLEObject Type="Embed" ProgID="Equation.3" ShapeID="_x0000_i1339" DrawAspect="Content" ObjectID="_1417025154" r:id="rId669"/>
        </w:object>
      </w:r>
    </w:p>
    <w:p w:rsidR="00C730B5" w:rsidRDefault="003C410D">
      <w:pPr>
        <w:pStyle w:val="abc-kohdat"/>
        <w:numPr>
          <w:ilvl w:val="0"/>
          <w:numId w:val="306"/>
        </w:numPr>
      </w:pPr>
      <w:r w:rsidRPr="00D37682">
        <w:rPr>
          <w:position w:val="-24"/>
        </w:rPr>
        <w:object w:dxaOrig="720" w:dyaOrig="620">
          <v:shape id="_x0000_i1340" type="#_x0000_t75" style="width:36pt;height:31pt" o:ole="" filled="t">
            <v:fill color2="black"/>
            <v:imagedata r:id="rId670" o:title=""/>
          </v:shape>
          <o:OLEObject Type="Embed" ProgID="Equation.3" ShapeID="_x0000_i1340" DrawAspect="Content" ObjectID="_1417025155" r:id="rId671"/>
        </w:object>
      </w:r>
    </w:p>
    <w:p w:rsidR="00C730B5" w:rsidRDefault="003C410D">
      <w:pPr>
        <w:pStyle w:val="abc-kohdat"/>
        <w:numPr>
          <w:ilvl w:val="0"/>
          <w:numId w:val="306"/>
        </w:numPr>
      </w:pPr>
      <w:r w:rsidRPr="00D37682">
        <w:rPr>
          <w:position w:val="-24"/>
        </w:rPr>
        <w:object w:dxaOrig="720" w:dyaOrig="620">
          <v:shape id="_x0000_i1341" type="#_x0000_t75" style="width:36pt;height:31pt" o:ole="" filled="t">
            <v:fill color2="black"/>
            <v:imagedata r:id="rId672" o:title=""/>
          </v:shape>
          <o:OLEObject Type="Embed" ProgID="Equation.3" ShapeID="_x0000_i1341" DrawAspect="Content" ObjectID="_1417025156" r:id="rId673"/>
        </w:object>
      </w:r>
    </w:p>
    <w:p w:rsidR="00C730B5" w:rsidRDefault="003C410D">
      <w:pPr>
        <w:pStyle w:val="abc-kohdat"/>
        <w:numPr>
          <w:ilvl w:val="0"/>
          <w:numId w:val="306"/>
        </w:numPr>
      </w:pPr>
      <w:r w:rsidRPr="00D37682">
        <w:rPr>
          <w:position w:val="-30"/>
        </w:rPr>
        <w:object w:dxaOrig="620" w:dyaOrig="680">
          <v:shape id="_x0000_i1342" type="#_x0000_t75" style="width:31pt;height:33.5pt" o:ole="" filled="t">
            <v:fill color2="black"/>
            <v:imagedata r:id="rId674" o:title=""/>
          </v:shape>
          <o:OLEObject Type="Embed" ProgID="Equation.3" ShapeID="_x0000_i1342" DrawAspect="Content" ObjectID="_1417025157" r:id="rId675"/>
        </w:object>
      </w:r>
    </w:p>
    <w:p w:rsidR="00C730B5" w:rsidRDefault="003C410D">
      <w:pPr>
        <w:pStyle w:val="abc-kohdat"/>
        <w:numPr>
          <w:ilvl w:val="0"/>
          <w:numId w:val="306"/>
        </w:numPr>
      </w:pPr>
      <w:r w:rsidRPr="00D37682">
        <w:rPr>
          <w:position w:val="-30"/>
        </w:rPr>
        <w:object w:dxaOrig="760" w:dyaOrig="680">
          <v:shape id="_x0000_i1343" type="#_x0000_t75" style="width:38.5pt;height:33.5pt" o:ole="" filled="t">
            <v:fill color2="black"/>
            <v:imagedata r:id="rId676" o:title=""/>
          </v:shape>
          <o:OLEObject Type="Embed" ProgID="Equation.3" ShapeID="_x0000_i1343" DrawAspect="Content" ObjectID="_1417025158" r:id="rId677"/>
        </w:object>
      </w:r>
    </w:p>
    <w:p w:rsidR="00C730B5" w:rsidRDefault="00C730B5"/>
    <w:p w:rsidR="00C730B5" w:rsidRDefault="00C730B5">
      <w:pPr>
        <w:pStyle w:val="tehtvt"/>
        <w:ind w:left="360"/>
      </w:pPr>
    </w:p>
    <w:p w:rsidR="00C730B5" w:rsidRDefault="003C410D">
      <w:r>
        <w:t>Lavenna samannimisiksi.</w:t>
      </w:r>
    </w:p>
    <w:p w:rsidR="00C730B5" w:rsidRDefault="003C410D">
      <w:pPr>
        <w:pStyle w:val="abc-kohdat"/>
        <w:numPr>
          <w:ilvl w:val="0"/>
          <w:numId w:val="56"/>
        </w:numPr>
        <w:tabs>
          <w:tab w:val="left" w:pos="340"/>
        </w:tabs>
      </w:pPr>
      <w:r w:rsidRPr="00D37682">
        <w:rPr>
          <w:position w:val="-19"/>
        </w:rPr>
        <w:object w:dxaOrig="859" w:dyaOrig="620">
          <v:shape id="_x0000_i1344" type="#_x0000_t75" style="width:42.7pt;height:31pt" o:ole="" filled="t">
            <v:fill color2="black"/>
            <v:imagedata r:id="rId678" o:title=""/>
          </v:shape>
          <o:OLEObject Type="Embed" ProgID="Equation.3" ShapeID="_x0000_i1344" DrawAspect="Content" ObjectID="_1417025159" r:id="rId679"/>
        </w:object>
      </w:r>
    </w:p>
    <w:p w:rsidR="00C730B5" w:rsidRDefault="003C410D">
      <w:pPr>
        <w:pStyle w:val="abc-kohdat"/>
        <w:numPr>
          <w:ilvl w:val="0"/>
          <w:numId w:val="56"/>
        </w:numPr>
        <w:tabs>
          <w:tab w:val="left" w:pos="340"/>
        </w:tabs>
      </w:pPr>
      <w:r w:rsidRPr="00D37682">
        <w:rPr>
          <w:position w:val="-19"/>
        </w:rPr>
        <w:object w:dxaOrig="900" w:dyaOrig="620">
          <v:shape id="_x0000_i1345" type="#_x0000_t75" style="width:45.2pt;height:31pt" o:ole="" filled="t">
            <v:fill color2="black"/>
            <v:imagedata r:id="rId680" o:title=""/>
          </v:shape>
          <o:OLEObject Type="Embed" ProgID="Equation.3" ShapeID="_x0000_i1345" DrawAspect="Content" ObjectID="_1417025160" r:id="rId681"/>
        </w:object>
      </w:r>
    </w:p>
    <w:p w:rsidR="00C730B5" w:rsidRDefault="003C410D">
      <w:pPr>
        <w:pStyle w:val="abc-kohdat"/>
        <w:numPr>
          <w:ilvl w:val="0"/>
          <w:numId w:val="56"/>
        </w:numPr>
        <w:tabs>
          <w:tab w:val="left" w:pos="340"/>
        </w:tabs>
      </w:pPr>
      <w:r w:rsidRPr="00D37682">
        <w:rPr>
          <w:position w:val="-19"/>
        </w:rPr>
        <w:object w:dxaOrig="760" w:dyaOrig="620">
          <v:shape id="_x0000_i1346" type="#_x0000_t75" style="width:38.5pt;height:31pt" o:ole="" filled="t">
            <v:fill color2="black"/>
            <v:imagedata r:id="rId682" o:title=""/>
          </v:shape>
          <o:OLEObject Type="Embed" ProgID="Equation.3" ShapeID="_x0000_i1346" DrawAspect="Content" ObjectID="_1417025161" r:id="rId683"/>
        </w:object>
      </w:r>
    </w:p>
    <w:p w:rsidR="00C730B5" w:rsidRDefault="003C410D">
      <w:pPr>
        <w:pStyle w:val="abc-kohdat"/>
        <w:numPr>
          <w:ilvl w:val="0"/>
          <w:numId w:val="56"/>
        </w:numPr>
        <w:tabs>
          <w:tab w:val="left" w:pos="340"/>
        </w:tabs>
      </w:pPr>
      <w:r w:rsidRPr="00D37682">
        <w:rPr>
          <w:position w:val="-19"/>
        </w:rPr>
        <w:object w:dxaOrig="880" w:dyaOrig="620">
          <v:shape id="_x0000_i1347" type="#_x0000_t75" style="width:44.35pt;height:31pt" o:ole="" filled="t">
            <v:fill color2="black"/>
            <v:imagedata r:id="rId684" o:title=""/>
          </v:shape>
          <o:OLEObject Type="Embed" ProgID="Equation.3" ShapeID="_x0000_i1347" DrawAspect="Content" ObjectID="_1417025162" r:id="rId685"/>
        </w:object>
      </w:r>
    </w:p>
    <w:p w:rsidR="00C730B5" w:rsidRDefault="00C730B5"/>
    <w:p w:rsidR="00C730B5" w:rsidRDefault="00C730B5"/>
    <w:p w:rsidR="00C730B5" w:rsidRDefault="003C410D">
      <w:r>
        <w:object w:dxaOrig="6479" w:dyaOrig="315">
          <v:shape id="_x0000_i1348" type="#_x0000_t75" style="width:324pt;height:15.9pt" o:ole="">
            <v:imagedata r:id="rId686" o:title=""/>
          </v:shape>
          <o:OLEObject Type="Embed" ProgID="PBrush" ShapeID="_x0000_i1348" DrawAspect="Content" ObjectID="_1417025163" r:id="rId687"/>
        </w:object>
      </w:r>
    </w:p>
    <w:p w:rsidR="00C730B5" w:rsidRDefault="00C730B5"/>
    <w:p w:rsidR="00C730B5" w:rsidRDefault="00C730B5">
      <w:pPr>
        <w:pStyle w:val="tehtvt"/>
        <w:ind w:left="360"/>
      </w:pPr>
    </w:p>
    <w:p w:rsidR="00C730B5" w:rsidRDefault="003C410D">
      <w:r>
        <w:t>Kuvassa on piirrettynä vain osa kuviosta. Piirrä koko kuvio vihkoosi.</w:t>
      </w:r>
    </w:p>
    <w:p w:rsidR="00C730B5" w:rsidRDefault="00C730B5"/>
    <w:p w:rsidR="00C730B5" w:rsidRDefault="003C410D">
      <w:r>
        <w:object w:dxaOrig="5911" w:dyaOrig="1650">
          <v:shape id="_x0000_i1349" type="#_x0000_t75" style="width:295.55pt;height:82.05pt" o:ole="" filled="t">
            <v:fill color2="black"/>
            <v:imagedata r:id="rId688" o:title=""/>
          </v:shape>
          <o:OLEObject Type="Embed" ProgID="PBrush" ShapeID="_x0000_i1349" DrawAspect="Content" ObjectID="_1417025164" r:id="rId689"/>
        </w:object>
      </w:r>
    </w:p>
    <w:p w:rsidR="00C730B5" w:rsidRDefault="00C730B5"/>
    <w:p w:rsidR="00C730B5" w:rsidRDefault="00C730B5">
      <w:pPr>
        <w:pStyle w:val="tehtvt"/>
        <w:ind w:left="360"/>
      </w:pPr>
    </w:p>
    <w:p w:rsidR="00C730B5" w:rsidRDefault="003C410D">
      <w:r>
        <w:t>Aseta murtoluvut oheiseen vaakaan oikeaan järjestykseen (pienempi luku ylempään vaak</w:t>
      </w:r>
      <w:r>
        <w:t>a</w:t>
      </w:r>
      <w:r>
        <w:t xml:space="preserve">kuppiin). </w:t>
      </w:r>
    </w:p>
    <w:p w:rsidR="00C730B5" w:rsidRDefault="003C410D">
      <w:r>
        <w:rPr>
          <w:noProof/>
          <w:lang w:eastAsia="fi-FI"/>
        </w:rPr>
        <w:drawing>
          <wp:inline distT="0" distB="0" distL="0" distR="0">
            <wp:extent cx="819150" cy="1000125"/>
            <wp:effectExtent l="1905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690" cstate="print"/>
                    <a:srcRect/>
                    <a:stretch>
                      <a:fillRect/>
                    </a:stretch>
                  </pic:blipFill>
                  <pic:spPr bwMode="auto">
                    <a:xfrm>
                      <a:off x="0" y="0"/>
                      <a:ext cx="819150" cy="1000125"/>
                    </a:xfrm>
                    <a:prstGeom prst="rect">
                      <a:avLst/>
                    </a:prstGeom>
                    <a:noFill/>
                    <a:ln w="9525">
                      <a:noFill/>
                      <a:miter lim="800000"/>
                      <a:headEnd/>
                      <a:tailEnd/>
                    </a:ln>
                  </pic:spPr>
                </pic:pic>
              </a:graphicData>
            </a:graphic>
          </wp:inline>
        </w:drawing>
      </w:r>
    </w:p>
    <w:p w:rsidR="00C730B5" w:rsidRDefault="00C730B5"/>
    <w:p w:rsidR="00C730B5" w:rsidRDefault="003C410D" w:rsidP="003C410D">
      <w:pPr>
        <w:pStyle w:val="abc-kohdat"/>
        <w:numPr>
          <w:ilvl w:val="0"/>
          <w:numId w:val="660"/>
        </w:numPr>
      </w:pPr>
      <w:r w:rsidRPr="00D37682">
        <w:rPr>
          <w:position w:val="-24"/>
        </w:rPr>
        <w:object w:dxaOrig="960" w:dyaOrig="620">
          <v:shape id="_x0000_i1350" type="#_x0000_t75" style="width:47.7pt;height:31pt" o:ole="" filled="t">
            <v:fill color2="black"/>
            <v:imagedata r:id="rId691" o:title=""/>
          </v:shape>
          <o:OLEObject Type="Embed" ProgID="Equation.3" ShapeID="_x0000_i1350" DrawAspect="Content" ObjectID="_1417025165" r:id="rId692"/>
        </w:object>
      </w:r>
    </w:p>
    <w:p w:rsidR="00C730B5" w:rsidRDefault="003C410D" w:rsidP="003C410D">
      <w:pPr>
        <w:pStyle w:val="abc-kohdat"/>
        <w:numPr>
          <w:ilvl w:val="0"/>
          <w:numId w:val="660"/>
        </w:numPr>
      </w:pPr>
      <w:r w:rsidRPr="00D37682">
        <w:rPr>
          <w:position w:val="-24"/>
        </w:rPr>
        <w:object w:dxaOrig="960" w:dyaOrig="620">
          <v:shape id="_x0000_i1351" type="#_x0000_t75" style="width:47.7pt;height:31pt" o:ole="" filled="t">
            <v:fill color2="black"/>
            <v:imagedata r:id="rId693" o:title=""/>
          </v:shape>
          <o:OLEObject Type="Embed" ProgID="Equation.3" ShapeID="_x0000_i1351" DrawAspect="Content" ObjectID="_1417025166" r:id="rId694"/>
        </w:object>
      </w:r>
    </w:p>
    <w:p w:rsidR="00C730B5" w:rsidRDefault="003C410D" w:rsidP="003C410D">
      <w:pPr>
        <w:pStyle w:val="abc-kohdat"/>
        <w:numPr>
          <w:ilvl w:val="0"/>
          <w:numId w:val="660"/>
        </w:numPr>
      </w:pPr>
      <w:r w:rsidRPr="00D37682">
        <w:rPr>
          <w:position w:val="-24"/>
        </w:rPr>
        <w:object w:dxaOrig="1080" w:dyaOrig="620">
          <v:shape id="_x0000_i1352" type="#_x0000_t75" style="width:54.4pt;height:31pt" o:ole="" filled="t">
            <v:fill color2="black"/>
            <v:imagedata r:id="rId695" o:title=""/>
          </v:shape>
          <o:OLEObject Type="Embed" ProgID="Equation.3" ShapeID="_x0000_i1352" DrawAspect="Content" ObjectID="_1417025167" r:id="rId696"/>
        </w:object>
      </w:r>
    </w:p>
    <w:p w:rsidR="00C730B5" w:rsidRDefault="003C410D" w:rsidP="003C410D">
      <w:pPr>
        <w:pStyle w:val="abc-kohdat"/>
        <w:numPr>
          <w:ilvl w:val="0"/>
          <w:numId w:val="660"/>
        </w:numPr>
      </w:pPr>
      <w:r w:rsidRPr="00D37682">
        <w:rPr>
          <w:position w:val="-24"/>
        </w:rPr>
        <w:object w:dxaOrig="880" w:dyaOrig="620">
          <v:shape id="_x0000_i1353" type="#_x0000_t75" style="width:44.35pt;height:31pt" o:ole="" filled="t">
            <v:fill color2="black"/>
            <v:imagedata r:id="rId697" o:title=""/>
          </v:shape>
          <o:OLEObject Type="Embed" ProgID="Equation.3" ShapeID="_x0000_i1353" DrawAspect="Content" ObjectID="_1417025168" r:id="rId698"/>
        </w:object>
      </w:r>
    </w:p>
    <w:p w:rsidR="00C730B5" w:rsidRDefault="00C730B5"/>
    <w:p w:rsidR="00C730B5" w:rsidRDefault="00C730B5">
      <w:pPr>
        <w:pStyle w:val="tehtvt"/>
        <w:ind w:left="360"/>
      </w:pPr>
    </w:p>
    <w:p w:rsidR="00C730B5" w:rsidRDefault="003C410D">
      <w:r>
        <w:t>Sijoita murtoluvut ilmapalloihin siten, että pienin luku tulee ylimpänä olevaan ilmapalloon.</w:t>
      </w:r>
    </w:p>
    <w:p w:rsidR="00C730B5" w:rsidRDefault="003C410D">
      <w:r>
        <w:rPr>
          <w:noProof/>
          <w:lang w:eastAsia="fi-FI"/>
        </w:rPr>
        <w:drawing>
          <wp:inline distT="0" distB="0" distL="0" distR="0">
            <wp:extent cx="3390900" cy="1457325"/>
            <wp:effectExtent l="1905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699" cstate="print"/>
                    <a:srcRect/>
                    <a:stretch>
                      <a:fillRect/>
                    </a:stretch>
                  </pic:blipFill>
                  <pic:spPr bwMode="auto">
                    <a:xfrm>
                      <a:off x="0" y="0"/>
                      <a:ext cx="3390900" cy="1457325"/>
                    </a:xfrm>
                    <a:prstGeom prst="rect">
                      <a:avLst/>
                    </a:prstGeom>
                    <a:noFill/>
                    <a:ln w="9525">
                      <a:noFill/>
                      <a:miter lim="800000"/>
                      <a:headEnd/>
                      <a:tailEnd/>
                    </a:ln>
                  </pic:spPr>
                </pic:pic>
              </a:graphicData>
            </a:graphic>
          </wp:inline>
        </w:drawing>
      </w:r>
    </w:p>
    <w:p w:rsidR="00C730B5" w:rsidRDefault="00C730B5">
      <w:pPr>
        <w:pStyle w:val="Footer"/>
        <w:tabs>
          <w:tab w:val="clear" w:pos="4153"/>
          <w:tab w:val="clear" w:pos="8306"/>
        </w:tabs>
      </w:pPr>
    </w:p>
    <w:p w:rsidR="00C730B5" w:rsidRDefault="00C730B5">
      <w:pPr>
        <w:pStyle w:val="tehtvt"/>
        <w:ind w:left="360"/>
      </w:pPr>
    </w:p>
    <w:p w:rsidR="00C730B5" w:rsidRDefault="003C410D">
      <w:r>
        <w:t xml:space="preserve">Järjestä murtoluvut </w:t>
      </w:r>
      <w:r w:rsidRPr="00D37682">
        <w:rPr>
          <w:position w:val="-24"/>
        </w:rPr>
        <w:object w:dxaOrig="1500" w:dyaOrig="620">
          <v:shape id="_x0000_i1354" type="#_x0000_t75" style="width:75.35pt;height:31pt" o:ole="" filled="t">
            <v:fill color2="black"/>
            <v:imagedata r:id="rId700" o:title=""/>
          </v:shape>
          <o:OLEObject Type="Embed" ProgID="Equation.3" ShapeID="_x0000_i1354" DrawAspect="Content" ObjectID="_1417025169" r:id="rId701"/>
        </w:object>
      </w:r>
      <w:r>
        <w:t xml:space="preserve"> suuruusjärjestykseen, pienin ensin.</w:t>
      </w:r>
    </w:p>
    <w:p w:rsidR="00C730B5" w:rsidRDefault="00C730B5"/>
    <w:p w:rsidR="00C730B5" w:rsidRDefault="00C730B5">
      <w:pPr>
        <w:pStyle w:val="tehtvt"/>
        <w:ind w:left="360"/>
      </w:pPr>
    </w:p>
    <w:p w:rsidR="00C730B5" w:rsidRDefault="003C410D">
      <w:r>
        <w:t>Kumpi luvuista on suurempi?</w:t>
      </w:r>
    </w:p>
    <w:p w:rsidR="00C730B5" w:rsidRDefault="003C410D">
      <w:pPr>
        <w:pStyle w:val="abc-kohdat"/>
        <w:numPr>
          <w:ilvl w:val="0"/>
          <w:numId w:val="10"/>
        </w:numPr>
        <w:tabs>
          <w:tab w:val="left" w:pos="340"/>
        </w:tabs>
      </w:pPr>
      <w:r w:rsidRPr="00D37682">
        <w:rPr>
          <w:position w:val="-24"/>
        </w:rPr>
        <w:object w:dxaOrig="800" w:dyaOrig="620">
          <v:shape id="_x0000_i1355" type="#_x0000_t75" style="width:39.35pt;height:31pt" o:ole="" filled="t">
            <v:fill color2="black"/>
            <v:imagedata r:id="rId702" o:title=""/>
          </v:shape>
          <o:OLEObject Type="Embed" ProgID="Equation.3" ShapeID="_x0000_i1355" DrawAspect="Content" ObjectID="_1417025170" r:id="rId703"/>
        </w:object>
      </w:r>
    </w:p>
    <w:p w:rsidR="00C730B5" w:rsidRDefault="003C410D">
      <w:pPr>
        <w:pStyle w:val="abc-kohdat"/>
        <w:numPr>
          <w:ilvl w:val="0"/>
          <w:numId w:val="10"/>
        </w:numPr>
        <w:tabs>
          <w:tab w:val="left" w:pos="340"/>
        </w:tabs>
      </w:pPr>
      <w:r w:rsidRPr="00D37682">
        <w:rPr>
          <w:position w:val="-19"/>
        </w:rPr>
        <w:object w:dxaOrig="880" w:dyaOrig="620">
          <v:shape id="_x0000_i1356" type="#_x0000_t75" style="width:44.35pt;height:31pt" o:ole="" filled="t">
            <v:fill color2="black"/>
            <v:imagedata r:id="rId704" o:title=""/>
          </v:shape>
          <o:OLEObject Type="Embed" ProgID="Equation.3" ShapeID="_x0000_i1356" DrawAspect="Content" ObjectID="_1417025171" r:id="rId705"/>
        </w:object>
      </w:r>
    </w:p>
    <w:p w:rsidR="00C730B5" w:rsidRDefault="003C410D">
      <w:pPr>
        <w:pStyle w:val="abc-kohdat"/>
        <w:numPr>
          <w:ilvl w:val="0"/>
          <w:numId w:val="10"/>
        </w:numPr>
        <w:tabs>
          <w:tab w:val="left" w:pos="340"/>
        </w:tabs>
      </w:pPr>
      <w:r w:rsidRPr="00D37682">
        <w:rPr>
          <w:position w:val="-19"/>
        </w:rPr>
        <w:object w:dxaOrig="820" w:dyaOrig="620">
          <v:shape id="_x0000_i1357" type="#_x0000_t75" style="width:41pt;height:31pt" o:ole="" filled="t">
            <v:fill color2="black"/>
            <v:imagedata r:id="rId706" o:title=""/>
          </v:shape>
          <o:OLEObject Type="Embed" ProgID="Equation.3" ShapeID="_x0000_i1357" DrawAspect="Content" ObjectID="_1417025172" r:id="rId707"/>
        </w:object>
      </w:r>
    </w:p>
    <w:p w:rsidR="00C730B5" w:rsidRDefault="003C410D">
      <w:pPr>
        <w:pStyle w:val="abc-kohdat"/>
        <w:numPr>
          <w:ilvl w:val="0"/>
          <w:numId w:val="10"/>
        </w:numPr>
        <w:tabs>
          <w:tab w:val="left" w:pos="340"/>
        </w:tabs>
      </w:pPr>
      <w:r w:rsidRPr="00D37682">
        <w:rPr>
          <w:position w:val="-19"/>
        </w:rPr>
        <w:object w:dxaOrig="940" w:dyaOrig="620">
          <v:shape id="_x0000_i1358" type="#_x0000_t75" style="width:46.9pt;height:31pt" o:ole="" filled="t">
            <v:fill color2="black"/>
            <v:imagedata r:id="rId708" o:title=""/>
          </v:shape>
          <o:OLEObject Type="Embed" ProgID="Equation.3" ShapeID="_x0000_i1358" DrawAspect="Content" ObjectID="_1417025173" r:id="rId709"/>
        </w:object>
      </w:r>
    </w:p>
    <w:p w:rsidR="00C730B5" w:rsidRDefault="00C730B5"/>
    <w:p w:rsidR="00C730B5" w:rsidRDefault="00C730B5"/>
    <w:p w:rsidR="00C730B5" w:rsidRDefault="003C410D">
      <w:r>
        <w:object w:dxaOrig="6584" w:dyaOrig="315">
          <v:shape id="_x0000_i1359" type="#_x0000_t75" style="width:329pt;height:15.9pt" o:ole="">
            <v:imagedata r:id="rId710" o:title=""/>
          </v:shape>
          <o:OLEObject Type="Embed" ProgID="PBrush" ShapeID="_x0000_i1359" DrawAspect="Content" ObjectID="_1417025174" r:id="rId711"/>
        </w:object>
      </w:r>
    </w:p>
    <w:p w:rsidR="00C730B5" w:rsidRDefault="00C730B5"/>
    <w:p w:rsidR="00C730B5" w:rsidRDefault="003C410D">
      <w:pPr>
        <w:pStyle w:val="tehtvt"/>
        <w:ind w:left="360"/>
      </w:pPr>
      <w:r>
        <w:t xml:space="preserve"> </w:t>
      </w:r>
    </w:p>
    <w:p w:rsidR="00C730B5" w:rsidRDefault="003C410D">
      <w:r>
        <w:t>Täydennä niin, että murtoluvut ovat yhtäsuuret.</w:t>
      </w:r>
    </w:p>
    <w:p w:rsidR="00C730B5" w:rsidRDefault="003C410D" w:rsidP="003C410D">
      <w:pPr>
        <w:pStyle w:val="abc-kohdat"/>
        <w:numPr>
          <w:ilvl w:val="0"/>
          <w:numId w:val="550"/>
        </w:numPr>
      </w:pPr>
      <w:r w:rsidRPr="00D37682">
        <w:rPr>
          <w:position w:val="-24"/>
        </w:rPr>
        <w:object w:dxaOrig="820" w:dyaOrig="620">
          <v:shape id="_x0000_i1360" type="#_x0000_t75" style="width:41pt;height:31pt" o:ole="" filled="t">
            <v:fill color2="black"/>
            <v:imagedata r:id="rId712" o:title=""/>
          </v:shape>
          <o:OLEObject Type="Embed" ProgID="Equation.3" ShapeID="_x0000_i1360" DrawAspect="Content" ObjectID="_1417025175" r:id="rId713"/>
        </w:object>
      </w:r>
    </w:p>
    <w:p w:rsidR="00C730B5" w:rsidRDefault="003C410D" w:rsidP="003C410D">
      <w:pPr>
        <w:pStyle w:val="abc-kohdat"/>
        <w:numPr>
          <w:ilvl w:val="0"/>
          <w:numId w:val="550"/>
        </w:numPr>
      </w:pPr>
      <w:r w:rsidRPr="00D37682">
        <w:rPr>
          <w:position w:val="-24"/>
        </w:rPr>
        <w:object w:dxaOrig="1060" w:dyaOrig="620">
          <v:shape id="_x0000_i1361" type="#_x0000_t75" style="width:53.6pt;height:31pt" o:ole="" filled="t">
            <v:fill color2="black"/>
            <v:imagedata r:id="rId714" o:title=""/>
          </v:shape>
          <o:OLEObject Type="Embed" ProgID="Equation.3" ShapeID="_x0000_i1361" DrawAspect="Content" ObjectID="_1417025176" r:id="rId715"/>
        </w:object>
      </w:r>
    </w:p>
    <w:p w:rsidR="00C730B5" w:rsidRDefault="003C410D" w:rsidP="003C410D">
      <w:pPr>
        <w:pStyle w:val="abc-kohdat"/>
        <w:numPr>
          <w:ilvl w:val="0"/>
          <w:numId w:val="550"/>
        </w:numPr>
      </w:pPr>
      <w:r w:rsidRPr="00D37682">
        <w:rPr>
          <w:position w:val="-30"/>
        </w:rPr>
        <w:object w:dxaOrig="800" w:dyaOrig="680">
          <v:shape id="_x0000_i1362" type="#_x0000_t75" style="width:39.35pt;height:33.5pt" o:ole="" filled="t">
            <v:fill color2="black"/>
            <v:imagedata r:id="rId716" o:title=""/>
          </v:shape>
          <o:OLEObject Type="Embed" ProgID="Equation.3" ShapeID="_x0000_i1362" DrawAspect="Content" ObjectID="_1417025177" r:id="rId717"/>
        </w:object>
      </w:r>
    </w:p>
    <w:p w:rsidR="00C730B5" w:rsidRDefault="003C410D" w:rsidP="003C410D">
      <w:pPr>
        <w:pStyle w:val="abc-kohdat"/>
        <w:numPr>
          <w:ilvl w:val="0"/>
          <w:numId w:val="550"/>
        </w:numPr>
      </w:pPr>
      <w:r w:rsidRPr="00D37682">
        <w:rPr>
          <w:position w:val="-30"/>
        </w:rPr>
        <w:object w:dxaOrig="780" w:dyaOrig="680">
          <v:shape id="_x0000_i1363" type="#_x0000_t75" style="width:39.35pt;height:33.5pt" o:ole="" filled="t">
            <v:fill color2="black"/>
            <v:imagedata r:id="rId718" o:title=""/>
          </v:shape>
          <o:OLEObject Type="Embed" ProgID="Equation.3" ShapeID="_x0000_i1363" DrawAspect="Content" ObjectID="_1417025178" r:id="rId719"/>
        </w:object>
      </w:r>
    </w:p>
    <w:p w:rsidR="00C730B5" w:rsidRDefault="00C730B5"/>
    <w:p w:rsidR="00C730B5" w:rsidRDefault="00C730B5">
      <w:pPr>
        <w:pStyle w:val="tehtvt"/>
        <w:ind w:left="360"/>
      </w:pPr>
    </w:p>
    <w:p w:rsidR="00C730B5" w:rsidRDefault="003C410D">
      <w:r>
        <w:t>Täydennä puuttuva luku.</w:t>
      </w:r>
    </w:p>
    <w:p w:rsidR="00C730B5" w:rsidRDefault="003C410D" w:rsidP="003C410D">
      <w:pPr>
        <w:pStyle w:val="abc-kohdat"/>
        <w:numPr>
          <w:ilvl w:val="0"/>
          <w:numId w:val="662"/>
        </w:numPr>
      </w:pPr>
      <w:r w:rsidRPr="00D37682">
        <w:rPr>
          <w:position w:val="-24"/>
        </w:rPr>
        <w:object w:dxaOrig="1020" w:dyaOrig="620">
          <v:shape id="_x0000_i1364" type="#_x0000_t75" style="width:51.05pt;height:31pt" o:ole="" filled="t">
            <v:fill color2="black"/>
            <v:imagedata r:id="rId720" o:title=""/>
          </v:shape>
          <o:OLEObject Type="Embed" ProgID="Equation.3" ShapeID="_x0000_i1364" DrawAspect="Content" ObjectID="_1417025179" r:id="rId721"/>
        </w:object>
      </w:r>
    </w:p>
    <w:p w:rsidR="00C730B5" w:rsidRDefault="003C410D" w:rsidP="003C410D">
      <w:pPr>
        <w:pStyle w:val="abc-kohdat"/>
        <w:numPr>
          <w:ilvl w:val="0"/>
          <w:numId w:val="662"/>
        </w:numPr>
      </w:pPr>
      <w:r w:rsidRPr="00D37682">
        <w:rPr>
          <w:position w:val="-24"/>
        </w:rPr>
        <w:object w:dxaOrig="1040" w:dyaOrig="980">
          <v:shape id="_x0000_i1365" type="#_x0000_t75" style="width:51.9pt;height:48.55pt" o:ole="" filled="t">
            <v:fill color2="black"/>
            <v:imagedata r:id="rId722" o:title=""/>
          </v:shape>
          <o:OLEObject Type="Embed" ProgID="Equation.3" ShapeID="_x0000_i1365" DrawAspect="Content" ObjectID="_1417025180" r:id="rId723"/>
        </w:object>
      </w:r>
    </w:p>
    <w:p w:rsidR="00C730B5" w:rsidRDefault="003C410D" w:rsidP="003C410D">
      <w:pPr>
        <w:pStyle w:val="abc-kohdat"/>
        <w:numPr>
          <w:ilvl w:val="0"/>
          <w:numId w:val="662"/>
        </w:numPr>
      </w:pPr>
      <w:r w:rsidRPr="00D37682">
        <w:rPr>
          <w:position w:val="-24"/>
        </w:rPr>
        <w:object w:dxaOrig="1040" w:dyaOrig="980">
          <v:shape id="_x0000_i1366" type="#_x0000_t75" style="width:51.9pt;height:48.55pt" o:ole="" filled="t">
            <v:fill color2="black"/>
            <v:imagedata r:id="rId724" o:title=""/>
          </v:shape>
          <o:OLEObject Type="Embed" ProgID="Equation.3" ShapeID="_x0000_i1366" DrawAspect="Content" ObjectID="_1417025181" r:id="rId725"/>
        </w:object>
      </w:r>
    </w:p>
    <w:p w:rsidR="00C730B5" w:rsidRDefault="003C410D" w:rsidP="003C410D">
      <w:pPr>
        <w:pStyle w:val="abc-kohdat"/>
        <w:numPr>
          <w:ilvl w:val="0"/>
          <w:numId w:val="662"/>
        </w:numPr>
      </w:pPr>
      <w:r w:rsidRPr="00D37682">
        <w:rPr>
          <w:position w:val="-24"/>
        </w:rPr>
        <w:object w:dxaOrig="1020" w:dyaOrig="980">
          <v:shape id="_x0000_i1367" type="#_x0000_t75" style="width:51.05pt;height:48.55pt" o:ole="" filled="t">
            <v:fill color2="black"/>
            <v:imagedata r:id="rId726" o:title=""/>
          </v:shape>
          <o:OLEObject Type="Embed" ProgID="Equation.3" ShapeID="_x0000_i1367" DrawAspect="Content" ObjectID="_1417025182" r:id="rId727"/>
        </w:object>
      </w:r>
    </w:p>
    <w:p w:rsidR="00C730B5" w:rsidRDefault="00C730B5"/>
    <w:p w:rsidR="00C730B5" w:rsidRDefault="003C410D">
      <w:pPr>
        <w:pStyle w:val="tehtvt"/>
        <w:ind w:left="360"/>
      </w:pPr>
      <w:r>
        <w:t xml:space="preserve"> </w:t>
      </w:r>
    </w:p>
    <w:p w:rsidR="00C730B5" w:rsidRDefault="003C410D">
      <w:r>
        <w:t xml:space="preserve">Ratkaise luvut </w:t>
      </w:r>
      <w:r>
        <w:rPr>
          <w:i/>
          <w:iCs/>
        </w:rPr>
        <w:t>a</w:t>
      </w:r>
      <w:r>
        <w:t xml:space="preserve"> ja</w:t>
      </w:r>
      <w:r>
        <w:rPr>
          <w:i/>
          <w:iCs/>
        </w:rPr>
        <w:t xml:space="preserve"> b</w:t>
      </w:r>
      <w:r>
        <w:t xml:space="preserve"> vihjeiden avulla.</w:t>
      </w:r>
    </w:p>
    <w:p w:rsidR="00C730B5" w:rsidRDefault="003C410D" w:rsidP="003C410D">
      <w:pPr>
        <w:pStyle w:val="abc-kohdat"/>
        <w:numPr>
          <w:ilvl w:val="0"/>
          <w:numId w:val="658"/>
        </w:numPr>
        <w:rPr>
          <w:lang w:val="fi-FI"/>
        </w:rPr>
      </w:pPr>
      <w:r w:rsidRPr="00D37682">
        <w:rPr>
          <w:position w:val="-24"/>
          <w:lang w:val="fi-FI"/>
        </w:rPr>
        <w:object w:dxaOrig="660" w:dyaOrig="620">
          <v:shape id="_x0000_i1368" type="#_x0000_t75" style="width:32.65pt;height:31pt" o:ole="" filled="t">
            <v:fill color2="black"/>
            <v:imagedata r:id="rId728" o:title=""/>
          </v:shape>
          <o:OLEObject Type="Embed" ProgID="Equation.3" ShapeID="_x0000_i1368" DrawAspect="Content" ObjectID="_1417025183" r:id="rId729"/>
        </w:object>
      </w:r>
      <w:r>
        <w:rPr>
          <w:lang w:val="fi-FI"/>
        </w:rPr>
        <w:t xml:space="preserve">, lukujen </w:t>
      </w:r>
      <w:r>
        <w:rPr>
          <w:i/>
          <w:iCs/>
          <w:lang w:val="fi-FI"/>
        </w:rPr>
        <w:t>a</w:t>
      </w:r>
      <w:r>
        <w:rPr>
          <w:lang w:val="fi-FI"/>
        </w:rPr>
        <w:t xml:space="preserve"> ja </w:t>
      </w:r>
      <w:r>
        <w:rPr>
          <w:i/>
          <w:iCs/>
          <w:lang w:val="fi-FI"/>
        </w:rPr>
        <w:t>b</w:t>
      </w:r>
      <w:r>
        <w:rPr>
          <w:lang w:val="fi-FI"/>
        </w:rPr>
        <w:t xml:space="preserve"> erotus on -7</w:t>
      </w:r>
    </w:p>
    <w:p w:rsidR="00C730B5" w:rsidRDefault="003C410D" w:rsidP="003C410D">
      <w:pPr>
        <w:pStyle w:val="abc-kohdat"/>
        <w:numPr>
          <w:ilvl w:val="0"/>
          <w:numId w:val="658"/>
        </w:numPr>
        <w:rPr>
          <w:lang w:val="fi-FI"/>
        </w:rPr>
      </w:pPr>
      <w:r w:rsidRPr="00D37682">
        <w:rPr>
          <w:position w:val="-24"/>
          <w:lang w:val="fi-FI"/>
        </w:rPr>
        <w:object w:dxaOrig="660" w:dyaOrig="620">
          <v:shape id="_x0000_i1369" type="#_x0000_t75" style="width:32.65pt;height:31pt" o:ole="" filled="t">
            <v:fill color2="black"/>
            <v:imagedata r:id="rId730" o:title=""/>
          </v:shape>
          <o:OLEObject Type="Embed" ProgID="Equation.3" ShapeID="_x0000_i1369" DrawAspect="Content" ObjectID="_1417025184" r:id="rId731"/>
        </w:object>
      </w:r>
      <w:r>
        <w:rPr>
          <w:lang w:val="fi-FI"/>
        </w:rPr>
        <w:t xml:space="preserve"> , lukujen </w:t>
      </w:r>
      <w:r>
        <w:rPr>
          <w:i/>
          <w:iCs/>
          <w:lang w:val="fi-FI"/>
        </w:rPr>
        <w:t>a</w:t>
      </w:r>
      <w:r>
        <w:rPr>
          <w:lang w:val="fi-FI"/>
        </w:rPr>
        <w:t xml:space="preserve"> ja </w:t>
      </w:r>
      <w:r>
        <w:rPr>
          <w:i/>
          <w:iCs/>
          <w:lang w:val="fi-FI"/>
        </w:rPr>
        <w:t>b</w:t>
      </w:r>
      <w:r>
        <w:rPr>
          <w:lang w:val="fi-FI"/>
        </w:rPr>
        <w:t xml:space="preserve"> summa on 33</w:t>
      </w:r>
    </w:p>
    <w:p w:rsidR="00C730B5" w:rsidRDefault="003C410D" w:rsidP="003C410D">
      <w:pPr>
        <w:pStyle w:val="abc-kohdat"/>
        <w:numPr>
          <w:ilvl w:val="0"/>
          <w:numId w:val="658"/>
        </w:numPr>
        <w:rPr>
          <w:lang w:val="fi-FI"/>
        </w:rPr>
      </w:pPr>
      <w:r w:rsidRPr="00D37682">
        <w:rPr>
          <w:position w:val="-24"/>
          <w:lang w:val="fi-FI"/>
        </w:rPr>
        <w:object w:dxaOrig="639" w:dyaOrig="620">
          <v:shape id="_x0000_i1370" type="#_x0000_t75" style="width:32.65pt;height:31pt" o:ole="" filled="t">
            <v:fill color2="black"/>
            <v:imagedata r:id="rId732" o:title=""/>
          </v:shape>
          <o:OLEObject Type="Embed" ProgID="Equation.3" ShapeID="_x0000_i1370" DrawAspect="Content" ObjectID="_1417025185" r:id="rId733"/>
        </w:object>
      </w:r>
      <w:r>
        <w:rPr>
          <w:lang w:val="fi-FI"/>
        </w:rPr>
        <w:t xml:space="preserve">, luvut </w:t>
      </w:r>
      <w:r>
        <w:rPr>
          <w:i/>
          <w:iCs/>
          <w:lang w:val="fi-FI"/>
        </w:rPr>
        <w:t>a</w:t>
      </w:r>
      <w:r>
        <w:rPr>
          <w:lang w:val="fi-FI"/>
        </w:rPr>
        <w:t xml:space="preserve"> ja </w:t>
      </w:r>
      <w:r>
        <w:rPr>
          <w:i/>
          <w:iCs/>
          <w:lang w:val="fi-FI"/>
        </w:rPr>
        <w:t>b</w:t>
      </w:r>
      <w:r>
        <w:rPr>
          <w:lang w:val="fi-FI"/>
        </w:rPr>
        <w:t xml:space="preserve"> ovat peräkkäisiä parillisia lukuja</w:t>
      </w:r>
    </w:p>
    <w:p w:rsidR="00C730B5" w:rsidRDefault="003C410D" w:rsidP="003C410D">
      <w:pPr>
        <w:pStyle w:val="abc-kohdat"/>
        <w:numPr>
          <w:ilvl w:val="0"/>
          <w:numId w:val="658"/>
        </w:numPr>
        <w:rPr>
          <w:lang w:val="fi-FI"/>
        </w:rPr>
      </w:pPr>
      <w:r w:rsidRPr="00D37682">
        <w:rPr>
          <w:position w:val="-24"/>
          <w:lang w:val="fi-FI"/>
        </w:rPr>
        <w:object w:dxaOrig="660" w:dyaOrig="620">
          <v:shape id="_x0000_i1371" type="#_x0000_t75" style="width:32.65pt;height:31pt" o:ole="" filled="t">
            <v:fill color2="black"/>
            <v:imagedata r:id="rId734" o:title=""/>
          </v:shape>
          <o:OLEObject Type="Embed" ProgID="Equation.3" ShapeID="_x0000_i1371" DrawAspect="Content" ObjectID="_1417025186" r:id="rId735"/>
        </w:object>
      </w:r>
      <w:r>
        <w:rPr>
          <w:lang w:val="fi-FI"/>
        </w:rPr>
        <w:t xml:space="preserve">, luku </w:t>
      </w:r>
      <w:r>
        <w:rPr>
          <w:i/>
          <w:iCs/>
          <w:lang w:val="fi-FI"/>
        </w:rPr>
        <w:t>a</w:t>
      </w:r>
      <w:r>
        <w:rPr>
          <w:lang w:val="fi-FI"/>
        </w:rPr>
        <w:t xml:space="preserve"> on 30 suurempi kuin luku </w:t>
      </w:r>
      <w:r>
        <w:rPr>
          <w:i/>
          <w:iCs/>
          <w:lang w:val="fi-FI"/>
        </w:rPr>
        <w:t>b</w:t>
      </w:r>
      <w:r>
        <w:rPr>
          <w:lang w:val="fi-FI"/>
        </w:rPr>
        <w:t xml:space="preserve"> </w:t>
      </w:r>
    </w:p>
    <w:p w:rsidR="00C730B5" w:rsidRPr="003F3964" w:rsidRDefault="00C730B5">
      <w:bookmarkStart w:id="26" w:name="_Toc199921566"/>
    </w:p>
    <w:p w:rsidR="00C730B5" w:rsidRPr="003F3964" w:rsidRDefault="00C730B5">
      <w:pPr>
        <w:pStyle w:val="tehtvt"/>
        <w:ind w:left="360"/>
      </w:pPr>
    </w:p>
    <w:p w:rsidR="00C730B5" w:rsidRDefault="003C410D">
      <w:r>
        <w:t>Täydennä puuttuvat luvut.</w:t>
      </w:r>
    </w:p>
    <w:p w:rsidR="00C730B5" w:rsidRDefault="003C410D" w:rsidP="003C410D">
      <w:pPr>
        <w:pStyle w:val="abc-kohdat"/>
        <w:numPr>
          <w:ilvl w:val="0"/>
          <w:numId w:val="664"/>
        </w:numPr>
      </w:pPr>
      <w:r w:rsidRPr="00D37682">
        <w:rPr>
          <w:position w:val="-24"/>
        </w:rPr>
        <w:object w:dxaOrig="1560" w:dyaOrig="620">
          <v:shape id="_x0000_i1372" type="#_x0000_t75" style="width:77.85pt;height:31pt" o:ole="" filled="t">
            <v:fill color2="black"/>
            <v:imagedata r:id="rId736" o:title=""/>
          </v:shape>
          <o:OLEObject Type="Embed" ProgID="Equation.3" ShapeID="_x0000_i1372" DrawAspect="Content" ObjectID="_1417025187" r:id="rId737"/>
        </w:object>
      </w:r>
    </w:p>
    <w:p w:rsidR="00C730B5" w:rsidRDefault="003C410D" w:rsidP="003C410D">
      <w:pPr>
        <w:pStyle w:val="abc-kohdat"/>
        <w:numPr>
          <w:ilvl w:val="0"/>
          <w:numId w:val="664"/>
        </w:numPr>
      </w:pPr>
      <w:r w:rsidRPr="00D37682">
        <w:rPr>
          <w:position w:val="-24"/>
        </w:rPr>
        <w:object w:dxaOrig="1560" w:dyaOrig="620">
          <v:shape id="_x0000_i1373" type="#_x0000_t75" style="width:77.85pt;height:31pt" o:ole="" filled="t">
            <v:fill color2="black"/>
            <v:imagedata r:id="rId738" o:title=""/>
          </v:shape>
          <o:OLEObject Type="Embed" ProgID="Equation.3" ShapeID="_x0000_i1373" DrawAspect="Content" ObjectID="_1417025188" r:id="rId739"/>
        </w:object>
      </w:r>
    </w:p>
    <w:p w:rsidR="00C730B5" w:rsidRDefault="00C730B5"/>
    <w:p w:rsidR="00C730B5" w:rsidRDefault="00C730B5">
      <w:pPr>
        <w:pStyle w:val="tehtvt"/>
        <w:ind w:left="360"/>
      </w:pPr>
    </w:p>
    <w:p w:rsidR="00C730B5" w:rsidRDefault="003C410D">
      <w:r>
        <w:t>Lavenna samannimisiksi.</w:t>
      </w:r>
    </w:p>
    <w:p w:rsidR="00C730B5" w:rsidRDefault="003C410D" w:rsidP="003C410D">
      <w:pPr>
        <w:pStyle w:val="abc-kohdat"/>
        <w:numPr>
          <w:ilvl w:val="0"/>
          <w:numId w:val="667"/>
        </w:numPr>
      </w:pPr>
      <w:r w:rsidRPr="00D37682">
        <w:rPr>
          <w:position w:val="-24"/>
        </w:rPr>
        <w:object w:dxaOrig="880" w:dyaOrig="620">
          <v:shape id="_x0000_i1374" type="#_x0000_t75" style="width:44.35pt;height:31pt" o:ole="" filled="t">
            <v:fill color2="black"/>
            <v:imagedata r:id="rId740" o:title=""/>
          </v:shape>
          <o:OLEObject Type="Embed" ProgID="Equation.3" ShapeID="_x0000_i1374" DrawAspect="Content" ObjectID="_1417025189" r:id="rId741"/>
        </w:object>
      </w:r>
    </w:p>
    <w:p w:rsidR="00C730B5" w:rsidRDefault="003C410D" w:rsidP="003C410D">
      <w:pPr>
        <w:pStyle w:val="abc-kohdat"/>
        <w:numPr>
          <w:ilvl w:val="0"/>
          <w:numId w:val="667"/>
        </w:numPr>
      </w:pPr>
      <w:r w:rsidRPr="00D37682">
        <w:rPr>
          <w:position w:val="-24"/>
        </w:rPr>
        <w:object w:dxaOrig="859" w:dyaOrig="620">
          <v:shape id="_x0000_i1375" type="#_x0000_t75" style="width:42.7pt;height:31pt" o:ole="" filled="t">
            <v:fill color2="black"/>
            <v:imagedata r:id="rId742" o:title=""/>
          </v:shape>
          <o:OLEObject Type="Embed" ProgID="Equation.3" ShapeID="_x0000_i1375" DrawAspect="Content" ObjectID="_1417025190" r:id="rId743"/>
        </w:object>
      </w:r>
    </w:p>
    <w:p w:rsidR="00C730B5" w:rsidRDefault="003C410D" w:rsidP="003C410D">
      <w:pPr>
        <w:pStyle w:val="abc-kohdat"/>
        <w:numPr>
          <w:ilvl w:val="0"/>
          <w:numId w:val="667"/>
        </w:numPr>
      </w:pPr>
      <w:r w:rsidRPr="00D37682">
        <w:rPr>
          <w:position w:val="-24"/>
        </w:rPr>
        <w:object w:dxaOrig="760" w:dyaOrig="620">
          <v:shape id="_x0000_i1376" type="#_x0000_t75" style="width:38.5pt;height:31pt" o:ole="" filled="t">
            <v:fill color2="black"/>
            <v:imagedata r:id="rId744" o:title=""/>
          </v:shape>
          <o:OLEObject Type="Embed" ProgID="Equation.3" ShapeID="_x0000_i1376" DrawAspect="Content" ObjectID="_1417025191" r:id="rId745"/>
        </w:object>
      </w:r>
    </w:p>
    <w:p w:rsidR="00C730B5" w:rsidRDefault="003C410D" w:rsidP="003C410D">
      <w:pPr>
        <w:pStyle w:val="abc-kohdat"/>
        <w:numPr>
          <w:ilvl w:val="0"/>
          <w:numId w:val="667"/>
        </w:numPr>
      </w:pPr>
      <w:r w:rsidRPr="00D37682">
        <w:rPr>
          <w:position w:val="-24"/>
        </w:rPr>
        <w:object w:dxaOrig="880" w:dyaOrig="620">
          <v:shape id="_x0000_i1377" type="#_x0000_t75" style="width:44.35pt;height:31pt" o:ole="" filled="t">
            <v:fill color2="black"/>
            <v:imagedata r:id="rId746" o:title=""/>
          </v:shape>
          <o:OLEObject Type="Embed" ProgID="Equation.3" ShapeID="_x0000_i1377" DrawAspect="Content" ObjectID="_1417025192" r:id="rId747"/>
        </w:object>
      </w:r>
    </w:p>
    <w:p w:rsidR="00C730B5" w:rsidRDefault="00C730B5"/>
    <w:p w:rsidR="00C730B5" w:rsidRDefault="003C410D">
      <w:pPr>
        <w:pStyle w:val="otsikot"/>
        <w:pageBreakBefore/>
        <w:tabs>
          <w:tab w:val="left" w:pos="680"/>
        </w:tabs>
      </w:pPr>
      <w:bookmarkStart w:id="27" w:name="_Toc201491386"/>
      <w:bookmarkStart w:id="28" w:name="_Toc342857945"/>
      <w:r>
        <w:lastRenderedPageBreak/>
        <w:t>Murtolukujen yhteen- ja vähennyslasku</w:t>
      </w:r>
      <w:bookmarkEnd w:id="26"/>
      <w:bookmarkEnd w:id="27"/>
      <w:bookmarkEnd w:id="28"/>
    </w:p>
    <w:p w:rsidR="00C730B5" w:rsidRDefault="00C730B5">
      <w:pPr>
        <w:rPr>
          <w:color w:val="0000FF"/>
        </w:rPr>
      </w:pPr>
    </w:p>
    <w:p w:rsidR="00C730B5" w:rsidRDefault="00C730B5">
      <w:pPr>
        <w:jc w:val="left"/>
        <w:rPr>
          <w:color w:val="0000FF"/>
        </w:rPr>
      </w:pPr>
    </w:p>
    <w:p w:rsidR="00C730B5" w:rsidRDefault="00C730B5">
      <w:pPr>
        <w:jc w:val="left"/>
        <w:rPr>
          <w:color w:val="0000FF"/>
        </w:rPr>
      </w:pPr>
    </w:p>
    <w:p w:rsidR="00C730B5" w:rsidRDefault="003C410D">
      <w:pPr>
        <w:jc w:val="left"/>
        <w:rPr>
          <w:b/>
          <w:bCs/>
        </w:rPr>
      </w:pPr>
      <w:r>
        <w:rPr>
          <w:b/>
          <w:bCs/>
        </w:rPr>
        <w:t>Esimerkki 1.</w:t>
      </w:r>
    </w:p>
    <w:p w:rsidR="00C730B5" w:rsidRDefault="00C730B5">
      <w:pPr>
        <w:ind w:left="720"/>
        <w:jc w:val="left"/>
        <w:rPr>
          <w:b/>
          <w:bCs/>
        </w:rPr>
      </w:pPr>
    </w:p>
    <w:p w:rsidR="00C730B5" w:rsidRDefault="003C410D">
      <w:pPr>
        <w:jc w:val="left"/>
        <w:rPr>
          <w:b/>
          <w:bCs/>
        </w:rPr>
      </w:pPr>
      <w:r>
        <w:rPr>
          <w:b/>
          <w:bCs/>
          <w:noProof/>
          <w:lang w:eastAsia="fi-FI"/>
        </w:rPr>
        <w:drawing>
          <wp:inline distT="0" distB="0" distL="0" distR="0">
            <wp:extent cx="5372100" cy="2200275"/>
            <wp:effectExtent l="1905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748" cstate="print"/>
                    <a:srcRect/>
                    <a:stretch>
                      <a:fillRect/>
                    </a:stretch>
                  </pic:blipFill>
                  <pic:spPr bwMode="auto">
                    <a:xfrm>
                      <a:off x="0" y="0"/>
                      <a:ext cx="5372100" cy="2200275"/>
                    </a:xfrm>
                    <a:prstGeom prst="rect">
                      <a:avLst/>
                    </a:prstGeom>
                    <a:noFill/>
                    <a:ln w="9525">
                      <a:noFill/>
                      <a:miter lim="800000"/>
                      <a:headEnd/>
                      <a:tailEnd/>
                    </a:ln>
                  </pic:spPr>
                </pic:pic>
              </a:graphicData>
            </a:graphic>
          </wp:inline>
        </w:drawing>
      </w:r>
    </w:p>
    <w:p w:rsidR="00C730B5" w:rsidRDefault="00C730B5">
      <w:pPr>
        <w:jc w:val="left"/>
        <w:rPr>
          <w:b/>
          <w:bCs/>
        </w:rPr>
      </w:pPr>
    </w:p>
    <w:p w:rsidR="00C730B5" w:rsidRDefault="00C730B5">
      <w:pPr>
        <w:jc w:val="left"/>
        <w:rPr>
          <w:b/>
          <w:bCs/>
        </w:rPr>
      </w:pPr>
    </w:p>
    <w:p w:rsidR="00C730B5" w:rsidRDefault="00C730B5">
      <w:pPr>
        <w:jc w:val="left"/>
        <w:rPr>
          <w:b/>
          <w:bCs/>
        </w:rPr>
      </w:pPr>
    </w:p>
    <w:p w:rsidR="00C730B5" w:rsidRDefault="003C410D">
      <w:pPr>
        <w:jc w:val="left"/>
        <w:rPr>
          <w:b/>
          <w:bCs/>
        </w:rPr>
      </w:pPr>
      <w:r>
        <w:rPr>
          <w:b/>
          <w:bCs/>
        </w:rPr>
        <w:t>Esimerkki 2.</w:t>
      </w:r>
    </w:p>
    <w:p w:rsidR="00C730B5" w:rsidRDefault="00C730B5">
      <w:pPr>
        <w:jc w:val="left"/>
        <w:rPr>
          <w:b/>
          <w:bCs/>
        </w:rPr>
      </w:pPr>
    </w:p>
    <w:p w:rsidR="00C730B5" w:rsidRDefault="003C410D">
      <w:pPr>
        <w:jc w:val="center"/>
        <w:rPr>
          <w:b/>
          <w:bCs/>
        </w:rPr>
      </w:pPr>
      <w:r>
        <w:rPr>
          <w:b/>
          <w:bCs/>
          <w:noProof/>
          <w:lang w:eastAsia="fi-FI"/>
        </w:rPr>
        <w:drawing>
          <wp:inline distT="0" distB="0" distL="0" distR="0">
            <wp:extent cx="5553075" cy="2581275"/>
            <wp:effectExtent l="19050" t="0" r="9525"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749" cstate="print"/>
                    <a:srcRect/>
                    <a:stretch>
                      <a:fillRect/>
                    </a:stretch>
                  </pic:blipFill>
                  <pic:spPr bwMode="auto">
                    <a:xfrm>
                      <a:off x="0" y="0"/>
                      <a:ext cx="5553075" cy="2581275"/>
                    </a:xfrm>
                    <a:prstGeom prst="rect">
                      <a:avLst/>
                    </a:prstGeom>
                    <a:noFill/>
                    <a:ln w="9525">
                      <a:noFill/>
                      <a:miter lim="800000"/>
                      <a:headEnd/>
                      <a:tailEnd/>
                    </a:ln>
                  </pic:spPr>
                </pic:pic>
              </a:graphicData>
            </a:graphic>
          </wp:inline>
        </w:drawing>
      </w:r>
    </w:p>
    <w:p w:rsidR="00C730B5" w:rsidRDefault="00C730B5">
      <w:pPr>
        <w:jc w:val="left"/>
        <w:rPr>
          <w:b/>
          <w:bCs/>
        </w:rPr>
      </w:pPr>
    </w:p>
    <w:p w:rsidR="00C730B5" w:rsidRDefault="00C730B5">
      <w:pPr>
        <w:jc w:val="left"/>
        <w:rPr>
          <w:b/>
          <w:bCs/>
        </w:rPr>
      </w:pPr>
    </w:p>
    <w:p w:rsidR="00C730B5" w:rsidRDefault="003C410D">
      <w:pPr>
        <w:jc w:val="left"/>
        <w:rPr>
          <w:b/>
          <w:bCs/>
        </w:rPr>
      </w:pPr>
      <w:r>
        <w:rPr>
          <w:noProof/>
          <w:lang w:eastAsia="fi-FI"/>
        </w:rPr>
        <w:drawing>
          <wp:inline distT="0" distB="0" distL="0" distR="0">
            <wp:extent cx="5524500" cy="1419225"/>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750" cstate="print"/>
                    <a:srcRect/>
                    <a:stretch>
                      <a:fillRect/>
                    </a:stretch>
                  </pic:blipFill>
                  <pic:spPr bwMode="auto">
                    <a:xfrm>
                      <a:off x="0" y="0"/>
                      <a:ext cx="5524500" cy="1419225"/>
                    </a:xfrm>
                    <a:prstGeom prst="rect">
                      <a:avLst/>
                    </a:prstGeom>
                    <a:noFill/>
                    <a:ln w="9525">
                      <a:noFill/>
                      <a:miter lim="800000"/>
                      <a:headEnd/>
                      <a:tailEnd/>
                    </a:ln>
                  </pic:spPr>
                </pic:pic>
              </a:graphicData>
            </a:graphic>
          </wp:inline>
        </w:drawing>
      </w:r>
    </w:p>
    <w:p w:rsidR="00C730B5" w:rsidRDefault="00C730B5">
      <w:pPr>
        <w:jc w:val="left"/>
        <w:rPr>
          <w:b/>
          <w:bCs/>
        </w:rPr>
      </w:pPr>
    </w:p>
    <w:p w:rsidR="00C730B5" w:rsidRDefault="00C730B5">
      <w:pPr>
        <w:jc w:val="left"/>
        <w:rPr>
          <w:color w:val="0000FF"/>
        </w:rPr>
      </w:pPr>
    </w:p>
    <w:p w:rsidR="00C730B5" w:rsidRDefault="003C410D">
      <w:pPr>
        <w:jc w:val="left"/>
        <w:rPr>
          <w:b/>
          <w:bCs/>
        </w:rPr>
      </w:pPr>
      <w:r>
        <w:rPr>
          <w:b/>
          <w:bCs/>
        </w:rPr>
        <w:t>Esimerkki 3.</w:t>
      </w:r>
    </w:p>
    <w:p w:rsidR="00C730B5" w:rsidRDefault="00C730B5">
      <w:pPr>
        <w:jc w:val="left"/>
      </w:pPr>
    </w:p>
    <w:p w:rsidR="00C730B5" w:rsidRDefault="003C410D">
      <w:pPr>
        <w:jc w:val="left"/>
      </w:pPr>
      <w:r>
        <w:t xml:space="preserve">Lasketaan </w:t>
      </w:r>
      <w:r w:rsidRPr="00D37682">
        <w:rPr>
          <w:position w:val="-24"/>
        </w:rPr>
        <w:object w:dxaOrig="980" w:dyaOrig="620">
          <v:shape id="_x0000_i1378" type="#_x0000_t75" style="width:48.55pt;height:31pt" o:ole="">
            <v:imagedata r:id="rId751" o:title=""/>
          </v:shape>
          <o:OLEObject Type="Embed" ProgID="Equation.3" ShapeID="_x0000_i1378" DrawAspect="Content" ObjectID="_1417025193" r:id="rId752"/>
        </w:object>
      </w:r>
      <w:r>
        <w:t xml:space="preserve">. </w:t>
      </w:r>
    </w:p>
    <w:p w:rsidR="00C730B5" w:rsidRDefault="00C730B5">
      <w:pPr>
        <w:jc w:val="center"/>
      </w:pPr>
    </w:p>
    <w:p w:rsidR="00C730B5" w:rsidRDefault="003C410D">
      <w:pPr>
        <w:jc w:val="left"/>
      </w:pPr>
      <w:r>
        <w:object w:dxaOrig="6571" w:dyaOrig="1875">
          <v:shape id="_x0000_i1379" type="#_x0000_t75" style="width:328.2pt;height:93.75pt" o:ole="">
            <v:imagedata r:id="rId753" o:title=""/>
          </v:shape>
          <o:OLEObject Type="Embed" ProgID="PBrush" ShapeID="_x0000_i1379" DrawAspect="Content" ObjectID="_1417025194" r:id="rId754"/>
        </w:object>
      </w:r>
    </w:p>
    <w:p w:rsidR="00C730B5" w:rsidRDefault="00C730B5">
      <w:pPr>
        <w:jc w:val="center"/>
      </w:pPr>
    </w:p>
    <w:p w:rsidR="00C730B5" w:rsidRDefault="00C730B5">
      <w:pPr>
        <w:jc w:val="left"/>
      </w:pPr>
    </w:p>
    <w:p w:rsidR="00C730B5" w:rsidRDefault="00C730B5">
      <w:pPr>
        <w:jc w:val="left"/>
      </w:pPr>
    </w:p>
    <w:p w:rsidR="00C730B5" w:rsidRDefault="003C410D">
      <w:pPr>
        <w:jc w:val="left"/>
        <w:rPr>
          <w:color w:val="0000FF"/>
        </w:rPr>
      </w:pPr>
      <w:r>
        <w:rPr>
          <w:b/>
          <w:bCs/>
        </w:rPr>
        <w:t xml:space="preserve">Esimerkki 4. </w:t>
      </w:r>
    </w:p>
    <w:p w:rsidR="00C730B5" w:rsidRDefault="00C730B5">
      <w:pPr>
        <w:jc w:val="left"/>
      </w:pPr>
    </w:p>
    <w:p w:rsidR="00C730B5" w:rsidRDefault="003C410D">
      <w:pPr>
        <w:jc w:val="left"/>
      </w:pPr>
      <w:r>
        <w:t xml:space="preserve">Lasketaan </w:t>
      </w:r>
      <w:r w:rsidRPr="00D37682">
        <w:rPr>
          <w:position w:val="-24"/>
        </w:rPr>
        <w:object w:dxaOrig="1100" w:dyaOrig="620">
          <v:shape id="_x0000_i1380" type="#_x0000_t75" style="width:54.4pt;height:31pt" o:ole="">
            <v:imagedata r:id="rId755" o:title=""/>
          </v:shape>
          <o:OLEObject Type="Embed" ProgID="Equation.3" ShapeID="_x0000_i1380" DrawAspect="Content" ObjectID="_1417025195" r:id="rId756"/>
        </w:object>
      </w:r>
      <w:r>
        <w:t>.</w:t>
      </w:r>
    </w:p>
    <w:p w:rsidR="00C730B5" w:rsidRDefault="00C730B5"/>
    <w:p w:rsidR="00C730B5" w:rsidRDefault="003C410D">
      <w:pPr>
        <w:jc w:val="left"/>
      </w:pPr>
      <w:r>
        <w:object w:dxaOrig="7049" w:dyaOrig="1410">
          <v:shape id="_x0000_i1381" type="#_x0000_t75" style="width:352.45pt;height:70.35pt" o:ole="">
            <v:imagedata r:id="rId757" o:title=""/>
          </v:shape>
          <o:OLEObject Type="Embed" ProgID="PBrush" ShapeID="_x0000_i1381" DrawAspect="Content" ObjectID="_1417025196" r:id="rId758"/>
        </w:object>
      </w:r>
    </w:p>
    <w:p w:rsidR="00C730B5" w:rsidRDefault="00C730B5">
      <w:pPr>
        <w:jc w:val="left"/>
        <w:rPr>
          <w:color w:val="0000FF"/>
        </w:rPr>
      </w:pPr>
    </w:p>
    <w:p w:rsidR="00C730B5" w:rsidRDefault="00C730B5">
      <w:pPr>
        <w:jc w:val="left"/>
      </w:pPr>
    </w:p>
    <w:p w:rsidR="00C730B5" w:rsidRDefault="00C730B5">
      <w:pPr>
        <w:jc w:val="left"/>
      </w:pPr>
    </w:p>
    <w:p w:rsidR="00C730B5" w:rsidRDefault="003C410D">
      <w:pPr>
        <w:pStyle w:val="Vliotsikko3"/>
        <w:rPr>
          <w:b w:val="0"/>
        </w:rPr>
      </w:pPr>
      <w:r>
        <w:rPr>
          <w:bCs/>
        </w:rPr>
        <w:t xml:space="preserve">Esimerkki 5. </w:t>
      </w:r>
    </w:p>
    <w:p w:rsidR="00C730B5" w:rsidRDefault="00C730B5">
      <w:pPr>
        <w:pStyle w:val="Vliotsikko3"/>
        <w:rPr>
          <w:b w:val="0"/>
        </w:rPr>
      </w:pPr>
    </w:p>
    <w:p w:rsidR="00C730B5" w:rsidRDefault="003C410D">
      <w:pPr>
        <w:pStyle w:val="Vliotsikko3"/>
        <w:rPr>
          <w:b w:val="0"/>
        </w:rPr>
      </w:pPr>
      <w:r>
        <w:rPr>
          <w:b w:val="0"/>
          <w:bCs/>
        </w:rPr>
        <w:t xml:space="preserve">Lasketaan </w:t>
      </w:r>
      <w:r w:rsidRPr="00D37682">
        <w:rPr>
          <w:b w:val="0"/>
          <w:position w:val="-24"/>
        </w:rPr>
        <w:object w:dxaOrig="800" w:dyaOrig="620">
          <v:shape id="_x0000_i1382" type="#_x0000_t75" style="width:39.35pt;height:31pt" o:ole="">
            <v:imagedata r:id="rId759" o:title=""/>
          </v:shape>
          <o:OLEObject Type="Embed" ProgID="Equation.3" ShapeID="_x0000_i1382" DrawAspect="Content" ObjectID="_1417025197" r:id="rId760"/>
        </w:object>
      </w:r>
      <w:r>
        <w:rPr>
          <w:b w:val="0"/>
        </w:rPr>
        <w:t>.</w:t>
      </w:r>
    </w:p>
    <w:p w:rsidR="00C730B5" w:rsidRDefault="00C730B5">
      <w:pPr>
        <w:pStyle w:val="Vliotsikko3"/>
        <w:rPr>
          <w:b w:val="0"/>
        </w:rPr>
      </w:pPr>
    </w:p>
    <w:p w:rsidR="00C730B5" w:rsidRDefault="003C410D">
      <w:pPr>
        <w:pStyle w:val="Vliotsikko3"/>
        <w:rPr>
          <w:b w:val="0"/>
        </w:rPr>
      </w:pPr>
      <w:r>
        <w:object w:dxaOrig="4801" w:dyaOrig="1350">
          <v:shape id="_x0000_i1383" type="#_x0000_t75" style="width:240.3pt;height:67.8pt" o:ole="">
            <v:imagedata r:id="rId761" o:title=""/>
          </v:shape>
          <o:OLEObject Type="Embed" ProgID="PBrush" ShapeID="_x0000_i1383" DrawAspect="Content" ObjectID="_1417025198" r:id="rId762"/>
        </w:object>
      </w:r>
    </w:p>
    <w:p w:rsidR="00C730B5" w:rsidRDefault="00C730B5">
      <w:pPr>
        <w:pStyle w:val="Vliotsikko3"/>
        <w:rPr>
          <w:b w:val="0"/>
        </w:rPr>
      </w:pPr>
    </w:p>
    <w:p w:rsidR="00C730B5" w:rsidRDefault="00C730B5">
      <w:pPr>
        <w:jc w:val="center"/>
        <w:rPr>
          <w:color w:val="000000"/>
          <w:sz w:val="22"/>
          <w:szCs w:val="22"/>
        </w:rPr>
      </w:pPr>
    </w:p>
    <w:p w:rsidR="00C730B5" w:rsidRDefault="003C410D">
      <w:pPr>
        <w:rPr>
          <w:b/>
          <w:bCs/>
        </w:rPr>
      </w:pPr>
      <w:r>
        <w:rPr>
          <w:color w:val="000000"/>
          <w:sz w:val="22"/>
          <w:szCs w:val="22"/>
        </w:rPr>
        <w:br w:type="page"/>
      </w:r>
      <w:r>
        <w:rPr>
          <w:b/>
          <w:bCs/>
        </w:rPr>
        <w:lastRenderedPageBreak/>
        <w:t>Tehtäviä</w:t>
      </w:r>
      <w:r>
        <w:rPr>
          <w:color w:val="0000FF"/>
        </w:rPr>
        <w:t xml:space="preserve"> </w:t>
      </w:r>
    </w:p>
    <w:p w:rsidR="00C730B5" w:rsidRDefault="00C730B5"/>
    <w:p w:rsidR="00C730B5" w:rsidRDefault="003C410D">
      <w:pPr>
        <w:pStyle w:val="tehtvt"/>
        <w:ind w:left="360"/>
      </w:pPr>
      <w:r>
        <w:t xml:space="preserve"> </w:t>
      </w:r>
    </w:p>
    <w:p w:rsidR="00C730B5" w:rsidRDefault="003C410D">
      <w:r>
        <w:t>Kopioi kuviot vihkoosi ja anna vastaus varjostamalla oikea määrä ruutuja.</w:t>
      </w:r>
    </w:p>
    <w:p w:rsidR="00C730B5" w:rsidRDefault="003C410D">
      <w:r>
        <w:rPr>
          <w:noProof/>
          <w:lang w:eastAsia="fi-FI"/>
        </w:rPr>
        <w:drawing>
          <wp:inline distT="0" distB="0" distL="0" distR="0">
            <wp:extent cx="2276475" cy="1952625"/>
            <wp:effectExtent l="19050" t="0" r="9525"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763" cstate="print"/>
                    <a:srcRect/>
                    <a:stretch>
                      <a:fillRect/>
                    </a:stretch>
                  </pic:blipFill>
                  <pic:spPr bwMode="auto">
                    <a:xfrm>
                      <a:off x="0" y="0"/>
                      <a:ext cx="2276475" cy="1952625"/>
                    </a:xfrm>
                    <a:prstGeom prst="rect">
                      <a:avLst/>
                    </a:prstGeom>
                    <a:noFill/>
                    <a:ln w="9525">
                      <a:noFill/>
                      <a:miter lim="800000"/>
                      <a:headEnd/>
                      <a:tailEnd/>
                    </a:ln>
                  </pic:spPr>
                </pic:pic>
              </a:graphicData>
            </a:graphic>
          </wp:inline>
        </w:drawing>
      </w:r>
    </w:p>
    <w:p w:rsidR="00C730B5" w:rsidRDefault="00C730B5"/>
    <w:p w:rsidR="00C730B5" w:rsidRDefault="003C410D">
      <w:pPr>
        <w:pStyle w:val="tehtvt"/>
        <w:ind w:left="360"/>
      </w:pPr>
      <w:r>
        <w:t xml:space="preserve"> </w:t>
      </w:r>
    </w:p>
    <w:p w:rsidR="00C730B5" w:rsidRDefault="003C410D">
      <w:r>
        <w:t>Esitä edellisen tehtävän laskut laskulausekkeena.</w:t>
      </w:r>
    </w:p>
    <w:p w:rsidR="00C730B5" w:rsidRDefault="00C730B5"/>
    <w:p w:rsidR="00C730B5" w:rsidRDefault="003C410D">
      <w:pPr>
        <w:pStyle w:val="tehtvt"/>
        <w:ind w:left="360"/>
      </w:pPr>
      <w:r>
        <w:t xml:space="preserve"> </w:t>
      </w:r>
    </w:p>
    <w:p w:rsidR="00C730B5" w:rsidRDefault="003C410D">
      <w:r>
        <w:t>Kopioi kuviot vihkoosi ja anna vastaus varjostamalla oikea määrä ruutuja.</w:t>
      </w:r>
    </w:p>
    <w:p w:rsidR="00C730B5" w:rsidRDefault="003C410D">
      <w:r>
        <w:rPr>
          <w:noProof/>
          <w:lang w:eastAsia="fi-FI"/>
        </w:rPr>
        <w:drawing>
          <wp:inline distT="0" distB="0" distL="0" distR="0">
            <wp:extent cx="2228850" cy="2028825"/>
            <wp:effectExtent l="1905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764" cstate="print"/>
                    <a:srcRect/>
                    <a:stretch>
                      <a:fillRect/>
                    </a:stretch>
                  </pic:blipFill>
                  <pic:spPr bwMode="auto">
                    <a:xfrm>
                      <a:off x="0" y="0"/>
                      <a:ext cx="2228850" cy="2028825"/>
                    </a:xfrm>
                    <a:prstGeom prst="rect">
                      <a:avLst/>
                    </a:prstGeom>
                    <a:noFill/>
                    <a:ln w="9525">
                      <a:noFill/>
                      <a:miter lim="800000"/>
                      <a:headEnd/>
                      <a:tailEnd/>
                    </a:ln>
                  </pic:spPr>
                </pic:pic>
              </a:graphicData>
            </a:graphic>
          </wp:inline>
        </w:drawing>
      </w:r>
    </w:p>
    <w:p w:rsidR="00C730B5" w:rsidRDefault="00C730B5"/>
    <w:p w:rsidR="00C730B5" w:rsidRDefault="003C410D">
      <w:pPr>
        <w:pStyle w:val="tehtvt"/>
        <w:ind w:left="360"/>
      </w:pPr>
      <w:r>
        <w:t xml:space="preserve"> </w:t>
      </w:r>
    </w:p>
    <w:p w:rsidR="00C730B5" w:rsidRDefault="003C410D">
      <w:r>
        <w:t>Esitä edellisen tehtävän laskut laskulausekkeena.</w:t>
      </w:r>
    </w:p>
    <w:p w:rsidR="00C730B5" w:rsidRDefault="00C730B5"/>
    <w:p w:rsidR="00C730B5" w:rsidRDefault="003C410D">
      <w:pPr>
        <w:pStyle w:val="tehtvt"/>
        <w:ind w:left="360"/>
      </w:pPr>
      <w:r>
        <w:t xml:space="preserve"> </w:t>
      </w:r>
    </w:p>
    <w:p w:rsidR="00C730B5" w:rsidRDefault="003C410D">
      <w:r>
        <w:t>Laske.</w:t>
      </w:r>
    </w:p>
    <w:p w:rsidR="00C730B5" w:rsidRDefault="003C410D" w:rsidP="003C410D">
      <w:pPr>
        <w:pStyle w:val="abc-kohdat"/>
        <w:numPr>
          <w:ilvl w:val="0"/>
          <w:numId w:val="673"/>
        </w:numPr>
      </w:pPr>
      <w:r w:rsidRPr="00D37682">
        <w:rPr>
          <w:position w:val="-24"/>
        </w:rPr>
        <w:object w:dxaOrig="520" w:dyaOrig="620">
          <v:shape id="_x0000_i1384" type="#_x0000_t75" style="width:25.95pt;height:31pt" o:ole="" filled="t">
            <v:fill color2="black"/>
            <v:imagedata r:id="rId765" o:title=""/>
          </v:shape>
          <o:OLEObject Type="Embed" ProgID="Equation.3" ShapeID="_x0000_i1384" DrawAspect="Content" ObjectID="_1417025199" r:id="rId766"/>
        </w:object>
      </w:r>
    </w:p>
    <w:p w:rsidR="00C730B5" w:rsidRDefault="003C410D" w:rsidP="003C410D">
      <w:pPr>
        <w:pStyle w:val="abc-kohdat"/>
        <w:numPr>
          <w:ilvl w:val="0"/>
          <w:numId w:val="673"/>
        </w:numPr>
      </w:pPr>
      <w:r w:rsidRPr="00D37682">
        <w:rPr>
          <w:position w:val="-24"/>
        </w:rPr>
        <w:object w:dxaOrig="560" w:dyaOrig="620">
          <v:shape id="_x0000_i1385" type="#_x0000_t75" style="width:27.65pt;height:31pt" o:ole="" filled="t">
            <v:fill color2="black"/>
            <v:imagedata r:id="rId767" o:title=""/>
          </v:shape>
          <o:OLEObject Type="Embed" ProgID="Equation.3" ShapeID="_x0000_i1385" DrawAspect="Content" ObjectID="_1417025200" r:id="rId768"/>
        </w:object>
      </w:r>
    </w:p>
    <w:p w:rsidR="00C730B5" w:rsidRDefault="003C410D" w:rsidP="003C410D">
      <w:pPr>
        <w:pStyle w:val="abc-kohdat"/>
        <w:numPr>
          <w:ilvl w:val="0"/>
          <w:numId w:val="673"/>
        </w:numPr>
      </w:pPr>
      <w:r w:rsidRPr="00D37682">
        <w:rPr>
          <w:position w:val="-24"/>
        </w:rPr>
        <w:object w:dxaOrig="560" w:dyaOrig="620">
          <v:shape id="_x0000_i1386" type="#_x0000_t75" style="width:27.65pt;height:31pt" o:ole="" filled="t">
            <v:fill color2="black"/>
            <v:imagedata r:id="rId769" o:title=""/>
          </v:shape>
          <o:OLEObject Type="Embed" ProgID="Equation.3" ShapeID="_x0000_i1386" DrawAspect="Content" ObjectID="_1417025201" r:id="rId770"/>
        </w:object>
      </w:r>
    </w:p>
    <w:p w:rsidR="00C730B5" w:rsidRDefault="003C410D" w:rsidP="003C410D">
      <w:pPr>
        <w:pStyle w:val="abc-kohdat"/>
        <w:numPr>
          <w:ilvl w:val="0"/>
          <w:numId w:val="673"/>
        </w:numPr>
      </w:pPr>
      <w:r w:rsidRPr="00D37682">
        <w:rPr>
          <w:position w:val="-24"/>
        </w:rPr>
        <w:object w:dxaOrig="580" w:dyaOrig="620">
          <v:shape id="_x0000_i1387" type="#_x0000_t75" style="width:29.3pt;height:31pt" o:ole="" filled="t">
            <v:fill color2="black"/>
            <v:imagedata r:id="rId771" o:title=""/>
          </v:shape>
          <o:OLEObject Type="Embed" ProgID="Equation.3" ShapeID="_x0000_i1387" DrawAspect="Content" ObjectID="_1417025202" r:id="rId772"/>
        </w:object>
      </w:r>
    </w:p>
    <w:p w:rsidR="00C730B5" w:rsidRDefault="00C730B5"/>
    <w:p w:rsidR="00C730B5" w:rsidRDefault="00C730B5"/>
    <w:p w:rsidR="00C730B5" w:rsidRDefault="003C410D">
      <w:pPr>
        <w:pStyle w:val="tehtvt"/>
        <w:ind w:left="360"/>
      </w:pPr>
      <w:r>
        <w:lastRenderedPageBreak/>
        <w:t xml:space="preserve"> </w:t>
      </w:r>
    </w:p>
    <w:p w:rsidR="00C730B5" w:rsidRDefault="003C410D">
      <w:r>
        <w:t>Laske.</w:t>
      </w:r>
    </w:p>
    <w:p w:rsidR="00C730B5" w:rsidRDefault="003C410D" w:rsidP="003C410D">
      <w:pPr>
        <w:pStyle w:val="abc-kohdat"/>
        <w:numPr>
          <w:ilvl w:val="0"/>
          <w:numId w:val="671"/>
        </w:numPr>
      </w:pPr>
      <w:r w:rsidRPr="00D37682">
        <w:rPr>
          <w:position w:val="-24"/>
        </w:rPr>
        <w:object w:dxaOrig="620" w:dyaOrig="620">
          <v:shape id="_x0000_i1388" type="#_x0000_t75" style="width:31pt;height:31pt" o:ole="" filled="t">
            <v:fill color2="black"/>
            <v:imagedata r:id="rId773" o:title=""/>
          </v:shape>
          <o:OLEObject Type="Embed" ProgID="Equation.3" ShapeID="_x0000_i1388" DrawAspect="Content" ObjectID="_1417025203" r:id="rId774"/>
        </w:object>
      </w:r>
    </w:p>
    <w:p w:rsidR="00C730B5" w:rsidRDefault="003C410D" w:rsidP="003C410D">
      <w:pPr>
        <w:pStyle w:val="abc-kohdat"/>
        <w:numPr>
          <w:ilvl w:val="0"/>
          <w:numId w:val="671"/>
        </w:numPr>
      </w:pPr>
      <w:r w:rsidRPr="00D37682">
        <w:rPr>
          <w:position w:val="-24"/>
        </w:rPr>
        <w:object w:dxaOrig="600" w:dyaOrig="620">
          <v:shape id="_x0000_i1389" type="#_x0000_t75" style="width:30.15pt;height:31pt" o:ole="" filled="t">
            <v:fill color2="black"/>
            <v:imagedata r:id="rId775" o:title=""/>
          </v:shape>
          <o:OLEObject Type="Embed" ProgID="Equation.3" ShapeID="_x0000_i1389" DrawAspect="Content" ObjectID="_1417025204" r:id="rId776"/>
        </w:object>
      </w:r>
    </w:p>
    <w:p w:rsidR="00C730B5" w:rsidRDefault="003C410D" w:rsidP="003C410D">
      <w:pPr>
        <w:pStyle w:val="abc-kohdat"/>
        <w:numPr>
          <w:ilvl w:val="0"/>
          <w:numId w:val="671"/>
        </w:numPr>
      </w:pPr>
      <w:r w:rsidRPr="00D37682">
        <w:rPr>
          <w:position w:val="-24"/>
        </w:rPr>
        <w:object w:dxaOrig="800" w:dyaOrig="620">
          <v:shape id="_x0000_i1390" type="#_x0000_t75" style="width:39.35pt;height:31pt" o:ole="" filled="t">
            <v:fill color2="black"/>
            <v:imagedata r:id="rId777" o:title=""/>
          </v:shape>
          <o:OLEObject Type="Embed" ProgID="Equation.3" ShapeID="_x0000_i1390" DrawAspect="Content" ObjectID="_1417025205" r:id="rId778"/>
        </w:object>
      </w:r>
    </w:p>
    <w:p w:rsidR="00C730B5" w:rsidRDefault="003C410D" w:rsidP="003C410D">
      <w:pPr>
        <w:pStyle w:val="abc-kohdat"/>
        <w:numPr>
          <w:ilvl w:val="0"/>
          <w:numId w:val="671"/>
        </w:numPr>
      </w:pPr>
      <w:r w:rsidRPr="00D37682">
        <w:rPr>
          <w:position w:val="-24"/>
        </w:rPr>
        <w:object w:dxaOrig="1040" w:dyaOrig="620">
          <v:shape id="_x0000_i1391" type="#_x0000_t75" style="width:51.9pt;height:31pt" o:ole="" filled="t">
            <v:fill color2="black"/>
            <v:imagedata r:id="rId779" o:title=""/>
          </v:shape>
          <o:OLEObject Type="Embed" ProgID="Equation.3" ShapeID="_x0000_i1391" DrawAspect="Content" ObjectID="_1417025206" r:id="rId780"/>
        </w:object>
      </w:r>
    </w:p>
    <w:p w:rsidR="00C730B5" w:rsidRDefault="00C730B5"/>
    <w:p w:rsidR="00C730B5" w:rsidRDefault="003C410D">
      <w:pPr>
        <w:pStyle w:val="tehtvt"/>
        <w:ind w:left="360"/>
      </w:pPr>
      <w:r>
        <w:t xml:space="preserve"> </w:t>
      </w:r>
    </w:p>
    <w:p w:rsidR="00C730B5" w:rsidRDefault="003C410D">
      <w:r>
        <w:t>Laske.</w:t>
      </w:r>
    </w:p>
    <w:p w:rsidR="00C730B5" w:rsidRDefault="003C410D">
      <w:pPr>
        <w:pStyle w:val="abc-kohdat"/>
        <w:numPr>
          <w:ilvl w:val="0"/>
          <w:numId w:val="76"/>
        </w:numPr>
        <w:tabs>
          <w:tab w:val="left" w:pos="340"/>
        </w:tabs>
      </w:pPr>
      <w:r w:rsidRPr="00D37682">
        <w:rPr>
          <w:position w:val="-24"/>
        </w:rPr>
        <w:object w:dxaOrig="620" w:dyaOrig="620">
          <v:shape id="_x0000_i1392" type="#_x0000_t75" style="width:31pt;height:31pt" o:ole="" filled="t">
            <v:fill color2="black"/>
            <v:imagedata r:id="rId781" o:title=""/>
          </v:shape>
          <o:OLEObject Type="Embed" ProgID="Equation.3" ShapeID="_x0000_i1392" DrawAspect="Content" ObjectID="_1417025207" r:id="rId782"/>
        </w:object>
      </w:r>
    </w:p>
    <w:p w:rsidR="00C730B5" w:rsidRDefault="003C410D">
      <w:pPr>
        <w:pStyle w:val="abc-kohdat"/>
        <w:numPr>
          <w:ilvl w:val="0"/>
          <w:numId w:val="76"/>
        </w:numPr>
        <w:tabs>
          <w:tab w:val="left" w:pos="340"/>
        </w:tabs>
      </w:pPr>
      <w:r w:rsidRPr="00D37682">
        <w:rPr>
          <w:position w:val="-24"/>
        </w:rPr>
        <w:object w:dxaOrig="740" w:dyaOrig="620">
          <v:shape id="_x0000_i1393" type="#_x0000_t75" style="width:36.85pt;height:31pt" o:ole="" filled="t">
            <v:fill color2="black"/>
            <v:imagedata r:id="rId783" o:title=""/>
          </v:shape>
          <o:OLEObject Type="Embed" ProgID="Equation.3" ShapeID="_x0000_i1393" DrawAspect="Content" ObjectID="_1417025208" r:id="rId784"/>
        </w:object>
      </w:r>
    </w:p>
    <w:p w:rsidR="00C730B5" w:rsidRDefault="003C410D">
      <w:pPr>
        <w:pStyle w:val="abc-kohdat"/>
        <w:numPr>
          <w:ilvl w:val="0"/>
          <w:numId w:val="76"/>
        </w:numPr>
        <w:tabs>
          <w:tab w:val="left" w:pos="340"/>
        </w:tabs>
      </w:pPr>
      <w:r w:rsidRPr="00D37682">
        <w:rPr>
          <w:position w:val="-24"/>
        </w:rPr>
        <w:object w:dxaOrig="600" w:dyaOrig="620">
          <v:shape id="_x0000_i1394" type="#_x0000_t75" style="width:30.15pt;height:31pt" o:ole="" filled="t">
            <v:fill color2="black"/>
            <v:imagedata r:id="rId785" o:title=""/>
          </v:shape>
          <o:OLEObject Type="Embed" ProgID="Equation.3" ShapeID="_x0000_i1394" DrawAspect="Content" ObjectID="_1417025209" r:id="rId786"/>
        </w:object>
      </w:r>
    </w:p>
    <w:p w:rsidR="00C730B5" w:rsidRDefault="003C410D">
      <w:pPr>
        <w:pStyle w:val="abc-kohdat"/>
        <w:numPr>
          <w:ilvl w:val="0"/>
          <w:numId w:val="76"/>
        </w:numPr>
        <w:tabs>
          <w:tab w:val="left" w:pos="340"/>
        </w:tabs>
      </w:pPr>
      <w:r w:rsidRPr="00D37682">
        <w:rPr>
          <w:position w:val="-24"/>
        </w:rPr>
        <w:object w:dxaOrig="600" w:dyaOrig="620">
          <v:shape id="_x0000_i1395" type="#_x0000_t75" style="width:30.15pt;height:31pt" o:ole="" filled="t">
            <v:fill color2="black"/>
            <v:imagedata r:id="rId787" o:title=""/>
          </v:shape>
          <o:OLEObject Type="Embed" ProgID="Equation.3" ShapeID="_x0000_i1395" DrawAspect="Content" ObjectID="_1417025210" r:id="rId788"/>
        </w:object>
      </w:r>
    </w:p>
    <w:p w:rsidR="00C730B5" w:rsidRDefault="00C730B5"/>
    <w:p w:rsidR="00C730B5" w:rsidRDefault="003C410D">
      <w:pPr>
        <w:pStyle w:val="tehtvt"/>
        <w:ind w:left="360"/>
      </w:pPr>
      <w:r>
        <w:t xml:space="preserve"> </w:t>
      </w:r>
    </w:p>
    <w:p w:rsidR="00C730B5" w:rsidRDefault="003C410D">
      <w:r>
        <w:t xml:space="preserve">Muodosta ja laske lukujen </w:t>
      </w:r>
      <w:r w:rsidRPr="00D37682">
        <w:rPr>
          <w:position w:val="-24"/>
        </w:rPr>
        <w:object w:dxaOrig="240" w:dyaOrig="620">
          <v:shape id="_x0000_i1396" type="#_x0000_t75" style="width:11.7pt;height:31pt" o:ole="" filled="t">
            <v:fill color2="black"/>
            <v:imagedata r:id="rId789" o:title=""/>
          </v:shape>
          <o:OLEObject Type="Embed" ProgID="Equation.3" ShapeID="_x0000_i1396" DrawAspect="Content" ObjectID="_1417025211" r:id="rId790"/>
        </w:object>
      </w:r>
      <w:r>
        <w:t xml:space="preserve"> ja </w:t>
      </w:r>
      <w:r w:rsidRPr="00D37682">
        <w:rPr>
          <w:position w:val="-24"/>
        </w:rPr>
        <w:object w:dxaOrig="240" w:dyaOrig="620">
          <v:shape id="_x0000_i1397" type="#_x0000_t75" style="width:11.7pt;height:31pt" o:ole="" filled="t">
            <v:fill color2="black"/>
            <v:imagedata r:id="rId791" o:title=""/>
          </v:shape>
          <o:OLEObject Type="Embed" ProgID="Equation.3" ShapeID="_x0000_i1397" DrawAspect="Content" ObjectID="_1417025212" r:id="rId792"/>
        </w:object>
      </w:r>
    </w:p>
    <w:p w:rsidR="00C730B5" w:rsidRDefault="003C410D" w:rsidP="003C410D">
      <w:pPr>
        <w:pStyle w:val="abc-kohdat"/>
        <w:numPr>
          <w:ilvl w:val="0"/>
          <w:numId w:val="677"/>
        </w:numPr>
      </w:pPr>
      <w:r>
        <w:t>summa</w:t>
      </w:r>
    </w:p>
    <w:p w:rsidR="00C730B5" w:rsidRDefault="003C410D" w:rsidP="003C410D">
      <w:pPr>
        <w:pStyle w:val="abc-kohdat"/>
        <w:numPr>
          <w:ilvl w:val="0"/>
          <w:numId w:val="677"/>
        </w:numPr>
      </w:pPr>
      <w:proofErr w:type="gramStart"/>
      <w:r>
        <w:t>erotus</w:t>
      </w:r>
      <w:proofErr w:type="gramEnd"/>
      <w:r>
        <w:t>.</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312"/>
        </w:numPr>
      </w:pPr>
      <w:r w:rsidRPr="00D37682">
        <w:rPr>
          <w:position w:val="-19"/>
        </w:rPr>
        <w:object w:dxaOrig="620" w:dyaOrig="620">
          <v:shape id="_x0000_i1398" type="#_x0000_t75" style="width:31pt;height:31pt" o:ole="" filled="t">
            <v:fill color2="black"/>
            <v:imagedata r:id="rId793" o:title=""/>
          </v:shape>
          <o:OLEObject Type="Embed" ProgID="Equation.3" ShapeID="_x0000_i1398" DrawAspect="Content" ObjectID="_1417025213" r:id="rId794"/>
        </w:object>
      </w:r>
    </w:p>
    <w:p w:rsidR="00C730B5" w:rsidRDefault="003C410D">
      <w:pPr>
        <w:pStyle w:val="abc-kohdat"/>
        <w:numPr>
          <w:ilvl w:val="0"/>
          <w:numId w:val="312"/>
        </w:numPr>
        <w:rPr>
          <w:lang w:val="fi-FI"/>
        </w:rPr>
      </w:pPr>
      <w:r w:rsidRPr="00D37682">
        <w:rPr>
          <w:position w:val="-19"/>
          <w:lang w:val="fi-FI"/>
        </w:rPr>
        <w:object w:dxaOrig="620" w:dyaOrig="620">
          <v:shape id="_x0000_i1399" type="#_x0000_t75" style="width:31pt;height:31pt" o:ole="" filled="t">
            <v:fill color2="black"/>
            <v:imagedata r:id="rId795" o:title=""/>
          </v:shape>
          <o:OLEObject Type="Embed" ProgID="Equation.3" ShapeID="_x0000_i1399" DrawAspect="Content" ObjectID="_1417025214" r:id="rId796"/>
        </w:object>
      </w:r>
      <w:r>
        <w:rPr>
          <w:lang w:val="fi-FI"/>
        </w:rPr>
        <w:t xml:space="preserve"> </w:t>
      </w:r>
    </w:p>
    <w:p w:rsidR="00C730B5" w:rsidRDefault="003C410D">
      <w:pPr>
        <w:pStyle w:val="abc-kohdat"/>
        <w:numPr>
          <w:ilvl w:val="0"/>
          <w:numId w:val="312"/>
        </w:numPr>
      </w:pPr>
      <w:r w:rsidRPr="00D37682">
        <w:rPr>
          <w:position w:val="-19"/>
        </w:rPr>
        <w:object w:dxaOrig="620" w:dyaOrig="620">
          <v:shape id="_x0000_i1400" type="#_x0000_t75" style="width:31pt;height:31pt" o:ole="" filled="t">
            <v:fill color2="black"/>
            <v:imagedata r:id="rId797" o:title=""/>
          </v:shape>
          <o:OLEObject Type="Embed" ProgID="Equation.3" ShapeID="_x0000_i1400" DrawAspect="Content" ObjectID="_1417025215" r:id="rId798"/>
        </w:object>
      </w:r>
    </w:p>
    <w:p w:rsidR="00C730B5" w:rsidRDefault="003C410D">
      <w:pPr>
        <w:pStyle w:val="abc-kohdat"/>
        <w:numPr>
          <w:ilvl w:val="0"/>
          <w:numId w:val="312"/>
        </w:numPr>
      </w:pPr>
      <w:r w:rsidRPr="00D37682">
        <w:rPr>
          <w:position w:val="-19"/>
        </w:rPr>
        <w:object w:dxaOrig="620" w:dyaOrig="620">
          <v:shape id="_x0000_i1401" type="#_x0000_t75" style="width:31pt;height:31pt" o:ole="" filled="t">
            <v:fill color2="black"/>
            <v:imagedata r:id="rId799" o:title=""/>
          </v:shape>
          <o:OLEObject Type="Embed" ProgID="Equation.3" ShapeID="_x0000_i1401" DrawAspect="Content" ObjectID="_1417025216" r:id="rId800"/>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33"/>
        </w:numPr>
        <w:tabs>
          <w:tab w:val="left" w:pos="340"/>
        </w:tabs>
        <w:rPr>
          <w:lang w:val="fi-FI"/>
        </w:rPr>
      </w:pPr>
      <w:r w:rsidRPr="00D37682">
        <w:rPr>
          <w:position w:val="-19"/>
          <w:lang w:val="fi-FI"/>
        </w:rPr>
        <w:object w:dxaOrig="999" w:dyaOrig="620">
          <v:shape id="_x0000_i1402" type="#_x0000_t75" style="width:50.25pt;height:31pt" o:ole="" filled="t">
            <v:fill color2="black"/>
            <v:imagedata r:id="rId801" o:title=""/>
          </v:shape>
          <o:OLEObject Type="Embed" ProgID="Equation.3" ShapeID="_x0000_i1402" DrawAspect="Content" ObjectID="_1417025217" r:id="rId802"/>
        </w:object>
      </w:r>
    </w:p>
    <w:p w:rsidR="00C730B5" w:rsidRDefault="003C410D">
      <w:pPr>
        <w:pStyle w:val="abc-kohdat"/>
        <w:numPr>
          <w:ilvl w:val="0"/>
          <w:numId w:val="133"/>
        </w:numPr>
        <w:tabs>
          <w:tab w:val="left" w:pos="340"/>
        </w:tabs>
        <w:rPr>
          <w:lang w:val="fi-FI"/>
        </w:rPr>
      </w:pPr>
      <w:r w:rsidRPr="00D37682">
        <w:rPr>
          <w:position w:val="-19"/>
          <w:lang w:val="fi-FI"/>
        </w:rPr>
        <w:object w:dxaOrig="999" w:dyaOrig="620">
          <v:shape id="_x0000_i1403" type="#_x0000_t75" style="width:50.25pt;height:31pt" o:ole="" filled="t">
            <v:fill color2="black"/>
            <v:imagedata r:id="rId803" o:title=""/>
          </v:shape>
          <o:OLEObject Type="Embed" ProgID="Equation.3" ShapeID="_x0000_i1403" DrawAspect="Content" ObjectID="_1417025218" r:id="rId804"/>
        </w:object>
      </w:r>
    </w:p>
    <w:p w:rsidR="00C730B5" w:rsidRDefault="003C410D">
      <w:pPr>
        <w:pStyle w:val="abc-kohdat"/>
        <w:numPr>
          <w:ilvl w:val="0"/>
          <w:numId w:val="133"/>
        </w:numPr>
        <w:tabs>
          <w:tab w:val="left" w:pos="340"/>
        </w:tabs>
        <w:rPr>
          <w:lang w:val="fi-FI"/>
        </w:rPr>
      </w:pPr>
      <w:r w:rsidRPr="00D37682">
        <w:rPr>
          <w:position w:val="-19"/>
          <w:lang w:val="fi-FI"/>
        </w:rPr>
        <w:object w:dxaOrig="960" w:dyaOrig="620">
          <v:shape id="_x0000_i1404" type="#_x0000_t75" style="width:47.7pt;height:31pt" o:ole="" filled="t">
            <v:fill color2="black"/>
            <v:imagedata r:id="rId805" o:title=""/>
          </v:shape>
          <o:OLEObject Type="Embed" ProgID="Equation.3" ShapeID="_x0000_i1404" DrawAspect="Content" ObjectID="_1417025219" r:id="rId806"/>
        </w:object>
      </w:r>
    </w:p>
    <w:p w:rsidR="00C730B5" w:rsidRDefault="00C730B5"/>
    <w:p w:rsidR="00C730B5" w:rsidRDefault="003C410D">
      <w:pPr>
        <w:pStyle w:val="tehtvt"/>
        <w:ind w:left="360"/>
      </w:pPr>
      <w:r>
        <w:t xml:space="preserve"> </w:t>
      </w:r>
    </w:p>
    <w:p w:rsidR="00C730B5" w:rsidRDefault="003C410D">
      <w:r>
        <w:t xml:space="preserve">Marianne osti ensimmäisenä päivänä </w:t>
      </w:r>
      <w:r w:rsidRPr="00D37682">
        <w:rPr>
          <w:position w:val="-24"/>
        </w:rPr>
        <w:object w:dxaOrig="380" w:dyaOrig="620">
          <v:shape id="_x0000_i1405" type="#_x0000_t75" style="width:18.4pt;height:31pt" o:ole="" filled="t">
            <v:fill color2="black"/>
            <v:imagedata r:id="rId807" o:title=""/>
          </v:shape>
          <o:OLEObject Type="Embed" ProgID="Equation.3" ShapeID="_x0000_i1405" DrawAspect="Content" ObjectID="_1417025220" r:id="rId808"/>
        </w:object>
      </w:r>
      <w:r>
        <w:t xml:space="preserve"> kg mansikoita ja seuraavana päivänä </w:t>
      </w:r>
      <w:r w:rsidRPr="00D37682">
        <w:rPr>
          <w:position w:val="-24"/>
        </w:rPr>
        <w:object w:dxaOrig="380" w:dyaOrig="620">
          <v:shape id="_x0000_i1406" type="#_x0000_t75" style="width:18.4pt;height:31pt" o:ole="" filled="t">
            <v:fill color2="black"/>
            <v:imagedata r:id="rId809" o:title=""/>
          </v:shape>
          <o:OLEObject Type="Embed" ProgID="Equation.3" ShapeID="_x0000_i1406" DrawAspect="Content" ObjectID="_1417025221" r:id="rId810"/>
        </w:object>
      </w:r>
      <w:r>
        <w:t xml:space="preserve"> kg. Mo</w:t>
      </w:r>
      <w:r>
        <w:t>n</w:t>
      </w:r>
      <w:r>
        <w:t>tako kiloa maniskoita hän osti yhteensä?</w:t>
      </w:r>
    </w:p>
    <w:p w:rsidR="00C730B5" w:rsidRDefault="00C730B5"/>
    <w:p w:rsidR="00C730B5" w:rsidRDefault="003C410D">
      <w:r>
        <w:object w:dxaOrig="6466" w:dyaOrig="330">
          <v:shape id="_x0000_i1407" type="#_x0000_t75" style="width:323.15pt;height:16.75pt" o:ole="">
            <v:imagedata r:id="rId811" o:title=""/>
          </v:shape>
          <o:OLEObject Type="Embed" ProgID="PBrush" ShapeID="_x0000_i1407" DrawAspect="Content" ObjectID="_1417025222" r:id="rId812"/>
        </w:object>
      </w:r>
    </w:p>
    <w:p w:rsidR="00C730B5" w:rsidRDefault="00C730B5"/>
    <w:p w:rsidR="00C730B5" w:rsidRDefault="003C410D">
      <w:pPr>
        <w:pStyle w:val="tehtvt"/>
        <w:ind w:left="360"/>
      </w:pPr>
      <w:r>
        <w:t xml:space="preserve"> </w:t>
      </w:r>
    </w:p>
    <w:p w:rsidR="00C730B5" w:rsidRDefault="003C410D">
      <w:r>
        <w:t>Laske.</w:t>
      </w:r>
    </w:p>
    <w:p w:rsidR="00C730B5" w:rsidRDefault="003C410D" w:rsidP="003C410D">
      <w:pPr>
        <w:pStyle w:val="abc-kohdat"/>
        <w:numPr>
          <w:ilvl w:val="0"/>
          <w:numId w:val="675"/>
        </w:numPr>
      </w:pPr>
      <w:r w:rsidRPr="00D37682">
        <w:rPr>
          <w:position w:val="-28"/>
        </w:rPr>
        <w:object w:dxaOrig="1020" w:dyaOrig="680">
          <v:shape id="_x0000_i1408" type="#_x0000_t75" style="width:51.05pt;height:33.5pt" o:ole="" filled="t">
            <v:fill color2="black"/>
            <v:imagedata r:id="rId813" o:title=""/>
          </v:shape>
          <o:OLEObject Type="Embed" ProgID="Equation.3" ShapeID="_x0000_i1408" DrawAspect="Content" ObjectID="_1417025223" r:id="rId814"/>
        </w:object>
      </w:r>
    </w:p>
    <w:p w:rsidR="00C730B5" w:rsidRDefault="003C410D" w:rsidP="003C410D">
      <w:pPr>
        <w:pStyle w:val="abc-kohdat"/>
        <w:numPr>
          <w:ilvl w:val="0"/>
          <w:numId w:val="675"/>
        </w:numPr>
      </w:pPr>
      <w:r w:rsidRPr="00D37682">
        <w:rPr>
          <w:position w:val="-28"/>
        </w:rPr>
        <w:object w:dxaOrig="1200" w:dyaOrig="680">
          <v:shape id="_x0000_i1409" type="#_x0000_t75" style="width:60.3pt;height:33.5pt" o:ole="" filled="t">
            <v:fill color2="black"/>
            <v:imagedata r:id="rId815" o:title=""/>
          </v:shape>
          <o:OLEObject Type="Embed" ProgID="Equation.3" ShapeID="_x0000_i1409" DrawAspect="Content" ObjectID="_1417025224" r:id="rId816"/>
        </w:object>
      </w:r>
    </w:p>
    <w:p w:rsidR="00C730B5" w:rsidRDefault="003C410D" w:rsidP="003C410D">
      <w:pPr>
        <w:pStyle w:val="abc-kohdat"/>
        <w:numPr>
          <w:ilvl w:val="0"/>
          <w:numId w:val="675"/>
        </w:numPr>
      </w:pPr>
      <w:r>
        <w:rPr>
          <w:noProof/>
          <w:position w:val="-28"/>
          <w:lang w:val="fi-FI" w:eastAsia="fi-FI"/>
        </w:rPr>
        <w:drawing>
          <wp:inline distT="0" distB="0" distL="0" distR="0">
            <wp:extent cx="714375" cy="428625"/>
            <wp:effectExtent l="19050" t="0" r="9525"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817" cstate="print"/>
                    <a:srcRect/>
                    <a:stretch>
                      <a:fillRect/>
                    </a:stretch>
                  </pic:blipFill>
                  <pic:spPr bwMode="auto">
                    <a:xfrm>
                      <a:off x="0" y="0"/>
                      <a:ext cx="714375" cy="4286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675"/>
        </w:numPr>
      </w:pPr>
      <w:r w:rsidRPr="00D37682">
        <w:rPr>
          <w:position w:val="-24"/>
        </w:rPr>
        <w:object w:dxaOrig="880" w:dyaOrig="620">
          <v:shape id="_x0000_i1410" type="#_x0000_t75" style="width:44.35pt;height:31pt" o:ole="" filled="t">
            <v:fill color2="black"/>
            <v:imagedata r:id="rId818" o:title=""/>
          </v:shape>
          <o:OLEObject Type="Embed" ProgID="Equation.3" ShapeID="_x0000_i1410" DrawAspect="Content" ObjectID="_1417025225" r:id="rId819"/>
        </w:objec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613"/>
        </w:numPr>
        <w:rPr>
          <w:lang w:val="fi-FI"/>
        </w:rPr>
      </w:pPr>
      <w:r w:rsidRPr="00D37682">
        <w:rPr>
          <w:position w:val="-24"/>
          <w:lang w:val="fi-FI"/>
        </w:rPr>
        <w:object w:dxaOrig="1420" w:dyaOrig="620">
          <v:shape id="_x0000_i1411" type="#_x0000_t75" style="width:71.15pt;height:31pt" o:ole="" filled="t">
            <v:fill color2="black"/>
            <v:imagedata r:id="rId820" o:title=""/>
          </v:shape>
          <o:OLEObject Type="Embed" ProgID="Equation.3" ShapeID="_x0000_i1411" DrawAspect="Content" ObjectID="_1417025226" r:id="rId821"/>
        </w:object>
      </w:r>
    </w:p>
    <w:p w:rsidR="00C730B5" w:rsidRDefault="003C410D" w:rsidP="003C410D">
      <w:pPr>
        <w:pStyle w:val="abc-kohdat"/>
        <w:numPr>
          <w:ilvl w:val="0"/>
          <w:numId w:val="613"/>
        </w:numPr>
        <w:rPr>
          <w:lang w:val="fi-FI"/>
        </w:rPr>
      </w:pPr>
      <w:r w:rsidRPr="00D37682">
        <w:rPr>
          <w:position w:val="-24"/>
          <w:lang w:val="fi-FI"/>
        </w:rPr>
        <w:object w:dxaOrig="1100" w:dyaOrig="620">
          <v:shape id="_x0000_i1412" type="#_x0000_t75" style="width:54.4pt;height:31pt" o:ole="" filled="t">
            <v:fill color2="black"/>
            <v:imagedata r:id="rId822" o:title=""/>
          </v:shape>
          <o:OLEObject Type="Embed" ProgID="Equation.3" ShapeID="_x0000_i1412" DrawAspect="Content" ObjectID="_1417025227" r:id="rId823"/>
        </w:object>
      </w:r>
    </w:p>
    <w:p w:rsidR="00C730B5" w:rsidRDefault="003C410D" w:rsidP="003C410D">
      <w:pPr>
        <w:pStyle w:val="abc-kohdat"/>
        <w:numPr>
          <w:ilvl w:val="0"/>
          <w:numId w:val="613"/>
        </w:numPr>
        <w:rPr>
          <w:lang w:val="fi-FI"/>
        </w:rPr>
      </w:pPr>
      <w:r w:rsidRPr="00D37682">
        <w:rPr>
          <w:position w:val="-24"/>
          <w:lang w:val="fi-FI"/>
        </w:rPr>
        <w:object w:dxaOrig="880" w:dyaOrig="620">
          <v:shape id="_x0000_i1413" type="#_x0000_t75" style="width:44.35pt;height:31pt" o:ole="" filled="t">
            <v:fill color2="black"/>
            <v:imagedata r:id="rId824" o:title=""/>
          </v:shape>
          <o:OLEObject Type="Embed" ProgID="Equation.3" ShapeID="_x0000_i1413" DrawAspect="Content" ObjectID="_1417025228" r:id="rId825"/>
        </w:object>
      </w:r>
    </w:p>
    <w:p w:rsidR="00C730B5" w:rsidRDefault="00C730B5"/>
    <w:p w:rsidR="00C730B5" w:rsidRDefault="00C730B5">
      <w:pPr>
        <w:pStyle w:val="tehtvt"/>
        <w:ind w:left="360"/>
      </w:pPr>
    </w:p>
    <w:p w:rsidR="00C730B5" w:rsidRDefault="003C410D">
      <w:r>
        <w:t xml:space="preserve">Laske </w:t>
      </w:r>
      <w:r w:rsidRPr="00D37682">
        <w:rPr>
          <w:position w:val="-24"/>
        </w:rPr>
        <w:object w:dxaOrig="1980" w:dyaOrig="620">
          <v:shape id="_x0000_i1414" type="#_x0000_t75" style="width:98.8pt;height:31pt" o:ole="" filled="t">
            <v:fill color2="black"/>
            <v:imagedata r:id="rId826" o:title=""/>
          </v:shape>
          <o:OLEObject Type="Embed" ProgID="Equation.3" ShapeID="_x0000_i1414" DrawAspect="Content" ObjectID="_1417025229" r:id="rId827"/>
        </w:object>
      </w:r>
      <w:r>
        <w:t>.</w:t>
      </w:r>
    </w:p>
    <w:p w:rsidR="00C730B5" w:rsidRDefault="00C730B5"/>
    <w:p w:rsidR="00C730B5" w:rsidRDefault="003C410D">
      <w:pPr>
        <w:pStyle w:val="tehtvt"/>
        <w:ind w:left="360"/>
      </w:pPr>
      <w:r>
        <w:t xml:space="preserve"> </w:t>
      </w:r>
    </w:p>
    <w:p w:rsidR="00C730B5" w:rsidRDefault="003C410D">
      <w:r>
        <w:t>Laske.</w:t>
      </w:r>
    </w:p>
    <w:p w:rsidR="00C730B5" w:rsidRDefault="003C410D">
      <w:pPr>
        <w:pStyle w:val="abc-kohdat"/>
        <w:numPr>
          <w:ilvl w:val="1"/>
          <w:numId w:val="132"/>
        </w:numPr>
        <w:tabs>
          <w:tab w:val="left" w:pos="340"/>
        </w:tabs>
        <w:rPr>
          <w:lang w:val="fi-FI"/>
        </w:rPr>
      </w:pPr>
      <w:r>
        <w:rPr>
          <w:lang w:val="fi-FI"/>
        </w:rPr>
        <w:t xml:space="preserve">lukujen </w:t>
      </w:r>
      <w:r w:rsidRPr="00D37682">
        <w:rPr>
          <w:position w:val="-24"/>
          <w:lang w:val="fi-FI"/>
        </w:rPr>
        <w:object w:dxaOrig="560" w:dyaOrig="620">
          <v:shape id="_x0000_i1415" type="#_x0000_t75" style="width:27.65pt;height:31pt" o:ole="" filled="t">
            <v:fill color2="black"/>
            <v:imagedata r:id="rId828" o:title=""/>
          </v:shape>
          <o:OLEObject Type="Embed" ProgID="Equation.3" ShapeID="_x0000_i1415" DrawAspect="Content" ObjectID="_1417025230" r:id="rId829"/>
        </w:object>
      </w:r>
      <w:r>
        <w:rPr>
          <w:lang w:val="fi-FI"/>
        </w:rPr>
        <w:t xml:space="preserve">ja </w:t>
      </w:r>
      <w:r w:rsidRPr="00D37682">
        <w:rPr>
          <w:position w:val="-24"/>
          <w:lang w:val="fi-FI"/>
        </w:rPr>
        <w:object w:dxaOrig="240" w:dyaOrig="620">
          <v:shape id="_x0000_i1416" type="#_x0000_t75" style="width:11.7pt;height:31pt" o:ole="" filled="t">
            <v:fill color2="black"/>
            <v:imagedata r:id="rId830" o:title=""/>
          </v:shape>
          <o:OLEObject Type="Embed" ProgID="Equation.3" ShapeID="_x0000_i1416" DrawAspect="Content" ObjectID="_1417025231" r:id="rId831"/>
        </w:object>
      </w:r>
      <w:r>
        <w:rPr>
          <w:lang w:val="fi-FI"/>
        </w:rPr>
        <w:t xml:space="preserve"> summa.</w:t>
      </w:r>
    </w:p>
    <w:p w:rsidR="00C730B5" w:rsidRDefault="003C410D">
      <w:pPr>
        <w:pStyle w:val="abc-kohdat"/>
        <w:numPr>
          <w:ilvl w:val="1"/>
          <w:numId w:val="132"/>
        </w:numPr>
        <w:tabs>
          <w:tab w:val="left" w:pos="340"/>
        </w:tabs>
        <w:rPr>
          <w:lang w:val="fi-FI"/>
        </w:rPr>
      </w:pPr>
      <w:r>
        <w:rPr>
          <w:lang w:val="fi-FI"/>
        </w:rPr>
        <w:t xml:space="preserve">lukujen </w:t>
      </w:r>
      <w:r w:rsidRPr="00D37682">
        <w:rPr>
          <w:position w:val="-24"/>
          <w:lang w:val="fi-FI"/>
        </w:rPr>
        <w:object w:dxaOrig="320" w:dyaOrig="620">
          <v:shape id="_x0000_i1417" type="#_x0000_t75" style="width:15.9pt;height:31pt" o:ole="" filled="t">
            <v:fill color2="black"/>
            <v:imagedata r:id="rId832" o:title=""/>
          </v:shape>
          <o:OLEObject Type="Embed" ProgID="Equation.3" ShapeID="_x0000_i1417" DrawAspect="Content" ObjectID="_1417025232" r:id="rId833"/>
        </w:object>
      </w:r>
      <w:r>
        <w:rPr>
          <w:lang w:val="fi-FI"/>
        </w:rPr>
        <w:t xml:space="preserve"> ja </w:t>
      </w:r>
      <w:r w:rsidRPr="00D37682">
        <w:rPr>
          <w:position w:val="-24"/>
          <w:lang w:val="fi-FI"/>
        </w:rPr>
        <w:object w:dxaOrig="240" w:dyaOrig="620">
          <v:shape id="_x0000_i1418" type="#_x0000_t75" style="width:11.7pt;height:31pt" o:ole="" filled="t">
            <v:fill color2="black"/>
            <v:imagedata r:id="rId834" o:title=""/>
          </v:shape>
          <o:OLEObject Type="Embed" ProgID="Equation.3" ShapeID="_x0000_i1418" DrawAspect="Content" ObjectID="_1417025233" r:id="rId835"/>
        </w:object>
      </w:r>
      <w:r>
        <w:rPr>
          <w:lang w:val="fi-FI"/>
        </w:rPr>
        <w:t xml:space="preserve"> erotus.</w:t>
      </w:r>
    </w:p>
    <w:p w:rsidR="00C730B5" w:rsidRDefault="00C730B5"/>
    <w:p w:rsidR="00C730B5" w:rsidRDefault="003C410D">
      <w:pPr>
        <w:pStyle w:val="tehtvt"/>
        <w:ind w:left="360"/>
      </w:pPr>
      <w:r>
        <w:t xml:space="preserve"> </w:t>
      </w:r>
    </w:p>
    <w:p w:rsidR="00C730B5" w:rsidRDefault="003C410D">
      <w:pPr>
        <w:pStyle w:val="abc-kohdat"/>
        <w:numPr>
          <w:ilvl w:val="1"/>
          <w:numId w:val="316"/>
        </w:numPr>
        <w:rPr>
          <w:lang w:val="fi-FI"/>
        </w:rPr>
      </w:pPr>
      <w:r>
        <w:rPr>
          <w:lang w:val="fi-FI"/>
        </w:rPr>
        <w:t xml:space="preserve">Pähinkäkakkuun tarvitaan </w:t>
      </w:r>
      <w:r w:rsidRPr="00D37682">
        <w:rPr>
          <w:position w:val="-24"/>
          <w:lang w:val="fi-FI"/>
        </w:rPr>
        <w:object w:dxaOrig="380" w:dyaOrig="620">
          <v:shape id="_x0000_i1419" type="#_x0000_t75" style="width:18.4pt;height:31pt" o:ole="" filled="t">
            <v:fill color2="black"/>
            <v:imagedata r:id="rId836" o:title=""/>
          </v:shape>
          <o:OLEObject Type="Embed" ProgID="Equation.3" ShapeID="_x0000_i1419" DrawAspect="Content" ObjectID="_1417025234" r:id="rId837"/>
        </w:object>
      </w:r>
      <w:r>
        <w:rPr>
          <w:lang w:val="fi-FI"/>
        </w:rPr>
        <w:t xml:space="preserve"> kahvikupillista maapähkinöitä ja </w:t>
      </w:r>
      <w:r w:rsidRPr="00D37682">
        <w:rPr>
          <w:position w:val="-24"/>
          <w:lang w:val="fi-FI"/>
        </w:rPr>
        <w:object w:dxaOrig="360" w:dyaOrig="620">
          <v:shape id="_x0000_i1420" type="#_x0000_t75" style="width:18.4pt;height:31pt" o:ole="" filled="t">
            <v:fill color2="black"/>
            <v:imagedata r:id="rId838" o:title=""/>
          </v:shape>
          <o:OLEObject Type="Embed" ProgID="Equation.3" ShapeID="_x0000_i1420" DrawAspect="Content" ObjectID="_1417025235" r:id="rId839"/>
        </w:object>
      </w:r>
      <w:r>
        <w:rPr>
          <w:lang w:val="fi-FI"/>
        </w:rPr>
        <w:t xml:space="preserve"> kavikupillista sa</w:t>
      </w:r>
      <w:r>
        <w:rPr>
          <w:lang w:val="fi-FI"/>
        </w:rPr>
        <w:t>k</w:t>
      </w:r>
      <w:r>
        <w:rPr>
          <w:lang w:val="fi-FI"/>
        </w:rPr>
        <w:t>sanpähkinöitä. Montako kupillista pähkinöitä kakkuun tarvitaan kaikenkaikkiaan?</w:t>
      </w:r>
    </w:p>
    <w:p w:rsidR="00C730B5" w:rsidRDefault="003C410D">
      <w:pPr>
        <w:pStyle w:val="abc-kohdat"/>
        <w:numPr>
          <w:ilvl w:val="1"/>
          <w:numId w:val="316"/>
        </w:numPr>
        <w:rPr>
          <w:lang w:val="fi-FI"/>
        </w:rPr>
      </w:pPr>
      <w:r>
        <w:rPr>
          <w:lang w:val="fi-FI"/>
        </w:rPr>
        <w:lastRenderedPageBreak/>
        <w:t xml:space="preserve">Maalia oli </w:t>
      </w:r>
      <w:proofErr w:type="gramStart"/>
      <w:r>
        <w:rPr>
          <w:lang w:val="fi-FI"/>
        </w:rPr>
        <w:t>alunperin</w:t>
      </w:r>
      <w:proofErr w:type="gramEnd"/>
      <w:r>
        <w:rPr>
          <w:lang w:val="fi-FI"/>
        </w:rPr>
        <w:t xml:space="preserve"> </w:t>
      </w:r>
      <w:r w:rsidRPr="00D37682">
        <w:rPr>
          <w:position w:val="-24"/>
          <w:lang w:val="fi-FI"/>
        </w:rPr>
        <w:object w:dxaOrig="380" w:dyaOrig="620">
          <v:shape id="_x0000_i1421" type="#_x0000_t75" style="width:18.4pt;height:31pt" o:ole="" filled="t">
            <v:fill color2="black"/>
            <v:imagedata r:id="rId840" o:title=""/>
          </v:shape>
          <o:OLEObject Type="Embed" ProgID="Equation.3" ShapeID="_x0000_i1421" DrawAspect="Content" ObjectID="_1417025236" r:id="rId841"/>
        </w:object>
      </w:r>
      <w:r>
        <w:rPr>
          <w:lang w:val="fi-FI"/>
        </w:rPr>
        <w:t xml:space="preserve"> litraa, josta Miro käytti </w:t>
      </w:r>
      <w:r w:rsidRPr="00D37682">
        <w:rPr>
          <w:position w:val="-24"/>
          <w:lang w:val="fi-FI"/>
        </w:rPr>
        <w:object w:dxaOrig="380" w:dyaOrig="620">
          <v:shape id="_x0000_i1422" type="#_x0000_t75" style="width:18.4pt;height:31pt" o:ole="" filled="t">
            <v:fill color2="black"/>
            <v:imagedata r:id="rId842" o:title=""/>
          </v:shape>
          <o:OLEObject Type="Embed" ProgID="Equation.3" ShapeID="_x0000_i1422" DrawAspect="Content" ObjectID="_1417025237" r:id="rId843"/>
        </w:object>
      </w:r>
      <w:r>
        <w:rPr>
          <w:lang w:val="fi-FI"/>
        </w:rPr>
        <w:t xml:space="preserve"> litraa huoneensa maalaamiseen. Pa</w:t>
      </w:r>
      <w:r>
        <w:rPr>
          <w:lang w:val="fi-FI"/>
        </w:rPr>
        <w:t>l</w:t>
      </w:r>
      <w:r>
        <w:rPr>
          <w:lang w:val="fi-FI"/>
        </w:rPr>
        <w:t>jonko maalia jäi jäljelle?</w:t>
      </w:r>
    </w:p>
    <w:p w:rsidR="00C730B5" w:rsidRDefault="00C730B5"/>
    <w:p w:rsidR="00C730B5" w:rsidRDefault="003C410D">
      <w:pPr>
        <w:pStyle w:val="tehtvt"/>
        <w:ind w:left="360"/>
      </w:pPr>
      <w:r>
        <w:t xml:space="preserve"> </w:t>
      </w:r>
    </w:p>
    <w:p w:rsidR="00C730B5" w:rsidRDefault="003C410D" w:rsidP="003C410D">
      <w:pPr>
        <w:pStyle w:val="abc-kohdat"/>
        <w:numPr>
          <w:ilvl w:val="1"/>
          <w:numId w:val="544"/>
        </w:numPr>
        <w:rPr>
          <w:lang w:val="fi-FI"/>
        </w:rPr>
      </w:pPr>
      <w:r>
        <w:rPr>
          <w:lang w:val="fi-FI"/>
        </w:rPr>
        <w:t xml:space="preserve">Vähennä lukujen </w:t>
      </w:r>
      <w:r w:rsidRPr="00D37682">
        <w:rPr>
          <w:position w:val="-24"/>
          <w:lang w:val="fi-FI"/>
        </w:rPr>
        <w:object w:dxaOrig="240" w:dyaOrig="620">
          <v:shape id="_x0000_i1423" type="#_x0000_t75" style="width:11.7pt;height:31pt" o:ole="" filled="t">
            <v:fill color2="black"/>
            <v:imagedata r:id="rId844" o:title=""/>
          </v:shape>
          <o:OLEObject Type="Embed" ProgID="Equation.3" ShapeID="_x0000_i1423" DrawAspect="Content" ObjectID="_1417025238" r:id="rId845"/>
        </w:object>
      </w:r>
      <w:r>
        <w:rPr>
          <w:lang w:val="fi-FI"/>
        </w:rPr>
        <w:t xml:space="preserve"> ja </w:t>
      </w:r>
      <w:r w:rsidRPr="00D37682">
        <w:rPr>
          <w:position w:val="-24"/>
          <w:lang w:val="fi-FI"/>
        </w:rPr>
        <w:object w:dxaOrig="220" w:dyaOrig="620">
          <v:shape id="_x0000_i1424" type="#_x0000_t75" style="width:10.9pt;height:31pt" o:ole="" filled="t">
            <v:fill color2="black"/>
            <v:imagedata r:id="rId846" o:title=""/>
          </v:shape>
          <o:OLEObject Type="Embed" ProgID="Equation.3" ShapeID="_x0000_i1424" DrawAspect="Content" ObjectID="_1417025239" r:id="rId847"/>
        </w:object>
      </w:r>
      <w:r>
        <w:rPr>
          <w:lang w:val="fi-FI"/>
        </w:rPr>
        <w:t xml:space="preserve">erotus </w:t>
      </w:r>
      <w:proofErr w:type="gramStart"/>
      <w:r>
        <w:rPr>
          <w:lang w:val="fi-FI"/>
        </w:rPr>
        <w:t xml:space="preserve">lukujen  </w:t>
      </w:r>
      <w:r w:rsidRPr="00D37682">
        <w:rPr>
          <w:position w:val="-24"/>
          <w:lang w:val="fi-FI"/>
        </w:rPr>
        <w:object w:dxaOrig="240" w:dyaOrig="620">
          <v:shape id="_x0000_i1425" type="#_x0000_t75" style="width:11.7pt;height:31pt" o:ole="" filled="t">
            <v:fill color2="black"/>
            <v:imagedata r:id="rId844" o:title=""/>
          </v:shape>
          <o:OLEObject Type="Embed" ProgID="Equation.3" ShapeID="_x0000_i1425" DrawAspect="Content" ObjectID="_1417025240" r:id="rId848"/>
        </w:object>
      </w:r>
      <w:r>
        <w:rPr>
          <w:lang w:val="fi-FI"/>
        </w:rPr>
        <w:t xml:space="preserve"> ja </w:t>
      </w:r>
      <w:r w:rsidRPr="00D37682">
        <w:rPr>
          <w:position w:val="-24"/>
          <w:lang w:val="fi-FI"/>
        </w:rPr>
        <w:object w:dxaOrig="220" w:dyaOrig="620">
          <v:shape id="_x0000_i1426" type="#_x0000_t75" style="width:10.9pt;height:31pt" o:ole="" filled="t">
            <v:fill color2="black"/>
            <v:imagedata r:id="rId849" o:title=""/>
          </v:shape>
          <o:OLEObject Type="Embed" ProgID="Equation.3" ShapeID="_x0000_i1426" DrawAspect="Content" ObjectID="_1417025241" r:id="rId850"/>
        </w:object>
      </w:r>
      <w:r>
        <w:rPr>
          <w:lang w:val="fi-FI"/>
        </w:rPr>
        <w:t xml:space="preserve"> summasta.</w:t>
      </w:r>
    </w:p>
    <w:p w:rsidR="00C730B5" w:rsidRDefault="003C410D" w:rsidP="003C410D">
      <w:pPr>
        <w:pStyle w:val="abc-kohdat"/>
        <w:numPr>
          <w:ilvl w:val="1"/>
          <w:numId w:val="544"/>
        </w:numPr>
        <w:rPr>
          <w:lang w:val="fi-FI"/>
        </w:rPr>
      </w:pPr>
      <w:r>
        <w:rPr>
          <w:lang w:val="fi-FI"/>
        </w:rPr>
        <w:t xml:space="preserve">Vähennä lukujen </w:t>
      </w:r>
      <w:r w:rsidRPr="00D37682">
        <w:rPr>
          <w:position w:val="-24"/>
          <w:lang w:val="fi-FI"/>
        </w:rPr>
        <w:object w:dxaOrig="240" w:dyaOrig="620">
          <v:shape id="_x0000_i1427" type="#_x0000_t75" style="width:11.7pt;height:31pt" o:ole="" filled="t">
            <v:fill color2="black"/>
            <v:imagedata r:id="rId851" o:title=""/>
          </v:shape>
          <o:OLEObject Type="Embed" ProgID="Equation.3" ShapeID="_x0000_i1427" DrawAspect="Content" ObjectID="_1417025242" r:id="rId852"/>
        </w:object>
      </w:r>
      <w:r>
        <w:rPr>
          <w:lang w:val="fi-FI"/>
        </w:rPr>
        <w:t xml:space="preserve"> ja </w:t>
      </w:r>
      <w:r w:rsidRPr="00D37682">
        <w:rPr>
          <w:position w:val="-24"/>
          <w:lang w:val="fi-FI"/>
        </w:rPr>
        <w:object w:dxaOrig="240" w:dyaOrig="620">
          <v:shape id="_x0000_i1428" type="#_x0000_t75" style="width:11.7pt;height:31pt" o:ole="" filled="t">
            <v:fill color2="black"/>
            <v:imagedata r:id="rId853" o:title=""/>
          </v:shape>
          <o:OLEObject Type="Embed" ProgID="Equation.3" ShapeID="_x0000_i1428" DrawAspect="Content" ObjectID="_1417025243" r:id="rId854"/>
        </w:object>
      </w:r>
      <w:r>
        <w:rPr>
          <w:lang w:val="fi-FI"/>
        </w:rPr>
        <w:t xml:space="preserve">erotus </w:t>
      </w:r>
      <w:proofErr w:type="gramStart"/>
      <w:r>
        <w:rPr>
          <w:lang w:val="fi-FI"/>
        </w:rPr>
        <w:t xml:space="preserve">lukujen  </w:t>
      </w:r>
      <w:r w:rsidRPr="00D37682">
        <w:rPr>
          <w:position w:val="-24"/>
          <w:lang w:val="fi-FI"/>
        </w:rPr>
        <w:object w:dxaOrig="240" w:dyaOrig="620">
          <v:shape id="_x0000_i1429" type="#_x0000_t75" style="width:11.7pt;height:31pt" o:ole="" filled="t">
            <v:fill color2="black"/>
            <v:imagedata r:id="rId855" o:title=""/>
          </v:shape>
          <o:OLEObject Type="Embed" ProgID="Equation.3" ShapeID="_x0000_i1429" DrawAspect="Content" ObjectID="_1417025244" r:id="rId856"/>
        </w:object>
      </w:r>
      <w:r>
        <w:rPr>
          <w:lang w:val="fi-FI"/>
        </w:rPr>
        <w:t xml:space="preserve"> ja </w:t>
      </w:r>
      <w:r w:rsidRPr="00D37682">
        <w:rPr>
          <w:position w:val="-24"/>
          <w:lang w:val="fi-FI"/>
        </w:rPr>
        <w:object w:dxaOrig="240" w:dyaOrig="620">
          <v:shape id="_x0000_i1430" type="#_x0000_t75" style="width:11.7pt;height:31pt" o:ole="" filled="t">
            <v:fill color2="black"/>
            <v:imagedata r:id="rId857" o:title=""/>
          </v:shape>
          <o:OLEObject Type="Embed" ProgID="Equation.3" ShapeID="_x0000_i1430" DrawAspect="Content" ObjectID="_1417025245" r:id="rId858"/>
        </w:object>
      </w:r>
      <w:r>
        <w:rPr>
          <w:lang w:val="fi-FI"/>
        </w:rPr>
        <w:t xml:space="preserve"> summasta.</w:t>
      </w:r>
    </w:p>
    <w:p w:rsidR="00C730B5" w:rsidRDefault="00C730B5"/>
    <w:p w:rsidR="00C730B5" w:rsidRDefault="00C730B5"/>
    <w:p w:rsidR="00C730B5" w:rsidRDefault="003C410D">
      <w:r>
        <w:object w:dxaOrig="6584" w:dyaOrig="345">
          <v:shape id="_x0000_i1431" type="#_x0000_t75" style="width:329pt;height:17.6pt" o:ole="">
            <v:imagedata r:id="rId859" o:title=""/>
          </v:shape>
          <o:OLEObject Type="Embed" ProgID="PBrush" ShapeID="_x0000_i1431" DrawAspect="Content" ObjectID="_1417025246" r:id="rId860"/>
        </w:object>
      </w:r>
    </w:p>
    <w:p w:rsidR="00C730B5" w:rsidRDefault="00C730B5"/>
    <w:p w:rsidR="00C730B5" w:rsidRDefault="003C410D">
      <w:pPr>
        <w:pStyle w:val="tehtvt"/>
        <w:ind w:left="360"/>
      </w:pPr>
      <w:r>
        <w:t xml:space="preserve"> </w:t>
      </w:r>
    </w:p>
    <w:p w:rsidR="00C730B5" w:rsidRDefault="003C410D">
      <w:r>
        <w:t>Laske.</w:t>
      </w:r>
    </w:p>
    <w:p w:rsidR="00C730B5" w:rsidRDefault="003C410D">
      <w:pPr>
        <w:pStyle w:val="abc-kohdat"/>
        <w:numPr>
          <w:ilvl w:val="1"/>
          <w:numId w:val="308"/>
        </w:numPr>
        <w:rPr>
          <w:lang w:val="fi-FI"/>
        </w:rPr>
      </w:pPr>
      <w:r w:rsidRPr="00D37682">
        <w:rPr>
          <w:position w:val="-24"/>
          <w:lang w:val="fi-FI"/>
        </w:rPr>
        <w:object w:dxaOrig="639" w:dyaOrig="620">
          <v:shape id="_x0000_i1432" type="#_x0000_t75" style="width:32.65pt;height:31pt" o:ole="" filled="t">
            <v:fill color2="black"/>
            <v:imagedata r:id="rId861" o:title=""/>
          </v:shape>
          <o:OLEObject Type="Embed" ProgID="Equation.3" ShapeID="_x0000_i1432" DrawAspect="Content" ObjectID="_1417025247" r:id="rId862"/>
        </w:object>
      </w:r>
    </w:p>
    <w:p w:rsidR="00C730B5" w:rsidRDefault="003C410D">
      <w:pPr>
        <w:pStyle w:val="abc-kohdat"/>
        <w:numPr>
          <w:ilvl w:val="1"/>
          <w:numId w:val="132"/>
        </w:numPr>
        <w:tabs>
          <w:tab w:val="left" w:pos="340"/>
        </w:tabs>
        <w:rPr>
          <w:lang w:val="fi-FI"/>
        </w:rPr>
      </w:pPr>
      <w:r w:rsidRPr="00D37682">
        <w:rPr>
          <w:position w:val="-24"/>
          <w:lang w:val="fi-FI"/>
        </w:rPr>
        <w:object w:dxaOrig="639" w:dyaOrig="620">
          <v:shape id="_x0000_i1433" type="#_x0000_t75" style="width:32.65pt;height:31pt" o:ole="" filled="t">
            <v:fill color2="black"/>
            <v:imagedata r:id="rId863" o:title=""/>
          </v:shape>
          <o:OLEObject Type="Embed" ProgID="Equation.3" ShapeID="_x0000_i1433" DrawAspect="Content" ObjectID="_1417025248" r:id="rId864"/>
        </w:object>
      </w:r>
    </w:p>
    <w:p w:rsidR="00C730B5" w:rsidRDefault="003C410D">
      <w:pPr>
        <w:pStyle w:val="abc-kohdat"/>
        <w:numPr>
          <w:ilvl w:val="1"/>
          <w:numId w:val="132"/>
        </w:numPr>
        <w:tabs>
          <w:tab w:val="left" w:pos="340"/>
        </w:tabs>
        <w:rPr>
          <w:lang w:val="fi-FI"/>
        </w:rPr>
      </w:pPr>
      <w:r w:rsidRPr="00D37682">
        <w:rPr>
          <w:position w:val="-24"/>
          <w:lang w:val="fi-FI"/>
        </w:rPr>
        <w:object w:dxaOrig="620" w:dyaOrig="620">
          <v:shape id="_x0000_i1434" type="#_x0000_t75" style="width:31pt;height:31pt" o:ole="" filled="t">
            <v:fill color2="black"/>
            <v:imagedata r:id="rId865" o:title=""/>
          </v:shape>
          <o:OLEObject Type="Embed" ProgID="Equation.3" ShapeID="_x0000_i1434" DrawAspect="Content" ObjectID="_1417025249" r:id="rId866"/>
        </w:object>
      </w:r>
    </w:p>
    <w:p w:rsidR="00C730B5" w:rsidRDefault="003C410D">
      <w:pPr>
        <w:pStyle w:val="abc-kohdat"/>
        <w:numPr>
          <w:ilvl w:val="1"/>
          <w:numId w:val="132"/>
        </w:numPr>
        <w:tabs>
          <w:tab w:val="left" w:pos="340"/>
        </w:tabs>
      </w:pPr>
      <w:r w:rsidRPr="00D37682">
        <w:rPr>
          <w:position w:val="-28"/>
          <w:lang w:val="fi-FI"/>
        </w:rPr>
        <w:object w:dxaOrig="900" w:dyaOrig="660">
          <v:shape id="_x0000_i1435" type="#_x0000_t75" style="width:45.2pt;height:32.65pt" o:ole="" filled="t">
            <v:fill color2="black"/>
            <v:imagedata r:id="rId867" o:title=""/>
          </v:shape>
          <o:OLEObject Type="Embed" ProgID="Equation.3" ShapeID="_x0000_i1435" DrawAspect="Content" ObjectID="_1417025250" r:id="rId868"/>
        </w:object>
      </w:r>
    </w:p>
    <w:p w:rsidR="00C730B5" w:rsidRDefault="00C730B5"/>
    <w:p w:rsidR="00C730B5" w:rsidRDefault="003C410D">
      <w:pPr>
        <w:pStyle w:val="tehtvt"/>
        <w:ind w:left="360"/>
      </w:pPr>
      <w:r>
        <w:t xml:space="preserve"> </w:t>
      </w:r>
    </w:p>
    <w:p w:rsidR="00C730B5" w:rsidRDefault="003C410D">
      <w:r>
        <w:t>Laske.</w:t>
      </w:r>
    </w:p>
    <w:p w:rsidR="00C730B5" w:rsidRDefault="003C410D">
      <w:pPr>
        <w:pStyle w:val="abc-kohdat"/>
        <w:numPr>
          <w:ilvl w:val="1"/>
          <w:numId w:val="310"/>
        </w:numPr>
      </w:pPr>
      <w:r w:rsidRPr="00D37682">
        <w:rPr>
          <w:position w:val="-24"/>
        </w:rPr>
        <w:object w:dxaOrig="760" w:dyaOrig="620">
          <v:shape id="_x0000_i1436" type="#_x0000_t75" style="width:38.5pt;height:31pt" o:ole="" filled="t">
            <v:fill color2="black"/>
            <v:imagedata r:id="rId869" o:title=""/>
          </v:shape>
          <o:OLEObject Type="Embed" ProgID="Equation.3" ShapeID="_x0000_i1436" DrawAspect="Content" ObjectID="_1417025251" r:id="rId870"/>
        </w:object>
      </w:r>
    </w:p>
    <w:p w:rsidR="00C730B5" w:rsidRDefault="003C410D">
      <w:pPr>
        <w:pStyle w:val="abc-kohdat"/>
        <w:numPr>
          <w:ilvl w:val="1"/>
          <w:numId w:val="132"/>
        </w:numPr>
        <w:tabs>
          <w:tab w:val="left" w:pos="340"/>
        </w:tabs>
      </w:pPr>
      <w:r w:rsidRPr="00D37682">
        <w:rPr>
          <w:position w:val="-24"/>
        </w:rPr>
        <w:object w:dxaOrig="960" w:dyaOrig="620">
          <v:shape id="_x0000_i1437" type="#_x0000_t75" style="width:47.7pt;height:31pt" o:ole="" filled="t">
            <v:fill color2="black"/>
            <v:imagedata r:id="rId871" o:title=""/>
          </v:shape>
          <o:OLEObject Type="Embed" ProgID="Equation.3" ShapeID="_x0000_i1437" DrawAspect="Content" ObjectID="_1417025252" r:id="rId872"/>
        </w:object>
      </w:r>
    </w:p>
    <w:p w:rsidR="00C730B5" w:rsidRDefault="003C410D">
      <w:pPr>
        <w:pStyle w:val="abc-kohdat"/>
        <w:numPr>
          <w:ilvl w:val="1"/>
          <w:numId w:val="132"/>
        </w:numPr>
        <w:tabs>
          <w:tab w:val="left" w:pos="340"/>
        </w:tabs>
      </w:pPr>
      <w:r w:rsidRPr="00D37682">
        <w:rPr>
          <w:position w:val="-24"/>
        </w:rPr>
        <w:object w:dxaOrig="840" w:dyaOrig="620">
          <v:shape id="_x0000_i1438" type="#_x0000_t75" style="width:41.85pt;height:31pt" o:ole="" filled="t">
            <v:fill color2="black"/>
            <v:imagedata r:id="rId873" o:title=""/>
          </v:shape>
          <o:OLEObject Type="Embed" ProgID="Equation.3" ShapeID="_x0000_i1438" DrawAspect="Content" ObjectID="_1417025253" r:id="rId874"/>
        </w:object>
      </w:r>
    </w:p>
    <w:p w:rsidR="00C730B5" w:rsidRDefault="003C410D">
      <w:pPr>
        <w:pStyle w:val="abc-kohdat"/>
        <w:numPr>
          <w:ilvl w:val="1"/>
          <w:numId w:val="132"/>
        </w:numPr>
        <w:tabs>
          <w:tab w:val="left" w:pos="340"/>
        </w:tabs>
      </w:pPr>
      <w:r w:rsidRPr="00D37682">
        <w:rPr>
          <w:position w:val="-28"/>
        </w:rPr>
        <w:object w:dxaOrig="880" w:dyaOrig="660">
          <v:shape id="_x0000_i1439" type="#_x0000_t75" style="width:44.35pt;height:32.65pt" o:ole="" filled="t">
            <v:fill color2="black"/>
            <v:imagedata r:id="rId875" o:title=""/>
          </v:shape>
          <o:OLEObject Type="Embed" ProgID="Equation.3" ShapeID="_x0000_i1439" DrawAspect="Content" ObjectID="_1417025254" r:id="rId876"/>
        </w:object>
      </w:r>
    </w:p>
    <w:p w:rsidR="00C730B5" w:rsidRDefault="00C730B5"/>
    <w:p w:rsidR="00C730B5" w:rsidRDefault="00C730B5">
      <w:pPr>
        <w:pStyle w:val="tehtvt"/>
        <w:ind w:left="360"/>
      </w:pPr>
    </w:p>
    <w:p w:rsidR="00C730B5" w:rsidRDefault="003C410D">
      <w:r>
        <w:t xml:space="preserve">Merkitse ja laske lukujen </w:t>
      </w:r>
      <w:r w:rsidRPr="00D37682">
        <w:rPr>
          <w:position w:val="-24"/>
        </w:rPr>
        <w:object w:dxaOrig="540" w:dyaOrig="620">
          <v:shape id="_x0000_i1440" type="#_x0000_t75" style="width:26.8pt;height:31pt" o:ole="" filled="t">
            <v:fill color2="black"/>
            <v:imagedata r:id="rId877" o:title=""/>
          </v:shape>
          <o:OLEObject Type="Embed" ProgID="Equation.3" ShapeID="_x0000_i1440" DrawAspect="Content" ObjectID="_1417025255" r:id="rId878"/>
        </w:object>
      </w:r>
      <w:r>
        <w:t xml:space="preserve"> ja </w:t>
      </w:r>
      <w:r w:rsidRPr="00D37682">
        <w:rPr>
          <w:position w:val="-24"/>
        </w:rPr>
        <w:object w:dxaOrig="320" w:dyaOrig="620">
          <v:shape id="_x0000_i1441" type="#_x0000_t75" style="width:15.9pt;height:31pt" o:ole="" filled="t">
            <v:fill color2="black"/>
            <v:imagedata r:id="rId879" o:title=""/>
          </v:shape>
          <o:OLEObject Type="Embed" ProgID="Equation.3" ShapeID="_x0000_i1441" DrawAspect="Content" ObjectID="_1417025256" r:id="rId880"/>
        </w:object>
      </w:r>
    </w:p>
    <w:p w:rsidR="00C730B5" w:rsidRDefault="003C410D">
      <w:pPr>
        <w:pStyle w:val="abc-kohdat"/>
        <w:numPr>
          <w:ilvl w:val="0"/>
          <w:numId w:val="169"/>
        </w:numPr>
        <w:tabs>
          <w:tab w:val="left" w:pos="340"/>
        </w:tabs>
        <w:rPr>
          <w:lang w:val="fi-FI"/>
        </w:rPr>
      </w:pPr>
      <w:r>
        <w:rPr>
          <w:lang w:val="fi-FI"/>
        </w:rPr>
        <w:t>itseisarvojen summa</w:t>
      </w:r>
    </w:p>
    <w:p w:rsidR="00C730B5" w:rsidRDefault="003C410D">
      <w:pPr>
        <w:pStyle w:val="abc-kohdat"/>
        <w:numPr>
          <w:ilvl w:val="0"/>
          <w:numId w:val="169"/>
        </w:numPr>
        <w:tabs>
          <w:tab w:val="left" w:pos="340"/>
        </w:tabs>
        <w:rPr>
          <w:lang w:val="fi-FI"/>
        </w:rPr>
      </w:pPr>
      <w:r>
        <w:rPr>
          <w:lang w:val="fi-FI"/>
        </w:rPr>
        <w:t>summan itseisarvo.</w:t>
      </w:r>
    </w:p>
    <w:p w:rsidR="00C730B5" w:rsidRDefault="00C730B5"/>
    <w:p w:rsidR="00C730B5" w:rsidRDefault="00C730B5">
      <w:pPr>
        <w:pStyle w:val="tehtvt"/>
        <w:ind w:left="360"/>
      </w:pPr>
    </w:p>
    <w:p w:rsidR="00C730B5" w:rsidRDefault="003C410D">
      <w:r>
        <w:t xml:space="preserve">Laske. </w:t>
      </w:r>
    </w:p>
    <w:p w:rsidR="00C730B5" w:rsidRDefault="003C410D" w:rsidP="003C410D">
      <w:pPr>
        <w:pStyle w:val="abc-kohdat"/>
        <w:numPr>
          <w:ilvl w:val="0"/>
          <w:numId w:val="699"/>
        </w:numPr>
        <w:rPr>
          <w:lang w:val="fi-FI"/>
        </w:rPr>
      </w:pPr>
      <w:r w:rsidRPr="00D37682">
        <w:rPr>
          <w:position w:val="-24"/>
        </w:rPr>
        <w:object w:dxaOrig="660" w:dyaOrig="620">
          <v:shape id="_x0000_i1442" type="#_x0000_t75" style="width:32.65pt;height:31pt" o:ole="" filled="t">
            <v:fill color2="black"/>
            <v:imagedata r:id="rId881" o:title=""/>
          </v:shape>
          <o:OLEObject Type="Embed" ProgID="Equation.3" ShapeID="_x0000_i1442" DrawAspect="Content" ObjectID="_1417025257" r:id="rId882"/>
        </w:object>
      </w:r>
    </w:p>
    <w:p w:rsidR="00C730B5" w:rsidRDefault="003C410D" w:rsidP="003C410D">
      <w:pPr>
        <w:pStyle w:val="abc-kohdat"/>
        <w:numPr>
          <w:ilvl w:val="0"/>
          <w:numId w:val="699"/>
        </w:numPr>
        <w:tabs>
          <w:tab w:val="left" w:pos="340"/>
        </w:tabs>
        <w:rPr>
          <w:lang w:val="fi-FI"/>
        </w:rPr>
      </w:pPr>
      <w:r w:rsidRPr="00D37682">
        <w:rPr>
          <w:position w:val="-24"/>
        </w:rPr>
        <w:object w:dxaOrig="660" w:dyaOrig="620">
          <v:shape id="_x0000_i1443" type="#_x0000_t75" style="width:32.65pt;height:31pt" o:ole="" filled="t">
            <v:fill color2="black"/>
            <v:imagedata r:id="rId883" o:title=""/>
          </v:shape>
          <o:OLEObject Type="Embed" ProgID="Equation.3" ShapeID="_x0000_i1443" DrawAspect="Content" ObjectID="_1417025258" r:id="rId884"/>
        </w:object>
      </w:r>
    </w:p>
    <w:p w:rsidR="00C730B5" w:rsidRDefault="00C730B5"/>
    <w:p w:rsidR="00C730B5" w:rsidRDefault="00C730B5"/>
    <w:p w:rsidR="00C730B5" w:rsidRDefault="003C410D">
      <w:pPr>
        <w:pStyle w:val="otsikot"/>
        <w:pageBreakBefore/>
        <w:tabs>
          <w:tab w:val="left" w:pos="680"/>
        </w:tabs>
      </w:pPr>
      <w:bookmarkStart w:id="29" w:name="_Toc199921567"/>
      <w:bookmarkStart w:id="30" w:name="_Toc201491387"/>
      <w:bookmarkStart w:id="31" w:name="_Toc342857946"/>
      <w:r>
        <w:lastRenderedPageBreak/>
        <w:t>Murtolukujen kertolasku</w:t>
      </w:r>
      <w:bookmarkEnd w:id="29"/>
      <w:bookmarkEnd w:id="30"/>
      <w:bookmarkEnd w:id="31"/>
    </w:p>
    <w:p w:rsidR="00C730B5" w:rsidRDefault="00C730B5">
      <w:pPr>
        <w:rPr>
          <w:b/>
        </w:rPr>
      </w:pPr>
    </w:p>
    <w:p w:rsidR="00C730B5" w:rsidRDefault="003C410D">
      <w:r>
        <w:br/>
      </w:r>
      <w:r>
        <w:rPr>
          <w:noProof/>
          <w:lang w:eastAsia="fi-FI"/>
        </w:rPr>
        <w:drawing>
          <wp:inline distT="0" distB="0" distL="0" distR="0">
            <wp:extent cx="5457825" cy="1457325"/>
            <wp:effectExtent l="19050" t="0" r="9525"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885" cstate="print"/>
                    <a:srcRect/>
                    <a:stretch>
                      <a:fillRect/>
                    </a:stretch>
                  </pic:blipFill>
                  <pic:spPr bwMode="auto">
                    <a:xfrm>
                      <a:off x="0" y="0"/>
                      <a:ext cx="5457825" cy="1457325"/>
                    </a:xfrm>
                    <a:prstGeom prst="rect">
                      <a:avLst/>
                    </a:prstGeom>
                    <a:noFill/>
                    <a:ln w="9525">
                      <a:noFill/>
                      <a:miter lim="800000"/>
                      <a:headEnd/>
                      <a:tailEnd/>
                    </a:ln>
                  </pic:spPr>
                </pic:pic>
              </a:graphicData>
            </a:graphic>
          </wp:inline>
        </w:drawing>
      </w:r>
    </w:p>
    <w:p w:rsidR="00C730B5" w:rsidRDefault="00C730B5">
      <w:pPr>
        <w:rPr>
          <w:color w:val="0000FF"/>
        </w:rPr>
      </w:pPr>
    </w:p>
    <w:p w:rsidR="00C730B5" w:rsidRDefault="00C730B5">
      <w:pPr>
        <w:rPr>
          <w:color w:val="0000FF"/>
        </w:rPr>
      </w:pPr>
    </w:p>
    <w:p w:rsidR="00C730B5" w:rsidRDefault="00C730B5">
      <w:pPr>
        <w:rPr>
          <w:color w:val="0000FF"/>
        </w:rPr>
      </w:pPr>
    </w:p>
    <w:p w:rsidR="00C730B5" w:rsidRDefault="003C410D">
      <w:pPr>
        <w:pStyle w:val="Vliotsikko2"/>
        <w:rPr>
          <w:bCs/>
        </w:rPr>
      </w:pPr>
      <w:r>
        <w:rPr>
          <w:bCs/>
        </w:rPr>
        <w:t>Esimerkki 1.</w:t>
      </w:r>
    </w:p>
    <w:p w:rsidR="00C730B5" w:rsidRDefault="00C730B5">
      <w:pPr>
        <w:rPr>
          <w:b/>
          <w:bCs/>
        </w:rPr>
      </w:pPr>
    </w:p>
    <w:p w:rsidR="00C730B5" w:rsidRDefault="003C410D">
      <w:r>
        <w:t xml:space="preserve">Kerrotaan luku </w:t>
      </w:r>
      <w:r w:rsidRPr="00D37682">
        <w:rPr>
          <w:position w:val="-24"/>
        </w:rPr>
        <w:object w:dxaOrig="240" w:dyaOrig="620">
          <v:shape id="_x0000_i1444" type="#_x0000_t75" style="width:11.7pt;height:31pt" o:ole="" filled="t">
            <v:fill color2="black"/>
            <v:imagedata r:id="rId886" o:title=""/>
          </v:shape>
          <o:OLEObject Type="Embed" ProgID="Equation.3" ShapeID="_x0000_i1444" DrawAspect="Content" ObjectID="_1417025259" r:id="rId887"/>
        </w:object>
      </w:r>
      <w:r>
        <w:t xml:space="preserve"> luvulla </w:t>
      </w:r>
      <w:r w:rsidRPr="00D37682">
        <w:rPr>
          <w:position w:val="-24"/>
        </w:rPr>
        <w:object w:dxaOrig="240" w:dyaOrig="620">
          <v:shape id="_x0000_i1445" type="#_x0000_t75" style="width:11.7pt;height:31pt" o:ole="" filled="t">
            <v:fill color2="black"/>
            <v:imagedata r:id="rId888" o:title=""/>
          </v:shape>
          <o:OLEObject Type="Embed" ProgID="Equation.3" ShapeID="_x0000_i1445" DrawAspect="Content" ObjectID="_1417025260" r:id="rId889"/>
        </w:object>
      </w:r>
      <w:r>
        <w:t>.</w:t>
      </w:r>
    </w:p>
    <w:p w:rsidR="00C730B5" w:rsidRDefault="00C730B5"/>
    <w:p w:rsidR="00C730B5" w:rsidRDefault="003C410D">
      <w:pPr>
        <w:jc w:val="left"/>
        <w:rPr>
          <w:b/>
          <w:bCs/>
          <w:color w:val="FF0000"/>
        </w:rPr>
      </w:pPr>
      <w:r w:rsidRPr="00D37682">
        <w:rPr>
          <w:position w:val="-24"/>
        </w:rPr>
        <w:object w:dxaOrig="1719" w:dyaOrig="620">
          <v:shape id="_x0000_i1446" type="#_x0000_t75" style="width:86.25pt;height:31pt" o:ole="" filled="t">
            <v:fill color2="black"/>
            <v:imagedata r:id="rId890" o:title=""/>
          </v:shape>
          <o:OLEObject Type="Embed" ProgID="Equation.3" ShapeID="_x0000_i1446" DrawAspect="Content" ObjectID="_1417025261" r:id="rId891"/>
        </w:object>
      </w:r>
      <w:r>
        <w:t xml:space="preserve">    </w:t>
      </w:r>
      <w:r>
        <w:rPr>
          <w:color w:val="FF0000"/>
        </w:rPr>
        <w:t>Kerrotaan osoittajat keskenään ja nimittäjät keskenään.</w:t>
      </w:r>
    </w:p>
    <w:p w:rsidR="00C730B5" w:rsidRDefault="00C730B5">
      <w:pPr>
        <w:rPr>
          <w:b/>
          <w:bCs/>
        </w:rPr>
      </w:pPr>
    </w:p>
    <w:p w:rsidR="00C730B5" w:rsidRDefault="00C730B5">
      <w:pPr>
        <w:rPr>
          <w:b/>
          <w:bCs/>
        </w:rPr>
      </w:pPr>
    </w:p>
    <w:p w:rsidR="00C730B5" w:rsidRDefault="00C730B5">
      <w:pPr>
        <w:rPr>
          <w:b/>
          <w:bCs/>
        </w:rPr>
      </w:pPr>
    </w:p>
    <w:p w:rsidR="00C730B5" w:rsidRDefault="003C410D">
      <w:pPr>
        <w:rPr>
          <w:b/>
          <w:bCs/>
        </w:rPr>
      </w:pPr>
      <w:r>
        <w:rPr>
          <w:b/>
          <w:bCs/>
        </w:rPr>
        <w:t>Esimerkki 2.</w:t>
      </w:r>
    </w:p>
    <w:p w:rsidR="00C730B5" w:rsidRDefault="00C730B5">
      <w:pPr>
        <w:rPr>
          <w:b/>
          <w:bCs/>
        </w:rPr>
      </w:pPr>
    </w:p>
    <w:p w:rsidR="00C730B5" w:rsidRDefault="003C410D">
      <w:r>
        <w:t xml:space="preserve">Kerrotaan luvut </w:t>
      </w:r>
      <w:r w:rsidRPr="00D37682">
        <w:rPr>
          <w:position w:val="-4"/>
        </w:rPr>
        <w:object w:dxaOrig="200" w:dyaOrig="260">
          <v:shape id="_x0000_i1447" type="#_x0000_t75" style="width:10.05pt;height:12.55pt" o:ole="" filled="t">
            <v:fill color2="black"/>
            <v:imagedata r:id="rId892" o:title=""/>
          </v:shape>
          <o:OLEObject Type="Embed" ProgID="Equation.3" ShapeID="_x0000_i1447" DrawAspect="Content" ObjectID="_1417025262" r:id="rId893"/>
        </w:object>
      </w:r>
      <w:r>
        <w:t xml:space="preserve">, </w:t>
      </w:r>
      <w:r w:rsidRPr="00D37682">
        <w:rPr>
          <w:position w:val="-24"/>
        </w:rPr>
        <w:object w:dxaOrig="340" w:dyaOrig="620">
          <v:shape id="_x0000_i1448" type="#_x0000_t75" style="width:17.6pt;height:31pt" o:ole="" filled="t">
            <v:fill color2="black"/>
            <v:imagedata r:id="rId894" o:title=""/>
          </v:shape>
          <o:OLEObject Type="Embed" ProgID="Equation.3" ShapeID="_x0000_i1448" DrawAspect="Content" ObjectID="_1417025263" r:id="rId895"/>
        </w:object>
      </w:r>
      <w:r>
        <w:t xml:space="preserve"> ja </w:t>
      </w:r>
      <w:r w:rsidRPr="00D37682">
        <w:rPr>
          <w:position w:val="-24"/>
        </w:rPr>
        <w:object w:dxaOrig="240" w:dyaOrig="620">
          <v:shape id="_x0000_i1449" type="#_x0000_t75" style="width:11.7pt;height:31pt" o:ole="" filled="t">
            <v:fill color2="black"/>
            <v:imagedata r:id="rId896" o:title=""/>
          </v:shape>
          <o:OLEObject Type="Embed" ProgID="Equation.3" ShapeID="_x0000_i1449" DrawAspect="Content" ObjectID="_1417025264" r:id="rId897"/>
        </w:object>
      </w:r>
      <w:r>
        <w:t xml:space="preserve"> </w:t>
      </w:r>
      <w:proofErr w:type="gramStart"/>
      <w:r>
        <w:t>keskenään .</w:t>
      </w:r>
      <w:proofErr w:type="gramEnd"/>
    </w:p>
    <w:p w:rsidR="00C730B5" w:rsidRDefault="00C730B5">
      <w:pPr>
        <w:jc w:val="left"/>
      </w:pPr>
    </w:p>
    <w:p w:rsidR="00C730B5" w:rsidRDefault="003C410D">
      <w:r>
        <w:rPr>
          <w:noProof/>
          <w:lang w:eastAsia="fi-FI"/>
        </w:rPr>
        <w:drawing>
          <wp:inline distT="0" distB="0" distL="0" distR="0">
            <wp:extent cx="4314825" cy="1323975"/>
            <wp:effectExtent l="19050" t="0" r="9525"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898" cstate="print"/>
                    <a:srcRect/>
                    <a:stretch>
                      <a:fillRect/>
                    </a:stretch>
                  </pic:blipFill>
                  <pic:spPr bwMode="auto">
                    <a:xfrm>
                      <a:off x="0" y="0"/>
                      <a:ext cx="4314825" cy="1323975"/>
                    </a:xfrm>
                    <a:prstGeom prst="rect">
                      <a:avLst/>
                    </a:prstGeom>
                    <a:noFill/>
                    <a:ln w="9525">
                      <a:noFill/>
                      <a:miter lim="800000"/>
                      <a:headEnd/>
                      <a:tailEnd/>
                    </a:ln>
                  </pic:spPr>
                </pic:pic>
              </a:graphicData>
            </a:graphic>
          </wp:inline>
        </w:drawing>
      </w:r>
    </w:p>
    <w:p w:rsidR="00C730B5" w:rsidRDefault="00C730B5">
      <w:pPr>
        <w:rPr>
          <w:color w:val="0000FF"/>
        </w:rPr>
      </w:pPr>
    </w:p>
    <w:p w:rsidR="00C730B5" w:rsidRDefault="00C730B5"/>
    <w:p w:rsidR="00C730B5" w:rsidRDefault="003C410D">
      <w:pPr>
        <w:pStyle w:val="Heading1"/>
        <w:pageBreakBefore/>
        <w:numPr>
          <w:ilvl w:val="0"/>
          <w:numId w:val="2"/>
        </w:numPr>
        <w:tabs>
          <w:tab w:val="left" w:pos="0"/>
        </w:tabs>
      </w:pPr>
      <w:r>
        <w:lastRenderedPageBreak/>
        <w:t xml:space="preserve">Tehtäviä </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05"/>
        </w:numPr>
        <w:tabs>
          <w:tab w:val="left" w:pos="340"/>
        </w:tabs>
      </w:pPr>
      <w:r w:rsidRPr="00D37682">
        <w:rPr>
          <w:position w:val="-24"/>
        </w:rPr>
        <w:object w:dxaOrig="480" w:dyaOrig="620">
          <v:shape id="_x0000_i1450" type="#_x0000_t75" style="width:24.3pt;height:31pt" o:ole="" filled="t">
            <v:fill color2="black"/>
            <v:imagedata r:id="rId899" o:title=""/>
          </v:shape>
          <o:OLEObject Type="Embed" ProgID="Equation.3" ShapeID="_x0000_i1450" DrawAspect="Content" ObjectID="_1417025265" r:id="rId900"/>
        </w:object>
      </w:r>
    </w:p>
    <w:p w:rsidR="00C730B5" w:rsidRDefault="003C410D">
      <w:pPr>
        <w:pStyle w:val="abc-kohdat"/>
        <w:numPr>
          <w:ilvl w:val="0"/>
          <w:numId w:val="105"/>
        </w:numPr>
        <w:tabs>
          <w:tab w:val="left" w:pos="340"/>
        </w:tabs>
      </w:pPr>
      <w:r w:rsidRPr="00D37682">
        <w:rPr>
          <w:position w:val="-24"/>
        </w:rPr>
        <w:object w:dxaOrig="460" w:dyaOrig="620">
          <v:shape id="_x0000_i1451" type="#_x0000_t75" style="width:23.45pt;height:31pt" o:ole="" filled="t">
            <v:fill color2="black"/>
            <v:imagedata r:id="rId901" o:title=""/>
          </v:shape>
          <o:OLEObject Type="Embed" ProgID="Equation.3" ShapeID="_x0000_i1451" DrawAspect="Content" ObjectID="_1417025266" r:id="rId902"/>
        </w:object>
      </w:r>
    </w:p>
    <w:p w:rsidR="00C730B5" w:rsidRDefault="003C410D">
      <w:pPr>
        <w:pStyle w:val="abc-kohdat"/>
        <w:numPr>
          <w:ilvl w:val="0"/>
          <w:numId w:val="105"/>
        </w:numPr>
        <w:tabs>
          <w:tab w:val="left" w:pos="340"/>
        </w:tabs>
      </w:pPr>
      <w:r w:rsidRPr="00D37682">
        <w:rPr>
          <w:position w:val="-24"/>
        </w:rPr>
        <w:object w:dxaOrig="480" w:dyaOrig="620">
          <v:shape id="_x0000_i1452" type="#_x0000_t75" style="width:24.3pt;height:31pt" o:ole="" filled="t">
            <v:fill color2="black"/>
            <v:imagedata r:id="rId903" o:title=""/>
          </v:shape>
          <o:OLEObject Type="Embed" ProgID="Equation.3" ShapeID="_x0000_i1452" DrawAspect="Content" ObjectID="_1417025267" r:id="rId904"/>
        </w:object>
      </w:r>
    </w:p>
    <w:p w:rsidR="00C730B5" w:rsidRDefault="003C410D">
      <w:pPr>
        <w:pStyle w:val="abc-kohdat"/>
        <w:numPr>
          <w:ilvl w:val="0"/>
          <w:numId w:val="105"/>
        </w:numPr>
        <w:tabs>
          <w:tab w:val="left" w:pos="340"/>
        </w:tabs>
      </w:pPr>
      <w:r w:rsidRPr="00D37682">
        <w:rPr>
          <w:position w:val="-24"/>
        </w:rPr>
        <w:object w:dxaOrig="680" w:dyaOrig="620">
          <v:shape id="_x0000_i1453" type="#_x0000_t75" style="width:33.5pt;height:31pt" o:ole="" filled="t">
            <v:fill color2="black"/>
            <v:imagedata r:id="rId905" o:title=""/>
          </v:shape>
          <o:OLEObject Type="Embed" ProgID="Equation.3" ShapeID="_x0000_i1453" DrawAspect="Content" ObjectID="_1417025268" r:id="rId906"/>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481"/>
        </w:numPr>
      </w:pPr>
      <w:r w:rsidRPr="00D37682">
        <w:rPr>
          <w:position w:val="-24"/>
        </w:rPr>
        <w:object w:dxaOrig="520" w:dyaOrig="620">
          <v:shape id="_x0000_i1454" type="#_x0000_t75" style="width:25.95pt;height:31pt" o:ole="" filled="t">
            <v:fill color2="black"/>
            <v:imagedata r:id="rId907" o:title=""/>
          </v:shape>
          <o:OLEObject Type="Embed" ProgID="Equation.3" ShapeID="_x0000_i1454" DrawAspect="Content" ObjectID="_1417025269" r:id="rId908"/>
        </w:object>
      </w:r>
    </w:p>
    <w:p w:rsidR="00C730B5" w:rsidRDefault="003C410D">
      <w:pPr>
        <w:pStyle w:val="abc-kohdat"/>
        <w:numPr>
          <w:ilvl w:val="0"/>
          <w:numId w:val="481"/>
        </w:numPr>
      </w:pPr>
      <w:r w:rsidRPr="00D37682">
        <w:rPr>
          <w:position w:val="-24"/>
        </w:rPr>
        <w:object w:dxaOrig="720" w:dyaOrig="620">
          <v:shape id="_x0000_i1455" type="#_x0000_t75" style="width:36pt;height:31pt" o:ole="" filled="t">
            <v:fill color2="black"/>
            <v:imagedata r:id="rId909" o:title=""/>
          </v:shape>
          <o:OLEObject Type="Embed" ProgID="Equation.3" ShapeID="_x0000_i1455" DrawAspect="Content" ObjectID="_1417025270" r:id="rId910"/>
        </w:object>
      </w:r>
    </w:p>
    <w:p w:rsidR="00C730B5" w:rsidRDefault="003C410D">
      <w:pPr>
        <w:pStyle w:val="abc-kohdat"/>
        <w:numPr>
          <w:ilvl w:val="0"/>
          <w:numId w:val="481"/>
        </w:numPr>
      </w:pPr>
      <w:r w:rsidRPr="00D37682">
        <w:rPr>
          <w:position w:val="-24"/>
        </w:rPr>
        <w:object w:dxaOrig="499" w:dyaOrig="620">
          <v:shape id="_x0000_i1456" type="#_x0000_t75" style="width:25.1pt;height:31pt" o:ole="" filled="t">
            <v:fill color2="black"/>
            <v:imagedata r:id="rId911" o:title=""/>
          </v:shape>
          <o:OLEObject Type="Embed" ProgID="Equation.3" ShapeID="_x0000_i1456" DrawAspect="Content" ObjectID="_1417025271" r:id="rId912"/>
        </w:object>
      </w:r>
    </w:p>
    <w:p w:rsidR="00C730B5" w:rsidRDefault="003C410D">
      <w:pPr>
        <w:pStyle w:val="abc-kohdat"/>
        <w:numPr>
          <w:ilvl w:val="0"/>
          <w:numId w:val="481"/>
        </w:numPr>
      </w:pPr>
      <w:r w:rsidRPr="00D37682">
        <w:rPr>
          <w:position w:val="-24"/>
        </w:rPr>
        <w:object w:dxaOrig="960" w:dyaOrig="620">
          <v:shape id="_x0000_i1457" type="#_x0000_t75" style="width:47.7pt;height:31pt" o:ole="" filled="t">
            <v:fill color2="black"/>
            <v:imagedata r:id="rId913" o:title=""/>
          </v:shape>
          <o:OLEObject Type="Embed" ProgID="Equation.3" ShapeID="_x0000_i1457" DrawAspect="Content" ObjectID="_1417025272" r:id="rId914"/>
        </w:object>
      </w:r>
    </w:p>
    <w:p w:rsidR="00C730B5" w:rsidRDefault="00C730B5"/>
    <w:p w:rsidR="00C730B5" w:rsidRDefault="00C730B5">
      <w:pPr>
        <w:pStyle w:val="tehtvt"/>
        <w:ind w:left="360"/>
      </w:pPr>
    </w:p>
    <w:p w:rsidR="00C730B5" w:rsidRDefault="003C410D">
      <w:r>
        <w:t xml:space="preserve">Kerro seuraavat luvut luvulla </w:t>
      </w:r>
      <w:r w:rsidRPr="00D37682">
        <w:rPr>
          <w:position w:val="-24"/>
        </w:rPr>
        <w:object w:dxaOrig="240" w:dyaOrig="620">
          <v:shape id="_x0000_i1458" type="#_x0000_t75" style="width:11.7pt;height:31pt" o:ole="" filled="t">
            <v:fill color2="black"/>
            <v:imagedata r:id="rId915" o:title=""/>
          </v:shape>
          <o:OLEObject Type="Embed" ProgID="Equation.3" ShapeID="_x0000_i1458" DrawAspect="Content" ObjectID="_1417025273" r:id="rId916"/>
        </w:object>
      </w:r>
      <w:r>
        <w:t>.</w:t>
      </w:r>
    </w:p>
    <w:p w:rsidR="00C730B5" w:rsidRDefault="003C410D" w:rsidP="003C410D">
      <w:pPr>
        <w:pStyle w:val="abc-kohdat"/>
        <w:numPr>
          <w:ilvl w:val="0"/>
          <w:numId w:val="558"/>
        </w:numPr>
        <w:rPr>
          <w:lang w:val="fi-FI"/>
        </w:rPr>
      </w:pPr>
      <w:r>
        <w:rPr>
          <w:lang w:val="fi-FI"/>
        </w:rPr>
        <w:t>5</w:t>
      </w:r>
    </w:p>
    <w:p w:rsidR="00C730B5" w:rsidRDefault="003C410D" w:rsidP="003C410D">
      <w:pPr>
        <w:pStyle w:val="abc-kohdat"/>
        <w:numPr>
          <w:ilvl w:val="0"/>
          <w:numId w:val="558"/>
        </w:numPr>
      </w:pPr>
      <w:r w:rsidRPr="00D37682">
        <w:rPr>
          <w:position w:val="-24"/>
        </w:rPr>
        <w:object w:dxaOrig="220" w:dyaOrig="620">
          <v:shape id="_x0000_i1459" type="#_x0000_t75" style="width:10.9pt;height:31pt" o:ole="" filled="t">
            <v:fill color2="black"/>
            <v:imagedata r:id="rId917" o:title=""/>
          </v:shape>
          <o:OLEObject Type="Embed" ProgID="Equation.3" ShapeID="_x0000_i1459" DrawAspect="Content" ObjectID="_1417025274" r:id="rId918"/>
        </w:object>
      </w:r>
    </w:p>
    <w:p w:rsidR="00C730B5" w:rsidRDefault="003C410D" w:rsidP="003C410D">
      <w:pPr>
        <w:pStyle w:val="abc-kohdat"/>
        <w:numPr>
          <w:ilvl w:val="0"/>
          <w:numId w:val="558"/>
        </w:numPr>
      </w:pPr>
      <w:r w:rsidRPr="00D37682">
        <w:rPr>
          <w:position w:val="-24"/>
        </w:rPr>
        <w:object w:dxaOrig="240" w:dyaOrig="620">
          <v:shape id="_x0000_i1460" type="#_x0000_t75" style="width:11.7pt;height:31pt" o:ole="" filled="t">
            <v:fill color2="black"/>
            <v:imagedata r:id="rId919" o:title=""/>
          </v:shape>
          <o:OLEObject Type="Embed" ProgID="Equation.3" ShapeID="_x0000_i1460" DrawAspect="Content" ObjectID="_1417025275" r:id="rId920"/>
        </w:object>
      </w:r>
    </w:p>
    <w:p w:rsidR="00C730B5" w:rsidRDefault="003C410D" w:rsidP="003C410D">
      <w:pPr>
        <w:pStyle w:val="abc-kohdat"/>
        <w:numPr>
          <w:ilvl w:val="0"/>
          <w:numId w:val="558"/>
        </w:numPr>
      </w:pPr>
      <w:r w:rsidRPr="00D37682">
        <w:rPr>
          <w:position w:val="-24"/>
        </w:rPr>
        <w:object w:dxaOrig="240" w:dyaOrig="620">
          <v:shape id="_x0000_i1461" type="#_x0000_t75" style="width:11.7pt;height:31pt" o:ole="" filled="t">
            <v:fill color2="black"/>
            <v:imagedata r:id="rId921" o:title=""/>
          </v:shape>
          <o:OLEObject Type="Embed" ProgID="Equation.3" ShapeID="_x0000_i1461" DrawAspect="Content" ObjectID="_1417025276" r:id="rId922"/>
        </w:object>
      </w:r>
    </w:p>
    <w:p w:rsidR="00C730B5" w:rsidRDefault="00C730B5"/>
    <w:p w:rsidR="00C730B5" w:rsidRDefault="00C730B5">
      <w:pPr>
        <w:pStyle w:val="tehtvt"/>
        <w:ind w:left="360"/>
      </w:pPr>
    </w:p>
    <w:p w:rsidR="00C730B5" w:rsidRDefault="003C410D">
      <w:r>
        <w:t xml:space="preserve">Yksi avokado maksaa </w:t>
      </w:r>
      <w:r w:rsidRPr="00D37682">
        <w:rPr>
          <w:position w:val="-24"/>
        </w:rPr>
        <w:object w:dxaOrig="240" w:dyaOrig="620">
          <v:shape id="_x0000_i1462" type="#_x0000_t75" style="width:11.7pt;height:31pt" o:ole="" filled="t">
            <v:fill color2="black"/>
            <v:imagedata r:id="rId923" o:title=""/>
          </v:shape>
          <o:OLEObject Type="Embed" ProgID="Equation.3" ShapeID="_x0000_i1462" DrawAspect="Content" ObjectID="_1417025277" r:id="rId924"/>
        </w:object>
      </w:r>
      <w:r>
        <w:t xml:space="preserve"> euroa. Laske avokadojen hinta (anna vastaus murtolukuna), jos niitä on</w:t>
      </w:r>
    </w:p>
    <w:p w:rsidR="00C730B5" w:rsidRDefault="003C410D">
      <w:pPr>
        <w:pStyle w:val="abc-kohdat"/>
        <w:numPr>
          <w:ilvl w:val="0"/>
          <w:numId w:val="356"/>
        </w:numPr>
      </w:pPr>
      <w:r>
        <w:t>2</w:t>
      </w:r>
    </w:p>
    <w:p w:rsidR="00C730B5" w:rsidRDefault="003C410D">
      <w:pPr>
        <w:pStyle w:val="abc-kohdat"/>
        <w:numPr>
          <w:ilvl w:val="0"/>
          <w:numId w:val="356"/>
        </w:numPr>
      </w:pPr>
      <w:r>
        <w:t>5</w:t>
      </w:r>
    </w:p>
    <w:p w:rsidR="00C730B5" w:rsidRDefault="003C410D">
      <w:pPr>
        <w:pStyle w:val="abc-kohdat"/>
        <w:numPr>
          <w:ilvl w:val="0"/>
          <w:numId w:val="356"/>
        </w:numPr>
      </w:pPr>
      <w:r>
        <w:t>12</w:t>
      </w:r>
    </w:p>
    <w:p w:rsidR="00C730B5" w:rsidRDefault="003C410D">
      <w:pPr>
        <w:pStyle w:val="abc-kohdat"/>
        <w:numPr>
          <w:ilvl w:val="0"/>
          <w:numId w:val="356"/>
        </w:numPr>
      </w:pPr>
      <w:r>
        <w:t>20</w: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592"/>
        </w:numPr>
      </w:pPr>
      <w:r w:rsidRPr="00D37682">
        <w:rPr>
          <w:position w:val="-19"/>
        </w:rPr>
        <w:object w:dxaOrig="520" w:dyaOrig="620">
          <v:shape id="_x0000_i1463" type="#_x0000_t75" style="width:25.95pt;height:31pt" o:ole="" filled="t">
            <v:fill color2="black"/>
            <v:imagedata r:id="rId925" o:title=""/>
          </v:shape>
          <o:OLEObject Type="Embed" ProgID="Equation.3" ShapeID="_x0000_i1463" DrawAspect="Content" ObjectID="_1417025278" r:id="rId926"/>
        </w:object>
      </w:r>
    </w:p>
    <w:p w:rsidR="00C730B5" w:rsidRDefault="003C410D" w:rsidP="003C410D">
      <w:pPr>
        <w:pStyle w:val="abc-kohdat"/>
        <w:numPr>
          <w:ilvl w:val="0"/>
          <w:numId w:val="592"/>
        </w:numPr>
      </w:pPr>
      <w:r w:rsidRPr="00D37682">
        <w:rPr>
          <w:position w:val="-19"/>
        </w:rPr>
        <w:object w:dxaOrig="760" w:dyaOrig="620">
          <v:shape id="_x0000_i1464" type="#_x0000_t75" style="width:38.5pt;height:31pt" o:ole="" filled="t">
            <v:fill color2="black"/>
            <v:imagedata r:id="rId927" o:title=""/>
          </v:shape>
          <o:OLEObject Type="Embed" ProgID="Equation.3" ShapeID="_x0000_i1464" DrawAspect="Content" ObjectID="_1417025279" r:id="rId928"/>
        </w:object>
      </w:r>
    </w:p>
    <w:p w:rsidR="00C730B5" w:rsidRDefault="003C410D" w:rsidP="003C410D">
      <w:pPr>
        <w:pStyle w:val="abc-kohdat"/>
        <w:numPr>
          <w:ilvl w:val="0"/>
          <w:numId w:val="592"/>
        </w:numPr>
      </w:pPr>
      <w:r w:rsidRPr="00D37682">
        <w:rPr>
          <w:position w:val="-19"/>
        </w:rPr>
        <w:object w:dxaOrig="720" w:dyaOrig="620">
          <v:shape id="_x0000_i1465" type="#_x0000_t75" style="width:36pt;height:31pt" o:ole="" filled="t">
            <v:fill color2="black"/>
            <v:imagedata r:id="rId929" o:title=""/>
          </v:shape>
          <o:OLEObject Type="Embed" ProgID="Equation.3" ShapeID="_x0000_i1465" DrawAspect="Content" ObjectID="_1417025280" r:id="rId930"/>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34"/>
        </w:numPr>
        <w:tabs>
          <w:tab w:val="left" w:pos="340"/>
        </w:tabs>
      </w:pPr>
      <w:r w:rsidRPr="00D37682">
        <w:rPr>
          <w:position w:val="-24"/>
        </w:rPr>
        <w:object w:dxaOrig="520" w:dyaOrig="620">
          <v:shape id="_x0000_i1466" type="#_x0000_t75" style="width:25.95pt;height:31pt" o:ole="" filled="t">
            <v:fill color2="black"/>
            <v:imagedata r:id="rId931" o:title=""/>
          </v:shape>
          <o:OLEObject Type="Embed" ProgID="Equation.3" ShapeID="_x0000_i1466" DrawAspect="Content" ObjectID="_1417025281" r:id="rId932"/>
        </w:object>
      </w:r>
    </w:p>
    <w:p w:rsidR="00C730B5" w:rsidRDefault="003C410D">
      <w:pPr>
        <w:pStyle w:val="abc-kohdat"/>
        <w:numPr>
          <w:ilvl w:val="0"/>
          <w:numId w:val="134"/>
        </w:numPr>
        <w:tabs>
          <w:tab w:val="left" w:pos="340"/>
        </w:tabs>
      </w:pPr>
      <w:r w:rsidRPr="00D37682">
        <w:rPr>
          <w:position w:val="-24"/>
        </w:rPr>
        <w:object w:dxaOrig="680" w:dyaOrig="620">
          <v:shape id="_x0000_i1467" type="#_x0000_t75" style="width:33.5pt;height:31pt" o:ole="" filled="t">
            <v:fill color2="black"/>
            <v:imagedata r:id="rId933" o:title=""/>
          </v:shape>
          <o:OLEObject Type="Embed" ProgID="Equation.3" ShapeID="_x0000_i1467" DrawAspect="Content" ObjectID="_1417025282" r:id="rId934"/>
        </w:object>
      </w:r>
    </w:p>
    <w:p w:rsidR="00C730B5" w:rsidRDefault="003C410D">
      <w:pPr>
        <w:pStyle w:val="abc-kohdat"/>
        <w:numPr>
          <w:ilvl w:val="0"/>
          <w:numId w:val="134"/>
        </w:numPr>
        <w:tabs>
          <w:tab w:val="left" w:pos="340"/>
        </w:tabs>
      </w:pPr>
      <w:r w:rsidRPr="00D37682">
        <w:rPr>
          <w:position w:val="-19"/>
        </w:rPr>
        <w:object w:dxaOrig="760" w:dyaOrig="620">
          <v:shape id="_x0000_i1468" type="#_x0000_t75" style="width:38.5pt;height:31pt" o:ole="" filled="t">
            <v:fill color2="black"/>
            <v:imagedata r:id="rId935" o:title=""/>
          </v:shape>
          <o:OLEObject Type="Embed" ProgID="Equation.3" ShapeID="_x0000_i1468" DrawAspect="Content" ObjectID="_1417025283" r:id="rId936"/>
        </w:object>
      </w:r>
    </w:p>
    <w:p w:rsidR="00C730B5" w:rsidRDefault="00C730B5"/>
    <w:p w:rsidR="00C730B5" w:rsidRDefault="00C730B5">
      <w:pPr>
        <w:pStyle w:val="tehtvt"/>
        <w:ind w:left="360"/>
      </w:pPr>
    </w:p>
    <w:p w:rsidR="00C730B5" w:rsidRDefault="003C410D">
      <w:r>
        <w:t>Täydennä puuttuvat luvut.</w:t>
      </w:r>
    </w:p>
    <w:p w:rsidR="00C730B5" w:rsidRDefault="003C410D" w:rsidP="003C410D">
      <w:pPr>
        <w:pStyle w:val="abc-kohdat"/>
        <w:numPr>
          <w:ilvl w:val="0"/>
          <w:numId w:val="683"/>
        </w:numPr>
      </w:pPr>
      <w:r w:rsidRPr="00D37682">
        <w:rPr>
          <w:position w:val="-24"/>
        </w:rPr>
        <w:object w:dxaOrig="1020" w:dyaOrig="620">
          <v:shape id="_x0000_i1469" type="#_x0000_t75" style="width:51.05pt;height:31pt" o:ole="" filled="t">
            <v:fill color2="black"/>
            <v:imagedata r:id="rId937" o:title=""/>
          </v:shape>
          <o:OLEObject Type="Embed" ProgID="Equation.3" ShapeID="_x0000_i1469" DrawAspect="Content" ObjectID="_1417025284" r:id="rId938"/>
        </w:object>
      </w:r>
    </w:p>
    <w:p w:rsidR="00C730B5" w:rsidRDefault="003C410D" w:rsidP="003C410D">
      <w:pPr>
        <w:pStyle w:val="abc-kohdat"/>
        <w:numPr>
          <w:ilvl w:val="0"/>
          <w:numId w:val="683"/>
        </w:numPr>
      </w:pPr>
      <w:r w:rsidRPr="00D37682">
        <w:rPr>
          <w:position w:val="-24"/>
        </w:rPr>
        <w:object w:dxaOrig="1020" w:dyaOrig="620">
          <v:shape id="_x0000_i1470" type="#_x0000_t75" style="width:51.05pt;height:31pt" o:ole="" filled="t">
            <v:fill color2="black"/>
            <v:imagedata r:id="rId939" o:title=""/>
          </v:shape>
          <o:OLEObject Type="Embed" ProgID="Equation.3" ShapeID="_x0000_i1470" DrawAspect="Content" ObjectID="_1417025285" r:id="rId940"/>
        </w:object>
      </w:r>
    </w:p>
    <w:p w:rsidR="00C730B5" w:rsidRDefault="003C410D" w:rsidP="003C410D">
      <w:pPr>
        <w:pStyle w:val="abc-kohdat"/>
        <w:numPr>
          <w:ilvl w:val="0"/>
          <w:numId w:val="683"/>
        </w:numPr>
      </w:pPr>
      <w:r w:rsidRPr="00D37682">
        <w:rPr>
          <w:position w:val="-30"/>
        </w:rPr>
        <w:object w:dxaOrig="1020" w:dyaOrig="680">
          <v:shape id="_x0000_i1471" type="#_x0000_t75" style="width:51.05pt;height:33.5pt" o:ole="" filled="t">
            <v:fill color2="black"/>
            <v:imagedata r:id="rId941" o:title=""/>
          </v:shape>
          <o:OLEObject Type="Embed" ProgID="Equation.3" ShapeID="_x0000_i1471" DrawAspect="Content" ObjectID="_1417025286" r:id="rId942"/>
        </w:object>
      </w:r>
    </w:p>
    <w:p w:rsidR="00C730B5" w:rsidRDefault="003C410D" w:rsidP="003C410D">
      <w:pPr>
        <w:pStyle w:val="abc-kohdat"/>
        <w:numPr>
          <w:ilvl w:val="0"/>
          <w:numId w:val="683"/>
        </w:numPr>
      </w:pPr>
      <w:r w:rsidRPr="00D37682">
        <w:rPr>
          <w:position w:val="-30"/>
        </w:rPr>
        <w:object w:dxaOrig="1040" w:dyaOrig="680">
          <v:shape id="_x0000_i1472" type="#_x0000_t75" style="width:51.9pt;height:33.5pt" o:ole="" filled="t">
            <v:fill color2="black"/>
            <v:imagedata r:id="rId943" o:title=""/>
          </v:shape>
          <o:OLEObject Type="Embed" ProgID="Equation.3" ShapeID="_x0000_i1472" DrawAspect="Content" ObjectID="_1417025287" r:id="rId944"/>
        </w:object>
      </w:r>
    </w:p>
    <w:p w:rsidR="00C730B5" w:rsidRDefault="00C730B5"/>
    <w:p w:rsidR="00C730B5" w:rsidRDefault="00C730B5">
      <w:pPr>
        <w:pStyle w:val="tehtvt"/>
        <w:ind w:left="360"/>
      </w:pPr>
    </w:p>
    <w:p w:rsidR="00C730B5" w:rsidRDefault="003C410D">
      <w:pPr>
        <w:rPr>
          <w:bCs/>
        </w:rPr>
      </w:pPr>
      <w:r>
        <w:rPr>
          <w:bCs/>
        </w:rPr>
        <w:t xml:space="preserve">Sinulla on 12 kappaletta </w:t>
      </w:r>
      <w:r w:rsidRPr="00D37682">
        <w:rPr>
          <w:bCs/>
          <w:position w:val="-24"/>
        </w:rPr>
        <w:object w:dxaOrig="220" w:dyaOrig="620">
          <v:shape id="_x0000_i1473" type="#_x0000_t75" style="width:10.9pt;height:31pt" o:ole="" filled="t">
            <v:fill color2="black"/>
            <v:imagedata r:id="rId945" o:title=""/>
          </v:shape>
          <o:OLEObject Type="Embed" ProgID="Equation.3" ShapeID="_x0000_i1473" DrawAspect="Content" ObjectID="_1417025288" r:id="rId946"/>
        </w:object>
      </w:r>
      <w:r>
        <w:rPr>
          <w:bCs/>
        </w:rPr>
        <w:t xml:space="preserve"> litran colajuomatölkkiä. Montako litraa juomaa on yhteensä?</w:t>
      </w:r>
    </w:p>
    <w:p w:rsidR="00C730B5" w:rsidRDefault="00C730B5"/>
    <w:p w:rsidR="00C730B5" w:rsidRDefault="003C410D">
      <w:r>
        <w:object w:dxaOrig="6509" w:dyaOrig="315">
          <v:shape id="_x0000_i1474" type="#_x0000_t75" style="width:325.65pt;height:15.9pt" o:ole="">
            <v:imagedata r:id="rId947" o:title=""/>
          </v:shape>
          <o:OLEObject Type="Embed" ProgID="PBrush" ShapeID="_x0000_i1474" DrawAspect="Content" ObjectID="_1417025289" r:id="rId948"/>
        </w:object>
      </w:r>
    </w:p>
    <w:p w:rsidR="00C730B5" w:rsidRDefault="00C730B5"/>
    <w:p w:rsidR="00C730B5" w:rsidRDefault="003C410D">
      <w:pPr>
        <w:pStyle w:val="tehtvt"/>
        <w:ind w:left="360"/>
      </w:pPr>
      <w:r>
        <w:t xml:space="preserve"> </w:t>
      </w:r>
    </w:p>
    <w:p w:rsidR="00C730B5" w:rsidRDefault="003C410D">
      <w:r>
        <w:t>Keksi kertolasku, jonka tulos on</w:t>
      </w:r>
    </w:p>
    <w:p w:rsidR="00C730B5" w:rsidRDefault="003C410D">
      <w:pPr>
        <w:pStyle w:val="abc-kohdat"/>
        <w:numPr>
          <w:ilvl w:val="0"/>
          <w:numId w:val="360"/>
        </w:numPr>
        <w:rPr>
          <w:lang w:val="fi-FI"/>
        </w:rPr>
      </w:pPr>
      <w:r w:rsidRPr="00D37682">
        <w:rPr>
          <w:position w:val="-24"/>
        </w:rPr>
        <w:object w:dxaOrig="240" w:dyaOrig="620">
          <v:shape id="_x0000_i1475" type="#_x0000_t75" style="width:11.7pt;height:31pt" o:ole="" filled="t">
            <v:fill color2="black"/>
            <v:imagedata r:id="rId949" o:title=""/>
          </v:shape>
          <o:OLEObject Type="Embed" ProgID="Equation.3" ShapeID="_x0000_i1475" DrawAspect="Content" ObjectID="_1417025290" r:id="rId950"/>
        </w:object>
      </w:r>
    </w:p>
    <w:p w:rsidR="00C730B5" w:rsidRDefault="003C410D">
      <w:pPr>
        <w:pStyle w:val="abc-kohdat"/>
        <w:numPr>
          <w:ilvl w:val="0"/>
          <w:numId w:val="360"/>
        </w:numPr>
        <w:rPr>
          <w:lang w:val="fi-FI"/>
        </w:rPr>
      </w:pPr>
      <w:r w:rsidRPr="00D37682">
        <w:rPr>
          <w:position w:val="-24"/>
        </w:rPr>
        <w:object w:dxaOrig="340" w:dyaOrig="620">
          <v:shape id="_x0000_i1476" type="#_x0000_t75" style="width:17.6pt;height:31pt" o:ole="" filled="t">
            <v:fill color2="black"/>
            <v:imagedata r:id="rId951" o:title=""/>
          </v:shape>
          <o:OLEObject Type="Embed" ProgID="Equation.3" ShapeID="_x0000_i1476" DrawAspect="Content" ObjectID="_1417025291" r:id="rId952"/>
        </w:object>
      </w:r>
    </w:p>
    <w:p w:rsidR="00C730B5" w:rsidRDefault="003C410D">
      <w:pPr>
        <w:pStyle w:val="abc-kohdat"/>
        <w:numPr>
          <w:ilvl w:val="0"/>
          <w:numId w:val="360"/>
        </w:numPr>
        <w:rPr>
          <w:lang w:val="fi-FI"/>
        </w:rPr>
      </w:pPr>
      <w:r w:rsidRPr="00D37682">
        <w:rPr>
          <w:position w:val="-24"/>
        </w:rPr>
        <w:object w:dxaOrig="420" w:dyaOrig="620">
          <v:shape id="_x0000_i1477" type="#_x0000_t75" style="width:20.95pt;height:31pt" o:ole="" filled="t">
            <v:fill color2="black"/>
            <v:imagedata r:id="rId953" o:title=""/>
          </v:shape>
          <o:OLEObject Type="Embed" ProgID="Equation.3" ShapeID="_x0000_i1477" DrawAspect="Content" ObjectID="_1417025292" r:id="rId954"/>
        </w:object>
      </w:r>
    </w:p>
    <w:p w:rsidR="00C730B5" w:rsidRDefault="00C730B5"/>
    <w:p w:rsidR="00C730B5" w:rsidRDefault="00C730B5">
      <w:pPr>
        <w:pStyle w:val="tehtvt"/>
        <w:ind w:left="360"/>
      </w:pPr>
    </w:p>
    <w:p w:rsidR="00C730B5" w:rsidRDefault="003C410D">
      <w:r>
        <w:t xml:space="preserve">Kerro seuraavat luvut luvulla </w:t>
      </w:r>
      <w:r w:rsidRPr="00D37682">
        <w:rPr>
          <w:position w:val="-24"/>
        </w:rPr>
        <w:object w:dxaOrig="420" w:dyaOrig="620">
          <v:shape id="_x0000_i1478" type="#_x0000_t75" style="width:20.95pt;height:31pt" o:ole="" filled="t">
            <v:fill color2="black"/>
            <v:imagedata r:id="rId955" o:title=""/>
          </v:shape>
          <o:OLEObject Type="Embed" ProgID="Equation.3" ShapeID="_x0000_i1478" DrawAspect="Content" ObjectID="_1417025293" r:id="rId956"/>
        </w:object>
      </w:r>
    </w:p>
    <w:p w:rsidR="00C730B5" w:rsidRDefault="003C410D" w:rsidP="003C410D">
      <w:pPr>
        <w:pStyle w:val="abc-kohdat"/>
        <w:numPr>
          <w:ilvl w:val="0"/>
          <w:numId w:val="681"/>
        </w:numPr>
      </w:pPr>
      <w:r>
        <w:t>-5</w:t>
      </w:r>
    </w:p>
    <w:p w:rsidR="00C730B5" w:rsidRDefault="003C410D" w:rsidP="003C410D">
      <w:pPr>
        <w:pStyle w:val="abc-kohdat"/>
        <w:numPr>
          <w:ilvl w:val="0"/>
          <w:numId w:val="681"/>
        </w:numPr>
      </w:pPr>
      <w:r w:rsidRPr="00D37682">
        <w:rPr>
          <w:position w:val="-24"/>
        </w:rPr>
        <w:object w:dxaOrig="240" w:dyaOrig="620">
          <v:shape id="_x0000_i1479" type="#_x0000_t75" style="width:11.7pt;height:31pt" o:ole="" filled="t">
            <v:fill color2="black"/>
            <v:imagedata r:id="rId957" o:title=""/>
          </v:shape>
          <o:OLEObject Type="Embed" ProgID="Equation.3" ShapeID="_x0000_i1479" DrawAspect="Content" ObjectID="_1417025294" r:id="rId958"/>
        </w:object>
      </w:r>
    </w:p>
    <w:p w:rsidR="00C730B5" w:rsidRDefault="003C410D" w:rsidP="003C410D">
      <w:pPr>
        <w:pStyle w:val="abc-kohdat"/>
        <w:numPr>
          <w:ilvl w:val="0"/>
          <w:numId w:val="681"/>
        </w:numPr>
      </w:pPr>
      <w:r w:rsidRPr="00D37682">
        <w:rPr>
          <w:position w:val="-24"/>
        </w:rPr>
        <w:object w:dxaOrig="420" w:dyaOrig="620">
          <v:shape id="_x0000_i1480" type="#_x0000_t75" style="width:20.95pt;height:31pt" o:ole="" filled="t">
            <v:fill color2="black"/>
            <v:imagedata r:id="rId959" o:title=""/>
          </v:shape>
          <o:OLEObject Type="Embed" ProgID="Equation.3" ShapeID="_x0000_i1480" DrawAspect="Content" ObjectID="_1417025295" r:id="rId960"/>
        </w:object>
      </w:r>
    </w:p>
    <w:p w:rsidR="00C730B5" w:rsidRDefault="003C410D" w:rsidP="003C410D">
      <w:pPr>
        <w:pStyle w:val="abc-kohdat"/>
        <w:numPr>
          <w:ilvl w:val="0"/>
          <w:numId w:val="681"/>
        </w:numPr>
      </w:pPr>
      <w:r w:rsidRPr="00D37682">
        <w:rPr>
          <w:position w:val="-24"/>
        </w:rPr>
        <w:object w:dxaOrig="499" w:dyaOrig="620">
          <v:shape id="_x0000_i1481" type="#_x0000_t75" style="width:25.1pt;height:31pt" o:ole="" filled="t">
            <v:fill color2="black"/>
            <v:imagedata r:id="rId961" o:title=""/>
          </v:shape>
          <o:OLEObject Type="Embed" ProgID="Equation.3" ShapeID="_x0000_i1481" DrawAspect="Content" ObjectID="_1417025296" r:id="rId962"/>
        </w:object>
      </w:r>
    </w:p>
    <w:p w:rsidR="00C730B5" w:rsidRDefault="00C730B5"/>
    <w:p w:rsidR="00C730B5" w:rsidRDefault="00C730B5">
      <w:pPr>
        <w:pStyle w:val="tehtvt"/>
        <w:ind w:left="360"/>
      </w:pPr>
    </w:p>
    <w:p w:rsidR="00C730B5" w:rsidRDefault="003C410D">
      <w:r>
        <w:t>Laske, paljonko on</w:t>
      </w:r>
    </w:p>
    <w:p w:rsidR="00C730B5" w:rsidRDefault="003C410D">
      <w:pPr>
        <w:pStyle w:val="abc-kohdat"/>
        <w:numPr>
          <w:ilvl w:val="0"/>
          <w:numId w:val="50"/>
        </w:numPr>
        <w:tabs>
          <w:tab w:val="left" w:pos="340"/>
        </w:tabs>
        <w:rPr>
          <w:lang w:val="fi-FI"/>
        </w:rPr>
      </w:pPr>
      <w:r>
        <w:rPr>
          <w:lang w:val="fi-FI"/>
        </w:rPr>
        <w:t>neljäsosa 48 eurosta</w:t>
      </w:r>
    </w:p>
    <w:p w:rsidR="00C730B5" w:rsidRDefault="003C410D">
      <w:pPr>
        <w:pStyle w:val="abc-kohdat"/>
        <w:numPr>
          <w:ilvl w:val="0"/>
          <w:numId w:val="50"/>
        </w:numPr>
        <w:tabs>
          <w:tab w:val="left" w:pos="340"/>
        </w:tabs>
        <w:rPr>
          <w:lang w:val="fi-FI"/>
        </w:rPr>
      </w:pPr>
      <w:r>
        <w:rPr>
          <w:lang w:val="fi-FI"/>
        </w:rPr>
        <w:t>viidesosa 950 eurosta</w:t>
      </w:r>
    </w:p>
    <w:p w:rsidR="00C730B5" w:rsidRDefault="003C410D">
      <w:pPr>
        <w:pStyle w:val="abc-kohdat"/>
        <w:numPr>
          <w:ilvl w:val="0"/>
          <w:numId w:val="50"/>
        </w:numPr>
        <w:tabs>
          <w:tab w:val="left" w:pos="340"/>
        </w:tabs>
        <w:rPr>
          <w:lang w:val="fi-FI"/>
        </w:rPr>
      </w:pPr>
      <w:r>
        <w:rPr>
          <w:lang w:val="fi-FI"/>
        </w:rPr>
        <w:t>kaksi kolmasosaa 825 grammasta</w:t>
      </w:r>
    </w:p>
    <w:p w:rsidR="00C730B5" w:rsidRDefault="003C410D">
      <w:pPr>
        <w:pStyle w:val="abc-kohdat"/>
        <w:numPr>
          <w:ilvl w:val="0"/>
          <w:numId w:val="50"/>
        </w:numPr>
        <w:tabs>
          <w:tab w:val="left" w:pos="340"/>
        </w:tabs>
        <w:rPr>
          <w:lang w:val="fi-FI"/>
        </w:rPr>
      </w:pPr>
      <w:r>
        <w:rPr>
          <w:lang w:val="fi-FI"/>
        </w:rPr>
        <w:t>kolme seitsemäsosaa 54 kilogrammasta?</w:t>
      </w:r>
    </w:p>
    <w:p w:rsidR="00C730B5" w:rsidRDefault="00C730B5"/>
    <w:p w:rsidR="00C730B5" w:rsidRDefault="00C730B5">
      <w:pPr>
        <w:pStyle w:val="tehtvt"/>
        <w:ind w:left="360"/>
      </w:pPr>
    </w:p>
    <w:p w:rsidR="00C730B5" w:rsidRDefault="003C410D">
      <w:r>
        <w:t xml:space="preserve">Lotta työskentelee perjantaina </w:t>
      </w:r>
      <w:r w:rsidRPr="00D37682">
        <w:rPr>
          <w:position w:val="-24"/>
        </w:rPr>
        <w:object w:dxaOrig="360" w:dyaOrig="620">
          <v:shape id="_x0000_i1482" type="#_x0000_t75" style="width:18.4pt;height:31pt" o:ole="" filled="t">
            <v:fill color2="black"/>
            <v:imagedata r:id="rId963" o:title=""/>
          </v:shape>
          <o:OLEObject Type="Embed" ProgID="Equation.3" ShapeID="_x0000_i1482" DrawAspect="Content" ObjectID="_1417025297" r:id="rId964"/>
        </w:object>
      </w:r>
      <w:r>
        <w:t xml:space="preserve"> tuntia ja lauantaina </w:t>
      </w:r>
      <w:r w:rsidRPr="00D37682">
        <w:rPr>
          <w:position w:val="-24"/>
        </w:rPr>
        <w:object w:dxaOrig="380" w:dyaOrig="620">
          <v:shape id="_x0000_i1483" type="#_x0000_t75" style="width:18.4pt;height:31pt" o:ole="" filled="t">
            <v:fill color2="black"/>
            <v:imagedata r:id="rId965" o:title=""/>
          </v:shape>
          <o:OLEObject Type="Embed" ProgID="Equation.3" ShapeID="_x0000_i1483" DrawAspect="Content" ObjectID="_1417025298" r:id="rId966"/>
        </w:object>
      </w:r>
      <w:r>
        <w:t xml:space="preserve"> tuntia. Lotan tuntipalkka on 6,5 euroa. </w:t>
      </w:r>
    </w:p>
    <w:p w:rsidR="00C730B5" w:rsidRDefault="003C410D" w:rsidP="003C410D">
      <w:pPr>
        <w:pStyle w:val="abc-kohdat"/>
        <w:numPr>
          <w:ilvl w:val="0"/>
          <w:numId w:val="560"/>
        </w:numPr>
        <w:rPr>
          <w:lang w:val="fi-FI"/>
        </w:rPr>
      </w:pPr>
      <w:r>
        <w:rPr>
          <w:lang w:val="fi-FI"/>
        </w:rPr>
        <w:t>Montako tuntia Lotta työskentelee yhteensä?</w:t>
      </w:r>
    </w:p>
    <w:p w:rsidR="00C730B5" w:rsidRDefault="003C410D" w:rsidP="003C410D">
      <w:pPr>
        <w:pStyle w:val="abc-kohdat"/>
        <w:numPr>
          <w:ilvl w:val="0"/>
          <w:numId w:val="560"/>
        </w:numPr>
        <w:rPr>
          <w:lang w:val="fi-FI"/>
        </w:rPr>
      </w:pPr>
      <w:r>
        <w:rPr>
          <w:lang w:val="fi-FI"/>
        </w:rPr>
        <w:t>Paljonko hän saa palkkaa kahdesta päivästä?</w:t>
      </w:r>
    </w:p>
    <w:p w:rsidR="00C730B5" w:rsidRDefault="00C730B5"/>
    <w:p w:rsidR="00C730B5" w:rsidRDefault="00C730B5">
      <w:pPr>
        <w:pStyle w:val="tehtvt"/>
        <w:ind w:left="360"/>
      </w:pPr>
    </w:p>
    <w:p w:rsidR="00C730B5" w:rsidRDefault="003C410D">
      <w:r>
        <w:t>Virvoitusjuomapullon tilavuus on 1/3 litraa. Montako litraa juomaa on korissa, kun koriin mahtuu 24 pulloa?</w:t>
      </w:r>
    </w:p>
    <w:p w:rsidR="00C730B5" w:rsidRDefault="00C730B5">
      <w:pPr>
        <w:pStyle w:val="Footer"/>
        <w:tabs>
          <w:tab w:val="clear" w:pos="4153"/>
          <w:tab w:val="clear" w:pos="8306"/>
        </w:tabs>
      </w:pPr>
    </w:p>
    <w:p w:rsidR="00C730B5" w:rsidRDefault="00C730B5">
      <w:pPr>
        <w:pStyle w:val="tehtvt"/>
        <w:ind w:left="0" w:firstLine="0"/>
      </w:pPr>
    </w:p>
    <w:p w:rsidR="00C730B5" w:rsidRDefault="003C410D">
      <w:r>
        <w:t xml:space="preserve">Koulussa on 600 oppilasta ja heistä </w:t>
      </w:r>
      <w:r w:rsidRPr="00D37682">
        <w:rPr>
          <w:position w:val="-24"/>
        </w:rPr>
        <w:object w:dxaOrig="220" w:dyaOrig="620">
          <v:shape id="_x0000_i1484" type="#_x0000_t75" style="width:10.9pt;height:31pt" o:ole="" filled="t">
            <v:fill color2="black"/>
            <v:imagedata r:id="rId967" o:title=""/>
          </v:shape>
          <o:OLEObject Type="Embed" ProgID="Equation.3" ShapeID="_x0000_i1484" DrawAspect="Content" ObjectID="_1417025299" r:id="rId968"/>
        </w:object>
      </w:r>
      <w:r>
        <w:t xml:space="preserve"> on ruskeasilmäisiä. Monnellako oppilaalla ei ole ru</w:t>
      </w:r>
      <w:r>
        <w:t>s</w:t>
      </w:r>
      <w:r>
        <w:t>keat silmät?</w:t>
      </w:r>
    </w:p>
    <w:p w:rsidR="00C730B5" w:rsidRDefault="00C730B5"/>
    <w:p w:rsidR="00C730B5" w:rsidRDefault="00C730B5"/>
    <w:p w:rsidR="00C730B5" w:rsidRDefault="003C410D">
      <w:pPr>
        <w:pStyle w:val="BodyText2"/>
        <w:rPr>
          <w:color w:val="auto"/>
        </w:rPr>
      </w:pPr>
      <w:r>
        <w:object w:dxaOrig="6571" w:dyaOrig="315">
          <v:shape id="_x0000_i1485" type="#_x0000_t75" style="width:328.2pt;height:15.9pt" o:ole="">
            <v:imagedata r:id="rId547" o:title=""/>
          </v:shape>
          <o:OLEObject Type="Embed" ProgID="PBrush" ShapeID="_x0000_i1485" DrawAspect="Content" ObjectID="_1417025300" r:id="rId969"/>
        </w:object>
      </w:r>
    </w:p>
    <w:p w:rsidR="00C730B5" w:rsidRDefault="00C730B5"/>
    <w:p w:rsidR="00C730B5" w:rsidRDefault="003C410D">
      <w:pPr>
        <w:pStyle w:val="tehtvt"/>
        <w:ind w:left="360"/>
        <w:rPr>
          <w:b/>
        </w:rPr>
      </w:pPr>
      <w:r>
        <w:rPr>
          <w:b/>
        </w:rPr>
        <w:t xml:space="preserve"> </w:t>
      </w:r>
    </w:p>
    <w:p w:rsidR="00C730B5" w:rsidRDefault="003C410D">
      <w:r>
        <w:t>Kultaseoksen yhteydessä käytettiin ennen yleisesti yksikköä karaatti. Karaattiluku ilmoittaa kultaseoksen kultapitoisuuden 24.-osina. Kuinka monta grammaa kultaa sisältää 4 gramman painoinen 18 karaatin kultasormus? (pääsykoetehtävä teknikkokoulutukseen 1981)</w:t>
      </w:r>
    </w:p>
    <w:p w:rsidR="00C730B5" w:rsidRDefault="00C730B5"/>
    <w:p w:rsidR="00C730B5" w:rsidRDefault="00C730B5">
      <w:pPr>
        <w:pStyle w:val="tehtvt"/>
        <w:ind w:left="360"/>
      </w:pPr>
    </w:p>
    <w:p w:rsidR="00C730B5" w:rsidRDefault="003C410D">
      <w:r>
        <w:t xml:space="preserve">Tyhjään astiaan kaadetaan 12 l vettä, joka täyttää </w:t>
      </w:r>
      <w:r w:rsidRPr="00D37682">
        <w:rPr>
          <w:position w:val="-24"/>
        </w:rPr>
        <w:object w:dxaOrig="240" w:dyaOrig="620">
          <v:shape id="_x0000_i1486" type="#_x0000_t75" style="width:11.7pt;height:31pt" o:ole="" filled="t">
            <v:fill color2="black"/>
            <v:imagedata r:id="rId970" o:title=""/>
          </v:shape>
          <o:OLEObject Type="Embed" ProgID="Equation.3" ShapeID="_x0000_i1486" DrawAspect="Content" ObjectID="_1417025301" r:id="rId971"/>
        </w:object>
      </w:r>
      <w:r>
        <w:t xml:space="preserve"> astian tilavuudesta. Kuinka suuri astia on? </w:t>
      </w:r>
    </w:p>
    <w:p w:rsidR="00C730B5" w:rsidRDefault="00C730B5"/>
    <w:p w:rsidR="00C730B5" w:rsidRDefault="00C730B5">
      <w:pPr>
        <w:pStyle w:val="tehtvt"/>
        <w:ind w:left="360"/>
        <w:rPr>
          <w:b/>
        </w:rPr>
      </w:pPr>
    </w:p>
    <w:p w:rsidR="00C730B5" w:rsidRDefault="003C410D">
      <w:r>
        <w:lastRenderedPageBreak/>
        <w:t xml:space="preserve">Tytillä on pussillinen kultakolikoita. Hän antaa niistä </w:t>
      </w:r>
      <w:r w:rsidRPr="00D37682">
        <w:rPr>
          <w:position w:val="-19"/>
        </w:rPr>
        <w:object w:dxaOrig="220" w:dyaOrig="620">
          <v:shape id="_x0000_i1487" type="#_x0000_t75" style="width:10.9pt;height:31pt" o:ole="" filled="t">
            <v:fill color2="black"/>
            <v:imagedata r:id="rId972" o:title=""/>
          </v:shape>
          <o:OLEObject Type="Embed" ProgID="Equation.3" ShapeID="_x0000_i1487" DrawAspect="Content" ObjectID="_1417025302" r:id="rId973"/>
        </w:object>
      </w:r>
      <w:r>
        <w:t xml:space="preserve"> äidilleen ja jäljelle jääneistä kolikoi</w:t>
      </w:r>
      <w:r>
        <w:t>s</w:t>
      </w:r>
      <w:r>
        <w:t xml:space="preserve">ta hän antaa puolet veljelleen. Isä saa jäljelle jääneistä </w:t>
      </w:r>
      <w:r w:rsidRPr="00D37682">
        <w:rPr>
          <w:position w:val="-19"/>
        </w:rPr>
        <w:object w:dxaOrig="240" w:dyaOrig="620">
          <v:shape id="_x0000_i1488" type="#_x0000_t75" style="width:11.7pt;height:31pt" o:ole="" filled="t">
            <v:fill color2="black"/>
            <v:imagedata r:id="rId974" o:title=""/>
          </v:shape>
          <o:OLEObject Type="Embed" ProgID="Equation.3" ShapeID="_x0000_i1488" DrawAspect="Content" ObjectID="_1417025303" r:id="rId975"/>
        </w:object>
      </w:r>
      <w:r>
        <w:t xml:space="preserve">, jolloin Tytille jää 25 kultakolikkoa. Paljonko kolikoita oli </w:t>
      </w:r>
      <w:proofErr w:type="gramStart"/>
      <w:r>
        <w:t>alunperin</w:t>
      </w:r>
      <w:proofErr w:type="gramEnd"/>
      <w:r>
        <w:t>?</w:t>
      </w:r>
    </w:p>
    <w:p w:rsidR="00C730B5" w:rsidRDefault="00C730B5"/>
    <w:p w:rsidR="00C730B5" w:rsidRDefault="00C730B5">
      <w:pPr>
        <w:pStyle w:val="tehtvt"/>
        <w:ind w:left="360"/>
      </w:pPr>
    </w:p>
    <w:p w:rsidR="00C730B5" w:rsidRDefault="003C410D">
      <w:r>
        <w:t xml:space="preserve">Opiskelijoista oli </w:t>
      </w:r>
      <w:r w:rsidRPr="00D37682">
        <w:rPr>
          <w:position w:val="-19"/>
        </w:rPr>
        <w:object w:dxaOrig="240" w:dyaOrig="620">
          <v:shape id="_x0000_i1489" type="#_x0000_t75" style="width:11.7pt;height:31pt" o:ole="" filled="t">
            <v:fill color2="black"/>
            <v:imagedata r:id="rId976" o:title=""/>
          </v:shape>
          <o:OLEObject Type="Embed" ProgID="Equation.3" ShapeID="_x0000_i1489" DrawAspect="Content" ObjectID="_1417025304" r:id="rId977"/>
        </w:object>
      </w:r>
      <w:r>
        <w:t xml:space="preserve"> alle 20-vuotiaita. Alle 20-vuotiaista oli poikia kolmasosa. Kuinka suuri osa opiskelijoista oli alle 20-vuotiaita tyttöjä?</w: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679"/>
        </w:numPr>
      </w:pPr>
      <w:r w:rsidRPr="00D37682">
        <w:rPr>
          <w:position w:val="-24"/>
        </w:rPr>
        <w:object w:dxaOrig="540" w:dyaOrig="620">
          <v:shape id="_x0000_i1490" type="#_x0000_t75" style="width:26.8pt;height:31pt" o:ole="" filled="t">
            <v:fill color2="black"/>
            <v:imagedata r:id="rId978" o:title=""/>
          </v:shape>
          <o:OLEObject Type="Embed" ProgID="Equation.3" ShapeID="_x0000_i1490" DrawAspect="Content" ObjectID="_1417025305" r:id="rId979"/>
        </w:object>
      </w:r>
    </w:p>
    <w:p w:rsidR="00C730B5" w:rsidRDefault="003C410D" w:rsidP="003C410D">
      <w:pPr>
        <w:pStyle w:val="abc-kohdat"/>
        <w:numPr>
          <w:ilvl w:val="0"/>
          <w:numId w:val="679"/>
        </w:numPr>
      </w:pPr>
      <w:r w:rsidRPr="00D37682">
        <w:rPr>
          <w:position w:val="-24"/>
        </w:rPr>
        <w:object w:dxaOrig="540" w:dyaOrig="620">
          <v:shape id="_x0000_i1491" type="#_x0000_t75" style="width:26.8pt;height:31pt" o:ole="" filled="t">
            <v:fill color2="black"/>
            <v:imagedata r:id="rId980" o:title=""/>
          </v:shape>
          <o:OLEObject Type="Embed" ProgID="Equation.3" ShapeID="_x0000_i1491" DrawAspect="Content" ObjectID="_1417025306" r:id="rId981"/>
        </w:object>
      </w:r>
    </w:p>
    <w:p w:rsidR="00C730B5" w:rsidRDefault="003C410D" w:rsidP="003C410D">
      <w:pPr>
        <w:pStyle w:val="abc-kohdat"/>
        <w:numPr>
          <w:ilvl w:val="0"/>
          <w:numId w:val="679"/>
        </w:numPr>
      </w:pPr>
      <w:r w:rsidRPr="00D37682">
        <w:rPr>
          <w:position w:val="-24"/>
        </w:rPr>
        <w:object w:dxaOrig="639" w:dyaOrig="620">
          <v:shape id="_x0000_i1492" type="#_x0000_t75" style="width:32.65pt;height:31pt" o:ole="" filled="t">
            <v:fill color2="black"/>
            <v:imagedata r:id="rId982" o:title=""/>
          </v:shape>
          <o:OLEObject Type="Embed" ProgID="Equation.3" ShapeID="_x0000_i1492" DrawAspect="Content" ObjectID="_1417025307" r:id="rId983"/>
        </w:object>
      </w:r>
    </w:p>
    <w:p w:rsidR="00C730B5" w:rsidRDefault="003C410D" w:rsidP="003C410D">
      <w:pPr>
        <w:pStyle w:val="abc-kohdat"/>
        <w:numPr>
          <w:ilvl w:val="0"/>
          <w:numId w:val="679"/>
        </w:numPr>
      </w:pPr>
      <w:r w:rsidRPr="00D37682">
        <w:rPr>
          <w:position w:val="-24"/>
        </w:rPr>
        <w:object w:dxaOrig="639" w:dyaOrig="620">
          <v:shape id="_x0000_i1493" type="#_x0000_t75" style="width:32.65pt;height:31pt" o:ole="" filled="t">
            <v:fill color2="black"/>
            <v:imagedata r:id="rId984" o:title=""/>
          </v:shape>
          <o:OLEObject Type="Embed" ProgID="Equation.3" ShapeID="_x0000_i1493" DrawAspect="Content" ObjectID="_1417025308" r:id="rId985"/>
        </w:object>
      </w:r>
    </w:p>
    <w:p w:rsidR="00C730B5" w:rsidRDefault="00C730B5"/>
    <w:p w:rsidR="00C730B5" w:rsidRDefault="003C410D">
      <w:pPr>
        <w:pStyle w:val="tehtvt"/>
        <w:ind w:left="360"/>
        <w:rPr>
          <w:b/>
        </w:rPr>
      </w:pPr>
      <w:r>
        <w:rPr>
          <w:b/>
        </w:rPr>
        <w:t xml:space="preserve"> </w:t>
      </w:r>
    </w:p>
    <w:p w:rsidR="00C730B5" w:rsidRDefault="003C410D">
      <w:r>
        <w:t>Harjoittelija Alku postittaa kirje-erän 30 minuutissa. kun hän tekee saman työn yhdessä a</w:t>
      </w:r>
      <w:r>
        <w:t>m</w:t>
      </w:r>
      <w:r>
        <w:t>mattitaitoisen Kelpon kanssa, aikaa kuluu tasan 5 minuuttia. Missä ajassa Kelpo tekisi saman työn yksin? (yo syksy 1995)</w:t>
      </w:r>
    </w:p>
    <w:p w:rsidR="00C730B5" w:rsidRDefault="00C730B5"/>
    <w:p w:rsidR="00C730B5" w:rsidRDefault="00C730B5">
      <w:pPr>
        <w:pStyle w:val="tehtvt"/>
        <w:ind w:left="360"/>
      </w:pPr>
    </w:p>
    <w:p w:rsidR="00C730B5" w:rsidRDefault="003C410D">
      <w:r>
        <w:t>Järveen on pystytetty pylväs. Pylväästä puolet on maan alla pohjassa, kaksi viidesosaa vede</w:t>
      </w:r>
      <w:r>
        <w:t>s</w:t>
      </w:r>
      <w:r>
        <w:t>sä ja 70 senttimetriä veden pinnan yläpuolella. Kuinka pitkä pylväs on kokonaisuudessaan? </w:t>
      </w:r>
    </w:p>
    <w:p w:rsidR="00C730B5" w:rsidRDefault="003C410D" w:rsidP="00F60FB0">
      <w:r>
        <w:t xml:space="preserve"> </w:t>
      </w:r>
    </w:p>
    <w:p w:rsidR="00C730B5" w:rsidRDefault="00C730B5">
      <w:pPr>
        <w:pStyle w:val="tehtvt"/>
        <w:ind w:left="360"/>
      </w:pPr>
    </w:p>
    <w:p w:rsidR="00C730B5" w:rsidRDefault="003C410D">
      <w:r>
        <w:t xml:space="preserve">Laske </w:t>
      </w:r>
      <w:r w:rsidRPr="00D37682">
        <w:rPr>
          <w:position w:val="-24"/>
        </w:rPr>
        <w:object w:dxaOrig="560" w:dyaOrig="620">
          <v:shape id="_x0000_i1494" type="#_x0000_t75" style="width:28.45pt;height:31pt" o:ole="" filled="t">
            <v:fill color2="black"/>
            <v:imagedata r:id="rId986" o:title=""/>
          </v:shape>
          <o:OLEObject Type="Embed" ProgID="Equation.3" ShapeID="_x0000_i1494" DrawAspect="Content" ObjectID="_1417025309" r:id="rId987"/>
        </w:object>
      </w:r>
      <w:r>
        <w:t>.</w:t>
      </w:r>
    </w:p>
    <w:p w:rsidR="00C730B5" w:rsidRDefault="00C730B5"/>
    <w:p w:rsidR="00C730B5" w:rsidRDefault="003C410D">
      <w:pPr>
        <w:pStyle w:val="otsikot"/>
        <w:pageBreakBefore/>
        <w:tabs>
          <w:tab w:val="left" w:pos="680"/>
        </w:tabs>
      </w:pPr>
      <w:bookmarkStart w:id="32" w:name="_Toc201491388"/>
      <w:bookmarkStart w:id="33" w:name="_Toc342857947"/>
      <w:bookmarkStart w:id="34" w:name="_Toc199921568"/>
      <w:r>
        <w:lastRenderedPageBreak/>
        <w:t>Murtolukujen jakolasku</w:t>
      </w:r>
      <w:bookmarkEnd w:id="32"/>
      <w:bookmarkEnd w:id="33"/>
    </w:p>
    <w:p w:rsidR="00C730B5" w:rsidRDefault="00C730B5">
      <w:pPr>
        <w:jc w:val="left"/>
        <w:rPr>
          <w:bCs/>
        </w:rPr>
      </w:pPr>
    </w:p>
    <w:p w:rsidR="00C730B5" w:rsidRDefault="003C410D">
      <w:pPr>
        <w:jc w:val="left"/>
      </w:pPr>
      <w:r>
        <w:br/>
        <w:t xml:space="preserve">Luku (myös murtoluku) jaetaan murtoluvulla siten, että se kerrotaan jakajan </w:t>
      </w:r>
      <w:r>
        <w:rPr>
          <w:i/>
          <w:iCs/>
        </w:rPr>
        <w:t>käänteisluvulla</w:t>
      </w:r>
      <w:r>
        <w:t xml:space="preserve">. </w:t>
      </w:r>
    </w:p>
    <w:p w:rsidR="00C730B5" w:rsidRDefault="00C730B5">
      <w:pPr>
        <w:jc w:val="left"/>
      </w:pPr>
    </w:p>
    <w:p w:rsidR="00C730B5" w:rsidRDefault="00C730B5">
      <w:pPr>
        <w:jc w:val="left"/>
      </w:pPr>
    </w:p>
    <w:p w:rsidR="00C730B5" w:rsidRDefault="00F703BF">
      <w:pPr>
        <w:rPr>
          <w:sz w:val="20"/>
        </w:rPr>
      </w:pPr>
      <w:r>
        <w:rPr>
          <w:noProof/>
          <w:sz w:val="20"/>
          <w:lang w:eastAsia="fi-FI"/>
        </w:rPr>
        <mc:AlternateContent>
          <mc:Choice Requires="wps">
            <w:drawing>
              <wp:inline distT="0" distB="0" distL="0" distR="0">
                <wp:extent cx="5716905" cy="546735"/>
                <wp:effectExtent l="9525" t="9525" r="7620" b="5715"/>
                <wp:docPr id="13" name="Text 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546735"/>
                        </a:xfrm>
                        <a:prstGeom prst="rect">
                          <a:avLst/>
                        </a:prstGeom>
                        <a:solidFill>
                          <a:srgbClr val="FFCC99"/>
                        </a:solidFill>
                        <a:ln w="6350">
                          <a:solidFill>
                            <a:srgbClr val="FFCC99"/>
                          </a:solidFill>
                          <a:miter lim="800000"/>
                          <a:headEnd/>
                          <a:tailEnd/>
                        </a:ln>
                      </wps:spPr>
                      <wps:txbx>
                        <w:txbxContent>
                          <w:p w:rsidR="005A2E03" w:rsidRDefault="005A2E03">
                            <w:pPr>
                              <w:jc w:val="left"/>
                            </w:pPr>
                            <w:r>
                              <w:t xml:space="preserve">Murtoluvun </w:t>
                            </w:r>
                            <w:r>
                              <w:rPr>
                                <w:i/>
                                <w:iCs/>
                              </w:rPr>
                              <w:t>käänteisluku</w:t>
                            </w:r>
                            <w:r>
                              <w:t xml:space="preserve"> saadaan vaihtamalla osoittaja ja nimittäjä keskenään. </w:t>
                            </w:r>
                          </w:p>
                          <w:p w:rsidR="005A2E03" w:rsidRDefault="005A2E03">
                            <w:pPr>
                              <w:jc w:val="left"/>
                            </w:pPr>
                            <w:r>
                              <w:t>Luvun ja sen käänteisluvun tulo on aina 1.</w:t>
                            </w:r>
                          </w:p>
                          <w:p w:rsidR="005A2E03" w:rsidRDefault="005A2E03"/>
                        </w:txbxContent>
                      </wps:txbx>
                      <wps:bodyPr rot="0" vert="horz" wrap="square" lIns="94615" tIns="48895" rIns="94615" bIns="48895" anchor="t" anchorCtr="0" upright="1">
                        <a:noAutofit/>
                      </wps:bodyPr>
                    </wps:wsp>
                  </a:graphicData>
                </a:graphic>
              </wp:inline>
            </w:drawing>
          </mc:Choice>
          <mc:Fallback>
            <w:pict>
              <v:shape id="Text Box 869" o:spid="_x0000_s1035" type="#_x0000_t202" style="width:450.15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" fillcolor="#fc9" strokecolor="#fc9" strokeweight=".5pt">
                <v:textbox inset="7.45pt,3.85pt,7.45pt,3.85pt">
                  <w:txbxContent>
                    <w:p w:rsidR="005A2E03" w:rsidRDefault="005A2E03">
                      <w:pPr>
                        <w:jc w:val="left"/>
                      </w:pPr>
                      <w:r>
                        <w:t xml:space="preserve">Murtoluvun </w:t>
                      </w:r>
                      <w:r>
                        <w:rPr>
                          <w:i/>
                          <w:iCs/>
                        </w:rPr>
                        <w:t>käänteisluku</w:t>
                      </w:r>
                      <w:r>
                        <w:t xml:space="preserve"> saadaan vaihtamalla osoittaja ja nimittäjä keskenään. </w:t>
                      </w:r>
                    </w:p>
                    <w:p w:rsidR="005A2E03" w:rsidRDefault="005A2E03">
                      <w:pPr>
                        <w:jc w:val="left"/>
                      </w:pPr>
                      <w:r>
                        <w:t>Luvun ja sen käänteisluvun tulo on aina 1.</w:t>
                      </w:r>
                    </w:p>
                    <w:p w:rsidR="005A2E03" w:rsidRDefault="005A2E03"/>
                  </w:txbxContent>
                </v:textbox>
                <w10:anchorlock/>
              </v:shape>
            </w:pict>
          </mc:Fallback>
        </mc:AlternateContent>
      </w:r>
    </w:p>
    <w:p w:rsidR="00C730B5" w:rsidRDefault="00C730B5">
      <w:pPr>
        <w:jc w:val="left"/>
        <w:rPr>
          <w:color w:val="0000FF"/>
        </w:rPr>
      </w:pPr>
    </w:p>
    <w:p w:rsidR="00C730B5" w:rsidRDefault="00C730B5">
      <w:pPr>
        <w:jc w:val="left"/>
        <w:rPr>
          <w:color w:val="0000FF"/>
        </w:rPr>
      </w:pPr>
    </w:p>
    <w:p w:rsidR="00C730B5" w:rsidRDefault="003C410D">
      <w:pPr>
        <w:jc w:val="left"/>
      </w:pPr>
      <w:r>
        <w:rPr>
          <w:b/>
          <w:bCs/>
        </w:rPr>
        <w:t>Huom!</w:t>
      </w:r>
      <w:r>
        <w:t xml:space="preserve"> Nollalla ei ole käänteislukua.</w:t>
      </w:r>
    </w:p>
    <w:p w:rsidR="00C730B5" w:rsidRDefault="00C730B5">
      <w:pPr>
        <w:jc w:val="left"/>
      </w:pPr>
    </w:p>
    <w:p w:rsidR="00C730B5" w:rsidRDefault="00C730B5">
      <w:pPr>
        <w:jc w:val="left"/>
      </w:pPr>
    </w:p>
    <w:p w:rsidR="00C730B5" w:rsidRDefault="00C730B5">
      <w:pPr>
        <w:jc w:val="left"/>
      </w:pPr>
    </w:p>
    <w:p w:rsidR="00C730B5" w:rsidRDefault="003C410D">
      <w:pPr>
        <w:jc w:val="left"/>
      </w:pPr>
      <w:r>
        <w:rPr>
          <w:b/>
          <w:bCs/>
        </w:rPr>
        <w:t>Esimerkki 1.</w:t>
      </w:r>
      <w:r>
        <w:t xml:space="preserve"> </w:t>
      </w:r>
    </w:p>
    <w:p w:rsidR="00C730B5" w:rsidRDefault="00C730B5">
      <w:pPr>
        <w:pStyle w:val="Footer"/>
        <w:tabs>
          <w:tab w:val="clear" w:pos="4153"/>
          <w:tab w:val="clear" w:pos="8306"/>
        </w:tabs>
      </w:pPr>
    </w:p>
    <w:p w:rsidR="00C730B5" w:rsidRDefault="003C410D">
      <w:pPr>
        <w:pStyle w:val="Footer"/>
        <w:tabs>
          <w:tab w:val="clear" w:pos="4153"/>
          <w:tab w:val="clear" w:pos="8306"/>
        </w:tabs>
      </w:pPr>
      <w:r>
        <w:t xml:space="preserve">Muodostetaan lukujen 2 ja </w:t>
      </w:r>
      <w:r w:rsidRPr="00D37682">
        <w:rPr>
          <w:position w:val="-19"/>
        </w:rPr>
        <w:object w:dxaOrig="240" w:dyaOrig="620">
          <v:shape id="_x0000_i1495" type="#_x0000_t75" style="width:11.7pt;height:31pt" o:ole="" filled="t">
            <v:fill color2="black"/>
            <v:imagedata r:id="rId988" o:title=""/>
          </v:shape>
          <o:OLEObject Type="Embed" ProgID="Equation.3" ShapeID="_x0000_i1495" DrawAspect="Content" ObjectID="_1417025310" r:id="rId989"/>
        </w:object>
      </w:r>
      <w:r>
        <w:t xml:space="preserve"> käänteisluvut.</w:t>
      </w:r>
    </w:p>
    <w:p w:rsidR="00C730B5" w:rsidRDefault="00C730B5">
      <w:pPr>
        <w:pStyle w:val="Footer"/>
        <w:tabs>
          <w:tab w:val="clear" w:pos="4153"/>
          <w:tab w:val="clear" w:pos="8306"/>
        </w:tabs>
      </w:pPr>
    </w:p>
    <w:p w:rsidR="00C730B5" w:rsidRDefault="003C410D">
      <w:pPr>
        <w:jc w:val="left"/>
      </w:pPr>
      <w:r>
        <w:object w:dxaOrig="4965" w:dyaOrig="1260">
          <v:shape id="_x0000_i1496" type="#_x0000_t75" style="width:248.65pt;height:62.8pt" o:ole="" filled="t">
            <v:fill color2="black"/>
            <v:imagedata r:id="rId990" o:title=""/>
          </v:shape>
          <o:OLEObject Type="Embed" ProgID="PBrush" ShapeID="_x0000_i1496" DrawAspect="Content" ObjectID="_1417025311" r:id="rId991"/>
        </w:object>
      </w:r>
    </w:p>
    <w:p w:rsidR="00C730B5" w:rsidRDefault="00C730B5"/>
    <w:p w:rsidR="00C730B5" w:rsidRDefault="00C730B5"/>
    <w:p w:rsidR="00C730B5" w:rsidRDefault="00C730B5"/>
    <w:p w:rsidR="00C730B5" w:rsidRDefault="003C410D">
      <w:pPr>
        <w:jc w:val="left"/>
      </w:pPr>
      <w:r>
        <w:rPr>
          <w:noProof/>
          <w:lang w:eastAsia="fi-FI"/>
        </w:rPr>
        <w:drawing>
          <wp:inline distT="0" distB="0" distL="0" distR="0">
            <wp:extent cx="5562600" cy="1590675"/>
            <wp:effectExtent l="1905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992" cstate="print"/>
                    <a:srcRect/>
                    <a:stretch>
                      <a:fillRect/>
                    </a:stretch>
                  </pic:blipFill>
                  <pic:spPr bwMode="auto">
                    <a:xfrm>
                      <a:off x="0" y="0"/>
                      <a:ext cx="5562600" cy="1590675"/>
                    </a:xfrm>
                    <a:prstGeom prst="rect">
                      <a:avLst/>
                    </a:prstGeom>
                    <a:noFill/>
                    <a:ln w="9525">
                      <a:noFill/>
                      <a:miter lim="800000"/>
                      <a:headEnd/>
                      <a:tailEnd/>
                    </a:ln>
                  </pic:spPr>
                </pic:pic>
              </a:graphicData>
            </a:graphic>
          </wp:inline>
        </w:drawing>
      </w:r>
    </w:p>
    <w:p w:rsidR="00C730B5" w:rsidRDefault="00C730B5">
      <w:pPr>
        <w:rPr>
          <w:b/>
          <w:bCs/>
        </w:rPr>
      </w:pPr>
    </w:p>
    <w:p w:rsidR="00C730B5" w:rsidRDefault="00C730B5">
      <w:pPr>
        <w:rPr>
          <w:b/>
          <w:bCs/>
        </w:rPr>
      </w:pPr>
    </w:p>
    <w:p w:rsidR="00C730B5" w:rsidRDefault="003C410D">
      <w:pPr>
        <w:rPr>
          <w:b/>
          <w:bCs/>
        </w:rPr>
      </w:pPr>
      <w:r>
        <w:rPr>
          <w:b/>
          <w:bCs/>
        </w:rPr>
        <w:t>Esimerkki 2.</w:t>
      </w:r>
    </w:p>
    <w:p w:rsidR="00C730B5" w:rsidRDefault="00C730B5">
      <w:pPr>
        <w:rPr>
          <w:b/>
          <w:bCs/>
        </w:rPr>
      </w:pPr>
    </w:p>
    <w:p w:rsidR="00C730B5" w:rsidRDefault="003C410D">
      <w:r>
        <w:t xml:space="preserve">Jaetaan luku </w:t>
      </w:r>
      <w:r w:rsidRPr="00D37682">
        <w:rPr>
          <w:position w:val="-24"/>
        </w:rPr>
        <w:object w:dxaOrig="240" w:dyaOrig="620">
          <v:shape id="_x0000_i1497" type="#_x0000_t75" style="width:11.7pt;height:31pt" o:ole="" filled="t">
            <v:fill color2="black"/>
            <v:imagedata r:id="rId993" o:title=""/>
          </v:shape>
          <o:OLEObject Type="Embed" ProgID="Equation.3" ShapeID="_x0000_i1497" DrawAspect="Content" ObjectID="_1417025312" r:id="rId994"/>
        </w:object>
      </w:r>
      <w:r>
        <w:t xml:space="preserve"> luvulla </w:t>
      </w:r>
      <w:r w:rsidRPr="00D37682">
        <w:rPr>
          <w:position w:val="-24"/>
        </w:rPr>
        <w:object w:dxaOrig="240" w:dyaOrig="620">
          <v:shape id="_x0000_i1498" type="#_x0000_t75" style="width:11.7pt;height:31pt" o:ole="" filled="t">
            <v:fill color2="black"/>
            <v:imagedata r:id="rId995" o:title=""/>
          </v:shape>
          <o:OLEObject Type="Embed" ProgID="Equation.3" ShapeID="_x0000_i1498" DrawAspect="Content" ObjectID="_1417025313" r:id="rId996"/>
        </w:object>
      </w:r>
      <w:r>
        <w:t>.</w:t>
      </w:r>
    </w:p>
    <w:p w:rsidR="00C730B5" w:rsidRDefault="003C410D">
      <w:r>
        <w:br/>
      </w:r>
      <w:r>
        <w:object w:dxaOrig="2610" w:dyaOrig="1230">
          <v:shape id="_x0000_i1499" type="#_x0000_t75" style="width:130.6pt;height:61.1pt" o:ole="" filled="t">
            <v:fill color2="black"/>
            <v:imagedata r:id="rId997" o:title=""/>
          </v:shape>
          <o:OLEObject Type="Embed" ProgID="PBrush" ShapeID="_x0000_i1499" DrawAspect="Content" ObjectID="_1417025314" r:id="rId998"/>
        </w:object>
      </w:r>
      <w:r>
        <w:br/>
      </w:r>
    </w:p>
    <w:p w:rsidR="00C730B5" w:rsidRDefault="00C730B5"/>
    <w:p w:rsidR="00C730B5" w:rsidRDefault="003C410D">
      <w:pPr>
        <w:rPr>
          <w:b/>
          <w:bCs/>
        </w:rPr>
      </w:pPr>
      <w:r>
        <w:rPr>
          <w:b/>
          <w:bCs/>
        </w:rPr>
        <w:t>Esimerkki 3.</w:t>
      </w:r>
    </w:p>
    <w:p w:rsidR="00C730B5" w:rsidRDefault="00C730B5"/>
    <w:p w:rsidR="00C730B5" w:rsidRDefault="003C410D">
      <w:r>
        <w:t xml:space="preserve">Jaetaan luku </w:t>
      </w:r>
      <w:r w:rsidRPr="00D37682">
        <w:rPr>
          <w:position w:val="-24"/>
        </w:rPr>
        <w:object w:dxaOrig="380" w:dyaOrig="620">
          <v:shape id="_x0000_i1500" type="#_x0000_t75" style="width:18.4pt;height:31pt" o:ole="" filled="t">
            <v:fill color2="black"/>
            <v:imagedata r:id="rId999" o:title=""/>
          </v:shape>
          <o:OLEObject Type="Embed" ProgID="Equation.3" ShapeID="_x0000_i1500" DrawAspect="Content" ObjectID="_1417025315" r:id="rId1000"/>
        </w:object>
      </w:r>
      <w:r>
        <w:t xml:space="preserve"> luvulla </w:t>
      </w:r>
      <w:r w:rsidRPr="00D37682">
        <w:rPr>
          <w:position w:val="-24"/>
        </w:rPr>
        <w:object w:dxaOrig="240" w:dyaOrig="620">
          <v:shape id="_x0000_i1501" type="#_x0000_t75" style="width:11.7pt;height:31pt" o:ole="" filled="t">
            <v:fill color2="black"/>
            <v:imagedata r:id="rId1001" o:title=""/>
          </v:shape>
          <o:OLEObject Type="Embed" ProgID="Equation.3" ShapeID="_x0000_i1501" DrawAspect="Content" ObjectID="_1417025316" r:id="rId1002"/>
        </w:object>
      </w:r>
      <w:r>
        <w:t>.</w:t>
      </w:r>
    </w:p>
    <w:p w:rsidR="00C730B5" w:rsidRDefault="00C730B5"/>
    <w:p w:rsidR="00C730B5" w:rsidRDefault="003C410D">
      <w:r>
        <w:object w:dxaOrig="4124" w:dyaOrig="2040">
          <v:shape id="_x0000_i1502" type="#_x0000_t75" style="width:205.95pt;height:102.15pt" o:ole="">
            <v:imagedata r:id="rId1003" o:title=""/>
          </v:shape>
          <o:OLEObject Type="Embed" ProgID="PBrush" ShapeID="_x0000_i1502" DrawAspect="Content" ObjectID="_1417025317" r:id="rId1004"/>
        </w:object>
      </w:r>
    </w:p>
    <w:p w:rsidR="00C730B5" w:rsidRDefault="00C730B5"/>
    <w:p w:rsidR="00C730B5" w:rsidRDefault="00C730B5">
      <w:pPr>
        <w:rPr>
          <w:color w:val="FF0000"/>
        </w:rPr>
      </w:pPr>
    </w:p>
    <w:p w:rsidR="00C730B5" w:rsidRDefault="00C730B5"/>
    <w:p w:rsidR="00C730B5" w:rsidRDefault="00C730B5"/>
    <w:p w:rsidR="00C730B5" w:rsidRDefault="003C410D">
      <w:pPr>
        <w:pStyle w:val="Heading1"/>
        <w:pageBreakBefore/>
        <w:numPr>
          <w:ilvl w:val="0"/>
          <w:numId w:val="2"/>
        </w:numPr>
        <w:tabs>
          <w:tab w:val="left" w:pos="0"/>
        </w:tabs>
      </w:pPr>
      <w:r>
        <w:lastRenderedPageBreak/>
        <w:t>Tehtäviä</w:t>
      </w:r>
      <w:r>
        <w:rPr>
          <w:b w:val="0"/>
          <w:bCs w:val="0"/>
          <w:color w:val="0000FF"/>
        </w:rPr>
        <w:t xml:space="preserve"> </w:t>
      </w:r>
    </w:p>
    <w:p w:rsidR="00C730B5" w:rsidRDefault="00C730B5"/>
    <w:p w:rsidR="00C730B5" w:rsidRDefault="003C410D">
      <w:pPr>
        <w:pStyle w:val="tehtvt"/>
        <w:ind w:left="360"/>
      </w:pPr>
      <w:r>
        <w:t xml:space="preserve"> </w:t>
      </w:r>
    </w:p>
    <w:p w:rsidR="00C730B5" w:rsidRDefault="003C410D">
      <w:r>
        <w:t>Ilmoita lukujen käänteisluvut.</w:t>
      </w:r>
    </w:p>
    <w:p w:rsidR="00C730B5" w:rsidRDefault="003C410D">
      <w:pPr>
        <w:pStyle w:val="abc-kohdat"/>
        <w:numPr>
          <w:ilvl w:val="0"/>
          <w:numId w:val="25"/>
        </w:numPr>
        <w:tabs>
          <w:tab w:val="left" w:pos="340"/>
        </w:tabs>
      </w:pPr>
      <w:r w:rsidRPr="00D37682">
        <w:rPr>
          <w:position w:val="-19"/>
        </w:rPr>
        <w:object w:dxaOrig="220" w:dyaOrig="620">
          <v:shape id="_x0000_i1503" type="#_x0000_t75" style="width:10.9pt;height:31pt" o:ole="" filled="t">
            <v:fill color2="black"/>
            <v:imagedata r:id="rId1005" o:title=""/>
          </v:shape>
          <o:OLEObject Type="Embed" ProgID="Equation.3" ShapeID="_x0000_i1503" DrawAspect="Content" ObjectID="_1417025318" r:id="rId1006"/>
        </w:object>
      </w:r>
    </w:p>
    <w:p w:rsidR="00C730B5" w:rsidRDefault="003C410D">
      <w:pPr>
        <w:pStyle w:val="abc-kohdat"/>
        <w:numPr>
          <w:ilvl w:val="0"/>
          <w:numId w:val="25"/>
        </w:numPr>
        <w:tabs>
          <w:tab w:val="left" w:pos="340"/>
        </w:tabs>
      </w:pPr>
      <w:r w:rsidRPr="00D37682">
        <w:rPr>
          <w:position w:val="-19"/>
        </w:rPr>
        <w:object w:dxaOrig="420" w:dyaOrig="620">
          <v:shape id="_x0000_i1504" type="#_x0000_t75" style="width:20.95pt;height:31pt" o:ole="" filled="t">
            <v:fill color2="black"/>
            <v:imagedata r:id="rId1007" o:title=""/>
          </v:shape>
          <o:OLEObject Type="Embed" ProgID="Equation.3" ShapeID="_x0000_i1504" DrawAspect="Content" ObjectID="_1417025319" r:id="rId1008"/>
        </w:object>
      </w:r>
    </w:p>
    <w:p w:rsidR="00C730B5" w:rsidRDefault="003C410D">
      <w:pPr>
        <w:pStyle w:val="abc-kohdat"/>
        <w:numPr>
          <w:ilvl w:val="0"/>
          <w:numId w:val="25"/>
        </w:numPr>
        <w:tabs>
          <w:tab w:val="left" w:pos="340"/>
        </w:tabs>
      </w:pPr>
      <w:r>
        <w:t>4</w:t>
      </w:r>
    </w:p>
    <w:p w:rsidR="00C730B5" w:rsidRDefault="003C410D">
      <w:pPr>
        <w:pStyle w:val="abc-kohdat"/>
        <w:numPr>
          <w:ilvl w:val="0"/>
          <w:numId w:val="25"/>
        </w:numPr>
        <w:tabs>
          <w:tab w:val="left" w:pos="340"/>
        </w:tabs>
      </w:pPr>
      <w:r w:rsidRPr="00D37682">
        <w:rPr>
          <w:position w:val="-1"/>
        </w:rPr>
        <w:object w:dxaOrig="400" w:dyaOrig="279">
          <v:shape id="_x0000_i1505" type="#_x0000_t75" style="width:20.1pt;height:14.25pt" o:ole="" filled="t">
            <v:fill color2="black"/>
            <v:imagedata r:id="rId1009" o:title=""/>
          </v:shape>
          <o:OLEObject Type="Embed" ProgID="Equation.3" ShapeID="_x0000_i1505" DrawAspect="Content" ObjectID="_1417025320" r:id="rId1010"/>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354"/>
        </w:numPr>
      </w:pPr>
      <w:r w:rsidRPr="00D37682">
        <w:rPr>
          <w:position w:val="-24"/>
        </w:rPr>
        <w:object w:dxaOrig="499" w:dyaOrig="620">
          <v:shape id="_x0000_i1506" type="#_x0000_t75" style="width:25.1pt;height:31pt" o:ole="" filled="t">
            <v:fill color2="black"/>
            <v:imagedata r:id="rId1011" o:title=""/>
          </v:shape>
          <o:OLEObject Type="Embed" ProgID="Equation.3" ShapeID="_x0000_i1506" DrawAspect="Content" ObjectID="_1417025321" r:id="rId1012"/>
        </w:object>
      </w:r>
    </w:p>
    <w:p w:rsidR="00C730B5" w:rsidRDefault="003C410D">
      <w:pPr>
        <w:pStyle w:val="abc-kohdat"/>
        <w:numPr>
          <w:ilvl w:val="0"/>
          <w:numId w:val="354"/>
        </w:numPr>
      </w:pPr>
      <w:r w:rsidRPr="00D37682">
        <w:rPr>
          <w:position w:val="-24"/>
        </w:rPr>
        <w:object w:dxaOrig="499" w:dyaOrig="620">
          <v:shape id="_x0000_i1507" type="#_x0000_t75" style="width:25.1pt;height:31pt" o:ole="" filled="t">
            <v:fill color2="black"/>
            <v:imagedata r:id="rId1013" o:title=""/>
          </v:shape>
          <o:OLEObject Type="Embed" ProgID="Equation.3" ShapeID="_x0000_i1507" DrawAspect="Content" ObjectID="_1417025322" r:id="rId1014"/>
        </w:object>
      </w:r>
    </w:p>
    <w:p w:rsidR="00C730B5" w:rsidRDefault="003C410D">
      <w:pPr>
        <w:pStyle w:val="abc-kohdat"/>
        <w:numPr>
          <w:ilvl w:val="0"/>
          <w:numId w:val="354"/>
        </w:numPr>
      </w:pPr>
      <w:r w:rsidRPr="00D37682">
        <w:rPr>
          <w:position w:val="-24"/>
        </w:rPr>
        <w:object w:dxaOrig="499" w:dyaOrig="620">
          <v:shape id="_x0000_i1508" type="#_x0000_t75" style="width:25.1pt;height:31pt" o:ole="" filled="t">
            <v:fill color2="black"/>
            <v:imagedata r:id="rId1015" o:title=""/>
          </v:shape>
          <o:OLEObject Type="Embed" ProgID="Equation.3" ShapeID="_x0000_i1508" DrawAspect="Content" ObjectID="_1417025323" r:id="rId1016"/>
        </w:object>
      </w:r>
    </w:p>
    <w:p w:rsidR="00C730B5" w:rsidRDefault="003C410D">
      <w:pPr>
        <w:pStyle w:val="abc-kohdat"/>
        <w:numPr>
          <w:ilvl w:val="0"/>
          <w:numId w:val="354"/>
        </w:numPr>
      </w:pPr>
      <w:r w:rsidRPr="00D37682">
        <w:rPr>
          <w:position w:val="-24"/>
        </w:rPr>
        <w:object w:dxaOrig="499" w:dyaOrig="620">
          <v:shape id="_x0000_i1509" type="#_x0000_t75" style="width:25.1pt;height:31pt" o:ole="" filled="t">
            <v:fill color2="black"/>
            <v:imagedata r:id="rId1017" o:title=""/>
          </v:shape>
          <o:OLEObject Type="Embed" ProgID="Equation.3" ShapeID="_x0000_i1509" DrawAspect="Content" ObjectID="_1417025324" r:id="rId1018"/>
        </w:objec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695"/>
        </w:numPr>
      </w:pPr>
      <w:r w:rsidRPr="00D37682">
        <w:rPr>
          <w:position w:val="-24"/>
        </w:rPr>
        <w:object w:dxaOrig="499" w:dyaOrig="620">
          <v:shape id="_x0000_i1510" type="#_x0000_t75" style="width:25.1pt;height:31pt" o:ole="" filled="t">
            <v:fill color2="black"/>
            <v:imagedata r:id="rId1019" o:title=""/>
          </v:shape>
          <o:OLEObject Type="Embed" ProgID="Equation.3" ShapeID="_x0000_i1510" DrawAspect="Content" ObjectID="_1417025325" r:id="rId1020"/>
        </w:object>
      </w:r>
    </w:p>
    <w:p w:rsidR="00C730B5" w:rsidRDefault="003C410D" w:rsidP="003C410D">
      <w:pPr>
        <w:pStyle w:val="abc-kohdat"/>
        <w:numPr>
          <w:ilvl w:val="0"/>
          <w:numId w:val="695"/>
        </w:numPr>
      </w:pPr>
      <w:r w:rsidRPr="00D37682">
        <w:rPr>
          <w:position w:val="-24"/>
        </w:rPr>
        <w:object w:dxaOrig="499" w:dyaOrig="620">
          <v:shape id="_x0000_i1511" type="#_x0000_t75" style="width:25.1pt;height:31pt" o:ole="" filled="t">
            <v:fill color2="black"/>
            <v:imagedata r:id="rId1021" o:title=""/>
          </v:shape>
          <o:OLEObject Type="Embed" ProgID="Equation.3" ShapeID="_x0000_i1511" DrawAspect="Content" ObjectID="_1417025326" r:id="rId1022"/>
        </w:object>
      </w:r>
    </w:p>
    <w:p w:rsidR="00C730B5" w:rsidRDefault="003C410D" w:rsidP="003C410D">
      <w:pPr>
        <w:pStyle w:val="abc-kohdat"/>
        <w:numPr>
          <w:ilvl w:val="0"/>
          <w:numId w:val="695"/>
        </w:numPr>
      </w:pPr>
      <w:r w:rsidRPr="00D37682">
        <w:rPr>
          <w:position w:val="-24"/>
        </w:rPr>
        <w:object w:dxaOrig="499" w:dyaOrig="620">
          <v:shape id="_x0000_i1512" type="#_x0000_t75" style="width:25.1pt;height:31pt" o:ole="" filled="t">
            <v:fill color2="black"/>
            <v:imagedata r:id="rId1023" o:title=""/>
          </v:shape>
          <o:OLEObject Type="Embed" ProgID="Equation.3" ShapeID="_x0000_i1512" DrawAspect="Content" ObjectID="_1417025327" r:id="rId1024"/>
        </w:object>
      </w:r>
    </w:p>
    <w:p w:rsidR="00C730B5" w:rsidRDefault="003C410D" w:rsidP="003C410D">
      <w:pPr>
        <w:pStyle w:val="abc-kohdat"/>
        <w:numPr>
          <w:ilvl w:val="0"/>
          <w:numId w:val="695"/>
        </w:numPr>
      </w:pPr>
      <w:r w:rsidRPr="00D37682">
        <w:rPr>
          <w:position w:val="-24"/>
        </w:rPr>
        <w:object w:dxaOrig="499" w:dyaOrig="620">
          <v:shape id="_x0000_i1513" type="#_x0000_t75" style="width:25.1pt;height:31pt" o:ole="" filled="t">
            <v:fill color2="black"/>
            <v:imagedata r:id="rId1025" o:title=""/>
          </v:shape>
          <o:OLEObject Type="Embed" ProgID="Equation.3" ShapeID="_x0000_i1513" DrawAspect="Content" ObjectID="_1417025328" r:id="rId1026"/>
        </w:object>
      </w:r>
    </w:p>
    <w:p w:rsidR="00C730B5" w:rsidRDefault="00C730B5"/>
    <w:p w:rsidR="00C730B5" w:rsidRDefault="00C730B5">
      <w:pPr>
        <w:pStyle w:val="tehtvt"/>
        <w:ind w:left="360"/>
      </w:pPr>
    </w:p>
    <w:p w:rsidR="00C730B5" w:rsidRDefault="003C410D">
      <w:r>
        <w:t xml:space="preserve">Jaa seuraavat luvut luvulla </w:t>
      </w:r>
      <w:r w:rsidRPr="00D37682">
        <w:rPr>
          <w:position w:val="-24"/>
        </w:rPr>
        <w:object w:dxaOrig="240" w:dyaOrig="620">
          <v:shape id="_x0000_i1514" type="#_x0000_t75" style="width:11.7pt;height:31pt" o:ole="" filled="t">
            <v:fill color2="black"/>
            <v:imagedata r:id="rId1027" o:title=""/>
          </v:shape>
          <o:OLEObject Type="Embed" ProgID="Equation.3" ShapeID="_x0000_i1514" DrawAspect="Content" ObjectID="_1417025329" r:id="rId1028"/>
        </w:object>
      </w:r>
      <w:r>
        <w:t>.</w:t>
      </w:r>
    </w:p>
    <w:p w:rsidR="00C730B5" w:rsidRDefault="003C410D">
      <w:pPr>
        <w:pStyle w:val="abc-kohdat"/>
        <w:numPr>
          <w:ilvl w:val="0"/>
          <w:numId w:val="358"/>
        </w:numPr>
        <w:rPr>
          <w:lang w:val="fi-FI"/>
        </w:rPr>
      </w:pPr>
      <w:r>
        <w:rPr>
          <w:lang w:val="fi-FI"/>
        </w:rPr>
        <w:t>6</w:t>
      </w:r>
    </w:p>
    <w:p w:rsidR="00C730B5" w:rsidRDefault="003C410D">
      <w:pPr>
        <w:pStyle w:val="abc-kohdat"/>
        <w:numPr>
          <w:ilvl w:val="0"/>
          <w:numId w:val="358"/>
        </w:numPr>
      </w:pPr>
      <w:r w:rsidRPr="00D37682">
        <w:rPr>
          <w:position w:val="-24"/>
        </w:rPr>
        <w:object w:dxaOrig="240" w:dyaOrig="620">
          <v:shape id="_x0000_i1515" type="#_x0000_t75" style="width:11.7pt;height:31pt" o:ole="" filled="t">
            <v:fill color2="black"/>
            <v:imagedata r:id="rId1029" o:title=""/>
          </v:shape>
          <o:OLEObject Type="Embed" ProgID="Equation.3" ShapeID="_x0000_i1515" DrawAspect="Content" ObjectID="_1417025330" r:id="rId1030"/>
        </w:object>
      </w:r>
    </w:p>
    <w:p w:rsidR="00C730B5" w:rsidRDefault="003C410D">
      <w:pPr>
        <w:pStyle w:val="abc-kohdat"/>
        <w:numPr>
          <w:ilvl w:val="0"/>
          <w:numId w:val="358"/>
        </w:numPr>
      </w:pPr>
      <w:r w:rsidRPr="00D37682">
        <w:rPr>
          <w:position w:val="-24"/>
        </w:rPr>
        <w:object w:dxaOrig="240" w:dyaOrig="620">
          <v:shape id="_x0000_i1516" type="#_x0000_t75" style="width:11.7pt;height:31pt" o:ole="" filled="t">
            <v:fill color2="black"/>
            <v:imagedata r:id="rId1031" o:title=""/>
          </v:shape>
          <o:OLEObject Type="Embed" ProgID="Equation.3" ShapeID="_x0000_i1516" DrawAspect="Content" ObjectID="_1417025331" r:id="rId1032"/>
        </w:object>
      </w:r>
    </w:p>
    <w:p w:rsidR="00C730B5" w:rsidRDefault="003C410D">
      <w:pPr>
        <w:pStyle w:val="abc-kohdat"/>
        <w:numPr>
          <w:ilvl w:val="0"/>
          <w:numId w:val="358"/>
        </w:numPr>
      </w:pPr>
      <w:r w:rsidRPr="00D37682">
        <w:rPr>
          <w:position w:val="-24"/>
        </w:rPr>
        <w:object w:dxaOrig="240" w:dyaOrig="620">
          <v:shape id="_x0000_i1517" type="#_x0000_t75" style="width:11.7pt;height:31pt" o:ole="" filled="t">
            <v:fill color2="black"/>
            <v:imagedata r:id="rId1033" o:title=""/>
          </v:shape>
          <o:OLEObject Type="Embed" ProgID="Equation.3" ShapeID="_x0000_i1517" DrawAspect="Content" ObjectID="_1417025332" r:id="rId1034"/>
        </w:objec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552"/>
        </w:numPr>
      </w:pPr>
      <w:r w:rsidRPr="00D37682">
        <w:rPr>
          <w:position w:val="-19"/>
        </w:rPr>
        <w:object w:dxaOrig="540" w:dyaOrig="620">
          <v:shape id="_x0000_i1518" type="#_x0000_t75" style="width:26.8pt;height:31pt" o:ole="" filled="t">
            <v:fill color2="black"/>
            <v:imagedata r:id="rId1035" o:title=""/>
          </v:shape>
          <o:OLEObject Type="Embed" ProgID="Equation.3" ShapeID="_x0000_i1518" DrawAspect="Content" ObjectID="_1417025333" r:id="rId1036"/>
        </w:object>
      </w:r>
    </w:p>
    <w:p w:rsidR="00C730B5" w:rsidRDefault="003C410D" w:rsidP="003C410D">
      <w:pPr>
        <w:pStyle w:val="abc-kohdat"/>
        <w:numPr>
          <w:ilvl w:val="0"/>
          <w:numId w:val="552"/>
        </w:numPr>
      </w:pPr>
      <w:r w:rsidRPr="00D37682">
        <w:rPr>
          <w:position w:val="-19"/>
        </w:rPr>
        <w:object w:dxaOrig="460" w:dyaOrig="620">
          <v:shape id="_x0000_i1519" type="#_x0000_t75" style="width:23.45pt;height:31pt" o:ole="" filled="t">
            <v:fill color2="black"/>
            <v:imagedata r:id="rId1037" o:title=""/>
          </v:shape>
          <o:OLEObject Type="Embed" ProgID="Equation.3" ShapeID="_x0000_i1519" DrawAspect="Content" ObjectID="_1417025334" r:id="rId1038"/>
        </w:object>
      </w:r>
    </w:p>
    <w:p w:rsidR="00C730B5" w:rsidRDefault="003C410D" w:rsidP="003C410D">
      <w:pPr>
        <w:pStyle w:val="abc-kohdat"/>
        <w:numPr>
          <w:ilvl w:val="0"/>
          <w:numId w:val="552"/>
        </w:numPr>
      </w:pPr>
      <w:r w:rsidRPr="00D37682">
        <w:rPr>
          <w:position w:val="-19"/>
        </w:rPr>
        <w:object w:dxaOrig="499" w:dyaOrig="620">
          <v:shape id="_x0000_i1520" type="#_x0000_t75" style="width:25.1pt;height:31pt" o:ole="" filled="t">
            <v:fill color2="black"/>
            <v:imagedata r:id="rId1039" o:title=""/>
          </v:shape>
          <o:OLEObject Type="Embed" ProgID="Equation.3" ShapeID="_x0000_i1520" DrawAspect="Content" ObjectID="_1417025335" r:id="rId1040"/>
        </w:object>
      </w:r>
    </w:p>
    <w:p w:rsidR="00C730B5" w:rsidRDefault="003C410D" w:rsidP="003C410D">
      <w:pPr>
        <w:pStyle w:val="abc-kohdat"/>
        <w:numPr>
          <w:ilvl w:val="0"/>
          <w:numId w:val="552"/>
        </w:numPr>
      </w:pPr>
      <w:r w:rsidRPr="00D37682">
        <w:rPr>
          <w:position w:val="-19"/>
        </w:rPr>
        <w:object w:dxaOrig="520" w:dyaOrig="620">
          <v:shape id="_x0000_i1521" type="#_x0000_t75" style="width:25.95pt;height:31pt" o:ole="" filled="t">
            <v:fill color2="black"/>
            <v:imagedata r:id="rId1041" o:title=""/>
          </v:shape>
          <o:OLEObject Type="Embed" ProgID="Equation.3" ShapeID="_x0000_i1521" DrawAspect="Content" ObjectID="_1417025336" r:id="rId1042"/>
        </w:objec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697"/>
        </w:numPr>
      </w:pPr>
      <w:r w:rsidRPr="00D37682">
        <w:rPr>
          <w:position w:val="-24"/>
        </w:rPr>
        <w:object w:dxaOrig="540" w:dyaOrig="620">
          <v:shape id="_x0000_i1522" type="#_x0000_t75" style="width:26.8pt;height:31pt" o:ole="" filled="t">
            <v:fill color2="black"/>
            <v:imagedata r:id="rId1043" o:title=""/>
          </v:shape>
          <o:OLEObject Type="Embed" ProgID="Equation.3" ShapeID="_x0000_i1522" DrawAspect="Content" ObjectID="_1417025337" r:id="rId1044"/>
        </w:object>
      </w:r>
    </w:p>
    <w:p w:rsidR="00C730B5" w:rsidRDefault="003C410D" w:rsidP="003C410D">
      <w:pPr>
        <w:pStyle w:val="abc-kohdat"/>
        <w:numPr>
          <w:ilvl w:val="0"/>
          <w:numId w:val="697"/>
        </w:numPr>
      </w:pPr>
      <w:r w:rsidRPr="00D37682">
        <w:rPr>
          <w:position w:val="-24"/>
        </w:rPr>
        <w:object w:dxaOrig="460" w:dyaOrig="620">
          <v:shape id="_x0000_i1523" type="#_x0000_t75" style="width:23.45pt;height:31pt" o:ole="" filled="t">
            <v:fill color2="black"/>
            <v:imagedata r:id="rId1045" o:title=""/>
          </v:shape>
          <o:OLEObject Type="Embed" ProgID="Equation.3" ShapeID="_x0000_i1523" DrawAspect="Content" ObjectID="_1417025338" r:id="rId1046"/>
        </w:object>
      </w:r>
    </w:p>
    <w:p w:rsidR="00C730B5" w:rsidRDefault="003C410D" w:rsidP="003C410D">
      <w:pPr>
        <w:pStyle w:val="abc-kohdat"/>
        <w:numPr>
          <w:ilvl w:val="0"/>
          <w:numId w:val="697"/>
        </w:numPr>
      </w:pPr>
      <w:r w:rsidRPr="00D37682">
        <w:rPr>
          <w:position w:val="-24"/>
        </w:rPr>
        <w:object w:dxaOrig="499" w:dyaOrig="620">
          <v:shape id="_x0000_i1524" type="#_x0000_t75" style="width:25.1pt;height:31pt" o:ole="" filled="t">
            <v:fill color2="black"/>
            <v:imagedata r:id="rId1047" o:title=""/>
          </v:shape>
          <o:OLEObject Type="Embed" ProgID="Equation.3" ShapeID="_x0000_i1524" DrawAspect="Content" ObjectID="_1417025339" r:id="rId1048"/>
        </w:object>
      </w:r>
    </w:p>
    <w:p w:rsidR="00C730B5" w:rsidRDefault="003C410D" w:rsidP="003C410D">
      <w:pPr>
        <w:pStyle w:val="abc-kohdat"/>
        <w:numPr>
          <w:ilvl w:val="0"/>
          <w:numId w:val="697"/>
        </w:numPr>
      </w:pPr>
      <w:r w:rsidRPr="00D37682">
        <w:rPr>
          <w:position w:val="-24"/>
        </w:rPr>
        <w:object w:dxaOrig="520" w:dyaOrig="620">
          <v:shape id="_x0000_i1525" type="#_x0000_t75" style="width:25.95pt;height:31pt" o:ole="" filled="t">
            <v:fill color2="black"/>
            <v:imagedata r:id="rId1049" o:title=""/>
          </v:shape>
          <o:OLEObject Type="Embed" ProgID="Equation.3" ShapeID="_x0000_i1525" DrawAspect="Content" ObjectID="_1417025340" r:id="rId1050"/>
        </w:object>
      </w:r>
    </w:p>
    <w:p w:rsidR="00C730B5" w:rsidRDefault="00C730B5"/>
    <w:p w:rsidR="00C730B5" w:rsidRDefault="00C730B5">
      <w:pPr>
        <w:pStyle w:val="tehtvt"/>
        <w:ind w:left="360"/>
      </w:pPr>
    </w:p>
    <w:p w:rsidR="00C730B5" w:rsidRDefault="003C410D">
      <w:r>
        <w:t xml:space="preserve">Laske murtolukujen </w:t>
      </w:r>
      <w:r w:rsidRPr="00D37682">
        <w:rPr>
          <w:position w:val="-19"/>
        </w:rPr>
        <w:object w:dxaOrig="240" w:dyaOrig="620">
          <v:shape id="_x0000_i1526" type="#_x0000_t75" style="width:11.7pt;height:31pt" o:ole="" filled="t">
            <v:fill color2="black"/>
            <v:imagedata r:id="rId1051" o:title=""/>
          </v:shape>
          <o:OLEObject Type="Embed" ProgID="Equation.3" ShapeID="_x0000_i1526" DrawAspect="Content" ObjectID="_1417025341" r:id="rId1052"/>
        </w:object>
      </w:r>
      <w:r>
        <w:t xml:space="preserve"> ja </w:t>
      </w:r>
      <w:r w:rsidRPr="00D37682">
        <w:rPr>
          <w:position w:val="-19"/>
        </w:rPr>
        <w:object w:dxaOrig="240" w:dyaOrig="620">
          <v:shape id="_x0000_i1527" type="#_x0000_t75" style="width:11.7pt;height:31pt" o:ole="" filled="t">
            <v:fill color2="black"/>
            <v:imagedata r:id="rId976" o:title=""/>
          </v:shape>
          <o:OLEObject Type="Embed" ProgID="Equation.3" ShapeID="_x0000_i1527" DrawAspect="Content" ObjectID="_1417025342" r:id="rId1053"/>
        </w:object>
      </w:r>
    </w:p>
    <w:p w:rsidR="00C730B5" w:rsidRDefault="003C410D">
      <w:pPr>
        <w:pStyle w:val="abc-kohdat"/>
        <w:numPr>
          <w:ilvl w:val="0"/>
          <w:numId w:val="43"/>
        </w:numPr>
        <w:tabs>
          <w:tab w:val="left" w:pos="340"/>
        </w:tabs>
        <w:rPr>
          <w:lang w:val="fi-FI"/>
        </w:rPr>
      </w:pPr>
      <w:r>
        <w:rPr>
          <w:lang w:val="fi-FI"/>
        </w:rPr>
        <w:t>summa</w:t>
      </w:r>
    </w:p>
    <w:p w:rsidR="00C730B5" w:rsidRDefault="003C410D">
      <w:pPr>
        <w:pStyle w:val="abc-kohdat"/>
        <w:numPr>
          <w:ilvl w:val="0"/>
          <w:numId w:val="43"/>
        </w:numPr>
        <w:tabs>
          <w:tab w:val="left" w:pos="340"/>
        </w:tabs>
        <w:rPr>
          <w:lang w:val="fi-FI"/>
        </w:rPr>
      </w:pPr>
      <w:r>
        <w:rPr>
          <w:lang w:val="fi-FI"/>
        </w:rPr>
        <w:t>erotus</w:t>
      </w:r>
    </w:p>
    <w:p w:rsidR="00C730B5" w:rsidRDefault="003C410D">
      <w:pPr>
        <w:pStyle w:val="abc-kohdat"/>
        <w:numPr>
          <w:ilvl w:val="0"/>
          <w:numId w:val="43"/>
        </w:numPr>
        <w:tabs>
          <w:tab w:val="left" w:pos="340"/>
        </w:tabs>
        <w:rPr>
          <w:lang w:val="fi-FI"/>
        </w:rPr>
      </w:pPr>
      <w:r>
        <w:rPr>
          <w:lang w:val="fi-FI"/>
        </w:rPr>
        <w:t>tulo</w:t>
      </w:r>
    </w:p>
    <w:p w:rsidR="00C730B5" w:rsidRDefault="003C410D">
      <w:pPr>
        <w:pStyle w:val="abc-kohdat"/>
        <w:numPr>
          <w:ilvl w:val="0"/>
          <w:numId w:val="43"/>
        </w:numPr>
        <w:tabs>
          <w:tab w:val="left" w:pos="340"/>
        </w:tabs>
        <w:rPr>
          <w:lang w:val="fi-FI"/>
        </w:rPr>
      </w:pPr>
      <w:r>
        <w:rPr>
          <w:lang w:val="fi-FI"/>
        </w:rPr>
        <w:t>osamäärä.</w:t>
      </w:r>
    </w:p>
    <w:p w:rsidR="00C730B5" w:rsidRDefault="00C730B5"/>
    <w:p w:rsidR="00C730B5" w:rsidRDefault="00C730B5">
      <w:pPr>
        <w:pStyle w:val="tehtvt"/>
        <w:ind w:left="360"/>
      </w:pPr>
    </w:p>
    <w:p w:rsidR="00C730B5" w:rsidRDefault="003C410D">
      <w:pPr>
        <w:rPr>
          <w:b/>
          <w:bCs/>
        </w:rPr>
      </w:pPr>
      <w:r>
        <w:rPr>
          <w:bCs/>
        </w:rPr>
        <w:t xml:space="preserve">Kannussa on </w:t>
      </w:r>
      <w:r w:rsidRPr="00D37682">
        <w:rPr>
          <w:position w:val="-24"/>
        </w:rPr>
        <w:object w:dxaOrig="340" w:dyaOrig="620">
          <v:shape id="_x0000_i1528" type="#_x0000_t75" style="width:17.6pt;height:31pt" o:ole="" filled="t">
            <v:fill color2="black"/>
            <v:imagedata r:id="rId1054" o:title=""/>
          </v:shape>
          <o:OLEObject Type="Embed" ProgID="Equation.3" ShapeID="_x0000_i1528" DrawAspect="Content" ObjectID="_1417025343" r:id="rId1055"/>
        </w:object>
      </w:r>
      <w:r>
        <w:t xml:space="preserve"> litraa mehua. Juomalasin tilavuus on </w:t>
      </w:r>
      <w:r w:rsidRPr="00D37682">
        <w:rPr>
          <w:position w:val="-24"/>
        </w:rPr>
        <w:object w:dxaOrig="220" w:dyaOrig="620">
          <v:shape id="_x0000_i1529" type="#_x0000_t75" style="width:10.9pt;height:31pt" o:ole="" filled="t">
            <v:fill color2="black"/>
            <v:imagedata r:id="rId1056" o:title=""/>
          </v:shape>
          <o:OLEObject Type="Embed" ProgID="Equation.3" ShapeID="_x0000_i1529" DrawAspect="Content" ObjectID="_1417025344" r:id="rId1057"/>
        </w:object>
      </w:r>
      <w:r>
        <w:t xml:space="preserve"> litraa. Montako lasillista mehua kannusta saa?</w:t>
      </w:r>
    </w:p>
    <w:p w:rsidR="00C730B5" w:rsidRDefault="00C730B5"/>
    <w:p w:rsidR="00C730B5" w:rsidRDefault="00C730B5"/>
    <w:p w:rsidR="00C730B5" w:rsidRDefault="003C410D">
      <w:r>
        <w:object w:dxaOrig="6479" w:dyaOrig="315">
          <v:shape id="_x0000_i1530" type="#_x0000_t75" style="width:324pt;height:15.9pt" o:ole="">
            <v:imagedata r:id="rId1058" o:title=""/>
          </v:shape>
          <o:OLEObject Type="Embed" ProgID="PBrush" ShapeID="_x0000_i1530" DrawAspect="Content" ObjectID="_1417025345" r:id="rId1059"/>
        </w:object>
      </w:r>
    </w:p>
    <w:p w:rsidR="00C730B5" w:rsidRDefault="00C730B5"/>
    <w:p w:rsidR="00C730B5" w:rsidRDefault="00C730B5">
      <w:pPr>
        <w:pStyle w:val="tehtvt"/>
        <w:ind w:left="360"/>
      </w:pPr>
    </w:p>
    <w:p w:rsidR="00C730B5" w:rsidRDefault="003C410D">
      <w:r>
        <w:t xml:space="preserve">Jaa seuraavat luvut luvulla </w:t>
      </w:r>
      <w:r w:rsidRPr="00D37682">
        <w:rPr>
          <w:position w:val="-24"/>
        </w:rPr>
        <w:object w:dxaOrig="420" w:dyaOrig="620">
          <v:shape id="_x0000_i1531" type="#_x0000_t75" style="width:20.95pt;height:31pt" o:ole="" filled="t">
            <v:fill color2="black"/>
            <v:imagedata r:id="rId1060" o:title=""/>
          </v:shape>
          <o:OLEObject Type="Embed" ProgID="Equation.3" ShapeID="_x0000_i1531" DrawAspect="Content" ObjectID="_1417025346" r:id="rId1061"/>
        </w:object>
      </w:r>
      <w:r>
        <w:t>.</w:t>
      </w:r>
    </w:p>
    <w:p w:rsidR="00C730B5" w:rsidRDefault="003C410D" w:rsidP="003C410D">
      <w:pPr>
        <w:pStyle w:val="abc-kohdat"/>
        <w:numPr>
          <w:ilvl w:val="0"/>
          <w:numId w:val="687"/>
        </w:numPr>
        <w:rPr>
          <w:lang w:val="fi-FI"/>
        </w:rPr>
      </w:pPr>
      <w:r>
        <w:rPr>
          <w:lang w:val="fi-FI"/>
        </w:rPr>
        <w:t>8</w:t>
      </w:r>
    </w:p>
    <w:p w:rsidR="00C730B5" w:rsidRDefault="003C410D" w:rsidP="003C410D">
      <w:pPr>
        <w:pStyle w:val="abc-kohdat"/>
        <w:numPr>
          <w:ilvl w:val="0"/>
          <w:numId w:val="687"/>
        </w:numPr>
      </w:pPr>
      <w:r w:rsidRPr="00D37682">
        <w:rPr>
          <w:position w:val="-24"/>
        </w:rPr>
        <w:object w:dxaOrig="420" w:dyaOrig="620">
          <v:shape id="_x0000_i1532" type="#_x0000_t75" style="width:20.95pt;height:31pt" o:ole="" filled="t">
            <v:fill color2="black"/>
            <v:imagedata r:id="rId1062" o:title=""/>
          </v:shape>
          <o:OLEObject Type="Embed" ProgID="Equation.3" ShapeID="_x0000_i1532" DrawAspect="Content" ObjectID="_1417025347" r:id="rId1063"/>
        </w:object>
      </w:r>
    </w:p>
    <w:p w:rsidR="00C730B5" w:rsidRDefault="003C410D" w:rsidP="003C410D">
      <w:pPr>
        <w:pStyle w:val="abc-kohdat"/>
        <w:numPr>
          <w:ilvl w:val="0"/>
          <w:numId w:val="687"/>
        </w:numPr>
      </w:pPr>
      <w:r w:rsidRPr="00D37682">
        <w:rPr>
          <w:position w:val="-24"/>
        </w:rPr>
        <w:object w:dxaOrig="220" w:dyaOrig="620">
          <v:shape id="_x0000_i1533" type="#_x0000_t75" style="width:10.9pt;height:31pt" o:ole="" filled="t">
            <v:fill color2="black"/>
            <v:imagedata r:id="rId1064" o:title=""/>
          </v:shape>
          <o:OLEObject Type="Embed" ProgID="Equation.3" ShapeID="_x0000_i1533" DrawAspect="Content" ObjectID="_1417025348" r:id="rId1065"/>
        </w:object>
      </w:r>
    </w:p>
    <w:p w:rsidR="00C730B5" w:rsidRDefault="003C410D" w:rsidP="003C410D">
      <w:pPr>
        <w:pStyle w:val="abc-kohdat"/>
        <w:numPr>
          <w:ilvl w:val="0"/>
          <w:numId w:val="687"/>
        </w:numPr>
      </w:pPr>
      <w:r w:rsidRPr="00D37682">
        <w:rPr>
          <w:position w:val="-24"/>
        </w:rPr>
        <w:object w:dxaOrig="520" w:dyaOrig="620">
          <v:shape id="_x0000_i1534" type="#_x0000_t75" style="width:25.95pt;height:31pt" o:ole="" filled="t">
            <v:fill color2="black"/>
            <v:imagedata r:id="rId1066" o:title=""/>
          </v:shape>
          <o:OLEObject Type="Embed" ProgID="Equation.3" ShapeID="_x0000_i1534" DrawAspect="Content" ObjectID="_1417025349" r:id="rId1067"/>
        </w:object>
      </w:r>
    </w:p>
    <w:p w:rsidR="00C730B5" w:rsidRDefault="00C730B5"/>
    <w:p w:rsidR="00C730B5" w:rsidRDefault="00C730B5">
      <w:pPr>
        <w:pStyle w:val="tehtvt"/>
        <w:ind w:left="360"/>
      </w:pPr>
    </w:p>
    <w:p w:rsidR="00C730B5" w:rsidRDefault="003C410D">
      <w:r>
        <w:t>Keksi jakolasku, jonka tulos on</w:t>
      </w:r>
    </w:p>
    <w:p w:rsidR="00C730B5" w:rsidRDefault="003C410D" w:rsidP="003C410D">
      <w:pPr>
        <w:pStyle w:val="abc-kohdat"/>
        <w:numPr>
          <w:ilvl w:val="0"/>
          <w:numId w:val="554"/>
        </w:numPr>
        <w:tabs>
          <w:tab w:val="left" w:pos="340"/>
        </w:tabs>
        <w:rPr>
          <w:lang w:val="fi-FI"/>
        </w:rPr>
      </w:pPr>
      <w:r w:rsidRPr="00D37682">
        <w:rPr>
          <w:position w:val="-24"/>
        </w:rPr>
        <w:object w:dxaOrig="240" w:dyaOrig="620">
          <v:shape id="_x0000_i1535" type="#_x0000_t75" style="width:11.7pt;height:31pt" o:ole="" filled="t">
            <v:fill color2="black"/>
            <v:imagedata r:id="rId1068" o:title=""/>
          </v:shape>
          <o:OLEObject Type="Embed" ProgID="Equation.3" ShapeID="_x0000_i1535" DrawAspect="Content" ObjectID="_1417025350" r:id="rId1069"/>
        </w:object>
      </w:r>
    </w:p>
    <w:p w:rsidR="00C730B5" w:rsidRDefault="003C410D" w:rsidP="003C410D">
      <w:pPr>
        <w:pStyle w:val="abc-kohdat"/>
        <w:numPr>
          <w:ilvl w:val="0"/>
          <w:numId w:val="554"/>
        </w:numPr>
        <w:tabs>
          <w:tab w:val="left" w:pos="340"/>
        </w:tabs>
        <w:rPr>
          <w:lang w:val="fi-FI"/>
        </w:rPr>
      </w:pPr>
      <w:r w:rsidRPr="00D37682">
        <w:rPr>
          <w:position w:val="-24"/>
        </w:rPr>
        <w:object w:dxaOrig="240" w:dyaOrig="620">
          <v:shape id="_x0000_i1536" type="#_x0000_t75" style="width:11.7pt;height:31pt" o:ole="" filled="t">
            <v:fill color2="black"/>
            <v:imagedata r:id="rId1070" o:title=""/>
          </v:shape>
          <o:OLEObject Type="Embed" ProgID="Equation.3" ShapeID="_x0000_i1536" DrawAspect="Content" ObjectID="_1417025351" r:id="rId1071"/>
        </w:object>
      </w:r>
    </w:p>
    <w:p w:rsidR="00C730B5" w:rsidRDefault="003C410D" w:rsidP="003C410D">
      <w:pPr>
        <w:pStyle w:val="abc-kohdat"/>
        <w:numPr>
          <w:ilvl w:val="0"/>
          <w:numId w:val="554"/>
        </w:numPr>
        <w:tabs>
          <w:tab w:val="left" w:pos="340"/>
        </w:tabs>
        <w:rPr>
          <w:lang w:val="fi-FI"/>
        </w:rPr>
      </w:pPr>
      <w:r w:rsidRPr="00D37682">
        <w:rPr>
          <w:position w:val="-24"/>
        </w:rPr>
        <w:object w:dxaOrig="420" w:dyaOrig="620">
          <v:shape id="_x0000_i1537" type="#_x0000_t75" style="width:20.95pt;height:31pt" o:ole="" filled="t">
            <v:fill color2="black"/>
            <v:imagedata r:id="rId1072" o:title=""/>
          </v:shape>
          <o:OLEObject Type="Embed" ProgID="Equation.3" ShapeID="_x0000_i1537" DrawAspect="Content" ObjectID="_1417025352" r:id="rId1073"/>
        </w:object>
      </w:r>
    </w:p>
    <w:p w:rsidR="00C730B5" w:rsidRDefault="00C730B5"/>
    <w:p w:rsidR="00C730B5" w:rsidRDefault="00C730B5">
      <w:pPr>
        <w:pStyle w:val="tehtvt"/>
        <w:ind w:left="360"/>
      </w:pPr>
    </w:p>
    <w:p w:rsidR="00C730B5" w:rsidRDefault="003C410D">
      <w:r>
        <w:t xml:space="preserve">Laske murtolukujen </w:t>
      </w:r>
      <w:r w:rsidRPr="00D37682">
        <w:rPr>
          <w:position w:val="-24"/>
        </w:rPr>
        <w:object w:dxaOrig="420" w:dyaOrig="620">
          <v:shape id="_x0000_i1538" type="#_x0000_t75" style="width:20.95pt;height:31pt" o:ole="" filled="t">
            <v:fill color2="black"/>
            <v:imagedata r:id="rId1074" o:title=""/>
          </v:shape>
          <o:OLEObject Type="Embed" ProgID="Equation.3" ShapeID="_x0000_i1538" DrawAspect="Content" ObjectID="_1417025353" r:id="rId1075"/>
        </w:object>
      </w:r>
      <w:r>
        <w:t xml:space="preserve"> ja </w:t>
      </w:r>
      <w:r w:rsidRPr="00D37682">
        <w:rPr>
          <w:position w:val="-24"/>
        </w:rPr>
        <w:object w:dxaOrig="220" w:dyaOrig="620">
          <v:shape id="_x0000_i1539" type="#_x0000_t75" style="width:10.9pt;height:31pt" o:ole="" filled="t">
            <v:fill color2="black"/>
            <v:imagedata r:id="rId1076" o:title=""/>
          </v:shape>
          <o:OLEObject Type="Embed" ProgID="Equation.3" ShapeID="_x0000_i1539" DrawAspect="Content" ObjectID="_1417025354" r:id="rId1077"/>
        </w:object>
      </w:r>
    </w:p>
    <w:p w:rsidR="00C730B5" w:rsidRDefault="003C410D" w:rsidP="003C410D">
      <w:pPr>
        <w:pStyle w:val="abc-kohdat"/>
        <w:numPr>
          <w:ilvl w:val="0"/>
          <w:numId w:val="556"/>
        </w:numPr>
        <w:rPr>
          <w:lang w:val="fi-FI"/>
        </w:rPr>
      </w:pPr>
      <w:r>
        <w:rPr>
          <w:lang w:val="fi-FI"/>
        </w:rPr>
        <w:t>summa</w:t>
      </w:r>
    </w:p>
    <w:p w:rsidR="00C730B5" w:rsidRDefault="003C410D" w:rsidP="003C410D">
      <w:pPr>
        <w:pStyle w:val="abc-kohdat"/>
        <w:numPr>
          <w:ilvl w:val="0"/>
          <w:numId w:val="556"/>
        </w:numPr>
        <w:rPr>
          <w:lang w:val="fi-FI"/>
        </w:rPr>
      </w:pPr>
      <w:r>
        <w:rPr>
          <w:lang w:val="fi-FI"/>
        </w:rPr>
        <w:t>erotus</w:t>
      </w:r>
    </w:p>
    <w:p w:rsidR="00C730B5" w:rsidRDefault="003C410D" w:rsidP="003C410D">
      <w:pPr>
        <w:pStyle w:val="abc-kohdat"/>
        <w:numPr>
          <w:ilvl w:val="0"/>
          <w:numId w:val="556"/>
        </w:numPr>
        <w:rPr>
          <w:lang w:val="fi-FI"/>
        </w:rPr>
      </w:pPr>
      <w:r>
        <w:rPr>
          <w:lang w:val="fi-FI"/>
        </w:rPr>
        <w:t>tulo</w:t>
      </w:r>
    </w:p>
    <w:p w:rsidR="00C730B5" w:rsidRDefault="003C410D" w:rsidP="003C410D">
      <w:pPr>
        <w:pStyle w:val="abc-kohdat"/>
        <w:numPr>
          <w:ilvl w:val="0"/>
          <w:numId w:val="556"/>
        </w:numPr>
        <w:rPr>
          <w:lang w:val="fi-FI"/>
        </w:rPr>
      </w:pPr>
      <w:r>
        <w:rPr>
          <w:lang w:val="fi-FI"/>
        </w:rPr>
        <w:t>osamäärä.</w:t>
      </w:r>
    </w:p>
    <w:p w:rsidR="00C730B5" w:rsidRDefault="00C730B5">
      <w:pPr>
        <w:rPr>
          <w:b/>
          <w:color w:val="FF0000"/>
        </w:rPr>
      </w:pPr>
    </w:p>
    <w:p w:rsidR="00C730B5" w:rsidRDefault="00C730B5">
      <w:pPr>
        <w:pStyle w:val="tehtvt"/>
        <w:ind w:left="360"/>
      </w:pPr>
    </w:p>
    <w:p w:rsidR="00C730B5" w:rsidRDefault="003C410D">
      <w:r>
        <w:t>Määritä käänteisluku seuraaville luvuille.</w:t>
      </w:r>
    </w:p>
    <w:p w:rsidR="00C730B5" w:rsidRDefault="003C410D">
      <w:pPr>
        <w:pStyle w:val="abc-kohdat"/>
        <w:numPr>
          <w:ilvl w:val="0"/>
          <w:numId w:val="57"/>
        </w:numPr>
        <w:tabs>
          <w:tab w:val="left" w:pos="340"/>
        </w:tabs>
        <w:rPr>
          <w:lang w:val="fi-FI"/>
        </w:rPr>
      </w:pPr>
      <w:r>
        <w:rPr>
          <w:lang w:val="fi-FI"/>
        </w:rPr>
        <w:t>4</w:t>
      </w:r>
    </w:p>
    <w:p w:rsidR="00C730B5" w:rsidRDefault="003C410D">
      <w:pPr>
        <w:pStyle w:val="abc-kohdat"/>
        <w:numPr>
          <w:ilvl w:val="0"/>
          <w:numId w:val="57"/>
        </w:numPr>
        <w:tabs>
          <w:tab w:val="left" w:pos="340"/>
        </w:tabs>
        <w:rPr>
          <w:lang w:val="fi-FI"/>
        </w:rPr>
      </w:pPr>
      <w:proofErr w:type="gramStart"/>
      <w:r>
        <w:rPr>
          <w:lang w:val="fi-FI"/>
        </w:rPr>
        <w:t>–9</w:t>
      </w:r>
      <w:proofErr w:type="gramEnd"/>
    </w:p>
    <w:p w:rsidR="00C730B5" w:rsidRDefault="003C410D">
      <w:pPr>
        <w:pStyle w:val="abc-kohdat"/>
        <w:numPr>
          <w:ilvl w:val="0"/>
          <w:numId w:val="57"/>
        </w:numPr>
        <w:tabs>
          <w:tab w:val="left" w:pos="340"/>
        </w:tabs>
      </w:pPr>
      <w:r w:rsidRPr="00D37682">
        <w:rPr>
          <w:position w:val="-19"/>
        </w:rPr>
        <w:object w:dxaOrig="240" w:dyaOrig="620">
          <v:shape id="_x0000_i1540" type="#_x0000_t75" style="width:11.7pt;height:31pt" o:ole="" filled="t">
            <v:fill color2="black"/>
            <v:imagedata r:id="rId1078" o:title=""/>
          </v:shape>
          <o:OLEObject Type="Embed" ProgID="Equation.3" ShapeID="_x0000_i1540" DrawAspect="Content" ObjectID="_1417025355" r:id="rId1079"/>
        </w:object>
      </w:r>
    </w:p>
    <w:p w:rsidR="00C730B5" w:rsidRDefault="003C410D">
      <w:pPr>
        <w:pStyle w:val="abc-kohdat"/>
        <w:numPr>
          <w:ilvl w:val="0"/>
          <w:numId w:val="57"/>
        </w:numPr>
        <w:tabs>
          <w:tab w:val="left" w:pos="340"/>
        </w:tabs>
      </w:pPr>
      <w:r w:rsidRPr="00D37682">
        <w:rPr>
          <w:position w:val="-19"/>
        </w:rPr>
        <w:object w:dxaOrig="360" w:dyaOrig="620">
          <v:shape id="_x0000_i1541" type="#_x0000_t75" style="width:18.4pt;height:31pt" o:ole="" filled="t">
            <v:fill color2="black"/>
            <v:imagedata r:id="rId1080" o:title=""/>
          </v:shape>
          <o:OLEObject Type="Embed" ProgID="Equation.3" ShapeID="_x0000_i1541" DrawAspect="Content" ObjectID="_1417025356" r:id="rId1081"/>
        </w:object>
      </w:r>
    </w:p>
    <w:p w:rsidR="00C730B5" w:rsidRDefault="003C410D">
      <w:pPr>
        <w:pStyle w:val="abc-kohdat"/>
        <w:numPr>
          <w:ilvl w:val="0"/>
          <w:numId w:val="57"/>
        </w:numPr>
        <w:tabs>
          <w:tab w:val="left" w:pos="340"/>
        </w:tabs>
      </w:pPr>
      <w:r w:rsidRPr="00D37682">
        <w:rPr>
          <w:position w:val="-19"/>
        </w:rPr>
        <w:object w:dxaOrig="240" w:dyaOrig="620">
          <v:shape id="_x0000_i1542" type="#_x0000_t75" style="width:11.7pt;height:31pt" o:ole="" filled="t">
            <v:fill color2="black"/>
            <v:imagedata r:id="rId1082" o:title=""/>
          </v:shape>
          <o:OLEObject Type="Embed" ProgID="Equation.3" ShapeID="_x0000_i1542" DrawAspect="Content" ObjectID="_1417025357" r:id="rId1083"/>
        </w:object>
      </w:r>
    </w:p>
    <w:p w:rsidR="00C730B5" w:rsidRDefault="003C410D">
      <w:pPr>
        <w:pStyle w:val="abc-kohdat"/>
        <w:numPr>
          <w:ilvl w:val="0"/>
          <w:numId w:val="57"/>
        </w:numPr>
        <w:tabs>
          <w:tab w:val="left" w:pos="340"/>
        </w:tabs>
      </w:pPr>
      <w:r w:rsidRPr="00D37682">
        <w:rPr>
          <w:position w:val="-1"/>
        </w:rPr>
        <w:object w:dxaOrig="499" w:dyaOrig="279">
          <v:shape id="_x0000_i1543" type="#_x0000_t75" style="width:25.1pt;height:14.25pt" o:ole="" filled="t">
            <v:fill color2="black"/>
            <v:imagedata r:id="rId1084" o:title=""/>
          </v:shape>
          <o:OLEObject Type="Embed" ProgID="Equation.3" ShapeID="_x0000_i1543" DrawAspect="Content" ObjectID="_1417025358" r:id="rId1085"/>
        </w:object>
      </w:r>
    </w:p>
    <w:p w:rsidR="00C730B5" w:rsidRDefault="00C730B5"/>
    <w:p w:rsidR="00C730B5" w:rsidRDefault="00C730B5">
      <w:pPr>
        <w:pStyle w:val="tehtvt"/>
        <w:ind w:left="0" w:firstLine="0"/>
      </w:pPr>
    </w:p>
    <w:p w:rsidR="00C730B5" w:rsidRDefault="003C410D">
      <w:r>
        <w:t xml:space="preserve">Jos </w:t>
      </w:r>
      <w:r w:rsidRPr="00D37682">
        <w:rPr>
          <w:position w:val="-24"/>
        </w:rPr>
        <w:object w:dxaOrig="240" w:dyaOrig="620">
          <v:shape id="_x0000_i1544" type="#_x0000_t75" style="width:11.7pt;height:31pt" o:ole="" filled="t">
            <v:fill color2="black"/>
            <v:imagedata r:id="rId1086" o:title=""/>
          </v:shape>
          <o:OLEObject Type="Embed" ProgID="Equation.3" ShapeID="_x0000_i1544" DrawAspect="Content" ObjectID="_1417025359" r:id="rId1087"/>
        </w:object>
      </w:r>
      <w:r>
        <w:t xml:space="preserve"> kakkua jaetaan tasan neljälle hengelle, kuinka suuren osan kakkua kukin saa?</w:t>
      </w:r>
    </w:p>
    <w:p w:rsidR="00C730B5" w:rsidRDefault="00C730B5"/>
    <w:p w:rsidR="00C730B5" w:rsidRDefault="00C730B5">
      <w:pPr>
        <w:pStyle w:val="tehtvt"/>
        <w:ind w:left="360"/>
      </w:pPr>
    </w:p>
    <w:p w:rsidR="00C730B5" w:rsidRDefault="003C410D">
      <w:r>
        <w:t>Marja keitti viinimarjamehua 16 litraa. Montako</w:t>
      </w:r>
    </w:p>
    <w:p w:rsidR="00C730B5" w:rsidRDefault="003C410D">
      <w:pPr>
        <w:pStyle w:val="abc-kohdat"/>
        <w:numPr>
          <w:ilvl w:val="0"/>
          <w:numId w:val="86"/>
        </w:numPr>
        <w:tabs>
          <w:tab w:val="left" w:pos="340"/>
        </w:tabs>
        <w:rPr>
          <w:lang w:val="fi-FI"/>
        </w:rPr>
      </w:pPr>
      <w:r w:rsidRPr="00D37682">
        <w:rPr>
          <w:position w:val="-19"/>
          <w:lang w:val="fi-FI"/>
        </w:rPr>
        <w:object w:dxaOrig="240" w:dyaOrig="620">
          <v:shape id="_x0000_i1545" type="#_x0000_t75" style="width:11.7pt;height:31pt" o:ole="" filled="t">
            <v:fill color2="black"/>
            <v:imagedata r:id="rId1088" o:title=""/>
          </v:shape>
          <o:OLEObject Type="Embed" ProgID="Equation.3" ShapeID="_x0000_i1545" DrawAspect="Content" ObjectID="_1417025360" r:id="rId1089"/>
        </w:object>
      </w:r>
      <w:r>
        <w:rPr>
          <w:lang w:val="fi-FI"/>
        </w:rPr>
        <w:t xml:space="preserve"> litran pulloa hän tarvitsi viinimarjamehun pullottamiseen?</w:t>
      </w:r>
    </w:p>
    <w:p w:rsidR="00C730B5" w:rsidRDefault="003C410D">
      <w:pPr>
        <w:pStyle w:val="abc-kohdat"/>
        <w:numPr>
          <w:ilvl w:val="0"/>
          <w:numId w:val="86"/>
        </w:numPr>
        <w:tabs>
          <w:tab w:val="left" w:pos="340"/>
        </w:tabs>
        <w:rPr>
          <w:lang w:val="fi-FI"/>
        </w:rPr>
      </w:pPr>
      <w:r>
        <w:rPr>
          <w:lang w:val="fi-FI"/>
        </w:rPr>
        <w:t>desilitraa mehua olisi vielä mahtunut viimeiseen pulloon?</w:t>
      </w:r>
    </w:p>
    <w:p w:rsidR="00C730B5" w:rsidRDefault="00C730B5"/>
    <w:p w:rsidR="00C730B5" w:rsidRDefault="00C730B5">
      <w:pPr>
        <w:pStyle w:val="tehtvt"/>
        <w:ind w:left="360"/>
      </w:pPr>
    </w:p>
    <w:p w:rsidR="00C730B5" w:rsidRDefault="003C410D">
      <w:r>
        <w:t>Tarkista kertomalla osamäärä ja jakaja keskenään, onko seuraavat laskut laskettu oikein.</w:t>
      </w:r>
    </w:p>
    <w:p w:rsidR="00C730B5" w:rsidRDefault="003C410D" w:rsidP="003C410D">
      <w:pPr>
        <w:pStyle w:val="abc-kohdat"/>
        <w:numPr>
          <w:ilvl w:val="0"/>
          <w:numId w:val="690"/>
        </w:numPr>
      </w:pPr>
      <w:r w:rsidRPr="00D37682">
        <w:rPr>
          <w:position w:val="-24"/>
        </w:rPr>
        <w:object w:dxaOrig="1060" w:dyaOrig="620">
          <v:shape id="_x0000_i1546" type="#_x0000_t75" style="width:53.6pt;height:31pt" o:ole="" filled="t">
            <v:fill color2="black"/>
            <v:imagedata r:id="rId1090" o:title=""/>
          </v:shape>
          <o:OLEObject Type="Embed" ProgID="Equation.3" ShapeID="_x0000_i1546" DrawAspect="Content" ObjectID="_1417025361" r:id="rId1091"/>
        </w:object>
      </w:r>
    </w:p>
    <w:p w:rsidR="00C730B5" w:rsidRDefault="003C410D" w:rsidP="003C410D">
      <w:pPr>
        <w:pStyle w:val="abc-kohdat"/>
        <w:numPr>
          <w:ilvl w:val="0"/>
          <w:numId w:val="690"/>
        </w:numPr>
      </w:pPr>
      <w:r w:rsidRPr="00D37682">
        <w:rPr>
          <w:position w:val="-24"/>
        </w:rPr>
        <w:object w:dxaOrig="960" w:dyaOrig="620">
          <v:shape id="_x0000_i1547" type="#_x0000_t75" style="width:47.7pt;height:31pt" o:ole="" filled="t">
            <v:fill color2="black"/>
            <v:imagedata r:id="rId1092" o:title=""/>
          </v:shape>
          <o:OLEObject Type="Embed" ProgID="Equation.3" ShapeID="_x0000_i1547" DrawAspect="Content" ObjectID="_1417025362" r:id="rId1093"/>
        </w:object>
      </w:r>
    </w:p>
    <w:p w:rsidR="00C730B5" w:rsidRDefault="003C410D" w:rsidP="003C410D">
      <w:pPr>
        <w:pStyle w:val="abc-kohdat"/>
        <w:numPr>
          <w:ilvl w:val="0"/>
          <w:numId w:val="690"/>
        </w:numPr>
      </w:pPr>
      <w:r w:rsidRPr="00D37682">
        <w:rPr>
          <w:position w:val="-24"/>
        </w:rPr>
        <w:object w:dxaOrig="1180" w:dyaOrig="620">
          <v:shape id="_x0000_i1548" type="#_x0000_t75" style="width:59.45pt;height:31pt" o:ole="" filled="t">
            <v:fill color2="black"/>
            <v:imagedata r:id="rId1094" o:title=""/>
          </v:shape>
          <o:OLEObject Type="Embed" ProgID="Equation.3" ShapeID="_x0000_i1548" DrawAspect="Content" ObjectID="_1417025363" r:id="rId1095"/>
        </w:object>
      </w:r>
    </w:p>
    <w:p w:rsidR="00C730B5" w:rsidRDefault="00C730B5"/>
    <w:p w:rsidR="00C730B5" w:rsidRDefault="00C730B5">
      <w:pPr>
        <w:pStyle w:val="tehtvt"/>
        <w:ind w:left="360"/>
      </w:pPr>
    </w:p>
    <w:p w:rsidR="00C730B5" w:rsidRDefault="003C410D">
      <w:r>
        <w:t>Laske puuttuvat luvut käyttämällä murtolukujen jakolaskua.</w:t>
      </w:r>
    </w:p>
    <w:p w:rsidR="00C730B5" w:rsidRDefault="003C410D" w:rsidP="003C410D">
      <w:pPr>
        <w:pStyle w:val="abc-kohdat"/>
        <w:numPr>
          <w:ilvl w:val="0"/>
          <w:numId w:val="693"/>
        </w:numPr>
      </w:pPr>
      <w:r w:rsidRPr="00D37682">
        <w:rPr>
          <w:position w:val="-24"/>
        </w:rPr>
        <w:object w:dxaOrig="1020" w:dyaOrig="620">
          <v:shape id="_x0000_i1549" type="#_x0000_t75" style="width:51.05pt;height:31pt" o:ole="" filled="t">
            <v:fill color2="black"/>
            <v:imagedata r:id="rId1096" o:title=""/>
          </v:shape>
          <o:OLEObject Type="Embed" ProgID="Equation.3" ShapeID="_x0000_i1549" DrawAspect="Content" ObjectID="_1417025364" r:id="rId1097"/>
        </w:object>
      </w:r>
    </w:p>
    <w:p w:rsidR="00C730B5" w:rsidRDefault="003C410D" w:rsidP="003C410D">
      <w:pPr>
        <w:pStyle w:val="abc-kohdat"/>
        <w:numPr>
          <w:ilvl w:val="0"/>
          <w:numId w:val="693"/>
        </w:numPr>
      </w:pPr>
      <w:r w:rsidRPr="00D37682">
        <w:rPr>
          <w:position w:val="-24"/>
        </w:rPr>
        <w:object w:dxaOrig="999" w:dyaOrig="620">
          <v:shape id="_x0000_i1550" type="#_x0000_t75" style="width:50.25pt;height:31pt" o:ole="" filled="t">
            <v:fill color2="black"/>
            <v:imagedata r:id="rId1098" o:title=""/>
          </v:shape>
          <o:OLEObject Type="Embed" ProgID="Equation.3" ShapeID="_x0000_i1550" DrawAspect="Content" ObjectID="_1417025365" r:id="rId1099"/>
        </w:object>
      </w:r>
    </w:p>
    <w:p w:rsidR="00C730B5" w:rsidRDefault="003C410D" w:rsidP="003C410D">
      <w:pPr>
        <w:pStyle w:val="abc-kohdat"/>
        <w:numPr>
          <w:ilvl w:val="0"/>
          <w:numId w:val="693"/>
        </w:numPr>
        <w:rPr>
          <w:lang w:val="fi-FI"/>
        </w:rPr>
      </w:pPr>
      <w:r w:rsidRPr="00D37682">
        <w:rPr>
          <w:position w:val="-24"/>
        </w:rPr>
        <w:object w:dxaOrig="1120" w:dyaOrig="620">
          <v:shape id="_x0000_i1551" type="#_x0000_t75" style="width:56.1pt;height:31pt" o:ole="" filled="t">
            <v:fill color2="black"/>
            <v:imagedata r:id="rId1100" o:title=""/>
          </v:shape>
          <o:OLEObject Type="Embed" ProgID="Equation.3" ShapeID="_x0000_i1551" DrawAspect="Content" ObjectID="_1417025366" r:id="rId1101"/>
        </w:object>
      </w:r>
    </w:p>
    <w:p w:rsidR="00C730B5" w:rsidRDefault="003C410D" w:rsidP="003C410D">
      <w:pPr>
        <w:pStyle w:val="abc-kohdat"/>
        <w:numPr>
          <w:ilvl w:val="0"/>
          <w:numId w:val="693"/>
        </w:numPr>
        <w:rPr>
          <w:lang w:val="fi-FI"/>
        </w:rPr>
      </w:pPr>
      <w:r w:rsidRPr="00D37682">
        <w:rPr>
          <w:position w:val="-24"/>
        </w:rPr>
        <w:object w:dxaOrig="1020" w:dyaOrig="620">
          <v:shape id="_x0000_i1552" type="#_x0000_t75" style="width:51.05pt;height:31pt" o:ole="" filled="t">
            <v:fill color2="black"/>
            <v:imagedata r:id="rId1102" o:title=""/>
          </v:shape>
          <o:OLEObject Type="Embed" ProgID="Equation.3" ShapeID="_x0000_i1552" DrawAspect="Content" ObjectID="_1417025367" r:id="rId1103"/>
        </w:object>
      </w:r>
    </w:p>
    <w:p w:rsidR="00C730B5" w:rsidRDefault="00C730B5"/>
    <w:p w:rsidR="00C730B5" w:rsidRDefault="00C730B5"/>
    <w:p w:rsidR="00C730B5" w:rsidRDefault="003C410D">
      <w:r>
        <w:rPr>
          <w:noProof/>
          <w:lang w:eastAsia="fi-FI"/>
        </w:rPr>
        <w:drawing>
          <wp:inline distT="0" distB="0" distL="0" distR="0">
            <wp:extent cx="3724275" cy="238125"/>
            <wp:effectExtent l="19050" t="0" r="9525"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1104"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Keksi jakolasku, jonka tulos on</w:t>
      </w:r>
    </w:p>
    <w:p w:rsidR="00C730B5" w:rsidRDefault="003C410D" w:rsidP="003C410D">
      <w:pPr>
        <w:pStyle w:val="abc-kohdat"/>
        <w:numPr>
          <w:ilvl w:val="0"/>
          <w:numId w:val="555"/>
        </w:numPr>
        <w:rPr>
          <w:lang w:val="fi-FI"/>
        </w:rPr>
      </w:pPr>
      <w:r w:rsidRPr="00D37682">
        <w:rPr>
          <w:position w:val="-24"/>
        </w:rPr>
        <w:object w:dxaOrig="420" w:dyaOrig="620">
          <v:shape id="_x0000_i1553" type="#_x0000_t75" style="width:20.95pt;height:31pt" o:ole="" filled="t">
            <v:fill color2="black"/>
            <v:imagedata r:id="rId1105" o:title=""/>
          </v:shape>
          <o:OLEObject Type="Embed" ProgID="Equation.3" ShapeID="_x0000_i1553" DrawAspect="Content" ObjectID="_1417025368" r:id="rId1106"/>
        </w:object>
      </w:r>
    </w:p>
    <w:p w:rsidR="00C730B5" w:rsidRDefault="003C410D" w:rsidP="003C410D">
      <w:pPr>
        <w:pStyle w:val="abc-kohdat"/>
        <w:numPr>
          <w:ilvl w:val="0"/>
          <w:numId w:val="555"/>
        </w:numPr>
        <w:rPr>
          <w:lang w:val="fi-FI"/>
        </w:rPr>
      </w:pPr>
      <w:r w:rsidRPr="00D37682">
        <w:rPr>
          <w:position w:val="-24"/>
        </w:rPr>
        <w:object w:dxaOrig="540" w:dyaOrig="620">
          <v:shape id="_x0000_i1554" type="#_x0000_t75" style="width:26.8pt;height:31pt" o:ole="" filled="t">
            <v:fill color2="black"/>
            <v:imagedata r:id="rId1107" o:title=""/>
          </v:shape>
          <o:OLEObject Type="Embed" ProgID="Equation.3" ShapeID="_x0000_i1554" DrawAspect="Content" ObjectID="_1417025369" r:id="rId1108"/>
        </w:object>
      </w:r>
      <w:r>
        <w:rPr>
          <w:lang w:val="fi-FI"/>
        </w:rPr>
        <w:t>.</w:t>
      </w:r>
    </w:p>
    <w:p w:rsidR="00C730B5" w:rsidRDefault="00C730B5"/>
    <w:p w:rsidR="00C730B5" w:rsidRDefault="00C730B5">
      <w:pPr>
        <w:pStyle w:val="tehtvt"/>
        <w:ind w:left="360"/>
      </w:pPr>
    </w:p>
    <w:p w:rsidR="00C730B5" w:rsidRDefault="003C410D">
      <w:r>
        <w:t>Päättele puuttuvat luvut..</w:t>
      </w:r>
    </w:p>
    <w:p w:rsidR="00C730B5" w:rsidRDefault="003C410D" w:rsidP="003C410D">
      <w:pPr>
        <w:pStyle w:val="abc-kohdat"/>
        <w:numPr>
          <w:ilvl w:val="0"/>
          <w:numId w:val="691"/>
        </w:numPr>
      </w:pPr>
      <w:r w:rsidRPr="00D37682">
        <w:rPr>
          <w:position w:val="-24"/>
        </w:rPr>
        <w:object w:dxaOrig="940" w:dyaOrig="620">
          <v:shape id="_x0000_i1555" type="#_x0000_t75" style="width:46.9pt;height:31pt" o:ole="" filled="t">
            <v:fill color2="black"/>
            <v:imagedata r:id="rId1109" o:title=""/>
          </v:shape>
          <o:OLEObject Type="Embed" ProgID="Equation.3" ShapeID="_x0000_i1555" DrawAspect="Content" ObjectID="_1417025370" r:id="rId1110"/>
        </w:object>
      </w:r>
    </w:p>
    <w:p w:rsidR="00C730B5" w:rsidRDefault="003C410D" w:rsidP="003C410D">
      <w:pPr>
        <w:pStyle w:val="abc-kohdat"/>
        <w:numPr>
          <w:ilvl w:val="0"/>
          <w:numId w:val="691"/>
        </w:numPr>
      </w:pPr>
      <w:r w:rsidRPr="00D37682">
        <w:rPr>
          <w:position w:val="-24"/>
        </w:rPr>
        <w:object w:dxaOrig="940" w:dyaOrig="620">
          <v:shape id="_x0000_i1556" type="#_x0000_t75" style="width:46.9pt;height:31pt" o:ole="" filled="t">
            <v:fill color2="black"/>
            <v:imagedata r:id="rId1111" o:title=""/>
          </v:shape>
          <o:OLEObject Type="Embed" ProgID="Equation.3" ShapeID="_x0000_i1556" DrawAspect="Content" ObjectID="_1417025371" r:id="rId1112"/>
        </w:object>
      </w:r>
    </w:p>
    <w:p w:rsidR="00C730B5" w:rsidRDefault="003C410D" w:rsidP="003C410D">
      <w:pPr>
        <w:pStyle w:val="abc-kohdat"/>
        <w:numPr>
          <w:ilvl w:val="0"/>
          <w:numId w:val="691"/>
        </w:numPr>
      </w:pPr>
      <w:r w:rsidRPr="00D37682">
        <w:rPr>
          <w:position w:val="-24"/>
        </w:rPr>
        <w:object w:dxaOrig="1060" w:dyaOrig="620">
          <v:shape id="_x0000_i1557" type="#_x0000_t75" style="width:53.6pt;height:31pt" o:ole="" filled="t">
            <v:fill color2="black"/>
            <v:imagedata r:id="rId1113" o:title=""/>
          </v:shape>
          <o:OLEObject Type="Embed" ProgID="Equation.3" ShapeID="_x0000_i1557" DrawAspect="Content" ObjectID="_1417025372" r:id="rId1114"/>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66"/>
        </w:numPr>
        <w:tabs>
          <w:tab w:val="left" w:pos="340"/>
        </w:tabs>
      </w:pPr>
      <w:r w:rsidRPr="00D37682">
        <w:rPr>
          <w:position w:val="-50"/>
        </w:rPr>
        <w:object w:dxaOrig="639" w:dyaOrig="1240">
          <v:shape id="_x0000_i1558" type="#_x0000_t75" style="width:32.65pt;height:61.95pt" o:ole="" filled="t">
            <v:fill color2="black"/>
            <v:imagedata r:id="rId1115" o:title=""/>
          </v:shape>
          <o:OLEObject Type="Embed" ProgID="Equation.3" ShapeID="_x0000_i1558" DrawAspect="Content" ObjectID="_1417025373" r:id="rId1116"/>
        </w:object>
      </w:r>
    </w:p>
    <w:p w:rsidR="00C730B5" w:rsidRDefault="003C410D">
      <w:pPr>
        <w:pStyle w:val="abc-kohdat"/>
        <w:numPr>
          <w:ilvl w:val="0"/>
          <w:numId w:val="66"/>
        </w:numPr>
        <w:tabs>
          <w:tab w:val="left" w:pos="340"/>
        </w:tabs>
      </w:pPr>
      <w:r w:rsidRPr="00D37682">
        <w:rPr>
          <w:position w:val="-50"/>
        </w:rPr>
        <w:object w:dxaOrig="580" w:dyaOrig="1240">
          <v:shape id="_x0000_i1559" type="#_x0000_t75" style="width:29.3pt;height:61.95pt" o:ole="" filled="t">
            <v:fill color2="black"/>
            <v:imagedata r:id="rId1117" o:title=""/>
          </v:shape>
          <o:OLEObject Type="Embed" ProgID="Equation.3" ShapeID="_x0000_i1559" DrawAspect="Content" ObjectID="_1417025374" r:id="rId1118"/>
        </w:object>
      </w:r>
    </w:p>
    <w:p w:rsidR="00C730B5" w:rsidRDefault="003C410D">
      <w:pPr>
        <w:pStyle w:val="abc-kohdat"/>
        <w:numPr>
          <w:ilvl w:val="0"/>
          <w:numId w:val="66"/>
        </w:numPr>
        <w:tabs>
          <w:tab w:val="left" w:pos="340"/>
        </w:tabs>
      </w:pPr>
      <w:r w:rsidRPr="00D37682">
        <w:rPr>
          <w:position w:val="-50"/>
        </w:rPr>
        <w:object w:dxaOrig="660" w:dyaOrig="1240">
          <v:shape id="_x0000_i1560" type="#_x0000_t75" style="width:32.65pt;height:61.95pt" o:ole="" filled="t">
            <v:fill color2="black"/>
            <v:imagedata r:id="rId1119" o:title=""/>
          </v:shape>
          <o:OLEObject Type="Embed" ProgID="Equation.3" ShapeID="_x0000_i1560" DrawAspect="Content" ObjectID="_1417025375" r:id="rId1120"/>
        </w:objec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685"/>
        </w:numPr>
      </w:pPr>
      <w:r w:rsidRPr="00D37682">
        <w:rPr>
          <w:position w:val="-24"/>
        </w:rPr>
        <w:object w:dxaOrig="560" w:dyaOrig="620">
          <v:shape id="_x0000_i1561" type="#_x0000_t75" style="width:28.45pt;height:31pt" o:ole="" filled="t">
            <v:fill color2="black"/>
            <v:imagedata r:id="rId1121" o:title=""/>
          </v:shape>
          <o:OLEObject Type="Embed" ProgID="Equation.3" ShapeID="_x0000_i1561" DrawAspect="Content" ObjectID="_1417025376" r:id="rId1122"/>
        </w:object>
      </w:r>
    </w:p>
    <w:p w:rsidR="00C730B5" w:rsidRDefault="003C410D" w:rsidP="003C410D">
      <w:pPr>
        <w:pStyle w:val="abc-kohdat"/>
        <w:numPr>
          <w:ilvl w:val="0"/>
          <w:numId w:val="685"/>
        </w:numPr>
      </w:pPr>
      <w:r w:rsidRPr="00D37682">
        <w:rPr>
          <w:position w:val="-24"/>
        </w:rPr>
        <w:object w:dxaOrig="540" w:dyaOrig="620">
          <v:shape id="_x0000_i1562" type="#_x0000_t75" style="width:26.8pt;height:31pt" o:ole="" filled="t">
            <v:fill color2="black"/>
            <v:imagedata r:id="rId1123" o:title=""/>
          </v:shape>
          <o:OLEObject Type="Embed" ProgID="Equation.3" ShapeID="_x0000_i1562" DrawAspect="Content" ObjectID="_1417025377" r:id="rId1124"/>
        </w:object>
      </w:r>
    </w:p>
    <w:p w:rsidR="00C730B5" w:rsidRDefault="003C410D" w:rsidP="003C410D">
      <w:pPr>
        <w:pStyle w:val="abc-kohdat"/>
        <w:numPr>
          <w:ilvl w:val="0"/>
          <w:numId w:val="685"/>
        </w:numPr>
      </w:pPr>
      <w:r w:rsidRPr="00D37682">
        <w:rPr>
          <w:position w:val="-24"/>
        </w:rPr>
        <w:object w:dxaOrig="560" w:dyaOrig="620">
          <v:shape id="_x0000_i1563" type="#_x0000_t75" style="width:28.45pt;height:31pt" o:ole="" filled="t">
            <v:fill color2="black"/>
            <v:imagedata r:id="rId1125" o:title=""/>
          </v:shape>
          <o:OLEObject Type="Embed" ProgID="Equation.3" ShapeID="_x0000_i1563" DrawAspect="Content" ObjectID="_1417025378" r:id="rId1126"/>
        </w:object>
      </w:r>
    </w:p>
    <w:p w:rsidR="00C730B5" w:rsidRDefault="003C410D" w:rsidP="003C410D">
      <w:pPr>
        <w:pStyle w:val="abc-kohdat"/>
        <w:numPr>
          <w:ilvl w:val="0"/>
          <w:numId w:val="685"/>
        </w:numPr>
      </w:pPr>
      <w:r w:rsidRPr="00D37682">
        <w:rPr>
          <w:position w:val="-24"/>
        </w:rPr>
        <w:object w:dxaOrig="560" w:dyaOrig="620">
          <v:shape id="_x0000_i1564" type="#_x0000_t75" style="width:28.45pt;height:31pt" o:ole="" filled="t">
            <v:fill color2="black"/>
            <v:imagedata r:id="rId1127" o:title=""/>
          </v:shape>
          <o:OLEObject Type="Embed" ProgID="Equation.3" ShapeID="_x0000_i1564" DrawAspect="Content" ObjectID="_1417025379" r:id="rId1128"/>
        </w:object>
      </w:r>
    </w:p>
    <w:p w:rsidR="00C730B5" w:rsidRDefault="00C730B5"/>
    <w:p w:rsidR="00C730B5" w:rsidRDefault="00C730B5">
      <w:pPr>
        <w:pStyle w:val="tehtvt"/>
        <w:ind w:left="360"/>
      </w:pPr>
    </w:p>
    <w:p w:rsidR="00C730B5" w:rsidRDefault="003C410D">
      <w:r>
        <w:t xml:space="preserve">Laske </w:t>
      </w:r>
      <w:r w:rsidRPr="00D37682">
        <w:rPr>
          <w:position w:val="-24"/>
        </w:rPr>
        <w:object w:dxaOrig="580" w:dyaOrig="620">
          <v:shape id="_x0000_i1565" type="#_x0000_t75" style="width:29.3pt;height:31pt" o:ole="" filled="t">
            <v:fill color2="black"/>
            <v:imagedata r:id="rId1129" o:title=""/>
          </v:shape>
          <o:OLEObject Type="Embed" ProgID="Equation.3" ShapeID="_x0000_i1565" DrawAspect="Content" ObjectID="_1417025380" r:id="rId1130"/>
        </w:object>
      </w:r>
      <w:r>
        <w:t>.</w:t>
      </w:r>
    </w:p>
    <w:p w:rsidR="00C730B5" w:rsidRDefault="00C730B5"/>
    <w:p w:rsidR="00C730B5" w:rsidRDefault="00C730B5"/>
    <w:p w:rsidR="00C730B5" w:rsidRDefault="00C730B5"/>
    <w:p w:rsidR="00C730B5" w:rsidRDefault="003C410D">
      <w:pPr>
        <w:pStyle w:val="otsikot"/>
        <w:pageBreakBefore/>
        <w:tabs>
          <w:tab w:val="left" w:pos="680"/>
        </w:tabs>
      </w:pPr>
      <w:bookmarkStart w:id="35" w:name="_Toc199921574"/>
      <w:bookmarkStart w:id="36" w:name="_Toc201491389"/>
      <w:bookmarkStart w:id="37" w:name="_Toc342857948"/>
      <w:bookmarkEnd w:id="34"/>
      <w:r>
        <w:lastRenderedPageBreak/>
        <w:t>Laskujärjestys</w:t>
      </w:r>
      <w:bookmarkEnd w:id="35"/>
      <w:bookmarkEnd w:id="36"/>
      <w:bookmarkEnd w:id="37"/>
    </w:p>
    <w:p w:rsidR="00C730B5" w:rsidRDefault="00C730B5"/>
    <w:p w:rsidR="00C730B5" w:rsidRDefault="00C730B5">
      <w:pPr>
        <w:rPr>
          <w:color w:val="0000FF"/>
        </w:rPr>
      </w:pPr>
    </w:p>
    <w:p w:rsidR="00C730B5" w:rsidRDefault="003C410D">
      <w:pPr>
        <w:rPr>
          <w:b/>
          <w:bCs/>
        </w:rPr>
      </w:pPr>
      <w:r>
        <w:rPr>
          <w:b/>
          <w:bCs/>
        </w:rPr>
        <w:t>Pohdintatehtävä</w:t>
      </w:r>
    </w:p>
    <w:p w:rsidR="00C730B5" w:rsidRDefault="00C730B5"/>
    <w:p w:rsidR="00C730B5" w:rsidRDefault="003C410D">
      <w:r>
        <w:t xml:space="preserve">Lauseke </w:t>
      </w:r>
      <w:r w:rsidRPr="00D37682">
        <w:rPr>
          <w:position w:val="-24"/>
        </w:rPr>
        <w:object w:dxaOrig="1400" w:dyaOrig="660">
          <v:shape id="_x0000_i1566" type="#_x0000_t75" style="width:69.5pt;height:32.65pt" o:ole="" filled="t">
            <v:fill color2="black"/>
            <v:imagedata r:id="rId1131" o:title=""/>
          </v:shape>
          <o:OLEObject Type="Embed" ProgID="Equation.3" ShapeID="_x0000_i1566" DrawAspect="Content" ObjectID="_1417025381" r:id="rId1132"/>
        </w:object>
      </w:r>
      <w:r>
        <w:t xml:space="preserve"> tarkoittaa samaa kuin </w:t>
      </w:r>
      <w:r w:rsidRPr="00D37682">
        <w:rPr>
          <w:position w:val="-6"/>
        </w:rPr>
        <w:object w:dxaOrig="2480" w:dyaOrig="360">
          <v:shape id="_x0000_i1567" type="#_x0000_t75" style="width:123.9pt;height:18.4pt" o:ole="" filled="t">
            <v:fill color2="black"/>
            <v:imagedata r:id="rId1133" o:title=""/>
          </v:shape>
          <o:OLEObject Type="Embed" ProgID="Equation.3" ShapeID="_x0000_i1567" DrawAspect="Content" ObjectID="_1417025382" r:id="rId1134"/>
        </w:object>
      </w:r>
      <w:r>
        <w:t>. Missä järjestyksessä laskutoimitukset suoritetaan?</w:t>
      </w:r>
    </w:p>
    <w:p w:rsidR="00C730B5" w:rsidRDefault="00C730B5"/>
    <w:p w:rsidR="00C730B5" w:rsidRDefault="00C730B5"/>
    <w:p w:rsidR="00C730B5" w:rsidRDefault="00C730B5"/>
    <w:p w:rsidR="00C730B5" w:rsidRDefault="003C410D">
      <w:r>
        <w:t>Lopputulos riippuu laskujen suoritusjärjestyksestä. Jotta kaikki laskisivat laskut samalla tava</w:t>
      </w:r>
      <w:r>
        <w:t>l</w:t>
      </w:r>
      <w:r>
        <w:t>la, on sovittu yleiset säännöt laskutoimitusten järjestykselle.</w:t>
      </w:r>
    </w:p>
    <w:p w:rsidR="00C730B5" w:rsidRDefault="00C730B5"/>
    <w:p w:rsidR="00C730B5" w:rsidRDefault="00C730B5"/>
    <w:p w:rsidR="00C730B5" w:rsidRDefault="003C410D">
      <w:r>
        <w:object w:dxaOrig="6961" w:dyaOrig="1680">
          <v:shape id="_x0000_i1568" type="#_x0000_t75" style="width:348.3pt;height:83.7pt" o:ole="">
            <v:imagedata r:id="rId1135" o:title=""/>
          </v:shape>
          <o:OLEObject Type="Embed" ProgID="PBrush" ShapeID="_x0000_i1568" DrawAspect="Content" ObjectID="_1417025383" r:id="rId1136"/>
        </w:object>
      </w:r>
    </w:p>
    <w:p w:rsidR="00C730B5" w:rsidRDefault="00C730B5"/>
    <w:p w:rsidR="00C730B5" w:rsidRDefault="00C730B5"/>
    <w:p w:rsidR="00C730B5" w:rsidRDefault="003C410D">
      <w:r>
        <w:t>Jos tehtävässä on pelkkiä yhteenlaskuja, voidaan yhteenlaskettavien järjestystä vaihtaa. Sama on voimassa myös peräkkäisten kertolaskujen kesken.</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pStyle w:val="Footer"/>
        <w:tabs>
          <w:tab w:val="clear" w:pos="4153"/>
          <w:tab w:val="clear" w:pos="8306"/>
        </w:tabs>
      </w:pPr>
      <w:r>
        <w:object w:dxaOrig="5144" w:dyaOrig="1020">
          <v:shape id="_x0000_i1569" type="#_x0000_t75" style="width:257pt;height:51.05pt" o:ole="">
            <v:imagedata r:id="rId1137" o:title=""/>
          </v:shape>
          <o:OLEObject Type="Embed" ProgID="PBrush" ShapeID="_x0000_i1569" DrawAspect="Content" ObjectID="_1417025384" r:id="rId1138"/>
        </w:object>
      </w:r>
    </w:p>
    <w:p w:rsidR="00C730B5" w:rsidRDefault="00C730B5">
      <w:pPr>
        <w:pStyle w:val="Footer"/>
        <w:tabs>
          <w:tab w:val="clear" w:pos="4153"/>
          <w:tab w:val="clear" w:pos="8306"/>
        </w:tabs>
      </w:pPr>
    </w:p>
    <w:p w:rsidR="00C730B5" w:rsidRDefault="00C730B5">
      <w:pPr>
        <w:pStyle w:val="Footer"/>
        <w:tabs>
          <w:tab w:val="clear" w:pos="4153"/>
          <w:tab w:val="clear" w:pos="8306"/>
        </w:tabs>
        <w:rPr>
          <w:color w:val="0000FF"/>
        </w:rPr>
      </w:pPr>
    </w:p>
    <w:p w:rsidR="00C730B5" w:rsidRDefault="00C730B5">
      <w:pPr>
        <w:pStyle w:val="Footer"/>
        <w:tabs>
          <w:tab w:val="clear" w:pos="4153"/>
          <w:tab w:val="clear" w:pos="8306"/>
        </w:tabs>
      </w:pPr>
    </w:p>
    <w:p w:rsidR="00C730B5" w:rsidRDefault="003C410D">
      <w:pPr>
        <w:pStyle w:val="Heading1"/>
        <w:numPr>
          <w:ilvl w:val="0"/>
          <w:numId w:val="2"/>
        </w:numPr>
        <w:tabs>
          <w:tab w:val="left" w:pos="0"/>
        </w:tabs>
      </w:pPr>
      <w:r>
        <w:t>Esimerkki 1.</w:t>
      </w:r>
    </w:p>
    <w:p w:rsidR="00BA22D3" w:rsidRPr="00BA22D3" w:rsidRDefault="00BA22D3" w:rsidP="00BA22D3"/>
    <w:p w:rsidR="00C730B5" w:rsidRDefault="00B1301F">
      <w:pPr>
        <w:pStyle w:val="Footer"/>
        <w:tabs>
          <w:tab w:val="clear" w:pos="4153"/>
          <w:tab w:val="clear" w:pos="8306"/>
        </w:tabs>
      </w:pPr>
      <w:r>
        <w:object w:dxaOrig="6151" w:dyaOrig="5009">
          <v:shape id="_x0000_i1570" type="#_x0000_t75" style="width:307.25pt;height:169.1pt" o:ole="">
            <v:imagedata r:id="rId1139" o:title="" cropbottom="21256f"/>
          </v:shape>
          <o:OLEObject Type="Embed" ProgID="PBrush" ShapeID="_x0000_i1570" DrawAspect="Content" ObjectID="_1417025385" r:id="rId1140"/>
        </w:object>
      </w:r>
    </w:p>
    <w:p w:rsidR="00C730B5" w:rsidRDefault="00B1301F">
      <w:pPr>
        <w:pStyle w:val="Footer"/>
        <w:tabs>
          <w:tab w:val="clear" w:pos="4153"/>
          <w:tab w:val="clear" w:pos="8306"/>
        </w:tabs>
      </w:pPr>
      <w:r>
        <w:object w:dxaOrig="6151" w:dyaOrig="5009">
          <v:shape id="_x0000_i1571" type="#_x0000_t75" style="width:307.25pt;height:87.05pt" o:ole="">
            <v:imagedata r:id="rId1139" o:title="" croptop="42735f"/>
          </v:shape>
          <o:OLEObject Type="Embed" ProgID="PBrush" ShapeID="_x0000_i1571" DrawAspect="Content" ObjectID="_1417025386" r:id="rId1141"/>
        </w:object>
      </w:r>
    </w:p>
    <w:p w:rsidR="00C730B5" w:rsidRDefault="00C730B5">
      <w:pPr>
        <w:jc w:val="center"/>
      </w:pPr>
    </w:p>
    <w:p w:rsidR="00C730B5" w:rsidRDefault="00C730B5"/>
    <w:p w:rsidR="00C730B5" w:rsidRDefault="00C730B5"/>
    <w:p w:rsidR="00C730B5" w:rsidRDefault="003C410D">
      <w:r>
        <w:t>Matematiikassa käytettäviä sulkumerkkejä voidaan verrata kirjoituksessa käytettäviin väl</w:t>
      </w:r>
      <w:r>
        <w:t>i</w:t>
      </w:r>
      <w:r>
        <w:t>merkkeihin. Esimerkiksi virke ”Teemu huusi Juho jarruta jo” ei ole ilman välimerkkejä yks</w:t>
      </w:r>
      <w:r>
        <w:t>i</w:t>
      </w:r>
      <w:r>
        <w:t>selitteinen. Se voi tarkoittaa joko: ”Teemu”, huusi Juho, ”jarruta jo!” tai Teemu huusi: ”Juho, jarruta jo!”</w:t>
      </w:r>
    </w:p>
    <w:p w:rsidR="00C730B5" w:rsidRDefault="00C730B5"/>
    <w:p w:rsidR="00C730B5" w:rsidRDefault="00C730B5"/>
    <w:tbl>
      <w:tblPr>
        <w:tblW w:w="0" w:type="auto"/>
        <w:jc w:val="center"/>
        <w:tblLayout w:type="fixed"/>
        <w:tblLook w:val="0000" w:firstRow="0" w:lastRow="0" w:firstColumn="0" w:lastColumn="0" w:noHBand="0" w:noVBand="0"/>
      </w:tblPr>
      <w:tblGrid>
        <w:gridCol w:w="1620"/>
        <w:gridCol w:w="1450"/>
      </w:tblGrid>
      <w:tr w:rsidR="00C730B5">
        <w:trPr>
          <w:jc w:val="center"/>
        </w:trPr>
        <w:tc>
          <w:tcPr>
            <w:tcW w:w="1620" w:type="dxa"/>
            <w:tcBorders>
              <w:top w:val="single" w:sz="4" w:space="0" w:color="000000"/>
              <w:left w:val="single" w:sz="4" w:space="0" w:color="000000"/>
              <w:bottom w:val="single" w:sz="4" w:space="0" w:color="000000"/>
            </w:tcBorders>
          </w:tcPr>
          <w:p w:rsidR="00C730B5" w:rsidRDefault="003C410D">
            <w:pPr>
              <w:snapToGrid w:val="0"/>
              <w:rPr>
                <w:b/>
              </w:rPr>
            </w:pPr>
            <w:r>
              <w:rPr>
                <w:b/>
              </w:rPr>
              <w:t>sulkumerkit</w:t>
            </w:r>
          </w:p>
        </w:tc>
        <w:tc>
          <w:tcPr>
            <w:tcW w:w="1450" w:type="dxa"/>
            <w:tcBorders>
              <w:top w:val="single" w:sz="4" w:space="0" w:color="000000"/>
              <w:left w:val="single" w:sz="4" w:space="0" w:color="000000"/>
              <w:bottom w:val="single" w:sz="4" w:space="0" w:color="000000"/>
              <w:right w:val="single" w:sz="4" w:space="0" w:color="000000"/>
            </w:tcBorders>
          </w:tcPr>
          <w:p w:rsidR="00C730B5" w:rsidRDefault="003C410D">
            <w:pPr>
              <w:snapToGrid w:val="0"/>
              <w:rPr>
                <w:b/>
              </w:rPr>
            </w:pPr>
            <w:r>
              <w:rPr>
                <w:b/>
              </w:rPr>
              <w:t>nimitykset</w:t>
            </w:r>
          </w:p>
        </w:tc>
      </w:tr>
      <w:tr w:rsidR="00C730B5">
        <w:trPr>
          <w:jc w:val="center"/>
        </w:trPr>
        <w:tc>
          <w:tcPr>
            <w:tcW w:w="1620" w:type="dxa"/>
            <w:tcBorders>
              <w:top w:val="single" w:sz="4" w:space="0" w:color="000000"/>
              <w:left w:val="single" w:sz="4" w:space="0" w:color="000000"/>
              <w:bottom w:val="single" w:sz="4" w:space="0" w:color="000000"/>
            </w:tcBorders>
          </w:tcPr>
          <w:p w:rsidR="00C730B5" w:rsidRDefault="003C410D">
            <w:pPr>
              <w:snapToGrid w:val="0"/>
              <w:jc w:val="center"/>
            </w:pPr>
            <w:r w:rsidRPr="00D37682">
              <w:rPr>
                <w:position w:val="-10"/>
              </w:rPr>
              <w:object w:dxaOrig="320" w:dyaOrig="340">
                <v:shape id="_x0000_i1572" type="#_x0000_t75" style="width:15.9pt;height:17.6pt" o:ole="" filled="t">
                  <v:fill color2="black"/>
                  <v:imagedata r:id="rId1142" o:title=""/>
                </v:shape>
                <o:OLEObject Type="Embed" ProgID="Equation.3" ShapeID="_x0000_i1572" DrawAspect="Content" ObjectID="_1417025387" r:id="rId1143"/>
              </w:object>
            </w:r>
          </w:p>
        </w:tc>
        <w:tc>
          <w:tcPr>
            <w:tcW w:w="14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kaarisulkeet</w:t>
            </w:r>
          </w:p>
        </w:tc>
      </w:tr>
      <w:tr w:rsidR="00C730B5">
        <w:trPr>
          <w:jc w:val="center"/>
        </w:trPr>
        <w:tc>
          <w:tcPr>
            <w:tcW w:w="1620" w:type="dxa"/>
            <w:tcBorders>
              <w:top w:val="single" w:sz="4" w:space="0" w:color="000000"/>
              <w:left w:val="single" w:sz="4" w:space="0" w:color="000000"/>
              <w:bottom w:val="single" w:sz="4" w:space="0" w:color="000000"/>
            </w:tcBorders>
          </w:tcPr>
          <w:p w:rsidR="00C730B5" w:rsidRDefault="003C410D">
            <w:pPr>
              <w:snapToGrid w:val="0"/>
              <w:jc w:val="center"/>
            </w:pPr>
            <w:r w:rsidRPr="00D37682">
              <w:rPr>
                <w:position w:val="-5"/>
              </w:rPr>
              <w:object w:dxaOrig="300" w:dyaOrig="340">
                <v:shape id="_x0000_i1573" type="#_x0000_t75" style="width:15.05pt;height:17.6pt" o:ole="" filled="t">
                  <v:fill color2="black"/>
                  <v:imagedata r:id="rId1144" o:title=""/>
                </v:shape>
                <o:OLEObject Type="Embed" ProgID="Equation.3" ShapeID="_x0000_i1573" DrawAspect="Content" ObjectID="_1417025388" r:id="rId1145"/>
              </w:object>
            </w:r>
          </w:p>
        </w:tc>
        <w:tc>
          <w:tcPr>
            <w:tcW w:w="14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hakasulkeet</w:t>
            </w:r>
          </w:p>
        </w:tc>
      </w:tr>
      <w:tr w:rsidR="00C730B5">
        <w:trPr>
          <w:jc w:val="center"/>
        </w:trPr>
        <w:tc>
          <w:tcPr>
            <w:tcW w:w="1620" w:type="dxa"/>
            <w:tcBorders>
              <w:top w:val="single" w:sz="4" w:space="0" w:color="000000"/>
              <w:left w:val="single" w:sz="4" w:space="0" w:color="000000"/>
              <w:bottom w:val="single" w:sz="4" w:space="0" w:color="000000"/>
            </w:tcBorders>
          </w:tcPr>
          <w:p w:rsidR="00C730B5" w:rsidRDefault="003C410D">
            <w:pPr>
              <w:snapToGrid w:val="0"/>
              <w:jc w:val="center"/>
            </w:pPr>
            <w:r w:rsidRPr="00D37682">
              <w:rPr>
                <w:position w:val="-5"/>
              </w:rPr>
              <w:object w:dxaOrig="320" w:dyaOrig="340">
                <v:shape id="_x0000_i1574" type="#_x0000_t75" style="width:15.9pt;height:17.6pt" o:ole="" filled="t">
                  <v:fill color2="black"/>
                  <v:imagedata r:id="rId1146" o:title=""/>
                </v:shape>
                <o:OLEObject Type="Embed" ProgID="Equation.3" ShapeID="_x0000_i1574" DrawAspect="Content" ObjectID="_1417025389" r:id="rId1147"/>
              </w:object>
            </w:r>
          </w:p>
        </w:tc>
        <w:tc>
          <w:tcPr>
            <w:tcW w:w="14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aaltosulkeet</w:t>
            </w:r>
          </w:p>
        </w:tc>
      </w:tr>
    </w:tbl>
    <w:p w:rsidR="00C730B5" w:rsidRDefault="00C730B5"/>
    <w:p w:rsidR="00C730B5" w:rsidRDefault="00C730B5"/>
    <w:p w:rsidR="00C730B5" w:rsidRDefault="003C410D">
      <w:r>
        <w:t>Jos samassa lausekkeessa on useita sisäkkäisiä sulkulausekkeita, kaarisulkeet ovat sisimpinä ja niiden sisällä olevat laskut lasketaan ensiksi. Toiseksi lasketaan hakasulkeiden sisällä ol</w:t>
      </w:r>
      <w:r>
        <w:t>e</w:t>
      </w:r>
      <w:r>
        <w:t>vat lausekkeet ja kolmanneksi aaltosulkeissa olevat laskut.</w:t>
      </w:r>
    </w:p>
    <w:p w:rsidR="00C730B5" w:rsidRDefault="00C730B5">
      <w:pPr>
        <w:rPr>
          <w:color w:val="0000FF"/>
        </w:rPr>
      </w:pPr>
    </w:p>
    <w:p w:rsidR="00C730B5" w:rsidRDefault="00C730B5">
      <w:pPr>
        <w:rPr>
          <w:color w:val="0000FF"/>
        </w:rPr>
      </w:pPr>
    </w:p>
    <w:p w:rsidR="00C730B5" w:rsidRDefault="00C730B5">
      <w:pPr>
        <w:rPr>
          <w:color w:val="0000FF"/>
        </w:rPr>
      </w:pPr>
    </w:p>
    <w:p w:rsidR="00C730B5" w:rsidRDefault="003C410D">
      <w:pPr>
        <w:rPr>
          <w:b/>
          <w:bCs/>
        </w:rPr>
      </w:pPr>
      <w:r>
        <w:rPr>
          <w:b/>
          <w:bCs/>
        </w:rPr>
        <w:t>Esimerkki 2.</w:t>
      </w:r>
    </w:p>
    <w:p w:rsidR="00C730B5" w:rsidRDefault="00C730B5"/>
    <w:p w:rsidR="00C730B5" w:rsidRDefault="003C410D">
      <w:r>
        <w:t xml:space="preserve">Lasketaan </w:t>
      </w:r>
      <w:r w:rsidRPr="00D37682">
        <w:rPr>
          <w:position w:val="-10"/>
        </w:rPr>
        <w:object w:dxaOrig="1900" w:dyaOrig="340">
          <v:shape id="_x0000_i1575" type="#_x0000_t75" style="width:95.45pt;height:17.6pt" o:ole="">
            <v:imagedata r:id="rId1148" o:title=""/>
          </v:shape>
          <o:OLEObject Type="Embed" ProgID="Equation.3" ShapeID="_x0000_i1575" DrawAspect="Content" ObjectID="_1417025390" r:id="rId1149"/>
        </w:object>
      </w:r>
      <w:r>
        <w:t>.</w:t>
      </w:r>
    </w:p>
    <w:p w:rsidR="00C730B5" w:rsidRDefault="00C730B5"/>
    <w:p w:rsidR="00C730B5" w:rsidRDefault="003C410D">
      <w:r>
        <w:object w:dxaOrig="6314" w:dyaOrig="720">
          <v:shape id="_x0000_i1576" type="#_x0000_t75" style="width:315.65pt;height:36pt" o:ole="">
            <v:imagedata r:id="rId1150" o:title=""/>
          </v:shape>
          <o:OLEObject Type="Embed" ProgID="PBrush" ShapeID="_x0000_i1576" DrawAspect="Content" ObjectID="_1417025391" r:id="rId1151"/>
        </w:object>
      </w:r>
    </w:p>
    <w:p w:rsidR="00C730B5" w:rsidRDefault="003C410D">
      <w:pPr>
        <w:pStyle w:val="Heading1"/>
        <w:pageBreakBefore/>
        <w:numPr>
          <w:ilvl w:val="0"/>
          <w:numId w:val="2"/>
        </w:numPr>
        <w:tabs>
          <w:tab w:val="left" w:pos="0"/>
        </w:tabs>
      </w:pPr>
      <w:r>
        <w:lastRenderedPageBreak/>
        <w:t xml:space="preserve">Tehtäviä </w:t>
      </w:r>
    </w:p>
    <w:p w:rsidR="00C730B5" w:rsidRDefault="00C730B5">
      <w:pPr>
        <w:pStyle w:val="BodyText2"/>
      </w:pPr>
    </w:p>
    <w:p w:rsidR="00C730B5" w:rsidRDefault="00C730B5">
      <w:pPr>
        <w:pStyle w:val="tehtvt"/>
        <w:ind w:left="360"/>
      </w:pPr>
    </w:p>
    <w:p w:rsidR="00C730B5" w:rsidRDefault="003C410D">
      <w:r>
        <w:t>Laske.</w:t>
      </w:r>
    </w:p>
    <w:p w:rsidR="00C730B5" w:rsidRDefault="003C410D">
      <w:pPr>
        <w:pStyle w:val="abc-kohdat"/>
        <w:numPr>
          <w:ilvl w:val="0"/>
          <w:numId w:val="139"/>
        </w:numPr>
        <w:tabs>
          <w:tab w:val="left" w:pos="340"/>
        </w:tabs>
      </w:pPr>
      <w:r w:rsidRPr="00D37682">
        <w:rPr>
          <w:position w:val="-1"/>
        </w:rPr>
        <w:object w:dxaOrig="1180" w:dyaOrig="279">
          <v:shape id="_x0000_i1577" type="#_x0000_t75" style="width:59.45pt;height:14.25pt" o:ole="" filled="t">
            <v:fill color2="black"/>
            <v:imagedata r:id="rId1152" o:title=""/>
          </v:shape>
          <o:OLEObject Type="Embed" ProgID="Equation.3" ShapeID="_x0000_i1577" DrawAspect="Content" ObjectID="_1417025392" r:id="rId1153"/>
        </w:object>
      </w:r>
    </w:p>
    <w:p w:rsidR="00C730B5" w:rsidRDefault="003C410D">
      <w:pPr>
        <w:pStyle w:val="abc-kohdat"/>
        <w:numPr>
          <w:ilvl w:val="0"/>
          <w:numId w:val="139"/>
        </w:numPr>
        <w:tabs>
          <w:tab w:val="left" w:pos="340"/>
        </w:tabs>
      </w:pPr>
      <w:r w:rsidRPr="00D37682">
        <w:rPr>
          <w:position w:val="-1"/>
        </w:rPr>
        <w:object w:dxaOrig="840" w:dyaOrig="279">
          <v:shape id="_x0000_i1578" type="#_x0000_t75" style="width:41.85pt;height:14.25pt" o:ole="" filled="t">
            <v:fill color2="black"/>
            <v:imagedata r:id="rId1154" o:title=""/>
          </v:shape>
          <o:OLEObject Type="Embed" ProgID="Equation.3" ShapeID="_x0000_i1578" DrawAspect="Content" ObjectID="_1417025393" r:id="rId1155"/>
        </w:object>
      </w:r>
    </w:p>
    <w:p w:rsidR="00C730B5" w:rsidRDefault="003C410D">
      <w:pPr>
        <w:pStyle w:val="abc-kohdat"/>
        <w:numPr>
          <w:ilvl w:val="0"/>
          <w:numId w:val="139"/>
        </w:numPr>
        <w:tabs>
          <w:tab w:val="left" w:pos="340"/>
        </w:tabs>
      </w:pPr>
      <w:r w:rsidRPr="00D37682">
        <w:rPr>
          <w:position w:val="-1"/>
        </w:rPr>
        <w:object w:dxaOrig="800" w:dyaOrig="279">
          <v:shape id="_x0000_i1579" type="#_x0000_t75" style="width:39.35pt;height:14.25pt" o:ole="" filled="t">
            <v:fill color2="black"/>
            <v:imagedata r:id="rId1156" o:title=""/>
          </v:shape>
          <o:OLEObject Type="Embed" ProgID="Equation.3" ShapeID="_x0000_i1579" DrawAspect="Content" ObjectID="_1417025394" r:id="rId1157"/>
        </w:object>
      </w:r>
    </w:p>
    <w:p w:rsidR="00C730B5" w:rsidRDefault="003C410D">
      <w:pPr>
        <w:pStyle w:val="abc-kohdat"/>
        <w:numPr>
          <w:ilvl w:val="0"/>
          <w:numId w:val="139"/>
        </w:numPr>
        <w:tabs>
          <w:tab w:val="left" w:pos="340"/>
        </w:tabs>
      </w:pPr>
      <w:r w:rsidRPr="00D37682">
        <w:rPr>
          <w:position w:val="-4"/>
        </w:rPr>
        <w:object w:dxaOrig="600" w:dyaOrig="320">
          <v:shape id="_x0000_i1580" type="#_x0000_t75" style="width:30.15pt;height:15.9pt" o:ole="" filled="t">
            <v:fill color2="black"/>
            <v:imagedata r:id="rId1158" o:title=""/>
          </v:shape>
          <o:OLEObject Type="Embed" ProgID="Equation.3" ShapeID="_x0000_i1580" DrawAspect="Content" ObjectID="_1417025395" r:id="rId1159"/>
        </w:object>
      </w:r>
    </w:p>
    <w:p w:rsidR="00C730B5" w:rsidRDefault="00C730B5">
      <w:pPr>
        <w:pStyle w:val="BodyText2"/>
      </w:pPr>
    </w:p>
    <w:p w:rsidR="00C730B5" w:rsidRDefault="00C730B5">
      <w:pPr>
        <w:pStyle w:val="tehtvt"/>
        <w:ind w:left="360"/>
      </w:pPr>
    </w:p>
    <w:p w:rsidR="00C730B5" w:rsidRDefault="003C410D">
      <w:r>
        <w:t>Laske.</w:t>
      </w:r>
    </w:p>
    <w:p w:rsidR="00C730B5" w:rsidRDefault="003C410D">
      <w:pPr>
        <w:pStyle w:val="abc-kohdat"/>
        <w:numPr>
          <w:ilvl w:val="0"/>
          <w:numId w:val="140"/>
        </w:numPr>
        <w:tabs>
          <w:tab w:val="left" w:pos="340"/>
        </w:tabs>
      </w:pPr>
      <w:r w:rsidRPr="00D37682">
        <w:rPr>
          <w:position w:val="-19"/>
        </w:rPr>
        <w:object w:dxaOrig="900" w:dyaOrig="620">
          <v:shape id="_x0000_i1581" type="#_x0000_t75" style="width:45.2pt;height:31pt" o:ole="" filled="t">
            <v:fill color2="black"/>
            <v:imagedata r:id="rId1160" o:title=""/>
          </v:shape>
          <o:OLEObject Type="Embed" ProgID="Equation.3" ShapeID="_x0000_i1581" DrawAspect="Content" ObjectID="_1417025396" r:id="rId1161"/>
        </w:object>
      </w:r>
    </w:p>
    <w:p w:rsidR="00C730B5" w:rsidRDefault="003C410D">
      <w:pPr>
        <w:pStyle w:val="abc-kohdat"/>
        <w:numPr>
          <w:ilvl w:val="0"/>
          <w:numId w:val="140"/>
        </w:numPr>
        <w:tabs>
          <w:tab w:val="left" w:pos="340"/>
        </w:tabs>
      </w:pPr>
      <w:r w:rsidRPr="00D37682">
        <w:rPr>
          <w:position w:val="-19"/>
        </w:rPr>
        <w:object w:dxaOrig="840" w:dyaOrig="620">
          <v:shape id="_x0000_i1582" type="#_x0000_t75" style="width:41.85pt;height:31pt" o:ole="" filled="t">
            <v:fill color2="black"/>
            <v:imagedata r:id="rId1162" o:title=""/>
          </v:shape>
          <o:OLEObject Type="Embed" ProgID="Equation.3" ShapeID="_x0000_i1582" DrawAspect="Content" ObjectID="_1417025397" r:id="rId1163"/>
        </w:object>
      </w:r>
    </w:p>
    <w:p w:rsidR="00C730B5" w:rsidRDefault="003C410D">
      <w:pPr>
        <w:pStyle w:val="abc-kohdat"/>
        <w:numPr>
          <w:ilvl w:val="0"/>
          <w:numId w:val="140"/>
        </w:numPr>
        <w:tabs>
          <w:tab w:val="left" w:pos="340"/>
        </w:tabs>
      </w:pPr>
      <w:r w:rsidRPr="00D37682">
        <w:rPr>
          <w:position w:val="-4"/>
        </w:rPr>
        <w:object w:dxaOrig="940" w:dyaOrig="320">
          <v:shape id="_x0000_i1583" type="#_x0000_t75" style="width:46.9pt;height:15.9pt" o:ole="" filled="t">
            <v:fill color2="black"/>
            <v:imagedata r:id="rId1164" o:title=""/>
          </v:shape>
          <o:OLEObject Type="Embed" ProgID="Equation.3" ShapeID="_x0000_i1583" DrawAspect="Content" ObjectID="_1417025398" r:id="rId1165"/>
        </w:object>
      </w:r>
    </w:p>
    <w:p w:rsidR="00C730B5" w:rsidRDefault="003C410D">
      <w:pPr>
        <w:pStyle w:val="abc-kohdat"/>
        <w:numPr>
          <w:ilvl w:val="0"/>
          <w:numId w:val="140"/>
        </w:numPr>
        <w:tabs>
          <w:tab w:val="left" w:pos="340"/>
        </w:tabs>
      </w:pPr>
      <w:r w:rsidRPr="00D37682">
        <w:rPr>
          <w:position w:val="-19"/>
        </w:rPr>
        <w:object w:dxaOrig="980" w:dyaOrig="620">
          <v:shape id="_x0000_i1584" type="#_x0000_t75" style="width:48.55pt;height:31pt" o:ole="" filled="t">
            <v:fill color2="black"/>
            <v:imagedata r:id="rId1166" o:title=""/>
          </v:shape>
          <o:OLEObject Type="Embed" ProgID="Equation.3" ShapeID="_x0000_i1584" DrawAspect="Content" ObjectID="_1417025399" r:id="rId1167"/>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06"/>
        </w:numPr>
        <w:tabs>
          <w:tab w:val="left" w:pos="340"/>
        </w:tabs>
      </w:pPr>
      <w:r w:rsidRPr="00D37682">
        <w:rPr>
          <w:position w:val="-5"/>
        </w:rPr>
        <w:object w:dxaOrig="1840" w:dyaOrig="340">
          <v:shape id="_x0000_i1585" type="#_x0000_t75" style="width:92.1pt;height:17.6pt" o:ole="" filled="t">
            <v:fill color2="black"/>
            <v:imagedata r:id="rId1168" o:title=""/>
          </v:shape>
          <o:OLEObject Type="Embed" ProgID="Equation.3" ShapeID="_x0000_i1585" DrawAspect="Content" ObjectID="_1417025400" r:id="rId1169"/>
        </w:object>
      </w:r>
    </w:p>
    <w:p w:rsidR="00C730B5" w:rsidRDefault="003C410D">
      <w:pPr>
        <w:pStyle w:val="abc-kohdat"/>
        <w:numPr>
          <w:ilvl w:val="0"/>
          <w:numId w:val="106"/>
        </w:numPr>
        <w:tabs>
          <w:tab w:val="left" w:pos="340"/>
        </w:tabs>
      </w:pPr>
      <w:r w:rsidRPr="00D37682">
        <w:rPr>
          <w:position w:val="-2"/>
        </w:rPr>
        <w:object w:dxaOrig="1640" w:dyaOrig="279">
          <v:shape id="_x0000_i1586" type="#_x0000_t75" style="width:82.05pt;height:14.25pt" o:ole="" filled="t">
            <v:fill color2="black"/>
            <v:imagedata r:id="rId1170" o:title=""/>
          </v:shape>
          <o:OLEObject Type="Embed" ProgID="Equation.3" ShapeID="_x0000_i1586" DrawAspect="Content" ObjectID="_1417025401" r:id="rId1171"/>
        </w:object>
      </w:r>
    </w:p>
    <w:p w:rsidR="00C730B5" w:rsidRDefault="003C410D">
      <w:pPr>
        <w:pStyle w:val="abc-kohdat"/>
        <w:numPr>
          <w:ilvl w:val="0"/>
          <w:numId w:val="106"/>
        </w:numPr>
        <w:tabs>
          <w:tab w:val="left" w:pos="340"/>
        </w:tabs>
      </w:pPr>
      <w:r w:rsidRPr="00D37682">
        <w:rPr>
          <w:position w:val="-5"/>
        </w:rPr>
        <w:object w:dxaOrig="1780" w:dyaOrig="340">
          <v:shape id="_x0000_i1587" type="#_x0000_t75" style="width:89.6pt;height:17.6pt" o:ole="" filled="t">
            <v:fill color2="black"/>
            <v:imagedata r:id="rId1172" o:title=""/>
          </v:shape>
          <o:OLEObject Type="Embed" ProgID="Equation.3" ShapeID="_x0000_i1587" DrawAspect="Content" ObjectID="_1417025402" r:id="rId1173"/>
        </w:object>
      </w:r>
    </w:p>
    <w:p w:rsidR="00C730B5" w:rsidRDefault="003C410D">
      <w:pPr>
        <w:pStyle w:val="abc-kohdat"/>
        <w:numPr>
          <w:ilvl w:val="0"/>
          <w:numId w:val="106"/>
        </w:numPr>
        <w:tabs>
          <w:tab w:val="left" w:pos="340"/>
        </w:tabs>
      </w:pPr>
      <w:r w:rsidRPr="00D37682">
        <w:rPr>
          <w:position w:val="-5"/>
        </w:rPr>
        <w:object w:dxaOrig="1900" w:dyaOrig="340">
          <v:shape id="_x0000_i1588" type="#_x0000_t75" style="width:95.45pt;height:17.6pt" o:ole="" filled="t">
            <v:fill color2="black"/>
            <v:imagedata r:id="rId1174" o:title=""/>
          </v:shape>
          <o:OLEObject Type="Embed" ProgID="Equation.3" ShapeID="_x0000_i1588" DrawAspect="Content" ObjectID="_1417025403" r:id="rId1175"/>
        </w:object>
      </w:r>
    </w:p>
    <w:p w:rsidR="00C730B5" w:rsidRDefault="00C730B5"/>
    <w:p w:rsidR="00C730B5" w:rsidRDefault="00C730B5">
      <w:pPr>
        <w:pStyle w:val="tehtvt"/>
        <w:ind w:left="360"/>
      </w:pPr>
    </w:p>
    <w:p w:rsidR="00C730B5" w:rsidRDefault="003C410D">
      <w:r>
        <w:t>Muodosta laskulauseke ja laske.</w:t>
      </w:r>
    </w:p>
    <w:p w:rsidR="00C730B5" w:rsidRDefault="003C410D" w:rsidP="003C410D">
      <w:pPr>
        <w:pStyle w:val="abc-kohdat"/>
        <w:numPr>
          <w:ilvl w:val="0"/>
          <w:numId w:val="703"/>
        </w:numPr>
        <w:rPr>
          <w:lang w:val="fi-FI"/>
        </w:rPr>
      </w:pPr>
      <w:r>
        <w:rPr>
          <w:lang w:val="fi-FI"/>
        </w:rPr>
        <w:t>Lukujen 20 ja 1 summan ja luvun 4 tulo.</w:t>
      </w:r>
    </w:p>
    <w:p w:rsidR="00C730B5" w:rsidRDefault="003C410D" w:rsidP="003C410D">
      <w:pPr>
        <w:pStyle w:val="abc-kohdat"/>
        <w:numPr>
          <w:ilvl w:val="0"/>
          <w:numId w:val="703"/>
        </w:numPr>
        <w:rPr>
          <w:lang w:val="fi-FI"/>
        </w:rPr>
      </w:pPr>
      <w:r>
        <w:rPr>
          <w:lang w:val="fi-FI"/>
        </w:rPr>
        <w:t>Lukujen 15 ja 5 erotuksen ja luvun 7 tulo.</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361"/>
        </w:numPr>
      </w:pPr>
      <w:r w:rsidRPr="00D37682">
        <w:rPr>
          <w:position w:val="-5"/>
        </w:rPr>
        <w:object w:dxaOrig="1939" w:dyaOrig="340">
          <v:shape id="_x0000_i1589" type="#_x0000_t75" style="width:97.1pt;height:17.6pt" o:ole="" filled="t">
            <v:fill color2="black"/>
            <v:imagedata r:id="rId1176" o:title=""/>
          </v:shape>
          <o:OLEObject Type="Embed" ProgID="Equation.3" ShapeID="_x0000_i1589" DrawAspect="Content" ObjectID="_1417025404" r:id="rId1177"/>
        </w:object>
      </w:r>
    </w:p>
    <w:p w:rsidR="00C730B5" w:rsidRDefault="003C410D">
      <w:pPr>
        <w:pStyle w:val="abc-kohdat"/>
        <w:numPr>
          <w:ilvl w:val="0"/>
          <w:numId w:val="361"/>
        </w:numPr>
      </w:pPr>
      <w:r w:rsidRPr="00D37682">
        <w:rPr>
          <w:position w:val="-19"/>
        </w:rPr>
        <w:object w:dxaOrig="1320" w:dyaOrig="620">
          <v:shape id="_x0000_i1590" type="#_x0000_t75" style="width:66.15pt;height:31pt" o:ole="" filled="t">
            <v:fill color2="black"/>
            <v:imagedata r:id="rId1178" o:title=""/>
          </v:shape>
          <o:OLEObject Type="Embed" ProgID="Equation.3" ShapeID="_x0000_i1590" DrawAspect="Content" ObjectID="_1417025405" r:id="rId1179"/>
        </w:object>
      </w:r>
    </w:p>
    <w:p w:rsidR="00C730B5" w:rsidRDefault="003C410D">
      <w:pPr>
        <w:pStyle w:val="abc-kohdat"/>
        <w:numPr>
          <w:ilvl w:val="0"/>
          <w:numId w:val="361"/>
        </w:numPr>
      </w:pPr>
      <w:r w:rsidRPr="00D37682">
        <w:rPr>
          <w:position w:val="-19"/>
        </w:rPr>
        <w:object w:dxaOrig="1300" w:dyaOrig="620">
          <v:shape id="_x0000_i1591" type="#_x0000_t75" style="width:65.3pt;height:31pt" o:ole="" filled="t">
            <v:fill color2="black"/>
            <v:imagedata r:id="rId1180" o:title=""/>
          </v:shape>
          <o:OLEObject Type="Embed" ProgID="Equation.3" ShapeID="_x0000_i1591" DrawAspect="Content" ObjectID="_1417025406" r:id="rId1181"/>
        </w:object>
      </w:r>
    </w:p>
    <w:p w:rsidR="00C730B5" w:rsidRDefault="003C410D">
      <w:pPr>
        <w:pStyle w:val="abc-kohdat"/>
        <w:numPr>
          <w:ilvl w:val="0"/>
          <w:numId w:val="361"/>
        </w:numPr>
      </w:pPr>
      <w:r w:rsidRPr="00D37682">
        <w:rPr>
          <w:position w:val="-5"/>
        </w:rPr>
        <w:object w:dxaOrig="1800" w:dyaOrig="340">
          <v:shape id="_x0000_i1592" type="#_x0000_t75" style="width:90.4pt;height:17.6pt" o:ole="" filled="t">
            <v:fill color2="black"/>
            <v:imagedata r:id="rId1182" o:title=""/>
          </v:shape>
          <o:OLEObject Type="Embed" ProgID="Equation.3" ShapeID="_x0000_i1592" DrawAspect="Content" ObjectID="_1417025407" r:id="rId1183"/>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41"/>
        </w:numPr>
        <w:tabs>
          <w:tab w:val="left" w:pos="340"/>
        </w:tabs>
      </w:pPr>
      <w:r w:rsidRPr="00D37682">
        <w:rPr>
          <w:position w:val="-5"/>
        </w:rPr>
        <w:object w:dxaOrig="1860" w:dyaOrig="340">
          <v:shape id="_x0000_i1593" type="#_x0000_t75" style="width:92.95pt;height:17.6pt" o:ole="" filled="t">
            <v:fill color2="black"/>
            <v:imagedata r:id="rId1184" o:title=""/>
          </v:shape>
          <o:OLEObject Type="Embed" ProgID="Equation.3" ShapeID="_x0000_i1593" DrawAspect="Content" ObjectID="_1417025408" r:id="rId1185"/>
        </w:object>
      </w:r>
    </w:p>
    <w:p w:rsidR="00C730B5" w:rsidRDefault="003C410D">
      <w:pPr>
        <w:pStyle w:val="abc-kohdat"/>
        <w:numPr>
          <w:ilvl w:val="0"/>
          <w:numId w:val="141"/>
        </w:numPr>
        <w:tabs>
          <w:tab w:val="left" w:pos="340"/>
        </w:tabs>
      </w:pPr>
      <w:r w:rsidRPr="00D37682">
        <w:rPr>
          <w:position w:val="-5"/>
        </w:rPr>
        <w:object w:dxaOrig="4160" w:dyaOrig="340">
          <v:shape id="_x0000_i1594" type="#_x0000_t75" style="width:207.65pt;height:17.6pt" o:ole="" filled="t">
            <v:fill color2="black"/>
            <v:imagedata r:id="rId1186" o:title=""/>
          </v:shape>
          <o:OLEObject Type="Embed" ProgID="Equation.3" ShapeID="_x0000_i1594" DrawAspect="Content" ObjectID="_1417025409" r:id="rId1187"/>
        </w:object>
      </w:r>
    </w:p>
    <w:p w:rsidR="00C730B5" w:rsidRDefault="003C410D">
      <w:pPr>
        <w:pStyle w:val="abc-kohdat"/>
        <w:numPr>
          <w:ilvl w:val="0"/>
          <w:numId w:val="141"/>
        </w:numPr>
        <w:tabs>
          <w:tab w:val="left" w:pos="340"/>
        </w:tabs>
      </w:pPr>
      <w:r w:rsidRPr="00D37682">
        <w:rPr>
          <w:position w:val="-5"/>
        </w:rPr>
        <w:object w:dxaOrig="2060" w:dyaOrig="340">
          <v:shape id="_x0000_i1595" type="#_x0000_t75" style="width:103pt;height:17.6pt" o:ole="" filled="t">
            <v:fill color2="black"/>
            <v:imagedata r:id="rId1188" o:title=""/>
          </v:shape>
          <o:OLEObject Type="Embed" ProgID="Equation.3" ShapeID="_x0000_i1595" DrawAspect="Content" ObjectID="_1417025410" r:id="rId1189"/>
        </w:object>
      </w:r>
    </w:p>
    <w:p w:rsidR="00C730B5" w:rsidRDefault="003C410D">
      <w:pPr>
        <w:pStyle w:val="abc-kohdat"/>
        <w:numPr>
          <w:ilvl w:val="0"/>
          <w:numId w:val="141"/>
        </w:numPr>
        <w:tabs>
          <w:tab w:val="left" w:pos="340"/>
        </w:tabs>
      </w:pPr>
      <w:r w:rsidRPr="00D37682">
        <w:rPr>
          <w:position w:val="-5"/>
        </w:rPr>
        <w:object w:dxaOrig="2720" w:dyaOrig="340">
          <v:shape id="_x0000_i1596" type="#_x0000_t75" style="width:135.65pt;height:17.6pt" o:ole="" filled="t">
            <v:fill color2="black"/>
            <v:imagedata r:id="rId1190" o:title=""/>
          </v:shape>
          <o:OLEObject Type="Embed" ProgID="Equation.3" ShapeID="_x0000_i1596" DrawAspect="Content" ObjectID="_1417025411" r:id="rId1191"/>
        </w:object>
      </w:r>
    </w:p>
    <w:p w:rsidR="00C730B5" w:rsidRDefault="00C730B5"/>
    <w:p w:rsidR="00C730B5" w:rsidRDefault="00C730B5">
      <w:pPr>
        <w:pStyle w:val="tehtvt"/>
        <w:ind w:left="360"/>
      </w:pPr>
    </w:p>
    <w:p w:rsidR="00C730B5" w:rsidRDefault="003C410D">
      <w:r>
        <w:t>Muodosta laskulauseke ja laske.</w:t>
      </w:r>
    </w:p>
    <w:p w:rsidR="00C730B5" w:rsidRDefault="003C410D" w:rsidP="003C410D">
      <w:pPr>
        <w:pStyle w:val="abc-kohdat"/>
        <w:numPr>
          <w:ilvl w:val="0"/>
          <w:numId w:val="705"/>
        </w:numPr>
        <w:rPr>
          <w:lang w:val="fi-FI"/>
        </w:rPr>
      </w:pPr>
      <w:r>
        <w:rPr>
          <w:lang w:val="fi-FI"/>
        </w:rPr>
        <w:t>Lukujen 20 ja 8 summan ja luvun 4 osamäärä.</w:t>
      </w:r>
    </w:p>
    <w:p w:rsidR="00C730B5" w:rsidRDefault="003C410D" w:rsidP="003C410D">
      <w:pPr>
        <w:pStyle w:val="abc-kohdat"/>
        <w:numPr>
          <w:ilvl w:val="0"/>
          <w:numId w:val="705"/>
        </w:numPr>
        <w:rPr>
          <w:lang w:val="fi-FI"/>
        </w:rPr>
      </w:pPr>
      <w:r>
        <w:rPr>
          <w:lang w:val="fi-FI"/>
        </w:rPr>
        <w:t>Lukujen 16 ja 2 erotuksen ja luvun 7 osamäärä.</w: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701"/>
        </w:numPr>
      </w:pPr>
      <w:r w:rsidRPr="00D37682">
        <w:rPr>
          <w:bCs/>
          <w:position w:val="-24"/>
        </w:rPr>
        <w:object w:dxaOrig="920" w:dyaOrig="620">
          <v:shape id="_x0000_i1597" type="#_x0000_t75" style="width:46.05pt;height:31pt" o:ole="">
            <v:imagedata r:id="rId1192" o:title=""/>
          </v:shape>
          <o:OLEObject Type="Embed" ProgID="Equation.3" ShapeID="_x0000_i1597" DrawAspect="Content" ObjectID="_1417025412" r:id="rId1193"/>
        </w:object>
      </w:r>
    </w:p>
    <w:p w:rsidR="00C730B5" w:rsidRDefault="003C410D" w:rsidP="003C410D">
      <w:pPr>
        <w:pStyle w:val="abc-kohdat"/>
        <w:numPr>
          <w:ilvl w:val="0"/>
          <w:numId w:val="701"/>
        </w:numPr>
      </w:pPr>
      <w:r w:rsidRPr="00D37682">
        <w:rPr>
          <w:bCs/>
          <w:position w:val="-28"/>
        </w:rPr>
        <w:object w:dxaOrig="1140" w:dyaOrig="680">
          <v:shape id="_x0000_i1598" type="#_x0000_t75" style="width:56.95pt;height:33.5pt" o:ole="">
            <v:imagedata r:id="rId1194" o:title=""/>
          </v:shape>
          <o:OLEObject Type="Embed" ProgID="Equation.3" ShapeID="_x0000_i1598" DrawAspect="Content" ObjectID="_1417025413" r:id="rId1195"/>
        </w:object>
      </w:r>
    </w:p>
    <w:p w:rsidR="00C730B5" w:rsidRDefault="003C410D" w:rsidP="003C410D">
      <w:pPr>
        <w:pStyle w:val="abc-kohdat"/>
        <w:numPr>
          <w:ilvl w:val="0"/>
          <w:numId w:val="701"/>
        </w:numPr>
      </w:pPr>
      <w:r w:rsidRPr="00D37682">
        <w:rPr>
          <w:bCs/>
          <w:position w:val="-24"/>
        </w:rPr>
        <w:object w:dxaOrig="920" w:dyaOrig="620">
          <v:shape id="_x0000_i1599" type="#_x0000_t75" style="width:46.05pt;height:31pt" o:ole="">
            <v:imagedata r:id="rId1196" o:title=""/>
          </v:shape>
          <o:OLEObject Type="Embed" ProgID="Equation.3" ShapeID="_x0000_i1599" DrawAspect="Content" ObjectID="_1417025414" r:id="rId1197"/>
        </w:object>
      </w:r>
    </w:p>
    <w:p w:rsidR="00C730B5" w:rsidRDefault="003C410D" w:rsidP="003C410D">
      <w:pPr>
        <w:pStyle w:val="abc-kohdat"/>
        <w:numPr>
          <w:ilvl w:val="0"/>
          <w:numId w:val="701"/>
        </w:numPr>
      </w:pPr>
      <w:r w:rsidRPr="00D37682">
        <w:rPr>
          <w:bCs/>
          <w:position w:val="-28"/>
        </w:rPr>
        <w:object w:dxaOrig="1140" w:dyaOrig="680">
          <v:shape id="_x0000_i1600" type="#_x0000_t75" style="width:56.95pt;height:33.5pt" o:ole="">
            <v:imagedata r:id="rId1198" o:title=""/>
          </v:shape>
          <o:OLEObject Type="Embed" ProgID="Equation.3" ShapeID="_x0000_i1600" DrawAspect="Content" ObjectID="_1417025415" r:id="rId1199"/>
        </w:object>
      </w:r>
    </w:p>
    <w:p w:rsidR="00C730B5" w:rsidRDefault="00C730B5"/>
    <w:p w:rsidR="00C730B5" w:rsidRDefault="003C410D">
      <w:pPr>
        <w:pStyle w:val="tehtvt"/>
        <w:ind w:left="360"/>
      </w:pPr>
      <w:r>
        <w:rPr>
          <w:color w:val="008080"/>
        </w:rPr>
        <w:t>Laskintehtävä</w:t>
      </w:r>
    </w:p>
    <w:p w:rsidR="00C730B5" w:rsidRDefault="003C410D">
      <w:r>
        <w:t>Laske.</w:t>
      </w:r>
    </w:p>
    <w:p w:rsidR="00C730B5" w:rsidRDefault="003C410D">
      <w:pPr>
        <w:pStyle w:val="abc-kohdat"/>
        <w:numPr>
          <w:ilvl w:val="0"/>
          <w:numId w:val="142"/>
        </w:numPr>
        <w:tabs>
          <w:tab w:val="left" w:pos="340"/>
        </w:tabs>
      </w:pPr>
      <w:r w:rsidRPr="00D37682">
        <w:rPr>
          <w:position w:val="-3"/>
        </w:rPr>
        <w:object w:dxaOrig="580" w:dyaOrig="300">
          <v:shape id="_x0000_i1601" type="#_x0000_t75" style="width:29.3pt;height:15.05pt" o:ole="" filled="t">
            <v:fill color2="black"/>
            <v:imagedata r:id="rId1200" o:title=""/>
          </v:shape>
          <o:OLEObject Type="Embed" ProgID="Equation.3" ShapeID="_x0000_i1601" DrawAspect="Content" ObjectID="_1417025416" r:id="rId1201"/>
        </w:object>
      </w:r>
    </w:p>
    <w:p w:rsidR="00C730B5" w:rsidRDefault="003C410D">
      <w:pPr>
        <w:pStyle w:val="abc-kohdat"/>
        <w:numPr>
          <w:ilvl w:val="0"/>
          <w:numId w:val="142"/>
        </w:numPr>
        <w:tabs>
          <w:tab w:val="left" w:pos="340"/>
        </w:tabs>
      </w:pPr>
      <w:r w:rsidRPr="00D37682">
        <w:rPr>
          <w:position w:val="-7"/>
        </w:rPr>
        <w:object w:dxaOrig="720" w:dyaOrig="380">
          <v:shape id="_x0000_i1602" type="#_x0000_t75" style="width:36pt;height:18.4pt" o:ole="" filled="t">
            <v:fill color2="black"/>
            <v:imagedata r:id="rId1202" o:title=""/>
          </v:shape>
          <o:OLEObject Type="Embed" ProgID="Equation.3" ShapeID="_x0000_i1602" DrawAspect="Content" ObjectID="_1417025417" r:id="rId1203"/>
        </w:object>
      </w:r>
    </w:p>
    <w:p w:rsidR="00C730B5" w:rsidRDefault="003C410D">
      <w:pPr>
        <w:pStyle w:val="abc-kohdat"/>
        <w:numPr>
          <w:ilvl w:val="0"/>
          <w:numId w:val="142"/>
        </w:numPr>
        <w:tabs>
          <w:tab w:val="left" w:pos="340"/>
        </w:tabs>
      </w:pPr>
      <w:r w:rsidRPr="00D37682">
        <w:rPr>
          <w:position w:val="-7"/>
        </w:rPr>
        <w:object w:dxaOrig="660" w:dyaOrig="380">
          <v:shape id="_x0000_i1603" type="#_x0000_t75" style="width:32.65pt;height:18.4pt" o:ole="" filled="t">
            <v:fill color2="black"/>
            <v:imagedata r:id="rId1204" o:title=""/>
          </v:shape>
          <o:OLEObject Type="Embed" ProgID="Equation.3" ShapeID="_x0000_i1603" DrawAspect="Content" ObjectID="_1417025418" r:id="rId1205"/>
        </w:object>
      </w:r>
    </w:p>
    <w:p w:rsidR="00C730B5" w:rsidRDefault="003C410D">
      <w:pPr>
        <w:pStyle w:val="abc-kohdat"/>
        <w:numPr>
          <w:ilvl w:val="0"/>
          <w:numId w:val="142"/>
        </w:numPr>
        <w:tabs>
          <w:tab w:val="left" w:pos="340"/>
        </w:tabs>
      </w:pPr>
      <w:r w:rsidRPr="00D37682">
        <w:rPr>
          <w:position w:val="-7"/>
        </w:rPr>
        <w:object w:dxaOrig="660" w:dyaOrig="380">
          <v:shape id="_x0000_i1604" type="#_x0000_t75" style="width:32.65pt;height:18.4pt" o:ole="" filled="t">
            <v:fill color2="black"/>
            <v:imagedata r:id="rId1206" o:title=""/>
          </v:shape>
          <o:OLEObject Type="Embed" ProgID="Equation.3" ShapeID="_x0000_i1604" DrawAspect="Content" ObjectID="_1417025419" r:id="rId1207"/>
        </w:object>
      </w:r>
    </w:p>
    <w:p w:rsidR="00C730B5" w:rsidRDefault="003C410D">
      <w:pPr>
        <w:pStyle w:val="abc-kohdat"/>
        <w:numPr>
          <w:ilvl w:val="0"/>
          <w:numId w:val="142"/>
        </w:numPr>
        <w:tabs>
          <w:tab w:val="left" w:pos="340"/>
        </w:tabs>
      </w:pPr>
      <w:r w:rsidRPr="00D37682">
        <w:rPr>
          <w:position w:val="-19"/>
        </w:rPr>
        <w:object w:dxaOrig="360" w:dyaOrig="620">
          <v:shape id="_x0000_i1605" type="#_x0000_t75" style="width:18.4pt;height:31pt" o:ole="" filled="t">
            <v:fill color2="black"/>
            <v:imagedata r:id="rId1208" o:title=""/>
          </v:shape>
          <o:OLEObject Type="Embed" ProgID="Equation.3" ShapeID="_x0000_i1605" DrawAspect="Content" ObjectID="_1417025420" r:id="rId1209"/>
        </w:object>
      </w:r>
    </w:p>
    <w:p w:rsidR="00C730B5" w:rsidRDefault="00C730B5"/>
    <w:p w:rsidR="00C730B5" w:rsidRDefault="00C730B5"/>
    <w:p w:rsidR="00C730B5" w:rsidRDefault="003C410D">
      <w:pPr>
        <w:rPr>
          <w:color w:val="FF0000"/>
        </w:rPr>
      </w:pPr>
      <w:r>
        <w:object w:dxaOrig="6479" w:dyaOrig="315">
          <v:shape id="_x0000_i1606" type="#_x0000_t75" style="width:324pt;height:15.9pt" o:ole="">
            <v:imagedata r:id="rId1058" o:title=""/>
          </v:shape>
          <o:OLEObject Type="Embed" ProgID="PBrush" ShapeID="_x0000_i1606" DrawAspect="Content" ObjectID="_1417025421" r:id="rId1210"/>
        </w:object>
      </w:r>
    </w:p>
    <w:p w:rsidR="00C730B5" w:rsidRDefault="00C730B5">
      <w:pPr>
        <w:rPr>
          <w:b/>
        </w:rPr>
      </w:pPr>
    </w:p>
    <w:p w:rsidR="00C730B5" w:rsidRDefault="00C730B5">
      <w:pPr>
        <w:pStyle w:val="tehtvt"/>
        <w:ind w:left="360"/>
      </w:pPr>
    </w:p>
    <w:p w:rsidR="00C730B5" w:rsidRDefault="003C410D">
      <w:r>
        <w:t>Lisää sulkeet niin, että lauseke pitää paikkaansa.</w:t>
      </w:r>
    </w:p>
    <w:p w:rsidR="00C730B5" w:rsidRDefault="003C410D">
      <w:pPr>
        <w:pStyle w:val="abc-kohdat"/>
        <w:numPr>
          <w:ilvl w:val="0"/>
          <w:numId w:val="143"/>
        </w:numPr>
        <w:tabs>
          <w:tab w:val="left" w:pos="340"/>
        </w:tabs>
      </w:pPr>
      <w:r w:rsidRPr="00D37682">
        <w:rPr>
          <w:position w:val="-6"/>
        </w:rPr>
        <w:object w:dxaOrig="1240" w:dyaOrig="279">
          <v:shape id="_x0000_i1607" type="#_x0000_t75" style="width:61.95pt;height:14.25pt" o:ole="" filled="t">
            <v:fill color2="black"/>
            <v:imagedata r:id="rId1211" o:title=""/>
          </v:shape>
          <o:OLEObject Type="Embed" ProgID="Equation.3" ShapeID="_x0000_i1607" DrawAspect="Content" ObjectID="_1417025422" r:id="rId1212"/>
        </w:object>
      </w:r>
    </w:p>
    <w:p w:rsidR="00C730B5" w:rsidRDefault="003C410D">
      <w:pPr>
        <w:pStyle w:val="abc-kohdat"/>
        <w:numPr>
          <w:ilvl w:val="0"/>
          <w:numId w:val="143"/>
        </w:numPr>
        <w:tabs>
          <w:tab w:val="left" w:pos="340"/>
        </w:tabs>
      </w:pPr>
      <w:r w:rsidRPr="00D37682">
        <w:rPr>
          <w:position w:val="-6"/>
        </w:rPr>
        <w:object w:dxaOrig="1359" w:dyaOrig="279">
          <v:shape id="_x0000_i1608" type="#_x0000_t75" style="width:67.8pt;height:14.25pt" o:ole="" filled="t">
            <v:fill color2="black"/>
            <v:imagedata r:id="rId1213" o:title=""/>
          </v:shape>
          <o:OLEObject Type="Embed" ProgID="Equation.3" ShapeID="_x0000_i1608" DrawAspect="Content" ObjectID="_1417025423" r:id="rId1214"/>
        </w:object>
      </w:r>
    </w:p>
    <w:p w:rsidR="00C730B5" w:rsidRDefault="003C410D">
      <w:pPr>
        <w:pStyle w:val="abc-kohdat"/>
        <w:numPr>
          <w:ilvl w:val="0"/>
          <w:numId w:val="143"/>
        </w:numPr>
        <w:tabs>
          <w:tab w:val="left" w:pos="340"/>
        </w:tabs>
      </w:pPr>
      <w:r w:rsidRPr="00D37682">
        <w:rPr>
          <w:position w:val="-6"/>
        </w:rPr>
        <w:object w:dxaOrig="1700" w:dyaOrig="279">
          <v:shape id="_x0000_i1609" type="#_x0000_t75" style="width:84.55pt;height:14.25pt" o:ole="" filled="t">
            <v:fill color2="black"/>
            <v:imagedata r:id="rId1215" o:title=""/>
          </v:shape>
          <o:OLEObject Type="Embed" ProgID="Equation.3" ShapeID="_x0000_i1609" DrawAspect="Content" ObjectID="_1417025424" r:id="rId1216"/>
        </w:object>
      </w:r>
    </w:p>
    <w:p w:rsidR="00C730B5" w:rsidRDefault="003C410D">
      <w:pPr>
        <w:pStyle w:val="abc-kohdat"/>
        <w:numPr>
          <w:ilvl w:val="0"/>
          <w:numId w:val="143"/>
        </w:numPr>
        <w:tabs>
          <w:tab w:val="left" w:pos="340"/>
        </w:tabs>
      </w:pPr>
      <w:r w:rsidRPr="00D37682">
        <w:rPr>
          <w:position w:val="-6"/>
        </w:rPr>
        <w:object w:dxaOrig="1719" w:dyaOrig="279">
          <v:shape id="_x0000_i1610" type="#_x0000_t75" style="width:86.25pt;height:14.25pt" o:ole="" filled="t">
            <v:fill color2="black"/>
            <v:imagedata r:id="rId1217" o:title=""/>
          </v:shape>
          <o:OLEObject Type="Embed" ProgID="Equation.3" ShapeID="_x0000_i1610" DrawAspect="Content" ObjectID="_1417025425" r:id="rId1218"/>
        </w:object>
      </w:r>
    </w:p>
    <w:p w:rsidR="00C730B5" w:rsidRDefault="00C730B5">
      <w:pPr>
        <w:rPr>
          <w:b/>
        </w:rPr>
      </w:pPr>
    </w:p>
    <w:p w:rsidR="00C730B5" w:rsidRDefault="00C730B5">
      <w:pPr>
        <w:pStyle w:val="tehtvt"/>
        <w:ind w:left="360"/>
      </w:pPr>
    </w:p>
    <w:p w:rsidR="00C730B5" w:rsidRDefault="003C410D">
      <w:r>
        <w:t>Laske.</w:t>
      </w:r>
    </w:p>
    <w:p w:rsidR="00C730B5" w:rsidRDefault="003C410D" w:rsidP="003C410D">
      <w:pPr>
        <w:pStyle w:val="abc-kohdat"/>
        <w:numPr>
          <w:ilvl w:val="0"/>
          <w:numId w:val="584"/>
        </w:numPr>
      </w:pPr>
      <w:r w:rsidRPr="00D37682">
        <w:rPr>
          <w:position w:val="-5"/>
        </w:rPr>
        <w:object w:dxaOrig="2320" w:dyaOrig="340">
          <v:shape id="_x0000_i1611" type="#_x0000_t75" style="width:116.35pt;height:17.6pt" o:ole="" filled="t">
            <v:fill color2="black"/>
            <v:imagedata r:id="rId1219" o:title=""/>
          </v:shape>
          <o:OLEObject Type="Embed" ProgID="Equation.3" ShapeID="_x0000_i1611" DrawAspect="Content" ObjectID="_1417025426" r:id="rId1220"/>
        </w:object>
      </w:r>
    </w:p>
    <w:p w:rsidR="00C730B5" w:rsidRDefault="003C410D" w:rsidP="003C410D">
      <w:pPr>
        <w:pStyle w:val="abc-kohdat"/>
        <w:numPr>
          <w:ilvl w:val="0"/>
          <w:numId w:val="584"/>
        </w:numPr>
      </w:pPr>
      <w:r w:rsidRPr="00D37682">
        <w:rPr>
          <w:position w:val="-5"/>
        </w:rPr>
        <w:object w:dxaOrig="2420" w:dyaOrig="340">
          <v:shape id="_x0000_i1612" type="#_x0000_t75" style="width:120.55pt;height:17.6pt" o:ole="" filled="t">
            <v:fill color2="black"/>
            <v:imagedata r:id="rId1221" o:title=""/>
          </v:shape>
          <o:OLEObject Type="Embed" ProgID="Equation.3" ShapeID="_x0000_i1612" DrawAspect="Content" ObjectID="_1417025427" r:id="rId1222"/>
        </w:object>
      </w:r>
    </w:p>
    <w:p w:rsidR="00C730B5" w:rsidRDefault="003C410D" w:rsidP="003C410D">
      <w:pPr>
        <w:pStyle w:val="abc-kohdat"/>
        <w:numPr>
          <w:ilvl w:val="0"/>
          <w:numId w:val="584"/>
        </w:numPr>
      </w:pPr>
      <w:r w:rsidRPr="00D37682">
        <w:rPr>
          <w:position w:val="-2"/>
        </w:rPr>
        <w:object w:dxaOrig="1960" w:dyaOrig="279">
          <v:shape id="_x0000_i1613" type="#_x0000_t75" style="width:97.95pt;height:14.25pt" o:ole="" filled="t">
            <v:fill color2="black"/>
            <v:imagedata r:id="rId1223" o:title=""/>
          </v:shape>
          <o:OLEObject Type="Embed" ProgID="Equation.3" ShapeID="_x0000_i1613" DrawAspect="Content" ObjectID="_1417025428" r:id="rId1224"/>
        </w:object>
      </w:r>
    </w:p>
    <w:p w:rsidR="00C730B5" w:rsidRDefault="003C410D" w:rsidP="003C410D">
      <w:pPr>
        <w:pStyle w:val="abc-kohdat"/>
        <w:numPr>
          <w:ilvl w:val="0"/>
          <w:numId w:val="584"/>
        </w:numPr>
      </w:pPr>
      <w:r w:rsidRPr="00D37682">
        <w:rPr>
          <w:position w:val="-2"/>
        </w:rPr>
        <w:object w:dxaOrig="2060" w:dyaOrig="279">
          <v:shape id="_x0000_i1614" type="#_x0000_t75" style="width:103pt;height:14.25pt" o:ole="" filled="t">
            <v:fill color2="black"/>
            <v:imagedata r:id="rId1225" o:title=""/>
          </v:shape>
          <o:OLEObject Type="Embed" ProgID="Equation.3" ShapeID="_x0000_i1614" DrawAspect="Content" ObjectID="_1417025429" r:id="rId1226"/>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44"/>
        </w:numPr>
        <w:tabs>
          <w:tab w:val="left" w:pos="340"/>
        </w:tabs>
      </w:pPr>
      <w:r w:rsidRPr="00D37682">
        <w:rPr>
          <w:position w:val="-6"/>
        </w:rPr>
        <w:object w:dxaOrig="1460" w:dyaOrig="360">
          <v:shape id="_x0000_i1615" type="#_x0000_t75" style="width:72.85pt;height:18.4pt" o:ole="" filled="t">
            <v:fill color2="black"/>
            <v:imagedata r:id="rId1227" o:title=""/>
          </v:shape>
          <o:OLEObject Type="Embed" ProgID="Equation.3" ShapeID="_x0000_i1615" DrawAspect="Content" ObjectID="_1417025430" r:id="rId1228"/>
        </w:object>
      </w:r>
    </w:p>
    <w:p w:rsidR="00C730B5" w:rsidRDefault="003C410D">
      <w:pPr>
        <w:pStyle w:val="abc-kohdat"/>
        <w:numPr>
          <w:ilvl w:val="0"/>
          <w:numId w:val="144"/>
        </w:numPr>
        <w:tabs>
          <w:tab w:val="left" w:pos="340"/>
        </w:tabs>
      </w:pPr>
      <w:r w:rsidRPr="00D37682">
        <w:rPr>
          <w:position w:val="-6"/>
        </w:rPr>
        <w:object w:dxaOrig="1440" w:dyaOrig="360">
          <v:shape id="_x0000_i1616" type="#_x0000_t75" style="width:1in;height:18.4pt" o:ole="" filled="t">
            <v:fill color2="black"/>
            <v:imagedata r:id="rId1229" o:title=""/>
          </v:shape>
          <o:OLEObject Type="Embed" ProgID="Equation.3" ShapeID="_x0000_i1616" DrawAspect="Content" ObjectID="_1417025431" r:id="rId1230"/>
        </w:object>
      </w:r>
    </w:p>
    <w:p w:rsidR="00C730B5" w:rsidRDefault="003C410D">
      <w:pPr>
        <w:pStyle w:val="abc-kohdat"/>
        <w:numPr>
          <w:ilvl w:val="0"/>
          <w:numId w:val="144"/>
        </w:numPr>
        <w:tabs>
          <w:tab w:val="left" w:pos="340"/>
        </w:tabs>
      </w:pPr>
      <w:r w:rsidRPr="00D37682">
        <w:rPr>
          <w:position w:val="-6"/>
        </w:rPr>
        <w:object w:dxaOrig="1579" w:dyaOrig="360">
          <v:shape id="_x0000_i1617" type="#_x0000_t75" style="width:78.7pt;height:18.4pt" o:ole="" filled="t">
            <v:fill color2="black"/>
            <v:imagedata r:id="rId1231" o:title=""/>
          </v:shape>
          <o:OLEObject Type="Embed" ProgID="Equation.3" ShapeID="_x0000_i1617" DrawAspect="Content" ObjectID="_1417025432" r:id="rId1232"/>
        </w:object>
      </w:r>
    </w:p>
    <w:p w:rsidR="00C730B5" w:rsidRDefault="003C410D">
      <w:pPr>
        <w:pStyle w:val="abc-kohdat"/>
        <w:numPr>
          <w:ilvl w:val="0"/>
          <w:numId w:val="144"/>
        </w:numPr>
        <w:tabs>
          <w:tab w:val="left" w:pos="340"/>
        </w:tabs>
      </w:pPr>
      <w:r w:rsidRPr="00D37682">
        <w:rPr>
          <w:position w:val="-4"/>
        </w:rPr>
        <w:object w:dxaOrig="1280" w:dyaOrig="320">
          <v:shape id="_x0000_i1618" type="#_x0000_t75" style="width:63.65pt;height:15.9pt" o:ole="" filled="t">
            <v:fill color2="black"/>
            <v:imagedata r:id="rId1233" o:title=""/>
          </v:shape>
          <o:OLEObject Type="Embed" ProgID="Equation.3" ShapeID="_x0000_i1618" DrawAspect="Content" ObjectID="_1417025433" r:id="rId1234"/>
        </w:object>
      </w:r>
    </w:p>
    <w:p w:rsidR="00C730B5" w:rsidRDefault="00C730B5">
      <w:pPr>
        <w:rPr>
          <w:b/>
        </w:rPr>
      </w:pPr>
    </w:p>
    <w:p w:rsidR="00C730B5" w:rsidRDefault="00C730B5">
      <w:pPr>
        <w:pStyle w:val="tehtvt"/>
        <w:ind w:left="360"/>
      </w:pPr>
    </w:p>
    <w:p w:rsidR="00C730B5" w:rsidRDefault="003C410D">
      <w:r>
        <w:t>Lisää sulkeet niin, että lauseke pitää paikkaansa.</w:t>
      </w:r>
    </w:p>
    <w:p w:rsidR="00C730B5" w:rsidRDefault="003C410D" w:rsidP="003C410D">
      <w:pPr>
        <w:pStyle w:val="abc-kohdat"/>
        <w:numPr>
          <w:ilvl w:val="0"/>
          <w:numId w:val="586"/>
        </w:numPr>
      </w:pPr>
      <w:r w:rsidRPr="00D37682">
        <w:rPr>
          <w:position w:val="-6"/>
        </w:rPr>
        <w:object w:dxaOrig="1820" w:dyaOrig="279">
          <v:shape id="_x0000_i1619" type="#_x0000_t75" style="width:90.4pt;height:14.25pt" o:ole="" filled="t">
            <v:fill color2="black"/>
            <v:imagedata r:id="rId1235" o:title=""/>
          </v:shape>
          <o:OLEObject Type="Embed" ProgID="Equation.3" ShapeID="_x0000_i1619" DrawAspect="Content" ObjectID="_1417025434" r:id="rId1236"/>
        </w:object>
      </w:r>
    </w:p>
    <w:p w:rsidR="00C730B5" w:rsidRDefault="003C410D" w:rsidP="003C410D">
      <w:pPr>
        <w:pStyle w:val="abc-kohdat"/>
        <w:numPr>
          <w:ilvl w:val="0"/>
          <w:numId w:val="586"/>
        </w:numPr>
      </w:pPr>
      <w:r w:rsidRPr="00D37682">
        <w:rPr>
          <w:position w:val="-6"/>
        </w:rPr>
        <w:object w:dxaOrig="1760" w:dyaOrig="279">
          <v:shape id="_x0000_i1620" type="#_x0000_t75" style="width:87.9pt;height:14.25pt" o:ole="" filled="t">
            <v:fill color2="black"/>
            <v:imagedata r:id="rId1237" o:title=""/>
          </v:shape>
          <o:OLEObject Type="Embed" ProgID="Equation.3" ShapeID="_x0000_i1620" DrawAspect="Content" ObjectID="_1417025435" r:id="rId1238"/>
        </w:object>
      </w:r>
    </w:p>
    <w:p w:rsidR="00C730B5" w:rsidRDefault="003C410D" w:rsidP="003C410D">
      <w:pPr>
        <w:pStyle w:val="abc-kohdat"/>
        <w:numPr>
          <w:ilvl w:val="0"/>
          <w:numId w:val="586"/>
        </w:numPr>
      </w:pPr>
      <w:r w:rsidRPr="00D37682">
        <w:rPr>
          <w:position w:val="-6"/>
        </w:rPr>
        <w:object w:dxaOrig="1820" w:dyaOrig="279">
          <v:shape id="_x0000_i1621" type="#_x0000_t75" style="width:90.4pt;height:14.25pt" o:ole="" filled="t">
            <v:fill color2="black"/>
            <v:imagedata r:id="rId1239" o:title=""/>
          </v:shape>
          <o:OLEObject Type="Embed" ProgID="Equation.3" ShapeID="_x0000_i1621" DrawAspect="Content" ObjectID="_1417025436" r:id="rId1240"/>
        </w:object>
      </w:r>
    </w:p>
    <w:p w:rsidR="00C730B5" w:rsidRDefault="003C410D" w:rsidP="003C410D">
      <w:pPr>
        <w:pStyle w:val="abc-kohdat"/>
        <w:numPr>
          <w:ilvl w:val="0"/>
          <w:numId w:val="586"/>
        </w:numPr>
      </w:pPr>
      <w:r w:rsidRPr="00D37682">
        <w:rPr>
          <w:position w:val="-6"/>
        </w:rPr>
        <w:object w:dxaOrig="1840" w:dyaOrig="279">
          <v:shape id="_x0000_i1622" type="#_x0000_t75" style="width:92.1pt;height:14.25pt" o:ole="" filled="t">
            <v:fill color2="black"/>
            <v:imagedata r:id="rId1241" o:title=""/>
          </v:shape>
          <o:OLEObject Type="Embed" ProgID="Equation.3" ShapeID="_x0000_i1622" DrawAspect="Content" ObjectID="_1417025437" r:id="rId1242"/>
        </w:object>
      </w:r>
    </w:p>
    <w:p w:rsidR="00C730B5" w:rsidRDefault="00C730B5"/>
    <w:p w:rsidR="00C730B5" w:rsidRDefault="003C410D">
      <w:pPr>
        <w:pStyle w:val="tehtvt"/>
        <w:ind w:left="360"/>
      </w:pPr>
      <w:r>
        <w:rPr>
          <w:color w:val="008080"/>
        </w:rPr>
        <w:t>Laskintehtävä</w:t>
      </w:r>
    </w:p>
    <w:p w:rsidR="00C730B5" w:rsidRDefault="003C410D">
      <w:r>
        <w:t>Laske.</w:t>
      </w:r>
    </w:p>
    <w:p w:rsidR="00C730B5" w:rsidRDefault="003C410D">
      <w:pPr>
        <w:pStyle w:val="abc-kohdat"/>
        <w:numPr>
          <w:ilvl w:val="0"/>
          <w:numId w:val="146"/>
        </w:numPr>
        <w:tabs>
          <w:tab w:val="left" w:pos="340"/>
        </w:tabs>
      </w:pPr>
      <w:r w:rsidRPr="00D37682">
        <w:rPr>
          <w:position w:val="-10"/>
        </w:rPr>
        <w:object w:dxaOrig="2840" w:dyaOrig="360">
          <v:shape id="_x0000_i1623" type="#_x0000_t75" style="width:141.5pt;height:18.4pt" o:ole="" filled="t">
            <v:fill color2="black"/>
            <v:imagedata r:id="rId1243" o:title=""/>
          </v:shape>
          <o:OLEObject Type="Embed" ProgID="Equation.3" ShapeID="_x0000_i1623" DrawAspect="Content" ObjectID="_1417025438" r:id="rId1244"/>
        </w:object>
      </w:r>
    </w:p>
    <w:p w:rsidR="00C730B5" w:rsidRDefault="003C410D">
      <w:pPr>
        <w:pStyle w:val="abc-kohdat"/>
        <w:numPr>
          <w:ilvl w:val="0"/>
          <w:numId w:val="146"/>
        </w:numPr>
        <w:tabs>
          <w:tab w:val="left" w:pos="340"/>
        </w:tabs>
      </w:pPr>
      <w:r w:rsidRPr="00D37682">
        <w:rPr>
          <w:position w:val="-10"/>
        </w:rPr>
        <w:object w:dxaOrig="2360" w:dyaOrig="360">
          <v:shape id="_x0000_i1624" type="#_x0000_t75" style="width:118.05pt;height:18.4pt" o:ole="" filled="t">
            <v:fill color2="black"/>
            <v:imagedata r:id="rId1245" o:title=""/>
          </v:shape>
          <o:OLEObject Type="Embed" ProgID="Equation.3" ShapeID="_x0000_i1624" DrawAspect="Content" ObjectID="_1417025439" r:id="rId1246"/>
        </w:object>
      </w:r>
    </w:p>
    <w:p w:rsidR="00C730B5" w:rsidRDefault="003C410D">
      <w:pPr>
        <w:pStyle w:val="abc-kohdat"/>
        <w:numPr>
          <w:ilvl w:val="0"/>
          <w:numId w:val="146"/>
        </w:numPr>
        <w:tabs>
          <w:tab w:val="left" w:pos="340"/>
        </w:tabs>
      </w:pPr>
      <w:r w:rsidRPr="00D37682">
        <w:rPr>
          <w:position w:val="-4"/>
        </w:rPr>
        <w:object w:dxaOrig="1560" w:dyaOrig="320">
          <v:shape id="_x0000_i1625" type="#_x0000_t75" style="width:77.85pt;height:15.9pt" o:ole="" filled="t">
            <v:fill color2="black"/>
            <v:imagedata r:id="rId1247" o:title=""/>
          </v:shape>
          <o:OLEObject Type="Embed" ProgID="Equation.3" ShapeID="_x0000_i1625" DrawAspect="Content" ObjectID="_1417025440" r:id="rId1248"/>
        </w:object>
      </w:r>
    </w:p>
    <w:p w:rsidR="00C730B5" w:rsidRDefault="003C410D">
      <w:pPr>
        <w:pStyle w:val="abc-kohdat"/>
        <w:numPr>
          <w:ilvl w:val="0"/>
          <w:numId w:val="146"/>
        </w:numPr>
        <w:tabs>
          <w:tab w:val="left" w:pos="340"/>
        </w:tabs>
        <w:rPr>
          <w:color w:val="FF0000"/>
        </w:rPr>
      </w:pPr>
      <w:r w:rsidRPr="00D37682">
        <w:rPr>
          <w:position w:val="-4"/>
        </w:rPr>
        <w:object w:dxaOrig="1300" w:dyaOrig="320">
          <v:shape id="_x0000_i1626" type="#_x0000_t75" style="width:65.3pt;height:15.9pt" o:ole="" filled="t">
            <v:fill color2="black"/>
            <v:imagedata r:id="rId1249" o:title=""/>
          </v:shape>
          <o:OLEObject Type="Embed" ProgID="Equation.3" ShapeID="_x0000_i1626" DrawAspect="Content" ObjectID="_1417025441" r:id="rId1250"/>
        </w:object>
      </w:r>
    </w:p>
    <w:p w:rsidR="00C730B5" w:rsidRDefault="00C730B5">
      <w:pPr>
        <w:rPr>
          <w:b/>
          <w:color w:val="3366FF"/>
        </w:rPr>
      </w:pPr>
    </w:p>
    <w:p w:rsidR="00C730B5" w:rsidRDefault="00C730B5">
      <w:pPr>
        <w:pStyle w:val="tehtvt"/>
        <w:ind w:left="360"/>
      </w:pPr>
    </w:p>
    <w:p w:rsidR="00C730B5" w:rsidRDefault="003C410D">
      <w:r>
        <w:t xml:space="preserve">Lukuja 1,4,6 ja 8 on käytettävä kutakin vain kerran. Laskutoimitusmerkkejä +, -, </w:t>
      </w:r>
      <w:r>
        <w:sym w:font="Symbol" w:char="F0D7"/>
      </w:r>
      <w:r>
        <w:rPr>
          <w:rtl/>
          <w:lang w:bidi="he-IL"/>
        </w:rPr>
        <w:t xml:space="preserve"> </w:t>
      </w:r>
      <w:proofErr w:type="gramStart"/>
      <w:r>
        <w:t>ja :</w:t>
      </w:r>
      <w:proofErr w:type="gramEnd"/>
      <w:r>
        <w:t xml:space="preserve"> saa käyttää mielivaltaisen monta kertaa. Sulkumerkkejä ei saa käyttää. Kirjoita laskulauseke, jo</w:t>
      </w:r>
      <w:r>
        <w:t>n</w:t>
      </w:r>
      <w:r>
        <w:t>ka tulos on 26.</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145"/>
        </w:numPr>
        <w:tabs>
          <w:tab w:val="left" w:pos="340"/>
        </w:tabs>
      </w:pPr>
      <w:r w:rsidRPr="00D37682">
        <w:rPr>
          <w:position w:val="-5"/>
        </w:rPr>
        <w:object w:dxaOrig="3960" w:dyaOrig="340">
          <v:shape id="_x0000_i1627" type="#_x0000_t75" style="width:198.4pt;height:17.6pt" o:ole="" filled="t">
            <v:fill color2="black"/>
            <v:imagedata r:id="rId1251" o:title=""/>
          </v:shape>
          <o:OLEObject Type="Embed" ProgID="Equation.3" ShapeID="_x0000_i1627" DrawAspect="Content" ObjectID="_1417025442" r:id="rId1252"/>
        </w:object>
      </w:r>
    </w:p>
    <w:p w:rsidR="00C730B5" w:rsidRDefault="003C410D">
      <w:pPr>
        <w:pStyle w:val="abc-kohdat"/>
        <w:numPr>
          <w:ilvl w:val="0"/>
          <w:numId w:val="145"/>
        </w:numPr>
        <w:tabs>
          <w:tab w:val="left" w:pos="340"/>
        </w:tabs>
      </w:pPr>
      <w:r w:rsidRPr="00D37682">
        <w:rPr>
          <w:position w:val="-1"/>
        </w:rPr>
        <w:object w:dxaOrig="3540" w:dyaOrig="279">
          <v:shape id="_x0000_i1628" type="#_x0000_t75" style="width:176.65pt;height:14.25pt" o:ole="" filled="t">
            <v:fill color2="black"/>
            <v:imagedata r:id="rId1253" o:title=""/>
          </v:shape>
          <o:OLEObject Type="Embed" ProgID="Equation.3" ShapeID="_x0000_i1628" DrawAspect="Content" ObjectID="_1417025443" r:id="rId1254"/>
        </w:object>
      </w:r>
    </w:p>
    <w:p w:rsidR="00C730B5" w:rsidRDefault="003C410D">
      <w:pPr>
        <w:pStyle w:val="abc-kohdat"/>
        <w:numPr>
          <w:ilvl w:val="0"/>
          <w:numId w:val="145"/>
        </w:numPr>
        <w:tabs>
          <w:tab w:val="left" w:pos="340"/>
        </w:tabs>
      </w:pPr>
      <w:r w:rsidRPr="00D37682">
        <w:rPr>
          <w:position w:val="-5"/>
        </w:rPr>
        <w:object w:dxaOrig="2320" w:dyaOrig="340">
          <v:shape id="_x0000_i1629" type="#_x0000_t75" style="width:116.35pt;height:17.6pt" o:ole="" filled="t">
            <v:fill color2="black"/>
            <v:imagedata r:id="rId1255" o:title=""/>
          </v:shape>
          <o:OLEObject Type="Embed" ProgID="Equation.3" ShapeID="_x0000_i1629" DrawAspect="Content" ObjectID="_1417025444" r:id="rId1256"/>
        </w:object>
      </w:r>
    </w:p>
    <w:p w:rsidR="00C730B5" w:rsidRDefault="003C410D">
      <w:pPr>
        <w:pStyle w:val="abc-kohdat"/>
        <w:numPr>
          <w:ilvl w:val="0"/>
          <w:numId w:val="145"/>
        </w:numPr>
        <w:tabs>
          <w:tab w:val="left" w:pos="340"/>
        </w:tabs>
      </w:pPr>
      <w:r w:rsidRPr="00D37682">
        <w:rPr>
          <w:position w:val="-2"/>
        </w:rPr>
        <w:object w:dxaOrig="2040" w:dyaOrig="279">
          <v:shape id="_x0000_i1630" type="#_x0000_t75" style="width:102.15pt;height:14.25pt" o:ole="" filled="t">
            <v:fill color2="black"/>
            <v:imagedata r:id="rId1257" o:title=""/>
          </v:shape>
          <o:OLEObject Type="Embed" ProgID="Equation.3" ShapeID="_x0000_i1630" DrawAspect="Content" ObjectID="_1417025445" r:id="rId1258"/>
        </w:object>
      </w:r>
    </w:p>
    <w:p w:rsidR="00C730B5" w:rsidRDefault="00C730B5"/>
    <w:p w:rsidR="00C730B5" w:rsidRDefault="00C730B5"/>
    <w:p w:rsidR="00C730B5" w:rsidRDefault="003C410D">
      <w:pPr>
        <w:rPr>
          <w:color w:val="FF0000"/>
        </w:rPr>
      </w:pPr>
      <w:r>
        <w:object w:dxaOrig="6571" w:dyaOrig="285">
          <v:shape id="_x0000_i1631" type="#_x0000_t75" style="width:328.2pt;height:14.25pt" o:ole="">
            <v:imagedata r:id="rId1259" o:title=""/>
          </v:shape>
          <o:OLEObject Type="Embed" ProgID="PBrush" ShapeID="_x0000_i1631" DrawAspect="Content" ObjectID="_1417025446" r:id="rId1260"/>
        </w:object>
      </w:r>
    </w:p>
    <w:p w:rsidR="00C730B5" w:rsidRDefault="00C730B5"/>
    <w:p w:rsidR="00C730B5" w:rsidRDefault="00C730B5">
      <w:pPr>
        <w:pStyle w:val="tehtvt"/>
        <w:ind w:left="0" w:firstLine="0"/>
      </w:pPr>
    </w:p>
    <w:p w:rsidR="00C730B5" w:rsidRDefault="003C410D">
      <w:pPr>
        <w:pStyle w:val="abc-kohdat"/>
        <w:numPr>
          <w:ilvl w:val="0"/>
          <w:numId w:val="488"/>
        </w:numPr>
        <w:rPr>
          <w:lang w:val="fi-FI"/>
        </w:rPr>
      </w:pPr>
      <w:r w:rsidRPr="00D37682">
        <w:rPr>
          <w:position w:val="-4"/>
          <w:lang w:val="fi-FI"/>
        </w:rPr>
        <w:object w:dxaOrig="1380" w:dyaOrig="320">
          <v:shape id="_x0000_i1632" type="#_x0000_t75" style="width:68.65pt;height:15.9pt" o:ole="" filled="t">
            <v:fill color2="black"/>
            <v:imagedata r:id="rId1261" o:title=""/>
          </v:shape>
          <o:OLEObject Type="Embed" ProgID="Equation.3" ShapeID="_x0000_i1632" DrawAspect="Content" ObjectID="_1417025447" r:id="rId1262"/>
        </w:object>
      </w:r>
      <w:r>
        <w:rPr>
          <w:color w:val="0000FF"/>
          <w:lang w:val="fi-FI"/>
        </w:rPr>
        <w:t xml:space="preserve"> </w:t>
      </w:r>
    </w:p>
    <w:p w:rsidR="00C730B5" w:rsidRDefault="003C410D">
      <w:pPr>
        <w:pStyle w:val="abc-kohdat"/>
        <w:numPr>
          <w:ilvl w:val="0"/>
          <w:numId w:val="488"/>
        </w:numPr>
        <w:rPr>
          <w:lang w:val="fi-FI"/>
        </w:rPr>
      </w:pPr>
      <w:r w:rsidRPr="00D37682">
        <w:rPr>
          <w:position w:val="-19"/>
          <w:lang w:val="fi-FI"/>
        </w:rPr>
        <w:object w:dxaOrig="1300" w:dyaOrig="620">
          <v:shape id="_x0000_i1633" type="#_x0000_t75" style="width:65.3pt;height:31pt" o:ole="" filled="t">
            <v:fill color2="black"/>
            <v:imagedata r:id="rId1263" o:title=""/>
          </v:shape>
          <o:OLEObject Type="Embed" ProgID="Equation.3" ShapeID="_x0000_i1633" DrawAspect="Content" ObjectID="_1417025448" r:id="rId1264"/>
        </w:object>
      </w:r>
      <w:r>
        <w:rPr>
          <w:color w:val="0000FF"/>
          <w:lang w:val="fi-FI"/>
        </w:rPr>
        <w:t xml:space="preserve"> </w:t>
      </w:r>
    </w:p>
    <w:p w:rsidR="00C730B5" w:rsidRDefault="003C410D">
      <w:pPr>
        <w:pStyle w:val="abc-kohdat"/>
        <w:numPr>
          <w:ilvl w:val="0"/>
          <w:numId w:val="488"/>
        </w:numPr>
        <w:rPr>
          <w:lang w:val="fi-FI"/>
        </w:rPr>
      </w:pPr>
      <w:r w:rsidRPr="00D37682">
        <w:rPr>
          <w:position w:val="-21"/>
          <w:lang w:val="fi-FI"/>
        </w:rPr>
        <w:object w:dxaOrig="2880" w:dyaOrig="660">
          <v:shape id="_x0000_i1634" type="#_x0000_t75" style="width:2in;height:32.65pt" o:ole="" filled="t">
            <v:fill color2="black"/>
            <v:imagedata r:id="rId1265" o:title=""/>
          </v:shape>
          <o:OLEObject Type="Embed" ProgID="Equation.3" ShapeID="_x0000_i1634" DrawAspect="Content" ObjectID="_1417025449" r:id="rId1266"/>
        </w:object>
      </w:r>
      <w:r>
        <w:rPr>
          <w:lang w:val="fi-FI"/>
        </w:rPr>
        <w:t xml:space="preserve"> </w:t>
      </w:r>
    </w:p>
    <w:p w:rsidR="00C730B5" w:rsidRDefault="00C730B5"/>
    <w:p w:rsidR="00C730B5" w:rsidRDefault="00C730B5">
      <w:pPr>
        <w:pStyle w:val="tehtvt"/>
        <w:ind w:left="360"/>
      </w:pPr>
    </w:p>
    <w:p w:rsidR="00C730B5" w:rsidRDefault="003C410D">
      <w:r>
        <w:t>Mitkä väitteistä ovat tosia ja mitkä epätosia?</w:t>
      </w:r>
    </w:p>
    <w:p w:rsidR="00C730B5" w:rsidRDefault="003C410D">
      <w:pPr>
        <w:pStyle w:val="abc-kohdat"/>
        <w:numPr>
          <w:ilvl w:val="0"/>
          <w:numId w:val="88"/>
        </w:numPr>
        <w:tabs>
          <w:tab w:val="left" w:pos="340"/>
        </w:tabs>
      </w:pPr>
      <w:r w:rsidRPr="00D37682">
        <w:rPr>
          <w:position w:val="-19"/>
        </w:rPr>
        <w:object w:dxaOrig="1260" w:dyaOrig="620">
          <v:shape id="_x0000_i1635" type="#_x0000_t75" style="width:62.8pt;height:31pt" o:ole="" filled="t">
            <v:fill color2="black"/>
            <v:imagedata r:id="rId1267" o:title=""/>
          </v:shape>
          <o:OLEObject Type="Embed" ProgID="Equation.3" ShapeID="_x0000_i1635" DrawAspect="Content" ObjectID="_1417025450" r:id="rId1268"/>
        </w:object>
      </w:r>
    </w:p>
    <w:p w:rsidR="00C730B5" w:rsidRDefault="003C410D">
      <w:pPr>
        <w:pStyle w:val="abc-kohdat"/>
        <w:numPr>
          <w:ilvl w:val="0"/>
          <w:numId w:val="88"/>
        </w:numPr>
        <w:tabs>
          <w:tab w:val="left" w:pos="340"/>
        </w:tabs>
      </w:pPr>
      <w:r w:rsidRPr="00D37682">
        <w:rPr>
          <w:position w:val="-19"/>
        </w:rPr>
        <w:object w:dxaOrig="1340" w:dyaOrig="620">
          <v:shape id="_x0000_i1636" type="#_x0000_t75" style="width:67pt;height:31pt" o:ole="" filled="t">
            <v:fill color2="black"/>
            <v:imagedata r:id="rId1269" o:title=""/>
          </v:shape>
          <o:OLEObject Type="Embed" ProgID="Equation.3" ShapeID="_x0000_i1636" DrawAspect="Content" ObjectID="_1417025451" r:id="rId1270"/>
        </w:object>
      </w:r>
    </w:p>
    <w:p w:rsidR="00C730B5" w:rsidRDefault="003C410D">
      <w:pPr>
        <w:pStyle w:val="abc-kohdat"/>
        <w:numPr>
          <w:ilvl w:val="0"/>
          <w:numId w:val="88"/>
        </w:numPr>
        <w:tabs>
          <w:tab w:val="left" w:pos="340"/>
        </w:tabs>
      </w:pPr>
      <w:r w:rsidRPr="00D37682">
        <w:rPr>
          <w:position w:val="-19"/>
        </w:rPr>
        <w:object w:dxaOrig="1359" w:dyaOrig="620">
          <v:shape id="_x0000_i1637" type="#_x0000_t75" style="width:67.8pt;height:31pt" o:ole="" filled="t">
            <v:fill color2="black"/>
            <v:imagedata r:id="rId1271" o:title=""/>
          </v:shape>
          <o:OLEObject Type="Embed" ProgID="Equation.3" ShapeID="_x0000_i1637" DrawAspect="Content" ObjectID="_1417025452" r:id="rId1272"/>
        </w:object>
      </w:r>
    </w:p>
    <w:p w:rsidR="00C730B5" w:rsidRDefault="003C410D">
      <w:pPr>
        <w:pStyle w:val="abc-kohdat"/>
        <w:numPr>
          <w:ilvl w:val="0"/>
          <w:numId w:val="88"/>
        </w:numPr>
        <w:tabs>
          <w:tab w:val="left" w:pos="340"/>
        </w:tabs>
      </w:pPr>
      <w:r w:rsidRPr="00D37682">
        <w:rPr>
          <w:position w:val="-5"/>
        </w:rPr>
        <w:object w:dxaOrig="1680" w:dyaOrig="340">
          <v:shape id="_x0000_i1638" type="#_x0000_t75" style="width:83.7pt;height:17.6pt" o:ole="" filled="t">
            <v:fill color2="black"/>
            <v:imagedata r:id="rId1273" o:title=""/>
          </v:shape>
          <o:OLEObject Type="Embed" ProgID="Equation.3" ShapeID="_x0000_i1638" DrawAspect="Content" ObjectID="_1417025453" r:id="rId1274"/>
        </w:object>
      </w:r>
    </w:p>
    <w:p w:rsidR="00C730B5" w:rsidRDefault="00C730B5"/>
    <w:p w:rsidR="00C730B5" w:rsidRDefault="003C410D">
      <w:pPr>
        <w:pStyle w:val="tehtvt"/>
        <w:ind w:left="360"/>
      </w:pPr>
      <w:r>
        <w:t xml:space="preserve"> </w:t>
      </w:r>
    </w:p>
    <w:p w:rsidR="00C730B5" w:rsidRDefault="003C410D">
      <w:r>
        <w:t>Laske.</w:t>
      </w:r>
    </w:p>
    <w:p w:rsidR="00C730B5" w:rsidRDefault="003C410D" w:rsidP="003C410D">
      <w:pPr>
        <w:pStyle w:val="abc-kohdat"/>
        <w:numPr>
          <w:ilvl w:val="1"/>
          <w:numId w:val="524"/>
        </w:numPr>
      </w:pPr>
      <w:r w:rsidRPr="00D37682">
        <w:rPr>
          <w:position w:val="-24"/>
        </w:rPr>
        <w:object w:dxaOrig="800" w:dyaOrig="620">
          <v:shape id="_x0000_i1639" type="#_x0000_t75" style="width:39.35pt;height:31pt" o:ole="" filled="t">
            <v:fill color2="black"/>
            <v:imagedata r:id="rId1275" o:title=""/>
          </v:shape>
          <o:OLEObject Type="Embed" ProgID="Equation.3" ShapeID="_x0000_i1639" DrawAspect="Content" ObjectID="_1417025454" r:id="rId1276"/>
        </w:object>
      </w:r>
    </w:p>
    <w:p w:rsidR="00C730B5" w:rsidRDefault="003C410D" w:rsidP="003C410D">
      <w:pPr>
        <w:pStyle w:val="abc-kohdat"/>
        <w:numPr>
          <w:ilvl w:val="1"/>
          <w:numId w:val="524"/>
        </w:numPr>
      </w:pPr>
      <w:r w:rsidRPr="00D37682">
        <w:rPr>
          <w:position w:val="-66"/>
        </w:rPr>
        <w:object w:dxaOrig="1480" w:dyaOrig="1040">
          <v:shape id="_x0000_i1640" type="#_x0000_t75" style="width:74.5pt;height:51.9pt" o:ole="" filled="t">
            <v:fill color2="black"/>
            <v:imagedata r:id="rId1277" o:title=""/>
          </v:shape>
          <o:OLEObject Type="Embed" ProgID="Equation.3" ShapeID="_x0000_i1640" DrawAspect="Content" ObjectID="_1417025455" r:id="rId1278"/>
        </w:object>
      </w:r>
    </w:p>
    <w:p w:rsidR="00C730B5" w:rsidRDefault="003C410D" w:rsidP="003C410D">
      <w:pPr>
        <w:pStyle w:val="abc-kohdat"/>
        <w:numPr>
          <w:ilvl w:val="1"/>
          <w:numId w:val="524"/>
        </w:numPr>
      </w:pPr>
      <w:r w:rsidRPr="00D37682">
        <w:rPr>
          <w:position w:val="-142"/>
        </w:rPr>
        <w:object w:dxaOrig="2060" w:dyaOrig="1800">
          <v:shape id="_x0000_i1641" type="#_x0000_t75" style="width:103pt;height:90.4pt" o:ole="" filled="t">
            <v:fill color2="black"/>
            <v:imagedata r:id="rId1279" o:title=""/>
          </v:shape>
          <o:OLEObject Type="Embed" ProgID="Equation.3" ShapeID="_x0000_i1641" DrawAspect="Content" ObjectID="_1417025456" r:id="rId1280"/>
        </w:object>
      </w:r>
    </w:p>
    <w:p w:rsidR="00C730B5" w:rsidRDefault="00C730B5">
      <w:pPr>
        <w:rPr>
          <w:color w:val="FF0000"/>
        </w:rPr>
      </w:pPr>
    </w:p>
    <w:p w:rsidR="00C730B5" w:rsidRDefault="00C730B5">
      <w:pPr>
        <w:pStyle w:val="tehtvt"/>
        <w:ind w:left="360"/>
      </w:pPr>
    </w:p>
    <w:p w:rsidR="00C730B5" w:rsidRDefault="003C410D">
      <w:r>
        <w:t xml:space="preserve">Määritä seuraava 50 tekijän tulo: </w:t>
      </w:r>
      <w:r w:rsidRPr="00D37682">
        <w:rPr>
          <w:position w:val="-28"/>
        </w:rPr>
        <w:object w:dxaOrig="3440" w:dyaOrig="680">
          <v:shape id="_x0000_i1642" type="#_x0000_t75" style="width:171.65pt;height:33.5pt" o:ole="" filled="t">
            <v:fill color2="black"/>
            <v:imagedata r:id="rId1281" o:title=""/>
          </v:shape>
          <o:OLEObject Type="Embed" ProgID="Equation.3" ShapeID="_x0000_i1642" DrawAspect="Content" ObjectID="_1417025457" r:id="rId1282"/>
        </w:object>
      </w:r>
      <w:r>
        <w:t>.</w:t>
      </w:r>
    </w:p>
    <w:p w:rsidR="00C730B5" w:rsidRDefault="00C730B5"/>
    <w:p w:rsidR="00C730B5" w:rsidRDefault="00C730B5">
      <w:pPr>
        <w:pStyle w:val="tehtvt"/>
        <w:ind w:left="360"/>
      </w:pPr>
    </w:p>
    <w:p w:rsidR="00C730B5" w:rsidRDefault="003C410D">
      <w:r>
        <w:t>Laske murtoluvuilla ilman laskinta ja anna tulokset sievennettyinä yksinkertaisimpaan mu</w:t>
      </w:r>
      <w:r>
        <w:t>o</w:t>
      </w:r>
      <w:r>
        <w:t>toonsa.</w:t>
      </w:r>
      <w:r>
        <w:rPr>
          <w:b/>
        </w:rPr>
        <w:t xml:space="preserve"> </w:t>
      </w:r>
      <w:r>
        <w:t>(pääsykoetehtävä teknikkokoulutukseen 1993)</w:t>
      </w:r>
    </w:p>
    <w:p w:rsidR="00C730B5" w:rsidRDefault="003C410D">
      <w:pPr>
        <w:pStyle w:val="abc-kohdat"/>
        <w:numPr>
          <w:ilvl w:val="0"/>
          <w:numId w:val="147"/>
        </w:numPr>
        <w:tabs>
          <w:tab w:val="left" w:pos="340"/>
        </w:tabs>
      </w:pPr>
      <w:r w:rsidRPr="00D37682">
        <w:rPr>
          <w:position w:val="-19"/>
        </w:rPr>
        <w:object w:dxaOrig="920" w:dyaOrig="620">
          <v:shape id="_x0000_i1643" type="#_x0000_t75" style="width:46.05pt;height:31pt" o:ole="" filled="t">
            <v:fill color2="black"/>
            <v:imagedata r:id="rId1283" o:title=""/>
          </v:shape>
          <o:OLEObject Type="Embed" ProgID="Equation.3" ShapeID="_x0000_i1643" DrawAspect="Content" ObjectID="_1417025458" r:id="rId1284"/>
        </w:object>
      </w:r>
    </w:p>
    <w:p w:rsidR="00C730B5" w:rsidRDefault="003C410D">
      <w:pPr>
        <w:pStyle w:val="abc-kohdat"/>
        <w:numPr>
          <w:ilvl w:val="0"/>
          <w:numId w:val="147"/>
        </w:numPr>
        <w:tabs>
          <w:tab w:val="left" w:pos="340"/>
        </w:tabs>
      </w:pPr>
      <w:r>
        <w:rPr>
          <w:noProof/>
          <w:position w:val="-22"/>
          <w:lang w:val="fi-FI" w:eastAsia="fi-FI"/>
        </w:rPr>
        <w:drawing>
          <wp:inline distT="0" distB="0" distL="0" distR="0">
            <wp:extent cx="714375" cy="428625"/>
            <wp:effectExtent l="19050" t="0" r="9525"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285" cstate="print"/>
                    <a:srcRect/>
                    <a:stretch>
                      <a:fillRect/>
                    </a:stretch>
                  </pic:blipFill>
                  <pic:spPr bwMode="auto">
                    <a:xfrm>
                      <a:off x="0" y="0"/>
                      <a:ext cx="714375" cy="4286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147"/>
        </w:numPr>
        <w:tabs>
          <w:tab w:val="left" w:pos="340"/>
        </w:tabs>
      </w:pPr>
      <w:r w:rsidRPr="00D37682">
        <w:rPr>
          <w:position w:val="-22"/>
        </w:rPr>
        <w:object w:dxaOrig="1359" w:dyaOrig="680">
          <v:shape id="_x0000_i1644" type="#_x0000_t75" style="width:67.8pt;height:33.5pt" o:ole="" filled="t">
            <v:fill color2="black"/>
            <v:imagedata r:id="rId1286" o:title=""/>
          </v:shape>
          <o:OLEObject Type="Embed" ProgID="Equation.3" ShapeID="_x0000_i1644" DrawAspect="Content" ObjectID="_1417025459" r:id="rId1287"/>
        </w:object>
      </w:r>
    </w:p>
    <w:p w:rsidR="00C730B5" w:rsidRDefault="00C730B5"/>
    <w:p w:rsidR="00C730B5" w:rsidRDefault="00C730B5"/>
    <w:p w:rsidR="00C730B5" w:rsidRDefault="00C730B5"/>
    <w:p w:rsidR="00C730B5" w:rsidRDefault="00C730B5"/>
    <w:p w:rsidR="00C730B5" w:rsidRDefault="00C730B5"/>
    <w:p w:rsidR="00C730B5" w:rsidRDefault="00C730B5"/>
    <w:p w:rsidR="00C730B5" w:rsidRDefault="003C410D">
      <w:pPr>
        <w:pStyle w:val="otsikot"/>
        <w:pageBreakBefore/>
        <w:tabs>
          <w:tab w:val="left" w:pos="680"/>
        </w:tabs>
      </w:pPr>
      <w:bookmarkStart w:id="38" w:name="_Toc199921576"/>
      <w:bookmarkStart w:id="39" w:name="_Toc201491390"/>
      <w:bookmarkStart w:id="40" w:name="_Toc342857949"/>
      <w:r>
        <w:lastRenderedPageBreak/>
        <w:t>Desimaaliluvut ja merkitsevät numerot</w:t>
      </w:r>
      <w:bookmarkEnd w:id="38"/>
      <w:bookmarkEnd w:id="39"/>
      <w:bookmarkEnd w:id="40"/>
    </w:p>
    <w:p w:rsidR="00C730B5" w:rsidRDefault="00C730B5"/>
    <w:p w:rsidR="00C730B5" w:rsidRDefault="00C730B5"/>
    <w:p w:rsidR="00C730B5" w:rsidRDefault="003C410D">
      <w:r>
        <w:t xml:space="preserve">Käyttämämme lukujen merkintäjärjestelmä on nimeltään </w:t>
      </w:r>
      <w:r>
        <w:rPr>
          <w:i/>
        </w:rPr>
        <w:t>paikkajärjestelmä</w:t>
      </w:r>
      <w:r>
        <w:t>, jossa numeron merkitykseen vaikuttaa sen paikka. ”Olet nolla” on ikävästi sanottu, mutta jos nolla sijoitetaan ykkösen jälkeen, tämän arvo kymmenkertaistuu. Paikkajärjestelmiä on olemassa useita erila</w:t>
      </w:r>
      <w:r>
        <w:t>i</w:t>
      </w:r>
      <w:r>
        <w:t>sia ja jokaisessa paikkajärjestelmässä on tietty kantaluku. Käyttämämme järjestelmä on des</w:t>
      </w:r>
      <w:r>
        <w:t>i</w:t>
      </w:r>
      <w:r>
        <w:t>maalinen, sen kantaluku on 10.</w:t>
      </w:r>
    </w:p>
    <w:p w:rsidR="00C730B5" w:rsidRDefault="00C730B5"/>
    <w:p w:rsidR="00C730B5" w:rsidRDefault="003C410D">
      <w:pPr>
        <w:jc w:val="center"/>
      </w:pPr>
      <w:r>
        <w:object w:dxaOrig="4259" w:dyaOrig="1785">
          <v:shape id="_x0000_i1645" type="#_x0000_t75" style="width:212.65pt;height:89.6pt" o:ole="" filled="t">
            <v:fill color2="black"/>
            <v:imagedata r:id="rId1288" o:title=""/>
          </v:shape>
          <o:OLEObject Type="Embed" ProgID="PBrush" ShapeID="_x0000_i1645" DrawAspect="Content" ObjectID="_1417025460" r:id="rId1289"/>
        </w:objec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3C410D">
      <w:pPr>
        <w:pStyle w:val="Footer"/>
        <w:tabs>
          <w:tab w:val="clear" w:pos="4153"/>
          <w:tab w:val="clear" w:pos="8306"/>
        </w:tabs>
        <w:rPr>
          <w:b/>
          <w:bCs/>
        </w:rPr>
      </w:pPr>
      <w:r>
        <w:rPr>
          <w:b/>
          <w:bCs/>
        </w:rPr>
        <w:t>Esimerkki 1.</w:t>
      </w:r>
    </w:p>
    <w:p w:rsidR="00C730B5" w:rsidRDefault="00C730B5">
      <w:pPr>
        <w:pStyle w:val="Footer"/>
        <w:tabs>
          <w:tab w:val="clear" w:pos="4153"/>
          <w:tab w:val="clear" w:pos="8306"/>
        </w:tabs>
      </w:pPr>
    </w:p>
    <w:p w:rsidR="00C730B5" w:rsidRDefault="003C410D">
      <w:pPr>
        <w:pStyle w:val="Footer"/>
        <w:tabs>
          <w:tab w:val="clear" w:pos="4153"/>
          <w:tab w:val="clear" w:pos="8306"/>
        </w:tabs>
      </w:pPr>
      <w:r>
        <w:t xml:space="preserve">Esitetään </w:t>
      </w:r>
      <w:proofErr w:type="gramStart"/>
      <w:r>
        <w:t>murtolukuna  a</w:t>
      </w:r>
      <w:proofErr w:type="gramEnd"/>
      <w:r>
        <w:t>)  0,32     b) 0,845     c) 3,4.</w:t>
      </w:r>
    </w:p>
    <w:p w:rsidR="00C730B5" w:rsidRDefault="00C730B5">
      <w:pPr>
        <w:pStyle w:val="Footer"/>
        <w:tabs>
          <w:tab w:val="clear" w:pos="4153"/>
          <w:tab w:val="clear" w:pos="8306"/>
        </w:tabs>
      </w:pPr>
    </w:p>
    <w:p w:rsidR="00C730B5" w:rsidRDefault="003C410D">
      <w:pPr>
        <w:pStyle w:val="Footer"/>
        <w:tabs>
          <w:tab w:val="clear" w:pos="4153"/>
          <w:tab w:val="clear" w:pos="8306"/>
        </w:tabs>
      </w:pPr>
      <w:r>
        <w:object w:dxaOrig="6614" w:dyaOrig="2940">
          <v:shape id="_x0000_i1646" type="#_x0000_t75" style="width:330.7pt;height:147.35pt" o:ole="">
            <v:imagedata r:id="rId1290" o:title=""/>
          </v:shape>
          <o:OLEObject Type="Embed" ProgID="PBrush" ShapeID="_x0000_i1646" DrawAspect="Content" ObjectID="_1417025461" r:id="rId1291"/>
        </w:object>
      </w:r>
    </w:p>
    <w:p w:rsidR="00C730B5" w:rsidRDefault="00C730B5"/>
    <w:p w:rsidR="00C730B5" w:rsidRDefault="00C730B5"/>
    <w:p w:rsidR="00C730B5" w:rsidRDefault="00C730B5"/>
    <w:p w:rsidR="00C730B5" w:rsidRDefault="003C410D">
      <w:pPr>
        <w:rPr>
          <w:color w:val="0000FF"/>
        </w:rPr>
      </w:pPr>
      <w:r>
        <w:t>Desimaaliluvuilla laskettaessa on kiinnitettävä huomiota tulosten oikeaan tarkkuuteen. La</w:t>
      </w:r>
      <w:r>
        <w:t>s</w:t>
      </w:r>
      <w:r>
        <w:t>kimella laskettaessa voimme saada lukuja, joiden paikalla voisi olla mitä tahansa lukuja. Kaikkien saatujen lukujen arvoihin ei voi luottaa. Merkitsevät numerot ilmoittavat mitkä l</w:t>
      </w:r>
      <w:r>
        <w:t>u</w:t>
      </w:r>
      <w:r>
        <w:t>vun numeroista ovat vielä oikeita ja mitkä puppua.</w:t>
      </w:r>
      <w:r>
        <w:rPr>
          <w:color w:val="0000FF"/>
        </w:rPr>
        <w:t xml:space="preserve"> </w:t>
      </w:r>
    </w:p>
    <w:p w:rsidR="00C730B5" w:rsidRDefault="00C730B5">
      <w:pPr>
        <w:rPr>
          <w:color w:val="0000FF"/>
        </w:rPr>
      </w:pPr>
    </w:p>
    <w:p w:rsidR="00C730B5" w:rsidRDefault="00C730B5">
      <w:pPr>
        <w:rPr>
          <w:color w:val="0000FF"/>
        </w:rPr>
      </w:pPr>
    </w:p>
    <w:p w:rsidR="00C730B5" w:rsidRDefault="00F703BF">
      <w:r>
        <w:rPr>
          <w:noProof/>
          <w:sz w:val="20"/>
          <w:lang w:eastAsia="fi-FI"/>
        </w:rPr>
        <mc:AlternateContent>
          <mc:Choice Requires="wps">
            <w:drawing>
              <wp:inline distT="0" distB="0" distL="0" distR="0">
                <wp:extent cx="5828665" cy="796290"/>
                <wp:effectExtent l="0" t="0" r="635" b="3810"/>
                <wp:docPr id="12"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79629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r>
                              <w:t xml:space="preserve">Luvun merkitseviksi numeroiksi katsotaan </w:t>
                            </w:r>
                            <w:r>
                              <w:rPr>
                                <w:i/>
                              </w:rPr>
                              <w:t>kaikki muut paitsi desimaaliluvun alussa ja kok</w:t>
                            </w:r>
                            <w:r>
                              <w:rPr>
                                <w:i/>
                              </w:rPr>
                              <w:t>o</w:t>
                            </w:r>
                            <w:r>
                              <w:rPr>
                                <w:i/>
                              </w:rPr>
                              <w:t>naisluvun lopussa olevat nollat</w:t>
                            </w:r>
                            <w:r>
                              <w:t>. Joissakin tapauksissa kokonaisluvun lopussakin olevat nollat voivat olla merkitseviä, mikä ilmenee asiayhteydestä.</w:t>
                            </w:r>
                          </w:p>
                        </w:txbxContent>
                      </wps:txbx>
                      <wps:bodyPr rot="0" vert="horz" wrap="square" lIns="0" tIns="0" rIns="0" bIns="0" anchor="t" anchorCtr="0" upright="1">
                        <a:noAutofit/>
                      </wps:bodyPr>
                    </wps:wsp>
                  </a:graphicData>
                </a:graphic>
              </wp:inline>
            </w:drawing>
          </mc:Choice>
          <mc:Fallback>
            <w:pict>
              <v:shape id="Text Box 717" o:spid="_x0000_s1036" type="#_x0000_t202" style="width:458.9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" fillcolor="#fc9" stroked="f">
                <v:textbox inset="0,0,0,0">
                  <w:txbxContent>
                    <w:p w:rsidR="005A2E03" w:rsidRDefault="005A2E03">
                      <w:r>
                        <w:t xml:space="preserve">Luvun merkitseviksi numeroiksi katsotaan </w:t>
                      </w:r>
                      <w:r>
                        <w:rPr>
                          <w:i/>
                        </w:rPr>
                        <w:t>kaikki muut paitsi desimaaliluvun alussa ja kok</w:t>
                      </w:r>
                      <w:r>
                        <w:rPr>
                          <w:i/>
                        </w:rPr>
                        <w:t>o</w:t>
                      </w:r>
                      <w:r>
                        <w:rPr>
                          <w:i/>
                        </w:rPr>
                        <w:t>naisluvun lopussa olevat nollat</w:t>
                      </w:r>
                      <w:r>
                        <w:t>. Joissakin tapauksissa kokonaisluvun lopussakin olevat nollat voivat olla merkitseviä, mikä ilmenee asiayhteydestä.</w:t>
                      </w:r>
                    </w:p>
                  </w:txbxContent>
                </v:textbox>
                <w10:anchorlock/>
              </v:shape>
            </w:pict>
          </mc:Fallback>
        </mc:AlternateContent>
      </w:r>
    </w:p>
    <w:p w:rsidR="00C730B5" w:rsidRDefault="00C730B5"/>
    <w:p w:rsidR="00C730B5" w:rsidRDefault="00C730B5"/>
    <w:p w:rsidR="00C730B5" w:rsidRDefault="00C730B5"/>
    <w:p w:rsidR="00C730B5" w:rsidRDefault="003C410D">
      <w:pPr>
        <w:rPr>
          <w:b/>
        </w:rPr>
      </w:pPr>
      <w:proofErr w:type="gramStart"/>
      <w:r>
        <w:rPr>
          <w:b/>
        </w:rPr>
        <w:t>Esimerkki  2</w:t>
      </w:r>
      <w:proofErr w:type="gramEnd"/>
      <w:r>
        <w:rPr>
          <w:b/>
        </w:rPr>
        <w:t>.</w:t>
      </w:r>
    </w:p>
    <w:p w:rsidR="00C730B5" w:rsidRDefault="00C730B5"/>
    <w:p w:rsidR="00C730B5" w:rsidRDefault="003C410D">
      <w:pPr>
        <w:numPr>
          <w:ilvl w:val="0"/>
          <w:numId w:val="54"/>
        </w:numPr>
        <w:tabs>
          <w:tab w:val="left" w:pos="360"/>
        </w:tabs>
      </w:pPr>
      <w:r>
        <w:t xml:space="preserve">Kokonaisluvussa </w:t>
      </w:r>
      <w:r>
        <w:rPr>
          <w:color w:val="FF0000"/>
        </w:rPr>
        <w:t>5</w:t>
      </w:r>
      <w:r>
        <w:t>00 000 on yksi merkitsevä numero.</w:t>
      </w:r>
    </w:p>
    <w:p w:rsidR="00C730B5" w:rsidRDefault="003C410D">
      <w:pPr>
        <w:numPr>
          <w:ilvl w:val="0"/>
          <w:numId w:val="54"/>
        </w:numPr>
        <w:tabs>
          <w:tab w:val="left" w:pos="360"/>
        </w:tabs>
      </w:pPr>
      <w:r>
        <w:t>Desimaaliluvussa 0,</w:t>
      </w:r>
      <w:r>
        <w:rPr>
          <w:color w:val="FF0000"/>
        </w:rPr>
        <w:t>250</w:t>
      </w:r>
      <w:r>
        <w:t xml:space="preserve"> on kolme merkitsevää numeroa.</w:t>
      </w:r>
    </w:p>
    <w:p w:rsidR="00C730B5" w:rsidRDefault="003C410D">
      <w:pPr>
        <w:numPr>
          <w:ilvl w:val="0"/>
          <w:numId w:val="54"/>
        </w:numPr>
        <w:tabs>
          <w:tab w:val="left" w:pos="360"/>
        </w:tabs>
      </w:pPr>
      <w:r>
        <w:t>Desimaaliluvussa 0,0</w:t>
      </w:r>
      <w:r>
        <w:rPr>
          <w:color w:val="FF0000"/>
        </w:rPr>
        <w:t>4</w:t>
      </w:r>
      <w:r>
        <w:t xml:space="preserve"> on yksi merkitsevä numero.</w:t>
      </w:r>
    </w:p>
    <w:p w:rsidR="00C730B5" w:rsidRDefault="003C410D">
      <w:pPr>
        <w:numPr>
          <w:ilvl w:val="0"/>
          <w:numId w:val="54"/>
        </w:numPr>
        <w:tabs>
          <w:tab w:val="left" w:pos="360"/>
        </w:tabs>
      </w:pPr>
      <w:r>
        <w:t xml:space="preserve">Desimaaliluvussa </w:t>
      </w:r>
      <w:r>
        <w:rPr>
          <w:color w:val="FF0000"/>
        </w:rPr>
        <w:t>89,20</w:t>
      </w:r>
      <w:r>
        <w:t xml:space="preserve"> on neljä merkitsevää numeroa.</w:t>
      </w:r>
    </w:p>
    <w:p w:rsidR="00C730B5" w:rsidRDefault="003C410D">
      <w:pPr>
        <w:numPr>
          <w:ilvl w:val="0"/>
          <w:numId w:val="54"/>
        </w:numPr>
        <w:tabs>
          <w:tab w:val="left" w:pos="360"/>
        </w:tabs>
      </w:pPr>
      <w:r>
        <w:t xml:space="preserve">Kokonaisluvussa </w:t>
      </w:r>
      <w:r>
        <w:rPr>
          <w:color w:val="FF0000"/>
        </w:rPr>
        <w:t xml:space="preserve">4005 </w:t>
      </w:r>
      <w:r>
        <w:t>on neljä merkitsevää numeroa.</w:t>
      </w:r>
    </w:p>
    <w:p w:rsidR="00C730B5" w:rsidRDefault="003C410D">
      <w:pPr>
        <w:numPr>
          <w:ilvl w:val="0"/>
          <w:numId w:val="54"/>
        </w:numPr>
        <w:tabs>
          <w:tab w:val="left" w:pos="360"/>
        </w:tabs>
      </w:pPr>
      <w:r>
        <w:t>Kokonaisluvussa 540 on kaksi tai kolme merkitsevää numeroa riippuen siitä, onko luku pyöristetty.</w:t>
      </w:r>
    </w:p>
    <w:p w:rsidR="00C730B5" w:rsidRDefault="00C730B5"/>
    <w:p w:rsidR="00C730B5" w:rsidRDefault="00C730B5"/>
    <w:p w:rsidR="00C730B5" w:rsidRDefault="00C730B5"/>
    <w:p w:rsidR="00C730B5" w:rsidRDefault="003C410D">
      <w:pPr>
        <w:pStyle w:val="BodyText3"/>
      </w:pPr>
      <w:r>
        <w:t>Kun desimaaliluku katkaistaan, viimeinen mukaan tuleva numero korotetaan yhdellä, jos e</w:t>
      </w:r>
      <w:r>
        <w:t>n</w:t>
      </w:r>
      <w:r>
        <w:t>simmäinen pois jäävä numero on 5, 6, 7, 8 tai 9. Desimaalilukuja pyöristettäessä jätetään ka</w:t>
      </w:r>
      <w:r>
        <w:t>t</w:t>
      </w:r>
      <w:r>
        <w:t>kaisukohdan jälkeiset desimaalit pois. Kokonaislukuja pyöristettäessä korvataan katkaisuko</w:t>
      </w:r>
      <w:r>
        <w:t>h</w:t>
      </w:r>
      <w:r>
        <w:t>dan jälkeiset numerot nollilla.</w:t>
      </w:r>
    </w:p>
    <w:p w:rsidR="00C730B5" w:rsidRDefault="00C730B5"/>
    <w:p w:rsidR="00C730B5" w:rsidRDefault="00C730B5"/>
    <w:p w:rsidR="00C730B5" w:rsidRDefault="00C730B5"/>
    <w:p w:rsidR="00C730B5" w:rsidRDefault="003C410D">
      <w:pPr>
        <w:pStyle w:val="Heading1"/>
        <w:numPr>
          <w:ilvl w:val="0"/>
          <w:numId w:val="2"/>
        </w:numPr>
        <w:tabs>
          <w:tab w:val="left" w:pos="0"/>
        </w:tabs>
      </w:pPr>
      <w:r>
        <w:t>Esimerkki 3.</w:t>
      </w:r>
    </w:p>
    <w:p w:rsidR="00C730B5" w:rsidRDefault="00C730B5"/>
    <w:p w:rsidR="00C730B5" w:rsidRDefault="003C410D">
      <w:r>
        <w:t>Pyöristetään luvut annetulta kohdalta.</w:t>
      </w:r>
    </w:p>
    <w:p w:rsidR="00C730B5" w:rsidRDefault="003C410D">
      <w:r>
        <w:object w:dxaOrig="2594" w:dyaOrig="990">
          <v:shape id="_x0000_i1647" type="#_x0000_t75" style="width:129.75pt;height:49.4pt" o:ole="" filled="t">
            <v:fill color2="black"/>
            <v:imagedata r:id="rId1292" o:title=""/>
          </v:shape>
          <o:OLEObject Type="Embed" ProgID="PBrush" ShapeID="_x0000_i1647" DrawAspect="Content" ObjectID="_1417025462" r:id="rId1293"/>
        </w:object>
      </w:r>
    </w:p>
    <w:p w:rsidR="00C730B5" w:rsidRDefault="00C730B5"/>
    <w:p w:rsidR="00C730B5" w:rsidRDefault="003C410D">
      <w:r>
        <w:t xml:space="preserve">Merkintä </w:t>
      </w:r>
      <w:r>
        <w:rPr>
          <w:rFonts w:ascii="Symbol" w:hAnsi="Symbol"/>
        </w:rPr>
        <w:t></w:t>
      </w:r>
      <w:r>
        <w:t xml:space="preserve"> luetaan ”likimäärin yhtä suuri kuin”.</w:t>
      </w:r>
    </w:p>
    <w:p w:rsidR="00C730B5" w:rsidRDefault="00C730B5"/>
    <w:p w:rsidR="00C730B5" w:rsidRDefault="00C730B5"/>
    <w:p w:rsidR="00C730B5" w:rsidRDefault="00C730B5"/>
    <w:p w:rsidR="00C730B5" w:rsidRDefault="00C730B5"/>
    <w:p w:rsidR="00C730B5" w:rsidRDefault="003C410D">
      <w:pPr>
        <w:pageBreakBefore/>
        <w:rPr>
          <w:b/>
        </w:rPr>
      </w:pPr>
      <w:r>
        <w:rPr>
          <w:b/>
        </w:rPr>
        <w:lastRenderedPageBreak/>
        <w:t xml:space="preserve">Tehtäviä </w:t>
      </w:r>
    </w:p>
    <w:p w:rsidR="00C730B5" w:rsidRDefault="00C730B5"/>
    <w:p w:rsidR="00C730B5" w:rsidRDefault="00C730B5">
      <w:pPr>
        <w:pStyle w:val="tehtvt"/>
        <w:ind w:left="360"/>
      </w:pPr>
    </w:p>
    <w:p w:rsidR="00C730B5" w:rsidRDefault="003C410D">
      <w:r>
        <w:t>Täydennä.</w:t>
      </w:r>
    </w:p>
    <w:p w:rsidR="00C730B5" w:rsidRDefault="003C410D">
      <w:pPr>
        <w:pStyle w:val="abc-kohdat"/>
        <w:numPr>
          <w:ilvl w:val="0"/>
          <w:numId w:val="350"/>
        </w:numPr>
      </w:pPr>
      <w:r w:rsidRPr="00D37682">
        <w:rPr>
          <w:position w:val="-10"/>
        </w:rPr>
        <w:object w:dxaOrig="3360" w:dyaOrig="320">
          <v:shape id="_x0000_i1648" type="#_x0000_t75" style="width:168.3pt;height:15.9pt" o:ole="" filled="t">
            <v:fill color2="black"/>
            <v:imagedata r:id="rId1294" o:title=""/>
          </v:shape>
          <o:OLEObject Type="Embed" ProgID="Equation.3" ShapeID="_x0000_i1648" DrawAspect="Content" ObjectID="_1417025463" r:id="rId1295"/>
        </w:object>
      </w:r>
    </w:p>
    <w:p w:rsidR="00C730B5" w:rsidRDefault="003C410D">
      <w:pPr>
        <w:pStyle w:val="abc-kohdat"/>
        <w:numPr>
          <w:ilvl w:val="0"/>
          <w:numId w:val="350"/>
        </w:numPr>
      </w:pPr>
      <w:r w:rsidRPr="00D37682">
        <w:rPr>
          <w:position w:val="-10"/>
        </w:rPr>
        <w:object w:dxaOrig="3600" w:dyaOrig="320">
          <v:shape id="_x0000_i1649" type="#_x0000_t75" style="width:180pt;height:15.9pt" o:ole="" filled="t">
            <v:fill color2="black"/>
            <v:imagedata r:id="rId1296" o:title=""/>
          </v:shape>
          <o:OLEObject Type="Embed" ProgID="Equation.3" ShapeID="_x0000_i1649" DrawAspect="Content" ObjectID="_1417025464" r:id="rId1297"/>
        </w:object>
      </w:r>
    </w:p>
    <w:p w:rsidR="00C730B5" w:rsidRDefault="003C410D">
      <w:pPr>
        <w:pStyle w:val="abc-kohdat"/>
        <w:numPr>
          <w:ilvl w:val="0"/>
          <w:numId w:val="350"/>
        </w:numPr>
      </w:pPr>
      <w:r w:rsidRPr="00D37682">
        <w:rPr>
          <w:position w:val="-10"/>
        </w:rPr>
        <w:object w:dxaOrig="7400" w:dyaOrig="320">
          <v:shape id="_x0000_i1650" type="#_x0000_t75" style="width:370.05pt;height:15.9pt" o:ole="" filled="t">
            <v:fill color2="black"/>
            <v:imagedata r:id="rId1298" o:title=""/>
          </v:shape>
          <o:OLEObject Type="Embed" ProgID="Equation.3" ShapeID="_x0000_i1650" DrawAspect="Content" ObjectID="_1417025465" r:id="rId1299"/>
        </w:object>
      </w:r>
    </w:p>
    <w:p w:rsidR="00C730B5" w:rsidRDefault="003C410D">
      <w:pPr>
        <w:pStyle w:val="abc-kohdat"/>
        <w:numPr>
          <w:ilvl w:val="0"/>
          <w:numId w:val="350"/>
        </w:numPr>
      </w:pPr>
      <w:r w:rsidRPr="00D37682">
        <w:rPr>
          <w:position w:val="-10"/>
        </w:rPr>
        <w:object w:dxaOrig="6140" w:dyaOrig="320">
          <v:shape id="_x0000_i1651" type="#_x0000_t75" style="width:306.4pt;height:15.9pt" o:ole="" filled="t">
            <v:fill color2="black"/>
            <v:imagedata r:id="rId1300" o:title=""/>
          </v:shape>
          <o:OLEObject Type="Embed" ProgID="Equation.3" ShapeID="_x0000_i1651" DrawAspect="Content" ObjectID="_1417025466" r:id="rId1301"/>
        </w:object>
      </w:r>
    </w:p>
    <w:p w:rsidR="00C730B5" w:rsidRDefault="003C410D">
      <w:pPr>
        <w:pStyle w:val="abc-kohdat"/>
        <w:numPr>
          <w:ilvl w:val="0"/>
          <w:numId w:val="350"/>
        </w:numPr>
      </w:pPr>
      <w:r w:rsidRPr="00D37682">
        <w:rPr>
          <w:position w:val="-10"/>
        </w:rPr>
        <w:object w:dxaOrig="6140" w:dyaOrig="320">
          <v:shape id="_x0000_i1652" type="#_x0000_t75" style="width:306.4pt;height:15.9pt" o:ole="" filled="t">
            <v:fill color2="black"/>
            <v:imagedata r:id="rId1302" o:title=""/>
          </v:shape>
          <o:OLEObject Type="Embed" ProgID="Equation.3" ShapeID="_x0000_i1652" DrawAspect="Content" ObjectID="_1417025467" r:id="rId1303"/>
        </w:object>
      </w:r>
    </w:p>
    <w:p w:rsidR="00C730B5" w:rsidRDefault="00C730B5"/>
    <w:p w:rsidR="00C730B5" w:rsidRDefault="00C730B5">
      <w:pPr>
        <w:pStyle w:val="tehtvt"/>
        <w:ind w:left="360"/>
      </w:pPr>
    </w:p>
    <w:p w:rsidR="00C730B5" w:rsidRDefault="003C410D">
      <w:r>
        <w:t>Muunna desimaaliluvuiksi.</w:t>
      </w:r>
    </w:p>
    <w:p w:rsidR="00C730B5" w:rsidRDefault="003C410D">
      <w:pPr>
        <w:pStyle w:val="abc-kohdat"/>
        <w:numPr>
          <w:ilvl w:val="0"/>
          <w:numId w:val="131"/>
        </w:numPr>
        <w:tabs>
          <w:tab w:val="left" w:pos="340"/>
        </w:tabs>
      </w:pPr>
      <w:r w:rsidRPr="00D37682">
        <w:rPr>
          <w:position w:val="-19"/>
        </w:rPr>
        <w:object w:dxaOrig="360" w:dyaOrig="620">
          <v:shape id="_x0000_i1653" type="#_x0000_t75" style="width:18.4pt;height:31pt" o:ole="" filled="t">
            <v:fill color2="black"/>
            <v:imagedata r:id="rId1304" o:title=""/>
          </v:shape>
          <o:OLEObject Type="Embed" ProgID="Equation.3" ShapeID="_x0000_i1653" DrawAspect="Content" ObjectID="_1417025468" r:id="rId1305"/>
        </w:object>
      </w:r>
    </w:p>
    <w:p w:rsidR="00C730B5" w:rsidRDefault="003C410D">
      <w:pPr>
        <w:pStyle w:val="abc-kohdat"/>
        <w:numPr>
          <w:ilvl w:val="0"/>
          <w:numId w:val="131"/>
        </w:numPr>
        <w:tabs>
          <w:tab w:val="left" w:pos="340"/>
        </w:tabs>
      </w:pPr>
      <w:r w:rsidRPr="00D37682">
        <w:rPr>
          <w:position w:val="-19"/>
        </w:rPr>
        <w:object w:dxaOrig="460" w:dyaOrig="620">
          <v:shape id="_x0000_i1654" type="#_x0000_t75" style="width:23.45pt;height:31pt" o:ole="" filled="t">
            <v:fill color2="black"/>
            <v:imagedata r:id="rId1306" o:title=""/>
          </v:shape>
          <o:OLEObject Type="Embed" ProgID="Equation.3" ShapeID="_x0000_i1654" DrawAspect="Content" ObjectID="_1417025469" r:id="rId1307"/>
        </w:object>
      </w:r>
    </w:p>
    <w:p w:rsidR="00C730B5" w:rsidRDefault="003C410D">
      <w:pPr>
        <w:pStyle w:val="abc-kohdat"/>
        <w:numPr>
          <w:ilvl w:val="0"/>
          <w:numId w:val="131"/>
        </w:numPr>
        <w:tabs>
          <w:tab w:val="left" w:pos="340"/>
        </w:tabs>
      </w:pPr>
      <w:r w:rsidRPr="00D37682">
        <w:rPr>
          <w:position w:val="-19"/>
        </w:rPr>
        <w:object w:dxaOrig="340" w:dyaOrig="620">
          <v:shape id="_x0000_i1655" type="#_x0000_t75" style="width:17.6pt;height:31pt" o:ole="" filled="t">
            <v:fill color2="black"/>
            <v:imagedata r:id="rId1308" o:title=""/>
          </v:shape>
          <o:OLEObject Type="Embed" ProgID="Equation.3" ShapeID="_x0000_i1655" DrawAspect="Content" ObjectID="_1417025470" r:id="rId1309"/>
        </w:object>
      </w:r>
    </w:p>
    <w:p w:rsidR="00C730B5" w:rsidRDefault="003C410D">
      <w:pPr>
        <w:pStyle w:val="abc-kohdat"/>
        <w:numPr>
          <w:ilvl w:val="0"/>
          <w:numId w:val="131"/>
        </w:numPr>
        <w:tabs>
          <w:tab w:val="left" w:pos="340"/>
        </w:tabs>
      </w:pPr>
      <w:r w:rsidRPr="00D37682">
        <w:rPr>
          <w:position w:val="-19"/>
        </w:rPr>
        <w:object w:dxaOrig="360" w:dyaOrig="620">
          <v:shape id="_x0000_i1656" type="#_x0000_t75" style="width:18.4pt;height:31pt" o:ole="" filled="t">
            <v:fill color2="black"/>
            <v:imagedata r:id="rId1310" o:title=""/>
          </v:shape>
          <o:OLEObject Type="Embed" ProgID="Equation.3" ShapeID="_x0000_i1656" DrawAspect="Content" ObjectID="_1417025471" r:id="rId1311"/>
        </w:object>
      </w:r>
    </w:p>
    <w:p w:rsidR="00C730B5" w:rsidRDefault="00C730B5"/>
    <w:p w:rsidR="00C730B5" w:rsidRDefault="00C730B5">
      <w:pPr>
        <w:pStyle w:val="tehtvt"/>
        <w:ind w:left="360"/>
      </w:pPr>
    </w:p>
    <w:p w:rsidR="00C730B5" w:rsidRDefault="003C410D">
      <w:r>
        <w:t>Muunna murtoluvuiksi.</w:t>
      </w:r>
    </w:p>
    <w:p w:rsidR="00C730B5" w:rsidRDefault="003C410D" w:rsidP="003C410D">
      <w:pPr>
        <w:pStyle w:val="abc-kohdat"/>
        <w:numPr>
          <w:ilvl w:val="0"/>
          <w:numId w:val="581"/>
        </w:numPr>
      </w:pPr>
      <w:r>
        <w:t>0,001</w:t>
      </w:r>
    </w:p>
    <w:p w:rsidR="00C730B5" w:rsidRDefault="003C410D" w:rsidP="003C410D">
      <w:pPr>
        <w:pStyle w:val="abc-kohdat"/>
        <w:numPr>
          <w:ilvl w:val="0"/>
          <w:numId w:val="581"/>
        </w:numPr>
      </w:pPr>
      <w:r>
        <w:rPr>
          <w:lang w:val="fi-FI"/>
        </w:rPr>
        <w:t>0,12</w:t>
      </w:r>
    </w:p>
    <w:p w:rsidR="00C730B5" w:rsidRDefault="003C410D" w:rsidP="003C410D">
      <w:pPr>
        <w:pStyle w:val="abc-kohdat"/>
        <w:numPr>
          <w:ilvl w:val="0"/>
          <w:numId w:val="581"/>
        </w:numPr>
      </w:pPr>
      <w:r>
        <w:rPr>
          <w:lang w:val="fi-FI"/>
        </w:rPr>
        <w:t>1,75</w:t>
      </w:r>
    </w:p>
    <w:p w:rsidR="00C730B5" w:rsidRDefault="003C410D" w:rsidP="003C410D">
      <w:pPr>
        <w:pStyle w:val="abc-kohdat"/>
        <w:numPr>
          <w:ilvl w:val="0"/>
          <w:numId w:val="581"/>
        </w:numPr>
      </w:pPr>
      <w:r>
        <w:rPr>
          <w:lang w:val="fi-FI"/>
        </w:rPr>
        <w:t>0,333...</w:t>
      </w:r>
    </w:p>
    <w:p w:rsidR="00C730B5" w:rsidRDefault="00C730B5">
      <w:pPr>
        <w:rPr>
          <w:b/>
        </w:rPr>
      </w:pPr>
    </w:p>
    <w:p w:rsidR="00C730B5" w:rsidRDefault="00C730B5">
      <w:pPr>
        <w:pStyle w:val="tehtvt"/>
        <w:ind w:left="360"/>
      </w:pPr>
    </w:p>
    <w:p w:rsidR="00C730B5" w:rsidRDefault="003C410D">
      <w:r>
        <w:t>Kirjoita murtolukumuodossa.</w:t>
      </w:r>
    </w:p>
    <w:p w:rsidR="00C730B5" w:rsidRDefault="003C410D">
      <w:pPr>
        <w:pStyle w:val="abc-kohdat"/>
        <w:numPr>
          <w:ilvl w:val="0"/>
          <w:numId w:val="183"/>
        </w:numPr>
        <w:tabs>
          <w:tab w:val="left" w:pos="340"/>
        </w:tabs>
        <w:rPr>
          <w:lang w:val="fi-FI"/>
        </w:rPr>
      </w:pPr>
      <w:r>
        <w:rPr>
          <w:lang w:val="fi-FI"/>
        </w:rPr>
        <w:t>0,2</w:t>
      </w:r>
    </w:p>
    <w:p w:rsidR="00C730B5" w:rsidRDefault="003C410D">
      <w:pPr>
        <w:pStyle w:val="abc-kohdat"/>
        <w:numPr>
          <w:ilvl w:val="0"/>
          <w:numId w:val="183"/>
        </w:numPr>
        <w:tabs>
          <w:tab w:val="left" w:pos="340"/>
        </w:tabs>
        <w:rPr>
          <w:lang w:val="fi-FI"/>
        </w:rPr>
      </w:pPr>
      <w:r>
        <w:rPr>
          <w:lang w:val="fi-FI"/>
        </w:rPr>
        <w:t>0,45</w:t>
      </w:r>
    </w:p>
    <w:p w:rsidR="00C730B5" w:rsidRDefault="003C410D">
      <w:pPr>
        <w:pStyle w:val="abc-kohdat"/>
        <w:numPr>
          <w:ilvl w:val="0"/>
          <w:numId w:val="183"/>
        </w:numPr>
        <w:tabs>
          <w:tab w:val="left" w:pos="340"/>
        </w:tabs>
        <w:rPr>
          <w:lang w:val="fi-FI"/>
        </w:rPr>
      </w:pPr>
      <w:r>
        <w:rPr>
          <w:lang w:val="fi-FI"/>
        </w:rPr>
        <w:t>1,5</w:t>
      </w:r>
    </w:p>
    <w:p w:rsidR="00C730B5" w:rsidRDefault="003C410D">
      <w:pPr>
        <w:pStyle w:val="abc-kohdat"/>
        <w:numPr>
          <w:ilvl w:val="0"/>
          <w:numId w:val="183"/>
        </w:numPr>
        <w:tabs>
          <w:tab w:val="left" w:pos="340"/>
        </w:tabs>
        <w:rPr>
          <w:lang w:val="fi-FI"/>
        </w:rPr>
      </w:pPr>
      <w:r>
        <w:rPr>
          <w:lang w:val="fi-FI"/>
        </w:rPr>
        <w:t>0,007</w:t>
      </w:r>
    </w:p>
    <w:p w:rsidR="00C730B5" w:rsidRDefault="00C730B5"/>
    <w:p w:rsidR="00C730B5" w:rsidRDefault="00C730B5">
      <w:pPr>
        <w:pStyle w:val="tehtvt"/>
        <w:ind w:left="360"/>
      </w:pPr>
    </w:p>
    <w:p w:rsidR="00C730B5" w:rsidRDefault="003C410D">
      <w:r>
        <w:t>Minkä lukuyksikön paikalla luvussa 4210,96 on</w:t>
      </w:r>
    </w:p>
    <w:p w:rsidR="00C730B5" w:rsidRDefault="003C410D">
      <w:pPr>
        <w:pStyle w:val="abc-kohdat"/>
        <w:numPr>
          <w:ilvl w:val="0"/>
          <w:numId w:val="181"/>
        </w:numPr>
        <w:tabs>
          <w:tab w:val="left" w:pos="340"/>
        </w:tabs>
        <w:rPr>
          <w:lang w:val="fi-FI"/>
        </w:rPr>
      </w:pPr>
      <w:r>
        <w:rPr>
          <w:lang w:val="fi-FI"/>
        </w:rPr>
        <w:t>1</w:t>
      </w:r>
    </w:p>
    <w:p w:rsidR="00C730B5" w:rsidRDefault="003C410D">
      <w:pPr>
        <w:pStyle w:val="abc-kohdat"/>
        <w:numPr>
          <w:ilvl w:val="0"/>
          <w:numId w:val="181"/>
        </w:numPr>
        <w:tabs>
          <w:tab w:val="left" w:pos="340"/>
        </w:tabs>
        <w:rPr>
          <w:lang w:val="fi-FI"/>
        </w:rPr>
      </w:pPr>
      <w:r>
        <w:rPr>
          <w:lang w:val="fi-FI"/>
        </w:rPr>
        <w:t>6</w:t>
      </w:r>
    </w:p>
    <w:p w:rsidR="00C730B5" w:rsidRDefault="003C410D">
      <w:pPr>
        <w:pStyle w:val="abc-kohdat"/>
        <w:numPr>
          <w:ilvl w:val="0"/>
          <w:numId w:val="181"/>
        </w:numPr>
        <w:tabs>
          <w:tab w:val="left" w:pos="340"/>
        </w:tabs>
        <w:rPr>
          <w:lang w:val="fi-FI"/>
        </w:rPr>
      </w:pPr>
      <w:r>
        <w:rPr>
          <w:lang w:val="fi-FI"/>
        </w:rPr>
        <w:t>4</w:t>
      </w:r>
    </w:p>
    <w:p w:rsidR="00C730B5" w:rsidRDefault="003C410D">
      <w:pPr>
        <w:pStyle w:val="abc-kohdat"/>
        <w:numPr>
          <w:ilvl w:val="0"/>
          <w:numId w:val="181"/>
        </w:numPr>
        <w:tabs>
          <w:tab w:val="left" w:pos="340"/>
        </w:tabs>
        <w:rPr>
          <w:lang w:val="fi-FI"/>
        </w:rPr>
      </w:pPr>
      <w:r>
        <w:rPr>
          <w:lang w:val="fi-FI"/>
        </w:rPr>
        <w:t>0.</w:t>
      </w:r>
    </w:p>
    <w:p w:rsidR="00C730B5" w:rsidRDefault="00C730B5"/>
    <w:p w:rsidR="00C730B5" w:rsidRDefault="00C730B5">
      <w:pPr>
        <w:pStyle w:val="tehtvt"/>
        <w:ind w:left="360"/>
      </w:pPr>
    </w:p>
    <w:p w:rsidR="00C730B5" w:rsidRDefault="003C410D">
      <w:r>
        <w:t>Minkä lukuyksikön paikalla numero 7 on seuraavissa luvuissa</w:t>
      </w:r>
    </w:p>
    <w:p w:rsidR="00C730B5" w:rsidRDefault="003C410D">
      <w:pPr>
        <w:pStyle w:val="abc-kohdat"/>
        <w:numPr>
          <w:ilvl w:val="0"/>
          <w:numId w:val="343"/>
        </w:numPr>
        <w:rPr>
          <w:lang w:val="fi-FI"/>
        </w:rPr>
      </w:pPr>
      <w:r>
        <w:rPr>
          <w:lang w:val="fi-FI"/>
        </w:rPr>
        <w:t>978</w:t>
      </w:r>
    </w:p>
    <w:p w:rsidR="00C730B5" w:rsidRDefault="003C410D">
      <w:pPr>
        <w:pStyle w:val="abc-kohdat"/>
        <w:numPr>
          <w:ilvl w:val="0"/>
          <w:numId w:val="343"/>
        </w:numPr>
        <w:rPr>
          <w:lang w:val="fi-FI"/>
        </w:rPr>
      </w:pPr>
      <w:r>
        <w:rPr>
          <w:lang w:val="fi-FI"/>
        </w:rPr>
        <w:t>7100</w:t>
      </w:r>
    </w:p>
    <w:p w:rsidR="00C730B5" w:rsidRDefault="003C410D">
      <w:pPr>
        <w:pStyle w:val="abc-kohdat"/>
        <w:numPr>
          <w:ilvl w:val="0"/>
          <w:numId w:val="343"/>
        </w:numPr>
        <w:rPr>
          <w:lang w:val="fi-FI"/>
        </w:rPr>
      </w:pPr>
      <w:r>
        <w:rPr>
          <w:lang w:val="fi-FI"/>
        </w:rPr>
        <w:t>87 345</w:t>
      </w:r>
    </w:p>
    <w:p w:rsidR="00C730B5" w:rsidRDefault="003C410D">
      <w:pPr>
        <w:pStyle w:val="abc-kohdat"/>
        <w:numPr>
          <w:ilvl w:val="0"/>
          <w:numId w:val="343"/>
        </w:numPr>
        <w:rPr>
          <w:lang w:val="fi-FI"/>
        </w:rPr>
      </w:pPr>
      <w:r>
        <w:rPr>
          <w:lang w:val="fi-FI"/>
        </w:rPr>
        <w:t>9,067.</w:t>
      </w:r>
    </w:p>
    <w:p w:rsidR="00C730B5" w:rsidRDefault="00C730B5"/>
    <w:p w:rsidR="00C730B5" w:rsidRDefault="00C730B5">
      <w:pPr>
        <w:pStyle w:val="tehtvt"/>
        <w:ind w:left="360"/>
      </w:pPr>
    </w:p>
    <w:p w:rsidR="00C730B5" w:rsidRDefault="003C410D">
      <w:r>
        <w:t>Kirjoita desimaalilukuna.</w:t>
      </w:r>
    </w:p>
    <w:p w:rsidR="00C730B5" w:rsidRDefault="003C410D">
      <w:pPr>
        <w:pStyle w:val="abc-kohdat"/>
        <w:numPr>
          <w:ilvl w:val="0"/>
          <w:numId w:val="182"/>
        </w:numPr>
        <w:tabs>
          <w:tab w:val="left" w:pos="340"/>
        </w:tabs>
        <w:rPr>
          <w:lang w:val="fi-FI"/>
        </w:rPr>
      </w:pPr>
      <w:r>
        <w:rPr>
          <w:lang w:val="fi-FI"/>
        </w:rPr>
        <w:t>4 kokonaista 25 sadasosaa</w:t>
      </w:r>
    </w:p>
    <w:p w:rsidR="00C730B5" w:rsidRDefault="003C410D">
      <w:pPr>
        <w:pStyle w:val="abc-kohdat"/>
        <w:numPr>
          <w:ilvl w:val="0"/>
          <w:numId w:val="182"/>
        </w:numPr>
        <w:tabs>
          <w:tab w:val="left" w:pos="340"/>
        </w:tabs>
        <w:rPr>
          <w:lang w:val="fi-FI"/>
        </w:rPr>
      </w:pPr>
      <w:r>
        <w:rPr>
          <w:lang w:val="fi-FI"/>
        </w:rPr>
        <w:t>30 kokonaista 86 tuhannesosaa</w:t>
      </w:r>
    </w:p>
    <w:p w:rsidR="00C730B5" w:rsidRDefault="003C410D">
      <w:pPr>
        <w:pStyle w:val="abc-kohdat"/>
        <w:numPr>
          <w:ilvl w:val="0"/>
          <w:numId w:val="182"/>
        </w:numPr>
        <w:tabs>
          <w:tab w:val="left" w:pos="340"/>
        </w:tabs>
        <w:rPr>
          <w:lang w:val="fi-FI"/>
        </w:rPr>
      </w:pPr>
      <w:r>
        <w:rPr>
          <w:lang w:val="fi-FI"/>
        </w:rPr>
        <w:t>0 kokonaista 21 kymmenestuhannesosaa</w:t>
      </w:r>
    </w:p>
    <w:p w:rsidR="00C730B5" w:rsidRDefault="003C410D">
      <w:pPr>
        <w:pStyle w:val="abc-kohdat"/>
        <w:numPr>
          <w:ilvl w:val="0"/>
          <w:numId w:val="182"/>
        </w:numPr>
        <w:tabs>
          <w:tab w:val="left" w:pos="340"/>
        </w:tabs>
        <w:rPr>
          <w:lang w:val="fi-FI"/>
        </w:rPr>
      </w:pPr>
      <w:r>
        <w:rPr>
          <w:lang w:val="fi-FI"/>
        </w:rPr>
        <w:t>12 kokonaista 14 miljoonasosaa</w:t>
      </w:r>
    </w:p>
    <w:p w:rsidR="00C730B5" w:rsidRDefault="003C410D">
      <w:pPr>
        <w:pStyle w:val="abc-kohdat"/>
        <w:numPr>
          <w:ilvl w:val="0"/>
          <w:numId w:val="182"/>
        </w:numPr>
        <w:tabs>
          <w:tab w:val="left" w:pos="340"/>
        </w:tabs>
        <w:rPr>
          <w:lang w:val="fi-FI"/>
        </w:rPr>
      </w:pPr>
      <w:r>
        <w:rPr>
          <w:lang w:val="fi-FI"/>
        </w:rPr>
        <w:t>3 kokonaista 3 kymmenesosaa</w:t>
      </w:r>
    </w:p>
    <w:p w:rsidR="00C730B5" w:rsidRDefault="003C410D">
      <w:pPr>
        <w:pStyle w:val="abc-kohdat"/>
        <w:numPr>
          <w:ilvl w:val="0"/>
          <w:numId w:val="182"/>
        </w:numPr>
        <w:tabs>
          <w:tab w:val="left" w:pos="340"/>
        </w:tabs>
        <w:rPr>
          <w:lang w:val="fi-FI"/>
        </w:rPr>
      </w:pPr>
      <w:r>
        <w:rPr>
          <w:lang w:val="fi-FI"/>
        </w:rPr>
        <w:t>200 kokonaista 555 tuhannesosaa</w:t>
      </w:r>
    </w:p>
    <w:p w:rsidR="00C730B5" w:rsidRDefault="00C730B5"/>
    <w:p w:rsidR="00C730B5" w:rsidRDefault="00C730B5">
      <w:pPr>
        <w:pStyle w:val="tehtvt"/>
        <w:ind w:left="360"/>
      </w:pPr>
    </w:p>
    <w:p w:rsidR="00C730B5" w:rsidRDefault="003C410D">
      <w:r>
        <w:t>Pyöristä yhden desimaalin tarkkuuteen.</w:t>
      </w:r>
    </w:p>
    <w:p w:rsidR="00C730B5" w:rsidRDefault="003C410D">
      <w:pPr>
        <w:pStyle w:val="abc-kohdat"/>
        <w:numPr>
          <w:ilvl w:val="0"/>
          <w:numId w:val="185"/>
        </w:numPr>
        <w:tabs>
          <w:tab w:val="left" w:pos="340"/>
        </w:tabs>
        <w:rPr>
          <w:lang w:val="fi-FI"/>
        </w:rPr>
      </w:pPr>
      <w:r>
        <w:rPr>
          <w:lang w:val="fi-FI"/>
        </w:rPr>
        <w:t>0,741</w:t>
      </w:r>
    </w:p>
    <w:p w:rsidR="00C730B5" w:rsidRDefault="003C410D">
      <w:pPr>
        <w:pStyle w:val="abc-kohdat"/>
        <w:numPr>
          <w:ilvl w:val="0"/>
          <w:numId w:val="185"/>
        </w:numPr>
        <w:tabs>
          <w:tab w:val="left" w:pos="340"/>
        </w:tabs>
        <w:rPr>
          <w:lang w:val="fi-FI"/>
        </w:rPr>
      </w:pPr>
      <w:r>
        <w:rPr>
          <w:lang w:val="fi-FI"/>
        </w:rPr>
        <w:t>0,652</w:t>
      </w:r>
    </w:p>
    <w:p w:rsidR="00C730B5" w:rsidRDefault="003C410D">
      <w:pPr>
        <w:pStyle w:val="abc-kohdat"/>
        <w:numPr>
          <w:ilvl w:val="0"/>
          <w:numId w:val="185"/>
        </w:numPr>
        <w:tabs>
          <w:tab w:val="left" w:pos="340"/>
        </w:tabs>
        <w:rPr>
          <w:lang w:val="fi-FI"/>
        </w:rPr>
      </w:pPr>
      <w:r>
        <w:rPr>
          <w:lang w:val="fi-FI"/>
        </w:rPr>
        <w:t>6,55</w:t>
      </w:r>
    </w:p>
    <w:p w:rsidR="00C730B5" w:rsidRDefault="003C410D">
      <w:pPr>
        <w:pStyle w:val="abc-kohdat"/>
        <w:numPr>
          <w:ilvl w:val="0"/>
          <w:numId w:val="185"/>
        </w:numPr>
        <w:tabs>
          <w:tab w:val="left" w:pos="340"/>
        </w:tabs>
        <w:rPr>
          <w:lang w:val="fi-FI"/>
        </w:rPr>
      </w:pPr>
      <w:r>
        <w:rPr>
          <w:lang w:val="fi-FI"/>
        </w:rPr>
        <w:t>5,916</w:t>
      </w:r>
    </w:p>
    <w:p w:rsidR="00C730B5" w:rsidRDefault="003C410D">
      <w:pPr>
        <w:pStyle w:val="abc-kohdat"/>
        <w:numPr>
          <w:ilvl w:val="0"/>
          <w:numId w:val="185"/>
        </w:numPr>
        <w:tabs>
          <w:tab w:val="left" w:pos="340"/>
        </w:tabs>
        <w:rPr>
          <w:lang w:val="fi-FI"/>
        </w:rPr>
      </w:pPr>
      <w:r>
        <w:rPr>
          <w:lang w:val="fi-FI"/>
        </w:rPr>
        <w:t>3,45</w:t>
      </w:r>
    </w:p>
    <w:p w:rsidR="00C730B5" w:rsidRDefault="003C410D">
      <w:pPr>
        <w:pStyle w:val="abc-kohdat"/>
        <w:numPr>
          <w:ilvl w:val="0"/>
          <w:numId w:val="185"/>
        </w:numPr>
        <w:tabs>
          <w:tab w:val="left" w:pos="340"/>
        </w:tabs>
        <w:rPr>
          <w:lang w:val="fi-FI"/>
        </w:rPr>
      </w:pPr>
      <w:r>
        <w:rPr>
          <w:lang w:val="fi-FI"/>
        </w:rPr>
        <w:t>9,05</w:t>
      </w:r>
    </w:p>
    <w:p w:rsidR="00C730B5" w:rsidRDefault="00C730B5"/>
    <w:p w:rsidR="00C730B5" w:rsidRDefault="00C730B5">
      <w:pPr>
        <w:pStyle w:val="tehtvt"/>
        <w:ind w:left="360"/>
      </w:pPr>
    </w:p>
    <w:p w:rsidR="00C730B5" w:rsidRDefault="003C410D">
      <w:r>
        <w:t>Kirjoita desimaalilukuna.</w:t>
      </w:r>
    </w:p>
    <w:p w:rsidR="00C730B5" w:rsidRDefault="003C410D" w:rsidP="003C410D">
      <w:pPr>
        <w:pStyle w:val="abc-kohdat"/>
        <w:numPr>
          <w:ilvl w:val="0"/>
          <w:numId w:val="605"/>
        </w:numPr>
        <w:rPr>
          <w:lang w:val="fi-FI"/>
        </w:rPr>
      </w:pPr>
      <w:r w:rsidRPr="00D37682">
        <w:rPr>
          <w:position w:val="-24"/>
        </w:rPr>
        <w:object w:dxaOrig="320" w:dyaOrig="620">
          <v:shape id="_x0000_i1657" type="#_x0000_t75" style="width:15.9pt;height:31pt" o:ole="" filled="t">
            <v:fill color2="black"/>
            <v:imagedata r:id="rId1312" o:title=""/>
          </v:shape>
          <o:OLEObject Type="Embed" ProgID="Equation.3" ShapeID="_x0000_i1657" DrawAspect="Content" ObjectID="_1417025472" r:id="rId1313"/>
        </w:object>
      </w:r>
    </w:p>
    <w:p w:rsidR="00C730B5" w:rsidRDefault="003C410D" w:rsidP="003C410D">
      <w:pPr>
        <w:pStyle w:val="abc-kohdat"/>
        <w:numPr>
          <w:ilvl w:val="0"/>
          <w:numId w:val="605"/>
        </w:numPr>
        <w:rPr>
          <w:lang w:val="fi-FI"/>
        </w:rPr>
      </w:pPr>
      <w:r w:rsidRPr="00D37682">
        <w:rPr>
          <w:position w:val="-24"/>
        </w:rPr>
        <w:object w:dxaOrig="440" w:dyaOrig="620">
          <v:shape id="_x0000_i1658" type="#_x0000_t75" style="width:21.75pt;height:31pt" o:ole="" filled="t">
            <v:fill color2="black"/>
            <v:imagedata r:id="rId1314" o:title=""/>
          </v:shape>
          <o:OLEObject Type="Embed" ProgID="Equation.3" ShapeID="_x0000_i1658" DrawAspect="Content" ObjectID="_1417025473" r:id="rId1315"/>
        </w:object>
      </w:r>
    </w:p>
    <w:p w:rsidR="00C730B5" w:rsidRDefault="003C410D" w:rsidP="003C410D">
      <w:pPr>
        <w:pStyle w:val="abc-kohdat"/>
        <w:numPr>
          <w:ilvl w:val="0"/>
          <w:numId w:val="605"/>
        </w:numPr>
        <w:rPr>
          <w:lang w:val="fi-FI"/>
        </w:rPr>
      </w:pPr>
      <w:r w:rsidRPr="00D37682">
        <w:rPr>
          <w:position w:val="-24"/>
        </w:rPr>
        <w:object w:dxaOrig="560" w:dyaOrig="620">
          <v:shape id="_x0000_i1659" type="#_x0000_t75" style="width:27.65pt;height:31pt" o:ole="" filled="t">
            <v:fill color2="black"/>
            <v:imagedata r:id="rId1316" o:title=""/>
          </v:shape>
          <o:OLEObject Type="Embed" ProgID="Equation.3" ShapeID="_x0000_i1659" DrawAspect="Content" ObjectID="_1417025474" r:id="rId1317"/>
        </w:object>
      </w:r>
    </w:p>
    <w:p w:rsidR="00C730B5" w:rsidRDefault="003C410D" w:rsidP="003C410D">
      <w:pPr>
        <w:pStyle w:val="abc-kohdat"/>
        <w:numPr>
          <w:ilvl w:val="0"/>
          <w:numId w:val="605"/>
        </w:numPr>
        <w:rPr>
          <w:lang w:val="fi-FI"/>
        </w:rPr>
      </w:pPr>
      <w:r w:rsidRPr="00D37682">
        <w:rPr>
          <w:position w:val="-24"/>
        </w:rPr>
        <w:object w:dxaOrig="560" w:dyaOrig="620">
          <v:shape id="_x0000_i1660" type="#_x0000_t75" style="width:27.65pt;height:31pt" o:ole="" filled="t">
            <v:fill color2="black"/>
            <v:imagedata r:id="rId1318" o:title=""/>
          </v:shape>
          <o:OLEObject Type="Embed" ProgID="Equation.3" ShapeID="_x0000_i1660" DrawAspect="Content" ObjectID="_1417025475" r:id="rId1319"/>
        </w:object>
      </w:r>
    </w:p>
    <w:p w:rsidR="00C730B5" w:rsidRDefault="00C730B5"/>
    <w:p w:rsidR="00C730B5" w:rsidRDefault="00C730B5">
      <w:pPr>
        <w:pStyle w:val="tehtvt"/>
        <w:ind w:left="360"/>
      </w:pPr>
    </w:p>
    <w:p w:rsidR="00C730B5" w:rsidRDefault="003C410D">
      <w:r>
        <w:t>Pyöristä kymmenesosan tarkkuuteen.</w:t>
      </w:r>
    </w:p>
    <w:p w:rsidR="00C730B5" w:rsidRDefault="003C410D">
      <w:pPr>
        <w:pStyle w:val="abc-kohdat"/>
        <w:numPr>
          <w:ilvl w:val="0"/>
          <w:numId w:val="186"/>
        </w:numPr>
        <w:tabs>
          <w:tab w:val="left" w:pos="340"/>
        </w:tabs>
        <w:rPr>
          <w:lang w:val="fi-FI"/>
        </w:rPr>
      </w:pPr>
      <w:r>
        <w:rPr>
          <w:lang w:val="fi-FI"/>
        </w:rPr>
        <w:t>0,99</w:t>
      </w:r>
    </w:p>
    <w:p w:rsidR="00C730B5" w:rsidRDefault="003C410D">
      <w:pPr>
        <w:pStyle w:val="abc-kohdat"/>
        <w:numPr>
          <w:ilvl w:val="0"/>
          <w:numId w:val="186"/>
        </w:numPr>
        <w:tabs>
          <w:tab w:val="left" w:pos="340"/>
        </w:tabs>
        <w:rPr>
          <w:lang w:val="fi-FI"/>
        </w:rPr>
      </w:pPr>
      <w:r>
        <w:rPr>
          <w:lang w:val="fi-FI"/>
        </w:rPr>
        <w:t>120,045</w:t>
      </w:r>
    </w:p>
    <w:p w:rsidR="00C730B5" w:rsidRDefault="003C410D">
      <w:pPr>
        <w:pStyle w:val="abc-kohdat"/>
        <w:numPr>
          <w:ilvl w:val="0"/>
          <w:numId w:val="186"/>
        </w:numPr>
        <w:tabs>
          <w:tab w:val="left" w:pos="340"/>
        </w:tabs>
        <w:rPr>
          <w:lang w:val="fi-FI"/>
        </w:rPr>
      </w:pPr>
      <w:r>
        <w:rPr>
          <w:lang w:val="fi-FI"/>
        </w:rPr>
        <w:t>4685,05673</w:t>
      </w:r>
    </w:p>
    <w:p w:rsidR="00C730B5" w:rsidRDefault="003C410D">
      <w:pPr>
        <w:pStyle w:val="abc-kohdat"/>
        <w:numPr>
          <w:ilvl w:val="0"/>
          <w:numId w:val="186"/>
        </w:numPr>
        <w:tabs>
          <w:tab w:val="left" w:pos="340"/>
        </w:tabs>
        <w:rPr>
          <w:lang w:val="fi-FI"/>
        </w:rPr>
      </w:pPr>
      <w:r>
        <w:rPr>
          <w:lang w:val="fi-FI"/>
        </w:rPr>
        <w:t>25 577,982</w:t>
      </w:r>
    </w:p>
    <w:p w:rsidR="00C730B5" w:rsidRDefault="00C730B5">
      <w:pPr>
        <w:rPr>
          <w:b/>
        </w:rPr>
      </w:pPr>
    </w:p>
    <w:p w:rsidR="00C730B5" w:rsidRDefault="00C730B5">
      <w:pPr>
        <w:pStyle w:val="tehtvt"/>
        <w:ind w:left="360"/>
      </w:pPr>
    </w:p>
    <w:p w:rsidR="00C730B5" w:rsidRDefault="003C410D">
      <w:r>
        <w:t>Pyöristä kahden desimaalin tarkkuuteen.</w:t>
      </w:r>
    </w:p>
    <w:p w:rsidR="00C730B5" w:rsidRDefault="003C410D">
      <w:pPr>
        <w:pStyle w:val="abc-kohdat"/>
        <w:numPr>
          <w:ilvl w:val="0"/>
          <w:numId w:val="187"/>
        </w:numPr>
        <w:tabs>
          <w:tab w:val="left" w:pos="340"/>
        </w:tabs>
        <w:rPr>
          <w:lang w:val="fi-FI"/>
        </w:rPr>
      </w:pPr>
      <w:r>
        <w:rPr>
          <w:lang w:val="fi-FI"/>
        </w:rPr>
        <w:t>5,473</w:t>
      </w:r>
    </w:p>
    <w:p w:rsidR="00C730B5" w:rsidRDefault="003C410D">
      <w:pPr>
        <w:pStyle w:val="abc-kohdat"/>
        <w:numPr>
          <w:ilvl w:val="0"/>
          <w:numId w:val="187"/>
        </w:numPr>
        <w:tabs>
          <w:tab w:val="left" w:pos="340"/>
        </w:tabs>
        <w:rPr>
          <w:lang w:val="fi-FI"/>
        </w:rPr>
      </w:pPr>
      <w:r>
        <w:rPr>
          <w:lang w:val="fi-FI"/>
        </w:rPr>
        <w:t>3,0038</w:t>
      </w:r>
    </w:p>
    <w:p w:rsidR="00C730B5" w:rsidRDefault="003C410D">
      <w:pPr>
        <w:pStyle w:val="abc-kohdat"/>
        <w:numPr>
          <w:ilvl w:val="0"/>
          <w:numId w:val="187"/>
        </w:numPr>
        <w:tabs>
          <w:tab w:val="left" w:pos="340"/>
        </w:tabs>
        <w:rPr>
          <w:lang w:val="fi-FI"/>
        </w:rPr>
      </w:pPr>
      <w:r>
        <w:rPr>
          <w:lang w:val="fi-FI"/>
        </w:rPr>
        <w:t>0,014</w:t>
      </w:r>
    </w:p>
    <w:p w:rsidR="00C730B5" w:rsidRDefault="003C410D">
      <w:pPr>
        <w:pStyle w:val="abc-kohdat"/>
        <w:numPr>
          <w:ilvl w:val="0"/>
          <w:numId w:val="187"/>
        </w:numPr>
        <w:tabs>
          <w:tab w:val="left" w:pos="340"/>
        </w:tabs>
        <w:rPr>
          <w:lang w:val="fi-FI"/>
        </w:rPr>
      </w:pPr>
      <w:r>
        <w:rPr>
          <w:lang w:val="fi-FI"/>
        </w:rPr>
        <w:t>99,996</w:t>
      </w:r>
    </w:p>
    <w:p w:rsidR="00C730B5" w:rsidRDefault="003C410D">
      <w:pPr>
        <w:pStyle w:val="abc-kohdat"/>
        <w:numPr>
          <w:ilvl w:val="0"/>
          <w:numId w:val="187"/>
        </w:numPr>
        <w:tabs>
          <w:tab w:val="left" w:pos="340"/>
        </w:tabs>
        <w:rPr>
          <w:lang w:val="fi-FI"/>
        </w:rPr>
      </w:pPr>
      <w:r>
        <w:rPr>
          <w:lang w:val="fi-FI"/>
        </w:rPr>
        <w:t>15,475</w:t>
      </w:r>
    </w:p>
    <w:p w:rsidR="00C730B5" w:rsidRDefault="00C730B5">
      <w:pPr>
        <w:rPr>
          <w:b/>
        </w:rPr>
      </w:pPr>
    </w:p>
    <w:p w:rsidR="00C730B5" w:rsidRDefault="00C730B5">
      <w:pPr>
        <w:pStyle w:val="tehtvt"/>
        <w:ind w:left="360"/>
      </w:pPr>
    </w:p>
    <w:p w:rsidR="00C730B5" w:rsidRDefault="003C410D">
      <w:r>
        <w:t>Pyöristä ykkösten tarkkuuteen.</w:t>
      </w:r>
    </w:p>
    <w:p w:rsidR="00C730B5" w:rsidRDefault="003C410D">
      <w:pPr>
        <w:pStyle w:val="abc-kohdat"/>
        <w:numPr>
          <w:ilvl w:val="0"/>
          <w:numId w:val="319"/>
        </w:numPr>
        <w:rPr>
          <w:lang w:val="fi-FI"/>
        </w:rPr>
      </w:pPr>
      <w:r>
        <w:rPr>
          <w:lang w:val="fi-FI"/>
        </w:rPr>
        <w:t>0,068096</w:t>
      </w:r>
    </w:p>
    <w:p w:rsidR="00C730B5" w:rsidRDefault="003C410D">
      <w:pPr>
        <w:pStyle w:val="abc-kohdat"/>
        <w:numPr>
          <w:ilvl w:val="0"/>
          <w:numId w:val="319"/>
        </w:numPr>
        <w:rPr>
          <w:lang w:val="fi-FI"/>
        </w:rPr>
      </w:pPr>
      <w:r>
        <w:rPr>
          <w:lang w:val="fi-FI"/>
        </w:rPr>
        <w:t>2,0888</w:t>
      </w:r>
    </w:p>
    <w:p w:rsidR="00C730B5" w:rsidRDefault="003C410D">
      <w:pPr>
        <w:pStyle w:val="abc-kohdat"/>
        <w:numPr>
          <w:ilvl w:val="0"/>
          <w:numId w:val="319"/>
        </w:numPr>
        <w:rPr>
          <w:lang w:val="fi-FI"/>
        </w:rPr>
      </w:pPr>
      <w:r>
        <w:rPr>
          <w:lang w:val="fi-FI"/>
        </w:rPr>
        <w:lastRenderedPageBreak/>
        <w:t>103,97666</w:t>
      </w:r>
    </w:p>
    <w:p w:rsidR="00C730B5" w:rsidRDefault="003C410D">
      <w:pPr>
        <w:pStyle w:val="abc-kohdat"/>
        <w:numPr>
          <w:ilvl w:val="0"/>
          <w:numId w:val="319"/>
        </w:numPr>
        <w:rPr>
          <w:lang w:val="fi-FI"/>
        </w:rPr>
      </w:pPr>
      <w:r>
        <w:rPr>
          <w:lang w:val="fi-FI"/>
        </w:rPr>
        <w:t>0,50</w:t>
      </w:r>
    </w:p>
    <w:p w:rsidR="00C730B5" w:rsidRDefault="00C730B5">
      <w:pPr>
        <w:rPr>
          <w:b/>
        </w:rPr>
      </w:pPr>
    </w:p>
    <w:p w:rsidR="00C730B5" w:rsidRDefault="00C730B5">
      <w:pPr>
        <w:pStyle w:val="tehtvt"/>
        <w:ind w:left="360"/>
      </w:pPr>
    </w:p>
    <w:p w:rsidR="00C730B5" w:rsidRDefault="003C410D">
      <w:r>
        <w:t>Pyöristä satojen tarkkuuteen.</w:t>
      </w:r>
    </w:p>
    <w:p w:rsidR="00C730B5" w:rsidRDefault="003C410D">
      <w:pPr>
        <w:pStyle w:val="abc-kohdat"/>
        <w:numPr>
          <w:ilvl w:val="0"/>
          <w:numId w:val="188"/>
        </w:numPr>
        <w:tabs>
          <w:tab w:val="left" w:pos="340"/>
        </w:tabs>
        <w:rPr>
          <w:lang w:val="fi-FI"/>
        </w:rPr>
      </w:pPr>
      <w:r>
        <w:rPr>
          <w:lang w:val="fi-FI"/>
        </w:rPr>
        <w:t>687,089</w:t>
      </w:r>
    </w:p>
    <w:p w:rsidR="00C730B5" w:rsidRDefault="003C410D">
      <w:pPr>
        <w:pStyle w:val="abc-kohdat"/>
        <w:numPr>
          <w:ilvl w:val="0"/>
          <w:numId w:val="188"/>
        </w:numPr>
        <w:tabs>
          <w:tab w:val="left" w:pos="340"/>
        </w:tabs>
        <w:rPr>
          <w:lang w:val="fi-FI"/>
        </w:rPr>
      </w:pPr>
      <w:r>
        <w:rPr>
          <w:lang w:val="fi-FI"/>
        </w:rPr>
        <w:t>32,57</w:t>
      </w:r>
    </w:p>
    <w:p w:rsidR="00C730B5" w:rsidRDefault="003C410D">
      <w:pPr>
        <w:pStyle w:val="abc-kohdat"/>
        <w:numPr>
          <w:ilvl w:val="0"/>
          <w:numId w:val="188"/>
        </w:numPr>
        <w:tabs>
          <w:tab w:val="left" w:pos="340"/>
        </w:tabs>
        <w:rPr>
          <w:lang w:val="fi-FI"/>
        </w:rPr>
      </w:pPr>
      <w:r>
        <w:rPr>
          <w:lang w:val="fi-FI"/>
        </w:rPr>
        <w:t>52,23</w:t>
      </w:r>
    </w:p>
    <w:p w:rsidR="00C730B5" w:rsidRDefault="003C410D">
      <w:pPr>
        <w:pStyle w:val="abc-kohdat"/>
        <w:numPr>
          <w:ilvl w:val="0"/>
          <w:numId w:val="188"/>
        </w:numPr>
        <w:tabs>
          <w:tab w:val="left" w:pos="340"/>
        </w:tabs>
        <w:rPr>
          <w:lang w:val="fi-FI"/>
        </w:rPr>
      </w:pPr>
      <w:r>
        <w:rPr>
          <w:lang w:val="fi-FI"/>
        </w:rPr>
        <w:t>8945</w:t>
      </w:r>
    </w:p>
    <w:p w:rsidR="00C730B5" w:rsidRDefault="00C730B5"/>
    <w:p w:rsidR="00C730B5" w:rsidRDefault="00C730B5">
      <w:pPr>
        <w:pStyle w:val="tehtvt"/>
        <w:ind w:left="360"/>
      </w:pPr>
    </w:p>
    <w:p w:rsidR="00C730B5" w:rsidRDefault="003C410D">
      <w:r>
        <w:t xml:space="preserve">Pyöristä viiden sentin tarkkuuteen. </w:t>
      </w:r>
    </w:p>
    <w:p w:rsidR="00C730B5" w:rsidRDefault="003C410D">
      <w:pPr>
        <w:pStyle w:val="abc-kohdat"/>
        <w:numPr>
          <w:ilvl w:val="0"/>
          <w:numId w:val="189"/>
        </w:numPr>
        <w:tabs>
          <w:tab w:val="left" w:pos="340"/>
        </w:tabs>
        <w:rPr>
          <w:lang w:val="fi-FI"/>
        </w:rPr>
      </w:pPr>
      <w:r>
        <w:rPr>
          <w:lang w:val="fi-FI"/>
        </w:rPr>
        <w:t>12,347 €</w:t>
      </w:r>
    </w:p>
    <w:p w:rsidR="00C730B5" w:rsidRDefault="003C410D">
      <w:pPr>
        <w:pStyle w:val="abc-kohdat"/>
        <w:numPr>
          <w:ilvl w:val="0"/>
          <w:numId w:val="189"/>
        </w:numPr>
        <w:tabs>
          <w:tab w:val="left" w:pos="340"/>
        </w:tabs>
        <w:rPr>
          <w:lang w:val="fi-FI"/>
        </w:rPr>
      </w:pPr>
      <w:r>
        <w:rPr>
          <w:lang w:val="fi-FI"/>
        </w:rPr>
        <w:t>801,3333 €</w:t>
      </w:r>
    </w:p>
    <w:p w:rsidR="00C730B5" w:rsidRDefault="003C410D">
      <w:pPr>
        <w:pStyle w:val="abc-kohdat"/>
        <w:numPr>
          <w:ilvl w:val="0"/>
          <w:numId w:val="189"/>
        </w:numPr>
        <w:tabs>
          <w:tab w:val="left" w:pos="340"/>
        </w:tabs>
        <w:rPr>
          <w:lang w:val="fi-FI"/>
        </w:rPr>
      </w:pPr>
      <w:r>
        <w:rPr>
          <w:lang w:val="fi-FI"/>
        </w:rPr>
        <w:t>2,122 €</w:t>
      </w:r>
    </w:p>
    <w:p w:rsidR="00C730B5" w:rsidRDefault="003C410D">
      <w:pPr>
        <w:pStyle w:val="abc-kohdat"/>
        <w:numPr>
          <w:ilvl w:val="0"/>
          <w:numId w:val="189"/>
        </w:numPr>
        <w:tabs>
          <w:tab w:val="left" w:pos="340"/>
        </w:tabs>
        <w:rPr>
          <w:lang w:val="fi-FI"/>
        </w:rPr>
      </w:pPr>
      <w:r>
        <w:rPr>
          <w:lang w:val="fi-FI"/>
        </w:rPr>
        <w:t>7,3611 €</w:t>
      </w:r>
    </w:p>
    <w:p w:rsidR="00C730B5" w:rsidRDefault="003C410D">
      <w:pPr>
        <w:pStyle w:val="abc-kohdat"/>
        <w:numPr>
          <w:ilvl w:val="0"/>
          <w:numId w:val="189"/>
        </w:numPr>
        <w:tabs>
          <w:tab w:val="left" w:pos="340"/>
        </w:tabs>
        <w:rPr>
          <w:lang w:val="fi-FI"/>
        </w:rPr>
      </w:pPr>
      <w:r>
        <w:rPr>
          <w:lang w:val="fi-FI"/>
        </w:rPr>
        <w:t>92,859 €</w:t>
      </w:r>
    </w:p>
    <w:p w:rsidR="00C730B5" w:rsidRDefault="003C410D">
      <w:pPr>
        <w:pStyle w:val="abc-kohdat"/>
        <w:numPr>
          <w:ilvl w:val="0"/>
          <w:numId w:val="189"/>
        </w:numPr>
        <w:tabs>
          <w:tab w:val="left" w:pos="340"/>
        </w:tabs>
        <w:rPr>
          <w:lang w:val="fi-FI"/>
        </w:rPr>
      </w:pPr>
      <w:r>
        <w:rPr>
          <w:lang w:val="fi-FI"/>
        </w:rPr>
        <w:t>1,575 €</w:t>
      </w:r>
    </w:p>
    <w:p w:rsidR="00C730B5" w:rsidRDefault="00C730B5"/>
    <w:p w:rsidR="00C730B5" w:rsidRDefault="00C730B5">
      <w:pPr>
        <w:pStyle w:val="tehtvt"/>
        <w:ind w:left="360"/>
      </w:pPr>
    </w:p>
    <w:p w:rsidR="00C730B5" w:rsidRDefault="003C410D">
      <w:r>
        <w:t>Pyöristä</w:t>
      </w:r>
    </w:p>
    <w:p w:rsidR="00C730B5" w:rsidRDefault="003C410D">
      <w:pPr>
        <w:pStyle w:val="abc-kohdat"/>
        <w:numPr>
          <w:ilvl w:val="0"/>
          <w:numId w:val="190"/>
        </w:numPr>
        <w:tabs>
          <w:tab w:val="left" w:pos="340"/>
        </w:tabs>
        <w:rPr>
          <w:lang w:val="fi-FI"/>
        </w:rPr>
      </w:pPr>
      <w:r>
        <w:rPr>
          <w:lang w:val="fi-FI"/>
        </w:rPr>
        <w:t>465 kymmenien</w:t>
      </w:r>
    </w:p>
    <w:p w:rsidR="00C730B5" w:rsidRDefault="003C410D">
      <w:pPr>
        <w:pStyle w:val="abc-kohdat"/>
        <w:numPr>
          <w:ilvl w:val="0"/>
          <w:numId w:val="190"/>
        </w:numPr>
        <w:tabs>
          <w:tab w:val="left" w:pos="340"/>
        </w:tabs>
        <w:rPr>
          <w:lang w:val="fi-FI"/>
        </w:rPr>
      </w:pPr>
      <w:r>
        <w:rPr>
          <w:lang w:val="fi-FI"/>
        </w:rPr>
        <w:t xml:space="preserve">14769.3352 satojen </w:t>
      </w:r>
    </w:p>
    <w:p w:rsidR="00C730B5" w:rsidRDefault="003C410D">
      <w:pPr>
        <w:pStyle w:val="abc-kohdat"/>
        <w:numPr>
          <w:ilvl w:val="0"/>
          <w:numId w:val="190"/>
        </w:numPr>
        <w:tabs>
          <w:tab w:val="left" w:pos="340"/>
        </w:tabs>
        <w:rPr>
          <w:lang w:val="fi-FI"/>
        </w:rPr>
      </w:pPr>
      <w:r>
        <w:rPr>
          <w:lang w:val="fi-FI"/>
        </w:rPr>
        <w:t>4827 tuhansien</w:t>
      </w:r>
    </w:p>
    <w:p w:rsidR="00C730B5" w:rsidRDefault="003C410D">
      <w:pPr>
        <w:pStyle w:val="abc-kohdat"/>
        <w:numPr>
          <w:ilvl w:val="0"/>
          <w:numId w:val="190"/>
        </w:numPr>
        <w:tabs>
          <w:tab w:val="left" w:pos="340"/>
        </w:tabs>
        <w:rPr>
          <w:lang w:val="fi-FI"/>
        </w:rPr>
      </w:pPr>
      <w:r>
        <w:rPr>
          <w:lang w:val="fi-FI"/>
        </w:rPr>
        <w:t xml:space="preserve">16745.25845 tuhanneosien </w:t>
      </w:r>
    </w:p>
    <w:p w:rsidR="00C730B5" w:rsidRDefault="003C410D">
      <w:pPr>
        <w:pStyle w:val="abc-kohdat"/>
        <w:numPr>
          <w:ilvl w:val="0"/>
          <w:numId w:val="190"/>
        </w:numPr>
        <w:tabs>
          <w:tab w:val="left" w:pos="340"/>
        </w:tabs>
        <w:rPr>
          <w:lang w:val="fi-FI"/>
        </w:rPr>
      </w:pPr>
      <w:r>
        <w:rPr>
          <w:lang w:val="fi-FI"/>
        </w:rPr>
        <w:t xml:space="preserve">198.14556 sadaosien </w:t>
      </w:r>
    </w:p>
    <w:p w:rsidR="00C730B5" w:rsidRDefault="003C410D">
      <w:r>
        <w:t>tarkkuuteen.</w:t>
      </w:r>
    </w:p>
    <w:p w:rsidR="00C730B5" w:rsidRDefault="00C730B5"/>
    <w:p w:rsidR="00C730B5" w:rsidRDefault="00C730B5">
      <w:pPr>
        <w:pStyle w:val="tehtvt"/>
        <w:ind w:left="360"/>
      </w:pPr>
    </w:p>
    <w:p w:rsidR="00C730B5" w:rsidRDefault="003C410D">
      <w:r>
        <w:t>Tarkastellaan lukua 1,04562735. Pyöristä luku</w:t>
      </w:r>
    </w:p>
    <w:p w:rsidR="00C730B5" w:rsidRDefault="003C410D" w:rsidP="003C410D">
      <w:pPr>
        <w:pStyle w:val="abc-kohdat"/>
        <w:numPr>
          <w:ilvl w:val="0"/>
          <w:numId w:val="631"/>
        </w:numPr>
        <w:rPr>
          <w:lang w:val="fi-FI"/>
        </w:rPr>
      </w:pPr>
      <w:r>
        <w:rPr>
          <w:lang w:val="fi-FI"/>
        </w:rPr>
        <w:t xml:space="preserve">1 </w:t>
      </w:r>
    </w:p>
    <w:p w:rsidR="00C730B5" w:rsidRDefault="003C410D" w:rsidP="003C410D">
      <w:pPr>
        <w:pStyle w:val="abc-kohdat"/>
        <w:numPr>
          <w:ilvl w:val="0"/>
          <w:numId w:val="631"/>
        </w:numPr>
        <w:rPr>
          <w:lang w:val="fi-FI"/>
        </w:rPr>
      </w:pPr>
      <w:r>
        <w:rPr>
          <w:lang w:val="fi-FI"/>
        </w:rPr>
        <w:t xml:space="preserve">2 </w:t>
      </w:r>
    </w:p>
    <w:p w:rsidR="00C730B5" w:rsidRDefault="003C410D" w:rsidP="003C410D">
      <w:pPr>
        <w:pStyle w:val="abc-kohdat"/>
        <w:numPr>
          <w:ilvl w:val="0"/>
          <w:numId w:val="631"/>
        </w:numPr>
        <w:rPr>
          <w:lang w:val="fi-FI"/>
        </w:rPr>
      </w:pPr>
      <w:r>
        <w:rPr>
          <w:lang w:val="fi-FI"/>
        </w:rPr>
        <w:t xml:space="preserve">3 </w:t>
      </w:r>
    </w:p>
    <w:p w:rsidR="00C730B5" w:rsidRDefault="003C410D" w:rsidP="003C410D">
      <w:pPr>
        <w:pStyle w:val="abc-kohdat"/>
        <w:numPr>
          <w:ilvl w:val="0"/>
          <w:numId w:val="631"/>
        </w:numPr>
        <w:rPr>
          <w:lang w:val="fi-FI"/>
        </w:rPr>
      </w:pPr>
      <w:r>
        <w:rPr>
          <w:lang w:val="fi-FI"/>
        </w:rPr>
        <w:t>4</w:t>
      </w:r>
    </w:p>
    <w:p w:rsidR="00C730B5" w:rsidRDefault="003C410D" w:rsidP="003C410D">
      <w:pPr>
        <w:pStyle w:val="abc-kohdat"/>
        <w:numPr>
          <w:ilvl w:val="0"/>
          <w:numId w:val="631"/>
        </w:numPr>
        <w:rPr>
          <w:lang w:val="fi-FI"/>
        </w:rPr>
      </w:pPr>
      <w:r>
        <w:rPr>
          <w:lang w:val="fi-FI"/>
        </w:rPr>
        <w:t>5</w:t>
      </w:r>
    </w:p>
    <w:p w:rsidR="00C730B5" w:rsidRDefault="003C410D">
      <w:r>
        <w:t>desimaalin tarkkuuteen.</w:t>
      </w:r>
    </w:p>
    <w:p w:rsidR="00C730B5" w:rsidRDefault="00C730B5"/>
    <w:p w:rsidR="00C730B5" w:rsidRDefault="00C730B5">
      <w:pPr>
        <w:pStyle w:val="tehtvt"/>
        <w:ind w:left="360"/>
      </w:pPr>
    </w:p>
    <w:p w:rsidR="00C730B5" w:rsidRDefault="003C410D">
      <w:r>
        <w:t>Tarkastellaan lukua 0,65458011. Ilmoita luku</w:t>
      </w:r>
    </w:p>
    <w:p w:rsidR="00C730B5" w:rsidRDefault="003C410D" w:rsidP="003C410D">
      <w:pPr>
        <w:pStyle w:val="abc-kohdat"/>
        <w:numPr>
          <w:ilvl w:val="0"/>
          <w:numId w:val="633"/>
        </w:numPr>
        <w:rPr>
          <w:lang w:val="fi-FI"/>
        </w:rPr>
      </w:pPr>
      <w:r>
        <w:rPr>
          <w:lang w:val="fi-FI"/>
        </w:rPr>
        <w:t xml:space="preserve">1 </w:t>
      </w:r>
    </w:p>
    <w:p w:rsidR="00C730B5" w:rsidRDefault="003C410D" w:rsidP="003C410D">
      <w:pPr>
        <w:pStyle w:val="abc-kohdat"/>
        <w:numPr>
          <w:ilvl w:val="0"/>
          <w:numId w:val="633"/>
        </w:numPr>
        <w:rPr>
          <w:lang w:val="fi-FI"/>
        </w:rPr>
      </w:pPr>
      <w:r>
        <w:rPr>
          <w:lang w:val="fi-FI"/>
        </w:rPr>
        <w:t xml:space="preserve">2 </w:t>
      </w:r>
    </w:p>
    <w:p w:rsidR="00C730B5" w:rsidRDefault="003C410D" w:rsidP="003C410D">
      <w:pPr>
        <w:pStyle w:val="abc-kohdat"/>
        <w:numPr>
          <w:ilvl w:val="0"/>
          <w:numId w:val="633"/>
        </w:numPr>
        <w:rPr>
          <w:lang w:val="fi-FI"/>
        </w:rPr>
      </w:pPr>
      <w:r>
        <w:rPr>
          <w:lang w:val="fi-FI"/>
        </w:rPr>
        <w:t xml:space="preserve">3 </w:t>
      </w:r>
    </w:p>
    <w:p w:rsidR="00C730B5" w:rsidRDefault="003C410D" w:rsidP="003C410D">
      <w:pPr>
        <w:pStyle w:val="abc-kohdat"/>
        <w:numPr>
          <w:ilvl w:val="0"/>
          <w:numId w:val="633"/>
        </w:numPr>
        <w:rPr>
          <w:lang w:val="fi-FI"/>
        </w:rPr>
      </w:pPr>
      <w:r>
        <w:rPr>
          <w:lang w:val="fi-FI"/>
        </w:rPr>
        <w:t>4</w:t>
      </w:r>
    </w:p>
    <w:p w:rsidR="00C730B5" w:rsidRDefault="003C410D" w:rsidP="003C410D">
      <w:pPr>
        <w:pStyle w:val="abc-kohdat"/>
        <w:numPr>
          <w:ilvl w:val="0"/>
          <w:numId w:val="633"/>
        </w:numPr>
        <w:rPr>
          <w:lang w:val="fi-FI"/>
        </w:rPr>
      </w:pPr>
      <w:r>
        <w:rPr>
          <w:lang w:val="fi-FI"/>
        </w:rPr>
        <w:t>5</w:t>
      </w:r>
    </w:p>
    <w:p w:rsidR="00C730B5" w:rsidRDefault="003C410D">
      <w:r>
        <w:t>merkitsevän numeron tarkuudella.</w:t>
      </w:r>
    </w:p>
    <w:p w:rsidR="00C730B5" w:rsidRDefault="00C730B5"/>
    <w:p w:rsidR="00C730B5" w:rsidRDefault="00C730B5">
      <w:pPr>
        <w:pStyle w:val="tehtvt"/>
        <w:ind w:left="360"/>
      </w:pPr>
    </w:p>
    <w:p w:rsidR="00C730B5" w:rsidRDefault="003C410D">
      <w:r>
        <w:t>Kirjoita Suomen väkiluku 5 300 484 (31.12.2007)</w:t>
      </w:r>
      <w:r>
        <w:rPr>
          <w:color w:val="0000FF"/>
        </w:rPr>
        <w:t xml:space="preserve"> </w:t>
      </w:r>
    </w:p>
    <w:p w:rsidR="00C730B5" w:rsidRDefault="003C410D">
      <w:pPr>
        <w:pStyle w:val="abc-kohdat"/>
        <w:numPr>
          <w:ilvl w:val="0"/>
          <w:numId w:val="321"/>
        </w:numPr>
        <w:rPr>
          <w:lang w:val="fi-FI"/>
        </w:rPr>
      </w:pPr>
      <w:r>
        <w:rPr>
          <w:lang w:val="fi-FI"/>
        </w:rPr>
        <w:t xml:space="preserve">satojen </w:t>
      </w:r>
    </w:p>
    <w:p w:rsidR="00C730B5" w:rsidRDefault="003C410D">
      <w:pPr>
        <w:pStyle w:val="abc-kohdat"/>
        <w:numPr>
          <w:ilvl w:val="0"/>
          <w:numId w:val="321"/>
        </w:numPr>
        <w:rPr>
          <w:lang w:val="fi-FI"/>
        </w:rPr>
      </w:pPr>
      <w:r>
        <w:rPr>
          <w:lang w:val="fi-FI"/>
        </w:rPr>
        <w:t xml:space="preserve">satojen tuhansien </w:t>
      </w:r>
    </w:p>
    <w:p w:rsidR="00C730B5" w:rsidRDefault="003C410D">
      <w:r>
        <w:lastRenderedPageBreak/>
        <w:t>tarkkuudella.</w:t>
      </w:r>
    </w:p>
    <w:p w:rsidR="00C730B5" w:rsidRDefault="00C730B5"/>
    <w:p w:rsidR="00C730B5" w:rsidRDefault="00C730B5">
      <w:pPr>
        <w:pStyle w:val="tehtvt"/>
        <w:ind w:left="360"/>
      </w:pPr>
    </w:p>
    <w:p w:rsidR="00C730B5" w:rsidRDefault="003C410D">
      <w:r>
        <w:t>Ilmoita rahamäärä 14 393 €</w:t>
      </w:r>
    </w:p>
    <w:p w:rsidR="00C730B5" w:rsidRDefault="003C410D">
      <w:pPr>
        <w:pStyle w:val="abc-kohdat"/>
        <w:numPr>
          <w:ilvl w:val="0"/>
          <w:numId w:val="191"/>
        </w:numPr>
        <w:tabs>
          <w:tab w:val="left" w:pos="340"/>
        </w:tabs>
        <w:rPr>
          <w:lang w:val="fi-FI"/>
        </w:rPr>
      </w:pPr>
      <w:r>
        <w:rPr>
          <w:lang w:val="fi-FI"/>
        </w:rPr>
        <w:t xml:space="preserve">kymmenien </w:t>
      </w:r>
    </w:p>
    <w:p w:rsidR="00C730B5" w:rsidRDefault="003C410D">
      <w:pPr>
        <w:pStyle w:val="abc-kohdat"/>
        <w:numPr>
          <w:ilvl w:val="0"/>
          <w:numId w:val="191"/>
        </w:numPr>
        <w:tabs>
          <w:tab w:val="left" w:pos="340"/>
        </w:tabs>
        <w:rPr>
          <w:lang w:val="fi-FI"/>
        </w:rPr>
      </w:pPr>
      <w:r>
        <w:rPr>
          <w:lang w:val="fi-FI"/>
        </w:rPr>
        <w:t xml:space="preserve">satojen </w:t>
      </w:r>
    </w:p>
    <w:p w:rsidR="00C730B5" w:rsidRDefault="003C410D">
      <w:pPr>
        <w:pStyle w:val="abc-kohdat"/>
        <w:numPr>
          <w:ilvl w:val="0"/>
          <w:numId w:val="191"/>
        </w:numPr>
        <w:tabs>
          <w:tab w:val="left" w:pos="340"/>
        </w:tabs>
        <w:rPr>
          <w:lang w:val="fi-FI"/>
        </w:rPr>
      </w:pPr>
      <w:r>
        <w:rPr>
          <w:lang w:val="fi-FI"/>
        </w:rPr>
        <w:t xml:space="preserve">kymmenien tuhansien </w:t>
      </w:r>
    </w:p>
    <w:p w:rsidR="00C730B5" w:rsidRDefault="003C410D">
      <w:r>
        <w:t>eurojen tarkkuudella.</w:t>
      </w:r>
    </w:p>
    <w:p w:rsidR="00C730B5" w:rsidRDefault="00C730B5"/>
    <w:p w:rsidR="00C730B5" w:rsidRDefault="00C730B5">
      <w:pPr>
        <w:pStyle w:val="tehtvt"/>
        <w:ind w:left="360"/>
      </w:pPr>
    </w:p>
    <w:p w:rsidR="00C730B5" w:rsidRDefault="003C410D">
      <w:r>
        <w:t>Pyöristä kahden merkitsevän numeron tarkkuuteen</w:t>
      </w:r>
    </w:p>
    <w:p w:rsidR="00C730B5" w:rsidRDefault="003C410D">
      <w:pPr>
        <w:pStyle w:val="abc-kohdat"/>
        <w:numPr>
          <w:ilvl w:val="0"/>
          <w:numId w:val="192"/>
        </w:numPr>
        <w:tabs>
          <w:tab w:val="left" w:pos="340"/>
        </w:tabs>
        <w:rPr>
          <w:lang w:val="fi-FI"/>
        </w:rPr>
      </w:pPr>
      <w:r>
        <w:rPr>
          <w:lang w:val="fi-FI"/>
        </w:rPr>
        <w:t>104,98543</w:t>
      </w:r>
    </w:p>
    <w:p w:rsidR="00C730B5" w:rsidRDefault="003C410D">
      <w:pPr>
        <w:pStyle w:val="abc-kohdat"/>
        <w:numPr>
          <w:ilvl w:val="0"/>
          <w:numId w:val="192"/>
        </w:numPr>
        <w:tabs>
          <w:tab w:val="left" w:pos="340"/>
        </w:tabs>
        <w:rPr>
          <w:lang w:val="fi-FI"/>
        </w:rPr>
      </w:pPr>
      <w:r>
        <w:rPr>
          <w:lang w:val="fi-FI"/>
        </w:rPr>
        <w:t>3,000356</w:t>
      </w:r>
    </w:p>
    <w:p w:rsidR="00C730B5" w:rsidRDefault="003C410D">
      <w:pPr>
        <w:pStyle w:val="abc-kohdat"/>
        <w:numPr>
          <w:ilvl w:val="0"/>
          <w:numId w:val="192"/>
        </w:numPr>
        <w:tabs>
          <w:tab w:val="left" w:pos="340"/>
        </w:tabs>
        <w:rPr>
          <w:lang w:val="fi-FI"/>
        </w:rPr>
      </w:pPr>
      <w:r>
        <w:rPr>
          <w:lang w:val="fi-FI"/>
        </w:rPr>
        <w:t>0,0287</w:t>
      </w:r>
    </w:p>
    <w:p w:rsidR="00C730B5" w:rsidRDefault="003C410D">
      <w:pPr>
        <w:pStyle w:val="abc-kohdat"/>
        <w:numPr>
          <w:ilvl w:val="0"/>
          <w:numId w:val="192"/>
        </w:numPr>
        <w:tabs>
          <w:tab w:val="left" w:pos="340"/>
        </w:tabs>
        <w:rPr>
          <w:lang w:val="fi-FI"/>
        </w:rPr>
      </w:pPr>
      <w:r>
        <w:rPr>
          <w:lang w:val="fi-FI"/>
        </w:rPr>
        <w:t>0,0012345</w:t>
      </w:r>
    </w:p>
    <w:p w:rsidR="00C730B5" w:rsidRDefault="00C730B5"/>
    <w:p w:rsidR="00C730B5" w:rsidRDefault="00C730B5">
      <w:pPr>
        <w:pStyle w:val="tehtvt"/>
        <w:ind w:left="360"/>
      </w:pPr>
    </w:p>
    <w:p w:rsidR="00C730B5" w:rsidRDefault="003C410D">
      <w:r>
        <w:t>Montako merkitsevää numeroa on likiarvoissa?</w:t>
      </w:r>
    </w:p>
    <w:p w:rsidR="00C730B5" w:rsidRDefault="003C410D">
      <w:pPr>
        <w:pStyle w:val="abc-kohdat"/>
        <w:numPr>
          <w:ilvl w:val="0"/>
          <w:numId w:val="193"/>
        </w:numPr>
        <w:tabs>
          <w:tab w:val="left" w:pos="340"/>
        </w:tabs>
        <w:rPr>
          <w:lang w:val="fi-FI"/>
        </w:rPr>
      </w:pPr>
      <w:r>
        <w:rPr>
          <w:lang w:val="fi-FI"/>
        </w:rPr>
        <w:t>3,1582</w:t>
      </w:r>
    </w:p>
    <w:p w:rsidR="00C730B5" w:rsidRDefault="003C410D">
      <w:pPr>
        <w:pStyle w:val="abc-kohdat"/>
        <w:numPr>
          <w:ilvl w:val="0"/>
          <w:numId w:val="193"/>
        </w:numPr>
        <w:tabs>
          <w:tab w:val="left" w:pos="340"/>
        </w:tabs>
        <w:rPr>
          <w:lang w:val="fi-FI"/>
        </w:rPr>
      </w:pPr>
      <w:r>
        <w:rPr>
          <w:lang w:val="fi-FI"/>
        </w:rPr>
        <w:t>4500</w:t>
      </w:r>
    </w:p>
    <w:p w:rsidR="00C730B5" w:rsidRDefault="003C410D">
      <w:pPr>
        <w:pStyle w:val="abc-kohdat"/>
        <w:numPr>
          <w:ilvl w:val="0"/>
          <w:numId w:val="193"/>
        </w:numPr>
        <w:tabs>
          <w:tab w:val="left" w:pos="340"/>
        </w:tabs>
        <w:rPr>
          <w:lang w:val="fi-FI"/>
        </w:rPr>
      </w:pPr>
      <w:r>
        <w:rPr>
          <w:lang w:val="fi-FI"/>
        </w:rPr>
        <w:t>0,0284</w:t>
      </w:r>
    </w:p>
    <w:p w:rsidR="00C730B5" w:rsidRDefault="003C410D">
      <w:pPr>
        <w:pStyle w:val="abc-kohdat"/>
        <w:numPr>
          <w:ilvl w:val="0"/>
          <w:numId w:val="193"/>
        </w:numPr>
        <w:tabs>
          <w:tab w:val="left" w:pos="340"/>
        </w:tabs>
        <w:rPr>
          <w:lang w:val="fi-FI"/>
        </w:rPr>
      </w:pPr>
      <w:r>
        <w:rPr>
          <w:lang w:val="fi-FI"/>
        </w:rPr>
        <w:t>18,0504</w:t>
      </w:r>
    </w:p>
    <w:p w:rsidR="00C730B5" w:rsidRDefault="003C410D">
      <w:pPr>
        <w:pStyle w:val="abc-kohdat"/>
        <w:numPr>
          <w:ilvl w:val="0"/>
          <w:numId w:val="193"/>
        </w:numPr>
        <w:tabs>
          <w:tab w:val="left" w:pos="340"/>
        </w:tabs>
        <w:rPr>
          <w:lang w:val="fi-FI"/>
        </w:rPr>
      </w:pPr>
      <w:r>
        <w:rPr>
          <w:lang w:val="fi-FI"/>
        </w:rPr>
        <w:t>0,007730</w:t>
      </w:r>
    </w:p>
    <w:p w:rsidR="00C730B5" w:rsidRDefault="00C730B5"/>
    <w:p w:rsidR="00C730B5" w:rsidRDefault="003C410D">
      <w:pPr>
        <w:pStyle w:val="tehtvt"/>
        <w:ind w:left="360"/>
      </w:pPr>
      <w:r>
        <w:rPr>
          <w:color w:val="008080"/>
        </w:rPr>
        <w:t>Laskintehtävä</w:t>
      </w:r>
    </w:p>
    <w:p w:rsidR="00C730B5" w:rsidRDefault="003C410D">
      <w:r>
        <w:t>Laske laskimella potenssien likiarvot ja anna vastaukset kahden desimaalin tarkkuudella</w:t>
      </w:r>
    </w:p>
    <w:p w:rsidR="00C730B5" w:rsidRDefault="003C410D" w:rsidP="003C410D">
      <w:pPr>
        <w:pStyle w:val="abc-kohdat"/>
        <w:numPr>
          <w:ilvl w:val="0"/>
          <w:numId w:val="782"/>
        </w:numPr>
        <w:rPr>
          <w:vertAlign w:val="superscript"/>
        </w:rPr>
      </w:pPr>
      <w:r>
        <w:t>2,3</w:t>
      </w:r>
      <w:r>
        <w:rPr>
          <w:vertAlign w:val="superscript"/>
        </w:rPr>
        <w:t>6</w:t>
      </w:r>
    </w:p>
    <w:p w:rsidR="00C730B5" w:rsidRDefault="003C410D" w:rsidP="003C410D">
      <w:pPr>
        <w:pStyle w:val="abc-kohdat"/>
        <w:numPr>
          <w:ilvl w:val="0"/>
          <w:numId w:val="782"/>
        </w:numPr>
        <w:rPr>
          <w:vertAlign w:val="superscript"/>
        </w:rPr>
      </w:pPr>
      <w:r>
        <w:t>3,12</w:t>
      </w:r>
      <w:r>
        <w:rPr>
          <w:vertAlign w:val="superscript"/>
        </w:rPr>
        <w:t>4</w:t>
      </w:r>
    </w:p>
    <w:p w:rsidR="00C730B5" w:rsidRDefault="003C410D" w:rsidP="003C410D">
      <w:pPr>
        <w:pStyle w:val="abc-kohdat"/>
        <w:numPr>
          <w:ilvl w:val="0"/>
          <w:numId w:val="782"/>
        </w:numPr>
        <w:rPr>
          <w:vertAlign w:val="superscript"/>
        </w:rPr>
      </w:pPr>
      <w:r>
        <w:t>32,12</w:t>
      </w:r>
      <w:r>
        <w:rPr>
          <w:vertAlign w:val="superscript"/>
        </w:rPr>
        <w:t>3</w:t>
      </w:r>
    </w:p>
    <w:p w:rsidR="00C730B5" w:rsidRDefault="003C410D" w:rsidP="003C410D">
      <w:pPr>
        <w:pStyle w:val="abc-kohdat"/>
        <w:numPr>
          <w:ilvl w:val="0"/>
          <w:numId w:val="782"/>
        </w:numPr>
        <w:rPr>
          <w:vertAlign w:val="superscript"/>
        </w:rPr>
      </w:pPr>
      <w:r>
        <w:t>1,003</w:t>
      </w:r>
      <w:r>
        <w:rPr>
          <w:vertAlign w:val="superscript"/>
        </w:rPr>
        <w:t>17</w:t>
      </w:r>
    </w:p>
    <w:p w:rsidR="00C730B5" w:rsidRDefault="003C410D" w:rsidP="003C410D">
      <w:pPr>
        <w:pStyle w:val="abc-kohdat"/>
        <w:numPr>
          <w:ilvl w:val="0"/>
          <w:numId w:val="782"/>
        </w:numPr>
        <w:rPr>
          <w:vertAlign w:val="superscript"/>
        </w:rPr>
      </w:pPr>
      <w:r>
        <w:t>(-4,3)</w:t>
      </w:r>
      <w:r>
        <w:rPr>
          <w:vertAlign w:val="superscript"/>
        </w:rPr>
        <w:t>8</w:t>
      </w:r>
    </w:p>
    <w:p w:rsidR="00C730B5" w:rsidRDefault="00C730B5"/>
    <w:p w:rsidR="00C730B5" w:rsidRDefault="00C730B5"/>
    <w:p w:rsidR="00C730B5" w:rsidRDefault="003C410D">
      <w:r>
        <w:object w:dxaOrig="6509" w:dyaOrig="330">
          <v:shape id="_x0000_i1661" type="#_x0000_t75" style="width:325.65pt;height:16.75pt" o:ole="">
            <v:imagedata r:id="rId1320" o:title=""/>
          </v:shape>
          <o:OLEObject Type="Embed" ProgID="PBrush" ShapeID="_x0000_i1661" DrawAspect="Content" ObjectID="_1417025476" r:id="rId1321"/>
        </w:object>
      </w:r>
    </w:p>
    <w:p w:rsidR="00C730B5" w:rsidRDefault="00C730B5"/>
    <w:p w:rsidR="00C730B5" w:rsidRDefault="00C730B5">
      <w:pPr>
        <w:pStyle w:val="tehtvt"/>
        <w:ind w:left="360"/>
      </w:pPr>
    </w:p>
    <w:p w:rsidR="00C730B5" w:rsidRDefault="003C410D">
      <w:r>
        <w:t>Ilmoita valon nopeus 299 792 458 m/s neljän merkitsevän numeron tarkkuudella.</w:t>
      </w:r>
    </w:p>
    <w:p w:rsidR="00C730B5" w:rsidRDefault="00C730B5"/>
    <w:p w:rsidR="00C730B5" w:rsidRDefault="00C730B5">
      <w:pPr>
        <w:pStyle w:val="tehtvt"/>
        <w:ind w:left="360"/>
      </w:pPr>
    </w:p>
    <w:p w:rsidR="00C730B5" w:rsidRDefault="003C410D">
      <w:r>
        <w:t>Luettele kolme lukua, joiden likiarvo kahden merkitsevän numeron tarkkuudella on 250.</w:t>
      </w:r>
    </w:p>
    <w:p w:rsidR="00C730B5" w:rsidRDefault="00C730B5"/>
    <w:p w:rsidR="00C730B5" w:rsidRDefault="00C730B5">
      <w:pPr>
        <w:pStyle w:val="tehtvt"/>
        <w:ind w:left="360"/>
      </w:pPr>
    </w:p>
    <w:p w:rsidR="00C730B5" w:rsidRDefault="003C410D">
      <w:r>
        <w:t>Luettele kolme lukua, joiden likiarvo kolmen merkitsevän numeron tarkkuudella on 0,0116.</w:t>
      </w:r>
    </w:p>
    <w:p w:rsidR="00C730B5" w:rsidRDefault="00C730B5"/>
    <w:p w:rsidR="00C730B5" w:rsidRDefault="00C730B5"/>
    <w:p w:rsidR="00C730B5" w:rsidRDefault="003C410D">
      <w:r>
        <w:object w:dxaOrig="6524" w:dyaOrig="330">
          <v:shape id="_x0000_i1662" type="#_x0000_t75" style="width:326.5pt;height:16.75pt" o:ole="">
            <v:imagedata r:id="rId1322" o:title=""/>
          </v:shape>
          <o:OLEObject Type="Embed" ProgID="PBrush" ShapeID="_x0000_i1662" DrawAspect="Content" ObjectID="_1417025477" r:id="rId1323"/>
        </w:object>
      </w:r>
    </w:p>
    <w:p w:rsidR="00C730B5" w:rsidRDefault="00C730B5"/>
    <w:p w:rsidR="00C730B5" w:rsidRDefault="00C730B5">
      <w:pPr>
        <w:pStyle w:val="tehtvt"/>
        <w:ind w:left="360"/>
      </w:pPr>
    </w:p>
    <w:p w:rsidR="00C730B5" w:rsidRDefault="003C410D">
      <w:r>
        <w:t xml:space="preserve">Millä välillä luku </w:t>
      </w:r>
      <w:r>
        <w:rPr>
          <w:i/>
          <w:iCs/>
        </w:rPr>
        <w:t>x</w:t>
      </w:r>
      <w:r>
        <w:t xml:space="preserve"> on, kun sen likiarvo</w:t>
      </w:r>
    </w:p>
    <w:p w:rsidR="00C730B5" w:rsidRDefault="003C410D">
      <w:pPr>
        <w:pStyle w:val="abc-kohdat"/>
        <w:numPr>
          <w:ilvl w:val="0"/>
          <w:numId w:val="65"/>
        </w:numPr>
        <w:tabs>
          <w:tab w:val="left" w:pos="340"/>
        </w:tabs>
        <w:rPr>
          <w:lang w:val="fi-FI"/>
        </w:rPr>
      </w:pPr>
      <w:r>
        <w:rPr>
          <w:lang w:val="fi-FI"/>
        </w:rPr>
        <w:t xml:space="preserve">yhden merkitsevän numeron tarkkuudella on 4 </w:t>
      </w:r>
    </w:p>
    <w:p w:rsidR="00C730B5" w:rsidRDefault="003C410D">
      <w:pPr>
        <w:pStyle w:val="abc-kohdat"/>
        <w:numPr>
          <w:ilvl w:val="0"/>
          <w:numId w:val="65"/>
        </w:numPr>
        <w:tabs>
          <w:tab w:val="left" w:pos="340"/>
        </w:tabs>
        <w:rPr>
          <w:lang w:val="fi-FI"/>
        </w:rPr>
      </w:pPr>
      <w:r>
        <w:rPr>
          <w:lang w:val="fi-FI"/>
        </w:rPr>
        <w:lastRenderedPageBreak/>
        <w:t xml:space="preserve">kahden merkitsevän numeron tarkkuudella on 5,3? </w:t>
      </w:r>
    </w:p>
    <w:p w:rsidR="00C730B5" w:rsidRDefault="00C730B5"/>
    <w:p w:rsidR="00C730B5" w:rsidRDefault="00C730B5">
      <w:pPr>
        <w:pStyle w:val="tehtvt"/>
        <w:ind w:left="360"/>
      </w:pPr>
    </w:p>
    <w:p w:rsidR="00C730B5" w:rsidRDefault="003C410D">
      <w:r>
        <w:t>Mäkihyppääjä Janne Ahosen hypyn pituudeksi ilmoitettiin puolen metrin tarkkuudella</w:t>
      </w:r>
      <w:r>
        <w:rPr>
          <w:color w:val="0000FF"/>
        </w:rPr>
        <w:t xml:space="preserve"> </w:t>
      </w:r>
      <w:r>
        <w:t xml:space="preserve">97,5 m. Millä välillä on hypyn todellinen pituus? </w:t>
      </w:r>
    </w:p>
    <w:p w:rsidR="00C730B5" w:rsidRDefault="00C730B5"/>
    <w:p w:rsidR="00C730B5" w:rsidRDefault="003C410D">
      <w:pPr>
        <w:pStyle w:val="tehtvt"/>
        <w:ind w:left="360"/>
      </w:pPr>
      <w:r>
        <w:t xml:space="preserve"> </w:t>
      </w:r>
    </w:p>
    <w:p w:rsidR="00C730B5" w:rsidRDefault="003C410D">
      <w:r>
        <w:t xml:space="preserve">Osoita, että luvut </w:t>
      </w:r>
      <w:r w:rsidRPr="00D37682">
        <w:rPr>
          <w:position w:val="-19"/>
        </w:rPr>
        <w:object w:dxaOrig="360" w:dyaOrig="620">
          <v:shape id="_x0000_i1663" type="#_x0000_t75" style="width:18.4pt;height:31pt" o:ole="" filled="t">
            <v:fill color2="black"/>
            <v:imagedata r:id="rId1324" o:title=""/>
          </v:shape>
          <o:OLEObject Type="Embed" ProgID="Equation.3" ShapeID="_x0000_i1663" DrawAspect="Content" ObjectID="_1417025478" r:id="rId1325"/>
        </w:object>
      </w:r>
      <w:r>
        <w:t xml:space="preserve"> ja </w:t>
      </w:r>
      <w:proofErr w:type="gramStart"/>
      <w:r>
        <w:t>–3</w:t>
      </w:r>
      <w:proofErr w:type="gramEnd"/>
      <w:r>
        <w:t>,4 ovat toistensa vastalukuja</w:t>
      </w:r>
    </w:p>
    <w:p w:rsidR="00C730B5" w:rsidRDefault="00C730B5"/>
    <w:p w:rsidR="00C730B5" w:rsidRDefault="003C410D">
      <w:pPr>
        <w:pStyle w:val="tehtvt"/>
        <w:ind w:left="360"/>
      </w:pPr>
      <w:r>
        <w:t xml:space="preserve"> </w:t>
      </w:r>
    </w:p>
    <w:p w:rsidR="00C730B5" w:rsidRDefault="003C410D">
      <w:r>
        <w:t xml:space="preserve">Osoita, että luvut 0,6 ja </w:t>
      </w:r>
      <w:r w:rsidRPr="00D37682">
        <w:rPr>
          <w:position w:val="-19"/>
        </w:rPr>
        <w:object w:dxaOrig="340" w:dyaOrig="620">
          <v:shape id="_x0000_i1664" type="#_x0000_t75" style="width:17.6pt;height:31pt" o:ole="" filled="t">
            <v:fill color2="black"/>
            <v:imagedata r:id="rId1326" o:title=""/>
          </v:shape>
          <o:OLEObject Type="Embed" ProgID="Equation.3" ShapeID="_x0000_i1664" DrawAspect="Content" ObjectID="_1417025479" r:id="rId1327"/>
        </w:object>
      </w:r>
      <w:r>
        <w:t xml:space="preserve"> ovat toistensa käänteislukuja.</w:t>
      </w:r>
    </w:p>
    <w:p w:rsidR="00C730B5" w:rsidRDefault="00C730B5"/>
    <w:p w:rsidR="00C730B5" w:rsidRDefault="003C410D">
      <w:pPr>
        <w:pStyle w:val="otsikot"/>
        <w:pageBreakBefore/>
        <w:tabs>
          <w:tab w:val="left" w:pos="680"/>
        </w:tabs>
      </w:pPr>
      <w:bookmarkStart w:id="41" w:name="_Toc199921577"/>
      <w:bookmarkStart w:id="42" w:name="_Toc201491391"/>
      <w:bookmarkStart w:id="43" w:name="_Toc342857950"/>
      <w:r>
        <w:lastRenderedPageBreak/>
        <w:t>Lasketaan desimaaliluvuilla, pyöristyssäännöt</w:t>
      </w:r>
      <w:bookmarkEnd w:id="41"/>
      <w:bookmarkEnd w:id="42"/>
      <w:bookmarkEnd w:id="43"/>
    </w:p>
    <w:p w:rsidR="00C730B5" w:rsidRDefault="00C730B5">
      <w:pPr>
        <w:pStyle w:val="BodyText3"/>
      </w:pPr>
    </w:p>
    <w:p w:rsidR="00C730B5" w:rsidRDefault="00C730B5">
      <w:pPr>
        <w:pStyle w:val="BodyText3"/>
      </w:pPr>
    </w:p>
    <w:p w:rsidR="00C730B5" w:rsidRDefault="003C410D">
      <w:pPr>
        <w:rPr>
          <w:color w:val="0000FF"/>
        </w:rPr>
      </w:pPr>
      <w:r>
        <w:t>Kun lasketaan desimaaliluvuilla, on tulosten tarkkuuteen kiinnitettävä erityistä huomiota. Muutoin saatetaan vahingossa väittää tehtyjä mittauksia todellisuutta tarkemmiksi. Desimaal</w:t>
      </w:r>
      <w:r>
        <w:t>i</w:t>
      </w:r>
      <w:r>
        <w:t>luvuilla laskettaessa vastaukset pyöristetään sopivaan tarkkuuteen tiettyjen sääntöjen muka</w:t>
      </w:r>
      <w:r>
        <w:t>i</w:t>
      </w:r>
      <w:r>
        <w:t>sesti.</w:t>
      </w:r>
      <w:r>
        <w:rPr>
          <w:color w:val="0000FF"/>
        </w:rPr>
        <w:t xml:space="preserve"> </w:t>
      </w:r>
    </w:p>
    <w:p w:rsidR="00C730B5" w:rsidRDefault="00C730B5">
      <w:pPr>
        <w:pStyle w:val="Footer"/>
        <w:tabs>
          <w:tab w:val="clear" w:pos="4153"/>
          <w:tab w:val="clear" w:pos="8306"/>
        </w:tabs>
      </w:pPr>
    </w:p>
    <w:p w:rsidR="00C730B5" w:rsidRDefault="00C730B5">
      <w:pPr>
        <w:pStyle w:val="Footer"/>
        <w:tabs>
          <w:tab w:val="clear" w:pos="4153"/>
          <w:tab w:val="clear" w:pos="8306"/>
        </w:tabs>
      </w:pPr>
    </w:p>
    <w:p w:rsidR="00C730B5" w:rsidRDefault="00C730B5">
      <w:pPr>
        <w:ind w:firstLine="720"/>
      </w:pPr>
    </w:p>
    <w:p w:rsidR="00C730B5" w:rsidRDefault="003C410D">
      <w:pPr>
        <w:pStyle w:val="Caption"/>
        <w:rPr>
          <w:lang w:val="fi-FI"/>
        </w:rPr>
      </w:pPr>
      <w:r>
        <w:rPr>
          <w:lang w:val="fi-FI"/>
        </w:rPr>
        <w:t>Esimerkki 1.</w:t>
      </w:r>
    </w:p>
    <w:p w:rsidR="00C730B5" w:rsidRDefault="00C730B5"/>
    <w:p w:rsidR="00C730B5" w:rsidRDefault="003C410D">
      <w:r>
        <w:t>Juho ajaa työmatkallaan 5 km kotoaan työpaikan parkkipaikalle. Parkkipaikalta on työpaikan ovelle 60 m ja ovelta 15 m Juhon työhuoneeseen. Kuinka pitkä Juhon työmatka on kokona</w:t>
      </w:r>
      <w:r>
        <w:t>i</w:t>
      </w:r>
      <w:r>
        <w:t>suudessaan?</w:t>
      </w:r>
    </w:p>
    <w:p w:rsidR="00C730B5" w:rsidRDefault="00C730B5"/>
    <w:p w:rsidR="00C730B5" w:rsidRDefault="003C410D">
      <w:pPr>
        <w:jc w:val="center"/>
      </w:pPr>
      <w:r>
        <w:t>5 km + 0,060 km + 0,015 km = 5,075 km</w:t>
      </w:r>
    </w:p>
    <w:p w:rsidR="00C730B5" w:rsidRDefault="00C730B5"/>
    <w:p w:rsidR="00C730B5" w:rsidRDefault="003C410D">
      <w:r>
        <w:t>Tarkastellaan vastauksen mielekkyyttä. Automatka on ilmoitettu kokonaisten kilometrien tarkkuudella. Sen todellinen arvo on välillä 4,5 km - 5,5 km, jolloin koko matkan pituus tulisi olemaan välillä 4,575 km – 5,575 km. Jos nyt Juhon työmatkan pituudeksi ilmoitetaan 5,075 km, tarkoittaa se, että matkan pituus on tarkasti 5 km ja 75 m. Saadun tuloksen kaikki des</w:t>
      </w:r>
      <w:r>
        <w:t>i</w:t>
      </w:r>
      <w:r>
        <w:t xml:space="preserve">maalit 0, 7 ja 5 </w:t>
      </w:r>
      <w:proofErr w:type="gramStart"/>
      <w:r>
        <w:t>voivat  kuitenkin</w:t>
      </w:r>
      <w:proofErr w:type="gramEnd"/>
      <w:r>
        <w:t xml:space="preserve"> olla mitä tahansa numeroita, koska 5 km matkaa ei oltu m</w:t>
      </w:r>
      <w:r>
        <w:t>i</w:t>
      </w:r>
      <w:r>
        <w:t>tattu metrien tarkkuudella. Ainoa järkevä vastaus työmatkan pituudeksi, jossa voidaan luottaa numeroiden paikkansapitävyyteen, on 5 km.</w:t>
      </w:r>
    </w:p>
    <w:p w:rsidR="00C730B5" w:rsidRDefault="00C730B5"/>
    <w:p w:rsidR="00C730B5" w:rsidRDefault="00C730B5"/>
    <w:p w:rsidR="00C730B5" w:rsidRDefault="00C730B5"/>
    <w:p w:rsidR="00C730B5" w:rsidRDefault="003C410D">
      <w:pPr>
        <w:jc w:val="left"/>
        <w:rPr>
          <w:sz w:val="20"/>
        </w:rPr>
      </w:pPr>
      <w:r>
        <w:rPr>
          <w:noProof/>
          <w:sz w:val="20"/>
          <w:lang w:eastAsia="fi-FI"/>
        </w:rPr>
        <w:drawing>
          <wp:inline distT="0" distB="0" distL="0" distR="0">
            <wp:extent cx="4914900" cy="942975"/>
            <wp:effectExtent l="1905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328" cstate="print"/>
                    <a:srcRect/>
                    <a:stretch>
                      <a:fillRect/>
                    </a:stretch>
                  </pic:blipFill>
                  <pic:spPr bwMode="auto">
                    <a:xfrm>
                      <a:off x="0" y="0"/>
                      <a:ext cx="4914900" cy="942975"/>
                    </a:xfrm>
                    <a:prstGeom prst="rect">
                      <a:avLst/>
                    </a:prstGeom>
                    <a:noFill/>
                    <a:ln w="9525">
                      <a:noFill/>
                      <a:miter lim="800000"/>
                      <a:headEnd/>
                      <a:tailEnd/>
                    </a:ln>
                  </pic:spPr>
                </pic:pic>
              </a:graphicData>
            </a:graphic>
          </wp:inline>
        </w:drawing>
      </w:r>
    </w:p>
    <w:p w:rsidR="00C730B5" w:rsidRDefault="00C730B5"/>
    <w:p w:rsidR="00C730B5" w:rsidRDefault="00C730B5">
      <w:pPr>
        <w:pStyle w:val="Index"/>
        <w:suppressLineNumbers w:val="0"/>
        <w:rPr>
          <w:rFonts w:cs="Times New Roman"/>
        </w:rPr>
      </w:pPr>
    </w:p>
    <w:p w:rsidR="00C730B5" w:rsidRDefault="00C730B5">
      <w:pPr>
        <w:pStyle w:val="Index"/>
        <w:suppressLineNumbers w:val="0"/>
        <w:rPr>
          <w:rFonts w:cs="Times New Roman"/>
        </w:rPr>
      </w:pPr>
    </w:p>
    <w:p w:rsidR="00C730B5" w:rsidRDefault="003C410D">
      <w:pPr>
        <w:rPr>
          <w:b/>
          <w:bCs/>
        </w:rPr>
      </w:pPr>
      <w:r>
        <w:rPr>
          <w:b/>
          <w:bCs/>
        </w:rPr>
        <w:t xml:space="preserve">Esimerkki 2. </w:t>
      </w:r>
    </w:p>
    <w:p w:rsidR="00C730B5" w:rsidRDefault="00C730B5">
      <w:pPr>
        <w:rPr>
          <w:b/>
          <w:bCs/>
        </w:rPr>
      </w:pPr>
    </w:p>
    <w:p w:rsidR="00C730B5" w:rsidRDefault="003C410D">
      <w:r>
        <w:t>Suoritetaan laskut ja annetaan vastaukset sopivalla tarkkuudella.</w:t>
      </w:r>
    </w:p>
    <w:p w:rsidR="00C730B5" w:rsidRDefault="00C730B5">
      <w:pPr>
        <w:rPr>
          <w:color w:val="0000FF"/>
        </w:rPr>
      </w:pPr>
    </w:p>
    <w:p w:rsidR="00C730B5" w:rsidRDefault="003C410D">
      <w:pPr>
        <w:rPr>
          <w:sz w:val="20"/>
        </w:rPr>
      </w:pPr>
      <w:r>
        <w:rPr>
          <w:noProof/>
          <w:sz w:val="20"/>
          <w:lang w:eastAsia="fi-FI"/>
        </w:rPr>
        <w:drawing>
          <wp:inline distT="0" distB="0" distL="0" distR="0">
            <wp:extent cx="3829050" cy="1123950"/>
            <wp:effectExtent l="1905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329" cstate="print"/>
                    <a:srcRect/>
                    <a:stretch>
                      <a:fillRect/>
                    </a:stretch>
                  </pic:blipFill>
                  <pic:spPr bwMode="auto">
                    <a:xfrm>
                      <a:off x="0" y="0"/>
                      <a:ext cx="3829050" cy="1123950"/>
                    </a:xfrm>
                    <a:prstGeom prst="rect">
                      <a:avLst/>
                    </a:prstGeom>
                    <a:noFill/>
                    <a:ln w="9525">
                      <a:noFill/>
                      <a:miter lim="800000"/>
                      <a:headEnd/>
                      <a:tailEnd/>
                    </a:ln>
                  </pic:spPr>
                </pic:pic>
              </a:graphicData>
            </a:graphic>
          </wp:inline>
        </w:drawing>
      </w:r>
    </w:p>
    <w:p w:rsidR="00C730B5" w:rsidRDefault="00C730B5">
      <w:pPr>
        <w:rPr>
          <w:sz w:val="20"/>
        </w:rPr>
      </w:pPr>
    </w:p>
    <w:p w:rsidR="00C730B5" w:rsidRDefault="00C730B5">
      <w:pPr>
        <w:rPr>
          <w:sz w:val="20"/>
        </w:rPr>
      </w:pPr>
    </w:p>
    <w:p w:rsidR="00C730B5" w:rsidRDefault="003C410D">
      <w:pPr>
        <w:jc w:val="left"/>
      </w:pPr>
      <w:r>
        <w:rPr>
          <w:noProof/>
          <w:lang w:eastAsia="fi-FI"/>
        </w:rPr>
        <w:lastRenderedPageBreak/>
        <w:drawing>
          <wp:inline distT="0" distB="0" distL="0" distR="0">
            <wp:extent cx="4886325" cy="990600"/>
            <wp:effectExtent l="19050" t="0" r="9525"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330" cstate="print"/>
                    <a:srcRect/>
                    <a:stretch>
                      <a:fillRect/>
                    </a:stretch>
                  </pic:blipFill>
                  <pic:spPr bwMode="auto">
                    <a:xfrm>
                      <a:off x="0" y="0"/>
                      <a:ext cx="4886325" cy="990600"/>
                    </a:xfrm>
                    <a:prstGeom prst="rect">
                      <a:avLst/>
                    </a:prstGeom>
                    <a:noFill/>
                    <a:ln w="9525">
                      <a:noFill/>
                      <a:miter lim="800000"/>
                      <a:headEnd/>
                      <a:tailEnd/>
                    </a:ln>
                  </pic:spPr>
                </pic:pic>
              </a:graphicData>
            </a:graphic>
          </wp:inline>
        </w:drawing>
      </w:r>
    </w:p>
    <w:p w:rsidR="00C730B5" w:rsidRDefault="00C730B5"/>
    <w:p w:rsidR="00C730B5" w:rsidRDefault="00C730B5">
      <w:pPr>
        <w:pStyle w:val="Index"/>
        <w:suppressLineNumbers w:val="0"/>
        <w:rPr>
          <w:rFonts w:cs="Times New Roman"/>
        </w:rPr>
      </w:pPr>
    </w:p>
    <w:p w:rsidR="00C730B5" w:rsidRDefault="00C730B5">
      <w:pPr>
        <w:pStyle w:val="Index"/>
        <w:suppressLineNumbers w:val="0"/>
        <w:rPr>
          <w:rFonts w:cs="Times New Roman"/>
        </w:rPr>
      </w:pPr>
    </w:p>
    <w:p w:rsidR="00C730B5" w:rsidRDefault="003C410D">
      <w:pPr>
        <w:pStyle w:val="Heading1"/>
        <w:numPr>
          <w:ilvl w:val="0"/>
          <w:numId w:val="2"/>
        </w:numPr>
        <w:tabs>
          <w:tab w:val="left" w:pos="0"/>
        </w:tabs>
        <w:rPr>
          <w:b w:val="0"/>
          <w:bCs w:val="0"/>
          <w:color w:val="0000FF"/>
        </w:rPr>
      </w:pPr>
      <w:r>
        <w:t>Esimerkki 3</w:t>
      </w:r>
      <w:r>
        <w:rPr>
          <w:b w:val="0"/>
          <w:bCs w:val="0"/>
          <w:color w:val="0000FF"/>
        </w:rPr>
        <w:t xml:space="preserve">.  </w:t>
      </w:r>
    </w:p>
    <w:p w:rsidR="00C730B5" w:rsidRDefault="00C730B5"/>
    <w:p w:rsidR="00C730B5" w:rsidRDefault="003C410D">
      <w:r>
        <w:t>Suoritetaan laskut ja annetaan vastaukset sopivalla tarkkuudella.</w:t>
      </w:r>
    </w:p>
    <w:p w:rsidR="00C730B5" w:rsidRDefault="00C730B5"/>
    <w:p w:rsidR="00C730B5" w:rsidRDefault="003C410D">
      <w:r>
        <w:object w:dxaOrig="5504" w:dyaOrig="2055">
          <v:shape id="_x0000_i1665" type="#_x0000_t75" style="width:275.45pt;height:103pt" o:ole="">
            <v:imagedata r:id="rId1331" o:title=""/>
          </v:shape>
          <o:OLEObject Type="Embed" ProgID="PBrush" ShapeID="_x0000_i1665" DrawAspect="Content" ObjectID="_1417025480" r:id="rId1332"/>
        </w:object>
      </w:r>
    </w:p>
    <w:p w:rsidR="00C730B5" w:rsidRDefault="00C730B5"/>
    <w:p w:rsidR="00C730B5" w:rsidRDefault="00C730B5"/>
    <w:p w:rsidR="00C730B5" w:rsidRDefault="00C730B5"/>
    <w:p w:rsidR="00C730B5" w:rsidRDefault="003C410D">
      <w:r>
        <w:object w:dxaOrig="7486" w:dyaOrig="2205">
          <v:shape id="_x0000_i1666" type="#_x0000_t75" style="width:374.25pt;height:110.5pt" o:ole="">
            <v:imagedata r:id="rId1333" o:title=""/>
          </v:shape>
          <o:OLEObject Type="Embed" ProgID="PBrush" ShapeID="_x0000_i1666" DrawAspect="Content" ObjectID="_1417025481" r:id="rId1334"/>
        </w:object>
      </w:r>
    </w:p>
    <w:p w:rsidR="00C730B5" w:rsidRDefault="00C730B5"/>
    <w:p w:rsidR="00C730B5" w:rsidRDefault="003C410D">
      <w:pPr>
        <w:pageBreakBefore/>
        <w:rPr>
          <w:bCs/>
          <w:color w:val="0000FF"/>
        </w:rPr>
      </w:pPr>
      <w:r>
        <w:rPr>
          <w:b/>
        </w:rPr>
        <w:lastRenderedPageBreak/>
        <w:t xml:space="preserve">Tehtäviä </w:t>
      </w:r>
    </w:p>
    <w:p w:rsidR="00C730B5" w:rsidRDefault="00C730B5"/>
    <w:p w:rsidR="00C730B5" w:rsidRDefault="00C730B5">
      <w:pPr>
        <w:pStyle w:val="tehtvt"/>
        <w:ind w:left="360"/>
      </w:pPr>
    </w:p>
    <w:p w:rsidR="00C730B5" w:rsidRDefault="003C410D">
      <w:r>
        <w:t>Montako merkitsevää numeroa luvuissa on?</w:t>
      </w:r>
    </w:p>
    <w:p w:rsidR="00C730B5" w:rsidRDefault="003C410D">
      <w:pPr>
        <w:pStyle w:val="abc-kohdat"/>
        <w:numPr>
          <w:ilvl w:val="0"/>
          <w:numId w:val="194"/>
        </w:numPr>
        <w:tabs>
          <w:tab w:val="left" w:pos="340"/>
        </w:tabs>
        <w:rPr>
          <w:lang w:val="fi-FI"/>
        </w:rPr>
      </w:pPr>
      <w:r>
        <w:rPr>
          <w:lang w:val="fi-FI"/>
        </w:rPr>
        <w:t>1301</w:t>
      </w:r>
    </w:p>
    <w:p w:rsidR="00C730B5" w:rsidRDefault="003C410D">
      <w:pPr>
        <w:pStyle w:val="abc-kohdat"/>
        <w:numPr>
          <w:ilvl w:val="0"/>
          <w:numId w:val="194"/>
        </w:numPr>
        <w:tabs>
          <w:tab w:val="left" w:pos="340"/>
        </w:tabs>
        <w:rPr>
          <w:lang w:val="fi-FI"/>
        </w:rPr>
      </w:pPr>
      <w:r>
        <w:rPr>
          <w:lang w:val="fi-FI"/>
        </w:rPr>
        <w:t>0,004</w:t>
      </w:r>
    </w:p>
    <w:p w:rsidR="00C730B5" w:rsidRDefault="003C410D">
      <w:pPr>
        <w:pStyle w:val="abc-kohdat"/>
        <w:numPr>
          <w:ilvl w:val="0"/>
          <w:numId w:val="194"/>
        </w:numPr>
        <w:tabs>
          <w:tab w:val="left" w:pos="340"/>
        </w:tabs>
        <w:rPr>
          <w:lang w:val="fi-FI"/>
        </w:rPr>
      </w:pPr>
      <w:r>
        <w:rPr>
          <w:lang w:val="fi-FI"/>
        </w:rPr>
        <w:t>12,910</w:t>
      </w:r>
    </w:p>
    <w:p w:rsidR="00C730B5" w:rsidRDefault="003C410D">
      <w:pPr>
        <w:pStyle w:val="abc-kohdat"/>
        <w:numPr>
          <w:ilvl w:val="0"/>
          <w:numId w:val="194"/>
        </w:numPr>
        <w:tabs>
          <w:tab w:val="left" w:pos="340"/>
        </w:tabs>
        <w:rPr>
          <w:lang w:val="fi-FI"/>
        </w:rPr>
      </w:pPr>
      <w:r>
        <w:rPr>
          <w:lang w:val="fi-FI"/>
        </w:rPr>
        <w:t>0,0220</w:t>
      </w:r>
    </w:p>
    <w:p w:rsidR="00C730B5" w:rsidRDefault="003C410D">
      <w:pPr>
        <w:pStyle w:val="abc-kohdat"/>
        <w:numPr>
          <w:ilvl w:val="0"/>
          <w:numId w:val="194"/>
        </w:numPr>
        <w:tabs>
          <w:tab w:val="left" w:pos="340"/>
        </w:tabs>
        <w:rPr>
          <w:lang w:val="fi-FI"/>
        </w:rPr>
      </w:pPr>
      <w:r>
        <w:rPr>
          <w:lang w:val="fi-FI"/>
        </w:rPr>
        <w:t>22</w:t>
      </w:r>
    </w:p>
    <w:p w:rsidR="00C730B5" w:rsidRDefault="00C730B5"/>
    <w:p w:rsidR="00C730B5" w:rsidRDefault="003C410D">
      <w:pPr>
        <w:pStyle w:val="tehtvt"/>
        <w:ind w:left="360"/>
      </w:pPr>
      <w:r>
        <w:rPr>
          <w:color w:val="008080"/>
        </w:rPr>
        <w:t>Laskintehtävä</w:t>
      </w:r>
    </w:p>
    <w:p w:rsidR="00C730B5" w:rsidRDefault="003C410D">
      <w:r>
        <w:t>Laske ja pyöristä tulos kahden desimaalin tarkkuuteen.</w:t>
      </w:r>
    </w:p>
    <w:p w:rsidR="00C730B5" w:rsidRDefault="003C410D" w:rsidP="003C410D">
      <w:pPr>
        <w:pStyle w:val="abc-kohdat"/>
        <w:numPr>
          <w:ilvl w:val="0"/>
          <w:numId w:val="710"/>
        </w:numPr>
        <w:rPr>
          <w:lang w:val="fi-FI"/>
        </w:rPr>
      </w:pPr>
      <w:r>
        <w:rPr>
          <w:lang w:val="fi-FI"/>
        </w:rPr>
        <w:t>1,36783 + 4,09859 + 2,69838</w:t>
      </w:r>
    </w:p>
    <w:p w:rsidR="00C730B5" w:rsidRDefault="003C410D" w:rsidP="003C410D">
      <w:pPr>
        <w:pStyle w:val="abc-kohdat"/>
        <w:numPr>
          <w:ilvl w:val="0"/>
          <w:numId w:val="710"/>
        </w:numPr>
        <w:rPr>
          <w:lang w:val="fi-FI"/>
        </w:rPr>
      </w:pPr>
      <w:r>
        <w:rPr>
          <w:lang w:val="fi-FI"/>
        </w:rPr>
        <w:t xml:space="preserve">2,8698 </w:t>
      </w:r>
      <w:r>
        <w:rPr>
          <w:lang w:val="fi-FI"/>
        </w:rPr>
        <w:sym w:font="Symbol" w:char="F0D7"/>
      </w:r>
      <w:r>
        <w:rPr>
          <w:rtl/>
          <w:lang w:val="fi-FI" w:bidi="he-IL"/>
        </w:rPr>
        <w:t xml:space="preserve"> </w:t>
      </w:r>
      <w:r>
        <w:rPr>
          <w:lang w:val="fi-FI"/>
        </w:rPr>
        <w:t xml:space="preserve">3,0860 </w:t>
      </w:r>
      <w:r>
        <w:rPr>
          <w:lang w:val="fi-FI"/>
        </w:rPr>
        <w:sym w:font="Symbol" w:char="F0D7"/>
      </w:r>
      <w:r>
        <w:rPr>
          <w:lang w:val="fi-FI"/>
        </w:rPr>
        <w:t xml:space="preserve"> 1,9602</w:t>
      </w:r>
    </w:p>
    <w:p w:rsidR="00C730B5" w:rsidRDefault="00C730B5"/>
    <w:p w:rsidR="00C730B5" w:rsidRDefault="00C730B5">
      <w:pPr>
        <w:pStyle w:val="tehtvt"/>
        <w:ind w:left="360"/>
      </w:pPr>
    </w:p>
    <w:p w:rsidR="00C730B5" w:rsidRDefault="003C410D">
      <w:r>
        <w:t>Montako desimaalia/merkitsevää numeroa voi olla enintään edellisen tehtävän laskujen vast</w:t>
      </w:r>
      <w:r>
        <w:t>a</w:t>
      </w:r>
      <w:r>
        <w:t>uksissa? Miksi?</w:t>
      </w:r>
    </w:p>
    <w:p w:rsidR="00C730B5" w:rsidRDefault="00C730B5"/>
    <w:p w:rsidR="00C730B5" w:rsidRDefault="00C730B5">
      <w:pPr>
        <w:pStyle w:val="tehtvt"/>
        <w:ind w:left="360"/>
      </w:pPr>
    </w:p>
    <w:p w:rsidR="00C730B5" w:rsidRDefault="003C410D">
      <w:r>
        <w:t>Montako desimaalia tulee seuraavien yhteen- ja vähennyslaskujen vastauksiin?</w:t>
      </w:r>
    </w:p>
    <w:p w:rsidR="00C730B5" w:rsidRDefault="003C410D">
      <w:pPr>
        <w:pStyle w:val="abc-kohdat"/>
        <w:numPr>
          <w:ilvl w:val="0"/>
          <w:numId w:val="196"/>
        </w:numPr>
        <w:tabs>
          <w:tab w:val="left" w:pos="340"/>
        </w:tabs>
        <w:rPr>
          <w:lang w:val="fi-FI"/>
        </w:rPr>
      </w:pPr>
      <w:r>
        <w:rPr>
          <w:lang w:val="fi-FI"/>
        </w:rPr>
        <w:t>0,0024 + 0,2 - 0,00075</w:t>
      </w:r>
    </w:p>
    <w:p w:rsidR="00C730B5" w:rsidRDefault="003C410D">
      <w:pPr>
        <w:pStyle w:val="abc-kohdat"/>
        <w:numPr>
          <w:ilvl w:val="0"/>
          <w:numId w:val="196"/>
        </w:numPr>
        <w:tabs>
          <w:tab w:val="left" w:pos="340"/>
        </w:tabs>
        <w:rPr>
          <w:lang w:val="fi-FI"/>
        </w:rPr>
      </w:pPr>
      <w:r>
        <w:rPr>
          <w:lang w:val="fi-FI"/>
        </w:rPr>
        <w:t>11,236 - 2,66 + 6,0002</w:t>
      </w:r>
    </w:p>
    <w:p w:rsidR="00C730B5" w:rsidRDefault="003C410D">
      <w:pPr>
        <w:pStyle w:val="abc-kohdat"/>
        <w:numPr>
          <w:ilvl w:val="0"/>
          <w:numId w:val="196"/>
        </w:numPr>
        <w:tabs>
          <w:tab w:val="left" w:pos="340"/>
        </w:tabs>
        <w:rPr>
          <w:lang w:val="fi-FI"/>
        </w:rPr>
      </w:pPr>
      <w:proofErr w:type="gramStart"/>
      <w:r>
        <w:rPr>
          <w:lang w:val="fi-FI"/>
        </w:rPr>
        <w:t>-</w:t>
      </w:r>
      <w:proofErr w:type="gramEnd"/>
      <w:r>
        <w:rPr>
          <w:lang w:val="fi-FI"/>
        </w:rPr>
        <w:t>0,0013 + 3,141 - 12,2</w:t>
      </w:r>
    </w:p>
    <w:p w:rsidR="00C730B5" w:rsidRDefault="00C730B5"/>
    <w:p w:rsidR="00C730B5" w:rsidRDefault="003C410D">
      <w:pPr>
        <w:pStyle w:val="tehtvt"/>
        <w:ind w:left="360"/>
      </w:pPr>
      <w:r>
        <w:rPr>
          <w:color w:val="008080"/>
        </w:rPr>
        <w:t>Laskintehtävä</w:t>
      </w:r>
    </w:p>
    <w:p w:rsidR="00C730B5" w:rsidRDefault="003C410D">
      <w:r>
        <w:t>Laske edellisen tehtävän laskut ja pyöristä vastaus sopivaan tarkkuuteen.</w:t>
      </w:r>
    </w:p>
    <w:p w:rsidR="00C730B5" w:rsidRDefault="00C730B5"/>
    <w:p w:rsidR="00C730B5" w:rsidRDefault="003C410D">
      <w:pPr>
        <w:pStyle w:val="tehtvt"/>
        <w:ind w:left="360"/>
      </w:pPr>
      <w:r>
        <w:rPr>
          <w:color w:val="008080"/>
        </w:rPr>
        <w:t>Laskintehtävä</w:t>
      </w:r>
    </w:p>
    <w:p w:rsidR="00C730B5" w:rsidRDefault="003C410D">
      <w:r>
        <w:t>Laske ja kiinnitä huomiota vastauksen oikeaan tarkkuuteen.</w:t>
      </w:r>
    </w:p>
    <w:p w:rsidR="00C730B5" w:rsidRDefault="003C410D">
      <w:pPr>
        <w:pStyle w:val="abc-kohdat"/>
        <w:numPr>
          <w:ilvl w:val="0"/>
          <w:numId w:val="198"/>
        </w:numPr>
        <w:tabs>
          <w:tab w:val="left" w:pos="340"/>
        </w:tabs>
      </w:pPr>
      <w:r w:rsidRPr="00D37682">
        <w:rPr>
          <w:position w:val="-4"/>
        </w:rPr>
        <w:object w:dxaOrig="1900" w:dyaOrig="320">
          <v:shape id="_x0000_i1667" type="#_x0000_t75" style="width:95.45pt;height:15.9pt" o:ole="" filled="t">
            <v:fill color2="black"/>
            <v:imagedata r:id="rId1335" o:title=""/>
          </v:shape>
          <o:OLEObject Type="Embed" ProgID="Equation.3" ShapeID="_x0000_i1667" DrawAspect="Content" ObjectID="_1417025482" r:id="rId1336"/>
        </w:object>
      </w:r>
    </w:p>
    <w:p w:rsidR="00C730B5" w:rsidRDefault="003C410D">
      <w:pPr>
        <w:pStyle w:val="abc-kohdat"/>
        <w:numPr>
          <w:ilvl w:val="0"/>
          <w:numId w:val="198"/>
        </w:numPr>
        <w:tabs>
          <w:tab w:val="left" w:pos="340"/>
        </w:tabs>
      </w:pPr>
      <w:r w:rsidRPr="00D37682">
        <w:rPr>
          <w:position w:val="-4"/>
        </w:rPr>
        <w:object w:dxaOrig="2420" w:dyaOrig="320">
          <v:shape id="_x0000_i1668" type="#_x0000_t75" style="width:120.55pt;height:15.9pt" o:ole="" filled="t">
            <v:fill color2="black"/>
            <v:imagedata r:id="rId1337" o:title=""/>
          </v:shape>
          <o:OLEObject Type="Embed" ProgID="Equation.3" ShapeID="_x0000_i1668" DrawAspect="Content" ObjectID="_1417025483" r:id="rId1338"/>
        </w:object>
      </w:r>
    </w:p>
    <w:p w:rsidR="00C730B5" w:rsidRDefault="003C410D">
      <w:pPr>
        <w:pStyle w:val="abc-kohdat"/>
        <w:numPr>
          <w:ilvl w:val="0"/>
          <w:numId w:val="198"/>
        </w:numPr>
        <w:tabs>
          <w:tab w:val="left" w:pos="340"/>
        </w:tabs>
      </w:pPr>
      <w:r w:rsidRPr="00D37682">
        <w:rPr>
          <w:position w:val="-4"/>
        </w:rPr>
        <w:object w:dxaOrig="1900" w:dyaOrig="320">
          <v:shape id="_x0000_i1669" type="#_x0000_t75" style="width:95.45pt;height:15.9pt" o:ole="" filled="t">
            <v:fill color2="black"/>
            <v:imagedata r:id="rId1339" o:title=""/>
          </v:shape>
          <o:OLEObject Type="Embed" ProgID="Equation.3" ShapeID="_x0000_i1669" DrawAspect="Content" ObjectID="_1417025484" r:id="rId1340"/>
        </w:object>
      </w:r>
    </w:p>
    <w:p w:rsidR="00C730B5" w:rsidRDefault="003C410D">
      <w:pPr>
        <w:pStyle w:val="abc-kohdat"/>
        <w:numPr>
          <w:ilvl w:val="0"/>
          <w:numId w:val="198"/>
        </w:numPr>
        <w:tabs>
          <w:tab w:val="left" w:pos="340"/>
        </w:tabs>
      </w:pPr>
      <w:r w:rsidRPr="00D37682">
        <w:rPr>
          <w:position w:val="-4"/>
        </w:rPr>
        <w:object w:dxaOrig="2140" w:dyaOrig="320">
          <v:shape id="_x0000_i1670" type="#_x0000_t75" style="width:107.15pt;height:15.9pt" o:ole="" filled="t">
            <v:fill color2="black"/>
            <v:imagedata r:id="rId1341" o:title=""/>
          </v:shape>
          <o:OLEObject Type="Embed" ProgID="Equation.3" ShapeID="_x0000_i1670" DrawAspect="Content" ObjectID="_1417025485" r:id="rId1342"/>
        </w:object>
      </w:r>
    </w:p>
    <w:p w:rsidR="00C730B5" w:rsidRDefault="00C730B5">
      <w:pPr>
        <w:rPr>
          <w:b/>
        </w:rPr>
      </w:pPr>
    </w:p>
    <w:p w:rsidR="00C730B5" w:rsidRDefault="00C730B5">
      <w:pPr>
        <w:pStyle w:val="tehtvt"/>
        <w:ind w:left="360"/>
      </w:pPr>
    </w:p>
    <w:p w:rsidR="00C730B5" w:rsidRDefault="003C410D">
      <w:r>
        <w:t>Vanni norsun paino on huikeat 4000 kg. Vanni syö eräänä aamuna 33,75 kg heinää ja 12,5 kg hedelmiä. Paljonko Vanni painaa aamupalan jälkeen?</w:t>
      </w:r>
    </w:p>
    <w:p w:rsidR="00C730B5" w:rsidRDefault="00C730B5"/>
    <w:p w:rsidR="00C730B5" w:rsidRDefault="00C730B5">
      <w:pPr>
        <w:pStyle w:val="tehtvt"/>
        <w:ind w:left="360"/>
      </w:pPr>
    </w:p>
    <w:p w:rsidR="00C730B5" w:rsidRDefault="003C410D">
      <w:r>
        <w:t>Montako merkitsevää numeroa tulee seuraavien kerto- ja jakolaskujen vastauksiin?</w:t>
      </w:r>
    </w:p>
    <w:p w:rsidR="00C730B5" w:rsidRDefault="003C410D">
      <w:pPr>
        <w:pStyle w:val="abc-kohdat"/>
        <w:numPr>
          <w:ilvl w:val="0"/>
          <w:numId w:val="195"/>
        </w:numPr>
        <w:tabs>
          <w:tab w:val="left" w:pos="340"/>
        </w:tabs>
      </w:pPr>
      <w:r w:rsidRPr="00D37682">
        <w:rPr>
          <w:position w:val="-4"/>
        </w:rPr>
        <w:object w:dxaOrig="700" w:dyaOrig="320">
          <v:shape id="_x0000_i1671" type="#_x0000_t75" style="width:35.15pt;height:15.9pt" o:ole="" filled="t">
            <v:fill color2="black"/>
            <v:imagedata r:id="rId1343" o:title=""/>
          </v:shape>
          <o:OLEObject Type="Embed" ProgID="Equation.3" ShapeID="_x0000_i1671" DrawAspect="Content" ObjectID="_1417025486" r:id="rId1344"/>
        </w:object>
      </w:r>
    </w:p>
    <w:p w:rsidR="00C730B5" w:rsidRDefault="003C410D">
      <w:pPr>
        <w:pStyle w:val="abc-kohdat"/>
        <w:numPr>
          <w:ilvl w:val="0"/>
          <w:numId w:val="195"/>
        </w:numPr>
        <w:tabs>
          <w:tab w:val="left" w:pos="340"/>
        </w:tabs>
      </w:pPr>
      <w:r w:rsidRPr="00D37682">
        <w:rPr>
          <w:position w:val="-4"/>
        </w:rPr>
        <w:object w:dxaOrig="740" w:dyaOrig="320">
          <v:shape id="_x0000_i1672" type="#_x0000_t75" style="width:36.85pt;height:15.9pt" o:ole="" filled="t">
            <v:fill color2="black"/>
            <v:imagedata r:id="rId1345" o:title=""/>
          </v:shape>
          <o:OLEObject Type="Embed" ProgID="Equation.3" ShapeID="_x0000_i1672" DrawAspect="Content" ObjectID="_1417025487" r:id="rId1346"/>
        </w:object>
      </w:r>
    </w:p>
    <w:p w:rsidR="00C730B5" w:rsidRDefault="003C410D">
      <w:pPr>
        <w:pStyle w:val="abc-kohdat"/>
        <w:numPr>
          <w:ilvl w:val="0"/>
          <w:numId w:val="195"/>
        </w:numPr>
        <w:tabs>
          <w:tab w:val="left" w:pos="340"/>
        </w:tabs>
      </w:pPr>
      <w:r w:rsidRPr="00D37682">
        <w:rPr>
          <w:position w:val="-4"/>
        </w:rPr>
        <w:object w:dxaOrig="859" w:dyaOrig="320">
          <v:shape id="_x0000_i1673" type="#_x0000_t75" style="width:42.7pt;height:15.9pt" o:ole="" filled="t">
            <v:fill color2="black"/>
            <v:imagedata r:id="rId1347" o:title=""/>
          </v:shape>
          <o:OLEObject Type="Embed" ProgID="Equation.3" ShapeID="_x0000_i1673" DrawAspect="Content" ObjectID="_1417025488" r:id="rId1348"/>
        </w:object>
      </w:r>
    </w:p>
    <w:p w:rsidR="00C730B5" w:rsidRDefault="003C410D">
      <w:pPr>
        <w:pStyle w:val="abc-kohdat"/>
        <w:numPr>
          <w:ilvl w:val="0"/>
          <w:numId w:val="195"/>
        </w:numPr>
        <w:tabs>
          <w:tab w:val="left" w:pos="340"/>
        </w:tabs>
      </w:pPr>
      <w:r w:rsidRPr="00D37682">
        <w:rPr>
          <w:position w:val="-4"/>
        </w:rPr>
        <w:object w:dxaOrig="1160" w:dyaOrig="320">
          <v:shape id="_x0000_i1674" type="#_x0000_t75" style="width:57.75pt;height:15.9pt" o:ole="" filled="t">
            <v:fill color2="black"/>
            <v:imagedata r:id="rId1349" o:title=""/>
          </v:shape>
          <o:OLEObject Type="Embed" ProgID="Equation.3" ShapeID="_x0000_i1674" DrawAspect="Content" ObjectID="_1417025489" r:id="rId1350"/>
        </w:object>
      </w:r>
    </w:p>
    <w:p w:rsidR="00C730B5" w:rsidRDefault="00C730B5"/>
    <w:p w:rsidR="00C730B5" w:rsidRDefault="003C410D">
      <w:pPr>
        <w:pStyle w:val="tehtvt"/>
        <w:ind w:left="360"/>
      </w:pPr>
      <w:r>
        <w:rPr>
          <w:color w:val="008080"/>
        </w:rPr>
        <w:t>Laskintehtävä</w:t>
      </w:r>
    </w:p>
    <w:p w:rsidR="00C730B5" w:rsidRDefault="003C410D">
      <w:r>
        <w:t>Laske edellisen tehtävän laskut ja pyöristä vastaus sopivaan tarkkuuteen</w:t>
      </w:r>
    </w:p>
    <w:p w:rsidR="00C730B5" w:rsidRDefault="00C730B5"/>
    <w:p w:rsidR="00C730B5" w:rsidRDefault="00C730B5">
      <w:pPr>
        <w:pStyle w:val="tehtvt"/>
        <w:ind w:left="360"/>
        <w:rPr>
          <w:b/>
          <w:bCs/>
        </w:rPr>
      </w:pPr>
    </w:p>
    <w:p w:rsidR="00C730B5" w:rsidRDefault="003C410D">
      <w:r>
        <w:t>Montako merkitsevää numeroa tulee kertolaskujen vastauksiin?</w:t>
      </w:r>
    </w:p>
    <w:p w:rsidR="00C730B5" w:rsidRDefault="003C410D">
      <w:pPr>
        <w:pStyle w:val="abc-kohdat"/>
        <w:numPr>
          <w:ilvl w:val="0"/>
          <w:numId w:val="184"/>
        </w:numPr>
        <w:tabs>
          <w:tab w:val="left" w:pos="340"/>
        </w:tabs>
        <w:rPr>
          <w:lang w:val="fi-FI"/>
        </w:rPr>
      </w:pPr>
      <w:r w:rsidRPr="00D37682">
        <w:rPr>
          <w:position w:val="-10"/>
        </w:rPr>
        <w:object w:dxaOrig="1920" w:dyaOrig="320">
          <v:shape id="_x0000_i1675" type="#_x0000_t75" style="width:96.3pt;height:15.9pt" o:ole="" filled="t">
            <v:fill color2="black"/>
            <v:imagedata r:id="rId1351" o:title=""/>
          </v:shape>
          <o:OLEObject Type="Embed" ProgID="Equation.3" ShapeID="_x0000_i1675" DrawAspect="Content" ObjectID="_1417025490" r:id="rId1352"/>
        </w:object>
      </w:r>
    </w:p>
    <w:p w:rsidR="00C730B5" w:rsidRDefault="003C410D">
      <w:pPr>
        <w:pStyle w:val="abc-kohdat"/>
        <w:numPr>
          <w:ilvl w:val="0"/>
          <w:numId w:val="184"/>
        </w:numPr>
        <w:tabs>
          <w:tab w:val="left" w:pos="340"/>
        </w:tabs>
        <w:rPr>
          <w:lang w:val="fi-FI"/>
        </w:rPr>
      </w:pPr>
      <w:r w:rsidRPr="00D37682">
        <w:rPr>
          <w:position w:val="-10"/>
        </w:rPr>
        <w:object w:dxaOrig="1340" w:dyaOrig="320">
          <v:shape id="_x0000_i1676" type="#_x0000_t75" style="width:67pt;height:15.9pt" o:ole="" filled="t">
            <v:fill color2="black"/>
            <v:imagedata r:id="rId1353" o:title=""/>
          </v:shape>
          <o:OLEObject Type="Embed" ProgID="Equation.3" ShapeID="_x0000_i1676" DrawAspect="Content" ObjectID="_1417025491" r:id="rId1354"/>
        </w:object>
      </w:r>
    </w:p>
    <w:p w:rsidR="00C730B5" w:rsidRDefault="003C410D">
      <w:pPr>
        <w:pStyle w:val="abc-kohdat"/>
        <w:numPr>
          <w:ilvl w:val="0"/>
          <w:numId w:val="184"/>
        </w:numPr>
        <w:tabs>
          <w:tab w:val="left" w:pos="340"/>
        </w:tabs>
        <w:rPr>
          <w:lang w:val="fi-FI"/>
        </w:rPr>
      </w:pPr>
      <w:r w:rsidRPr="00D37682">
        <w:rPr>
          <w:position w:val="-10"/>
        </w:rPr>
        <w:object w:dxaOrig="2040" w:dyaOrig="320">
          <v:shape id="_x0000_i1677" type="#_x0000_t75" style="width:102.15pt;height:15.9pt" o:ole="" filled="t">
            <v:fill color2="black"/>
            <v:imagedata r:id="rId1355" o:title=""/>
          </v:shape>
          <o:OLEObject Type="Embed" ProgID="Equation.3" ShapeID="_x0000_i1677" DrawAspect="Content" ObjectID="_1417025492" r:id="rId1356"/>
        </w:object>
      </w:r>
    </w:p>
    <w:p w:rsidR="00C730B5" w:rsidRDefault="00C730B5">
      <w:pPr>
        <w:rPr>
          <w:b/>
        </w:rPr>
      </w:pPr>
    </w:p>
    <w:p w:rsidR="00C730B5" w:rsidRDefault="003C410D">
      <w:pPr>
        <w:pStyle w:val="tehtvt"/>
        <w:ind w:left="360"/>
      </w:pPr>
      <w:r>
        <w:rPr>
          <w:color w:val="008080"/>
        </w:rPr>
        <w:t>Laskintehtävä</w:t>
      </w:r>
    </w:p>
    <w:p w:rsidR="00C730B5" w:rsidRDefault="003C410D">
      <w:r>
        <w:t>Pyöristä lausekkeiden tulokset likiarvojen edellyttämiin tarkkuuksiin.</w:t>
      </w:r>
    </w:p>
    <w:p w:rsidR="00C730B5" w:rsidRDefault="003C410D">
      <w:pPr>
        <w:pStyle w:val="abc-kohdat"/>
        <w:numPr>
          <w:ilvl w:val="0"/>
          <w:numId w:val="197"/>
        </w:numPr>
        <w:tabs>
          <w:tab w:val="left" w:pos="340"/>
        </w:tabs>
        <w:rPr>
          <w:lang w:val="fi-FI"/>
        </w:rPr>
      </w:pPr>
      <w:r>
        <w:rPr>
          <w:lang w:val="fi-FI"/>
        </w:rPr>
        <w:t xml:space="preserve">3,10 </w:t>
      </w:r>
      <w:r>
        <w:rPr>
          <w:rFonts w:ascii="Symbol" w:hAnsi="Symbol"/>
          <w:lang w:val="fi-FI"/>
        </w:rPr>
        <w:t></w:t>
      </w:r>
      <w:r>
        <w:rPr>
          <w:lang w:val="fi-FI"/>
        </w:rPr>
        <w:t xml:space="preserve"> 9,913</w:t>
      </w:r>
    </w:p>
    <w:p w:rsidR="00C730B5" w:rsidRDefault="003C410D">
      <w:pPr>
        <w:pStyle w:val="abc-kohdat"/>
        <w:numPr>
          <w:ilvl w:val="0"/>
          <w:numId w:val="197"/>
        </w:numPr>
        <w:tabs>
          <w:tab w:val="left" w:pos="340"/>
        </w:tabs>
        <w:rPr>
          <w:lang w:val="fi-FI"/>
        </w:rPr>
      </w:pPr>
      <w:r>
        <w:rPr>
          <w:lang w:val="fi-FI"/>
        </w:rPr>
        <w:t xml:space="preserve">9,85 </w:t>
      </w:r>
      <w:r>
        <w:rPr>
          <w:rFonts w:ascii="Symbol" w:hAnsi="Symbol"/>
          <w:lang w:val="fi-FI"/>
        </w:rPr>
        <w:t></w:t>
      </w:r>
      <w:r>
        <w:rPr>
          <w:lang w:val="fi-FI"/>
        </w:rPr>
        <w:t xml:space="preserve"> 21 000</w:t>
      </w:r>
    </w:p>
    <w:p w:rsidR="00C730B5" w:rsidRDefault="003C410D">
      <w:pPr>
        <w:pStyle w:val="abc-kohdat"/>
        <w:numPr>
          <w:ilvl w:val="0"/>
          <w:numId w:val="197"/>
        </w:numPr>
        <w:tabs>
          <w:tab w:val="left" w:pos="340"/>
        </w:tabs>
        <w:rPr>
          <w:lang w:val="fi-FI"/>
        </w:rPr>
      </w:pPr>
      <w:r>
        <w:rPr>
          <w:lang w:val="fi-FI"/>
        </w:rPr>
        <w:t xml:space="preserve">4,86 </w:t>
      </w:r>
      <w:r>
        <w:rPr>
          <w:rFonts w:ascii="Symbol" w:hAnsi="Symbol"/>
          <w:lang w:val="fi-FI"/>
        </w:rPr>
        <w:t></w:t>
      </w:r>
      <w:r>
        <w:rPr>
          <w:lang w:val="fi-FI"/>
        </w:rPr>
        <w:t xml:space="preserve"> 1,54</w:t>
      </w:r>
    </w:p>
    <w:p w:rsidR="00C730B5" w:rsidRDefault="00C730B5"/>
    <w:p w:rsidR="00C730B5" w:rsidRDefault="003C410D">
      <w:pPr>
        <w:pStyle w:val="tehtvt"/>
        <w:ind w:left="360"/>
      </w:pPr>
      <w:r>
        <w:rPr>
          <w:color w:val="008080"/>
        </w:rPr>
        <w:t>Laskintehtävä</w:t>
      </w:r>
    </w:p>
    <w:p w:rsidR="00C730B5" w:rsidRDefault="003C410D">
      <w:r>
        <w:t>Laske Suomen maapinta-ala sadan neliökilometrin tarkkuudella, kun Suomen läänien maapi</w:t>
      </w:r>
      <w:r>
        <w:t>n</w:t>
      </w:r>
      <w:r>
        <w:t>ta-alat ovat seuraavat:</w:t>
      </w:r>
    </w:p>
    <w:tbl>
      <w:tblPr>
        <w:tblW w:w="0" w:type="auto"/>
        <w:tblInd w:w="108" w:type="dxa"/>
        <w:tblLayout w:type="fixed"/>
        <w:tblLook w:val="0000" w:firstRow="0" w:lastRow="0" w:firstColumn="0" w:lastColumn="0" w:noHBand="0" w:noVBand="0"/>
      </w:tblPr>
      <w:tblGrid>
        <w:gridCol w:w="2160"/>
        <w:gridCol w:w="2350"/>
      </w:tblGrid>
      <w:tr w:rsidR="00C730B5">
        <w:tc>
          <w:tcPr>
            <w:tcW w:w="2160" w:type="dxa"/>
            <w:tcBorders>
              <w:top w:val="single" w:sz="4" w:space="0" w:color="000000"/>
              <w:left w:val="single" w:sz="4" w:space="0" w:color="000000"/>
              <w:bottom w:val="single" w:sz="4" w:space="0" w:color="000000"/>
            </w:tcBorders>
          </w:tcPr>
          <w:p w:rsidR="00C730B5" w:rsidRDefault="003C410D">
            <w:pPr>
              <w:snapToGrid w:val="0"/>
              <w:rPr>
                <w:b/>
              </w:rPr>
            </w:pPr>
            <w:r>
              <w:rPr>
                <w:b/>
              </w:rPr>
              <w:t>Lääni</w:t>
            </w:r>
          </w:p>
        </w:tc>
        <w:tc>
          <w:tcPr>
            <w:tcW w:w="2350" w:type="dxa"/>
            <w:tcBorders>
              <w:top w:val="single" w:sz="4" w:space="0" w:color="000000"/>
              <w:left w:val="single" w:sz="4" w:space="0" w:color="000000"/>
              <w:bottom w:val="single" w:sz="4" w:space="0" w:color="000000"/>
              <w:right w:val="single" w:sz="4" w:space="0" w:color="000000"/>
            </w:tcBorders>
          </w:tcPr>
          <w:p w:rsidR="00C730B5" w:rsidRDefault="003C410D">
            <w:pPr>
              <w:snapToGrid w:val="0"/>
              <w:rPr>
                <w:b/>
              </w:rPr>
            </w:pPr>
            <w:r>
              <w:rPr>
                <w:b/>
              </w:rPr>
              <w:t>Maapinta-ala [km</w:t>
            </w:r>
            <w:r>
              <w:rPr>
                <w:b/>
                <w:vertAlign w:val="superscript"/>
              </w:rPr>
              <w:t>2</w:t>
            </w:r>
            <w:r>
              <w:rPr>
                <w:b/>
              </w:rPr>
              <w:t>]</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pPr>
            <w:r>
              <w:t>Etelä-Suomen lääni</w:t>
            </w:r>
          </w:p>
        </w:tc>
        <w:tc>
          <w:tcPr>
            <w:tcW w:w="23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30 229,10</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pPr>
            <w:r>
              <w:t>Länsi-Suomen lääni</w:t>
            </w:r>
          </w:p>
        </w:tc>
        <w:tc>
          <w:tcPr>
            <w:tcW w:w="23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74 185,17</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pPr>
            <w:r>
              <w:t>Itä-Suomen lääni</w:t>
            </w:r>
          </w:p>
        </w:tc>
        <w:tc>
          <w:tcPr>
            <w:tcW w:w="23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48 727,44</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pPr>
            <w:r>
              <w:t>Oulun lääni</w:t>
            </w:r>
          </w:p>
        </w:tc>
        <w:tc>
          <w:tcPr>
            <w:tcW w:w="23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56 858,19</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pPr>
            <w:r>
              <w:t>Lapin lääni</w:t>
            </w:r>
          </w:p>
        </w:tc>
        <w:tc>
          <w:tcPr>
            <w:tcW w:w="23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93 002,81</w:t>
            </w:r>
          </w:p>
        </w:tc>
      </w:tr>
      <w:tr w:rsidR="00C730B5">
        <w:tc>
          <w:tcPr>
            <w:tcW w:w="2160" w:type="dxa"/>
            <w:tcBorders>
              <w:top w:val="single" w:sz="4" w:space="0" w:color="000000"/>
              <w:left w:val="single" w:sz="4" w:space="0" w:color="000000"/>
              <w:bottom w:val="single" w:sz="4" w:space="0" w:color="000000"/>
            </w:tcBorders>
          </w:tcPr>
          <w:p w:rsidR="00C730B5" w:rsidRDefault="003C410D">
            <w:pPr>
              <w:snapToGrid w:val="0"/>
            </w:pPr>
            <w:r>
              <w:t>Ahvenanmaa</w:t>
            </w:r>
          </w:p>
        </w:tc>
        <w:tc>
          <w:tcPr>
            <w:tcW w:w="2350" w:type="dxa"/>
            <w:tcBorders>
              <w:top w:val="single" w:sz="4" w:space="0" w:color="000000"/>
              <w:left w:val="single" w:sz="4" w:space="0" w:color="000000"/>
              <w:bottom w:val="single" w:sz="4" w:space="0" w:color="000000"/>
              <w:right w:val="single" w:sz="4" w:space="0" w:color="000000"/>
            </w:tcBorders>
          </w:tcPr>
          <w:p w:rsidR="00C730B5" w:rsidRDefault="003C410D">
            <w:pPr>
              <w:snapToGrid w:val="0"/>
            </w:pPr>
            <w:r>
              <w:t>1 526,50</w:t>
            </w:r>
          </w:p>
        </w:tc>
      </w:tr>
    </w:tbl>
    <w:p w:rsidR="00C730B5" w:rsidRDefault="003C410D">
      <w:r>
        <w:t>(Lähde: Tilastokeskus)</w:t>
      </w:r>
    </w:p>
    <w:p w:rsidR="00C730B5" w:rsidRDefault="00C730B5"/>
    <w:p w:rsidR="00C730B5" w:rsidRDefault="00C730B5">
      <w:pPr>
        <w:pStyle w:val="tehtvt"/>
        <w:ind w:left="360"/>
      </w:pPr>
    </w:p>
    <w:p w:rsidR="00C730B5" w:rsidRDefault="003C410D" w:rsidP="00DB546A">
      <w:r>
        <w:t>Toska</w:t>
      </w:r>
      <w:r w:rsidR="00DB546A">
        <w:t>omenoiden</w:t>
      </w:r>
      <w:r>
        <w:t xml:space="preserve"> valmistusohje on tehty neljälle henkilölle. Muuta reseptin ainemäärät </w:t>
      </w:r>
    </w:p>
    <w:p w:rsidR="00C730B5" w:rsidRDefault="003C410D">
      <w:pPr>
        <w:pStyle w:val="abc-kohdat"/>
        <w:numPr>
          <w:ilvl w:val="0"/>
          <w:numId w:val="199"/>
        </w:numPr>
        <w:tabs>
          <w:tab w:val="left" w:pos="340"/>
        </w:tabs>
        <w:rPr>
          <w:lang w:val="fi-FI"/>
        </w:rPr>
      </w:pPr>
      <w:r>
        <w:rPr>
          <w:lang w:val="fi-FI"/>
        </w:rPr>
        <w:t xml:space="preserve">kahdelle </w:t>
      </w:r>
    </w:p>
    <w:p w:rsidR="00C730B5" w:rsidRDefault="003C410D">
      <w:pPr>
        <w:pStyle w:val="abc-kohdat"/>
        <w:numPr>
          <w:ilvl w:val="0"/>
          <w:numId w:val="199"/>
        </w:numPr>
        <w:tabs>
          <w:tab w:val="left" w:pos="340"/>
        </w:tabs>
        <w:rPr>
          <w:lang w:val="fi-FI"/>
        </w:rPr>
      </w:pPr>
      <w:r>
        <w:rPr>
          <w:lang w:val="fi-FI"/>
        </w:rPr>
        <w:t>kuudelle</w:t>
      </w:r>
    </w:p>
    <w:p w:rsidR="00C730B5" w:rsidRDefault="003C410D">
      <w:r>
        <w:t xml:space="preserve">henkilölle. </w:t>
      </w:r>
    </w:p>
    <w:p w:rsidR="00C730B5" w:rsidRDefault="00C730B5"/>
    <w:p w:rsidR="00C730B5" w:rsidRDefault="00F703BF">
      <w:r>
        <w:rPr>
          <w:noProof/>
          <w:lang w:eastAsia="fi-FI"/>
        </w:rPr>
        <mc:AlternateContent>
          <mc:Choice Requires="wpg">
            <w:drawing>
              <wp:inline distT="0" distB="0" distL="0" distR="0">
                <wp:extent cx="5829300" cy="2514600"/>
                <wp:effectExtent l="9525" t="9525" r="9525" b="9525"/>
                <wp:docPr id="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514600"/>
                          <a:chOff x="-540" y="724"/>
                          <a:chExt cx="9179" cy="3959"/>
                        </a:xfrm>
                      </wpg:grpSpPr>
                      <wps:wsp>
                        <wps:cNvPr id="9" name="AutoShape 42"/>
                        <wps:cNvSpPr>
                          <a:spLocks noChangeArrowheads="1"/>
                        </wps:cNvSpPr>
                        <wps:spPr bwMode="auto">
                          <a:xfrm>
                            <a:off x="-540" y="724"/>
                            <a:ext cx="9179" cy="3959"/>
                          </a:xfrm>
                          <a:prstGeom prst="verticalScroll">
                            <a:avLst>
                              <a:gd name="adj" fmla="val 12500"/>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10" name="Text Box 43"/>
                        <wps:cNvSpPr txBox="1">
                          <a:spLocks noChangeArrowheads="1"/>
                        </wps:cNvSpPr>
                        <wps:spPr bwMode="auto">
                          <a:xfrm>
                            <a:off x="-45" y="1219"/>
                            <a:ext cx="8189" cy="2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A2E03" w:rsidRDefault="005A2E03" w:rsidP="00DB546A">
                              <w:pPr>
                                <w:rPr>
                                  <w:b/>
                                  <w:i/>
                                  <w:sz w:val="20"/>
                                </w:rPr>
                              </w:pPr>
                              <w:r>
                                <w:rPr>
                                  <w:b/>
                                  <w:i/>
                                  <w:sz w:val="20"/>
                                </w:rPr>
                                <w:t>Toskaomenat</w:t>
                              </w:r>
                            </w:p>
                            <w:p w:rsidR="005A2E03" w:rsidRDefault="005A2E03">
                              <w:pPr>
                                <w:rPr>
                                  <w:i/>
                                  <w:sz w:val="20"/>
                                </w:rPr>
                              </w:pPr>
                              <w:r>
                                <w:rPr>
                                  <w:i/>
                                  <w:sz w:val="20"/>
                                </w:rPr>
                                <w:t>4 kpl</w:t>
                              </w:r>
                              <w:r>
                                <w:rPr>
                                  <w:i/>
                                  <w:sz w:val="20"/>
                                </w:rPr>
                                <w:tab/>
                                <w:t>hapahkoja omenoita</w:t>
                              </w:r>
                            </w:p>
                            <w:p w:rsidR="005A2E03" w:rsidRDefault="005A2E03">
                              <w:pPr>
                                <w:rPr>
                                  <w:i/>
                                  <w:sz w:val="20"/>
                                </w:rPr>
                              </w:pPr>
                              <w:r>
                                <w:rPr>
                                  <w:i/>
                                  <w:sz w:val="20"/>
                                </w:rPr>
                                <w:t>Toskaseos:</w:t>
                              </w:r>
                            </w:p>
                            <w:p w:rsidR="005A2E03" w:rsidRDefault="005A2E03">
                              <w:pPr>
                                <w:rPr>
                                  <w:i/>
                                  <w:sz w:val="20"/>
                                </w:rPr>
                              </w:pPr>
                              <w:r>
                                <w:rPr>
                                  <w:i/>
                                  <w:sz w:val="20"/>
                                </w:rPr>
                                <w:t xml:space="preserve">75 g </w:t>
                              </w:r>
                              <w:r>
                                <w:rPr>
                                  <w:i/>
                                  <w:sz w:val="20"/>
                                </w:rPr>
                                <w:tab/>
                                <w:t>voita tai margariinia</w:t>
                              </w:r>
                            </w:p>
                            <w:p w:rsidR="005A2E03" w:rsidRDefault="005A2E03">
                              <w:r>
                                <w:rPr>
                                  <w:i/>
                                  <w:sz w:val="20"/>
                                </w:rPr>
                                <w:t>1,5 dl</w:t>
                              </w:r>
                              <w:r>
                                <w:rPr>
                                  <w:i/>
                                  <w:sz w:val="20"/>
                                </w:rPr>
                                <w:tab/>
                                <w:t>fariinisokeria</w:t>
                              </w:r>
                              <w:r>
                                <w:rPr>
                                  <w:i/>
                                  <w:sz w:val="20"/>
                                </w:rPr>
                                <w:tab/>
                              </w:r>
                            </w:p>
                            <w:p w:rsidR="005A2E03" w:rsidRDefault="005A2E03">
                              <w:pPr>
                                <w:rPr>
                                  <w:i/>
                                  <w:sz w:val="20"/>
                                </w:rPr>
                              </w:pPr>
                              <w:r>
                                <w:rPr>
                                  <w:i/>
                                  <w:sz w:val="20"/>
                                </w:rPr>
                                <w:t>2 rkl</w:t>
                              </w:r>
                              <w:r>
                                <w:rPr>
                                  <w:i/>
                                  <w:sz w:val="20"/>
                                </w:rPr>
                                <w:tab/>
                                <w:t>vehnäjauhoja</w:t>
                              </w:r>
                            </w:p>
                            <w:p w:rsidR="005A2E03" w:rsidRDefault="005A2E03">
                              <w:pPr>
                                <w:rPr>
                                  <w:i/>
                                  <w:sz w:val="20"/>
                                </w:rPr>
                              </w:pPr>
                              <w:r>
                                <w:rPr>
                                  <w:i/>
                                  <w:sz w:val="20"/>
                                </w:rPr>
                                <w:t>2 rkl</w:t>
                              </w:r>
                              <w:r>
                                <w:rPr>
                                  <w:i/>
                                  <w:sz w:val="20"/>
                                </w:rPr>
                                <w:tab/>
                                <w:t>maitoa tai kermaa</w:t>
                              </w:r>
                            </w:p>
                            <w:p w:rsidR="005A2E03" w:rsidRDefault="005A2E03">
                              <w:pPr>
                                <w:rPr>
                                  <w:i/>
                                  <w:sz w:val="20"/>
                                </w:rPr>
                              </w:pPr>
                              <w:r>
                                <w:rPr>
                                  <w:i/>
                                  <w:sz w:val="20"/>
                                </w:rPr>
                                <w:t>70 g</w:t>
                              </w:r>
                              <w:r>
                                <w:rPr>
                                  <w:i/>
                                  <w:sz w:val="20"/>
                                </w:rPr>
                                <w:tab/>
                                <w:t xml:space="preserve"> mantelilastuja</w:t>
                              </w:r>
                            </w:p>
                            <w:p w:rsidR="005A2E03" w:rsidRDefault="005A2E03"/>
                            <w:p w:rsidR="005A2E03" w:rsidRDefault="005A2E03">
                              <w:pPr>
                                <w:rPr>
                                  <w:i/>
                                  <w:sz w:val="20"/>
                                </w:rPr>
                              </w:pPr>
                              <w:r>
                                <w:rPr>
                                  <w:i/>
                                  <w:sz w:val="20"/>
                                </w:rPr>
                                <w:t>Laita kuoritut ja halkaistut omenat kupera puoli ylöspäin voideltuun uunivuokaan. Kiehauta to</w:t>
                              </w:r>
                              <w:r>
                                <w:rPr>
                                  <w:i/>
                                  <w:sz w:val="20"/>
                                </w:rPr>
                                <w:t>s</w:t>
                              </w:r>
                              <w:r>
                                <w:rPr>
                                  <w:i/>
                                  <w:sz w:val="20"/>
                                </w:rPr>
                                <w:t>kaseokseen kuuluvat aineet kattilassa koko ajan sekoittaen. Kaada seos omenoiden päälle ja ku</w:t>
                              </w:r>
                              <w:r>
                                <w:rPr>
                                  <w:i/>
                                  <w:sz w:val="20"/>
                                </w:rPr>
                                <w:t>u</w:t>
                              </w:r>
                              <w:r>
                                <w:rPr>
                                  <w:i/>
                                  <w:sz w:val="20"/>
                                </w:rPr>
                                <w:t>menna 225</w:t>
                              </w:r>
                              <w:r>
                                <w:rPr>
                                  <w:i/>
                                  <w:sz w:val="20"/>
                                  <w:vertAlign w:val="superscript"/>
                                </w:rPr>
                                <w:t>o</w:t>
                              </w:r>
                              <w:r>
                                <w:rPr>
                                  <w:i/>
                                  <w:sz w:val="20"/>
                                </w:rPr>
                                <w:t xml:space="preserve">:ssa uunissa </w:t>
                              </w:r>
                              <w:proofErr w:type="gramStart"/>
                              <w:r>
                                <w:rPr>
                                  <w:i/>
                                  <w:sz w:val="20"/>
                                </w:rPr>
                                <w:t>15-20</w:t>
                              </w:r>
                              <w:proofErr w:type="gramEnd"/>
                              <w:r>
                                <w:rPr>
                                  <w:i/>
                                  <w:sz w:val="20"/>
                                </w:rPr>
                                <w:t xml:space="preserve"> minuuttia. Tarjoile hieman jäähtyneenä jäätelön kera.</w:t>
                              </w:r>
                            </w:p>
                          </w:txbxContent>
                        </wps:txbx>
                        <wps:bodyPr rot="0" vert="horz" wrap="square" lIns="91440" tIns="45720" rIns="91440" bIns="45720" anchor="ctr" anchorCtr="0">
                          <a:noAutofit/>
                        </wps:bodyPr>
                      </wps:wsp>
                    </wpg:wgp>
                  </a:graphicData>
                </a:graphic>
              </wp:inline>
            </w:drawing>
          </mc:Choice>
          <mc:Fallback>
            <w:pict>
              <v:group id="Group 41" o:spid="_x0000_s1037" style="width:459pt;height:198pt;mso-position-horizontal-relative:char;mso-position-vertical-relative:line" coordorigin="-540,724" coordsize="9179,3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">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42" o:spid="_x0000_s1038" type="#_x0000_t97" style="position:absolute;left:-540;top:724;width:9179;height:3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l8MA&#10;AADaAAAADwAAAGRycy9kb3ducmV2LnhtbESPQWsCMRSE74X+h/AEb5rVgtjVKKWg9KLQtd3z6+a5&#10;Wbt5WTZRY399UxB6HGbmG2a5jrYVF+p941jBZJyBIK6cbrhW8HHYjOYgfEDW2DomBTfysF49Piwx&#10;1+7K73QpQi0ShH2OCkwIXS6lrwxZ9GPXESfv6HqLIcm+lrrHa4LbVk6zbCYtNpwWDHb0aqj6Ls5W&#10;QTz9fG52pT1t5/GrNHFGT8V2r9RwEF8WIALF8B++t9+0gmf4u5Ju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l/l8MAAADaAAAADwAAAAAAAAAAAAAAAACYAgAAZHJzL2Rv&#10;d25yZXYueG1sUEsFBgAAAAAEAAQA9QAAAIgDAAAAAA==&#10;" strokeweight=".26mm">
                  <v:stroke joinstyle="miter"/>
                </v:shape>
                <v:shape id="Text Box 43" o:spid="_x0000_s1039" type="#_x0000_t202" style="position:absolute;left:-45;top:1219;width:8189;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tJMMA&#10;AADbAAAADwAAAGRycy9kb3ducmV2LnhtbESPzYrCQBCE78K+w9DCXkQn7kGX6CiyIIjowZ8H6M20&#10;mWCmJ2TGmH377YPgrZuqrvp6ue59rTpqYxXYwHSSgSIugq24NHC9bMffoGJCtlgHJgN/FGG9+hgs&#10;MbfhySfqzqlUEsIxRwMupSbXOhaOPMZJaIhFu4XWY5K1LbVt8SnhvtZfWTbTHiuWBocN/Tgq7ueH&#10;NzByTXY83Ha/Wzsr3H0fce67vTGfw36zAJWoT2/z63pn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StJMMAAADbAAAADwAAAAAAAAAAAAAAAACYAgAAZHJzL2Rv&#10;d25yZXYueG1sUEsFBgAAAAAEAAQA9QAAAIgDAAAAAA==&#10;" filled="f" stroked="f">
                  <v:stroke joinstyle="round"/>
                  <v:textbox>
                    <w:txbxContent>
                      <w:p w:rsidR="005A2E03" w:rsidRDefault="005A2E03" w:rsidP="00DB546A">
                        <w:pPr>
                          <w:rPr>
                            <w:b/>
                            <w:i/>
                            <w:sz w:val="20"/>
                          </w:rPr>
                        </w:pPr>
                        <w:r>
                          <w:rPr>
                            <w:b/>
                            <w:i/>
                            <w:sz w:val="20"/>
                          </w:rPr>
                          <w:t>Toskaomenat</w:t>
                        </w:r>
                      </w:p>
                      <w:p w:rsidR="005A2E03" w:rsidRDefault="005A2E03">
                        <w:pPr>
                          <w:rPr>
                            <w:i/>
                            <w:sz w:val="20"/>
                          </w:rPr>
                        </w:pPr>
                        <w:r>
                          <w:rPr>
                            <w:i/>
                            <w:sz w:val="20"/>
                          </w:rPr>
                          <w:t>4 kpl</w:t>
                        </w:r>
                        <w:r>
                          <w:rPr>
                            <w:i/>
                            <w:sz w:val="20"/>
                          </w:rPr>
                          <w:tab/>
                          <w:t>hapahkoja omenoita</w:t>
                        </w:r>
                      </w:p>
                      <w:p w:rsidR="005A2E03" w:rsidRDefault="005A2E03">
                        <w:pPr>
                          <w:rPr>
                            <w:i/>
                            <w:sz w:val="20"/>
                          </w:rPr>
                        </w:pPr>
                        <w:r>
                          <w:rPr>
                            <w:i/>
                            <w:sz w:val="20"/>
                          </w:rPr>
                          <w:t>Toskaseos:</w:t>
                        </w:r>
                      </w:p>
                      <w:p w:rsidR="005A2E03" w:rsidRDefault="005A2E03">
                        <w:pPr>
                          <w:rPr>
                            <w:i/>
                            <w:sz w:val="20"/>
                          </w:rPr>
                        </w:pPr>
                        <w:r>
                          <w:rPr>
                            <w:i/>
                            <w:sz w:val="20"/>
                          </w:rPr>
                          <w:t xml:space="preserve">75 g </w:t>
                        </w:r>
                        <w:r>
                          <w:rPr>
                            <w:i/>
                            <w:sz w:val="20"/>
                          </w:rPr>
                          <w:tab/>
                          <w:t>voita tai margariinia</w:t>
                        </w:r>
                      </w:p>
                      <w:p w:rsidR="005A2E03" w:rsidRDefault="005A2E03">
                        <w:r>
                          <w:rPr>
                            <w:i/>
                            <w:sz w:val="20"/>
                          </w:rPr>
                          <w:t>1,5 dl</w:t>
                        </w:r>
                        <w:r>
                          <w:rPr>
                            <w:i/>
                            <w:sz w:val="20"/>
                          </w:rPr>
                          <w:tab/>
                          <w:t>fariinisokeria</w:t>
                        </w:r>
                        <w:r>
                          <w:rPr>
                            <w:i/>
                            <w:sz w:val="20"/>
                          </w:rPr>
                          <w:tab/>
                        </w:r>
                      </w:p>
                      <w:p w:rsidR="005A2E03" w:rsidRDefault="005A2E03">
                        <w:pPr>
                          <w:rPr>
                            <w:i/>
                            <w:sz w:val="20"/>
                          </w:rPr>
                        </w:pPr>
                        <w:r>
                          <w:rPr>
                            <w:i/>
                            <w:sz w:val="20"/>
                          </w:rPr>
                          <w:t>2 rkl</w:t>
                        </w:r>
                        <w:r>
                          <w:rPr>
                            <w:i/>
                            <w:sz w:val="20"/>
                          </w:rPr>
                          <w:tab/>
                          <w:t>vehnäjauhoja</w:t>
                        </w:r>
                      </w:p>
                      <w:p w:rsidR="005A2E03" w:rsidRDefault="005A2E03">
                        <w:pPr>
                          <w:rPr>
                            <w:i/>
                            <w:sz w:val="20"/>
                          </w:rPr>
                        </w:pPr>
                        <w:r>
                          <w:rPr>
                            <w:i/>
                            <w:sz w:val="20"/>
                          </w:rPr>
                          <w:t>2 rkl</w:t>
                        </w:r>
                        <w:r>
                          <w:rPr>
                            <w:i/>
                            <w:sz w:val="20"/>
                          </w:rPr>
                          <w:tab/>
                          <w:t>maitoa tai kermaa</w:t>
                        </w:r>
                      </w:p>
                      <w:p w:rsidR="005A2E03" w:rsidRDefault="005A2E03">
                        <w:pPr>
                          <w:rPr>
                            <w:i/>
                            <w:sz w:val="20"/>
                          </w:rPr>
                        </w:pPr>
                        <w:r>
                          <w:rPr>
                            <w:i/>
                            <w:sz w:val="20"/>
                          </w:rPr>
                          <w:t>70 g</w:t>
                        </w:r>
                        <w:r>
                          <w:rPr>
                            <w:i/>
                            <w:sz w:val="20"/>
                          </w:rPr>
                          <w:tab/>
                          <w:t xml:space="preserve"> mantelilastuja</w:t>
                        </w:r>
                      </w:p>
                      <w:p w:rsidR="005A2E03" w:rsidRDefault="005A2E03"/>
                      <w:p w:rsidR="005A2E03" w:rsidRDefault="005A2E03">
                        <w:pPr>
                          <w:rPr>
                            <w:i/>
                            <w:sz w:val="20"/>
                          </w:rPr>
                        </w:pPr>
                        <w:r>
                          <w:rPr>
                            <w:i/>
                            <w:sz w:val="20"/>
                          </w:rPr>
                          <w:t>Laita kuoritut ja halkaistut omenat kupera puoli ylöspäin voideltuun uunivuokaan. Kiehauta to</w:t>
                        </w:r>
                        <w:r>
                          <w:rPr>
                            <w:i/>
                            <w:sz w:val="20"/>
                          </w:rPr>
                          <w:t>s</w:t>
                        </w:r>
                        <w:r>
                          <w:rPr>
                            <w:i/>
                            <w:sz w:val="20"/>
                          </w:rPr>
                          <w:t>kaseokseen kuuluvat aineet kattilassa koko ajan sekoittaen. Kaada seos omenoiden päälle ja ku</w:t>
                        </w:r>
                        <w:r>
                          <w:rPr>
                            <w:i/>
                            <w:sz w:val="20"/>
                          </w:rPr>
                          <w:t>u</w:t>
                        </w:r>
                        <w:r>
                          <w:rPr>
                            <w:i/>
                            <w:sz w:val="20"/>
                          </w:rPr>
                          <w:t>menna 225</w:t>
                        </w:r>
                        <w:r>
                          <w:rPr>
                            <w:i/>
                            <w:sz w:val="20"/>
                            <w:vertAlign w:val="superscript"/>
                          </w:rPr>
                          <w:t>o</w:t>
                        </w:r>
                        <w:r>
                          <w:rPr>
                            <w:i/>
                            <w:sz w:val="20"/>
                          </w:rPr>
                          <w:t xml:space="preserve">:ssa uunissa </w:t>
                        </w:r>
                        <w:proofErr w:type="gramStart"/>
                        <w:r>
                          <w:rPr>
                            <w:i/>
                            <w:sz w:val="20"/>
                          </w:rPr>
                          <w:t>15-20</w:t>
                        </w:r>
                        <w:proofErr w:type="gramEnd"/>
                        <w:r>
                          <w:rPr>
                            <w:i/>
                            <w:sz w:val="20"/>
                          </w:rPr>
                          <w:t xml:space="preserve"> minuuttia. Tarjoile hieman jäähtyneenä jäätelön kera.</w:t>
                        </w:r>
                      </w:p>
                    </w:txbxContent>
                  </v:textbox>
                </v:shape>
                <w10:anchorlock/>
              </v:group>
            </w:pict>
          </mc:Fallback>
        </mc:AlternateContent>
      </w:r>
    </w:p>
    <w:p w:rsidR="00C730B5" w:rsidRDefault="003C410D">
      <w:pPr>
        <w:pStyle w:val="abc-kohdat"/>
        <w:numPr>
          <w:ilvl w:val="0"/>
          <w:numId w:val="199"/>
        </w:numPr>
        <w:tabs>
          <w:tab w:val="left" w:pos="340"/>
        </w:tabs>
        <w:rPr>
          <w:lang w:val="fi-FI"/>
        </w:rPr>
      </w:pPr>
      <w:r>
        <w:rPr>
          <w:lang w:val="fi-FI"/>
        </w:rPr>
        <w:t>Keksitkö syitä, milloin voit joutua muuttamaan tai kannattaa vähän muuttaa valmistam</w:t>
      </w:r>
      <w:r>
        <w:rPr>
          <w:lang w:val="fi-FI"/>
        </w:rPr>
        <w:t>i</w:t>
      </w:r>
      <w:r>
        <w:rPr>
          <w:lang w:val="fi-FI"/>
        </w:rPr>
        <w:t>seen tarvittavia ainemääriä?</w:t>
      </w:r>
    </w:p>
    <w:p w:rsidR="00C730B5" w:rsidRDefault="00C730B5"/>
    <w:p w:rsidR="00C730B5" w:rsidRDefault="00C730B5"/>
    <w:p w:rsidR="00C730B5" w:rsidRDefault="003C410D">
      <w:r>
        <w:object w:dxaOrig="6449" w:dyaOrig="345">
          <v:shape id="_x0000_i1678" type="#_x0000_t75" style="width:322.35pt;height:17.6pt" o:ole="">
            <v:imagedata r:id="rId535" o:title=""/>
          </v:shape>
          <o:OLEObject Type="Embed" ProgID="PBrush" ShapeID="_x0000_i1678" DrawAspect="Content" ObjectID="_1417025493" r:id="rId1357"/>
        </w:object>
      </w:r>
    </w:p>
    <w:p w:rsidR="00C730B5" w:rsidRDefault="00C730B5"/>
    <w:p w:rsidR="00C730B5" w:rsidRDefault="00C730B5">
      <w:pPr>
        <w:pStyle w:val="tehtvt"/>
        <w:ind w:left="360"/>
      </w:pPr>
    </w:p>
    <w:p w:rsidR="00C730B5" w:rsidRDefault="003C410D">
      <w:r>
        <w:t>Pyöräilijä painoi vaatteineen kilogramman tarkkuudella 72 kg. Pakattu reppu painoi kil</w:t>
      </w:r>
      <w:r>
        <w:t>o</w:t>
      </w:r>
      <w:r>
        <w:t>gramman tarkkuudella 21 kg ja pyörä painoi gramman tarkkuudella 8,2 kg. Paljonko pyöräil</w:t>
      </w:r>
      <w:r>
        <w:t>i</w:t>
      </w:r>
      <w:r>
        <w:t>jä painoi varusteineen?</w:t>
      </w:r>
    </w:p>
    <w:p w:rsidR="00C730B5" w:rsidRDefault="00C730B5"/>
    <w:p w:rsidR="00C730B5" w:rsidRDefault="00C730B5">
      <w:pPr>
        <w:pStyle w:val="tehtvt"/>
        <w:ind w:left="360"/>
      </w:pPr>
    </w:p>
    <w:p w:rsidR="00C730B5" w:rsidRDefault="003C410D">
      <w:r>
        <w:t>Kuinka tarkasti kolme yhteenlaskettavaa likiarvoa on mitattava, jotta summa saadaan varma</w:t>
      </w:r>
      <w:r>
        <w:t>s</w:t>
      </w:r>
      <w:r>
        <w:t>ti oikein sadasosien tarkkuudella?</w:t>
      </w:r>
    </w:p>
    <w:p w:rsidR="00C730B5" w:rsidRDefault="00C730B5"/>
    <w:p w:rsidR="00C730B5" w:rsidRDefault="00C730B5">
      <w:pPr>
        <w:pStyle w:val="tehtvt"/>
        <w:ind w:left="360"/>
      </w:pPr>
    </w:p>
    <w:p w:rsidR="00C730B5" w:rsidRDefault="003C410D">
      <w:r>
        <w:t>Kuinka tarkasti molemmat likiarvot on mitattava, jos niiden tuloon vaaditaan kahden merki</w:t>
      </w:r>
      <w:r>
        <w:t>t</w:t>
      </w:r>
      <w:r>
        <w:t>sevän numeron tarkkuus?</w:t>
      </w:r>
    </w:p>
    <w:p w:rsidR="00C730B5" w:rsidRDefault="00C730B5"/>
    <w:p w:rsidR="00C730B5" w:rsidRDefault="003C410D">
      <w:pPr>
        <w:pStyle w:val="tehtvt"/>
        <w:ind w:left="360"/>
      </w:pPr>
      <w:r>
        <w:rPr>
          <w:color w:val="008080"/>
        </w:rPr>
        <w:t>Laskintehtävä</w:t>
      </w:r>
    </w:p>
    <w:p w:rsidR="00C730B5" w:rsidRDefault="003C410D">
      <w:proofErr w:type="gramStart"/>
      <w:r>
        <w:t>Yhden ruuvin paino on noin 2,27 g. Ruuvipakkauksen paino on 4 890 g. Montako ruuvia on pakkauksessa?</w:t>
      </w:r>
      <w:proofErr w:type="gramEnd"/>
    </w:p>
    <w:p w:rsidR="00C730B5" w:rsidRDefault="00C730B5"/>
    <w:p w:rsidR="00C730B5" w:rsidRDefault="00C730B5"/>
    <w:p w:rsidR="00C730B5" w:rsidRDefault="003C410D">
      <w:r>
        <w:object w:dxaOrig="6571" w:dyaOrig="300">
          <v:shape id="_x0000_i1679" type="#_x0000_t75" style="width:328.2pt;height:15.05pt" o:ole="">
            <v:imagedata r:id="rId1358" o:title=""/>
          </v:shape>
          <o:OLEObject Type="Embed" ProgID="PBrush" ShapeID="_x0000_i1679" DrawAspect="Content" ObjectID="_1417025494" r:id="rId1359"/>
        </w:object>
      </w:r>
    </w:p>
    <w:p w:rsidR="00C730B5" w:rsidRDefault="00C730B5"/>
    <w:p w:rsidR="00C730B5" w:rsidRDefault="00C730B5">
      <w:pPr>
        <w:pStyle w:val="tehtvt"/>
        <w:ind w:left="360"/>
      </w:pPr>
    </w:p>
    <w:p w:rsidR="00C730B5" w:rsidRDefault="003C410D">
      <w:r>
        <w:t xml:space="preserve">Sinun on suoritettava kertolasku </w:t>
      </w:r>
      <w:r w:rsidRPr="00D37682">
        <w:rPr>
          <w:position w:val="-4"/>
        </w:rPr>
        <w:object w:dxaOrig="2040" w:dyaOrig="320">
          <v:shape id="_x0000_i1680" type="#_x0000_t75" style="width:102.15pt;height:15.9pt" o:ole="" filled="t">
            <v:fill color2="black"/>
            <v:imagedata r:id="rId1360" o:title=""/>
          </v:shape>
          <o:OLEObject Type="Embed" ProgID="Equation.3" ShapeID="_x0000_i1680" DrawAspect="Content" ObjectID="_1417025495" r:id="rId1361"/>
        </w:object>
      </w:r>
      <w:r>
        <w:t xml:space="preserve"> .</w:t>
      </w:r>
      <w:r>
        <w:t xml:space="preserve"> Miten pyöristät luvut, jotta tulos sa</w:t>
      </w:r>
      <w:r>
        <w:t>a</w:t>
      </w:r>
      <w:r>
        <w:t>daan varmasti oikein</w:t>
      </w:r>
    </w:p>
    <w:p w:rsidR="00C730B5" w:rsidRDefault="003C410D">
      <w:pPr>
        <w:pStyle w:val="abc-kohdat"/>
        <w:numPr>
          <w:ilvl w:val="0"/>
          <w:numId w:val="200"/>
        </w:numPr>
        <w:tabs>
          <w:tab w:val="left" w:pos="340"/>
        </w:tabs>
        <w:rPr>
          <w:lang w:val="fi-FI"/>
        </w:rPr>
      </w:pPr>
      <w:r>
        <w:rPr>
          <w:lang w:val="fi-FI"/>
        </w:rPr>
        <w:t xml:space="preserve">neljän </w:t>
      </w:r>
    </w:p>
    <w:p w:rsidR="00C730B5" w:rsidRDefault="003C410D">
      <w:pPr>
        <w:pStyle w:val="abc-kohdat"/>
        <w:numPr>
          <w:ilvl w:val="0"/>
          <w:numId w:val="200"/>
        </w:numPr>
        <w:tabs>
          <w:tab w:val="left" w:pos="340"/>
        </w:tabs>
        <w:rPr>
          <w:lang w:val="fi-FI"/>
        </w:rPr>
      </w:pPr>
      <w:r>
        <w:rPr>
          <w:lang w:val="fi-FI"/>
        </w:rPr>
        <w:t xml:space="preserve">kolmen </w:t>
      </w:r>
    </w:p>
    <w:p w:rsidR="00C730B5" w:rsidRDefault="003C410D">
      <w:r>
        <w:t>merkitsevän numeron tarkkuudella?</w:t>
      </w:r>
    </w:p>
    <w:p w:rsidR="00C730B5" w:rsidRDefault="003C410D">
      <w:pPr>
        <w:rPr>
          <w:b/>
          <w:bCs/>
          <w:color w:val="000080"/>
        </w:rPr>
      </w:pPr>
      <w:r>
        <w:br w:type="page"/>
      </w:r>
      <w:r>
        <w:rPr>
          <w:b/>
          <w:bCs/>
          <w:color w:val="000080"/>
        </w:rPr>
        <w:lastRenderedPageBreak/>
        <w:t>Kalenterin matematiikkaa</w:t>
      </w:r>
    </w:p>
    <w:p w:rsidR="00C730B5" w:rsidRDefault="00C730B5">
      <w:pPr>
        <w:rPr>
          <w:b/>
          <w:bCs/>
          <w:color w:val="000080"/>
        </w:rPr>
      </w:pPr>
    </w:p>
    <w:p w:rsidR="00C730B5" w:rsidRDefault="00C730B5">
      <w:pPr>
        <w:rPr>
          <w:b/>
          <w:bCs/>
          <w:color w:val="000080"/>
        </w:rPr>
      </w:pPr>
    </w:p>
    <w:p w:rsidR="00C730B5" w:rsidRDefault="003C410D">
      <w:pPr>
        <w:rPr>
          <w:color w:val="000080"/>
        </w:rPr>
      </w:pPr>
      <w:r>
        <w:rPr>
          <w:color w:val="000080"/>
        </w:rPr>
        <w:t>Suomessa käytettiin 1700-luvulla Juliaanista kalenteria, joka on nimetty Julius Caesarin m</w:t>
      </w:r>
      <w:r>
        <w:rPr>
          <w:color w:val="000080"/>
        </w:rPr>
        <w:t>u</w:t>
      </w:r>
      <w:r>
        <w:rPr>
          <w:color w:val="000080"/>
        </w:rPr>
        <w:t>kaan. Juliaanisessa kalenterissa vuodessa on 365 päivää, ja joka neljäs vuosi on karkausvuosi, johon lisätään karkauspäivä. Venäjällä kirkollisia juhlia vietetään edelleen juliaanisen kalent</w:t>
      </w:r>
      <w:r>
        <w:rPr>
          <w:color w:val="000080"/>
        </w:rPr>
        <w:t>e</w:t>
      </w:r>
      <w:r>
        <w:rPr>
          <w:color w:val="000080"/>
        </w:rPr>
        <w:t>rin mukaisesti.</w:t>
      </w:r>
    </w:p>
    <w:p w:rsidR="00C730B5" w:rsidRDefault="00C730B5">
      <w:pPr>
        <w:rPr>
          <w:color w:val="000080"/>
        </w:rPr>
      </w:pPr>
    </w:p>
    <w:p w:rsidR="00C730B5" w:rsidRDefault="003C410D">
      <w:pPr>
        <w:rPr>
          <w:color w:val="000080"/>
        </w:rPr>
      </w:pPr>
      <w:r>
        <w:rPr>
          <w:color w:val="000080"/>
        </w:rPr>
        <w:t>Maailmassa on käytössä noin 40 erilaista kalenteria</w:t>
      </w:r>
      <w:r>
        <w:rPr>
          <w:rFonts w:ascii="Arial" w:hAnsi="Arial" w:cs="Arial"/>
          <w:sz w:val="20"/>
          <w:szCs w:val="20"/>
        </w:rPr>
        <w:t>.</w:t>
      </w:r>
      <w:r>
        <w:rPr>
          <w:color w:val="000080"/>
        </w:rPr>
        <w:t xml:space="preserve"> Gregoriaaninen kalenteri on näistä yle</w:t>
      </w:r>
      <w:r>
        <w:rPr>
          <w:color w:val="000080"/>
        </w:rPr>
        <w:t>i</w:t>
      </w:r>
      <w:r>
        <w:rPr>
          <w:color w:val="000080"/>
        </w:rPr>
        <w:t>sin ja se on nykyisin myös meidän käytössämme. Kalenterimme on tällä hetkellä noin 13 vu</w:t>
      </w:r>
      <w:r>
        <w:rPr>
          <w:color w:val="000080"/>
        </w:rPr>
        <w:t>o</w:t>
      </w:r>
      <w:r>
        <w:rPr>
          <w:color w:val="000080"/>
        </w:rPr>
        <w:t>rokautta Juliaanista kalenteria edellä.</w:t>
      </w:r>
      <w:r>
        <w:t xml:space="preserve"> </w:t>
      </w:r>
      <w:r>
        <w:rPr>
          <w:color w:val="000080"/>
        </w:rPr>
        <w:t>Gregoriaaninen kalenterivuosi on normaalisti pituude</w:t>
      </w:r>
      <w:r>
        <w:rPr>
          <w:color w:val="000080"/>
        </w:rPr>
        <w:t>l</w:t>
      </w:r>
      <w:r>
        <w:rPr>
          <w:color w:val="000080"/>
        </w:rPr>
        <w:t>taan 365 päivää, mutta koska todellinen aurinkovuosi on 365,25 päivää pitkä, lisätään joihi</w:t>
      </w:r>
      <w:r>
        <w:rPr>
          <w:color w:val="000080"/>
        </w:rPr>
        <w:t>n</w:t>
      </w:r>
      <w:r>
        <w:rPr>
          <w:color w:val="000080"/>
        </w:rPr>
        <w:t>kin vuosiin karkauspäivä 29. helmikuuta, jolloin kalenterivuoden pituudeksi tulee 366 päivää. Karkauspäivää vietetään neljällä jaollisina vuosina, lukuun ottamatta sadalla jaollisia vuosia, jotka eivät ole jaollisia 400:lla. Ongelma Gregoriaanisessa kalenterissa on etteivät viikonpä</w:t>
      </w:r>
      <w:r>
        <w:rPr>
          <w:color w:val="000080"/>
        </w:rPr>
        <w:t>i</w:t>
      </w:r>
      <w:r>
        <w:rPr>
          <w:color w:val="000080"/>
        </w:rPr>
        <w:t>vät pysy samoina vuodesta toiseen, vaan siirtyvät vuodessa yleensä yhden päivän eteenpäin. Viikonpäivän voi laskea seuraavan kaavan avulla:</w:t>
      </w:r>
    </w:p>
    <w:p w:rsidR="00C730B5" w:rsidRDefault="00C730B5">
      <w:pPr>
        <w:rPr>
          <w:color w:val="000080"/>
        </w:rPr>
      </w:pPr>
    </w:p>
    <w:p w:rsidR="00C730B5" w:rsidRDefault="003C410D">
      <w:pPr>
        <w:pStyle w:val="NormalWeb"/>
        <w:jc w:val="both"/>
      </w:pPr>
      <w:r>
        <w:t>Huomaa, että kaavan jakolaskuissa kaikki luvut pyöristetään alaspäin!</w:t>
      </w:r>
    </w:p>
    <w:p w:rsidR="00C730B5" w:rsidRDefault="00C730B5">
      <w:pPr>
        <w:pStyle w:val="NormalWeb"/>
        <w:jc w:val="both"/>
      </w:pPr>
    </w:p>
    <w:p w:rsidR="00C730B5" w:rsidRDefault="00F703BF">
      <w:pPr>
        <w:pStyle w:val="NormalWeb"/>
        <w:jc w:val="both"/>
      </w:pPr>
      <w:r>
        <w:rPr>
          <w:noProof/>
          <w:lang w:eastAsia="fi-FI"/>
        </w:rPr>
        <mc:AlternateContent>
          <mc:Choice Requires="wps">
            <w:drawing>
              <wp:inline distT="0" distB="0" distL="0" distR="0">
                <wp:extent cx="5381625" cy="1828800"/>
                <wp:effectExtent l="9525" t="9525" r="9525" b="9525"/>
                <wp:docPr id="7"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828800"/>
                        </a:xfrm>
                        <a:prstGeom prst="rect">
                          <a:avLst/>
                        </a:prstGeom>
                        <a:solidFill>
                          <a:srgbClr val="FFFFFF"/>
                        </a:solidFill>
                        <a:ln w="9525">
                          <a:solidFill>
                            <a:srgbClr val="000000"/>
                          </a:solidFill>
                          <a:miter lim="800000"/>
                          <a:headEnd/>
                          <a:tailEnd/>
                        </a:ln>
                      </wps:spPr>
                      <wps:txbx>
                        <w:txbxContent>
                          <w:p w:rsidR="005A2E03" w:rsidRDefault="005A2E03">
                            <w:pPr>
                              <w:pStyle w:val="NormalWeb"/>
                              <w:jc w:val="both"/>
                            </w:pPr>
                            <w:r w:rsidRPr="00D37682">
                              <w:rPr>
                                <w:position w:val="-24"/>
                              </w:rPr>
                              <w:object w:dxaOrig="1800" w:dyaOrig="620">
                                <v:shape id="_x0000_i2313" type="#_x0000_t75" style="width:90.4pt;height:31pt" o:ole="" filled="t">
                                  <v:fill color2="black"/>
                                  <v:imagedata r:id="rId1362" o:title=""/>
                                </v:shape>
                                <o:OLEObject Type="Embed" ProgID="Equation.3" ShapeID="_x0000_i2313" DrawAspect="Content" ObjectID="_1417026128" r:id="rId1363"/>
                              </w:object>
                            </w:r>
                          </w:p>
                          <w:p w:rsidR="005A2E03" w:rsidRDefault="005A2E03">
                            <w:pPr>
                              <w:pStyle w:val="NormalWeb"/>
                              <w:jc w:val="both"/>
                            </w:pPr>
                            <w:r w:rsidRPr="00D37682">
                              <w:rPr>
                                <w:position w:val="-10"/>
                              </w:rPr>
                              <w:object w:dxaOrig="1340" w:dyaOrig="320">
                                <v:shape id="_x0000_i2314" type="#_x0000_t75" style="width:67pt;height:15.9pt" o:ole="" filled="t">
                                  <v:fill color2="black"/>
                                  <v:imagedata r:id="rId1364" o:title=""/>
                                </v:shape>
                                <o:OLEObject Type="Embed" ProgID="Equation.3" ShapeID="_x0000_i2314" DrawAspect="Content" ObjectID="_1417026129" r:id="rId1365"/>
                              </w:object>
                            </w:r>
                          </w:p>
                          <w:p w:rsidR="005A2E03" w:rsidRDefault="005A2E03">
                            <w:pPr>
                              <w:pStyle w:val="NormalWeb"/>
                              <w:jc w:val="both"/>
                            </w:pPr>
                            <w:r w:rsidRPr="00D37682">
                              <w:rPr>
                                <w:position w:val="-6"/>
                              </w:rPr>
                              <w:object w:dxaOrig="2299" w:dyaOrig="279">
                                <v:shape id="_x0000_i2315" type="#_x0000_t75" style="width:114.7pt;height:14.25pt" o:ole="" filled="t">
                                  <v:fill color2="black"/>
                                  <v:imagedata r:id="rId1366" o:title=""/>
                                </v:shape>
                                <o:OLEObject Type="Embed" ProgID="Equation.3" ShapeID="_x0000_i2315" DrawAspect="Content" ObjectID="_1417026130" r:id="rId1367"/>
                              </w:object>
                            </w:r>
                          </w:p>
                          <w:p w:rsidR="005A2E03" w:rsidRDefault="005A2E03">
                            <w:pPr>
                              <w:pStyle w:val="NormalWeb"/>
                              <w:jc w:val="both"/>
                            </w:pPr>
                            <w:r w:rsidRPr="00D37682">
                              <w:rPr>
                                <w:position w:val="-28"/>
                              </w:rPr>
                              <w:object w:dxaOrig="7200" w:dyaOrig="680">
                                <v:shape id="_x0000_i2316" type="#_x0000_t75" style="width:5in;height:33.5pt" o:ole="" filled="t">
                                  <v:fill color2="black"/>
                                  <v:imagedata r:id="rId1368" o:title=""/>
                                </v:shape>
                                <o:OLEObject Type="Embed" ProgID="Equation.3" ShapeID="_x0000_i2316" DrawAspect="Content" ObjectID="_1417026131" r:id="rId1369"/>
                              </w:object>
                            </w:r>
                          </w:p>
                          <w:p w:rsidR="005A2E03" w:rsidRDefault="005A2E03">
                            <w:pPr>
                              <w:pStyle w:val="NormalWeb"/>
                              <w:jc w:val="both"/>
                              <w:rPr>
                                <w:i/>
                                <w:iCs/>
                              </w:rPr>
                            </w:pPr>
                            <w:r>
                              <w:rPr>
                                <w:i/>
                                <w:iCs/>
                              </w:rPr>
                              <w:t>d</w:t>
                            </w:r>
                            <w:r>
                              <w:t xml:space="preserve"> kertoo viikonpäivän: 0 = sunnuntai, 1 = </w:t>
                            </w:r>
                            <w:proofErr w:type="gramStart"/>
                            <w:r>
                              <w:t>maanantai, .</w:t>
                            </w:r>
                            <w:proofErr w:type="gramEnd"/>
                            <w:r>
                              <w:t>..</w:t>
                            </w:r>
                          </w:p>
                        </w:txbxContent>
                      </wps:txbx>
                      <wps:bodyPr rot="0" vert="horz" wrap="square" lIns="91440" tIns="45720" rIns="91440" bIns="45720" anchor="t" anchorCtr="0" upright="1">
                        <a:noAutofit/>
                      </wps:bodyPr>
                    </wps:wsp>
                  </a:graphicData>
                </a:graphic>
              </wp:inline>
            </w:drawing>
          </mc:Choice>
          <mc:Fallback>
            <w:pict>
              <v:shape id="Text Box 678" o:spid="_x0000_s1040" type="#_x0000_t202" style="width:423.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">
                <v:textbox>
                  <w:txbxContent>
                    <w:p w:rsidR="005A2E03" w:rsidRDefault="005A2E03">
                      <w:pPr>
                        <w:pStyle w:val="NormalWeb"/>
                        <w:jc w:val="both"/>
                      </w:pPr>
                      <w:r w:rsidRPr="00D37682">
                        <w:rPr>
                          <w:position w:val="-24"/>
                        </w:rPr>
                        <w:object w:dxaOrig="1800" w:dyaOrig="620">
                          <v:shape id="_x0000_i2313" type="#_x0000_t75" style="width:90.4pt;height:31pt" o:ole="" filled="t">
                            <v:fill color2="black"/>
                            <v:imagedata r:id="rId1362" o:title=""/>
                          </v:shape>
                          <o:OLEObject Type="Embed" ProgID="Equation.3" ShapeID="_x0000_i2313" DrawAspect="Content" ObjectID="_1417026128" r:id="rId1370"/>
                        </w:object>
                      </w:r>
                    </w:p>
                    <w:p w:rsidR="005A2E03" w:rsidRDefault="005A2E03">
                      <w:pPr>
                        <w:pStyle w:val="NormalWeb"/>
                        <w:jc w:val="both"/>
                      </w:pPr>
                      <w:r w:rsidRPr="00D37682">
                        <w:rPr>
                          <w:position w:val="-10"/>
                        </w:rPr>
                        <w:object w:dxaOrig="1340" w:dyaOrig="320">
                          <v:shape id="_x0000_i2314" type="#_x0000_t75" style="width:67pt;height:15.9pt" o:ole="" filled="t">
                            <v:fill color2="black"/>
                            <v:imagedata r:id="rId1364" o:title=""/>
                          </v:shape>
                          <o:OLEObject Type="Embed" ProgID="Equation.3" ShapeID="_x0000_i2314" DrawAspect="Content" ObjectID="_1417026129" r:id="rId1371"/>
                        </w:object>
                      </w:r>
                    </w:p>
                    <w:p w:rsidR="005A2E03" w:rsidRDefault="005A2E03">
                      <w:pPr>
                        <w:pStyle w:val="NormalWeb"/>
                        <w:jc w:val="both"/>
                      </w:pPr>
                      <w:r w:rsidRPr="00D37682">
                        <w:rPr>
                          <w:position w:val="-6"/>
                        </w:rPr>
                        <w:object w:dxaOrig="2299" w:dyaOrig="279">
                          <v:shape id="_x0000_i2315" type="#_x0000_t75" style="width:114.7pt;height:14.25pt" o:ole="" filled="t">
                            <v:fill color2="black"/>
                            <v:imagedata r:id="rId1366" o:title=""/>
                          </v:shape>
                          <o:OLEObject Type="Embed" ProgID="Equation.3" ShapeID="_x0000_i2315" DrawAspect="Content" ObjectID="_1417026130" r:id="rId1372"/>
                        </w:object>
                      </w:r>
                    </w:p>
                    <w:p w:rsidR="005A2E03" w:rsidRDefault="005A2E03">
                      <w:pPr>
                        <w:pStyle w:val="NormalWeb"/>
                        <w:jc w:val="both"/>
                      </w:pPr>
                      <w:r w:rsidRPr="00D37682">
                        <w:rPr>
                          <w:position w:val="-28"/>
                        </w:rPr>
                        <w:object w:dxaOrig="7200" w:dyaOrig="680">
                          <v:shape id="_x0000_i2316" type="#_x0000_t75" style="width:5in;height:33.5pt" o:ole="" filled="t">
                            <v:fill color2="black"/>
                            <v:imagedata r:id="rId1368" o:title=""/>
                          </v:shape>
                          <o:OLEObject Type="Embed" ProgID="Equation.3" ShapeID="_x0000_i2316" DrawAspect="Content" ObjectID="_1417026131" r:id="rId1373"/>
                        </w:object>
                      </w:r>
                    </w:p>
                    <w:p w:rsidR="005A2E03" w:rsidRDefault="005A2E03">
                      <w:pPr>
                        <w:pStyle w:val="NormalWeb"/>
                        <w:jc w:val="both"/>
                        <w:rPr>
                          <w:i/>
                          <w:iCs/>
                        </w:rPr>
                      </w:pPr>
                      <w:r>
                        <w:rPr>
                          <w:i/>
                          <w:iCs/>
                        </w:rPr>
                        <w:t>d</w:t>
                      </w:r>
                      <w:r>
                        <w:t xml:space="preserve"> kertoo viikonpäivän: 0 = sunnuntai, 1 = </w:t>
                      </w:r>
                      <w:proofErr w:type="gramStart"/>
                      <w:r>
                        <w:t>maanantai, .</w:t>
                      </w:r>
                      <w:proofErr w:type="gramEnd"/>
                      <w:r>
                        <w:t>..</w:t>
                      </w:r>
                    </w:p>
                  </w:txbxContent>
                </v:textbox>
                <w10:anchorlock/>
              </v:shape>
            </w:pict>
          </mc:Fallback>
        </mc:AlternateContent>
      </w:r>
    </w:p>
    <w:p w:rsidR="00C730B5" w:rsidRDefault="00C730B5">
      <w:pPr>
        <w:pStyle w:val="NormalWeb"/>
        <w:jc w:val="both"/>
      </w:pPr>
    </w:p>
    <w:p w:rsidR="00C730B5" w:rsidRDefault="003C410D">
      <w:pPr>
        <w:pStyle w:val="NormalWeb"/>
        <w:jc w:val="both"/>
      </w:pPr>
      <w:r>
        <w:t>Islamilaisissa maissa käytetään Gregoriaanisen kalenterin kanssa rinnakkain Hijra-kalenteria. Hijra-kalenterissa on 354 tai 355 päivää ja kaksitoista kuukautta, ja kuukaudessa on 29 tai 30 päivää. Jokainen uusi kuukausi alkaa uudenkuun myötä. Kuukausi vastaa siis kuun kierrosta. Koska uusikuu tulee näkyviin eri ajankohtina eri puolilla maapalloa, ei sama kuukausi ala kaikkialla samana päivänä. Saman kuukauden päivien määrä saattaa vaihdella vuodesta to</w:t>
      </w:r>
      <w:r>
        <w:t>i</w:t>
      </w:r>
      <w:r>
        <w:t>seen. Yhdeksäs kuukausi on nimeltään Ramadan ja se on paastokuukausi. Annettaessa päiv</w:t>
      </w:r>
      <w:r>
        <w:t>ä</w:t>
      </w:r>
      <w:r>
        <w:t>määrä Hijra-kalenterin mukaan on tapana kirjoittaa H vuosiluvun jälkeen</w:t>
      </w:r>
      <w:proofErr w:type="gramStart"/>
      <w:r>
        <w:t>.Gregoriaaninen</w:t>
      </w:r>
      <w:proofErr w:type="gramEnd"/>
      <w:r>
        <w:t xml:space="preserve"> vuosi (M) voidaan muuntaa likimäärin Hijra-vuodeksi (H)  seuraavan kaavan avulla: </w:t>
      </w:r>
    </w:p>
    <w:p w:rsidR="00C730B5" w:rsidRDefault="003C410D">
      <w:pPr>
        <w:pStyle w:val="NormalWeb"/>
        <w:jc w:val="center"/>
      </w:pPr>
      <w:r w:rsidRPr="00D37682">
        <w:rPr>
          <w:position w:val="-24"/>
        </w:rPr>
        <w:object w:dxaOrig="1920" w:dyaOrig="620">
          <v:shape id="_x0000_i1681" type="#_x0000_t75" style="width:96.3pt;height:31pt" o:ole="" filled="t">
            <v:fill color2="black"/>
            <v:imagedata r:id="rId1374" o:title=""/>
          </v:shape>
          <o:OLEObject Type="Embed" ProgID="Equation.3" ShapeID="_x0000_i1681" DrawAspect="Content" ObjectID="_1417025496" r:id="rId1375"/>
        </w:object>
      </w:r>
    </w:p>
    <w:p w:rsidR="00C730B5" w:rsidRDefault="00C730B5">
      <w:pPr>
        <w:rPr>
          <w:color w:val="000080"/>
        </w:rPr>
      </w:pPr>
    </w:p>
    <w:p w:rsidR="00C730B5" w:rsidRDefault="003C410D">
      <w:pPr>
        <w:rPr>
          <w:color w:val="000080"/>
        </w:rPr>
      </w:pPr>
      <w:r>
        <w:rPr>
          <w:color w:val="000080"/>
        </w:rPr>
        <w:t>Kiinassa Gregoriaanisen kalenterin rinnalla käytetään kiinalaista kalenteria, jonka mukaan vietetään perinteisiä vuotuisia juhlia, kuten kiinalaista uuttavuotta. Kiinalainen kalenteri p</w:t>
      </w:r>
      <w:r>
        <w:rPr>
          <w:color w:val="000080"/>
        </w:rPr>
        <w:t>e</w:t>
      </w:r>
      <w:r>
        <w:rPr>
          <w:color w:val="000080"/>
        </w:rPr>
        <w:t xml:space="preserve">rustuu kuun ja auringon liikkeisiin. Kuun kierto on keskimäärin 29,5 päivän pituinen </w:t>
      </w:r>
      <w:proofErr w:type="gramStart"/>
      <w:r>
        <w:rPr>
          <w:color w:val="000080"/>
        </w:rPr>
        <w:t>ja  ti</w:t>
      </w:r>
      <w:r>
        <w:rPr>
          <w:color w:val="000080"/>
        </w:rPr>
        <w:t>e</w:t>
      </w:r>
      <w:r>
        <w:rPr>
          <w:color w:val="000080"/>
        </w:rPr>
        <w:t>tyin</w:t>
      </w:r>
      <w:proofErr w:type="gramEnd"/>
      <w:r>
        <w:rPr>
          <w:color w:val="000080"/>
        </w:rPr>
        <w:t xml:space="preserve"> väliajoin kiinalaiseen kalenteriin lisätään ylimääräinen kuukausi, jotta se pysyisi auringon</w:t>
      </w:r>
      <w:r>
        <w:rPr>
          <w:color w:val="000000"/>
        </w:rPr>
        <w:t xml:space="preserve"> </w:t>
      </w:r>
      <w:r>
        <w:rPr>
          <w:color w:val="000080"/>
        </w:rPr>
        <w:t xml:space="preserve">kulkuun perustuvan kalenterin tahdissa. Kiinalaisessa kalenterissa vuodet ovat nimetty 12 </w:t>
      </w:r>
      <w:r>
        <w:rPr>
          <w:color w:val="000080"/>
        </w:rPr>
        <w:lastRenderedPageBreak/>
        <w:t>eläimen mukaan: rotta, härkä, tiikeri, jänis, lohikäärme, käärme, hevonen, lammas, apina, kukko, koira ja sika. Lisäksi käytössä on viisi elementtiä: vesi, tuli, maa, puu ja rauta. Näin kiinalainen kalenteri toistuu 60 vuoden välein (kaksitoista eri eläinten vuotta kertaa viisi eri elementtiä).</w:t>
      </w:r>
    </w:p>
    <w:p w:rsidR="00C730B5" w:rsidRDefault="00C730B5">
      <w:pPr>
        <w:pStyle w:val="NormalWeb"/>
      </w:pPr>
    </w:p>
    <w:p w:rsidR="00C730B5" w:rsidRDefault="00C730B5">
      <w:pPr>
        <w:pStyle w:val="NormalWeb"/>
      </w:pPr>
    </w:p>
    <w:p w:rsidR="00C730B5" w:rsidRDefault="00C730B5">
      <w:pPr>
        <w:pStyle w:val="NormalWeb"/>
      </w:pPr>
    </w:p>
    <w:p w:rsidR="00C730B5" w:rsidRDefault="00C730B5">
      <w:pPr>
        <w:pStyle w:val="NormalWeb"/>
      </w:pPr>
    </w:p>
    <w:p w:rsidR="00C730B5" w:rsidRDefault="00C730B5">
      <w:pPr>
        <w:pStyle w:val="NormalWeb"/>
      </w:pPr>
    </w:p>
    <w:p w:rsidR="00C730B5" w:rsidRDefault="00C730B5">
      <w:pPr>
        <w:rPr>
          <w:color w:val="000080"/>
        </w:rPr>
      </w:pPr>
    </w:p>
    <w:p w:rsidR="00C730B5" w:rsidRDefault="003C410D">
      <w:pPr>
        <w:pStyle w:val="otsikot"/>
        <w:pageBreakBefore/>
        <w:tabs>
          <w:tab w:val="left" w:pos="680"/>
        </w:tabs>
      </w:pPr>
      <w:bookmarkStart w:id="44" w:name="_Toc199921578"/>
      <w:bookmarkStart w:id="45" w:name="_Toc201491392"/>
      <w:bookmarkStart w:id="46" w:name="_Toc342857951"/>
      <w:r>
        <w:lastRenderedPageBreak/>
        <w:t>Aikaväli ja aikalaskut</w:t>
      </w:r>
      <w:bookmarkEnd w:id="44"/>
      <w:bookmarkEnd w:id="45"/>
      <w:bookmarkEnd w:id="46"/>
      <w:r>
        <w:t xml:space="preserve"> </w:t>
      </w:r>
    </w:p>
    <w:p w:rsidR="00C730B5" w:rsidRDefault="00C730B5">
      <w:pPr>
        <w:rPr>
          <w:color w:val="0000FF"/>
        </w:rPr>
      </w:pPr>
    </w:p>
    <w:p w:rsidR="00C730B5" w:rsidRDefault="00C730B5"/>
    <w:p w:rsidR="00C730B5" w:rsidRDefault="003C410D">
      <w:pPr>
        <w:pStyle w:val="BodyText2"/>
        <w:rPr>
          <w:color w:val="auto"/>
        </w:rPr>
      </w:pPr>
      <w:r>
        <w:rPr>
          <w:color w:val="auto"/>
        </w:rPr>
        <w:t>Aika-käsitteen avulla pystytään laittamaan tapahtumahetket järjestykseen. Ensimmäiset aja</w:t>
      </w:r>
      <w:r>
        <w:rPr>
          <w:color w:val="auto"/>
        </w:rPr>
        <w:t>n</w:t>
      </w:r>
      <w:r>
        <w:rPr>
          <w:color w:val="auto"/>
        </w:rPr>
        <w:t>määritykset perustuvat päivän ja yön vaihteluun sekä vuodenaikoihin. Minuutteja ja sekuntt</w:t>
      </w:r>
      <w:r>
        <w:rPr>
          <w:color w:val="auto"/>
        </w:rPr>
        <w:t>e</w:t>
      </w:r>
      <w:r>
        <w:rPr>
          <w:color w:val="auto"/>
        </w:rPr>
        <w:t>ja on käytetty 1600-luvulta lähtien. Tarve niille tuli vasta tähtitieteen kehittymisen myötä. Kymmenjärjestelmästä poikkeava tunnin ja minuutin jako kuuteenkymmeneen on peräisin babylonialaisilta.</w:t>
      </w:r>
    </w:p>
    <w:p w:rsidR="00C730B5" w:rsidRDefault="00C730B5"/>
    <w:p w:rsidR="00C730B5" w:rsidRDefault="003C410D">
      <w:r>
        <w:t>Maailmanaikana käytetään Englannin Greenwichin aikaa (GMT = Greenwich Mean Time)</w:t>
      </w:r>
      <w:proofErr w:type="gramStart"/>
      <w:r>
        <w:t>,  jossa</w:t>
      </w:r>
      <w:proofErr w:type="gramEnd"/>
      <w:r>
        <w:t xml:space="preserve"> puolenpäivän hetki määrätään Lontoon läheltä kulkevan 0-pituuspiirin mukaan. Su</w:t>
      </w:r>
      <w:r>
        <w:t>o</w:t>
      </w:r>
      <w:r>
        <w:t>messa noudatetaan toista aikavyöhykettä Greenwichistä itään, jota kutsutaan Itä-Euroopan ajaksi (GMT + 2). Kun kello on Greenwichissä 12.</w:t>
      </w:r>
      <w:proofErr w:type="gramStart"/>
      <w:r>
        <w:t>00,  on</w:t>
      </w:r>
      <w:proofErr w:type="gramEnd"/>
      <w:r>
        <w:t xml:space="preserve"> se meillä 14.00. Suomen virallinen aika saadaan Espoon Otaniemestä, Valtion teknillisen tutkimuskeskuksen sähkötekniikan l</w:t>
      </w:r>
      <w:r>
        <w:t>a</w:t>
      </w:r>
      <w:r>
        <w:t>boratoriosta.</w:t>
      </w:r>
    </w:p>
    <w:p w:rsidR="00C730B5" w:rsidRDefault="00C730B5">
      <w:pPr>
        <w:pStyle w:val="Index"/>
        <w:suppressLineNumbers w:val="0"/>
        <w:rPr>
          <w:rFonts w:cs="Times New Roman"/>
        </w:rPr>
      </w:pPr>
    </w:p>
    <w:p w:rsidR="00C730B5" w:rsidRDefault="00C730B5"/>
    <w:p w:rsidR="00C730B5" w:rsidRDefault="00F703BF">
      <w:r>
        <w:rPr>
          <w:noProof/>
          <w:lang w:eastAsia="fi-FI"/>
        </w:rPr>
        <mc:AlternateContent>
          <mc:Choice Requires="wps">
            <w:drawing>
              <wp:inline distT="0" distB="0" distL="0" distR="0">
                <wp:extent cx="3275965" cy="608965"/>
                <wp:effectExtent l="0" t="0" r="635" b="635"/>
                <wp:docPr id="6"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60896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r>
                              <w:t>1 tunti = 60 minuuttia</w:t>
                            </w:r>
                          </w:p>
                          <w:p w:rsidR="005A2E03" w:rsidRDefault="005A2E03">
                            <w:r>
                              <w:t>1 minuutti = 60 sekuntia</w:t>
                            </w:r>
                          </w:p>
                          <w:p w:rsidR="005A2E03" w:rsidRDefault="005A2E03">
                            <w:r>
                              <w:t xml:space="preserve">1 vuosi = 52 viikkoa = 365 vuorokautta </w:t>
                            </w:r>
                          </w:p>
                        </w:txbxContent>
                      </wps:txbx>
                      <wps:bodyPr rot="0" vert="horz" wrap="square" lIns="0" tIns="0" rIns="0" bIns="0" anchor="t" anchorCtr="0" upright="1">
                        <a:noAutofit/>
                      </wps:bodyPr>
                    </wps:wsp>
                  </a:graphicData>
                </a:graphic>
              </wp:inline>
            </w:drawing>
          </mc:Choice>
          <mc:Fallback>
            <w:pict>
              <v:shape id="Text Box 676" o:spid="_x0000_s1041" type="#_x0000_t202" style="width:257.95pt;height: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" fillcolor="#fc9" stroked="f">
                <v:textbox inset="0,0,0,0">
                  <w:txbxContent>
                    <w:p w:rsidR="005A2E03" w:rsidRDefault="005A2E03">
                      <w:r>
                        <w:t>1 tunti = 60 minuuttia</w:t>
                      </w:r>
                    </w:p>
                    <w:p w:rsidR="005A2E03" w:rsidRDefault="005A2E03">
                      <w:r>
                        <w:t>1 minuutti = 60 sekuntia</w:t>
                      </w:r>
                    </w:p>
                    <w:p w:rsidR="005A2E03" w:rsidRDefault="005A2E03">
                      <w:r>
                        <w:t xml:space="preserve">1 vuosi = 52 viikkoa = 365 vuorokautta </w:t>
                      </w:r>
                    </w:p>
                  </w:txbxContent>
                </v:textbox>
                <w10:anchorlock/>
              </v:shape>
            </w:pict>
          </mc:Fallback>
        </mc:AlternateContent>
      </w:r>
    </w:p>
    <w:p w:rsidR="00C730B5" w:rsidRDefault="00C730B5"/>
    <w:p w:rsidR="00C730B5" w:rsidRDefault="00C730B5">
      <w:pPr>
        <w:rPr>
          <w:b/>
          <w:bCs/>
        </w:rPr>
      </w:pPr>
    </w:p>
    <w:p w:rsidR="00C730B5" w:rsidRDefault="00C730B5">
      <w:pPr>
        <w:rPr>
          <w:b/>
          <w:bCs/>
        </w:rPr>
      </w:pPr>
    </w:p>
    <w:p w:rsidR="00C730B5" w:rsidRDefault="003C410D">
      <w:pPr>
        <w:rPr>
          <w:b/>
          <w:bCs/>
        </w:rPr>
      </w:pPr>
      <w:r>
        <w:rPr>
          <w:b/>
          <w:bCs/>
        </w:rPr>
        <w:t>Esimerkki 1.</w:t>
      </w:r>
    </w:p>
    <w:p w:rsidR="00C730B5" w:rsidRDefault="00C730B5"/>
    <w:p w:rsidR="00C730B5" w:rsidRDefault="003C410D">
      <w:pPr>
        <w:rPr>
          <w:b/>
          <w:bCs/>
        </w:rPr>
      </w:pPr>
      <w:r>
        <w:t xml:space="preserve">Lasketaan paljonko on kolme viidesosaa </w:t>
      </w:r>
      <w:r w:rsidRPr="00D37682">
        <w:rPr>
          <w:position w:val="-24"/>
        </w:rPr>
        <w:object w:dxaOrig="240" w:dyaOrig="620">
          <v:shape id="_x0000_i1682" type="#_x0000_t75" style="width:11.7pt;height:31pt" o:ole="" filled="t">
            <v:fill color2="black"/>
            <v:imagedata r:id="rId1376" o:title=""/>
          </v:shape>
          <o:OLEObject Type="Embed" ProgID="Equation.3" ShapeID="_x0000_i1682" DrawAspect="Content" ObjectID="_1417025497" r:id="rId1377"/>
        </w:object>
      </w:r>
      <w:r>
        <w:t xml:space="preserve"> tunnista.  </w:t>
      </w:r>
    </w:p>
    <w:p w:rsidR="00C730B5" w:rsidRDefault="00C730B5">
      <w:pPr>
        <w:pStyle w:val="Index"/>
        <w:suppressLineNumbers w:val="0"/>
        <w:rPr>
          <w:rFonts w:cs="Times New Roman"/>
        </w:rPr>
      </w:pPr>
    </w:p>
    <w:p w:rsidR="00C730B5" w:rsidRDefault="003C410D">
      <w:r>
        <w:t>Luvusta otetaan tietty osa siten, että luku kerrotaan kyseisellä osalla.</w:t>
      </w:r>
    </w:p>
    <w:p w:rsidR="00C730B5" w:rsidRDefault="003C410D">
      <w:pPr>
        <w:jc w:val="left"/>
      </w:pPr>
      <w:r>
        <w:object w:dxaOrig="2204" w:dyaOrig="854">
          <v:shape id="_x0000_i1683" type="#_x0000_t75" style="width:110.5pt;height:42.7pt" o:ole="" filled="t">
            <v:fill color2="black"/>
            <v:imagedata r:id="rId1378" o:title=""/>
          </v:shape>
          <o:OLEObject Type="Embed" ProgID="PBrush" ShapeID="_x0000_i1683" DrawAspect="Content" ObjectID="_1417025498" r:id="rId1379"/>
        </w:object>
      </w:r>
    </w:p>
    <w:p w:rsidR="00C730B5" w:rsidRDefault="00C730B5"/>
    <w:p w:rsidR="00C730B5" w:rsidRDefault="003C410D">
      <w:r>
        <w:t>Tunnissa on 60 minuuttia, joten vastaus minuutteina saadaan ottamalla neljä viidestoistaosaa 60 minuutista.</w:t>
      </w:r>
    </w:p>
    <w:p w:rsidR="00C730B5" w:rsidRDefault="003C410D">
      <w:pPr>
        <w:jc w:val="left"/>
      </w:pPr>
      <w:r>
        <w:object w:dxaOrig="3225" w:dyaOrig="854">
          <v:shape id="_x0000_i1684" type="#_x0000_t75" style="width:161.6pt;height:42.7pt" o:ole="" filled="t">
            <v:fill color2="black"/>
            <v:imagedata r:id="rId1380" o:title=""/>
          </v:shape>
          <o:OLEObject Type="Embed" ProgID="PBrush" ShapeID="_x0000_i1684" DrawAspect="Content" ObjectID="_1417025499" r:id="rId1381"/>
        </w:object>
      </w:r>
    </w:p>
    <w:p w:rsidR="00C730B5" w:rsidRDefault="00C730B5"/>
    <w:p w:rsidR="00C730B5" w:rsidRDefault="00C730B5"/>
    <w:p w:rsidR="00C730B5" w:rsidRDefault="00C730B5"/>
    <w:p w:rsidR="00C730B5" w:rsidRDefault="003C410D">
      <w:r>
        <w:t xml:space="preserve">Kellonaikalaskuja helpottaa tuntien ja minuuttien eritteleminen. </w:t>
      </w:r>
      <w:proofErr w:type="gramStart"/>
      <w:r>
        <w:t>Aikoja voidaan laskea alle</w:t>
      </w:r>
      <w:r>
        <w:t>k</w:t>
      </w:r>
      <w:r>
        <w:t>kain yhteen ja vähentää toisistaan, kunhan muistetaan ettei kyseessä ole tuttu kymmenjärje</w:t>
      </w:r>
      <w:r>
        <w:t>s</w:t>
      </w:r>
      <w:r>
        <w:t>telmäkäytäntö vaan 1 h = 60 min.</w:t>
      </w:r>
      <w:proofErr w:type="gramEnd"/>
      <w:r>
        <w:t xml:space="preserve"> Lasku aloitetaan aina pienimmistä ajanmääreistä.</w:t>
      </w:r>
    </w:p>
    <w:p w:rsidR="00C730B5" w:rsidRDefault="00C730B5"/>
    <w:p w:rsidR="00C730B5" w:rsidRDefault="00C730B5"/>
    <w:p w:rsidR="00C730B5" w:rsidRDefault="00C730B5">
      <w:pPr>
        <w:pStyle w:val="Index"/>
        <w:suppressLineNumbers w:val="0"/>
        <w:rPr>
          <w:rFonts w:cs="Times New Roman"/>
        </w:rPr>
      </w:pPr>
    </w:p>
    <w:p w:rsidR="00C730B5" w:rsidRDefault="003C410D">
      <w:r>
        <w:rPr>
          <w:b/>
          <w:bCs/>
        </w:rPr>
        <w:t xml:space="preserve">Esimerkki 2. </w:t>
      </w:r>
    </w:p>
    <w:p w:rsidR="00C730B5" w:rsidRDefault="00C730B5"/>
    <w:p w:rsidR="00C730B5" w:rsidRDefault="003C410D">
      <w:r>
        <w:lastRenderedPageBreak/>
        <w:t>Juna lähtee asemalta 6.35 ja matka kestää 3 tuntia 46 minuuttia. Moneltako juna on perillä?</w:t>
      </w:r>
    </w:p>
    <w:p w:rsidR="00C730B5" w:rsidRDefault="00C730B5">
      <w:pPr>
        <w:pStyle w:val="Index"/>
        <w:suppressLineNumbers w:val="0"/>
        <w:rPr>
          <w:rFonts w:cs="Times New Roman"/>
        </w:rPr>
      </w:pPr>
    </w:p>
    <w:p w:rsidR="00C730B5" w:rsidRDefault="003C410D">
      <w:pPr>
        <w:pStyle w:val="Index"/>
        <w:suppressLineNumbers w:val="0"/>
        <w:rPr>
          <w:rFonts w:cs="Times New Roman"/>
        </w:rPr>
      </w:pPr>
      <w:r>
        <w:object w:dxaOrig="4844" w:dyaOrig="1170">
          <v:shape id="_x0000_i1685" type="#_x0000_t75" style="width:241.95pt;height:58.6pt" o:ole="">
            <v:imagedata r:id="rId1382" o:title=""/>
          </v:shape>
          <o:OLEObject Type="Embed" ProgID="PBrush" ShapeID="_x0000_i1685" DrawAspect="Content" ObjectID="_1417025500" r:id="rId1383"/>
        </w:object>
      </w:r>
    </w:p>
    <w:p w:rsidR="00C730B5" w:rsidRDefault="00C730B5"/>
    <w:p w:rsidR="00C730B5" w:rsidRDefault="003C410D">
      <w:r>
        <w:t>Vastaus: Juna on perillä kello 10.21.</w:t>
      </w:r>
    </w:p>
    <w:p w:rsidR="00C730B5" w:rsidRDefault="00C730B5"/>
    <w:p w:rsidR="00C730B5" w:rsidRDefault="00C730B5"/>
    <w:p w:rsidR="00C730B5" w:rsidRDefault="00C730B5"/>
    <w:p w:rsidR="00C730B5" w:rsidRDefault="003C410D">
      <w:pPr>
        <w:rPr>
          <w:b/>
          <w:bCs/>
        </w:rPr>
      </w:pPr>
      <w:r>
        <w:rPr>
          <w:b/>
          <w:bCs/>
        </w:rPr>
        <w:t>Esimerkki 3.</w:t>
      </w:r>
    </w:p>
    <w:p w:rsidR="00C730B5" w:rsidRDefault="00C730B5"/>
    <w:p w:rsidR="00C730B5" w:rsidRDefault="003C410D">
      <w:r>
        <w:t xml:space="preserve">Yöjuna </w:t>
      </w:r>
      <w:proofErr w:type="gramStart"/>
      <w:r>
        <w:t>saapui  asemalle</w:t>
      </w:r>
      <w:proofErr w:type="gramEnd"/>
      <w:r>
        <w:t xml:space="preserve"> 4.12. Moneltako se lähti, jos matka kesti 2 tuntia 48 minuuttia?</w:t>
      </w:r>
    </w:p>
    <w:p w:rsidR="00C730B5" w:rsidRDefault="00C730B5"/>
    <w:p w:rsidR="00C730B5" w:rsidRDefault="003C410D">
      <w:r>
        <w:object w:dxaOrig="2490" w:dyaOrig="1140">
          <v:shape id="_x0000_i1686" type="#_x0000_t75" style="width:124.75pt;height:56.95pt" o:ole="">
            <v:imagedata r:id="rId1384" o:title=""/>
          </v:shape>
          <o:OLEObject Type="Embed" ProgID="PBrush" ShapeID="_x0000_i1686" DrawAspect="Content" ObjectID="_1417025501" r:id="rId1385"/>
        </w:object>
      </w:r>
    </w:p>
    <w:p w:rsidR="00C730B5" w:rsidRDefault="00C730B5"/>
    <w:p w:rsidR="00C730B5" w:rsidRDefault="003C410D">
      <w:r>
        <w:t>Vastaus: Juna lähti kello 1.24.</w:t>
      </w:r>
    </w:p>
    <w:p w:rsidR="00C730B5" w:rsidRDefault="003C410D">
      <w:r>
        <w:br w:type="page"/>
      </w:r>
      <w:r>
        <w:rPr>
          <w:b/>
          <w:bCs/>
        </w:rPr>
        <w:lastRenderedPageBreak/>
        <w:t>Tehtäviä</w:t>
      </w:r>
      <w:r>
        <w:t xml:space="preserve"> </w:t>
      </w:r>
    </w:p>
    <w:p w:rsidR="00C730B5" w:rsidRDefault="00C730B5"/>
    <w:p w:rsidR="00C730B5" w:rsidRDefault="00C730B5">
      <w:pPr>
        <w:pStyle w:val="tehtvt"/>
        <w:ind w:left="360"/>
      </w:pPr>
    </w:p>
    <w:p w:rsidR="00C730B5" w:rsidRDefault="003C410D">
      <w:r>
        <w:t>Muunna sekunneiksi.</w:t>
      </w:r>
    </w:p>
    <w:p w:rsidR="00C730B5" w:rsidRDefault="003C410D">
      <w:pPr>
        <w:pStyle w:val="abc-kohdat"/>
        <w:numPr>
          <w:ilvl w:val="0"/>
          <w:numId w:val="201"/>
        </w:numPr>
        <w:tabs>
          <w:tab w:val="left" w:pos="340"/>
        </w:tabs>
        <w:rPr>
          <w:lang w:val="fi-FI"/>
        </w:rPr>
      </w:pPr>
      <w:r>
        <w:rPr>
          <w:lang w:val="fi-FI"/>
        </w:rPr>
        <w:t>4 min</w:t>
      </w:r>
    </w:p>
    <w:p w:rsidR="00C730B5" w:rsidRDefault="003C410D">
      <w:pPr>
        <w:pStyle w:val="abc-kohdat"/>
        <w:numPr>
          <w:ilvl w:val="0"/>
          <w:numId w:val="201"/>
        </w:numPr>
        <w:tabs>
          <w:tab w:val="left" w:pos="340"/>
        </w:tabs>
        <w:rPr>
          <w:lang w:val="fi-FI"/>
        </w:rPr>
      </w:pPr>
      <w:r>
        <w:rPr>
          <w:lang w:val="fi-FI"/>
        </w:rPr>
        <w:t>23 min 35 s</w:t>
      </w:r>
    </w:p>
    <w:p w:rsidR="00C730B5" w:rsidRDefault="003C410D">
      <w:pPr>
        <w:pStyle w:val="abc-kohdat"/>
        <w:numPr>
          <w:ilvl w:val="0"/>
          <w:numId w:val="201"/>
        </w:numPr>
        <w:tabs>
          <w:tab w:val="left" w:pos="340"/>
        </w:tabs>
        <w:rPr>
          <w:lang w:val="en-CA"/>
        </w:rPr>
      </w:pPr>
      <w:r>
        <w:rPr>
          <w:lang w:val="en-CA"/>
        </w:rPr>
        <w:t>2 h 55 min 13 s</w:t>
      </w:r>
    </w:p>
    <w:p w:rsidR="00C730B5" w:rsidRDefault="003C410D">
      <w:pPr>
        <w:pStyle w:val="abc-kohdat"/>
        <w:numPr>
          <w:ilvl w:val="0"/>
          <w:numId w:val="201"/>
        </w:numPr>
        <w:tabs>
          <w:tab w:val="left" w:pos="340"/>
        </w:tabs>
        <w:rPr>
          <w:lang w:val="en-CA"/>
        </w:rPr>
      </w:pPr>
      <w:r>
        <w:rPr>
          <w:lang w:val="en-CA"/>
        </w:rPr>
        <w:t>4 min 56 s</w:t>
      </w:r>
    </w:p>
    <w:p w:rsidR="00C730B5" w:rsidRDefault="003C410D">
      <w:pPr>
        <w:pStyle w:val="abc-kohdat"/>
        <w:numPr>
          <w:ilvl w:val="0"/>
          <w:numId w:val="201"/>
        </w:numPr>
        <w:tabs>
          <w:tab w:val="left" w:pos="340"/>
        </w:tabs>
        <w:rPr>
          <w:lang w:val="en-CA"/>
        </w:rPr>
      </w:pPr>
      <w:r>
        <w:rPr>
          <w:lang w:val="en-CA"/>
        </w:rPr>
        <w:t>12 h 4 s</w:t>
      </w:r>
    </w:p>
    <w:p w:rsidR="00C730B5" w:rsidRDefault="003C410D">
      <w:pPr>
        <w:pStyle w:val="abc-kohdat"/>
        <w:numPr>
          <w:ilvl w:val="0"/>
          <w:numId w:val="201"/>
        </w:numPr>
        <w:tabs>
          <w:tab w:val="left" w:pos="340"/>
        </w:tabs>
        <w:rPr>
          <w:lang w:val="en-CA"/>
        </w:rPr>
      </w:pPr>
      <w:r>
        <w:rPr>
          <w:lang w:val="en-CA"/>
        </w:rPr>
        <w:t>3 h 12 min 1 s</w:t>
      </w:r>
    </w:p>
    <w:p w:rsidR="00C730B5" w:rsidRDefault="00C730B5"/>
    <w:p w:rsidR="00C730B5" w:rsidRDefault="00C730B5">
      <w:pPr>
        <w:pStyle w:val="tehtvt"/>
        <w:ind w:left="360"/>
      </w:pPr>
    </w:p>
    <w:p w:rsidR="00C730B5" w:rsidRDefault="003C410D">
      <w:r>
        <w:t>Ilmoita ajat sellaisessa muodossa, että siinä näkyy kokonaiset tunnit, minuutit ja sekunnit (esimerkiksi 1 h 12 min 9 s)</w:t>
      </w:r>
    </w:p>
    <w:p w:rsidR="00C730B5" w:rsidRDefault="003C410D">
      <w:pPr>
        <w:pStyle w:val="abc-kohdat"/>
        <w:numPr>
          <w:ilvl w:val="0"/>
          <w:numId w:val="202"/>
        </w:numPr>
        <w:tabs>
          <w:tab w:val="left" w:pos="340"/>
        </w:tabs>
      </w:pPr>
      <w:r>
        <w:t>3789 s</w:t>
      </w:r>
    </w:p>
    <w:p w:rsidR="00C730B5" w:rsidRDefault="003C410D">
      <w:pPr>
        <w:pStyle w:val="abc-kohdat"/>
        <w:numPr>
          <w:ilvl w:val="0"/>
          <w:numId w:val="202"/>
        </w:numPr>
        <w:tabs>
          <w:tab w:val="left" w:pos="340"/>
        </w:tabs>
      </w:pPr>
      <w:r>
        <w:t>370 s</w:t>
      </w:r>
    </w:p>
    <w:p w:rsidR="00C730B5" w:rsidRDefault="003C410D">
      <w:pPr>
        <w:pStyle w:val="abc-kohdat"/>
        <w:numPr>
          <w:ilvl w:val="0"/>
          <w:numId w:val="202"/>
        </w:numPr>
        <w:tabs>
          <w:tab w:val="left" w:pos="340"/>
        </w:tabs>
      </w:pPr>
      <w:r>
        <w:t>3490 s</w:t>
      </w:r>
    </w:p>
    <w:p w:rsidR="00C730B5" w:rsidRDefault="003C410D">
      <w:pPr>
        <w:pStyle w:val="abc-kohdat"/>
        <w:numPr>
          <w:ilvl w:val="0"/>
          <w:numId w:val="202"/>
        </w:numPr>
        <w:tabs>
          <w:tab w:val="left" w:pos="340"/>
        </w:tabs>
      </w:pPr>
      <w:r>
        <w:t>92 200 s</w:t>
      </w:r>
    </w:p>
    <w:p w:rsidR="00C730B5" w:rsidRDefault="003C410D">
      <w:pPr>
        <w:pStyle w:val="abc-kohdat"/>
        <w:numPr>
          <w:ilvl w:val="0"/>
          <w:numId w:val="202"/>
        </w:numPr>
        <w:tabs>
          <w:tab w:val="left" w:pos="340"/>
        </w:tabs>
      </w:pPr>
      <w:r>
        <w:t>410 s</w:t>
      </w:r>
    </w:p>
    <w:p w:rsidR="00C730B5" w:rsidRDefault="00C730B5">
      <w:pPr>
        <w:rPr>
          <w:lang w:val="en-CA"/>
        </w:rPr>
      </w:pPr>
    </w:p>
    <w:p w:rsidR="00C730B5" w:rsidRDefault="00C730B5">
      <w:pPr>
        <w:pStyle w:val="tehtvt"/>
        <w:ind w:left="360"/>
        <w:rPr>
          <w:lang w:val="en-CA"/>
        </w:rPr>
      </w:pPr>
    </w:p>
    <w:p w:rsidR="00C730B5" w:rsidRDefault="003C410D">
      <w:r>
        <w:t>Montako kuukautta on</w:t>
      </w:r>
    </w:p>
    <w:p w:rsidR="00C730B5" w:rsidRDefault="003C410D">
      <w:pPr>
        <w:pStyle w:val="abc-kohdat"/>
        <w:numPr>
          <w:ilvl w:val="0"/>
          <w:numId w:val="81"/>
        </w:numPr>
        <w:tabs>
          <w:tab w:val="left" w:pos="340"/>
        </w:tabs>
      </w:pPr>
      <w:r w:rsidRPr="00D37682">
        <w:rPr>
          <w:position w:val="-19"/>
        </w:rPr>
        <w:object w:dxaOrig="960" w:dyaOrig="620">
          <v:shape id="_x0000_i1687" type="#_x0000_t75" style="width:47.7pt;height:31pt" o:ole="" filled="t">
            <v:fill color2="black"/>
            <v:imagedata r:id="rId1386" o:title=""/>
          </v:shape>
          <o:OLEObject Type="Embed" ProgID="Equation.3" ShapeID="_x0000_i1687" DrawAspect="Content" ObjectID="_1417025502" r:id="rId1387"/>
        </w:object>
      </w:r>
    </w:p>
    <w:p w:rsidR="00C730B5" w:rsidRDefault="003C410D">
      <w:pPr>
        <w:pStyle w:val="abc-kohdat"/>
        <w:numPr>
          <w:ilvl w:val="0"/>
          <w:numId w:val="81"/>
        </w:numPr>
        <w:tabs>
          <w:tab w:val="left" w:pos="340"/>
        </w:tabs>
      </w:pPr>
      <w:r w:rsidRPr="00D37682">
        <w:rPr>
          <w:position w:val="-19"/>
        </w:rPr>
        <w:object w:dxaOrig="880" w:dyaOrig="620">
          <v:shape id="_x0000_i1688" type="#_x0000_t75" style="width:44.35pt;height:31pt" o:ole="" filled="t">
            <v:fill color2="black"/>
            <v:imagedata r:id="rId1388" o:title=""/>
          </v:shape>
          <o:OLEObject Type="Embed" ProgID="Equation.3" ShapeID="_x0000_i1688" DrawAspect="Content" ObjectID="_1417025503" r:id="rId1389"/>
        </w:object>
      </w:r>
    </w:p>
    <w:p w:rsidR="00C730B5" w:rsidRDefault="003C410D">
      <w:pPr>
        <w:pStyle w:val="abc-kohdat"/>
        <w:numPr>
          <w:ilvl w:val="0"/>
          <w:numId w:val="81"/>
        </w:numPr>
        <w:tabs>
          <w:tab w:val="left" w:pos="340"/>
        </w:tabs>
        <w:rPr>
          <w:lang w:val="fi-FI"/>
        </w:rPr>
      </w:pPr>
      <w:r w:rsidRPr="00D37682">
        <w:rPr>
          <w:position w:val="-19"/>
          <w:lang w:val="fi-FI"/>
        </w:rPr>
        <w:object w:dxaOrig="900" w:dyaOrig="620">
          <v:shape id="_x0000_i1689" type="#_x0000_t75" style="width:45.2pt;height:31pt" o:ole="" filled="t">
            <v:fill color2="black"/>
            <v:imagedata r:id="rId1390" o:title=""/>
          </v:shape>
          <o:OLEObject Type="Embed" ProgID="Equation.3" ShapeID="_x0000_i1689" DrawAspect="Content" ObjectID="_1417025504" r:id="rId1391"/>
        </w:object>
      </w:r>
      <w:r>
        <w:rPr>
          <w:lang w:val="fi-FI"/>
        </w:rPr>
        <w:t>?</w:t>
      </w:r>
    </w:p>
    <w:p w:rsidR="00C730B5" w:rsidRDefault="00C730B5">
      <w:pPr>
        <w:rPr>
          <w:b/>
        </w:rPr>
      </w:pPr>
    </w:p>
    <w:p w:rsidR="00C730B5" w:rsidRDefault="00C730B5">
      <w:pPr>
        <w:pStyle w:val="tehtvt"/>
        <w:ind w:left="360"/>
      </w:pPr>
    </w:p>
    <w:p w:rsidR="00C730B5" w:rsidRDefault="003C410D">
      <w:r>
        <w:t>Montako minuuttia on</w:t>
      </w:r>
    </w:p>
    <w:p w:rsidR="00C730B5" w:rsidRDefault="003C410D" w:rsidP="003C410D">
      <w:pPr>
        <w:pStyle w:val="abc-kohdat"/>
        <w:numPr>
          <w:ilvl w:val="0"/>
          <w:numId w:val="528"/>
        </w:numPr>
      </w:pPr>
      <w:r w:rsidRPr="00D37682">
        <w:rPr>
          <w:position w:val="-19"/>
        </w:rPr>
        <w:object w:dxaOrig="720" w:dyaOrig="620">
          <v:shape id="_x0000_i1690" type="#_x0000_t75" style="width:36pt;height:31pt" o:ole="" filled="t">
            <v:fill color2="black"/>
            <v:imagedata r:id="rId1392" o:title=""/>
          </v:shape>
          <o:OLEObject Type="Embed" ProgID="Equation.3" ShapeID="_x0000_i1690" DrawAspect="Content" ObjectID="_1417025505" r:id="rId1393"/>
        </w:object>
      </w:r>
    </w:p>
    <w:p w:rsidR="00C730B5" w:rsidRDefault="003C410D" w:rsidP="003C410D">
      <w:pPr>
        <w:pStyle w:val="abc-kohdat"/>
        <w:numPr>
          <w:ilvl w:val="0"/>
          <w:numId w:val="528"/>
        </w:numPr>
      </w:pPr>
      <w:r w:rsidRPr="00D37682">
        <w:rPr>
          <w:position w:val="-19"/>
        </w:rPr>
        <w:object w:dxaOrig="720" w:dyaOrig="620">
          <v:shape id="_x0000_i1691" type="#_x0000_t75" style="width:36pt;height:31pt" o:ole="" filled="t">
            <v:fill color2="black"/>
            <v:imagedata r:id="rId1394" o:title=""/>
          </v:shape>
          <o:OLEObject Type="Embed" ProgID="Equation.3" ShapeID="_x0000_i1691" DrawAspect="Content" ObjectID="_1417025506" r:id="rId1395"/>
        </w:object>
      </w:r>
    </w:p>
    <w:p w:rsidR="00C730B5" w:rsidRDefault="003C410D" w:rsidP="003C410D">
      <w:pPr>
        <w:pStyle w:val="abc-kohdat"/>
        <w:numPr>
          <w:ilvl w:val="0"/>
          <w:numId w:val="528"/>
        </w:numPr>
        <w:rPr>
          <w:lang w:val="fi-FI"/>
        </w:rPr>
      </w:pPr>
      <w:r w:rsidRPr="00D37682">
        <w:rPr>
          <w:position w:val="-19"/>
        </w:rPr>
        <w:object w:dxaOrig="720" w:dyaOrig="620">
          <v:shape id="_x0000_i1692" type="#_x0000_t75" style="width:36pt;height:31pt" o:ole="" filled="t">
            <v:fill color2="black"/>
            <v:imagedata r:id="rId1396" o:title=""/>
          </v:shape>
          <o:OLEObject Type="Embed" ProgID="Equation.3" ShapeID="_x0000_i1692" DrawAspect="Content" ObjectID="_1417025507" r:id="rId1397"/>
        </w:object>
      </w:r>
      <w:r>
        <w:rPr>
          <w:lang w:val="fi-FI"/>
        </w:rPr>
        <w:t>?</w:t>
      </w:r>
    </w:p>
    <w:p w:rsidR="00C730B5" w:rsidRDefault="00C730B5"/>
    <w:p w:rsidR="00C730B5" w:rsidRDefault="00C730B5">
      <w:pPr>
        <w:pStyle w:val="tehtvt"/>
        <w:ind w:left="360"/>
      </w:pPr>
    </w:p>
    <w:p w:rsidR="00C730B5" w:rsidRDefault="003C410D">
      <w:r>
        <w:t>Kuinka monta</w:t>
      </w:r>
    </w:p>
    <w:p w:rsidR="00C730B5" w:rsidRDefault="003C410D">
      <w:pPr>
        <w:pStyle w:val="abc-kohdat"/>
        <w:numPr>
          <w:ilvl w:val="0"/>
          <w:numId w:val="203"/>
        </w:numPr>
        <w:tabs>
          <w:tab w:val="left" w:pos="340"/>
        </w:tabs>
        <w:rPr>
          <w:lang w:val="fi-FI"/>
        </w:rPr>
      </w:pPr>
      <w:r>
        <w:rPr>
          <w:lang w:val="fi-FI"/>
        </w:rPr>
        <w:t>minuuttia on 24 h</w:t>
      </w:r>
    </w:p>
    <w:p w:rsidR="00C730B5" w:rsidRDefault="003C410D">
      <w:pPr>
        <w:pStyle w:val="abc-kohdat"/>
        <w:numPr>
          <w:ilvl w:val="0"/>
          <w:numId w:val="203"/>
        </w:numPr>
        <w:tabs>
          <w:tab w:val="left" w:pos="340"/>
        </w:tabs>
        <w:rPr>
          <w:lang w:val="fi-FI"/>
        </w:rPr>
      </w:pPr>
      <w:r>
        <w:rPr>
          <w:lang w:val="fi-FI"/>
        </w:rPr>
        <w:t>tuntia on 16 d 21 h</w:t>
      </w:r>
    </w:p>
    <w:p w:rsidR="00C730B5" w:rsidRDefault="003C410D">
      <w:pPr>
        <w:pStyle w:val="abc-kohdat"/>
        <w:numPr>
          <w:ilvl w:val="0"/>
          <w:numId w:val="203"/>
        </w:numPr>
        <w:tabs>
          <w:tab w:val="left" w:pos="340"/>
        </w:tabs>
        <w:rPr>
          <w:lang w:val="fi-FI"/>
        </w:rPr>
      </w:pPr>
      <w:r>
        <w:rPr>
          <w:lang w:val="fi-FI"/>
        </w:rPr>
        <w:t>kuukautta on 18 a 6 kk</w:t>
      </w:r>
    </w:p>
    <w:p w:rsidR="00C730B5" w:rsidRDefault="003C410D">
      <w:pPr>
        <w:pStyle w:val="abc-kohdat"/>
        <w:numPr>
          <w:ilvl w:val="0"/>
          <w:numId w:val="203"/>
        </w:numPr>
        <w:tabs>
          <w:tab w:val="left" w:pos="340"/>
        </w:tabs>
        <w:rPr>
          <w:lang w:val="fi-FI"/>
        </w:rPr>
      </w:pPr>
      <w:r>
        <w:rPr>
          <w:lang w:val="fi-FI"/>
        </w:rPr>
        <w:t>sekuntia on 1 viikko?</w:t>
      </w:r>
    </w:p>
    <w:p w:rsidR="00C730B5" w:rsidRDefault="00C730B5"/>
    <w:p w:rsidR="00C730B5" w:rsidRDefault="00C730B5">
      <w:pPr>
        <w:pStyle w:val="tehtvt"/>
        <w:ind w:left="360"/>
      </w:pPr>
    </w:p>
    <w:p w:rsidR="00C730B5" w:rsidRDefault="003C410D">
      <w:r>
        <w:t>Täydennä.</w:t>
      </w:r>
    </w:p>
    <w:p w:rsidR="00C730B5" w:rsidRDefault="003C410D">
      <w:pPr>
        <w:pStyle w:val="abc-kohdat"/>
        <w:numPr>
          <w:ilvl w:val="0"/>
          <w:numId w:val="323"/>
        </w:numPr>
        <w:rPr>
          <w:lang w:val="fi-FI"/>
        </w:rPr>
      </w:pPr>
      <w:r>
        <w:rPr>
          <w:lang w:val="fi-FI"/>
        </w:rPr>
        <w:t xml:space="preserve">1 </w:t>
      </w:r>
      <w:proofErr w:type="gramStart"/>
      <w:r>
        <w:rPr>
          <w:lang w:val="fi-FI"/>
        </w:rPr>
        <w:t>karkausvuosi     =</w:t>
      </w:r>
      <w:proofErr w:type="gramEnd"/>
      <w:r>
        <w:rPr>
          <w:lang w:val="fi-FI"/>
        </w:rPr>
        <w:t xml:space="preserve">  ___________  vuorokautta</w:t>
      </w:r>
    </w:p>
    <w:p w:rsidR="00C730B5" w:rsidRDefault="003C410D">
      <w:pPr>
        <w:pStyle w:val="abc-kohdat"/>
        <w:numPr>
          <w:ilvl w:val="0"/>
          <w:numId w:val="323"/>
        </w:numPr>
        <w:rPr>
          <w:lang w:val="fi-FI"/>
        </w:rPr>
      </w:pPr>
      <w:r>
        <w:rPr>
          <w:lang w:val="fi-FI"/>
        </w:rPr>
        <w:t xml:space="preserve">2 vuosisataa </w:t>
      </w:r>
      <w:r>
        <w:rPr>
          <w:lang w:val="fi-FI"/>
        </w:rPr>
        <w:tab/>
        <w:t>= _________</w:t>
      </w:r>
      <w:proofErr w:type="gramStart"/>
      <w:r>
        <w:rPr>
          <w:lang w:val="fi-FI"/>
        </w:rPr>
        <w:t>_  vuotta</w:t>
      </w:r>
      <w:proofErr w:type="gramEnd"/>
    </w:p>
    <w:p w:rsidR="00C730B5" w:rsidRDefault="003C410D">
      <w:pPr>
        <w:pStyle w:val="abc-kohdat"/>
        <w:numPr>
          <w:ilvl w:val="0"/>
          <w:numId w:val="323"/>
        </w:numPr>
        <w:rPr>
          <w:lang w:val="fi-FI"/>
        </w:rPr>
      </w:pPr>
      <w:r>
        <w:rPr>
          <w:lang w:val="fi-FI"/>
        </w:rPr>
        <w:lastRenderedPageBreak/>
        <w:t xml:space="preserve">8 minuuttia </w:t>
      </w:r>
      <w:r>
        <w:rPr>
          <w:lang w:val="fi-FI"/>
        </w:rPr>
        <w:tab/>
        <w:t>= _________</w:t>
      </w:r>
      <w:proofErr w:type="gramStart"/>
      <w:r>
        <w:rPr>
          <w:lang w:val="fi-FI"/>
        </w:rPr>
        <w:t>_  sekuntia</w:t>
      </w:r>
      <w:proofErr w:type="gramEnd"/>
    </w:p>
    <w:p w:rsidR="00C730B5" w:rsidRDefault="003C410D">
      <w:pPr>
        <w:pStyle w:val="abc-kohdat"/>
        <w:numPr>
          <w:ilvl w:val="0"/>
          <w:numId w:val="323"/>
        </w:numPr>
        <w:rPr>
          <w:lang w:val="fi-FI"/>
        </w:rPr>
      </w:pPr>
      <w:r>
        <w:rPr>
          <w:lang w:val="fi-FI"/>
        </w:rPr>
        <w:t xml:space="preserve">4 viikkoa </w:t>
      </w:r>
      <w:r>
        <w:rPr>
          <w:lang w:val="fi-FI"/>
        </w:rPr>
        <w:tab/>
      </w:r>
      <w:r>
        <w:rPr>
          <w:lang w:val="fi-FI"/>
        </w:rPr>
        <w:tab/>
        <w:t>= ___________ vuorokautta</w:t>
      </w:r>
    </w:p>
    <w:p w:rsidR="00C730B5" w:rsidRDefault="003C410D">
      <w:pPr>
        <w:pStyle w:val="abc-kohdat"/>
        <w:numPr>
          <w:ilvl w:val="0"/>
          <w:numId w:val="323"/>
        </w:numPr>
        <w:rPr>
          <w:lang w:val="fi-FI"/>
        </w:rPr>
      </w:pPr>
      <w:r>
        <w:rPr>
          <w:lang w:val="fi-FI"/>
        </w:rPr>
        <w:t>156 viikkoa</w:t>
      </w:r>
      <w:r>
        <w:rPr>
          <w:lang w:val="fi-FI"/>
        </w:rPr>
        <w:tab/>
        <w:t>= ___________ vuotta</w:t>
      </w:r>
    </w:p>
    <w:p w:rsidR="00C730B5" w:rsidRDefault="003C410D">
      <w:pPr>
        <w:pStyle w:val="abc-kohdat"/>
        <w:numPr>
          <w:ilvl w:val="0"/>
          <w:numId w:val="323"/>
        </w:numPr>
        <w:rPr>
          <w:lang w:val="fi-FI"/>
        </w:rPr>
      </w:pPr>
      <w:r>
        <w:rPr>
          <w:lang w:val="fi-FI"/>
        </w:rPr>
        <w:t xml:space="preserve">3 vuosituhatta </w:t>
      </w:r>
      <w:r>
        <w:rPr>
          <w:lang w:val="fi-FI"/>
        </w:rPr>
        <w:tab/>
        <w:t>= ___________ vuotta</w:t>
      </w:r>
    </w:p>
    <w:p w:rsidR="00C730B5" w:rsidRDefault="003C410D">
      <w:pPr>
        <w:pStyle w:val="abc-kohdat"/>
        <w:numPr>
          <w:ilvl w:val="0"/>
          <w:numId w:val="323"/>
        </w:numPr>
        <w:rPr>
          <w:lang w:val="fi-FI"/>
        </w:rPr>
      </w:pPr>
      <w:r>
        <w:rPr>
          <w:lang w:val="fi-FI"/>
        </w:rPr>
        <w:t>2 vuotta</w:t>
      </w:r>
      <w:r>
        <w:rPr>
          <w:lang w:val="fi-FI"/>
        </w:rPr>
        <w:tab/>
      </w:r>
      <w:r>
        <w:rPr>
          <w:lang w:val="fi-FI"/>
        </w:rPr>
        <w:tab/>
        <w:t>= ___________ vuorokautta</w:t>
      </w:r>
    </w:p>
    <w:p w:rsidR="00C730B5" w:rsidRDefault="00C730B5"/>
    <w:p w:rsidR="00C730B5" w:rsidRDefault="00C730B5"/>
    <w:p w:rsidR="00C730B5" w:rsidRDefault="003C410D">
      <w:r>
        <w:object w:dxaOrig="6466" w:dyaOrig="300">
          <v:shape id="_x0000_i1693" type="#_x0000_t75" style="width:323.15pt;height:15.05pt" o:ole="">
            <v:imagedata r:id="rId1398" o:title=""/>
          </v:shape>
          <o:OLEObject Type="Embed" ProgID="PBrush" ShapeID="_x0000_i1693" DrawAspect="Content" ObjectID="_1417025508" r:id="rId1399"/>
        </w:object>
      </w:r>
    </w:p>
    <w:p w:rsidR="00C730B5" w:rsidRDefault="00C730B5">
      <w:pPr>
        <w:rPr>
          <w:b/>
        </w:rPr>
      </w:pPr>
    </w:p>
    <w:p w:rsidR="00C730B5" w:rsidRDefault="00C730B5">
      <w:pPr>
        <w:pStyle w:val="tehtvt"/>
      </w:pPr>
    </w:p>
    <w:p w:rsidR="00C730B5" w:rsidRDefault="003C410D">
      <w:pPr>
        <w:rPr>
          <w:bCs/>
        </w:rPr>
      </w:pPr>
      <w:r>
        <w:rPr>
          <w:bCs/>
        </w:rPr>
        <w:t>Amerikassa on käytössä 12-tuntinen kello. Muuta kellonajat 24-tuntisen kellon ajoiksi.</w:t>
      </w:r>
    </w:p>
    <w:p w:rsidR="00C730B5" w:rsidRDefault="003C410D" w:rsidP="003C410D">
      <w:pPr>
        <w:pStyle w:val="abc-kohdat"/>
        <w:numPr>
          <w:ilvl w:val="0"/>
          <w:numId w:val="783"/>
        </w:numPr>
      </w:pPr>
      <w:r>
        <w:t>10.30 am</w:t>
      </w:r>
    </w:p>
    <w:p w:rsidR="00C730B5" w:rsidRDefault="003C410D" w:rsidP="003C410D">
      <w:pPr>
        <w:pStyle w:val="abc-kohdat"/>
        <w:numPr>
          <w:ilvl w:val="0"/>
          <w:numId w:val="783"/>
        </w:numPr>
      </w:pPr>
      <w:r>
        <w:t>1.45 pm</w:t>
      </w:r>
    </w:p>
    <w:p w:rsidR="00C730B5" w:rsidRDefault="003C410D" w:rsidP="003C410D">
      <w:pPr>
        <w:pStyle w:val="abc-kohdat"/>
        <w:numPr>
          <w:ilvl w:val="0"/>
          <w:numId w:val="783"/>
        </w:numPr>
      </w:pPr>
      <w:r>
        <w:t>7.55 am</w:t>
      </w:r>
    </w:p>
    <w:p w:rsidR="00C730B5" w:rsidRDefault="003C410D" w:rsidP="003C410D">
      <w:pPr>
        <w:pStyle w:val="abc-kohdat"/>
        <w:numPr>
          <w:ilvl w:val="0"/>
          <w:numId w:val="783"/>
        </w:numPr>
      </w:pPr>
      <w:r>
        <w:t>11.30 pm</w:t>
      </w:r>
    </w:p>
    <w:p w:rsidR="00C730B5" w:rsidRDefault="00C730B5">
      <w:pPr>
        <w:pStyle w:val="Index"/>
        <w:suppressLineNumbers w:val="0"/>
        <w:rPr>
          <w:rFonts w:cs="Times New Roman"/>
          <w:bCs/>
          <w:lang w:val="en-GB"/>
        </w:rPr>
      </w:pPr>
    </w:p>
    <w:p w:rsidR="00C730B5" w:rsidRDefault="00C730B5">
      <w:pPr>
        <w:pStyle w:val="tehtvt"/>
        <w:rPr>
          <w:lang w:val="en-GB"/>
        </w:rPr>
      </w:pPr>
    </w:p>
    <w:p w:rsidR="00C730B5" w:rsidRDefault="003C410D">
      <w:r>
        <w:t>Muuta 24-tuntisen kellon ajat 12-tuntisen kellon ajoiksi.</w:t>
      </w:r>
    </w:p>
    <w:p w:rsidR="00C730B5" w:rsidRDefault="003C410D" w:rsidP="003C410D">
      <w:pPr>
        <w:pStyle w:val="abc-kohdat"/>
        <w:numPr>
          <w:ilvl w:val="0"/>
          <w:numId w:val="785"/>
        </w:numPr>
      </w:pPr>
      <w:r>
        <w:t>14.17</w:t>
      </w:r>
    </w:p>
    <w:p w:rsidR="00C730B5" w:rsidRDefault="003C410D" w:rsidP="003C410D">
      <w:pPr>
        <w:pStyle w:val="abc-kohdat"/>
        <w:numPr>
          <w:ilvl w:val="0"/>
          <w:numId w:val="785"/>
        </w:numPr>
      </w:pPr>
      <w:r>
        <w:t>05.10</w:t>
      </w:r>
    </w:p>
    <w:p w:rsidR="00C730B5" w:rsidRDefault="003C410D" w:rsidP="003C410D">
      <w:pPr>
        <w:pStyle w:val="abc-kohdat"/>
        <w:numPr>
          <w:ilvl w:val="0"/>
          <w:numId w:val="785"/>
        </w:numPr>
      </w:pPr>
      <w:r>
        <w:t>17.20</w:t>
      </w:r>
    </w:p>
    <w:p w:rsidR="00C730B5" w:rsidRDefault="003C410D" w:rsidP="003C410D">
      <w:pPr>
        <w:pStyle w:val="abc-kohdat"/>
        <w:numPr>
          <w:ilvl w:val="0"/>
          <w:numId w:val="785"/>
        </w:numPr>
      </w:pPr>
      <w:r>
        <w:t>03.03</w:t>
      </w:r>
    </w:p>
    <w:p w:rsidR="00C730B5" w:rsidRDefault="00C730B5">
      <w:pPr>
        <w:rPr>
          <w:lang w:val="en-GB"/>
        </w:rPr>
      </w:pPr>
    </w:p>
    <w:p w:rsidR="00C730B5" w:rsidRDefault="00C730B5">
      <w:pPr>
        <w:pStyle w:val="tehtvt"/>
        <w:ind w:left="360"/>
        <w:rPr>
          <w:lang w:val="en-GB"/>
        </w:rPr>
      </w:pPr>
    </w:p>
    <w:p w:rsidR="00C730B5" w:rsidRDefault="003C410D">
      <w:r>
        <w:t>Helmin koulupäivä alkaa 8.15 ja päättyy 14.45. Montako tuntia Helmi viettää koulussa?</w:t>
      </w:r>
    </w:p>
    <w:p w:rsidR="00C730B5" w:rsidRDefault="00C730B5">
      <w:pPr>
        <w:rPr>
          <w:b/>
        </w:rPr>
      </w:pPr>
    </w:p>
    <w:p w:rsidR="00C730B5" w:rsidRDefault="00C730B5">
      <w:pPr>
        <w:pStyle w:val="tehtvt"/>
        <w:ind w:left="360"/>
      </w:pPr>
    </w:p>
    <w:p w:rsidR="00C730B5" w:rsidRDefault="003C410D">
      <w:r>
        <w:t>Laske.</w:t>
      </w:r>
    </w:p>
    <w:p w:rsidR="00C730B5" w:rsidRDefault="003C410D">
      <w:pPr>
        <w:pStyle w:val="abc-kohdat"/>
        <w:numPr>
          <w:ilvl w:val="0"/>
          <w:numId w:val="75"/>
        </w:numPr>
        <w:tabs>
          <w:tab w:val="left" w:pos="340"/>
        </w:tabs>
        <w:rPr>
          <w:lang w:val="fi-FI"/>
        </w:rPr>
      </w:pPr>
      <w:r>
        <w:rPr>
          <w:lang w:val="fi-FI"/>
        </w:rPr>
        <w:t>2 h 30 min + 4 h 30 min</w:t>
      </w:r>
    </w:p>
    <w:p w:rsidR="00C730B5" w:rsidRDefault="003C410D">
      <w:pPr>
        <w:pStyle w:val="abc-kohdat"/>
        <w:numPr>
          <w:ilvl w:val="0"/>
          <w:numId w:val="75"/>
        </w:numPr>
        <w:tabs>
          <w:tab w:val="left" w:pos="340"/>
        </w:tabs>
        <w:rPr>
          <w:lang w:val="fi-FI"/>
        </w:rPr>
      </w:pPr>
      <w:r>
        <w:rPr>
          <w:lang w:val="fi-FI"/>
        </w:rPr>
        <w:t>6 h 20 min + 5 h 19 min</w:t>
      </w:r>
    </w:p>
    <w:p w:rsidR="00C730B5" w:rsidRDefault="003C410D">
      <w:pPr>
        <w:pStyle w:val="abc-kohdat"/>
        <w:numPr>
          <w:ilvl w:val="0"/>
          <w:numId w:val="75"/>
        </w:numPr>
        <w:tabs>
          <w:tab w:val="left" w:pos="340"/>
        </w:tabs>
        <w:rPr>
          <w:lang w:val="fi-FI"/>
        </w:rPr>
      </w:pPr>
      <w:r>
        <w:rPr>
          <w:lang w:val="fi-FI"/>
        </w:rPr>
        <w:t>12 h 44 min + 8 h 12 min</w:t>
      </w:r>
    </w:p>
    <w:p w:rsidR="00C730B5" w:rsidRDefault="003C410D">
      <w:pPr>
        <w:pStyle w:val="abc-kohdat"/>
        <w:numPr>
          <w:ilvl w:val="0"/>
          <w:numId w:val="75"/>
        </w:numPr>
        <w:tabs>
          <w:tab w:val="left" w:pos="340"/>
        </w:tabs>
        <w:rPr>
          <w:lang w:val="fi-FI"/>
        </w:rPr>
      </w:pPr>
      <w:r>
        <w:rPr>
          <w:lang w:val="fi-FI"/>
        </w:rPr>
        <w:t xml:space="preserve"> 6 h 34 min + 7 h 39 min</w:t>
      </w:r>
    </w:p>
    <w:p w:rsidR="00C730B5" w:rsidRDefault="00C730B5">
      <w:pPr>
        <w:rPr>
          <w:b/>
        </w:rPr>
      </w:pPr>
    </w:p>
    <w:p w:rsidR="00C730B5" w:rsidRDefault="00C730B5">
      <w:pPr>
        <w:pStyle w:val="tehtvt"/>
        <w:ind w:left="360"/>
      </w:pPr>
    </w:p>
    <w:p w:rsidR="00C730B5" w:rsidRDefault="003C410D">
      <w:r>
        <w:t>Laske.</w:t>
      </w:r>
    </w:p>
    <w:p w:rsidR="00C730B5" w:rsidRDefault="003C410D" w:rsidP="003C410D">
      <w:pPr>
        <w:pStyle w:val="abc-kohdat"/>
        <w:numPr>
          <w:ilvl w:val="0"/>
          <w:numId w:val="530"/>
        </w:numPr>
        <w:rPr>
          <w:lang w:val="fi-FI"/>
        </w:rPr>
      </w:pPr>
      <w:r>
        <w:rPr>
          <w:lang w:val="fi-FI"/>
        </w:rPr>
        <w:t>12 h 30 min - 7 h 16 min</w:t>
      </w:r>
    </w:p>
    <w:p w:rsidR="00C730B5" w:rsidRDefault="003C410D" w:rsidP="003C410D">
      <w:pPr>
        <w:pStyle w:val="abc-kohdat"/>
        <w:numPr>
          <w:ilvl w:val="0"/>
          <w:numId w:val="530"/>
        </w:numPr>
        <w:rPr>
          <w:lang w:val="fi-FI"/>
        </w:rPr>
      </w:pPr>
      <w:r>
        <w:rPr>
          <w:lang w:val="fi-FI"/>
        </w:rPr>
        <w:t>19 h 46 min - 6 h 39 min</w:t>
      </w:r>
    </w:p>
    <w:p w:rsidR="00C730B5" w:rsidRDefault="003C410D" w:rsidP="003C410D">
      <w:pPr>
        <w:pStyle w:val="abc-kohdat"/>
        <w:numPr>
          <w:ilvl w:val="0"/>
          <w:numId w:val="530"/>
        </w:numPr>
        <w:rPr>
          <w:lang w:val="fi-FI"/>
        </w:rPr>
      </w:pPr>
      <w:r>
        <w:rPr>
          <w:lang w:val="fi-FI"/>
        </w:rPr>
        <w:t>7 h 23 min - 4 h 41 min</w:t>
      </w:r>
    </w:p>
    <w:p w:rsidR="00C730B5" w:rsidRDefault="003C410D" w:rsidP="003C410D">
      <w:pPr>
        <w:pStyle w:val="abc-kohdat"/>
        <w:numPr>
          <w:ilvl w:val="0"/>
          <w:numId w:val="530"/>
        </w:numPr>
        <w:rPr>
          <w:lang w:val="fi-FI"/>
        </w:rPr>
      </w:pPr>
      <w:r>
        <w:rPr>
          <w:lang w:val="fi-FI"/>
        </w:rPr>
        <w:t xml:space="preserve"> 10 h 50 min - 5 h 56 min</w:t>
      </w:r>
    </w:p>
    <w:p w:rsidR="00C730B5" w:rsidRDefault="00C730B5">
      <w:pPr>
        <w:rPr>
          <w:b/>
        </w:rPr>
      </w:pPr>
    </w:p>
    <w:p w:rsidR="00C730B5" w:rsidRDefault="00C730B5">
      <w:pPr>
        <w:pStyle w:val="tehtvt"/>
        <w:ind w:left="360"/>
      </w:pPr>
    </w:p>
    <w:p w:rsidR="00C730B5" w:rsidRDefault="003C410D">
      <w:r>
        <w:t>Vanhin ihminen, jonka iästä on kiistaton todiste, on ollut Ranskalainen Jeanne Calment. Hän syntyi 21.2.1875 ja kuoli 4.8.1997. Kuinka vanhaksi hän eli?</w:t>
      </w:r>
    </w:p>
    <w:p w:rsidR="00C730B5" w:rsidRDefault="00C730B5">
      <w:pPr>
        <w:rPr>
          <w:b/>
        </w:rPr>
      </w:pPr>
    </w:p>
    <w:p w:rsidR="00C730B5" w:rsidRDefault="00C730B5">
      <w:pPr>
        <w:pStyle w:val="tehtvt"/>
        <w:ind w:left="360"/>
      </w:pPr>
    </w:p>
    <w:p w:rsidR="00C730B5" w:rsidRDefault="003C410D">
      <w:r>
        <w:t>Matka junalla Birminghamista Oxfordiin kestää 1 h 42 min. Laske mihin aikaan juna on peri</w:t>
      </w:r>
      <w:r>
        <w:t>l</w:t>
      </w:r>
      <w:r>
        <w:t>lä Oxfordissa, jossa juna lähtee Birminghamista kello</w:t>
      </w:r>
    </w:p>
    <w:p w:rsidR="00C730B5" w:rsidRDefault="003C410D">
      <w:pPr>
        <w:pStyle w:val="abc-kohdat"/>
        <w:numPr>
          <w:ilvl w:val="0"/>
          <w:numId w:val="479"/>
        </w:numPr>
        <w:rPr>
          <w:lang w:val="fi-FI"/>
        </w:rPr>
      </w:pPr>
      <w:r>
        <w:rPr>
          <w:lang w:val="fi-FI"/>
        </w:rPr>
        <w:t>8.30</w:t>
      </w:r>
    </w:p>
    <w:p w:rsidR="00C730B5" w:rsidRDefault="003C410D">
      <w:pPr>
        <w:pStyle w:val="abc-kohdat"/>
        <w:numPr>
          <w:ilvl w:val="0"/>
          <w:numId w:val="479"/>
        </w:numPr>
        <w:rPr>
          <w:lang w:val="fi-FI"/>
        </w:rPr>
      </w:pPr>
      <w:r>
        <w:rPr>
          <w:lang w:val="fi-FI"/>
        </w:rPr>
        <w:t>9.43</w:t>
      </w:r>
    </w:p>
    <w:p w:rsidR="00C730B5" w:rsidRDefault="003C410D">
      <w:pPr>
        <w:pStyle w:val="abc-kohdat"/>
        <w:numPr>
          <w:ilvl w:val="0"/>
          <w:numId w:val="479"/>
        </w:numPr>
        <w:rPr>
          <w:lang w:val="fi-FI"/>
        </w:rPr>
      </w:pPr>
      <w:r>
        <w:rPr>
          <w:lang w:val="fi-FI"/>
        </w:rPr>
        <w:t>11.06</w:t>
      </w:r>
    </w:p>
    <w:p w:rsidR="00C730B5" w:rsidRDefault="003C410D">
      <w:pPr>
        <w:pStyle w:val="abc-kohdat"/>
        <w:numPr>
          <w:ilvl w:val="0"/>
          <w:numId w:val="479"/>
        </w:numPr>
        <w:rPr>
          <w:lang w:val="fi-FI"/>
        </w:rPr>
      </w:pPr>
      <w:r>
        <w:rPr>
          <w:lang w:val="fi-FI"/>
        </w:rPr>
        <w:lastRenderedPageBreak/>
        <w:t>13.18</w:t>
      </w:r>
    </w:p>
    <w:p w:rsidR="00C730B5" w:rsidRDefault="003C410D">
      <w:pPr>
        <w:pStyle w:val="abc-kohdat"/>
        <w:numPr>
          <w:ilvl w:val="0"/>
          <w:numId w:val="479"/>
        </w:numPr>
        <w:rPr>
          <w:lang w:val="fi-FI"/>
        </w:rPr>
      </w:pPr>
      <w:r>
        <w:rPr>
          <w:lang w:val="fi-FI"/>
        </w:rPr>
        <w:t>15.26.</w:t>
      </w:r>
    </w:p>
    <w:p w:rsidR="00C730B5" w:rsidRDefault="00C730B5">
      <w:pPr>
        <w:rPr>
          <w:b/>
        </w:rPr>
      </w:pPr>
    </w:p>
    <w:p w:rsidR="00C730B5" w:rsidRDefault="00C730B5">
      <w:pPr>
        <w:pStyle w:val="tehtvt"/>
        <w:ind w:left="360"/>
      </w:pPr>
    </w:p>
    <w:p w:rsidR="00C730B5" w:rsidRDefault="003C410D">
      <w:r>
        <w:t>Laske kuinka pitkä aika on seuraavien kellonaikojen välissä.</w:t>
      </w:r>
    </w:p>
    <w:p w:rsidR="00C730B5" w:rsidRDefault="003C410D" w:rsidP="003C410D">
      <w:pPr>
        <w:pStyle w:val="abc-kohdat"/>
        <w:numPr>
          <w:ilvl w:val="0"/>
          <w:numId w:val="635"/>
        </w:numPr>
        <w:rPr>
          <w:lang w:val="fi-FI"/>
        </w:rPr>
      </w:pPr>
      <w:r>
        <w:rPr>
          <w:lang w:val="fi-FI"/>
        </w:rPr>
        <w:t>7.00 ja 13.05</w:t>
      </w:r>
    </w:p>
    <w:p w:rsidR="00C730B5" w:rsidRDefault="003C410D" w:rsidP="003C410D">
      <w:pPr>
        <w:pStyle w:val="abc-kohdat"/>
        <w:numPr>
          <w:ilvl w:val="0"/>
          <w:numId w:val="635"/>
        </w:numPr>
        <w:rPr>
          <w:lang w:val="fi-FI"/>
        </w:rPr>
      </w:pPr>
      <w:r>
        <w:rPr>
          <w:lang w:val="fi-FI"/>
        </w:rPr>
        <w:t>8.45 ja 15.55</w:t>
      </w:r>
    </w:p>
    <w:p w:rsidR="00C730B5" w:rsidRDefault="003C410D" w:rsidP="003C410D">
      <w:pPr>
        <w:pStyle w:val="abc-kohdat"/>
        <w:numPr>
          <w:ilvl w:val="0"/>
          <w:numId w:val="635"/>
        </w:numPr>
        <w:rPr>
          <w:lang w:val="fi-FI"/>
        </w:rPr>
      </w:pPr>
      <w:r>
        <w:rPr>
          <w:lang w:val="fi-FI"/>
        </w:rPr>
        <w:t>10.24 ja 18.00</w:t>
      </w:r>
    </w:p>
    <w:p w:rsidR="00C730B5" w:rsidRDefault="003C410D" w:rsidP="003C410D">
      <w:pPr>
        <w:pStyle w:val="abc-kohdat"/>
        <w:numPr>
          <w:ilvl w:val="0"/>
          <w:numId w:val="635"/>
        </w:numPr>
        <w:rPr>
          <w:lang w:val="fi-FI"/>
        </w:rPr>
      </w:pPr>
      <w:r>
        <w:rPr>
          <w:lang w:val="fi-FI"/>
        </w:rPr>
        <w:t>15.35 ja 21.40</w:t>
      </w:r>
    </w:p>
    <w:p w:rsidR="00C730B5" w:rsidRDefault="003C410D" w:rsidP="003C410D">
      <w:pPr>
        <w:pStyle w:val="abc-kohdat"/>
        <w:numPr>
          <w:ilvl w:val="0"/>
          <w:numId w:val="635"/>
        </w:numPr>
        <w:rPr>
          <w:lang w:val="fi-FI"/>
        </w:rPr>
      </w:pPr>
      <w:r>
        <w:rPr>
          <w:lang w:val="fi-FI"/>
        </w:rPr>
        <w:t>22.05 ja 23.55</w:t>
      </w:r>
    </w:p>
    <w:p w:rsidR="00C730B5" w:rsidRDefault="00C730B5"/>
    <w:p w:rsidR="00C730B5" w:rsidRDefault="00C730B5"/>
    <w:p w:rsidR="00C730B5" w:rsidRDefault="003C410D">
      <w:r>
        <w:object w:dxaOrig="6554" w:dyaOrig="315">
          <v:shape id="_x0000_i1694" type="#_x0000_t75" style="width:327.35pt;height:15.9pt" o:ole="">
            <v:imagedata r:id="rId1400" o:title=""/>
          </v:shape>
          <o:OLEObject Type="Embed" ProgID="PBrush" ShapeID="_x0000_i1694" DrawAspect="Content" ObjectID="_1417025509" r:id="rId1401"/>
        </w:object>
      </w:r>
    </w:p>
    <w:p w:rsidR="00C730B5" w:rsidRDefault="00C730B5"/>
    <w:p w:rsidR="00C730B5" w:rsidRDefault="00C730B5">
      <w:pPr>
        <w:pStyle w:val="tehtvt"/>
        <w:ind w:left="360"/>
      </w:pPr>
    </w:p>
    <w:p w:rsidR="00C730B5" w:rsidRDefault="003C410D" w:rsidP="003C410D">
      <w:pPr>
        <w:pStyle w:val="abc-kohdat"/>
        <w:numPr>
          <w:ilvl w:val="0"/>
          <w:numId w:val="527"/>
        </w:numPr>
        <w:rPr>
          <w:lang w:val="fi-FI"/>
        </w:rPr>
      </w:pPr>
      <w:r>
        <w:rPr>
          <w:lang w:val="fi-FI"/>
        </w:rPr>
        <w:t>Montako päivää olet elänyt?</w:t>
      </w:r>
    </w:p>
    <w:p w:rsidR="00C730B5" w:rsidRDefault="003C410D" w:rsidP="003C410D">
      <w:pPr>
        <w:pStyle w:val="abc-kohdat"/>
        <w:numPr>
          <w:ilvl w:val="0"/>
          <w:numId w:val="527"/>
        </w:numPr>
        <w:rPr>
          <w:lang w:val="fi-FI"/>
        </w:rPr>
      </w:pPr>
      <w:r>
        <w:rPr>
          <w:lang w:val="fi-FI"/>
        </w:rPr>
        <w:t>Montako tuntia olet elänyt?</w:t>
      </w:r>
    </w:p>
    <w:p w:rsidR="00C730B5" w:rsidRDefault="003C410D" w:rsidP="003C410D">
      <w:pPr>
        <w:pStyle w:val="abc-kohdat"/>
        <w:numPr>
          <w:ilvl w:val="0"/>
          <w:numId w:val="527"/>
        </w:numPr>
        <w:rPr>
          <w:lang w:val="fi-FI"/>
        </w:rPr>
      </w:pPr>
      <w:r>
        <w:rPr>
          <w:lang w:val="fi-FI"/>
        </w:rPr>
        <w:t>Oletko eläny vielä miljoona minuuttia?</w:t>
      </w:r>
    </w:p>
    <w:p w:rsidR="00C730B5" w:rsidRDefault="003C410D" w:rsidP="003C410D">
      <w:pPr>
        <w:pStyle w:val="abc-kohdat"/>
        <w:numPr>
          <w:ilvl w:val="0"/>
          <w:numId w:val="527"/>
        </w:numPr>
        <w:rPr>
          <w:lang w:val="fi-FI"/>
        </w:rPr>
      </w:pPr>
      <w:r>
        <w:rPr>
          <w:lang w:val="fi-FI"/>
        </w:rPr>
        <w:t>Kuinka monta sekuntia olet elänyt, kun olet 60 vuotias?</w:t>
      </w:r>
    </w:p>
    <w:p w:rsidR="00C730B5" w:rsidRDefault="00C730B5"/>
    <w:p w:rsidR="00C730B5" w:rsidRDefault="00C730B5">
      <w:pPr>
        <w:pStyle w:val="tehtvt"/>
        <w:ind w:left="360"/>
      </w:pPr>
    </w:p>
    <w:p w:rsidR="00C730B5" w:rsidRDefault="003C410D">
      <w:r>
        <w:t>Jos viime torstai oli 25.9, mikä viikonpäivä oli syyskuun ensimmäinen päivä?</w:t>
      </w:r>
    </w:p>
    <w:p w:rsidR="00C730B5" w:rsidRDefault="00C730B5"/>
    <w:p w:rsidR="00C730B5" w:rsidRDefault="00C730B5">
      <w:pPr>
        <w:pStyle w:val="tehtvt"/>
        <w:ind w:left="360"/>
      </w:pPr>
    </w:p>
    <w:p w:rsidR="00C730B5" w:rsidRDefault="003C410D">
      <w:r>
        <w:t>Montako vuotta on vuosien 3 eKr. ja 3 jKr. välissä?</w:t>
      </w:r>
    </w:p>
    <w:p w:rsidR="00C730B5" w:rsidRDefault="00C730B5"/>
    <w:p w:rsidR="00C730B5" w:rsidRDefault="00C730B5">
      <w:pPr>
        <w:pStyle w:val="tehtvt"/>
        <w:ind w:left="360"/>
      </w:pPr>
    </w:p>
    <w:p w:rsidR="00C730B5" w:rsidRDefault="003C410D">
      <w:r>
        <w:t>Kreikkalainen filosofi Platon syntyi vuonna 427 eKr. ja kuoli vuonna 349 eKr.</w:t>
      </w:r>
    </w:p>
    <w:p w:rsidR="00C730B5" w:rsidRDefault="003C410D">
      <w:pPr>
        <w:pStyle w:val="abc-kohdat"/>
        <w:numPr>
          <w:ilvl w:val="0"/>
          <w:numId w:val="174"/>
        </w:numPr>
        <w:tabs>
          <w:tab w:val="left" w:pos="340"/>
        </w:tabs>
        <w:rPr>
          <w:lang w:val="fi-FI"/>
        </w:rPr>
      </w:pPr>
      <w:r>
        <w:rPr>
          <w:lang w:val="fi-FI"/>
        </w:rPr>
        <w:t>Minkä ikäisenä hän kuoli?</w:t>
      </w:r>
    </w:p>
    <w:p w:rsidR="00C730B5" w:rsidRDefault="003C410D">
      <w:pPr>
        <w:pStyle w:val="abc-kohdat"/>
        <w:numPr>
          <w:ilvl w:val="0"/>
          <w:numId w:val="174"/>
        </w:numPr>
        <w:tabs>
          <w:tab w:val="left" w:pos="340"/>
        </w:tabs>
        <w:rPr>
          <w:lang w:val="fi-FI"/>
        </w:rPr>
      </w:pPr>
      <w:r>
        <w:rPr>
          <w:lang w:val="fi-FI"/>
        </w:rPr>
        <w:t>Montako vuotta on kulunut hänen syntymästään?</w:t>
      </w:r>
    </w:p>
    <w:p w:rsidR="00C730B5" w:rsidRDefault="00C730B5"/>
    <w:p w:rsidR="00C730B5" w:rsidRDefault="00C730B5">
      <w:pPr>
        <w:pStyle w:val="tehtvt"/>
        <w:ind w:left="360"/>
      </w:pPr>
    </w:p>
    <w:p w:rsidR="00C730B5" w:rsidRDefault="003C410D">
      <w:r>
        <w:t xml:space="preserve">Muunna Gregoriaaniset vuodet Hijra-vuodeksi (muunnoskaavan löydät kappaletta edeltävästä tarinasta) </w:t>
      </w:r>
    </w:p>
    <w:p w:rsidR="00C730B5" w:rsidRDefault="003C410D" w:rsidP="003C410D">
      <w:pPr>
        <w:pStyle w:val="abc-kohdat"/>
        <w:numPr>
          <w:ilvl w:val="0"/>
          <w:numId w:val="712"/>
        </w:numPr>
        <w:rPr>
          <w:lang w:val="fi-FI"/>
        </w:rPr>
      </w:pPr>
      <w:r>
        <w:rPr>
          <w:lang w:val="fi-FI"/>
        </w:rPr>
        <w:t>1970</w:t>
      </w:r>
    </w:p>
    <w:p w:rsidR="00C730B5" w:rsidRDefault="003C410D" w:rsidP="003C410D">
      <w:pPr>
        <w:pStyle w:val="abc-kohdat"/>
        <w:numPr>
          <w:ilvl w:val="0"/>
          <w:numId w:val="712"/>
        </w:numPr>
        <w:rPr>
          <w:lang w:val="fi-FI"/>
        </w:rPr>
      </w:pPr>
      <w:r>
        <w:rPr>
          <w:lang w:val="fi-FI"/>
        </w:rPr>
        <w:t>2008</w:t>
      </w:r>
    </w:p>
    <w:p w:rsidR="00C730B5" w:rsidRDefault="00C730B5"/>
    <w:p w:rsidR="00C730B5" w:rsidRDefault="00C730B5">
      <w:pPr>
        <w:pStyle w:val="tehtvt"/>
        <w:ind w:left="360"/>
      </w:pPr>
    </w:p>
    <w:p w:rsidR="00C730B5" w:rsidRDefault="003C410D">
      <w:r>
        <w:t xml:space="preserve">Lasketaan mikä viikonpäivä oli (muunnoskaavan löydät kappaletta edeltävästä tarinasta) </w:t>
      </w:r>
    </w:p>
    <w:p w:rsidR="00C730B5" w:rsidRDefault="003C410D" w:rsidP="003C410D">
      <w:pPr>
        <w:pStyle w:val="abc-kohdat"/>
        <w:numPr>
          <w:ilvl w:val="0"/>
          <w:numId w:val="714"/>
        </w:numPr>
        <w:rPr>
          <w:lang w:val="fi-FI"/>
        </w:rPr>
      </w:pPr>
      <w:r>
        <w:rPr>
          <w:lang w:val="fi-FI"/>
        </w:rPr>
        <w:t>9.6.2008</w:t>
      </w:r>
    </w:p>
    <w:p w:rsidR="00C730B5" w:rsidRDefault="003C410D" w:rsidP="003C410D">
      <w:pPr>
        <w:pStyle w:val="abc-kohdat"/>
        <w:numPr>
          <w:ilvl w:val="0"/>
          <w:numId w:val="714"/>
        </w:numPr>
        <w:rPr>
          <w:lang w:val="fi-FI"/>
        </w:rPr>
      </w:pPr>
      <w:r>
        <w:rPr>
          <w:lang w:val="fi-FI"/>
        </w:rPr>
        <w:t>18.6.2009</w:t>
      </w:r>
    </w:p>
    <w:p w:rsidR="00C730B5" w:rsidRDefault="00C730B5"/>
    <w:p w:rsidR="00C730B5" w:rsidRDefault="003C410D">
      <w:pPr>
        <w:pStyle w:val="otsikot"/>
        <w:pageBreakBefore/>
        <w:tabs>
          <w:tab w:val="left" w:pos="680"/>
        </w:tabs>
      </w:pPr>
      <w:bookmarkStart w:id="47" w:name="_Toc342857952"/>
      <w:r>
        <w:lastRenderedPageBreak/>
        <w:t>Kertaustehtäviä</w:t>
      </w:r>
      <w:bookmarkEnd w:id="47"/>
    </w:p>
    <w:p w:rsidR="00C730B5" w:rsidRDefault="00C730B5">
      <w:pPr>
        <w:rPr>
          <w:color w:val="666699"/>
        </w:rPr>
      </w:pPr>
    </w:p>
    <w:p w:rsidR="00C730B5" w:rsidRDefault="00C730B5"/>
    <w:p w:rsidR="00C730B5" w:rsidRDefault="00C730B5">
      <w:pPr>
        <w:rPr>
          <w:color w:val="CC99FF"/>
        </w:rPr>
        <w:sectPr w:rsidR="00C730B5">
          <w:footerReference w:type="default" r:id="rId1402"/>
          <w:footnotePr>
            <w:pos w:val="beneathText"/>
          </w:footnotePr>
          <w:type w:val="continuous"/>
          <w:pgSz w:w="11905" w:h="16837"/>
          <w:pgMar w:top="1440" w:right="1418" w:bottom="1440" w:left="1418" w:header="708" w:footer="708" w:gutter="0"/>
          <w:cols w:space="708"/>
          <w:docGrid w:linePitch="360"/>
        </w:sectPr>
      </w:pPr>
    </w:p>
    <w:p w:rsidR="00C730B5" w:rsidRDefault="003C410D">
      <w:pPr>
        <w:rPr>
          <w:b/>
          <w:bCs/>
          <w:color w:val="666699"/>
        </w:rPr>
      </w:pPr>
      <w:r>
        <w:rPr>
          <w:b/>
          <w:bCs/>
          <w:color w:val="333399"/>
        </w:rPr>
        <w:lastRenderedPageBreak/>
        <w:t>Lukujoukot ja laskutoimitukset</w:t>
      </w:r>
      <w:r>
        <w:rPr>
          <w:b/>
          <w:bCs/>
          <w:color w:val="666699"/>
        </w:rPr>
        <w:t xml:space="preserve"> </w:t>
      </w:r>
    </w:p>
    <w:p w:rsidR="00C730B5" w:rsidRDefault="00C730B5">
      <w:pPr>
        <w:pStyle w:val="Footer"/>
        <w:tabs>
          <w:tab w:val="clear" w:pos="4153"/>
          <w:tab w:val="clear" w:pos="8306"/>
        </w:tabs>
      </w:pPr>
    </w:p>
    <w:p w:rsidR="00C730B5" w:rsidRDefault="00C730B5">
      <w:pPr>
        <w:pStyle w:val="tehtvt"/>
        <w:ind w:left="360"/>
        <w:rPr>
          <w:b/>
        </w:rPr>
      </w:pPr>
    </w:p>
    <w:p w:rsidR="00C730B5" w:rsidRDefault="003C410D">
      <w:r>
        <w:t xml:space="preserve">Muodosta ja laske lukujen 36 ja 6 </w:t>
      </w:r>
    </w:p>
    <w:p w:rsidR="00C730B5" w:rsidRDefault="003C410D">
      <w:pPr>
        <w:numPr>
          <w:ilvl w:val="0"/>
          <w:numId w:val="377"/>
        </w:numPr>
      </w:pPr>
      <w:r>
        <w:t xml:space="preserve">summa </w:t>
      </w:r>
    </w:p>
    <w:p w:rsidR="00C730B5" w:rsidRDefault="003C410D">
      <w:pPr>
        <w:numPr>
          <w:ilvl w:val="0"/>
          <w:numId w:val="377"/>
        </w:numPr>
      </w:pPr>
      <w:r>
        <w:t>erotus</w:t>
      </w:r>
    </w:p>
    <w:p w:rsidR="00C730B5" w:rsidRDefault="003C410D">
      <w:pPr>
        <w:numPr>
          <w:ilvl w:val="0"/>
          <w:numId w:val="377"/>
        </w:numPr>
      </w:pPr>
      <w:r>
        <w:t>tulo</w:t>
      </w:r>
    </w:p>
    <w:p w:rsidR="00C730B5" w:rsidRDefault="003C410D">
      <w:pPr>
        <w:numPr>
          <w:ilvl w:val="0"/>
          <w:numId w:val="377"/>
        </w:numPr>
      </w:pPr>
      <w:r>
        <w:t>osamäärä.</w:t>
      </w:r>
    </w:p>
    <w:p w:rsidR="00C730B5" w:rsidRDefault="00C730B5">
      <w:pPr>
        <w:pStyle w:val="Footer"/>
        <w:tabs>
          <w:tab w:val="clear" w:pos="4153"/>
          <w:tab w:val="clear" w:pos="8306"/>
        </w:tabs>
      </w:pPr>
    </w:p>
    <w:p w:rsidR="00C730B5" w:rsidRDefault="00C730B5">
      <w:pPr>
        <w:pStyle w:val="tehtvt"/>
        <w:ind w:left="360"/>
        <w:rPr>
          <w:b/>
        </w:rPr>
      </w:pPr>
    </w:p>
    <w:p w:rsidR="00C730B5" w:rsidRDefault="003C410D">
      <w:r>
        <w:t>Esitä lukusuoran avulla seuraavat lukujoukot</w:t>
      </w:r>
    </w:p>
    <w:p w:rsidR="00C730B5" w:rsidRDefault="003C410D">
      <w:pPr>
        <w:numPr>
          <w:ilvl w:val="0"/>
          <w:numId w:val="389"/>
        </w:numPr>
      </w:pPr>
      <w:r>
        <w:t>reaaliluvut</w:t>
      </w:r>
    </w:p>
    <w:p w:rsidR="00C730B5" w:rsidRDefault="003C410D">
      <w:pPr>
        <w:numPr>
          <w:ilvl w:val="0"/>
          <w:numId w:val="389"/>
        </w:numPr>
      </w:pPr>
      <w:r>
        <w:t>luonnolliset luvut</w:t>
      </w:r>
    </w:p>
    <w:p w:rsidR="00C730B5" w:rsidRDefault="003C410D">
      <w:pPr>
        <w:numPr>
          <w:ilvl w:val="0"/>
          <w:numId w:val="389"/>
        </w:numPr>
      </w:pPr>
      <w:r>
        <w:t>kokonaisluvut</w:t>
      </w:r>
    </w:p>
    <w:p w:rsidR="00C730B5" w:rsidRDefault="00C730B5">
      <w:pPr>
        <w:pStyle w:val="Footer"/>
        <w:tabs>
          <w:tab w:val="clear" w:pos="4153"/>
          <w:tab w:val="clear" w:pos="8306"/>
        </w:tabs>
      </w:pPr>
    </w:p>
    <w:p w:rsidR="00C730B5" w:rsidRDefault="00C730B5">
      <w:pPr>
        <w:pStyle w:val="tehtvt"/>
        <w:ind w:left="360"/>
        <w:rPr>
          <w:b/>
        </w:rPr>
      </w:pPr>
    </w:p>
    <w:p w:rsidR="00C730B5" w:rsidRDefault="003C410D">
      <w:r>
        <w:t>Mihin lukujoukkoihin luku kuuluu?</w:t>
      </w:r>
    </w:p>
    <w:p w:rsidR="00C730B5" w:rsidRDefault="003C410D">
      <w:pPr>
        <w:numPr>
          <w:ilvl w:val="0"/>
          <w:numId w:val="381"/>
        </w:numPr>
      </w:pPr>
      <w:proofErr w:type="gramStart"/>
      <w:r>
        <w:t>-</w:t>
      </w:r>
      <w:proofErr w:type="gramEnd"/>
      <w:r>
        <w:t>6</w:t>
      </w:r>
    </w:p>
    <w:p w:rsidR="00C730B5" w:rsidRDefault="003C410D">
      <w:pPr>
        <w:numPr>
          <w:ilvl w:val="0"/>
          <w:numId w:val="381"/>
        </w:numPr>
      </w:pPr>
      <w:r w:rsidRPr="00D37682">
        <w:rPr>
          <w:position w:val="-24"/>
        </w:rPr>
        <w:object w:dxaOrig="220" w:dyaOrig="620">
          <v:shape id="_x0000_i1695" type="#_x0000_t75" style="width:10.9pt;height:31pt" o:ole="" filled="t">
            <v:fill color2="black"/>
            <v:imagedata r:id="rId1403" o:title=""/>
          </v:shape>
          <o:OLEObject Type="Embed" ProgID="Equation.3" ShapeID="_x0000_i1695" DrawAspect="Content" ObjectID="_1417025510" r:id="rId1404"/>
        </w:object>
      </w:r>
    </w:p>
    <w:p w:rsidR="00C730B5" w:rsidRDefault="003C410D">
      <w:pPr>
        <w:numPr>
          <w:ilvl w:val="0"/>
          <w:numId w:val="381"/>
        </w:numPr>
      </w:pPr>
      <w:r>
        <w:t>0.239781...</w:t>
      </w:r>
    </w:p>
    <w:p w:rsidR="00C730B5" w:rsidRDefault="003C410D">
      <w:pPr>
        <w:numPr>
          <w:ilvl w:val="0"/>
          <w:numId w:val="381"/>
        </w:numPr>
      </w:pPr>
      <w:r>
        <w:t>0,25</w:t>
      </w:r>
    </w:p>
    <w:p w:rsidR="00C730B5" w:rsidRDefault="003C410D">
      <w:pPr>
        <w:numPr>
          <w:ilvl w:val="0"/>
          <w:numId w:val="381"/>
        </w:numPr>
      </w:pPr>
      <w:r>
        <w:t>5</w:t>
      </w:r>
    </w:p>
    <w:p w:rsidR="00C730B5" w:rsidRDefault="00C730B5"/>
    <w:p w:rsidR="00C730B5" w:rsidRDefault="00C730B5">
      <w:pPr>
        <w:pStyle w:val="tehtvt"/>
        <w:ind w:left="360"/>
      </w:pPr>
    </w:p>
    <w:p w:rsidR="00C730B5" w:rsidRDefault="003C410D">
      <w:r>
        <w:t>Päättele mikä luku sopii tyhjään ruutuun?</w:t>
      </w:r>
    </w:p>
    <w:p w:rsidR="00C730B5" w:rsidRDefault="003C410D">
      <w:pPr>
        <w:pStyle w:val="abc-kohdat"/>
        <w:numPr>
          <w:ilvl w:val="0"/>
          <w:numId w:val="427"/>
        </w:numPr>
        <w:rPr>
          <w:lang w:val="fi-FI"/>
        </w:rPr>
      </w:pPr>
      <w:proofErr w:type="gramStart"/>
      <w:r>
        <w:rPr>
          <w:lang w:val="fi-FI"/>
        </w:rPr>
        <w:t>_  +</w:t>
      </w:r>
      <w:proofErr w:type="gramEnd"/>
      <w:r>
        <w:rPr>
          <w:lang w:val="fi-FI"/>
        </w:rPr>
        <w:t xml:space="preserve"> 4 = 12</w:t>
      </w:r>
    </w:p>
    <w:p w:rsidR="00C730B5" w:rsidRDefault="003C410D">
      <w:pPr>
        <w:pStyle w:val="abc-kohdat"/>
        <w:numPr>
          <w:ilvl w:val="0"/>
          <w:numId w:val="427"/>
        </w:numPr>
        <w:rPr>
          <w:lang w:val="fi-FI"/>
        </w:rPr>
      </w:pPr>
      <w:r>
        <w:rPr>
          <w:lang w:val="fi-FI"/>
        </w:rPr>
        <w:t>26 - _ = 18</w:t>
      </w:r>
    </w:p>
    <w:p w:rsidR="00C730B5" w:rsidRDefault="003C410D">
      <w:pPr>
        <w:pStyle w:val="abc-kohdat"/>
        <w:numPr>
          <w:ilvl w:val="0"/>
          <w:numId w:val="427"/>
        </w:numPr>
        <w:rPr>
          <w:lang w:val="fi-FI"/>
        </w:rPr>
      </w:pPr>
      <w:proofErr w:type="gramStart"/>
      <w:r>
        <w:rPr>
          <w:lang w:val="fi-FI"/>
        </w:rPr>
        <w:t>80 :</w:t>
      </w:r>
      <w:proofErr w:type="gramEnd"/>
      <w:r>
        <w:rPr>
          <w:lang w:val="fi-FI"/>
        </w:rPr>
        <w:t xml:space="preserve"> _ = 16</w:t>
      </w:r>
    </w:p>
    <w:p w:rsidR="00C730B5" w:rsidRDefault="003C410D">
      <w:pPr>
        <w:pStyle w:val="abc-kohdat"/>
        <w:numPr>
          <w:ilvl w:val="0"/>
          <w:numId w:val="427"/>
        </w:numPr>
        <w:rPr>
          <w:lang w:val="fi-FI"/>
        </w:rPr>
      </w:pPr>
      <w:r>
        <w:rPr>
          <w:lang w:val="fi-FI"/>
        </w:rPr>
        <w:t xml:space="preserve">_ </w:t>
      </w:r>
      <w:r>
        <w:rPr>
          <w:rFonts w:ascii="Symbol" w:hAnsi="Symbol"/>
          <w:lang w:val="fi-FI"/>
        </w:rPr>
        <w:t></w:t>
      </w:r>
      <w:r>
        <w:rPr>
          <w:lang w:val="fi-FI"/>
        </w:rPr>
        <w:t xml:space="preserve"> 3 = 54</w:t>
      </w:r>
    </w:p>
    <w:p w:rsidR="00C730B5" w:rsidRDefault="00C730B5">
      <w:pPr>
        <w:pStyle w:val="Footer"/>
        <w:tabs>
          <w:tab w:val="clear" w:pos="4153"/>
          <w:tab w:val="clear" w:pos="8306"/>
        </w:tabs>
      </w:pPr>
    </w:p>
    <w:p w:rsidR="00C730B5" w:rsidRDefault="00C730B5">
      <w:pPr>
        <w:pStyle w:val="tehtvt"/>
        <w:ind w:left="360"/>
        <w:rPr>
          <w:b/>
        </w:rPr>
      </w:pPr>
    </w:p>
    <w:p w:rsidR="00C730B5" w:rsidRDefault="003C410D">
      <w:r>
        <w:t xml:space="preserve">Päättele mikä on luku </w:t>
      </w:r>
      <w:r>
        <w:rPr>
          <w:i/>
          <w:iCs/>
        </w:rPr>
        <w:t>x</w:t>
      </w:r>
      <w:r>
        <w:t>, kun luvun 78 ja luvun</w:t>
      </w:r>
      <w:r>
        <w:rPr>
          <w:i/>
          <w:iCs/>
        </w:rPr>
        <w:t xml:space="preserve"> x</w:t>
      </w:r>
      <w:r>
        <w:t xml:space="preserve"> </w:t>
      </w:r>
    </w:p>
    <w:p w:rsidR="00C730B5" w:rsidRDefault="003C410D">
      <w:pPr>
        <w:numPr>
          <w:ilvl w:val="0"/>
          <w:numId w:val="379"/>
        </w:numPr>
      </w:pPr>
      <w:r>
        <w:t>summa on 90</w:t>
      </w:r>
    </w:p>
    <w:p w:rsidR="00C730B5" w:rsidRDefault="003C410D">
      <w:pPr>
        <w:numPr>
          <w:ilvl w:val="0"/>
          <w:numId w:val="379"/>
        </w:numPr>
      </w:pPr>
      <w:r>
        <w:t>tulo on 234</w:t>
      </w:r>
    </w:p>
    <w:p w:rsidR="00C730B5" w:rsidRDefault="003C410D">
      <w:pPr>
        <w:numPr>
          <w:ilvl w:val="0"/>
          <w:numId w:val="379"/>
        </w:numPr>
      </w:pPr>
      <w:r>
        <w:t>erotus on 69</w:t>
      </w:r>
    </w:p>
    <w:p w:rsidR="00C730B5" w:rsidRDefault="003C410D">
      <w:pPr>
        <w:numPr>
          <w:ilvl w:val="0"/>
          <w:numId w:val="379"/>
        </w:numPr>
      </w:pPr>
      <w:r>
        <w:t>osamäärä on 39.</w:t>
      </w:r>
    </w:p>
    <w:p w:rsidR="00C730B5" w:rsidRDefault="00C730B5"/>
    <w:p w:rsidR="00C730B5" w:rsidRDefault="00C730B5">
      <w:pPr>
        <w:pStyle w:val="tehtvt"/>
        <w:ind w:left="360"/>
      </w:pPr>
    </w:p>
    <w:p w:rsidR="00C730B5" w:rsidRDefault="003C410D">
      <w:r>
        <w:t>Kun eräs luku kerrotaan luvulla 10, on se 21 suurempi kuin sama luku kerrottuna luvulla 3. Mikä luku on kyseessä?</w:t>
      </w:r>
    </w:p>
    <w:p w:rsidR="00C730B5" w:rsidRDefault="00C730B5"/>
    <w:p w:rsidR="00C730B5" w:rsidRDefault="00C730B5">
      <w:pPr>
        <w:pStyle w:val="tehtvt"/>
        <w:ind w:left="360"/>
      </w:pPr>
    </w:p>
    <w:p w:rsidR="00C730B5" w:rsidRDefault="003C410D">
      <w:r>
        <w:t>Kahden luvun summa on 112 ja erotus 36. Mitkä luvut ovat kyseessä?</w:t>
      </w:r>
    </w:p>
    <w:p w:rsidR="00C730B5" w:rsidRDefault="00C730B5"/>
    <w:p w:rsidR="00C730B5" w:rsidRDefault="00C730B5"/>
    <w:p w:rsidR="00C730B5" w:rsidRDefault="00C730B5">
      <w:pPr>
        <w:pStyle w:val="tehtvt"/>
        <w:ind w:left="360"/>
      </w:pPr>
    </w:p>
    <w:p w:rsidR="00C730B5" w:rsidRDefault="003C410D">
      <w:r>
        <w:t>Tarhassa on yhteensä 22 eläintä, kanoja ja kaniineja. Niillä on yhteensä 68 jalkaa. Montako kumpaakin lajia on?</w:t>
      </w:r>
    </w:p>
    <w:p w:rsidR="00C730B5" w:rsidRDefault="00C730B5"/>
    <w:p w:rsidR="00C730B5" w:rsidRDefault="00C730B5">
      <w:pPr>
        <w:rPr>
          <w:b/>
          <w:bCs/>
        </w:rPr>
      </w:pPr>
    </w:p>
    <w:p w:rsidR="00C730B5" w:rsidRDefault="003C410D">
      <w:pPr>
        <w:rPr>
          <w:b/>
          <w:bCs/>
          <w:color w:val="666699"/>
        </w:rPr>
      </w:pPr>
      <w:r>
        <w:rPr>
          <w:b/>
          <w:bCs/>
          <w:color w:val="333399"/>
        </w:rPr>
        <w:t>Lukujen suuruusvertailua</w:t>
      </w:r>
      <w:r>
        <w:rPr>
          <w:b/>
          <w:bCs/>
          <w:color w:val="666699"/>
        </w:rPr>
        <w:t xml:space="preserve"> </w:t>
      </w:r>
    </w:p>
    <w:p w:rsidR="00C730B5" w:rsidRDefault="00C730B5"/>
    <w:p w:rsidR="00C730B5" w:rsidRDefault="00C730B5">
      <w:pPr>
        <w:pStyle w:val="tehtvt"/>
        <w:ind w:left="360"/>
      </w:pPr>
    </w:p>
    <w:p w:rsidR="00C730B5" w:rsidRDefault="003C410D">
      <w:r>
        <w:t>Järjestä luvut suuruusjärjestykseen, pienin ensin.</w:t>
      </w:r>
    </w:p>
    <w:p w:rsidR="00C730B5" w:rsidRDefault="003C410D">
      <w:pPr>
        <w:pStyle w:val="abc-kohdat"/>
        <w:numPr>
          <w:ilvl w:val="0"/>
          <w:numId w:val="436"/>
        </w:numPr>
        <w:rPr>
          <w:lang w:val="fi-FI"/>
        </w:rPr>
      </w:pPr>
      <w:r>
        <w:rPr>
          <w:lang w:val="fi-FI"/>
        </w:rPr>
        <w:t>0,</w:t>
      </w:r>
      <w:proofErr w:type="gramStart"/>
      <w:r>
        <w:rPr>
          <w:lang w:val="fi-FI"/>
        </w:rPr>
        <w:t>6  6</w:t>
      </w:r>
      <w:proofErr w:type="gramEnd"/>
      <w:r>
        <w:rPr>
          <w:lang w:val="fi-FI"/>
        </w:rPr>
        <w:t>,6  6,06  0,006  6,006</w:t>
      </w:r>
    </w:p>
    <w:p w:rsidR="00C730B5" w:rsidRDefault="003C410D">
      <w:pPr>
        <w:pStyle w:val="abc-kohdat"/>
        <w:numPr>
          <w:ilvl w:val="0"/>
          <w:numId w:val="436"/>
        </w:numPr>
        <w:rPr>
          <w:lang w:val="fi-FI"/>
        </w:rPr>
      </w:pPr>
      <w:r>
        <w:rPr>
          <w:lang w:val="fi-FI"/>
        </w:rPr>
        <w:t>3,</w:t>
      </w:r>
      <w:proofErr w:type="gramStart"/>
      <w:r>
        <w:rPr>
          <w:lang w:val="fi-FI"/>
        </w:rPr>
        <w:t>13  3</w:t>
      </w:r>
      <w:proofErr w:type="gramEnd"/>
      <w:r>
        <w:rPr>
          <w:lang w:val="fi-FI"/>
        </w:rPr>
        <w:t>,113  31,13  311,3  0,3113</w:t>
      </w:r>
    </w:p>
    <w:p w:rsidR="00C730B5" w:rsidRDefault="003C410D">
      <w:pPr>
        <w:pStyle w:val="abc-kohdat"/>
        <w:numPr>
          <w:ilvl w:val="0"/>
          <w:numId w:val="436"/>
        </w:numPr>
        <w:rPr>
          <w:lang w:val="fi-FI"/>
        </w:rPr>
      </w:pPr>
      <w:r>
        <w:rPr>
          <w:lang w:val="fi-FI"/>
        </w:rPr>
        <w:t>1,</w:t>
      </w:r>
      <w:proofErr w:type="gramStart"/>
      <w:r>
        <w:rPr>
          <w:lang w:val="fi-FI"/>
        </w:rPr>
        <w:t>7  1</w:t>
      </w:r>
      <w:proofErr w:type="gramEnd"/>
      <w:r>
        <w:rPr>
          <w:lang w:val="fi-FI"/>
        </w:rPr>
        <w:t>,07  1,007  7,01  7,001</w:t>
      </w:r>
    </w:p>
    <w:p w:rsidR="00C730B5" w:rsidRDefault="00C730B5"/>
    <w:p w:rsidR="00C730B5" w:rsidRDefault="00C730B5">
      <w:pPr>
        <w:pStyle w:val="tehtvt"/>
        <w:ind w:left="360"/>
      </w:pPr>
    </w:p>
    <w:p w:rsidR="00C730B5" w:rsidRDefault="003C410D">
      <w:r>
        <w:t>Valitse sopiva merkki: &lt; tai &gt;</w:t>
      </w:r>
    </w:p>
    <w:p w:rsidR="00C730B5" w:rsidRDefault="003C410D" w:rsidP="003C410D">
      <w:pPr>
        <w:pStyle w:val="abc-kohdat"/>
        <w:numPr>
          <w:ilvl w:val="0"/>
          <w:numId w:val="609"/>
        </w:numPr>
        <w:rPr>
          <w:lang w:val="fi-FI"/>
        </w:rPr>
      </w:pPr>
      <w:r>
        <w:rPr>
          <w:lang w:val="fi-FI"/>
        </w:rPr>
        <w:t>2 _ 2.1</w:t>
      </w:r>
    </w:p>
    <w:p w:rsidR="00C730B5" w:rsidRDefault="003C410D" w:rsidP="003C410D">
      <w:pPr>
        <w:pStyle w:val="abc-kohdat"/>
        <w:numPr>
          <w:ilvl w:val="0"/>
          <w:numId w:val="609"/>
        </w:numPr>
        <w:rPr>
          <w:lang w:val="fi-FI"/>
        </w:rPr>
      </w:pPr>
      <w:proofErr w:type="gramStart"/>
      <w:r>
        <w:rPr>
          <w:lang w:val="fi-FI"/>
        </w:rPr>
        <w:t>-</w:t>
      </w:r>
      <w:proofErr w:type="gramEnd"/>
      <w:r>
        <w:rPr>
          <w:lang w:val="fi-FI"/>
        </w:rPr>
        <w:t>5 _ -4</w:t>
      </w:r>
    </w:p>
    <w:p w:rsidR="00C730B5" w:rsidRDefault="003C410D" w:rsidP="003C410D">
      <w:pPr>
        <w:pStyle w:val="abc-kohdat"/>
        <w:numPr>
          <w:ilvl w:val="0"/>
          <w:numId w:val="609"/>
        </w:numPr>
        <w:rPr>
          <w:lang w:val="fi-FI"/>
        </w:rPr>
      </w:pPr>
      <w:r>
        <w:rPr>
          <w:lang w:val="fi-FI"/>
        </w:rPr>
        <w:t>0,9999 _ 1</w:t>
      </w:r>
    </w:p>
    <w:p w:rsidR="00C730B5" w:rsidRDefault="003C410D" w:rsidP="003C410D">
      <w:pPr>
        <w:pStyle w:val="abc-kohdat"/>
        <w:numPr>
          <w:ilvl w:val="0"/>
          <w:numId w:val="609"/>
        </w:numPr>
        <w:rPr>
          <w:lang w:val="fi-FI"/>
        </w:rPr>
      </w:pPr>
      <w:r>
        <w:rPr>
          <w:lang w:val="fi-FI"/>
        </w:rPr>
        <w:t>16 _ 16,001</w:t>
      </w:r>
    </w:p>
    <w:p w:rsidR="00C730B5" w:rsidRDefault="003C410D" w:rsidP="003C410D">
      <w:pPr>
        <w:pStyle w:val="abc-kohdat"/>
        <w:numPr>
          <w:ilvl w:val="0"/>
          <w:numId w:val="609"/>
        </w:numPr>
        <w:rPr>
          <w:lang w:val="fi-FI"/>
        </w:rPr>
      </w:pPr>
      <w:r>
        <w:rPr>
          <w:lang w:val="fi-FI"/>
        </w:rPr>
        <w:t>1,99 _ 1,98</w:t>
      </w:r>
    </w:p>
    <w:p w:rsidR="00C730B5" w:rsidRDefault="00C730B5">
      <w:pPr>
        <w:rPr>
          <w:b/>
        </w:rPr>
      </w:pPr>
    </w:p>
    <w:p w:rsidR="00C730B5" w:rsidRDefault="00C730B5">
      <w:pPr>
        <w:pStyle w:val="tehtvt"/>
        <w:ind w:left="360"/>
      </w:pPr>
    </w:p>
    <w:p w:rsidR="00C730B5" w:rsidRDefault="003C410D">
      <w:r>
        <w:t>Päättele puuttuva luku.</w:t>
      </w:r>
    </w:p>
    <w:p w:rsidR="00C730B5" w:rsidRDefault="003C410D">
      <w:pPr>
        <w:pStyle w:val="abc-kohdat"/>
        <w:numPr>
          <w:ilvl w:val="0"/>
          <w:numId w:val="440"/>
        </w:numPr>
        <w:rPr>
          <w:lang w:val="fi-FI"/>
        </w:rPr>
      </w:pPr>
      <w:r w:rsidRPr="00D37682">
        <w:rPr>
          <w:position w:val="-24"/>
        </w:rPr>
        <w:object w:dxaOrig="600" w:dyaOrig="620">
          <v:shape id="_x0000_i1696" type="#_x0000_t75" style="width:30.15pt;height:31pt" o:ole="" filled="t">
            <v:fill color2="black"/>
            <v:imagedata r:id="rId1405" o:title=""/>
          </v:shape>
          <o:OLEObject Type="Embed" ProgID="Equation.3" ShapeID="_x0000_i1696" DrawAspect="Content" ObjectID="_1417025511" r:id="rId1406"/>
        </w:object>
      </w:r>
    </w:p>
    <w:p w:rsidR="00C730B5" w:rsidRDefault="003C410D">
      <w:pPr>
        <w:pStyle w:val="abc-kohdat"/>
        <w:numPr>
          <w:ilvl w:val="0"/>
          <w:numId w:val="440"/>
        </w:numPr>
        <w:rPr>
          <w:lang w:val="fi-FI"/>
        </w:rPr>
      </w:pPr>
      <w:r w:rsidRPr="00D37682">
        <w:rPr>
          <w:position w:val="-24"/>
        </w:rPr>
        <w:object w:dxaOrig="700" w:dyaOrig="620">
          <v:shape id="_x0000_i1697" type="#_x0000_t75" style="width:35.15pt;height:31pt" o:ole="" filled="t">
            <v:fill color2="black"/>
            <v:imagedata r:id="rId1407" o:title=""/>
          </v:shape>
          <o:OLEObject Type="Embed" ProgID="Equation.3" ShapeID="_x0000_i1697" DrawAspect="Content" ObjectID="_1417025512" r:id="rId1408"/>
        </w:object>
      </w:r>
    </w:p>
    <w:p w:rsidR="00C730B5" w:rsidRDefault="003C410D">
      <w:pPr>
        <w:pStyle w:val="abc-kohdat"/>
        <w:numPr>
          <w:ilvl w:val="0"/>
          <w:numId w:val="440"/>
        </w:numPr>
        <w:rPr>
          <w:lang w:val="fi-FI"/>
        </w:rPr>
      </w:pPr>
      <w:r w:rsidRPr="00D37682">
        <w:rPr>
          <w:position w:val="-24"/>
        </w:rPr>
        <w:object w:dxaOrig="580" w:dyaOrig="620">
          <v:shape id="_x0000_i1698" type="#_x0000_t75" style="width:29.3pt;height:31pt" o:ole="" filled="t">
            <v:fill color2="black"/>
            <v:imagedata r:id="rId1409" o:title=""/>
          </v:shape>
          <o:OLEObject Type="Embed" ProgID="Equation.3" ShapeID="_x0000_i1698" DrawAspect="Content" ObjectID="_1417025513" r:id="rId1410"/>
        </w:object>
      </w:r>
    </w:p>
    <w:p w:rsidR="00C730B5" w:rsidRDefault="003C410D">
      <w:pPr>
        <w:pStyle w:val="abc-kohdat"/>
        <w:numPr>
          <w:ilvl w:val="0"/>
          <w:numId w:val="440"/>
        </w:numPr>
        <w:rPr>
          <w:lang w:val="fi-FI"/>
        </w:rPr>
      </w:pPr>
      <w:r w:rsidRPr="00D37682">
        <w:rPr>
          <w:position w:val="-24"/>
        </w:rPr>
        <w:object w:dxaOrig="720" w:dyaOrig="620">
          <v:shape id="_x0000_i1699" type="#_x0000_t75" style="width:36pt;height:31pt" o:ole="" filled="t">
            <v:fill color2="black"/>
            <v:imagedata r:id="rId1411" o:title=""/>
          </v:shape>
          <o:OLEObject Type="Embed" ProgID="Equation.3" ShapeID="_x0000_i1699" DrawAspect="Content" ObjectID="_1417025514" r:id="rId1412"/>
        </w:object>
      </w:r>
    </w:p>
    <w:p w:rsidR="00C730B5" w:rsidRDefault="003C410D">
      <w:pPr>
        <w:pStyle w:val="abc-kohdat"/>
        <w:numPr>
          <w:ilvl w:val="0"/>
          <w:numId w:val="440"/>
        </w:numPr>
        <w:rPr>
          <w:lang w:val="fi-FI"/>
        </w:rPr>
      </w:pPr>
      <w:r w:rsidRPr="00D37682">
        <w:rPr>
          <w:position w:val="-24"/>
        </w:rPr>
        <w:object w:dxaOrig="720" w:dyaOrig="620">
          <v:shape id="_x0000_i1700" type="#_x0000_t75" style="width:36pt;height:31pt" o:ole="" filled="t">
            <v:fill color2="black"/>
            <v:imagedata r:id="rId1413" o:title=""/>
          </v:shape>
          <o:OLEObject Type="Embed" ProgID="Equation.3" ShapeID="_x0000_i1700" DrawAspect="Content" ObjectID="_1417025515" r:id="rId1414"/>
        </w:object>
      </w:r>
    </w:p>
    <w:p w:rsidR="00C730B5" w:rsidRDefault="00C730B5">
      <w:pPr>
        <w:rPr>
          <w:b/>
        </w:rPr>
      </w:pPr>
    </w:p>
    <w:p w:rsidR="00C730B5" w:rsidRDefault="00C730B5">
      <w:pPr>
        <w:pStyle w:val="tehtvt"/>
        <w:ind w:left="360"/>
      </w:pPr>
    </w:p>
    <w:p w:rsidR="00C730B5" w:rsidRDefault="003C410D">
      <w:r>
        <w:t>Onko väite tosi vai epätosi?</w:t>
      </w:r>
    </w:p>
    <w:p w:rsidR="00C730B5" w:rsidRDefault="003C410D">
      <w:pPr>
        <w:pStyle w:val="abc-kohdat"/>
        <w:numPr>
          <w:ilvl w:val="0"/>
          <w:numId w:val="391"/>
        </w:numPr>
        <w:rPr>
          <w:lang w:val="fi-FI"/>
        </w:rPr>
      </w:pPr>
      <w:r>
        <w:rPr>
          <w:lang w:val="fi-FI"/>
        </w:rPr>
        <w:t>1 ≥ 4</w:t>
      </w:r>
    </w:p>
    <w:p w:rsidR="00C730B5" w:rsidRDefault="003C410D">
      <w:pPr>
        <w:pStyle w:val="abc-kohdat"/>
        <w:numPr>
          <w:ilvl w:val="0"/>
          <w:numId w:val="391"/>
        </w:numPr>
        <w:rPr>
          <w:lang w:val="fi-FI"/>
        </w:rPr>
      </w:pPr>
      <w:r>
        <w:rPr>
          <w:lang w:val="fi-FI"/>
        </w:rPr>
        <w:t>7 &lt; 3</w:t>
      </w:r>
    </w:p>
    <w:p w:rsidR="00C730B5" w:rsidRDefault="003C410D">
      <w:pPr>
        <w:pStyle w:val="abc-kohdat"/>
        <w:numPr>
          <w:ilvl w:val="0"/>
          <w:numId w:val="391"/>
        </w:numPr>
        <w:rPr>
          <w:lang w:val="fi-FI"/>
        </w:rPr>
      </w:pPr>
      <w:r>
        <w:rPr>
          <w:lang w:val="fi-FI"/>
        </w:rPr>
        <w:t>3 ≥ -3</w:t>
      </w:r>
    </w:p>
    <w:p w:rsidR="00C730B5" w:rsidRDefault="003C410D">
      <w:pPr>
        <w:pStyle w:val="abc-kohdat"/>
        <w:numPr>
          <w:ilvl w:val="0"/>
          <w:numId w:val="391"/>
        </w:numPr>
        <w:rPr>
          <w:lang w:val="fi-FI"/>
        </w:rPr>
      </w:pPr>
      <w:r>
        <w:rPr>
          <w:lang w:val="fi-FI"/>
        </w:rPr>
        <w:t>2 ≥ 2</w:t>
      </w:r>
    </w:p>
    <w:p w:rsidR="00C730B5" w:rsidRDefault="003C410D">
      <w:pPr>
        <w:pStyle w:val="abc-kohdat"/>
        <w:numPr>
          <w:ilvl w:val="0"/>
          <w:numId w:val="391"/>
        </w:numPr>
        <w:rPr>
          <w:lang w:val="fi-FI"/>
        </w:rPr>
      </w:pPr>
      <w:r>
        <w:rPr>
          <w:lang w:val="fi-FI"/>
        </w:rPr>
        <w:t>1 ≠ 4</w:t>
      </w:r>
    </w:p>
    <w:p w:rsidR="00C730B5" w:rsidRDefault="003C410D">
      <w:pPr>
        <w:pStyle w:val="abc-kohdat"/>
        <w:numPr>
          <w:ilvl w:val="0"/>
          <w:numId w:val="391"/>
        </w:numPr>
        <w:rPr>
          <w:lang w:val="fi-FI"/>
        </w:rPr>
      </w:pPr>
      <w:r>
        <w:rPr>
          <w:lang w:val="fi-FI"/>
        </w:rPr>
        <w:t>5 ≤ 8</w:t>
      </w:r>
    </w:p>
    <w:p w:rsidR="00C730B5" w:rsidRDefault="00C730B5">
      <w:pPr>
        <w:rPr>
          <w:b/>
          <w:bCs/>
        </w:rPr>
      </w:pPr>
    </w:p>
    <w:p w:rsidR="00C730B5" w:rsidRDefault="00C730B5">
      <w:pPr>
        <w:pStyle w:val="tehtvt"/>
        <w:ind w:left="360"/>
      </w:pPr>
    </w:p>
    <w:p w:rsidR="00C730B5" w:rsidRDefault="003C410D">
      <w:r>
        <w:t xml:space="preserve">Merkitse lukusuoralle ne reaaliluvut, jotka ovat </w:t>
      </w:r>
    </w:p>
    <w:p w:rsidR="00C730B5" w:rsidRDefault="003C410D">
      <w:pPr>
        <w:pStyle w:val="abc-kohdat"/>
        <w:numPr>
          <w:ilvl w:val="0"/>
          <w:numId w:val="215"/>
        </w:numPr>
        <w:tabs>
          <w:tab w:val="left" w:pos="340"/>
        </w:tabs>
        <w:rPr>
          <w:lang w:val="fi-FI"/>
        </w:rPr>
      </w:pPr>
      <w:r>
        <w:rPr>
          <w:lang w:val="fi-FI"/>
        </w:rPr>
        <w:t>lukujen 1 ja 5 välissä</w:t>
      </w:r>
    </w:p>
    <w:p w:rsidR="00C730B5" w:rsidRDefault="003C410D">
      <w:pPr>
        <w:pStyle w:val="abc-kohdat"/>
        <w:numPr>
          <w:ilvl w:val="0"/>
          <w:numId w:val="215"/>
        </w:numPr>
        <w:tabs>
          <w:tab w:val="left" w:pos="340"/>
        </w:tabs>
        <w:rPr>
          <w:lang w:val="fi-FI"/>
        </w:rPr>
      </w:pPr>
      <w:r>
        <w:rPr>
          <w:lang w:val="fi-FI"/>
        </w:rPr>
        <w:t xml:space="preserve">suurempia kuin luku </w:t>
      </w:r>
      <w:proofErr w:type="gramStart"/>
      <w:r>
        <w:rPr>
          <w:lang w:val="fi-FI"/>
        </w:rPr>
        <w:t>–3</w:t>
      </w:r>
      <w:proofErr w:type="gramEnd"/>
    </w:p>
    <w:p w:rsidR="00C730B5" w:rsidRDefault="003C410D">
      <w:pPr>
        <w:pStyle w:val="abc-kohdat"/>
        <w:numPr>
          <w:ilvl w:val="0"/>
          <w:numId w:val="215"/>
        </w:numPr>
        <w:tabs>
          <w:tab w:val="left" w:pos="340"/>
        </w:tabs>
        <w:rPr>
          <w:lang w:val="fi-FI"/>
        </w:rPr>
      </w:pPr>
      <w:r>
        <w:rPr>
          <w:lang w:val="fi-FI"/>
        </w:rPr>
        <w:t>positiivisia</w:t>
      </w:r>
    </w:p>
    <w:p w:rsidR="00C730B5" w:rsidRDefault="003C410D">
      <w:pPr>
        <w:pStyle w:val="abc-kohdat"/>
        <w:numPr>
          <w:ilvl w:val="0"/>
          <w:numId w:val="215"/>
        </w:numPr>
        <w:tabs>
          <w:tab w:val="left" w:pos="340"/>
        </w:tabs>
        <w:rPr>
          <w:lang w:val="fi-FI"/>
        </w:rPr>
      </w:pPr>
      <w:r>
        <w:rPr>
          <w:lang w:val="fi-FI"/>
        </w:rPr>
        <w:t>suuruudeltaan enintään 3.</w:t>
      </w:r>
    </w:p>
    <w:p w:rsidR="008A0088" w:rsidRDefault="008A0088" w:rsidP="008A0088">
      <w:pPr>
        <w:pStyle w:val="abc-kohdat"/>
        <w:numPr>
          <w:ilvl w:val="0"/>
          <w:numId w:val="0"/>
        </w:numPr>
        <w:rPr>
          <w:lang w:val="fi-FI"/>
        </w:rPr>
      </w:pPr>
    </w:p>
    <w:p w:rsidR="00C730B5" w:rsidRDefault="00C730B5">
      <w:pPr>
        <w:pStyle w:val="tehtvt"/>
        <w:ind w:left="360"/>
      </w:pPr>
    </w:p>
    <w:p w:rsidR="00C730B5" w:rsidRDefault="003C410D">
      <w:r>
        <w:t>Mitkä luvuista -1, 4, 8 ja 12 toteuttavat ehdon</w:t>
      </w:r>
    </w:p>
    <w:p w:rsidR="00C730B5" w:rsidRDefault="003C410D">
      <w:pPr>
        <w:pStyle w:val="abc-kohdat"/>
        <w:numPr>
          <w:ilvl w:val="0"/>
          <w:numId w:val="393"/>
        </w:numPr>
      </w:pPr>
      <w:r w:rsidRPr="00D37682">
        <w:rPr>
          <w:position w:val="-6"/>
        </w:rPr>
        <w:object w:dxaOrig="560" w:dyaOrig="279">
          <v:shape id="_x0000_i1701" type="#_x0000_t75" style="width:27.65pt;height:14.25pt" o:ole="" filled="t">
            <v:fill color2="black"/>
            <v:imagedata r:id="rId1415" o:title=""/>
          </v:shape>
          <o:OLEObject Type="Embed" ProgID="Equation.3" ShapeID="_x0000_i1701" DrawAspect="Content" ObjectID="_1417025516" r:id="rId1416"/>
        </w:object>
      </w:r>
    </w:p>
    <w:p w:rsidR="00C730B5" w:rsidRDefault="003C410D">
      <w:pPr>
        <w:pStyle w:val="abc-kohdat"/>
        <w:numPr>
          <w:ilvl w:val="0"/>
          <w:numId w:val="393"/>
        </w:numPr>
      </w:pPr>
      <w:r w:rsidRPr="00D37682">
        <w:rPr>
          <w:position w:val="-6"/>
        </w:rPr>
        <w:object w:dxaOrig="1100" w:dyaOrig="279">
          <v:shape id="_x0000_i1702" type="#_x0000_t75" style="width:54.4pt;height:14.25pt" o:ole="" filled="t">
            <v:fill color2="black"/>
            <v:imagedata r:id="rId1417" o:title=""/>
          </v:shape>
          <o:OLEObject Type="Embed" ProgID="Equation.3" ShapeID="_x0000_i1702" DrawAspect="Content" ObjectID="_1417025517" r:id="rId1418"/>
        </w:object>
      </w:r>
    </w:p>
    <w:p w:rsidR="00C730B5" w:rsidRDefault="003C410D">
      <w:pPr>
        <w:pStyle w:val="abc-kohdat"/>
        <w:numPr>
          <w:ilvl w:val="0"/>
          <w:numId w:val="393"/>
        </w:numPr>
      </w:pPr>
      <w:r w:rsidRPr="00D37682">
        <w:rPr>
          <w:position w:val="-6"/>
        </w:rPr>
        <w:object w:dxaOrig="560" w:dyaOrig="279">
          <v:shape id="_x0000_i1703" type="#_x0000_t75" style="width:27.65pt;height:14.25pt" o:ole="" filled="t">
            <v:fill color2="black"/>
            <v:imagedata r:id="rId1419" o:title=""/>
          </v:shape>
          <o:OLEObject Type="Embed" ProgID="Equation.3" ShapeID="_x0000_i1703" DrawAspect="Content" ObjectID="_1417025518" r:id="rId1420"/>
        </w:object>
      </w:r>
    </w:p>
    <w:p w:rsidR="00C730B5" w:rsidRDefault="003C410D">
      <w:pPr>
        <w:pStyle w:val="abc-kohdat"/>
        <w:numPr>
          <w:ilvl w:val="0"/>
          <w:numId w:val="393"/>
        </w:numPr>
        <w:rPr>
          <w:lang w:val="fi-FI"/>
        </w:rPr>
      </w:pPr>
      <w:r w:rsidRPr="00D37682">
        <w:rPr>
          <w:position w:val="-6"/>
        </w:rPr>
        <w:object w:dxaOrig="560" w:dyaOrig="279">
          <v:shape id="_x0000_i1704" type="#_x0000_t75" style="width:27.65pt;height:14.25pt" o:ole="" filled="t">
            <v:fill color2="black"/>
            <v:imagedata r:id="rId1421" o:title=""/>
          </v:shape>
          <o:OLEObject Type="Embed" ProgID="Equation.3" ShapeID="_x0000_i1704" DrawAspect="Content" ObjectID="_1417025519" r:id="rId1422"/>
        </w:object>
      </w:r>
      <w:r>
        <w:rPr>
          <w:lang w:val="fi-FI"/>
        </w:rPr>
        <w:t>?</w:t>
      </w:r>
    </w:p>
    <w:p w:rsidR="00C730B5" w:rsidRDefault="00C730B5"/>
    <w:p w:rsidR="00C730B5" w:rsidRDefault="00C730B5">
      <w:pPr>
        <w:pStyle w:val="tehtvt"/>
        <w:ind w:left="360"/>
      </w:pPr>
    </w:p>
    <w:p w:rsidR="00C730B5" w:rsidRDefault="003C410D">
      <w:r>
        <w:t xml:space="preserve">Mitkä luonnolliset luvut </w:t>
      </w:r>
      <w:r>
        <w:rPr>
          <w:i/>
          <w:iCs/>
        </w:rPr>
        <w:t xml:space="preserve">x </w:t>
      </w:r>
      <w:r>
        <w:t>totetuttavat ehdon</w:t>
      </w:r>
    </w:p>
    <w:p w:rsidR="00C730B5" w:rsidRDefault="003C410D">
      <w:pPr>
        <w:pStyle w:val="abc-kohdat"/>
        <w:numPr>
          <w:ilvl w:val="0"/>
          <w:numId w:val="434"/>
        </w:numPr>
      </w:pPr>
      <w:r w:rsidRPr="00D37682">
        <w:rPr>
          <w:position w:val="-6"/>
        </w:rPr>
        <w:object w:dxaOrig="560" w:dyaOrig="279">
          <v:shape id="_x0000_i1705" type="#_x0000_t75" style="width:27.65pt;height:14.25pt" o:ole="" filled="t">
            <v:fill color2="black"/>
            <v:imagedata r:id="rId1423" o:title=""/>
          </v:shape>
          <o:OLEObject Type="Embed" ProgID="Equation.3" ShapeID="_x0000_i1705" DrawAspect="Content" ObjectID="_1417025520" r:id="rId1424"/>
        </w:object>
      </w:r>
    </w:p>
    <w:p w:rsidR="00C730B5" w:rsidRDefault="003C410D">
      <w:pPr>
        <w:pStyle w:val="abc-kohdat"/>
        <w:numPr>
          <w:ilvl w:val="0"/>
          <w:numId w:val="434"/>
        </w:numPr>
      </w:pPr>
      <w:r w:rsidRPr="00D37682">
        <w:rPr>
          <w:position w:val="-6"/>
        </w:rPr>
        <w:object w:dxaOrig="1080" w:dyaOrig="279">
          <v:shape id="_x0000_i1706" type="#_x0000_t75" style="width:54.4pt;height:14.25pt" o:ole="" filled="t">
            <v:fill color2="black"/>
            <v:imagedata r:id="rId1425" o:title=""/>
          </v:shape>
          <o:OLEObject Type="Embed" ProgID="Equation.3" ShapeID="_x0000_i1706" DrawAspect="Content" ObjectID="_1417025521" r:id="rId1426"/>
        </w:object>
      </w:r>
    </w:p>
    <w:p w:rsidR="00C730B5" w:rsidRDefault="003C410D">
      <w:pPr>
        <w:pStyle w:val="abc-kohdat"/>
        <w:numPr>
          <w:ilvl w:val="0"/>
          <w:numId w:val="434"/>
        </w:numPr>
      </w:pPr>
      <w:r w:rsidRPr="00D37682">
        <w:rPr>
          <w:position w:val="-6"/>
        </w:rPr>
        <w:object w:dxaOrig="560" w:dyaOrig="279">
          <v:shape id="_x0000_i1707" type="#_x0000_t75" style="width:27.65pt;height:14.25pt" o:ole="" filled="t">
            <v:fill color2="black"/>
            <v:imagedata r:id="rId1427" o:title=""/>
          </v:shape>
          <o:OLEObject Type="Embed" ProgID="Equation.3" ShapeID="_x0000_i1707" DrawAspect="Content" ObjectID="_1417025522" r:id="rId1428"/>
        </w:object>
      </w:r>
    </w:p>
    <w:p w:rsidR="00C730B5" w:rsidRDefault="003C410D">
      <w:pPr>
        <w:pStyle w:val="abc-kohdat"/>
        <w:numPr>
          <w:ilvl w:val="0"/>
          <w:numId w:val="434"/>
        </w:numPr>
        <w:rPr>
          <w:lang w:val="fi-FI"/>
        </w:rPr>
      </w:pPr>
      <w:r w:rsidRPr="00D37682">
        <w:rPr>
          <w:position w:val="-6"/>
        </w:rPr>
        <w:object w:dxaOrig="920" w:dyaOrig="279">
          <v:shape id="_x0000_i1708" type="#_x0000_t75" style="width:46.05pt;height:14.25pt" o:ole="" filled="t">
            <v:fill color2="black"/>
            <v:imagedata r:id="rId1429" o:title=""/>
          </v:shape>
          <o:OLEObject Type="Embed" ProgID="Equation.3" ShapeID="_x0000_i1708" DrawAspect="Content" ObjectID="_1417025523" r:id="rId1430"/>
        </w:object>
      </w:r>
      <w:r>
        <w:rPr>
          <w:lang w:val="fi-FI"/>
        </w:rPr>
        <w:t>?</w:t>
      </w:r>
    </w:p>
    <w:p w:rsidR="00C730B5" w:rsidRDefault="00C730B5"/>
    <w:p w:rsidR="00C730B5" w:rsidRDefault="00C730B5">
      <w:pPr>
        <w:pStyle w:val="tehtvt"/>
        <w:ind w:left="360"/>
      </w:pPr>
    </w:p>
    <w:p w:rsidR="00C730B5" w:rsidRDefault="003C410D">
      <w:r>
        <w:t>Taulukossa on aikuisten painoindeksiluokat.</w:t>
      </w:r>
    </w:p>
    <w:p w:rsidR="00C730B5" w:rsidRDefault="00C730B5">
      <w:pPr>
        <w:rPr>
          <w:b/>
          <w:bCs/>
          <w:color w:val="66669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5"/>
        <w:gridCol w:w="3042"/>
      </w:tblGrid>
      <w:tr w:rsidR="00C730B5">
        <w:tc>
          <w:tcPr>
            <w:tcW w:w="2355" w:type="dxa"/>
          </w:tcPr>
          <w:p w:rsidR="00C730B5" w:rsidRDefault="003C410D">
            <w:pPr>
              <w:rPr>
                <w:b/>
                <w:bCs/>
              </w:rPr>
            </w:pPr>
            <w:r>
              <w:rPr>
                <w:b/>
                <w:bCs/>
              </w:rPr>
              <w:t>Painoindeksi P</w:t>
            </w:r>
          </w:p>
        </w:tc>
        <w:tc>
          <w:tcPr>
            <w:tcW w:w="3042" w:type="dxa"/>
          </w:tcPr>
          <w:p w:rsidR="00C730B5" w:rsidRDefault="003C410D">
            <w:pPr>
              <w:rPr>
                <w:b/>
                <w:bCs/>
              </w:rPr>
            </w:pPr>
            <w:r>
              <w:rPr>
                <w:b/>
                <w:bCs/>
              </w:rPr>
              <w:t>Tulkinta</w:t>
            </w:r>
          </w:p>
        </w:tc>
      </w:tr>
      <w:tr w:rsidR="00C730B5">
        <w:tc>
          <w:tcPr>
            <w:tcW w:w="2355" w:type="dxa"/>
          </w:tcPr>
          <w:p w:rsidR="00C730B5" w:rsidRDefault="003C410D">
            <w:pPr>
              <w:rPr>
                <w:b/>
                <w:bCs/>
              </w:rPr>
            </w:pPr>
            <w:r>
              <w:t>P≤18,4</w:t>
            </w:r>
          </w:p>
        </w:tc>
        <w:tc>
          <w:tcPr>
            <w:tcW w:w="3042" w:type="dxa"/>
          </w:tcPr>
          <w:p w:rsidR="00C730B5" w:rsidRDefault="003C410D">
            <w:pPr>
              <w:rPr>
                <w:b/>
                <w:bCs/>
              </w:rPr>
            </w:pPr>
            <w:r>
              <w:rPr>
                <w:lang w:eastAsia="en-CA"/>
              </w:rPr>
              <w:t>Normaalia alhaisempi paino</w:t>
            </w:r>
          </w:p>
        </w:tc>
      </w:tr>
      <w:tr w:rsidR="00C730B5">
        <w:tc>
          <w:tcPr>
            <w:tcW w:w="2355" w:type="dxa"/>
          </w:tcPr>
          <w:p w:rsidR="00C730B5" w:rsidRDefault="003C410D">
            <w:r>
              <w:t>18,4 &lt; P ≤ 24,9</w:t>
            </w:r>
          </w:p>
        </w:tc>
        <w:tc>
          <w:tcPr>
            <w:tcW w:w="3042" w:type="dxa"/>
          </w:tcPr>
          <w:p w:rsidR="00C730B5" w:rsidRDefault="003C410D">
            <w:pPr>
              <w:rPr>
                <w:b/>
                <w:bCs/>
              </w:rPr>
            </w:pPr>
            <w:r>
              <w:rPr>
                <w:lang w:eastAsia="en-CA"/>
              </w:rPr>
              <w:t>Normaali paino</w:t>
            </w:r>
          </w:p>
        </w:tc>
      </w:tr>
      <w:tr w:rsidR="00C730B5">
        <w:tc>
          <w:tcPr>
            <w:tcW w:w="2355" w:type="dxa"/>
          </w:tcPr>
          <w:p w:rsidR="00C730B5" w:rsidRDefault="003C410D">
            <w:pPr>
              <w:rPr>
                <w:b/>
                <w:bCs/>
              </w:rPr>
            </w:pPr>
            <w:r>
              <w:t>24,9 &lt; P ≤ 29,9</w:t>
            </w:r>
          </w:p>
        </w:tc>
        <w:tc>
          <w:tcPr>
            <w:tcW w:w="3042" w:type="dxa"/>
          </w:tcPr>
          <w:p w:rsidR="00C730B5" w:rsidRDefault="003C410D">
            <w:pPr>
              <w:rPr>
                <w:b/>
                <w:bCs/>
              </w:rPr>
            </w:pPr>
            <w:r>
              <w:rPr>
                <w:lang w:eastAsia="en-CA"/>
              </w:rPr>
              <w:t>Lievä lihavuus</w:t>
            </w:r>
          </w:p>
        </w:tc>
      </w:tr>
      <w:tr w:rsidR="00C730B5">
        <w:tc>
          <w:tcPr>
            <w:tcW w:w="2355" w:type="dxa"/>
          </w:tcPr>
          <w:p w:rsidR="00C730B5" w:rsidRDefault="003C410D">
            <w:pPr>
              <w:rPr>
                <w:b/>
                <w:bCs/>
              </w:rPr>
            </w:pPr>
            <w:r>
              <w:t>29,9 &lt; P ≤ 34,9</w:t>
            </w:r>
          </w:p>
        </w:tc>
        <w:tc>
          <w:tcPr>
            <w:tcW w:w="3042" w:type="dxa"/>
          </w:tcPr>
          <w:p w:rsidR="00C730B5" w:rsidRDefault="003C410D">
            <w:pPr>
              <w:rPr>
                <w:b/>
                <w:bCs/>
              </w:rPr>
            </w:pPr>
            <w:r>
              <w:rPr>
                <w:lang w:eastAsia="en-CA"/>
              </w:rPr>
              <w:t>Merkittävä lihavuus</w:t>
            </w:r>
          </w:p>
        </w:tc>
      </w:tr>
      <w:tr w:rsidR="00C730B5">
        <w:tc>
          <w:tcPr>
            <w:tcW w:w="2355" w:type="dxa"/>
          </w:tcPr>
          <w:p w:rsidR="00C730B5" w:rsidRDefault="003C410D">
            <w:pPr>
              <w:rPr>
                <w:b/>
                <w:bCs/>
              </w:rPr>
            </w:pPr>
            <w:r>
              <w:t>34,9 &lt; P ≤ 39,9</w:t>
            </w:r>
          </w:p>
        </w:tc>
        <w:tc>
          <w:tcPr>
            <w:tcW w:w="3042" w:type="dxa"/>
          </w:tcPr>
          <w:p w:rsidR="00C730B5" w:rsidRDefault="003C410D">
            <w:pPr>
              <w:rPr>
                <w:b/>
                <w:bCs/>
              </w:rPr>
            </w:pPr>
            <w:r>
              <w:rPr>
                <w:lang w:eastAsia="en-CA"/>
              </w:rPr>
              <w:t>Vaikea lihavuus</w:t>
            </w:r>
          </w:p>
        </w:tc>
      </w:tr>
      <w:tr w:rsidR="00C730B5">
        <w:tc>
          <w:tcPr>
            <w:tcW w:w="2355" w:type="dxa"/>
          </w:tcPr>
          <w:p w:rsidR="00C730B5" w:rsidRDefault="003C410D">
            <w:r>
              <w:t>P &gt; 39,9</w:t>
            </w:r>
          </w:p>
        </w:tc>
        <w:tc>
          <w:tcPr>
            <w:tcW w:w="3042" w:type="dxa"/>
          </w:tcPr>
          <w:p w:rsidR="00C730B5" w:rsidRDefault="003C410D">
            <w:pPr>
              <w:rPr>
                <w:b/>
                <w:bCs/>
              </w:rPr>
            </w:pPr>
            <w:r>
              <w:rPr>
                <w:lang w:eastAsia="en-CA"/>
              </w:rPr>
              <w:t>Sairaalloinen lihavuus</w:t>
            </w:r>
          </w:p>
        </w:tc>
      </w:tr>
    </w:tbl>
    <w:p w:rsidR="00C730B5" w:rsidRDefault="003C410D">
      <w:r>
        <w:t>Mitä voit sanoa henkilön painosta, jos hänen painoindeksinsä on</w:t>
      </w:r>
    </w:p>
    <w:p w:rsidR="00C730B5" w:rsidRDefault="003C410D">
      <w:pPr>
        <w:pStyle w:val="abc-kohdat"/>
        <w:numPr>
          <w:ilvl w:val="0"/>
          <w:numId w:val="438"/>
        </w:numPr>
        <w:rPr>
          <w:lang w:val="fi-FI"/>
        </w:rPr>
      </w:pPr>
      <w:r>
        <w:rPr>
          <w:lang w:val="fi-FI"/>
        </w:rPr>
        <w:t>24,9</w:t>
      </w:r>
    </w:p>
    <w:p w:rsidR="00C730B5" w:rsidRDefault="003C410D">
      <w:pPr>
        <w:pStyle w:val="abc-kohdat"/>
        <w:numPr>
          <w:ilvl w:val="0"/>
          <w:numId w:val="438"/>
        </w:numPr>
        <w:rPr>
          <w:lang w:val="fi-FI"/>
        </w:rPr>
      </w:pPr>
      <w:r>
        <w:rPr>
          <w:lang w:val="fi-FI"/>
        </w:rPr>
        <w:t>25</w:t>
      </w:r>
    </w:p>
    <w:p w:rsidR="00C730B5" w:rsidRDefault="003C410D">
      <w:pPr>
        <w:pStyle w:val="abc-kohdat"/>
        <w:numPr>
          <w:ilvl w:val="0"/>
          <w:numId w:val="438"/>
        </w:numPr>
        <w:rPr>
          <w:lang w:val="fi-FI"/>
        </w:rPr>
      </w:pPr>
      <w:r>
        <w:rPr>
          <w:lang w:val="fi-FI"/>
        </w:rPr>
        <w:t>32</w:t>
      </w:r>
    </w:p>
    <w:p w:rsidR="00C730B5" w:rsidRDefault="003C410D">
      <w:pPr>
        <w:pStyle w:val="abc-kohdat"/>
        <w:numPr>
          <w:ilvl w:val="0"/>
          <w:numId w:val="438"/>
        </w:numPr>
        <w:rPr>
          <w:lang w:val="fi-FI"/>
        </w:rPr>
      </w:pPr>
      <w:r>
        <w:rPr>
          <w:lang w:val="fi-FI"/>
        </w:rPr>
        <w:t>18,1?</w:t>
      </w:r>
    </w:p>
    <w:p w:rsidR="00C730B5" w:rsidRDefault="00C730B5"/>
    <w:p w:rsidR="00C730B5" w:rsidRDefault="00C730B5">
      <w:pPr>
        <w:rPr>
          <w:b/>
          <w:bCs/>
          <w:color w:val="666699"/>
        </w:rPr>
      </w:pPr>
    </w:p>
    <w:p w:rsidR="00C730B5" w:rsidRDefault="00C730B5">
      <w:pPr>
        <w:rPr>
          <w:b/>
          <w:bCs/>
          <w:color w:val="666699"/>
        </w:rPr>
      </w:pPr>
    </w:p>
    <w:p w:rsidR="00C730B5" w:rsidRDefault="003C410D">
      <w:pPr>
        <w:rPr>
          <w:b/>
          <w:bCs/>
          <w:color w:val="666699"/>
        </w:rPr>
      </w:pPr>
      <w:r>
        <w:rPr>
          <w:b/>
          <w:bCs/>
          <w:color w:val="333399"/>
        </w:rPr>
        <w:t>Itseisarvo ja vastaluku</w:t>
      </w:r>
      <w:r>
        <w:rPr>
          <w:b/>
          <w:bCs/>
          <w:color w:val="666699"/>
        </w:rPr>
        <w:t xml:space="preserve"> </w:t>
      </w:r>
    </w:p>
    <w:p w:rsidR="00C730B5" w:rsidRDefault="00C730B5">
      <w:pPr>
        <w:rPr>
          <w:bCs/>
        </w:rPr>
      </w:pPr>
    </w:p>
    <w:p w:rsidR="00C730B5" w:rsidRDefault="00C730B5">
      <w:pPr>
        <w:pStyle w:val="tehtvt"/>
        <w:ind w:left="360"/>
      </w:pPr>
    </w:p>
    <w:p w:rsidR="00C730B5" w:rsidRDefault="003C410D">
      <w:pPr>
        <w:rPr>
          <w:bCs/>
        </w:rPr>
      </w:pPr>
      <w:r>
        <w:rPr>
          <w:bCs/>
        </w:rPr>
        <w:t>Määritä lukujen etäisyys nollasta.</w:t>
      </w:r>
    </w:p>
    <w:p w:rsidR="00C730B5" w:rsidRDefault="003C410D" w:rsidP="003C410D">
      <w:pPr>
        <w:pStyle w:val="abc-kohdat"/>
        <w:numPr>
          <w:ilvl w:val="0"/>
          <w:numId w:val="751"/>
        </w:numPr>
      </w:pPr>
      <w:r>
        <w:t>5</w:t>
      </w:r>
    </w:p>
    <w:p w:rsidR="00C730B5" w:rsidRDefault="003C410D" w:rsidP="003C410D">
      <w:pPr>
        <w:pStyle w:val="abc-kohdat"/>
        <w:numPr>
          <w:ilvl w:val="0"/>
          <w:numId w:val="751"/>
        </w:numPr>
      </w:pPr>
      <w:r>
        <w:t>–8</w:t>
      </w:r>
    </w:p>
    <w:p w:rsidR="00C730B5" w:rsidRDefault="003C410D" w:rsidP="003C410D">
      <w:pPr>
        <w:pStyle w:val="abc-kohdat"/>
        <w:numPr>
          <w:ilvl w:val="0"/>
          <w:numId w:val="751"/>
        </w:numPr>
      </w:pPr>
      <w:r>
        <w:t>0</w:t>
      </w:r>
    </w:p>
    <w:p w:rsidR="00C730B5" w:rsidRPr="009163AE" w:rsidRDefault="003C410D" w:rsidP="003C410D">
      <w:pPr>
        <w:pStyle w:val="abc-kohdat"/>
        <w:numPr>
          <w:ilvl w:val="0"/>
          <w:numId w:val="751"/>
        </w:numPr>
      </w:pPr>
      <w:r>
        <w:t>-12</w:t>
      </w:r>
    </w:p>
    <w:p w:rsidR="00C730B5" w:rsidRDefault="003C410D" w:rsidP="003C410D">
      <w:pPr>
        <w:pStyle w:val="abc-kohdat"/>
        <w:numPr>
          <w:ilvl w:val="0"/>
          <w:numId w:val="751"/>
        </w:numPr>
        <w:rPr>
          <w:i/>
          <w:iCs/>
        </w:rPr>
      </w:pPr>
      <w:r>
        <w:rPr>
          <w:i/>
          <w:iCs/>
        </w:rPr>
        <w:t>x</w:t>
      </w:r>
    </w:p>
    <w:p w:rsidR="00C730B5" w:rsidRDefault="00C730B5"/>
    <w:p w:rsidR="00595E50" w:rsidRDefault="00595E50"/>
    <w:p w:rsidR="00595E50" w:rsidRDefault="00595E50"/>
    <w:p w:rsidR="00595E50" w:rsidRDefault="00595E50"/>
    <w:p w:rsidR="00595E50" w:rsidRDefault="00595E50"/>
    <w:p w:rsidR="00595E50" w:rsidRDefault="00595E50"/>
    <w:p w:rsidR="00595E50" w:rsidRDefault="00595E50"/>
    <w:p w:rsidR="00595E50" w:rsidRDefault="00595E50"/>
    <w:p w:rsidR="00C730B5" w:rsidRDefault="00C730B5">
      <w:pPr>
        <w:pStyle w:val="tehtvt"/>
        <w:ind w:left="360"/>
      </w:pPr>
    </w:p>
    <w:p w:rsidR="00C730B5" w:rsidRDefault="003C410D">
      <w:r>
        <w:t>Jäljennä taulukko vihkoosi ja täydennä puuttuvat luvut.</w:t>
      </w:r>
    </w:p>
    <w:tbl>
      <w:tblPr>
        <w:tblW w:w="0" w:type="auto"/>
        <w:tblInd w:w="70" w:type="dxa"/>
        <w:tblLayout w:type="fixed"/>
        <w:tblCellMar>
          <w:left w:w="70" w:type="dxa"/>
          <w:right w:w="70" w:type="dxa"/>
        </w:tblCellMar>
        <w:tblLook w:val="0000" w:firstRow="0" w:lastRow="0" w:firstColumn="0" w:lastColumn="0" w:noHBand="0" w:noVBand="0"/>
      </w:tblPr>
      <w:tblGrid>
        <w:gridCol w:w="1530"/>
        <w:gridCol w:w="1530"/>
        <w:gridCol w:w="1530"/>
      </w:tblGrid>
      <w:tr w:rsidR="00595E50" w:rsidTr="00595E50">
        <w:trPr>
          <w:trHeight w:val="454"/>
        </w:trPr>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rPr>
                <w:b/>
                <w:bCs/>
              </w:rPr>
            </w:pPr>
            <w:r>
              <w:rPr>
                <w:b/>
                <w:bCs/>
              </w:rPr>
              <w:t>luku</w:t>
            </w:r>
          </w:p>
        </w:tc>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rPr>
                <w:b/>
                <w:bCs/>
              </w:rPr>
            </w:pPr>
            <w:r>
              <w:rPr>
                <w:b/>
                <w:bCs/>
              </w:rPr>
              <w:t>vastaluku</w:t>
            </w:r>
          </w:p>
        </w:tc>
        <w:tc>
          <w:tcPr>
            <w:tcW w:w="1530" w:type="dxa"/>
            <w:tcBorders>
              <w:top w:val="single" w:sz="4" w:space="0" w:color="000000"/>
              <w:left w:val="single" w:sz="4" w:space="0" w:color="000000"/>
              <w:bottom w:val="single" w:sz="4" w:space="0" w:color="000000"/>
              <w:right w:val="single" w:sz="4" w:space="0" w:color="000000"/>
            </w:tcBorders>
            <w:vAlign w:val="center"/>
          </w:tcPr>
          <w:p w:rsidR="00595E50" w:rsidRDefault="00595E50">
            <w:pPr>
              <w:snapToGrid w:val="0"/>
              <w:jc w:val="center"/>
              <w:rPr>
                <w:b/>
                <w:bCs/>
              </w:rPr>
            </w:pPr>
            <w:r>
              <w:rPr>
                <w:b/>
                <w:bCs/>
              </w:rPr>
              <w:t>itseisarvo</w:t>
            </w:r>
          </w:p>
        </w:tc>
      </w:tr>
      <w:tr w:rsidR="00595E50" w:rsidTr="00595E50">
        <w:trPr>
          <w:trHeight w:val="627"/>
        </w:trPr>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r w:rsidRPr="00D37682">
              <w:rPr>
                <w:position w:val="-24"/>
              </w:rPr>
              <w:object w:dxaOrig="220" w:dyaOrig="620">
                <v:shape id="_x0000_i1709" type="#_x0000_t75" style="width:10.9pt;height:31pt" o:ole="" filled="t">
                  <v:fill color2="black"/>
                  <v:imagedata r:id="rId1431" o:title=""/>
                </v:shape>
                <o:OLEObject Type="Embed" ProgID="Equation.3" ShapeID="_x0000_i1709" DrawAspect="Content" ObjectID="_1417025524" r:id="rId1432"/>
              </w:object>
            </w:r>
          </w:p>
        </w:tc>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p>
        </w:tc>
        <w:tc>
          <w:tcPr>
            <w:tcW w:w="1530" w:type="dxa"/>
            <w:tcBorders>
              <w:top w:val="single" w:sz="4" w:space="0" w:color="000000"/>
              <w:left w:val="single" w:sz="4" w:space="0" w:color="000000"/>
              <w:bottom w:val="single" w:sz="4" w:space="0" w:color="000000"/>
              <w:right w:val="single" w:sz="4" w:space="0" w:color="000000"/>
            </w:tcBorders>
            <w:vAlign w:val="center"/>
          </w:tcPr>
          <w:p w:rsidR="00595E50" w:rsidRDefault="00595E50">
            <w:pPr>
              <w:snapToGrid w:val="0"/>
              <w:jc w:val="center"/>
            </w:pPr>
          </w:p>
        </w:tc>
      </w:tr>
      <w:tr w:rsidR="00595E50" w:rsidTr="00595E50">
        <w:trPr>
          <w:trHeight w:val="627"/>
        </w:trPr>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r w:rsidRPr="00D37682">
              <w:rPr>
                <w:position w:val="-19"/>
              </w:rPr>
              <w:object w:dxaOrig="400" w:dyaOrig="620">
                <v:shape id="_x0000_i1710" type="#_x0000_t75" style="width:20.1pt;height:31pt" o:ole="" filled="t">
                  <v:fill color2="black"/>
                  <v:imagedata r:id="rId1433" o:title=""/>
                </v:shape>
                <o:OLEObject Type="Embed" ProgID="Equation.3" ShapeID="_x0000_i1710" DrawAspect="Content" ObjectID="_1417025525" r:id="rId1434"/>
              </w:object>
            </w:r>
          </w:p>
        </w:tc>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p>
        </w:tc>
        <w:tc>
          <w:tcPr>
            <w:tcW w:w="1530" w:type="dxa"/>
            <w:tcBorders>
              <w:top w:val="single" w:sz="4" w:space="0" w:color="000000"/>
              <w:left w:val="single" w:sz="4" w:space="0" w:color="000000"/>
              <w:bottom w:val="single" w:sz="4" w:space="0" w:color="000000"/>
              <w:right w:val="single" w:sz="4" w:space="0" w:color="000000"/>
            </w:tcBorders>
            <w:vAlign w:val="center"/>
          </w:tcPr>
          <w:p w:rsidR="00595E50" w:rsidRDefault="00595E50">
            <w:pPr>
              <w:snapToGrid w:val="0"/>
              <w:jc w:val="center"/>
            </w:pPr>
          </w:p>
        </w:tc>
      </w:tr>
      <w:tr w:rsidR="00595E50" w:rsidTr="00595E50">
        <w:trPr>
          <w:trHeight w:val="627"/>
        </w:trPr>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proofErr w:type="gramStart"/>
            <w:r>
              <w:t>-</w:t>
            </w:r>
            <w:proofErr w:type="gramEnd"/>
            <w:r>
              <w:t>12</w:t>
            </w:r>
          </w:p>
        </w:tc>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p>
        </w:tc>
        <w:tc>
          <w:tcPr>
            <w:tcW w:w="1530" w:type="dxa"/>
            <w:tcBorders>
              <w:top w:val="single" w:sz="4" w:space="0" w:color="000000"/>
              <w:left w:val="single" w:sz="4" w:space="0" w:color="000000"/>
              <w:bottom w:val="single" w:sz="4" w:space="0" w:color="000000"/>
              <w:right w:val="single" w:sz="4" w:space="0" w:color="000000"/>
            </w:tcBorders>
            <w:vAlign w:val="center"/>
          </w:tcPr>
          <w:p w:rsidR="00595E50" w:rsidRDefault="00595E50">
            <w:pPr>
              <w:snapToGrid w:val="0"/>
              <w:jc w:val="center"/>
            </w:pPr>
          </w:p>
        </w:tc>
      </w:tr>
      <w:tr w:rsidR="00595E50" w:rsidTr="00595E50">
        <w:trPr>
          <w:trHeight w:val="627"/>
        </w:trPr>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p>
        </w:tc>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r w:rsidRPr="00D37682">
              <w:rPr>
                <w:position w:val="-24"/>
              </w:rPr>
              <w:object w:dxaOrig="240" w:dyaOrig="620">
                <v:shape id="_x0000_i1711" type="#_x0000_t75" style="width:11.7pt;height:31pt" o:ole="" filled="t">
                  <v:fill color2="black"/>
                  <v:imagedata r:id="rId1435" o:title=""/>
                </v:shape>
                <o:OLEObject Type="Embed" ProgID="Equation.3" ShapeID="_x0000_i1711" DrawAspect="Content" ObjectID="_1417025526" r:id="rId1436"/>
              </w:object>
            </w:r>
          </w:p>
        </w:tc>
        <w:tc>
          <w:tcPr>
            <w:tcW w:w="1530" w:type="dxa"/>
            <w:tcBorders>
              <w:top w:val="single" w:sz="4" w:space="0" w:color="000000"/>
              <w:left w:val="single" w:sz="4" w:space="0" w:color="000000"/>
              <w:bottom w:val="single" w:sz="4" w:space="0" w:color="000000"/>
              <w:right w:val="single" w:sz="4" w:space="0" w:color="000000"/>
            </w:tcBorders>
            <w:vAlign w:val="center"/>
          </w:tcPr>
          <w:p w:rsidR="00595E50" w:rsidRDefault="00595E50">
            <w:pPr>
              <w:snapToGrid w:val="0"/>
              <w:jc w:val="center"/>
            </w:pPr>
          </w:p>
        </w:tc>
      </w:tr>
      <w:tr w:rsidR="00595E50" w:rsidTr="00595E50">
        <w:trPr>
          <w:trHeight w:val="627"/>
        </w:trPr>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p>
        </w:tc>
        <w:tc>
          <w:tcPr>
            <w:tcW w:w="1530" w:type="dxa"/>
            <w:tcBorders>
              <w:top w:val="single" w:sz="4" w:space="0" w:color="000000"/>
              <w:left w:val="single" w:sz="4" w:space="0" w:color="000000"/>
              <w:bottom w:val="single" w:sz="4" w:space="0" w:color="000000"/>
            </w:tcBorders>
            <w:vAlign w:val="center"/>
          </w:tcPr>
          <w:p w:rsidR="00595E50" w:rsidRDefault="00595E50">
            <w:pPr>
              <w:snapToGrid w:val="0"/>
              <w:jc w:val="center"/>
            </w:pPr>
            <w:r w:rsidRPr="00D37682">
              <w:rPr>
                <w:position w:val="-24"/>
              </w:rPr>
              <w:object w:dxaOrig="400" w:dyaOrig="620">
                <v:shape id="_x0000_i1712" type="#_x0000_t75" style="width:20.1pt;height:31pt" o:ole="" filled="t">
                  <v:fill color2="black"/>
                  <v:imagedata r:id="rId1437" o:title=""/>
                </v:shape>
                <o:OLEObject Type="Embed" ProgID="Equation.3" ShapeID="_x0000_i1712" DrawAspect="Content" ObjectID="_1417025527" r:id="rId1438"/>
              </w:object>
            </w:r>
          </w:p>
        </w:tc>
        <w:tc>
          <w:tcPr>
            <w:tcW w:w="1530" w:type="dxa"/>
            <w:tcBorders>
              <w:top w:val="single" w:sz="4" w:space="0" w:color="000000"/>
              <w:left w:val="single" w:sz="4" w:space="0" w:color="000000"/>
              <w:bottom w:val="single" w:sz="4" w:space="0" w:color="000000"/>
              <w:right w:val="single" w:sz="4" w:space="0" w:color="000000"/>
            </w:tcBorders>
            <w:vAlign w:val="center"/>
          </w:tcPr>
          <w:p w:rsidR="00595E50" w:rsidRDefault="00595E50">
            <w:pPr>
              <w:snapToGrid w:val="0"/>
              <w:jc w:val="center"/>
            </w:pPr>
          </w:p>
        </w:tc>
      </w:tr>
    </w:tbl>
    <w:p w:rsidR="00C730B5" w:rsidRDefault="00C730B5"/>
    <w:p w:rsidR="00C730B5" w:rsidRDefault="00C730B5">
      <w:pPr>
        <w:pStyle w:val="tehtvt"/>
        <w:ind w:left="360"/>
      </w:pPr>
    </w:p>
    <w:p w:rsidR="00C730B5" w:rsidRDefault="003C410D">
      <w:r>
        <w:t>Sievennä.</w:t>
      </w:r>
    </w:p>
    <w:p w:rsidR="00C730B5" w:rsidRDefault="003C410D">
      <w:pPr>
        <w:pStyle w:val="abc-kohdat"/>
        <w:numPr>
          <w:ilvl w:val="0"/>
          <w:numId w:val="214"/>
        </w:numPr>
        <w:tabs>
          <w:tab w:val="left" w:pos="340"/>
        </w:tabs>
      </w:pPr>
      <w:r w:rsidRPr="00D37682">
        <w:rPr>
          <w:position w:val="-14"/>
        </w:rPr>
        <w:object w:dxaOrig="420" w:dyaOrig="400">
          <v:shape id="_x0000_i1713" type="#_x0000_t75" style="width:20.95pt;height:20.1pt" o:ole="" filled="t">
            <v:fill color2="black"/>
            <v:imagedata r:id="rId1439" o:title=""/>
          </v:shape>
          <o:OLEObject Type="Embed" ProgID="Equation.3" ShapeID="_x0000_i1713" DrawAspect="Content" ObjectID="_1417025528" r:id="rId1440"/>
        </w:object>
      </w:r>
    </w:p>
    <w:p w:rsidR="00C730B5" w:rsidRDefault="003C410D">
      <w:pPr>
        <w:pStyle w:val="abc-kohdat"/>
        <w:numPr>
          <w:ilvl w:val="0"/>
          <w:numId w:val="214"/>
        </w:numPr>
        <w:tabs>
          <w:tab w:val="left" w:pos="340"/>
        </w:tabs>
      </w:pPr>
      <w:r w:rsidRPr="00D37682">
        <w:rPr>
          <w:position w:val="-14"/>
        </w:rPr>
        <w:object w:dxaOrig="440" w:dyaOrig="400">
          <v:shape id="_x0000_i1714" type="#_x0000_t75" style="width:21.75pt;height:20.1pt" o:ole="" filled="t">
            <v:fill color2="black"/>
            <v:imagedata r:id="rId1441" o:title=""/>
          </v:shape>
          <o:OLEObject Type="Embed" ProgID="Equation.3" ShapeID="_x0000_i1714" DrawAspect="Content" ObjectID="_1417025529" r:id="rId1442"/>
        </w:object>
      </w:r>
    </w:p>
    <w:p w:rsidR="00C730B5" w:rsidRDefault="003C410D">
      <w:pPr>
        <w:pStyle w:val="abc-kohdat"/>
        <w:numPr>
          <w:ilvl w:val="0"/>
          <w:numId w:val="214"/>
        </w:numPr>
        <w:tabs>
          <w:tab w:val="left" w:pos="340"/>
        </w:tabs>
      </w:pPr>
      <w:r w:rsidRPr="00D37682">
        <w:rPr>
          <w:position w:val="-14"/>
        </w:rPr>
        <w:object w:dxaOrig="620" w:dyaOrig="400">
          <v:shape id="_x0000_i1715" type="#_x0000_t75" style="width:31pt;height:20.1pt" o:ole="" filled="t">
            <v:fill color2="black"/>
            <v:imagedata r:id="rId1443" o:title=""/>
          </v:shape>
          <o:OLEObject Type="Embed" ProgID="Equation.3" ShapeID="_x0000_i1715" DrawAspect="Content" ObjectID="_1417025530" r:id="rId1444"/>
        </w:object>
      </w:r>
    </w:p>
    <w:p w:rsidR="00C730B5" w:rsidRDefault="003C410D">
      <w:pPr>
        <w:pStyle w:val="abc-kohdat"/>
        <w:numPr>
          <w:ilvl w:val="0"/>
          <w:numId w:val="214"/>
        </w:numPr>
        <w:tabs>
          <w:tab w:val="left" w:pos="340"/>
        </w:tabs>
      </w:pPr>
      <w:r w:rsidRPr="00D37682">
        <w:rPr>
          <w:position w:val="-14"/>
        </w:rPr>
        <w:object w:dxaOrig="620" w:dyaOrig="400">
          <v:shape id="_x0000_i1716" type="#_x0000_t75" style="width:31pt;height:20.1pt" o:ole="" filled="t">
            <v:fill color2="black"/>
            <v:imagedata r:id="rId1445" o:title=""/>
          </v:shape>
          <o:OLEObject Type="Embed" ProgID="Equation.3" ShapeID="_x0000_i1716" DrawAspect="Content" ObjectID="_1417025531" r:id="rId1446"/>
        </w:object>
      </w:r>
    </w:p>
    <w:p w:rsidR="00C730B5" w:rsidRDefault="00C730B5"/>
    <w:p w:rsidR="00C730B5" w:rsidRDefault="00C730B5">
      <w:pPr>
        <w:pStyle w:val="tehtvt"/>
        <w:ind w:left="360"/>
      </w:pPr>
    </w:p>
    <w:p w:rsidR="00C730B5" w:rsidRDefault="003C410D">
      <w:r>
        <w:t>Merkitse ja laske lukujen -9 ja 6 itseisarvojen</w:t>
      </w:r>
    </w:p>
    <w:p w:rsidR="00C730B5" w:rsidRDefault="003C410D" w:rsidP="003C410D">
      <w:pPr>
        <w:pStyle w:val="abc-kohdat"/>
        <w:numPr>
          <w:ilvl w:val="0"/>
          <w:numId w:val="749"/>
        </w:numPr>
        <w:rPr>
          <w:lang w:val="fi-FI"/>
        </w:rPr>
      </w:pPr>
      <w:r>
        <w:rPr>
          <w:lang w:val="fi-FI"/>
        </w:rPr>
        <w:t>summa</w:t>
      </w:r>
    </w:p>
    <w:p w:rsidR="00C730B5" w:rsidRDefault="003C410D" w:rsidP="003C410D">
      <w:pPr>
        <w:pStyle w:val="abc-kohdat"/>
        <w:numPr>
          <w:ilvl w:val="0"/>
          <w:numId w:val="749"/>
        </w:numPr>
        <w:rPr>
          <w:lang w:val="fi-FI"/>
        </w:rPr>
      </w:pPr>
      <w:r>
        <w:rPr>
          <w:lang w:val="fi-FI"/>
        </w:rPr>
        <w:t>erotus</w:t>
      </w:r>
    </w:p>
    <w:p w:rsidR="00C730B5" w:rsidRDefault="003C410D" w:rsidP="003C410D">
      <w:pPr>
        <w:pStyle w:val="abc-kohdat"/>
        <w:numPr>
          <w:ilvl w:val="0"/>
          <w:numId w:val="749"/>
        </w:numPr>
        <w:rPr>
          <w:lang w:val="fi-FI"/>
        </w:rPr>
      </w:pPr>
      <w:r>
        <w:rPr>
          <w:lang w:val="fi-FI"/>
        </w:rPr>
        <w:t>tulo.</w:t>
      </w:r>
    </w:p>
    <w:p w:rsidR="00C730B5" w:rsidRDefault="00C730B5"/>
    <w:p w:rsidR="00C730B5" w:rsidRDefault="00C730B5">
      <w:pPr>
        <w:pStyle w:val="tehtvt"/>
        <w:ind w:left="360"/>
      </w:pPr>
    </w:p>
    <w:p w:rsidR="00C730B5" w:rsidRDefault="003C410D">
      <w:r>
        <w:t xml:space="preserve">Luettele ne kokonaisluvut, jotka toteuttavat ehdon </w:t>
      </w:r>
      <w:r w:rsidRPr="00D37682">
        <w:rPr>
          <w:position w:val="-14"/>
        </w:rPr>
        <w:object w:dxaOrig="940" w:dyaOrig="400">
          <v:shape id="_x0000_i1717" type="#_x0000_t75" style="width:46.9pt;height:20.1pt" o:ole="" filled="t">
            <v:fill color2="black"/>
            <v:imagedata r:id="rId1447" o:title=""/>
          </v:shape>
          <o:OLEObject Type="Embed" ProgID="Equation.3" ShapeID="_x0000_i1717" DrawAspect="Content" ObjectID="_1417025532" r:id="rId1448"/>
        </w:object>
      </w:r>
      <w:r>
        <w:t>.</w:t>
      </w:r>
    </w:p>
    <w:p w:rsidR="00C730B5" w:rsidRDefault="00C730B5"/>
    <w:p w:rsidR="00C730B5" w:rsidRDefault="00C730B5">
      <w:pPr>
        <w:pStyle w:val="tehtvt"/>
        <w:ind w:left="360"/>
      </w:pPr>
    </w:p>
    <w:p w:rsidR="00C730B5" w:rsidRDefault="003C410D">
      <w:r>
        <w:t xml:space="preserve">Mikä luku sopii </w:t>
      </w:r>
      <w:r>
        <w:rPr>
          <w:i/>
        </w:rPr>
        <w:t>x</w:t>
      </w:r>
      <w:r>
        <w:t>:n paikalle?</w:t>
      </w:r>
    </w:p>
    <w:p w:rsidR="00C730B5" w:rsidRDefault="003C410D">
      <w:pPr>
        <w:pStyle w:val="abc-kohdat"/>
        <w:numPr>
          <w:ilvl w:val="0"/>
          <w:numId w:val="216"/>
        </w:numPr>
        <w:tabs>
          <w:tab w:val="left" w:pos="340"/>
        </w:tabs>
      </w:pPr>
      <w:r w:rsidRPr="00D37682">
        <w:rPr>
          <w:position w:val="-14"/>
        </w:rPr>
        <w:object w:dxaOrig="620" w:dyaOrig="400">
          <v:shape id="_x0000_i1718" type="#_x0000_t75" style="width:31pt;height:20.1pt" o:ole="" filled="t">
            <v:fill color2="black"/>
            <v:imagedata r:id="rId1449" o:title=""/>
          </v:shape>
          <o:OLEObject Type="Embed" ProgID="Equation.3" ShapeID="_x0000_i1718" DrawAspect="Content" ObjectID="_1417025533" r:id="rId1450"/>
        </w:object>
      </w:r>
    </w:p>
    <w:p w:rsidR="00C730B5" w:rsidRDefault="003C410D">
      <w:pPr>
        <w:pStyle w:val="abc-kohdat"/>
        <w:numPr>
          <w:ilvl w:val="0"/>
          <w:numId w:val="216"/>
        </w:numPr>
        <w:tabs>
          <w:tab w:val="left" w:pos="340"/>
        </w:tabs>
      </w:pPr>
      <w:r w:rsidRPr="00D37682">
        <w:rPr>
          <w:position w:val="-14"/>
        </w:rPr>
        <w:object w:dxaOrig="620" w:dyaOrig="400">
          <v:shape id="_x0000_i1719" type="#_x0000_t75" style="width:31pt;height:20.1pt" o:ole="" filled="t">
            <v:fill color2="black"/>
            <v:imagedata r:id="rId1451" o:title=""/>
          </v:shape>
          <o:OLEObject Type="Embed" ProgID="Equation.3" ShapeID="_x0000_i1719" DrawAspect="Content" ObjectID="_1417025534" r:id="rId1452"/>
        </w:object>
      </w:r>
    </w:p>
    <w:p w:rsidR="00C730B5" w:rsidRDefault="003C410D">
      <w:pPr>
        <w:pStyle w:val="abc-kohdat"/>
        <w:numPr>
          <w:ilvl w:val="0"/>
          <w:numId w:val="216"/>
        </w:numPr>
        <w:tabs>
          <w:tab w:val="left" w:pos="340"/>
        </w:tabs>
      </w:pPr>
      <w:r w:rsidRPr="00D37682">
        <w:rPr>
          <w:position w:val="-8"/>
        </w:rPr>
        <w:object w:dxaOrig="639" w:dyaOrig="400">
          <v:shape id="_x0000_i1720" type="#_x0000_t75" style="width:32.65pt;height:20.1pt" o:ole="" filled="t">
            <v:fill color2="black"/>
            <v:imagedata r:id="rId1453" o:title=""/>
          </v:shape>
          <o:OLEObject Type="Embed" ProgID="Equation.3" ShapeID="_x0000_i1720" DrawAspect="Content" ObjectID="_1417025535" r:id="rId1454"/>
        </w:object>
      </w:r>
    </w:p>
    <w:p w:rsidR="00C730B5" w:rsidRDefault="003C410D">
      <w:pPr>
        <w:pStyle w:val="abc-kohdat"/>
        <w:numPr>
          <w:ilvl w:val="0"/>
          <w:numId w:val="216"/>
        </w:numPr>
        <w:tabs>
          <w:tab w:val="left" w:pos="340"/>
        </w:tabs>
      </w:pPr>
      <w:r w:rsidRPr="00D37682">
        <w:rPr>
          <w:position w:val="-14"/>
        </w:rPr>
        <w:object w:dxaOrig="780" w:dyaOrig="400">
          <v:shape id="_x0000_i1721" type="#_x0000_t75" style="width:39.35pt;height:20.1pt" o:ole="" filled="t">
            <v:fill color2="black"/>
            <v:imagedata r:id="rId1455" o:title=""/>
          </v:shape>
          <o:OLEObject Type="Embed" ProgID="Equation.3" ShapeID="_x0000_i1721" DrawAspect="Content" ObjectID="_1417025536" r:id="rId1456"/>
        </w:object>
      </w:r>
    </w:p>
    <w:p w:rsidR="00C730B5" w:rsidRDefault="00C730B5"/>
    <w:p w:rsidR="00C730B5" w:rsidRDefault="00C730B5">
      <w:pPr>
        <w:pStyle w:val="tehtvt"/>
        <w:ind w:left="360"/>
      </w:pPr>
    </w:p>
    <w:p w:rsidR="00C730B5" w:rsidRDefault="003C410D">
      <w:r>
        <w:t>Mitkä ovat lukujen vastaluvut?</w:t>
      </w:r>
    </w:p>
    <w:p w:rsidR="00C730B5" w:rsidRDefault="003C410D">
      <w:pPr>
        <w:pStyle w:val="abc-kohdat"/>
        <w:numPr>
          <w:ilvl w:val="0"/>
          <w:numId w:val="210"/>
        </w:numPr>
        <w:tabs>
          <w:tab w:val="left" w:pos="340"/>
        </w:tabs>
        <w:rPr>
          <w:lang w:val="fi-FI"/>
        </w:rPr>
      </w:pPr>
      <w:r>
        <w:rPr>
          <w:lang w:val="fi-FI"/>
        </w:rPr>
        <w:t>2,1</w:t>
      </w:r>
    </w:p>
    <w:p w:rsidR="00C730B5" w:rsidRDefault="003C410D">
      <w:pPr>
        <w:pStyle w:val="abc-kohdat"/>
        <w:numPr>
          <w:ilvl w:val="0"/>
          <w:numId w:val="210"/>
        </w:numPr>
        <w:tabs>
          <w:tab w:val="left" w:pos="340"/>
        </w:tabs>
        <w:rPr>
          <w:lang w:val="fi-FI"/>
        </w:rPr>
      </w:pPr>
      <w:r>
        <w:rPr>
          <w:lang w:val="fi-FI"/>
        </w:rPr>
        <w:t>5</w:t>
      </w:r>
      <w:r>
        <w:rPr>
          <w:i/>
          <w:iCs/>
          <w:lang w:val="fi-FI"/>
        </w:rPr>
        <w:t>a</w:t>
      </w:r>
    </w:p>
    <w:p w:rsidR="00C730B5" w:rsidRDefault="003C410D">
      <w:pPr>
        <w:pStyle w:val="abc-kohdat"/>
        <w:numPr>
          <w:ilvl w:val="0"/>
          <w:numId w:val="210"/>
        </w:numPr>
        <w:tabs>
          <w:tab w:val="left" w:pos="340"/>
        </w:tabs>
        <w:rPr>
          <w:lang w:val="fi-FI"/>
        </w:rPr>
      </w:pPr>
      <w:proofErr w:type="gramStart"/>
      <w:r>
        <w:rPr>
          <w:lang w:val="fi-FI"/>
        </w:rPr>
        <w:t>–6</w:t>
      </w:r>
      <w:proofErr w:type="gramEnd"/>
    </w:p>
    <w:p w:rsidR="00C730B5" w:rsidRDefault="003C410D">
      <w:pPr>
        <w:pStyle w:val="abc-kohdat"/>
        <w:numPr>
          <w:ilvl w:val="0"/>
          <w:numId w:val="210"/>
        </w:numPr>
        <w:tabs>
          <w:tab w:val="left" w:pos="340"/>
        </w:tabs>
        <w:rPr>
          <w:lang w:val="fi-FI"/>
        </w:rPr>
      </w:pPr>
      <w:r>
        <w:rPr>
          <w:i/>
          <w:iCs/>
          <w:lang w:val="fi-FI"/>
        </w:rPr>
        <w:t>a</w:t>
      </w:r>
      <w:r>
        <w:rPr>
          <w:lang w:val="fi-FI"/>
        </w:rPr>
        <w:t>-1</w:t>
      </w:r>
    </w:p>
    <w:p w:rsidR="00C730B5" w:rsidRDefault="00C730B5">
      <w:pPr>
        <w:rPr>
          <w:b/>
          <w:bCs/>
        </w:rPr>
      </w:pPr>
    </w:p>
    <w:p w:rsidR="00C730B5" w:rsidRDefault="00C730B5">
      <w:pPr>
        <w:pStyle w:val="tehtvt"/>
        <w:ind w:left="360"/>
      </w:pPr>
    </w:p>
    <w:p w:rsidR="00C730B5" w:rsidRDefault="003C410D">
      <w:r>
        <w:t xml:space="preserve">Lauseke </w:t>
      </w:r>
      <w:r w:rsidRPr="00D37682">
        <w:rPr>
          <w:position w:val="-14"/>
        </w:rPr>
        <w:object w:dxaOrig="620" w:dyaOrig="400">
          <v:shape id="_x0000_i1722" type="#_x0000_t75" style="width:31pt;height:20.1pt" o:ole="" filled="t">
            <v:fill color2="black"/>
            <v:imagedata r:id="rId1457" o:title=""/>
          </v:shape>
          <o:OLEObject Type="Embed" ProgID="Equation.3" ShapeID="_x0000_i1722" DrawAspect="Content" ObjectID="_1417025537" r:id="rId1458"/>
        </w:object>
      </w:r>
      <w:r>
        <w:t xml:space="preserve"> ilmaisee luvun </w:t>
      </w:r>
      <w:r>
        <w:rPr>
          <w:i/>
        </w:rPr>
        <w:t>x</w:t>
      </w:r>
      <w:r>
        <w:t xml:space="preserve"> etäisyyden luvusta </w:t>
      </w:r>
      <w:r>
        <w:rPr>
          <w:i/>
        </w:rPr>
        <w:t>a</w:t>
      </w:r>
      <w:r>
        <w:t>. Tutki lukusuoran avulla, mitkä luvut toteuttavat</w:t>
      </w:r>
    </w:p>
    <w:p w:rsidR="00C730B5" w:rsidRDefault="003C410D">
      <w:pPr>
        <w:pStyle w:val="abc-kohdat"/>
        <w:numPr>
          <w:ilvl w:val="0"/>
          <w:numId w:val="219"/>
        </w:numPr>
        <w:tabs>
          <w:tab w:val="left" w:pos="340"/>
        </w:tabs>
        <w:rPr>
          <w:lang w:val="fi-FI"/>
        </w:rPr>
      </w:pPr>
      <w:r>
        <w:rPr>
          <w:lang w:val="fi-FI"/>
        </w:rPr>
        <w:t xml:space="preserve">ehdon </w:t>
      </w:r>
      <w:r w:rsidRPr="00D37682">
        <w:rPr>
          <w:position w:val="-14"/>
        </w:rPr>
        <w:object w:dxaOrig="940" w:dyaOrig="400">
          <v:shape id="_x0000_i1723" type="#_x0000_t75" style="width:46.9pt;height:20.1pt" o:ole="" filled="t">
            <v:fill color2="black"/>
            <v:imagedata r:id="rId1459" o:title=""/>
          </v:shape>
          <o:OLEObject Type="Embed" ProgID="Equation.3" ShapeID="_x0000_i1723" DrawAspect="Content" ObjectID="_1417025538" r:id="rId1460"/>
        </w:object>
      </w:r>
    </w:p>
    <w:p w:rsidR="00C730B5" w:rsidRDefault="003C410D">
      <w:pPr>
        <w:pStyle w:val="abc-kohdat"/>
        <w:numPr>
          <w:ilvl w:val="0"/>
          <w:numId w:val="219"/>
        </w:numPr>
        <w:tabs>
          <w:tab w:val="left" w:pos="340"/>
        </w:tabs>
      </w:pPr>
      <w:r>
        <w:rPr>
          <w:lang w:val="fi-FI"/>
        </w:rPr>
        <w:t xml:space="preserve">ehdon </w:t>
      </w:r>
      <w:r w:rsidRPr="00D37682">
        <w:rPr>
          <w:position w:val="-14"/>
        </w:rPr>
        <w:object w:dxaOrig="920" w:dyaOrig="400">
          <v:shape id="_x0000_i1724" type="#_x0000_t75" style="width:46.05pt;height:20.1pt" o:ole="" filled="t">
            <v:fill color2="black"/>
            <v:imagedata r:id="rId1461" o:title=""/>
          </v:shape>
          <o:OLEObject Type="Embed" ProgID="Equation.3" ShapeID="_x0000_i1724" DrawAspect="Content" ObjectID="_1417025539" r:id="rId1462"/>
        </w:object>
      </w:r>
    </w:p>
    <w:p w:rsidR="00C730B5" w:rsidRDefault="00C730B5">
      <w:pPr>
        <w:rPr>
          <w:b/>
          <w:bCs/>
        </w:rPr>
      </w:pPr>
    </w:p>
    <w:p w:rsidR="00C730B5" w:rsidRDefault="00C730B5">
      <w:pPr>
        <w:rPr>
          <w:b/>
          <w:bCs/>
        </w:rPr>
      </w:pPr>
    </w:p>
    <w:p w:rsidR="00C730B5" w:rsidRDefault="003C410D">
      <w:pPr>
        <w:rPr>
          <w:b/>
          <w:bCs/>
          <w:color w:val="666699"/>
        </w:rPr>
      </w:pPr>
      <w:r>
        <w:rPr>
          <w:b/>
          <w:bCs/>
          <w:color w:val="333399"/>
        </w:rPr>
        <w:t>Kokonaislukujen yhteen- ja vähennyslasku</w:t>
      </w:r>
      <w:r>
        <w:rPr>
          <w:b/>
          <w:bCs/>
          <w:color w:val="666699"/>
        </w:rPr>
        <w:t xml:space="preserve"> </w:t>
      </w:r>
    </w:p>
    <w:p w:rsidR="00C730B5" w:rsidRDefault="00C730B5"/>
    <w:p w:rsidR="00C730B5" w:rsidRDefault="00C730B5">
      <w:pPr>
        <w:pStyle w:val="tehtvt"/>
        <w:ind w:left="360"/>
      </w:pPr>
    </w:p>
    <w:p w:rsidR="00C730B5" w:rsidRDefault="003C410D">
      <w:r>
        <w:t>Kirjoita lukusuoralla kuvatut laskutoimitukset lausekkeena ja suorita ne.</w:t>
      </w:r>
    </w:p>
    <w:p w:rsidR="00C730B5" w:rsidRDefault="003C410D">
      <w:pPr>
        <w:pStyle w:val="abc-kohdat"/>
        <w:numPr>
          <w:ilvl w:val="0"/>
          <w:numId w:val="213"/>
        </w:numPr>
        <w:tabs>
          <w:tab w:val="left" w:pos="340"/>
        </w:tabs>
      </w:pPr>
      <w:r>
        <w:rPr>
          <w:noProof/>
          <w:lang w:val="fi-FI" w:eastAsia="fi-FI"/>
        </w:rPr>
        <w:drawing>
          <wp:inline distT="0" distB="0" distL="0" distR="0">
            <wp:extent cx="2266950" cy="581025"/>
            <wp:effectExtent l="1905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1463" cstate="print"/>
                    <a:srcRect/>
                    <a:stretch>
                      <a:fillRect/>
                    </a:stretch>
                  </pic:blipFill>
                  <pic:spPr bwMode="auto">
                    <a:xfrm>
                      <a:off x="0" y="0"/>
                      <a:ext cx="2266950" cy="581025"/>
                    </a:xfrm>
                    <a:prstGeom prst="rect">
                      <a:avLst/>
                    </a:prstGeom>
                    <a:noFill/>
                    <a:ln w="9525">
                      <a:noFill/>
                      <a:miter lim="800000"/>
                      <a:headEnd/>
                      <a:tailEnd/>
                    </a:ln>
                  </pic:spPr>
                </pic:pic>
              </a:graphicData>
            </a:graphic>
          </wp:inline>
        </w:drawing>
      </w:r>
    </w:p>
    <w:p w:rsidR="00C730B5" w:rsidRDefault="003C410D">
      <w:pPr>
        <w:pStyle w:val="abc-kohdat"/>
        <w:numPr>
          <w:ilvl w:val="0"/>
          <w:numId w:val="213"/>
        </w:numPr>
        <w:tabs>
          <w:tab w:val="left" w:pos="340"/>
        </w:tabs>
      </w:pPr>
      <w:r>
        <w:rPr>
          <w:noProof/>
          <w:lang w:val="fi-FI" w:eastAsia="fi-FI"/>
        </w:rPr>
        <w:drawing>
          <wp:inline distT="0" distB="0" distL="0" distR="0">
            <wp:extent cx="2305050" cy="533400"/>
            <wp:effectExtent l="1905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464" cstate="print"/>
                    <a:srcRect/>
                    <a:stretch>
                      <a:fillRect/>
                    </a:stretch>
                  </pic:blipFill>
                  <pic:spPr bwMode="auto">
                    <a:xfrm>
                      <a:off x="0" y="0"/>
                      <a:ext cx="2305050" cy="533400"/>
                    </a:xfrm>
                    <a:prstGeom prst="rect">
                      <a:avLst/>
                    </a:prstGeom>
                    <a:noFill/>
                    <a:ln w="9525">
                      <a:noFill/>
                      <a:miter lim="800000"/>
                      <a:headEnd/>
                      <a:tailEnd/>
                    </a:ln>
                  </pic:spPr>
                </pic:pic>
              </a:graphicData>
            </a:graphic>
          </wp:inline>
        </w:drawing>
      </w:r>
    </w:p>
    <w:p w:rsidR="00C730B5" w:rsidRDefault="003C410D">
      <w:pPr>
        <w:pStyle w:val="abc-kohdat"/>
        <w:numPr>
          <w:ilvl w:val="0"/>
          <w:numId w:val="213"/>
        </w:numPr>
        <w:tabs>
          <w:tab w:val="left" w:pos="340"/>
        </w:tabs>
      </w:pPr>
      <w:r>
        <w:rPr>
          <w:noProof/>
          <w:lang w:val="fi-FI" w:eastAsia="fi-FI"/>
        </w:rPr>
        <w:drawing>
          <wp:inline distT="0" distB="0" distL="0" distR="0">
            <wp:extent cx="1676400" cy="428625"/>
            <wp:effectExtent l="1905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465" cstate="print"/>
                    <a:srcRect/>
                    <a:stretch>
                      <a:fillRect/>
                    </a:stretch>
                  </pic:blipFill>
                  <pic:spPr bwMode="auto">
                    <a:xfrm>
                      <a:off x="0" y="0"/>
                      <a:ext cx="1676400" cy="428625"/>
                    </a:xfrm>
                    <a:prstGeom prst="rect">
                      <a:avLst/>
                    </a:prstGeom>
                    <a:noFill/>
                    <a:ln w="9525">
                      <a:noFill/>
                      <a:miter lim="800000"/>
                      <a:headEnd/>
                      <a:tailEnd/>
                    </a:ln>
                  </pic:spPr>
                </pic:pic>
              </a:graphicData>
            </a:graphic>
          </wp:inline>
        </w:drawing>
      </w:r>
    </w:p>
    <w:p w:rsidR="00C730B5" w:rsidRDefault="003C410D">
      <w:pPr>
        <w:pStyle w:val="abc-kohdat"/>
        <w:numPr>
          <w:ilvl w:val="0"/>
          <w:numId w:val="213"/>
        </w:numPr>
        <w:tabs>
          <w:tab w:val="left" w:pos="340"/>
        </w:tabs>
      </w:pPr>
      <w:r>
        <w:rPr>
          <w:noProof/>
          <w:lang w:val="fi-FI" w:eastAsia="fi-FI"/>
        </w:rPr>
        <w:drawing>
          <wp:inline distT="0" distB="0" distL="0" distR="0">
            <wp:extent cx="1485900" cy="466725"/>
            <wp:effectExtent l="1905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1466" cstate="print"/>
                    <a:srcRect/>
                    <a:stretch>
                      <a:fillRect/>
                    </a:stretch>
                  </pic:blipFill>
                  <pic:spPr bwMode="auto">
                    <a:xfrm>
                      <a:off x="0" y="0"/>
                      <a:ext cx="1485900" cy="466725"/>
                    </a:xfrm>
                    <a:prstGeom prst="rect">
                      <a:avLst/>
                    </a:prstGeom>
                    <a:no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Mikä lämpötila on kolme astetta enemmän kuin</w:t>
      </w:r>
    </w:p>
    <w:p w:rsidR="00C730B5" w:rsidRDefault="003C410D">
      <w:pPr>
        <w:pStyle w:val="abc-kohdat"/>
        <w:numPr>
          <w:ilvl w:val="0"/>
          <w:numId w:val="407"/>
        </w:numPr>
      </w:pPr>
      <w:r w:rsidRPr="00D37682">
        <w:rPr>
          <w:position w:val="-6"/>
        </w:rPr>
        <w:object w:dxaOrig="499" w:dyaOrig="320">
          <v:shape id="_x0000_i1725" type="#_x0000_t75" style="width:25.1pt;height:15.9pt" o:ole="" filled="t">
            <v:fill color2="black"/>
            <v:imagedata r:id="rId1467" o:title=""/>
          </v:shape>
          <o:OLEObject Type="Embed" ProgID="Equation.3" ShapeID="_x0000_i1725" DrawAspect="Content" ObjectID="_1417025540" r:id="rId1468"/>
        </w:object>
      </w:r>
    </w:p>
    <w:p w:rsidR="00C730B5" w:rsidRDefault="003C410D">
      <w:pPr>
        <w:pStyle w:val="abc-kohdat"/>
        <w:numPr>
          <w:ilvl w:val="0"/>
          <w:numId w:val="407"/>
        </w:numPr>
      </w:pPr>
      <w:r w:rsidRPr="00D37682">
        <w:rPr>
          <w:position w:val="-6"/>
        </w:rPr>
        <w:object w:dxaOrig="480" w:dyaOrig="320">
          <v:shape id="_x0000_i1726" type="#_x0000_t75" style="width:24.3pt;height:15.9pt" o:ole="" filled="t">
            <v:fill color2="black"/>
            <v:imagedata r:id="rId1469" o:title=""/>
          </v:shape>
          <o:OLEObject Type="Embed" ProgID="Equation.3" ShapeID="_x0000_i1726" DrawAspect="Content" ObjectID="_1417025541" r:id="rId1470"/>
        </w:object>
      </w:r>
    </w:p>
    <w:p w:rsidR="00C730B5" w:rsidRDefault="003C410D">
      <w:pPr>
        <w:pStyle w:val="abc-kohdat"/>
        <w:numPr>
          <w:ilvl w:val="0"/>
          <w:numId w:val="407"/>
        </w:numPr>
      </w:pPr>
      <w:r w:rsidRPr="00D37682">
        <w:rPr>
          <w:position w:val="-6"/>
        </w:rPr>
        <w:object w:dxaOrig="680" w:dyaOrig="320">
          <v:shape id="_x0000_i1727" type="#_x0000_t75" style="width:33.5pt;height:15.9pt" o:ole="" filled="t">
            <v:fill color2="black"/>
            <v:imagedata r:id="rId1471" o:title=""/>
          </v:shape>
          <o:OLEObject Type="Embed" ProgID="Equation.3" ShapeID="_x0000_i1727" DrawAspect="Content" ObjectID="_1417025542" r:id="rId1472"/>
        </w:object>
      </w:r>
    </w:p>
    <w:p w:rsidR="00C730B5" w:rsidRDefault="003C410D">
      <w:pPr>
        <w:pStyle w:val="abc-kohdat"/>
        <w:numPr>
          <w:ilvl w:val="0"/>
          <w:numId w:val="407"/>
        </w:numPr>
      </w:pPr>
      <w:r w:rsidRPr="00D37682">
        <w:rPr>
          <w:position w:val="-6"/>
        </w:rPr>
        <w:object w:dxaOrig="680" w:dyaOrig="320">
          <v:shape id="_x0000_i1728" type="#_x0000_t75" style="width:33.5pt;height:15.9pt" o:ole="" filled="t">
            <v:fill color2="black"/>
            <v:imagedata r:id="rId1473" o:title=""/>
          </v:shape>
          <o:OLEObject Type="Embed" ProgID="Equation.3" ShapeID="_x0000_i1728" DrawAspect="Content" ObjectID="_1417025543" r:id="rId1474"/>
        </w:object>
      </w:r>
      <w:r>
        <w:t>?</w:t>
      </w:r>
    </w:p>
    <w:p w:rsidR="00C730B5" w:rsidRDefault="00C730B5">
      <w:pPr>
        <w:rPr>
          <w:b/>
        </w:rPr>
      </w:pPr>
    </w:p>
    <w:p w:rsidR="00C730B5" w:rsidRDefault="00C730B5">
      <w:pPr>
        <w:pStyle w:val="tehtvt"/>
        <w:ind w:left="360"/>
      </w:pPr>
    </w:p>
    <w:p w:rsidR="00C730B5" w:rsidRDefault="003C410D">
      <w:r>
        <w:t>Mikä lämpötila on viisi astetta vähemmän kuin</w:t>
      </w:r>
    </w:p>
    <w:p w:rsidR="00C730B5" w:rsidRDefault="003C410D">
      <w:pPr>
        <w:pStyle w:val="abc-kohdat"/>
        <w:numPr>
          <w:ilvl w:val="0"/>
          <w:numId w:val="409"/>
        </w:numPr>
      </w:pPr>
      <w:r w:rsidRPr="00D37682">
        <w:rPr>
          <w:position w:val="-6"/>
        </w:rPr>
        <w:object w:dxaOrig="499" w:dyaOrig="320">
          <v:shape id="_x0000_i1729" type="#_x0000_t75" style="width:25.1pt;height:15.9pt" o:ole="" filled="t">
            <v:fill color2="black"/>
            <v:imagedata r:id="rId1475" o:title=""/>
          </v:shape>
          <o:OLEObject Type="Embed" ProgID="Equation.3" ShapeID="_x0000_i1729" DrawAspect="Content" ObjectID="_1417025544" r:id="rId1476"/>
        </w:object>
      </w:r>
    </w:p>
    <w:p w:rsidR="00C730B5" w:rsidRDefault="003C410D">
      <w:pPr>
        <w:pStyle w:val="abc-kohdat"/>
        <w:numPr>
          <w:ilvl w:val="0"/>
          <w:numId w:val="409"/>
        </w:numPr>
      </w:pPr>
      <w:r w:rsidRPr="00D37682">
        <w:rPr>
          <w:position w:val="-6"/>
        </w:rPr>
        <w:object w:dxaOrig="499" w:dyaOrig="320">
          <v:shape id="_x0000_i1730" type="#_x0000_t75" style="width:25.1pt;height:15.9pt" o:ole="" filled="t">
            <v:fill color2="black"/>
            <v:imagedata r:id="rId182" o:title=""/>
          </v:shape>
          <o:OLEObject Type="Embed" ProgID="Equation.3" ShapeID="_x0000_i1730" DrawAspect="Content" ObjectID="_1417025545" r:id="rId1477"/>
        </w:object>
      </w:r>
    </w:p>
    <w:p w:rsidR="00C730B5" w:rsidRDefault="003C410D">
      <w:pPr>
        <w:pStyle w:val="abc-kohdat"/>
        <w:numPr>
          <w:ilvl w:val="0"/>
          <w:numId w:val="409"/>
        </w:numPr>
      </w:pPr>
      <w:r w:rsidRPr="00D37682">
        <w:rPr>
          <w:position w:val="-6"/>
        </w:rPr>
        <w:object w:dxaOrig="660" w:dyaOrig="320">
          <v:shape id="_x0000_i1731" type="#_x0000_t75" style="width:32.65pt;height:15.9pt" o:ole="" filled="t">
            <v:fill color2="black"/>
            <v:imagedata r:id="rId1478" o:title=""/>
          </v:shape>
          <o:OLEObject Type="Embed" ProgID="Equation.3" ShapeID="_x0000_i1731" DrawAspect="Content" ObjectID="_1417025546" r:id="rId1479"/>
        </w:object>
      </w:r>
    </w:p>
    <w:p w:rsidR="00C730B5" w:rsidRDefault="003C410D">
      <w:pPr>
        <w:pStyle w:val="abc-kohdat"/>
        <w:numPr>
          <w:ilvl w:val="0"/>
          <w:numId w:val="409"/>
        </w:numPr>
      </w:pPr>
      <w:r w:rsidRPr="00D37682">
        <w:rPr>
          <w:position w:val="-6"/>
        </w:rPr>
        <w:object w:dxaOrig="780" w:dyaOrig="320">
          <v:shape id="_x0000_i1732" type="#_x0000_t75" style="width:39.35pt;height:15.9pt" o:ole="" filled="t">
            <v:fill color2="black"/>
            <v:imagedata r:id="rId1480" o:title=""/>
          </v:shape>
          <o:OLEObject Type="Embed" ProgID="Equation.3" ShapeID="_x0000_i1732" DrawAspect="Content" ObjectID="_1417025547" r:id="rId1481"/>
        </w:object>
      </w:r>
      <w:r>
        <w:t>?</w:t>
      </w:r>
    </w:p>
    <w:p w:rsidR="00C730B5" w:rsidRDefault="00C730B5"/>
    <w:p w:rsidR="00C730B5" w:rsidRDefault="00C730B5">
      <w:pPr>
        <w:pStyle w:val="tehtvt"/>
        <w:ind w:left="360"/>
      </w:pPr>
    </w:p>
    <w:p w:rsidR="00C730B5" w:rsidRDefault="003C410D">
      <w:r>
        <w:object w:dxaOrig="7199" w:dyaOrig="2790">
          <v:shape id="_x0000_i1733" type="#_x0000_t75" style="width:5in;height:139.8pt" o:ole="">
            <v:imagedata r:id="rId1482" o:title=""/>
          </v:shape>
          <o:OLEObject Type="Embed" ProgID="PBrush" ShapeID="_x0000_i1733" DrawAspect="Content" ObjectID="_1417025548" r:id="rId1483"/>
        </w:object>
      </w:r>
    </w:p>
    <w:p w:rsidR="00C730B5" w:rsidRDefault="00C730B5">
      <w:pPr>
        <w:rPr>
          <w:b/>
        </w:rPr>
      </w:pPr>
    </w:p>
    <w:p w:rsidR="00C730B5" w:rsidRDefault="00C730B5">
      <w:pPr>
        <w:pStyle w:val="tehtvt"/>
        <w:ind w:left="360"/>
      </w:pPr>
    </w:p>
    <w:p w:rsidR="00C730B5" w:rsidRDefault="003C410D">
      <w:r>
        <w:t>Kirjoita laskulauseke ja ratkaise loppulämpötila.</w:t>
      </w:r>
    </w:p>
    <w:p w:rsidR="00C730B5" w:rsidRDefault="003C410D">
      <w:pPr>
        <w:pStyle w:val="abc-kohdat"/>
        <w:numPr>
          <w:ilvl w:val="0"/>
          <w:numId w:val="413"/>
        </w:numPr>
        <w:rPr>
          <w:lang w:val="fi-FI"/>
        </w:rPr>
      </w:pPr>
      <w:r>
        <w:rPr>
          <w:lang w:val="fi-FI"/>
        </w:rPr>
        <w:t xml:space="preserve">Lämpötila kohoaa </w:t>
      </w:r>
      <w:proofErr w:type="gramStart"/>
      <w:r>
        <w:rPr>
          <w:lang w:val="fi-FI"/>
        </w:rPr>
        <w:t>–2</w:t>
      </w:r>
      <w:proofErr w:type="gramEnd"/>
      <w:r>
        <w:rPr>
          <w:lang w:val="fi-FI"/>
        </w:rPr>
        <w:t xml:space="preserve"> asteesta 5 astetta.</w:t>
      </w:r>
    </w:p>
    <w:p w:rsidR="00C730B5" w:rsidRDefault="003C410D">
      <w:pPr>
        <w:pStyle w:val="abc-kohdat"/>
        <w:numPr>
          <w:ilvl w:val="0"/>
          <w:numId w:val="413"/>
        </w:numPr>
        <w:rPr>
          <w:lang w:val="fi-FI"/>
        </w:rPr>
      </w:pPr>
      <w:r>
        <w:rPr>
          <w:lang w:val="fi-FI"/>
        </w:rPr>
        <w:t>Lämpötila laskee -4 asteesta 8 astetta.</w:t>
      </w:r>
    </w:p>
    <w:p w:rsidR="00C730B5" w:rsidRDefault="003C410D">
      <w:pPr>
        <w:pStyle w:val="abc-kohdat"/>
        <w:numPr>
          <w:ilvl w:val="0"/>
          <w:numId w:val="413"/>
        </w:numPr>
        <w:rPr>
          <w:lang w:val="fi-FI"/>
        </w:rPr>
      </w:pPr>
      <w:r>
        <w:rPr>
          <w:lang w:val="fi-FI"/>
        </w:rPr>
        <w:t>Lämpötila laskee 3 asteesta 12 astetta.</w:t>
      </w:r>
    </w:p>
    <w:p w:rsidR="00C730B5" w:rsidRDefault="003C410D">
      <w:pPr>
        <w:pStyle w:val="abc-kohdat"/>
        <w:numPr>
          <w:ilvl w:val="0"/>
          <w:numId w:val="413"/>
        </w:numPr>
        <w:rPr>
          <w:lang w:val="fi-FI"/>
        </w:rPr>
      </w:pPr>
      <w:r>
        <w:rPr>
          <w:lang w:val="fi-FI"/>
        </w:rPr>
        <w:t>Lämpötilöa kohoaa 1 asteesta 9 astetta.</w:t>
      </w:r>
    </w:p>
    <w:p w:rsidR="00C730B5" w:rsidRDefault="00C730B5"/>
    <w:p w:rsidR="00C730B5" w:rsidRDefault="00C730B5">
      <w:pPr>
        <w:pStyle w:val="tehtvt"/>
        <w:ind w:left="360"/>
      </w:pPr>
    </w:p>
    <w:p w:rsidR="00C730B5" w:rsidRDefault="003C410D">
      <w:r>
        <w:t>Päättele mikä luku sopii tyhjään ruutuun?</w:t>
      </w:r>
    </w:p>
    <w:p w:rsidR="00C730B5" w:rsidRDefault="003C410D">
      <w:pPr>
        <w:pStyle w:val="abc-kohdat"/>
        <w:numPr>
          <w:ilvl w:val="0"/>
          <w:numId w:val="430"/>
        </w:numPr>
        <w:rPr>
          <w:lang w:val="fi-FI"/>
        </w:rPr>
      </w:pPr>
      <w:proofErr w:type="gramStart"/>
      <w:r>
        <w:rPr>
          <w:lang w:val="fi-FI"/>
        </w:rPr>
        <w:t>_  -</w:t>
      </w:r>
      <w:proofErr w:type="gramEnd"/>
      <w:r>
        <w:rPr>
          <w:lang w:val="fi-FI"/>
        </w:rPr>
        <w:t xml:space="preserve"> 4 = -15</w:t>
      </w:r>
    </w:p>
    <w:p w:rsidR="00C730B5" w:rsidRDefault="003C410D">
      <w:pPr>
        <w:pStyle w:val="abc-kohdat"/>
        <w:numPr>
          <w:ilvl w:val="0"/>
          <w:numId w:val="430"/>
        </w:numPr>
        <w:rPr>
          <w:lang w:val="fi-FI"/>
        </w:rPr>
      </w:pPr>
      <w:r>
        <w:rPr>
          <w:lang w:val="fi-FI"/>
        </w:rPr>
        <w:t>3 - _ = -5</w:t>
      </w:r>
    </w:p>
    <w:p w:rsidR="00C730B5" w:rsidRDefault="003C410D">
      <w:pPr>
        <w:pStyle w:val="abc-kohdat"/>
        <w:numPr>
          <w:ilvl w:val="0"/>
          <w:numId w:val="430"/>
        </w:numPr>
        <w:rPr>
          <w:lang w:val="fi-FI"/>
        </w:rPr>
      </w:pPr>
      <w:proofErr w:type="gramStart"/>
      <w:r>
        <w:rPr>
          <w:lang w:val="fi-FI"/>
        </w:rPr>
        <w:t>-</w:t>
      </w:r>
      <w:proofErr w:type="gramEnd"/>
      <w:r>
        <w:rPr>
          <w:lang w:val="fi-FI"/>
        </w:rPr>
        <w:t>5 + _ = 2</w:t>
      </w:r>
    </w:p>
    <w:p w:rsidR="00C730B5" w:rsidRDefault="003C410D">
      <w:pPr>
        <w:pStyle w:val="abc-kohdat"/>
        <w:numPr>
          <w:ilvl w:val="0"/>
          <w:numId w:val="430"/>
        </w:numPr>
        <w:rPr>
          <w:lang w:val="fi-FI"/>
        </w:rPr>
      </w:pPr>
      <w:r>
        <w:rPr>
          <w:lang w:val="fi-FI"/>
        </w:rPr>
        <w:t xml:space="preserve">_ </w:t>
      </w:r>
      <w:r>
        <w:rPr>
          <w:rFonts w:ascii="Symbol" w:hAnsi="Symbol"/>
          <w:lang w:val="fi-FI"/>
        </w:rPr>
        <w:t></w:t>
      </w:r>
      <w:r>
        <w:rPr>
          <w:lang w:val="fi-FI"/>
        </w:rPr>
        <w:t xml:space="preserve">+ 8 = -15 </w:t>
      </w:r>
    </w:p>
    <w:p w:rsidR="00C730B5" w:rsidRDefault="00C730B5"/>
    <w:p w:rsidR="00C730B5" w:rsidRDefault="00C730B5">
      <w:pPr>
        <w:pStyle w:val="tehtvt"/>
        <w:ind w:left="360"/>
      </w:pPr>
    </w:p>
    <w:p w:rsidR="00C730B5" w:rsidRDefault="003C410D">
      <w:r>
        <w:t xml:space="preserve">Käyttötilin saldo oli kuukauden alussa 921,95 €. Laske tilin saldo kuukauden lopussa, </w:t>
      </w:r>
      <w:proofErr w:type="gramStart"/>
      <w:r>
        <w:t>kun  tilitapahtumat</w:t>
      </w:r>
      <w:proofErr w:type="gramEnd"/>
      <w:r>
        <w:t xml:space="preserve"> oli seuraavat:</w:t>
      </w:r>
    </w:p>
    <w:p w:rsidR="00C730B5" w:rsidRDefault="003C410D">
      <w:r>
        <w:t>talletus</w:t>
      </w:r>
      <w:r>
        <w:tab/>
      </w:r>
      <w:r>
        <w:tab/>
        <w:t>150 €</w:t>
      </w:r>
    </w:p>
    <w:p w:rsidR="00C730B5" w:rsidRDefault="003C410D">
      <w:r>
        <w:t xml:space="preserve">otto </w:t>
      </w:r>
      <w:r>
        <w:tab/>
      </w:r>
      <w:r>
        <w:tab/>
        <w:t>60 €</w:t>
      </w:r>
    </w:p>
    <w:p w:rsidR="00C730B5" w:rsidRDefault="003C410D">
      <w:r>
        <w:t>otto</w:t>
      </w:r>
      <w:r>
        <w:tab/>
      </w:r>
      <w:r>
        <w:tab/>
        <w:t>220 €</w:t>
      </w:r>
    </w:p>
    <w:p w:rsidR="00C730B5" w:rsidRDefault="003C410D">
      <w:r>
        <w:t>otto</w:t>
      </w:r>
      <w:r>
        <w:tab/>
      </w:r>
      <w:r>
        <w:tab/>
        <w:t>40 €</w:t>
      </w:r>
    </w:p>
    <w:p w:rsidR="00C730B5" w:rsidRDefault="003C410D">
      <w:r>
        <w:t>talletus</w:t>
      </w:r>
      <w:r>
        <w:tab/>
      </w:r>
      <w:r>
        <w:tab/>
        <w:t>1258,80 €</w:t>
      </w:r>
    </w:p>
    <w:p w:rsidR="00C730B5" w:rsidRDefault="003C410D">
      <w:r>
        <w:t>otto</w:t>
      </w:r>
      <w:r>
        <w:tab/>
      </w:r>
      <w:r>
        <w:tab/>
        <w:t>612 €</w:t>
      </w:r>
    </w:p>
    <w:p w:rsidR="00C730B5" w:rsidRDefault="003C410D">
      <w:r>
        <w:t>otto</w:t>
      </w:r>
      <w:r>
        <w:tab/>
      </w:r>
      <w:r>
        <w:tab/>
        <w:t>319 €</w:t>
      </w:r>
    </w:p>
    <w:p w:rsidR="00C730B5" w:rsidRDefault="003C410D">
      <w:r>
        <w:t>otto</w:t>
      </w:r>
      <w:r>
        <w:tab/>
      </w:r>
      <w:r>
        <w:tab/>
        <w:t>60 €</w:t>
      </w:r>
    </w:p>
    <w:p w:rsidR="00C730B5" w:rsidRDefault="00C730B5"/>
    <w:p w:rsidR="00C730B5" w:rsidRDefault="00C730B5">
      <w:pPr>
        <w:pStyle w:val="tehtvt"/>
        <w:ind w:left="360"/>
      </w:pPr>
    </w:p>
    <w:p w:rsidR="00C730B5" w:rsidRDefault="003C410D">
      <w:r>
        <w:t xml:space="preserve">Laske seuraavien lukujen </w:t>
      </w:r>
      <w:proofErr w:type="gramStart"/>
      <w:r>
        <w:t>summa:  voitto</w:t>
      </w:r>
      <w:proofErr w:type="gramEnd"/>
      <w:r>
        <w:t xml:space="preserve"> 7000 euroa ja tappio 5400 euroa.</w:t>
      </w:r>
    </w:p>
    <w:p w:rsidR="00C730B5" w:rsidRDefault="00C730B5"/>
    <w:p w:rsidR="00C730B5" w:rsidRDefault="00C730B5">
      <w:pPr>
        <w:rPr>
          <w:b/>
          <w:bCs/>
        </w:rPr>
      </w:pPr>
    </w:p>
    <w:p w:rsidR="00C730B5" w:rsidRDefault="00C730B5">
      <w:pPr>
        <w:rPr>
          <w:b/>
          <w:bCs/>
        </w:rPr>
      </w:pPr>
    </w:p>
    <w:p w:rsidR="00C730B5" w:rsidRDefault="003C410D">
      <w:pPr>
        <w:rPr>
          <w:b/>
          <w:bCs/>
          <w:color w:val="666699"/>
        </w:rPr>
      </w:pPr>
      <w:r>
        <w:rPr>
          <w:b/>
          <w:bCs/>
          <w:color w:val="333399"/>
        </w:rPr>
        <w:t>Merkkiyhdistelmien sieventäminen</w:t>
      </w:r>
      <w:r>
        <w:rPr>
          <w:b/>
          <w:bCs/>
          <w:color w:val="666699"/>
        </w:rPr>
        <w:t xml:space="preserve"> </w:t>
      </w:r>
    </w:p>
    <w:p w:rsidR="00C730B5" w:rsidRDefault="00C730B5">
      <w:pPr>
        <w:pStyle w:val="Index"/>
        <w:suppressLineNumbers w:val="0"/>
        <w:rPr>
          <w:rFonts w:cs="Times New Roman"/>
        </w:rPr>
      </w:pPr>
    </w:p>
    <w:p w:rsidR="00C730B5" w:rsidRDefault="00C730B5">
      <w:pPr>
        <w:pStyle w:val="tehtvt"/>
        <w:ind w:left="360"/>
      </w:pPr>
    </w:p>
    <w:p w:rsidR="00C730B5" w:rsidRDefault="003C410D">
      <w:r>
        <w:t>Sievennä</w:t>
      </w:r>
    </w:p>
    <w:p w:rsidR="00C730B5" w:rsidRDefault="003C410D">
      <w:pPr>
        <w:pStyle w:val="abc-kohdat"/>
        <w:numPr>
          <w:ilvl w:val="0"/>
          <w:numId w:val="446"/>
        </w:numPr>
        <w:rPr>
          <w:lang w:val="fi-FI"/>
        </w:rPr>
      </w:pPr>
      <w:r>
        <w:rPr>
          <w:lang w:val="fi-FI"/>
        </w:rPr>
        <w:t>+ (-7)</w:t>
      </w:r>
    </w:p>
    <w:p w:rsidR="00C730B5" w:rsidRDefault="003C410D">
      <w:pPr>
        <w:pStyle w:val="abc-kohdat"/>
        <w:numPr>
          <w:ilvl w:val="0"/>
          <w:numId w:val="446"/>
        </w:numPr>
        <w:rPr>
          <w:lang w:val="fi-FI"/>
        </w:rPr>
      </w:pPr>
      <w:r>
        <w:rPr>
          <w:lang w:val="fi-FI"/>
        </w:rPr>
        <w:t>+ (+2)</w:t>
      </w:r>
    </w:p>
    <w:p w:rsidR="00C730B5" w:rsidRDefault="003C410D">
      <w:pPr>
        <w:pStyle w:val="abc-kohdat"/>
        <w:numPr>
          <w:ilvl w:val="0"/>
          <w:numId w:val="446"/>
        </w:numPr>
        <w:rPr>
          <w:lang w:val="fi-FI"/>
        </w:rPr>
      </w:pPr>
      <w:r>
        <w:rPr>
          <w:lang w:val="fi-FI"/>
        </w:rPr>
        <w:t>- (+ 8)</w:t>
      </w:r>
    </w:p>
    <w:p w:rsidR="00C730B5" w:rsidRDefault="003C410D">
      <w:pPr>
        <w:pStyle w:val="abc-kohdat"/>
        <w:numPr>
          <w:ilvl w:val="0"/>
          <w:numId w:val="446"/>
        </w:numPr>
        <w:rPr>
          <w:lang w:val="fi-FI"/>
        </w:rPr>
      </w:pPr>
      <w:r>
        <w:rPr>
          <w:lang w:val="fi-FI"/>
        </w:rPr>
        <w:t>- (-2)</w:t>
      </w:r>
    </w:p>
    <w:p w:rsidR="00C730B5" w:rsidRDefault="00C730B5">
      <w:pPr>
        <w:pStyle w:val="Index"/>
        <w:suppressLineNumbers w:val="0"/>
        <w:rPr>
          <w:rFonts w:cs="Times New Roman"/>
        </w:rPr>
      </w:pPr>
    </w:p>
    <w:p w:rsidR="00C730B5" w:rsidRDefault="00C730B5">
      <w:pPr>
        <w:pStyle w:val="tehtvt"/>
        <w:ind w:left="360"/>
      </w:pPr>
    </w:p>
    <w:p w:rsidR="00C730B5" w:rsidRDefault="003C410D">
      <w:r>
        <w:t>Laske</w:t>
      </w:r>
    </w:p>
    <w:p w:rsidR="00C730B5" w:rsidRDefault="003C410D" w:rsidP="003C410D">
      <w:pPr>
        <w:pStyle w:val="abc-kohdat"/>
        <w:numPr>
          <w:ilvl w:val="0"/>
          <w:numId w:val="579"/>
        </w:numPr>
        <w:rPr>
          <w:lang w:val="fi-FI"/>
        </w:rPr>
      </w:pPr>
      <w:r>
        <w:rPr>
          <w:lang w:val="fi-FI"/>
        </w:rPr>
        <w:t>1 + (+1)</w:t>
      </w:r>
    </w:p>
    <w:p w:rsidR="00C730B5" w:rsidRDefault="003C410D" w:rsidP="003C410D">
      <w:pPr>
        <w:pStyle w:val="abc-kohdat"/>
        <w:numPr>
          <w:ilvl w:val="0"/>
          <w:numId w:val="579"/>
        </w:numPr>
        <w:rPr>
          <w:lang w:val="fi-FI"/>
        </w:rPr>
      </w:pPr>
      <w:r>
        <w:rPr>
          <w:lang w:val="fi-FI"/>
        </w:rPr>
        <w:t>1+ (-1)</w:t>
      </w:r>
    </w:p>
    <w:p w:rsidR="00C730B5" w:rsidRDefault="003C410D" w:rsidP="003C410D">
      <w:pPr>
        <w:pStyle w:val="abc-kohdat"/>
        <w:numPr>
          <w:ilvl w:val="0"/>
          <w:numId w:val="579"/>
        </w:numPr>
        <w:rPr>
          <w:lang w:val="fi-FI"/>
        </w:rPr>
      </w:pPr>
      <w:r>
        <w:rPr>
          <w:lang w:val="fi-FI"/>
        </w:rPr>
        <w:t>1- (+ 1)</w:t>
      </w:r>
    </w:p>
    <w:p w:rsidR="00C730B5" w:rsidRDefault="003C410D" w:rsidP="003C410D">
      <w:pPr>
        <w:pStyle w:val="abc-kohdat"/>
        <w:numPr>
          <w:ilvl w:val="0"/>
          <w:numId w:val="579"/>
        </w:numPr>
        <w:rPr>
          <w:lang w:val="fi-FI"/>
        </w:rPr>
      </w:pPr>
      <w:r>
        <w:rPr>
          <w:lang w:val="fi-FI"/>
        </w:rPr>
        <w:t>1-(-1)</w:t>
      </w:r>
    </w:p>
    <w:p w:rsidR="00C730B5" w:rsidRDefault="00C730B5">
      <w:pPr>
        <w:pStyle w:val="Index"/>
        <w:suppressLineNumbers w:val="0"/>
        <w:rPr>
          <w:rFonts w:cs="Times New Roman"/>
        </w:rPr>
      </w:pPr>
    </w:p>
    <w:p w:rsidR="00C730B5" w:rsidRDefault="00C730B5">
      <w:pPr>
        <w:pStyle w:val="tehtvt"/>
        <w:ind w:left="360"/>
      </w:pPr>
    </w:p>
    <w:p w:rsidR="00C730B5" w:rsidRDefault="003C410D">
      <w:r>
        <w:t>Laske.</w:t>
      </w:r>
    </w:p>
    <w:p w:rsidR="00C730B5" w:rsidRDefault="003C410D" w:rsidP="003C410D">
      <w:pPr>
        <w:pStyle w:val="abc-kohdat"/>
        <w:numPr>
          <w:ilvl w:val="0"/>
          <w:numId w:val="787"/>
        </w:numPr>
      </w:pPr>
      <w:r w:rsidRPr="00D37682">
        <w:rPr>
          <w:position w:val="-10"/>
        </w:rPr>
        <w:object w:dxaOrig="840" w:dyaOrig="340">
          <v:shape id="_x0000_i1734" type="#_x0000_t75" style="width:41.85pt;height:17.6pt" o:ole="" filled="t">
            <v:fill color2="black"/>
            <v:imagedata r:id="rId1484" o:title=""/>
          </v:shape>
          <o:OLEObject Type="Embed" ProgID="Equation.3" ShapeID="_x0000_i1734" DrawAspect="Content" ObjectID="_1417025549" r:id="rId1485"/>
        </w:object>
      </w:r>
    </w:p>
    <w:p w:rsidR="00C730B5" w:rsidRDefault="003C410D">
      <w:pPr>
        <w:pStyle w:val="abc-kohdat"/>
        <w:numPr>
          <w:ilvl w:val="0"/>
          <w:numId w:val="163"/>
        </w:numPr>
        <w:tabs>
          <w:tab w:val="clear" w:pos="360"/>
          <w:tab w:val="left" w:pos="340"/>
        </w:tabs>
      </w:pPr>
      <w:r w:rsidRPr="00D37682">
        <w:rPr>
          <w:position w:val="-10"/>
        </w:rPr>
        <w:object w:dxaOrig="940" w:dyaOrig="320">
          <v:shape id="_x0000_i1735" type="#_x0000_t75" style="width:46.9pt;height:15.9pt" o:ole="" filled="t">
            <v:fill color2="black"/>
            <v:imagedata r:id="rId1486" o:title=""/>
          </v:shape>
          <o:OLEObject Type="Embed" ProgID="Equation.3" ShapeID="_x0000_i1735" DrawAspect="Content" ObjectID="_1417025550" r:id="rId1487"/>
        </w:object>
      </w:r>
    </w:p>
    <w:p w:rsidR="00C730B5" w:rsidRDefault="003C410D">
      <w:pPr>
        <w:pStyle w:val="abc-kohdat"/>
        <w:numPr>
          <w:ilvl w:val="0"/>
          <w:numId w:val="163"/>
        </w:numPr>
        <w:tabs>
          <w:tab w:val="clear" w:pos="360"/>
          <w:tab w:val="left" w:pos="340"/>
        </w:tabs>
      </w:pPr>
      <w:r w:rsidRPr="00D37682">
        <w:rPr>
          <w:position w:val="-10"/>
        </w:rPr>
        <w:object w:dxaOrig="780" w:dyaOrig="320">
          <v:shape id="_x0000_i1736" type="#_x0000_t75" style="width:39.35pt;height:15.9pt" o:ole="" filled="t">
            <v:fill color2="black"/>
            <v:imagedata r:id="rId1488" o:title=""/>
          </v:shape>
          <o:OLEObject Type="Embed" ProgID="Equation.3" ShapeID="_x0000_i1736" DrawAspect="Content" ObjectID="_1417025551" r:id="rId1489"/>
        </w:object>
      </w:r>
    </w:p>
    <w:p w:rsidR="00C730B5" w:rsidRDefault="003C410D">
      <w:pPr>
        <w:pStyle w:val="abc-kohdat"/>
        <w:numPr>
          <w:ilvl w:val="0"/>
          <w:numId w:val="163"/>
        </w:numPr>
        <w:tabs>
          <w:tab w:val="clear" w:pos="360"/>
          <w:tab w:val="left" w:pos="340"/>
        </w:tabs>
      </w:pPr>
      <w:r w:rsidRPr="00D37682">
        <w:rPr>
          <w:position w:val="-10"/>
        </w:rPr>
        <w:object w:dxaOrig="820" w:dyaOrig="340">
          <v:shape id="_x0000_i1737" type="#_x0000_t75" style="width:41pt;height:17.6pt" o:ole="" filled="t">
            <v:fill color2="black"/>
            <v:imagedata r:id="rId1490" o:title=""/>
          </v:shape>
          <o:OLEObject Type="Embed" ProgID="Equation.3" ShapeID="_x0000_i1737" DrawAspect="Content" ObjectID="_1417025552" r:id="rId1491"/>
        </w:objec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789"/>
        </w:numPr>
      </w:pPr>
      <w:r w:rsidRPr="00D37682">
        <w:rPr>
          <w:position w:val="-10"/>
        </w:rPr>
        <w:object w:dxaOrig="960" w:dyaOrig="340">
          <v:shape id="_x0000_i1738" type="#_x0000_t75" style="width:47.7pt;height:17.6pt" o:ole="" filled="t">
            <v:fill color2="black"/>
            <v:imagedata r:id="rId1492" o:title=""/>
          </v:shape>
          <o:OLEObject Type="Embed" ProgID="Equation.3" ShapeID="_x0000_i1738" DrawAspect="Content" ObjectID="_1417025553" r:id="rId1493"/>
        </w:object>
      </w:r>
    </w:p>
    <w:p w:rsidR="00C730B5" w:rsidRDefault="003C410D">
      <w:pPr>
        <w:pStyle w:val="abc-kohdat"/>
        <w:numPr>
          <w:ilvl w:val="0"/>
          <w:numId w:val="164"/>
        </w:numPr>
        <w:tabs>
          <w:tab w:val="clear" w:pos="360"/>
          <w:tab w:val="left" w:pos="340"/>
        </w:tabs>
      </w:pPr>
      <w:r w:rsidRPr="00D37682">
        <w:rPr>
          <w:position w:val="-10"/>
        </w:rPr>
        <w:object w:dxaOrig="1020" w:dyaOrig="340">
          <v:shape id="_x0000_i1739" type="#_x0000_t75" style="width:51.05pt;height:17.6pt" o:ole="" filled="t">
            <v:fill color2="black"/>
            <v:imagedata r:id="rId1494" o:title=""/>
          </v:shape>
          <o:OLEObject Type="Embed" ProgID="Equation.3" ShapeID="_x0000_i1739" DrawAspect="Content" ObjectID="_1417025554" r:id="rId1495"/>
        </w:object>
      </w:r>
    </w:p>
    <w:p w:rsidR="00C730B5" w:rsidRDefault="003C410D">
      <w:pPr>
        <w:pStyle w:val="abc-kohdat"/>
        <w:numPr>
          <w:ilvl w:val="0"/>
          <w:numId w:val="164"/>
        </w:numPr>
        <w:tabs>
          <w:tab w:val="clear" w:pos="360"/>
          <w:tab w:val="left" w:pos="340"/>
        </w:tabs>
      </w:pPr>
      <w:r w:rsidRPr="00D37682">
        <w:rPr>
          <w:position w:val="-10"/>
        </w:rPr>
        <w:object w:dxaOrig="1040" w:dyaOrig="340">
          <v:shape id="_x0000_i1740" type="#_x0000_t75" style="width:51.9pt;height:17.6pt" o:ole="" filled="t">
            <v:fill color2="black"/>
            <v:imagedata r:id="rId1496" o:title=""/>
          </v:shape>
          <o:OLEObject Type="Embed" ProgID="Equation.3" ShapeID="_x0000_i1740" DrawAspect="Content" ObjectID="_1417025555" r:id="rId1497"/>
        </w:object>
      </w:r>
    </w:p>
    <w:p w:rsidR="00C730B5" w:rsidRDefault="003C410D">
      <w:pPr>
        <w:pStyle w:val="abc-kohdat"/>
        <w:numPr>
          <w:ilvl w:val="0"/>
          <w:numId w:val="164"/>
        </w:numPr>
        <w:tabs>
          <w:tab w:val="clear" w:pos="360"/>
          <w:tab w:val="left" w:pos="340"/>
        </w:tabs>
      </w:pPr>
      <w:r w:rsidRPr="00D37682">
        <w:rPr>
          <w:position w:val="-10"/>
        </w:rPr>
        <w:object w:dxaOrig="840" w:dyaOrig="340">
          <v:shape id="_x0000_i1741" type="#_x0000_t75" style="width:41.85pt;height:17.6pt" o:ole="" filled="t">
            <v:fill color2="black"/>
            <v:imagedata r:id="rId1498" o:title=""/>
          </v:shape>
          <o:OLEObject Type="Embed" ProgID="Equation.3" ShapeID="_x0000_i1741" DrawAspect="Content" ObjectID="_1417025556" r:id="rId1499"/>
        </w:object>
      </w:r>
    </w:p>
    <w:p w:rsidR="00C730B5" w:rsidRDefault="00C730B5">
      <w:pPr>
        <w:pStyle w:val="Index"/>
        <w:suppressLineNumbers w:val="0"/>
        <w:rPr>
          <w:rFonts w:cs="Times New Roman"/>
        </w:rPr>
      </w:pPr>
    </w:p>
    <w:p w:rsidR="00C730B5" w:rsidRDefault="00C730B5">
      <w:pPr>
        <w:pStyle w:val="tehtvt"/>
        <w:ind w:left="360"/>
      </w:pPr>
    </w:p>
    <w:p w:rsidR="00C730B5" w:rsidRDefault="003C410D">
      <w:r>
        <w:t>Kopio taulukko vihkoosi ja täydennä.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1"/>
        <w:gridCol w:w="1161"/>
        <w:gridCol w:w="1161"/>
        <w:gridCol w:w="1161"/>
      </w:tblGrid>
      <w:tr w:rsidR="00C730B5">
        <w:trPr>
          <w:trHeight w:val="390"/>
        </w:trPr>
        <w:tc>
          <w:tcPr>
            <w:tcW w:w="1161" w:type="dxa"/>
            <w:vAlign w:val="center"/>
          </w:tcPr>
          <w:p w:rsidR="00C730B5" w:rsidRDefault="003C410D">
            <w:pPr>
              <w:jc w:val="center"/>
              <w:rPr>
                <w:b/>
                <w:bCs/>
              </w:rPr>
            </w:pPr>
            <w:r>
              <w:rPr>
                <w:b/>
                <w:bCs/>
              </w:rPr>
              <w:t>+</w:t>
            </w:r>
          </w:p>
        </w:tc>
        <w:tc>
          <w:tcPr>
            <w:tcW w:w="1161" w:type="dxa"/>
            <w:vAlign w:val="center"/>
          </w:tcPr>
          <w:p w:rsidR="00C730B5" w:rsidRDefault="003C410D">
            <w:pPr>
              <w:jc w:val="center"/>
              <w:rPr>
                <w:b/>
                <w:bCs/>
              </w:rPr>
            </w:pPr>
            <w:r>
              <w:rPr>
                <w:b/>
                <w:bCs/>
              </w:rPr>
              <w:t>3</w:t>
            </w:r>
          </w:p>
        </w:tc>
        <w:tc>
          <w:tcPr>
            <w:tcW w:w="1161" w:type="dxa"/>
            <w:vAlign w:val="center"/>
          </w:tcPr>
          <w:p w:rsidR="00C730B5" w:rsidRDefault="003C410D">
            <w:pPr>
              <w:jc w:val="center"/>
              <w:rPr>
                <w:b/>
                <w:bCs/>
              </w:rPr>
            </w:pPr>
            <w:proofErr w:type="gramStart"/>
            <w:r>
              <w:rPr>
                <w:b/>
                <w:bCs/>
              </w:rPr>
              <w:t>-</w:t>
            </w:r>
            <w:proofErr w:type="gramEnd"/>
            <w:r>
              <w:rPr>
                <w:b/>
                <w:bCs/>
              </w:rPr>
              <w:t>5</w:t>
            </w:r>
          </w:p>
        </w:tc>
        <w:tc>
          <w:tcPr>
            <w:tcW w:w="1161" w:type="dxa"/>
            <w:vAlign w:val="center"/>
          </w:tcPr>
          <w:p w:rsidR="00C730B5" w:rsidRDefault="003C410D">
            <w:pPr>
              <w:jc w:val="center"/>
              <w:rPr>
                <w:b/>
                <w:bCs/>
              </w:rPr>
            </w:pPr>
            <w:proofErr w:type="gramStart"/>
            <w:r>
              <w:rPr>
                <w:b/>
                <w:bCs/>
              </w:rPr>
              <w:t>-</w:t>
            </w:r>
            <w:proofErr w:type="gramEnd"/>
            <w:r>
              <w:rPr>
                <w:b/>
                <w:bCs/>
              </w:rPr>
              <w:t>10</w:t>
            </w:r>
          </w:p>
        </w:tc>
      </w:tr>
      <w:tr w:rsidR="00C730B5">
        <w:trPr>
          <w:trHeight w:val="390"/>
        </w:trPr>
        <w:tc>
          <w:tcPr>
            <w:tcW w:w="1161" w:type="dxa"/>
          </w:tcPr>
          <w:p w:rsidR="00C730B5" w:rsidRDefault="003C410D">
            <w:pPr>
              <w:jc w:val="center"/>
              <w:rPr>
                <w:b/>
                <w:bCs/>
              </w:rPr>
            </w:pPr>
            <w:proofErr w:type="gramStart"/>
            <w:r>
              <w:rPr>
                <w:b/>
                <w:bCs/>
              </w:rPr>
              <w:t>-</w:t>
            </w:r>
            <w:proofErr w:type="gramEnd"/>
            <w:r>
              <w:rPr>
                <w:b/>
                <w:bCs/>
              </w:rPr>
              <w:t>2</w:t>
            </w:r>
          </w:p>
        </w:tc>
        <w:tc>
          <w:tcPr>
            <w:tcW w:w="1161" w:type="dxa"/>
          </w:tcPr>
          <w:p w:rsidR="00C730B5" w:rsidRDefault="00C730B5"/>
        </w:tc>
        <w:tc>
          <w:tcPr>
            <w:tcW w:w="1161" w:type="dxa"/>
          </w:tcPr>
          <w:p w:rsidR="00C730B5" w:rsidRDefault="00C730B5"/>
        </w:tc>
        <w:tc>
          <w:tcPr>
            <w:tcW w:w="1161" w:type="dxa"/>
          </w:tcPr>
          <w:p w:rsidR="00C730B5" w:rsidRDefault="00C730B5"/>
        </w:tc>
      </w:tr>
      <w:tr w:rsidR="00C730B5">
        <w:trPr>
          <w:trHeight w:val="390"/>
        </w:trPr>
        <w:tc>
          <w:tcPr>
            <w:tcW w:w="1161" w:type="dxa"/>
          </w:tcPr>
          <w:p w:rsidR="00C730B5" w:rsidRDefault="003C410D">
            <w:pPr>
              <w:jc w:val="center"/>
              <w:rPr>
                <w:b/>
                <w:bCs/>
              </w:rPr>
            </w:pPr>
            <w:r>
              <w:rPr>
                <w:b/>
                <w:bCs/>
              </w:rPr>
              <w:t>6</w:t>
            </w:r>
          </w:p>
        </w:tc>
        <w:tc>
          <w:tcPr>
            <w:tcW w:w="1161" w:type="dxa"/>
          </w:tcPr>
          <w:p w:rsidR="00C730B5" w:rsidRDefault="00C730B5"/>
        </w:tc>
        <w:tc>
          <w:tcPr>
            <w:tcW w:w="1161" w:type="dxa"/>
          </w:tcPr>
          <w:p w:rsidR="00C730B5" w:rsidRDefault="00C730B5"/>
        </w:tc>
        <w:tc>
          <w:tcPr>
            <w:tcW w:w="1161" w:type="dxa"/>
          </w:tcPr>
          <w:p w:rsidR="00C730B5" w:rsidRDefault="00C730B5"/>
        </w:tc>
      </w:tr>
      <w:tr w:rsidR="00C730B5">
        <w:trPr>
          <w:trHeight w:val="390"/>
        </w:trPr>
        <w:tc>
          <w:tcPr>
            <w:tcW w:w="1161" w:type="dxa"/>
          </w:tcPr>
          <w:p w:rsidR="00C730B5" w:rsidRDefault="003C410D">
            <w:pPr>
              <w:jc w:val="center"/>
              <w:rPr>
                <w:b/>
                <w:bCs/>
              </w:rPr>
            </w:pPr>
            <w:proofErr w:type="gramStart"/>
            <w:r>
              <w:rPr>
                <w:b/>
                <w:bCs/>
              </w:rPr>
              <w:t>-</w:t>
            </w:r>
            <w:proofErr w:type="gramEnd"/>
            <w:r>
              <w:rPr>
                <w:b/>
                <w:bCs/>
              </w:rPr>
              <w:t>9</w:t>
            </w:r>
          </w:p>
        </w:tc>
        <w:tc>
          <w:tcPr>
            <w:tcW w:w="1161" w:type="dxa"/>
          </w:tcPr>
          <w:p w:rsidR="00C730B5" w:rsidRDefault="00C730B5"/>
        </w:tc>
        <w:tc>
          <w:tcPr>
            <w:tcW w:w="1161" w:type="dxa"/>
          </w:tcPr>
          <w:p w:rsidR="00C730B5" w:rsidRDefault="00C730B5"/>
        </w:tc>
        <w:tc>
          <w:tcPr>
            <w:tcW w:w="1161" w:type="dxa"/>
          </w:tcPr>
          <w:p w:rsidR="00C730B5" w:rsidRDefault="00C730B5"/>
        </w:tc>
      </w:tr>
    </w:tbl>
    <w:p w:rsidR="00C730B5" w:rsidRDefault="00C730B5">
      <w:pPr>
        <w:pStyle w:val="Index"/>
        <w:suppressLineNumbers w:val="0"/>
        <w:rPr>
          <w:rFonts w:cs="Times New Roman"/>
        </w:rPr>
      </w:pPr>
    </w:p>
    <w:p w:rsidR="00C730B5" w:rsidRDefault="00C730B5">
      <w:pPr>
        <w:pStyle w:val="tehtvt"/>
        <w:ind w:left="0" w:firstLine="0"/>
      </w:pPr>
    </w:p>
    <w:p w:rsidR="00C730B5" w:rsidRDefault="003C410D">
      <w:r>
        <w:t>Osoita laskemalla, että luvut ovat toistensa vastalukuja.</w:t>
      </w:r>
    </w:p>
    <w:p w:rsidR="00C730B5" w:rsidRDefault="003C410D" w:rsidP="003C410D">
      <w:pPr>
        <w:pStyle w:val="abc-kohdat"/>
        <w:numPr>
          <w:ilvl w:val="0"/>
          <w:numId w:val="791"/>
        </w:numPr>
      </w:pPr>
      <w:r>
        <w:t>4 ja –4</w:t>
      </w:r>
    </w:p>
    <w:p w:rsidR="00C730B5" w:rsidRDefault="003C410D" w:rsidP="003C410D">
      <w:pPr>
        <w:pStyle w:val="abc-kohdat"/>
        <w:numPr>
          <w:ilvl w:val="0"/>
          <w:numId w:val="791"/>
        </w:numPr>
      </w:pPr>
      <w:proofErr w:type="gramStart"/>
      <w:r>
        <w:rPr>
          <w:lang w:val="fi-FI"/>
        </w:rPr>
        <w:t>–7</w:t>
      </w:r>
      <w:proofErr w:type="gramEnd"/>
      <w:r>
        <w:rPr>
          <w:lang w:val="fi-FI"/>
        </w:rPr>
        <w:t xml:space="preserve"> ja 7</w:t>
      </w:r>
    </w:p>
    <w:p w:rsidR="00C730B5" w:rsidRDefault="003C410D" w:rsidP="003C410D">
      <w:pPr>
        <w:pStyle w:val="abc-kohdat"/>
        <w:numPr>
          <w:ilvl w:val="0"/>
          <w:numId w:val="791"/>
        </w:numPr>
      </w:pPr>
      <w:proofErr w:type="gramStart"/>
      <w:r>
        <w:rPr>
          <w:lang w:val="fi-FI"/>
        </w:rPr>
        <w:t>–99</w:t>
      </w:r>
      <w:proofErr w:type="gramEnd"/>
      <w:r>
        <w:rPr>
          <w:lang w:val="fi-FI"/>
        </w:rPr>
        <w:t xml:space="preserve"> ja 99</w:t>
      </w:r>
    </w:p>
    <w:p w:rsidR="00C730B5" w:rsidRDefault="003C410D" w:rsidP="003C410D">
      <w:pPr>
        <w:pStyle w:val="abc-kohdat"/>
        <w:numPr>
          <w:ilvl w:val="0"/>
          <w:numId w:val="791"/>
        </w:numPr>
      </w:pPr>
      <w:r>
        <w:rPr>
          <w:lang w:val="fi-FI"/>
        </w:rPr>
        <w:t>1000 ja -1000</w:t>
      </w:r>
    </w:p>
    <w:p w:rsidR="00C730B5" w:rsidRDefault="00C730B5"/>
    <w:p w:rsidR="00C730B5" w:rsidRDefault="00C730B5">
      <w:pPr>
        <w:pStyle w:val="tehtvt"/>
        <w:ind w:left="360"/>
      </w:pPr>
    </w:p>
    <w:p w:rsidR="00C730B5" w:rsidRDefault="003C410D">
      <w:r>
        <w:t xml:space="preserve">Merkitse ja laske lukujen </w:t>
      </w:r>
      <w:proofErr w:type="gramStart"/>
      <w:r>
        <w:t>–12</w:t>
      </w:r>
      <w:proofErr w:type="gramEnd"/>
      <w:r>
        <w:t xml:space="preserve"> ja – 4</w:t>
      </w:r>
    </w:p>
    <w:p w:rsidR="00C730B5" w:rsidRDefault="003C410D" w:rsidP="003C410D">
      <w:pPr>
        <w:pStyle w:val="abc-kohdat"/>
        <w:numPr>
          <w:ilvl w:val="0"/>
          <w:numId w:val="792"/>
        </w:numPr>
      </w:pPr>
      <w:r>
        <w:t>summa</w:t>
      </w:r>
    </w:p>
    <w:p w:rsidR="00C730B5" w:rsidRDefault="003C410D">
      <w:pPr>
        <w:pStyle w:val="abc-kohdat"/>
        <w:numPr>
          <w:ilvl w:val="0"/>
          <w:numId w:val="165"/>
        </w:numPr>
        <w:tabs>
          <w:tab w:val="clear" w:pos="360"/>
          <w:tab w:val="left" w:pos="340"/>
        </w:tabs>
        <w:rPr>
          <w:lang w:val="fi-FI"/>
        </w:rPr>
      </w:pPr>
      <w:r>
        <w:rPr>
          <w:lang w:val="fi-FI"/>
        </w:rPr>
        <w:t xml:space="preserve">erotus </w:t>
      </w:r>
    </w:p>
    <w:p w:rsidR="00C730B5" w:rsidRDefault="003C410D">
      <w:pPr>
        <w:pStyle w:val="abc-kohdat"/>
        <w:numPr>
          <w:ilvl w:val="0"/>
          <w:numId w:val="165"/>
        </w:numPr>
        <w:tabs>
          <w:tab w:val="clear" w:pos="360"/>
          <w:tab w:val="left" w:pos="340"/>
        </w:tabs>
        <w:rPr>
          <w:lang w:val="fi-FI"/>
        </w:rPr>
      </w:pPr>
      <w:r>
        <w:rPr>
          <w:lang w:val="fi-FI"/>
        </w:rPr>
        <w:t>vastalukujen erotus.</w:t>
      </w:r>
    </w:p>
    <w:p w:rsidR="00C730B5" w:rsidRDefault="00C730B5"/>
    <w:p w:rsidR="00C730B5" w:rsidRDefault="00C730B5">
      <w:pPr>
        <w:pStyle w:val="tehtvt"/>
        <w:ind w:left="360"/>
      </w:pPr>
    </w:p>
    <w:p w:rsidR="00C730B5" w:rsidRDefault="003C410D">
      <w:r>
        <w:t>Merkitse ja laske lukujen erotus.</w:t>
      </w:r>
    </w:p>
    <w:p w:rsidR="00C730B5" w:rsidRDefault="003C410D">
      <w:pPr>
        <w:pStyle w:val="abc-kohdat"/>
        <w:numPr>
          <w:ilvl w:val="0"/>
          <w:numId w:val="166"/>
        </w:numPr>
        <w:tabs>
          <w:tab w:val="left" w:pos="340"/>
        </w:tabs>
        <w:rPr>
          <w:lang w:val="fi-FI"/>
        </w:rPr>
      </w:pPr>
      <w:r>
        <w:rPr>
          <w:lang w:val="fi-FI"/>
        </w:rPr>
        <w:t xml:space="preserve">9, -7 ja </w:t>
      </w:r>
      <w:proofErr w:type="gramStart"/>
      <w:r>
        <w:rPr>
          <w:lang w:val="fi-FI"/>
        </w:rPr>
        <w:t>–3</w:t>
      </w:r>
      <w:proofErr w:type="gramEnd"/>
    </w:p>
    <w:p w:rsidR="00C730B5" w:rsidRDefault="003C410D">
      <w:pPr>
        <w:pStyle w:val="abc-kohdat"/>
        <w:numPr>
          <w:ilvl w:val="0"/>
          <w:numId w:val="166"/>
        </w:numPr>
        <w:tabs>
          <w:tab w:val="left" w:pos="340"/>
        </w:tabs>
        <w:rPr>
          <w:lang w:val="fi-FI"/>
        </w:rPr>
      </w:pPr>
      <w:proofErr w:type="gramStart"/>
      <w:r>
        <w:rPr>
          <w:lang w:val="fi-FI"/>
        </w:rPr>
        <w:t>–12</w:t>
      </w:r>
      <w:proofErr w:type="gramEnd"/>
      <w:r>
        <w:rPr>
          <w:lang w:val="fi-FI"/>
        </w:rPr>
        <w:t>, -5 ja 4</w:t>
      </w:r>
    </w:p>
    <w:p w:rsidR="00C730B5" w:rsidRDefault="00C730B5"/>
    <w:p w:rsidR="00C730B5" w:rsidRDefault="00C730B5">
      <w:pPr>
        <w:pStyle w:val="Index"/>
        <w:suppressLineNumbers w:val="0"/>
        <w:rPr>
          <w:rFonts w:cs="Times New Roman"/>
        </w:rPr>
      </w:pPr>
    </w:p>
    <w:p w:rsidR="00C730B5" w:rsidRDefault="00C730B5">
      <w:pPr>
        <w:pStyle w:val="Index"/>
        <w:suppressLineNumbers w:val="0"/>
        <w:rPr>
          <w:rFonts w:cs="Times New Roman"/>
        </w:rPr>
      </w:pPr>
    </w:p>
    <w:p w:rsidR="00C730B5" w:rsidRDefault="003C410D">
      <w:pPr>
        <w:rPr>
          <w:b/>
          <w:bCs/>
          <w:color w:val="666699"/>
        </w:rPr>
      </w:pPr>
      <w:r>
        <w:rPr>
          <w:b/>
          <w:bCs/>
          <w:color w:val="333399"/>
        </w:rPr>
        <w:t>Kokonaislukujen kerto- ja jakolasku</w:t>
      </w:r>
      <w:r>
        <w:rPr>
          <w:b/>
          <w:bCs/>
          <w:color w:val="666699"/>
        </w:rPr>
        <w:t xml:space="preserve"> </w:t>
      </w:r>
    </w:p>
    <w:p w:rsidR="00C730B5" w:rsidRDefault="00C730B5"/>
    <w:p w:rsidR="00C730B5" w:rsidRDefault="00C730B5">
      <w:pPr>
        <w:pStyle w:val="tehtvt"/>
        <w:ind w:left="360"/>
      </w:pPr>
    </w:p>
    <w:p w:rsidR="00C730B5" w:rsidRDefault="003C410D">
      <w:r>
        <w:t>Onko vastaus positiivinen vai negatiivinen?</w:t>
      </w:r>
    </w:p>
    <w:p w:rsidR="00C730B5" w:rsidRDefault="003C410D">
      <w:pPr>
        <w:pStyle w:val="abc-kohdat"/>
        <w:numPr>
          <w:ilvl w:val="0"/>
          <w:numId w:val="207"/>
        </w:numPr>
        <w:tabs>
          <w:tab w:val="left" w:pos="340"/>
        </w:tabs>
        <w:rPr>
          <w:lang w:val="fi-FI"/>
        </w:rPr>
      </w:pPr>
      <w:r w:rsidRPr="00D37682">
        <w:rPr>
          <w:position w:val="-10"/>
        </w:rPr>
        <w:object w:dxaOrig="1400" w:dyaOrig="320">
          <v:shape id="_x0000_i1742" type="#_x0000_t75" style="width:69.5pt;height:15.9pt" o:ole="" filled="t">
            <v:fill color2="black"/>
            <v:imagedata r:id="rId1500" o:title=""/>
          </v:shape>
          <o:OLEObject Type="Embed" ProgID="Equation.3" ShapeID="_x0000_i1742" DrawAspect="Content" ObjectID="_1417025557" r:id="rId1501"/>
        </w:object>
      </w:r>
    </w:p>
    <w:p w:rsidR="00C730B5" w:rsidRDefault="003C410D">
      <w:pPr>
        <w:pStyle w:val="abc-kohdat"/>
        <w:numPr>
          <w:ilvl w:val="0"/>
          <w:numId w:val="207"/>
        </w:numPr>
        <w:tabs>
          <w:tab w:val="left" w:pos="340"/>
        </w:tabs>
        <w:rPr>
          <w:lang w:val="fi-FI"/>
        </w:rPr>
      </w:pPr>
      <w:r w:rsidRPr="00D37682">
        <w:rPr>
          <w:position w:val="-10"/>
        </w:rPr>
        <w:object w:dxaOrig="2060" w:dyaOrig="340">
          <v:shape id="_x0000_i1743" type="#_x0000_t75" style="width:103pt;height:17.6pt" o:ole="" filled="t">
            <v:fill color2="black"/>
            <v:imagedata r:id="rId1502" o:title=""/>
          </v:shape>
          <o:OLEObject Type="Embed" ProgID="Equation.3" ShapeID="_x0000_i1743" DrawAspect="Content" ObjectID="_1417025558" r:id="rId1503"/>
        </w:object>
      </w:r>
    </w:p>
    <w:p w:rsidR="00C730B5" w:rsidRDefault="003C410D">
      <w:pPr>
        <w:pStyle w:val="abc-kohdat"/>
        <w:numPr>
          <w:ilvl w:val="0"/>
          <w:numId w:val="207"/>
        </w:numPr>
        <w:tabs>
          <w:tab w:val="left" w:pos="340"/>
        </w:tabs>
        <w:rPr>
          <w:lang w:val="fi-FI"/>
        </w:rPr>
      </w:pPr>
      <w:r w:rsidRPr="00D37682">
        <w:rPr>
          <w:position w:val="-24"/>
        </w:rPr>
        <w:object w:dxaOrig="420" w:dyaOrig="620">
          <v:shape id="_x0000_i1744" type="#_x0000_t75" style="width:20.95pt;height:31pt" o:ole="" filled="t">
            <v:fill color2="black"/>
            <v:imagedata r:id="rId1504" o:title=""/>
          </v:shape>
          <o:OLEObject Type="Embed" ProgID="Equation.3" ShapeID="_x0000_i1744" DrawAspect="Content" ObjectID="_1417025559" r:id="rId1505"/>
        </w:object>
      </w:r>
    </w:p>
    <w:p w:rsidR="00C730B5" w:rsidRDefault="003C410D">
      <w:pPr>
        <w:pStyle w:val="abc-kohdat"/>
        <w:numPr>
          <w:ilvl w:val="0"/>
          <w:numId w:val="207"/>
        </w:numPr>
        <w:tabs>
          <w:tab w:val="left" w:pos="340"/>
        </w:tabs>
        <w:rPr>
          <w:lang w:val="fi-FI"/>
        </w:rPr>
      </w:pPr>
      <w:r w:rsidRPr="00D37682">
        <w:rPr>
          <w:position w:val="-24"/>
        </w:rPr>
        <w:object w:dxaOrig="540" w:dyaOrig="620">
          <v:shape id="_x0000_i1745" type="#_x0000_t75" style="width:26.8pt;height:31pt" o:ole="" filled="t">
            <v:fill color2="black"/>
            <v:imagedata r:id="rId1506" o:title=""/>
          </v:shape>
          <o:OLEObject Type="Embed" ProgID="Equation.3" ShapeID="_x0000_i1745" DrawAspect="Content" ObjectID="_1417025560" r:id="rId1507"/>
        </w:object>
      </w:r>
    </w:p>
    <w:p w:rsidR="00C730B5" w:rsidRDefault="00C730B5"/>
    <w:p w:rsidR="00C730B5" w:rsidRDefault="00C730B5">
      <w:pPr>
        <w:pStyle w:val="tehtvt"/>
        <w:ind w:left="360"/>
      </w:pPr>
    </w:p>
    <w:p w:rsidR="00C730B5" w:rsidRDefault="003C410D">
      <w:r>
        <w:t>Laske edellisten tehtävän laskutoimitukset.</w:t>
      </w:r>
    </w:p>
    <w:p w:rsidR="00C730B5" w:rsidRDefault="00C730B5">
      <w:pPr>
        <w:rPr>
          <w:b/>
        </w:rPr>
      </w:pPr>
    </w:p>
    <w:p w:rsidR="00C730B5" w:rsidRDefault="00C730B5">
      <w:pPr>
        <w:pStyle w:val="tehtvt"/>
        <w:ind w:left="360"/>
      </w:pPr>
    </w:p>
    <w:p w:rsidR="00C730B5" w:rsidRDefault="003C410D">
      <w:r>
        <w:t>Päättele puuttuva luku.</w:t>
      </w:r>
    </w:p>
    <w:p w:rsidR="00C730B5" w:rsidRDefault="003C410D">
      <w:pPr>
        <w:pStyle w:val="abc-kohdat"/>
        <w:numPr>
          <w:ilvl w:val="0"/>
          <w:numId w:val="442"/>
        </w:numPr>
        <w:rPr>
          <w:lang w:val="fi-FI"/>
        </w:rPr>
      </w:pPr>
      <w:r w:rsidRPr="00D37682">
        <w:rPr>
          <w:position w:val="-24"/>
        </w:rPr>
        <w:object w:dxaOrig="740" w:dyaOrig="620">
          <v:shape id="_x0000_i1746" type="#_x0000_t75" style="width:36.85pt;height:31pt" o:ole="" filled="t">
            <v:fill color2="black"/>
            <v:imagedata r:id="rId1508" o:title=""/>
          </v:shape>
          <o:OLEObject Type="Embed" ProgID="Equation.3" ShapeID="_x0000_i1746" DrawAspect="Content" ObjectID="_1417025561" r:id="rId1509"/>
        </w:object>
      </w:r>
    </w:p>
    <w:p w:rsidR="00C730B5" w:rsidRDefault="003C410D">
      <w:pPr>
        <w:pStyle w:val="abc-kohdat"/>
        <w:numPr>
          <w:ilvl w:val="0"/>
          <w:numId w:val="442"/>
        </w:numPr>
        <w:rPr>
          <w:lang w:val="fi-FI"/>
        </w:rPr>
      </w:pPr>
      <w:r w:rsidRPr="00D37682">
        <w:rPr>
          <w:position w:val="-24"/>
        </w:rPr>
        <w:object w:dxaOrig="760" w:dyaOrig="620">
          <v:shape id="_x0000_i1747" type="#_x0000_t75" style="width:38.5pt;height:31pt" o:ole="" filled="t">
            <v:fill color2="black"/>
            <v:imagedata r:id="rId1510" o:title=""/>
          </v:shape>
          <o:OLEObject Type="Embed" ProgID="Equation.3" ShapeID="_x0000_i1747" DrawAspect="Content" ObjectID="_1417025562" r:id="rId1511"/>
        </w:object>
      </w:r>
    </w:p>
    <w:p w:rsidR="00C730B5" w:rsidRDefault="003C410D">
      <w:pPr>
        <w:pStyle w:val="abc-kohdat"/>
        <w:numPr>
          <w:ilvl w:val="0"/>
          <w:numId w:val="442"/>
        </w:numPr>
        <w:rPr>
          <w:lang w:val="fi-FI"/>
        </w:rPr>
      </w:pPr>
      <w:r w:rsidRPr="00D37682">
        <w:rPr>
          <w:position w:val="-24"/>
        </w:rPr>
        <w:object w:dxaOrig="900" w:dyaOrig="620">
          <v:shape id="_x0000_i1748" type="#_x0000_t75" style="width:45.2pt;height:31pt" o:ole="" filled="t">
            <v:fill color2="black"/>
            <v:imagedata r:id="rId1512" o:title=""/>
          </v:shape>
          <o:OLEObject Type="Embed" ProgID="Equation.3" ShapeID="_x0000_i1748" DrawAspect="Content" ObjectID="_1417025563" r:id="rId1513"/>
        </w:object>
      </w:r>
    </w:p>
    <w:p w:rsidR="00C730B5" w:rsidRDefault="003C410D">
      <w:pPr>
        <w:pStyle w:val="abc-kohdat"/>
        <w:numPr>
          <w:ilvl w:val="0"/>
          <w:numId w:val="442"/>
        </w:numPr>
        <w:rPr>
          <w:lang w:val="fi-FI"/>
        </w:rPr>
      </w:pPr>
      <w:r w:rsidRPr="00D37682">
        <w:rPr>
          <w:position w:val="-24"/>
        </w:rPr>
        <w:object w:dxaOrig="720" w:dyaOrig="620">
          <v:shape id="_x0000_i1749" type="#_x0000_t75" style="width:36pt;height:31pt" o:ole="" filled="t">
            <v:fill color2="black"/>
            <v:imagedata r:id="rId1514" o:title=""/>
          </v:shape>
          <o:OLEObject Type="Embed" ProgID="Equation.3" ShapeID="_x0000_i1749" DrawAspect="Content" ObjectID="_1417025564" r:id="rId1515"/>
        </w:object>
      </w:r>
    </w:p>
    <w:p w:rsidR="00C730B5" w:rsidRDefault="003C410D">
      <w:pPr>
        <w:pStyle w:val="abc-kohdat"/>
        <w:numPr>
          <w:ilvl w:val="0"/>
          <w:numId w:val="442"/>
        </w:numPr>
        <w:rPr>
          <w:lang w:val="fi-FI"/>
        </w:rPr>
      </w:pPr>
      <w:r w:rsidRPr="00D37682">
        <w:rPr>
          <w:position w:val="-24"/>
        </w:rPr>
        <w:object w:dxaOrig="780" w:dyaOrig="620">
          <v:shape id="_x0000_i1750" type="#_x0000_t75" style="width:39.35pt;height:31pt" o:ole="" filled="t">
            <v:fill color2="black"/>
            <v:imagedata r:id="rId1516" o:title=""/>
          </v:shape>
          <o:OLEObject Type="Embed" ProgID="Equation.3" ShapeID="_x0000_i1750" DrawAspect="Content" ObjectID="_1417025565" r:id="rId1517"/>
        </w:object>
      </w:r>
    </w:p>
    <w:p w:rsidR="00C730B5" w:rsidRDefault="00C730B5">
      <w:pPr>
        <w:pStyle w:val="Index"/>
        <w:suppressLineNumbers w:val="0"/>
        <w:rPr>
          <w:rFonts w:cs="Times New Roman"/>
        </w:rPr>
      </w:pPr>
    </w:p>
    <w:p w:rsidR="00C730B5" w:rsidRDefault="00C730B5">
      <w:pPr>
        <w:pStyle w:val="tehtvt"/>
        <w:ind w:left="360"/>
      </w:pPr>
    </w:p>
    <w:p w:rsidR="00C730B5" w:rsidRDefault="003C410D">
      <w:r>
        <w:t>Kopio taulukko vihkoosi ja täydennä.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1"/>
        <w:gridCol w:w="1161"/>
        <w:gridCol w:w="1161"/>
        <w:gridCol w:w="1161"/>
      </w:tblGrid>
      <w:tr w:rsidR="00C730B5">
        <w:trPr>
          <w:trHeight w:val="390"/>
        </w:trPr>
        <w:tc>
          <w:tcPr>
            <w:tcW w:w="1161" w:type="dxa"/>
          </w:tcPr>
          <w:p w:rsidR="00C730B5" w:rsidRDefault="003C410D">
            <w:pPr>
              <w:rPr>
                <w:b/>
                <w:bCs/>
              </w:rPr>
            </w:pPr>
            <w:r>
              <w:rPr>
                <w:b/>
                <w:bCs/>
              </w:rPr>
              <w:t>kertaa</w:t>
            </w:r>
          </w:p>
        </w:tc>
        <w:tc>
          <w:tcPr>
            <w:tcW w:w="1161" w:type="dxa"/>
            <w:vAlign w:val="center"/>
          </w:tcPr>
          <w:p w:rsidR="00C730B5" w:rsidRDefault="003C410D">
            <w:pPr>
              <w:jc w:val="center"/>
              <w:rPr>
                <w:b/>
                <w:bCs/>
              </w:rPr>
            </w:pPr>
            <w:r>
              <w:rPr>
                <w:b/>
                <w:bCs/>
              </w:rPr>
              <w:t>6</w:t>
            </w:r>
          </w:p>
        </w:tc>
        <w:tc>
          <w:tcPr>
            <w:tcW w:w="1161" w:type="dxa"/>
            <w:vAlign w:val="center"/>
          </w:tcPr>
          <w:p w:rsidR="00C730B5" w:rsidRDefault="003C410D">
            <w:pPr>
              <w:jc w:val="center"/>
              <w:rPr>
                <w:b/>
                <w:bCs/>
              </w:rPr>
            </w:pPr>
            <w:proofErr w:type="gramStart"/>
            <w:r>
              <w:rPr>
                <w:b/>
                <w:bCs/>
              </w:rPr>
              <w:t>-</w:t>
            </w:r>
            <w:proofErr w:type="gramEnd"/>
            <w:r>
              <w:rPr>
                <w:b/>
                <w:bCs/>
              </w:rPr>
              <w:t>4</w:t>
            </w:r>
          </w:p>
        </w:tc>
        <w:tc>
          <w:tcPr>
            <w:tcW w:w="1161" w:type="dxa"/>
            <w:vAlign w:val="center"/>
          </w:tcPr>
          <w:p w:rsidR="00C730B5" w:rsidRDefault="003C410D">
            <w:pPr>
              <w:jc w:val="center"/>
              <w:rPr>
                <w:b/>
                <w:bCs/>
              </w:rPr>
            </w:pPr>
            <w:proofErr w:type="gramStart"/>
            <w:r>
              <w:rPr>
                <w:b/>
                <w:bCs/>
              </w:rPr>
              <w:t>-</w:t>
            </w:r>
            <w:proofErr w:type="gramEnd"/>
            <w:r>
              <w:rPr>
                <w:b/>
                <w:bCs/>
              </w:rPr>
              <w:t>9</w:t>
            </w:r>
          </w:p>
        </w:tc>
      </w:tr>
      <w:tr w:rsidR="00C730B5">
        <w:trPr>
          <w:trHeight w:val="390"/>
        </w:trPr>
        <w:tc>
          <w:tcPr>
            <w:tcW w:w="1161" w:type="dxa"/>
          </w:tcPr>
          <w:p w:rsidR="00C730B5" w:rsidRDefault="003C410D">
            <w:pPr>
              <w:jc w:val="center"/>
              <w:rPr>
                <w:b/>
                <w:bCs/>
              </w:rPr>
            </w:pPr>
            <w:proofErr w:type="gramStart"/>
            <w:r>
              <w:rPr>
                <w:b/>
                <w:bCs/>
              </w:rPr>
              <w:t>-</w:t>
            </w:r>
            <w:proofErr w:type="gramEnd"/>
            <w:r>
              <w:rPr>
                <w:b/>
                <w:bCs/>
              </w:rPr>
              <w:t>3</w:t>
            </w:r>
          </w:p>
        </w:tc>
        <w:tc>
          <w:tcPr>
            <w:tcW w:w="1161" w:type="dxa"/>
          </w:tcPr>
          <w:p w:rsidR="00C730B5" w:rsidRDefault="00C730B5"/>
        </w:tc>
        <w:tc>
          <w:tcPr>
            <w:tcW w:w="1161" w:type="dxa"/>
          </w:tcPr>
          <w:p w:rsidR="00C730B5" w:rsidRDefault="00C730B5"/>
        </w:tc>
        <w:tc>
          <w:tcPr>
            <w:tcW w:w="1161" w:type="dxa"/>
          </w:tcPr>
          <w:p w:rsidR="00C730B5" w:rsidRDefault="00C730B5"/>
        </w:tc>
      </w:tr>
      <w:tr w:rsidR="00C730B5">
        <w:trPr>
          <w:trHeight w:val="390"/>
        </w:trPr>
        <w:tc>
          <w:tcPr>
            <w:tcW w:w="1161" w:type="dxa"/>
          </w:tcPr>
          <w:p w:rsidR="00C730B5" w:rsidRDefault="003C410D">
            <w:pPr>
              <w:jc w:val="center"/>
              <w:rPr>
                <w:b/>
                <w:bCs/>
              </w:rPr>
            </w:pPr>
            <w:r>
              <w:rPr>
                <w:b/>
                <w:bCs/>
              </w:rPr>
              <w:t>5</w:t>
            </w:r>
          </w:p>
        </w:tc>
        <w:tc>
          <w:tcPr>
            <w:tcW w:w="1161" w:type="dxa"/>
          </w:tcPr>
          <w:p w:rsidR="00C730B5" w:rsidRDefault="00C730B5"/>
        </w:tc>
        <w:tc>
          <w:tcPr>
            <w:tcW w:w="1161" w:type="dxa"/>
          </w:tcPr>
          <w:p w:rsidR="00C730B5" w:rsidRDefault="00C730B5"/>
        </w:tc>
        <w:tc>
          <w:tcPr>
            <w:tcW w:w="1161" w:type="dxa"/>
          </w:tcPr>
          <w:p w:rsidR="00C730B5" w:rsidRDefault="00C730B5"/>
        </w:tc>
      </w:tr>
      <w:tr w:rsidR="00C730B5">
        <w:trPr>
          <w:trHeight w:val="390"/>
        </w:trPr>
        <w:tc>
          <w:tcPr>
            <w:tcW w:w="1161" w:type="dxa"/>
          </w:tcPr>
          <w:p w:rsidR="00C730B5" w:rsidRDefault="003C410D">
            <w:pPr>
              <w:jc w:val="center"/>
              <w:rPr>
                <w:b/>
                <w:bCs/>
              </w:rPr>
            </w:pPr>
            <w:proofErr w:type="gramStart"/>
            <w:r>
              <w:rPr>
                <w:b/>
                <w:bCs/>
              </w:rPr>
              <w:t>-</w:t>
            </w:r>
            <w:proofErr w:type="gramEnd"/>
            <w:r>
              <w:rPr>
                <w:b/>
                <w:bCs/>
              </w:rPr>
              <w:t>8</w:t>
            </w:r>
          </w:p>
        </w:tc>
        <w:tc>
          <w:tcPr>
            <w:tcW w:w="1161" w:type="dxa"/>
          </w:tcPr>
          <w:p w:rsidR="00C730B5" w:rsidRDefault="00C730B5"/>
        </w:tc>
        <w:tc>
          <w:tcPr>
            <w:tcW w:w="1161" w:type="dxa"/>
          </w:tcPr>
          <w:p w:rsidR="00C730B5" w:rsidRDefault="00C730B5"/>
        </w:tc>
        <w:tc>
          <w:tcPr>
            <w:tcW w:w="1161" w:type="dxa"/>
          </w:tcPr>
          <w:p w:rsidR="00C730B5" w:rsidRDefault="00C730B5"/>
        </w:tc>
      </w:tr>
    </w:tbl>
    <w:p w:rsidR="00C730B5" w:rsidRDefault="00C730B5"/>
    <w:p w:rsidR="00C730B5" w:rsidRDefault="00C730B5">
      <w:pPr>
        <w:pStyle w:val="tehtvt"/>
        <w:ind w:left="360"/>
      </w:pPr>
    </w:p>
    <w:p w:rsidR="00C730B5" w:rsidRDefault="003C410D">
      <w:r>
        <w:t>Mikä on vastaus, kun</w:t>
      </w:r>
    </w:p>
    <w:p w:rsidR="00C730B5" w:rsidRDefault="003C410D" w:rsidP="003C410D">
      <w:pPr>
        <w:pStyle w:val="abc-kohdat"/>
        <w:numPr>
          <w:ilvl w:val="0"/>
          <w:numId w:val="808"/>
        </w:numPr>
        <w:rPr>
          <w:lang w:val="fi-FI"/>
        </w:rPr>
      </w:pPr>
      <w:r>
        <w:rPr>
          <w:lang w:val="fi-FI"/>
        </w:rPr>
        <w:t xml:space="preserve">lukujen 6 ja -3 tuloon listään -2? </w:t>
      </w:r>
    </w:p>
    <w:p w:rsidR="00C730B5" w:rsidRDefault="003C410D" w:rsidP="003C410D">
      <w:pPr>
        <w:pStyle w:val="abc-kohdat"/>
        <w:numPr>
          <w:ilvl w:val="0"/>
          <w:numId w:val="808"/>
        </w:numPr>
        <w:rPr>
          <w:lang w:val="fi-FI"/>
        </w:rPr>
      </w:pPr>
      <w:r>
        <w:rPr>
          <w:lang w:val="fi-FI"/>
        </w:rPr>
        <w:t xml:space="preserve">lukujen -20 ja -2 osamäärä kerrotaan luvulla -3? </w:t>
      </w:r>
    </w:p>
    <w:p w:rsidR="00C730B5" w:rsidRDefault="003C410D" w:rsidP="003C410D">
      <w:pPr>
        <w:pStyle w:val="abc-kohdat"/>
        <w:numPr>
          <w:ilvl w:val="0"/>
          <w:numId w:val="808"/>
        </w:numPr>
        <w:rPr>
          <w:lang w:val="fi-FI"/>
        </w:rPr>
      </w:pPr>
      <w:r>
        <w:rPr>
          <w:lang w:val="fi-FI"/>
        </w:rPr>
        <w:t>lukujen -7 ja -8 tulosta vähennetään lukujen -8 ja 2 osamäärä?</w:t>
      </w:r>
    </w:p>
    <w:p w:rsidR="00C730B5" w:rsidRDefault="00C730B5"/>
    <w:p w:rsidR="00C730B5" w:rsidRDefault="00C730B5">
      <w:pPr>
        <w:pStyle w:val="tehtvt"/>
        <w:ind w:left="360"/>
      </w:pPr>
    </w:p>
    <w:p w:rsidR="00C730B5" w:rsidRDefault="003C410D">
      <w:r>
        <w:t>Täydennä puuttuvat luvut.</w:t>
      </w:r>
    </w:p>
    <w:p w:rsidR="00C730B5" w:rsidRDefault="003C410D">
      <w:pPr>
        <w:pStyle w:val="abc-kohdat"/>
        <w:numPr>
          <w:ilvl w:val="0"/>
          <w:numId w:val="404"/>
        </w:numPr>
        <w:rPr>
          <w:lang w:val="fi-FI"/>
        </w:rPr>
      </w:pPr>
      <w:r w:rsidRPr="00D37682">
        <w:rPr>
          <w:position w:val="-6"/>
        </w:rPr>
        <w:object w:dxaOrig="1460" w:dyaOrig="279">
          <v:shape id="_x0000_i1751" type="#_x0000_t75" style="width:72.85pt;height:14.25pt" o:ole="" filled="t">
            <v:fill color2="black"/>
            <v:imagedata r:id="rId1518" o:title=""/>
          </v:shape>
          <o:OLEObject Type="Embed" ProgID="Equation.3" ShapeID="_x0000_i1751" DrawAspect="Content" ObjectID="_1417025566" r:id="rId1519"/>
        </w:object>
      </w:r>
    </w:p>
    <w:p w:rsidR="00C730B5" w:rsidRDefault="003C410D">
      <w:pPr>
        <w:pStyle w:val="abc-kohdat"/>
        <w:numPr>
          <w:ilvl w:val="0"/>
          <w:numId w:val="404"/>
        </w:numPr>
        <w:rPr>
          <w:lang w:val="fi-FI"/>
        </w:rPr>
      </w:pPr>
      <w:r w:rsidRPr="00D37682">
        <w:rPr>
          <w:position w:val="-6"/>
        </w:rPr>
        <w:object w:dxaOrig="1440" w:dyaOrig="279">
          <v:shape id="_x0000_i1752" type="#_x0000_t75" style="width:1in;height:14.25pt" o:ole="" filled="t">
            <v:fill color2="black"/>
            <v:imagedata r:id="rId1520" o:title=""/>
          </v:shape>
          <o:OLEObject Type="Embed" ProgID="Equation.3" ShapeID="_x0000_i1752" DrawAspect="Content" ObjectID="_1417025567" r:id="rId1521"/>
        </w:object>
      </w:r>
    </w:p>
    <w:p w:rsidR="00C730B5" w:rsidRDefault="003C410D">
      <w:pPr>
        <w:pStyle w:val="abc-kohdat"/>
        <w:numPr>
          <w:ilvl w:val="0"/>
          <w:numId w:val="404"/>
        </w:numPr>
        <w:rPr>
          <w:lang w:val="fi-FI"/>
        </w:rPr>
      </w:pPr>
      <w:r w:rsidRPr="00D37682">
        <w:rPr>
          <w:position w:val="-6"/>
        </w:rPr>
        <w:object w:dxaOrig="1480" w:dyaOrig="279">
          <v:shape id="_x0000_i1753" type="#_x0000_t75" style="width:74.5pt;height:14.25pt" o:ole="" filled="t">
            <v:fill color2="black"/>
            <v:imagedata r:id="rId1522" o:title=""/>
          </v:shape>
          <o:OLEObject Type="Embed" ProgID="Equation.3" ShapeID="_x0000_i1753" DrawAspect="Content" ObjectID="_1417025568" r:id="rId1523"/>
        </w:object>
      </w:r>
    </w:p>
    <w:p w:rsidR="00C730B5" w:rsidRDefault="00C730B5"/>
    <w:p w:rsidR="00C730B5" w:rsidRDefault="00C730B5">
      <w:pPr>
        <w:pStyle w:val="tehtvt"/>
        <w:ind w:left="360"/>
      </w:pPr>
    </w:p>
    <w:p w:rsidR="00C730B5" w:rsidRDefault="003C410D">
      <w:r>
        <w:t xml:space="preserve">Keksi </w:t>
      </w:r>
    </w:p>
    <w:p w:rsidR="00C730B5" w:rsidRDefault="003C410D" w:rsidP="003C410D">
      <w:pPr>
        <w:pStyle w:val="abc-kohdat"/>
        <w:numPr>
          <w:ilvl w:val="0"/>
          <w:numId w:val="615"/>
        </w:numPr>
        <w:rPr>
          <w:lang w:val="fi-FI"/>
        </w:rPr>
      </w:pPr>
      <w:r>
        <w:rPr>
          <w:lang w:val="fi-FI"/>
        </w:rPr>
        <w:t>kertolasku, jonka tulos on -18</w:t>
      </w:r>
    </w:p>
    <w:p w:rsidR="00C730B5" w:rsidRDefault="003C410D" w:rsidP="003C410D">
      <w:pPr>
        <w:pStyle w:val="abc-kohdat"/>
        <w:numPr>
          <w:ilvl w:val="0"/>
          <w:numId w:val="615"/>
        </w:numPr>
        <w:rPr>
          <w:lang w:val="fi-FI"/>
        </w:rPr>
      </w:pPr>
      <w:r>
        <w:rPr>
          <w:lang w:val="fi-FI"/>
        </w:rPr>
        <w:t>jakolasku, jonka tulos on -3.</w:t>
      </w:r>
    </w:p>
    <w:p w:rsidR="00C730B5" w:rsidRDefault="00C730B5"/>
    <w:p w:rsidR="00C730B5" w:rsidRDefault="00C730B5">
      <w:pPr>
        <w:pStyle w:val="tehtvt"/>
        <w:ind w:left="360"/>
      </w:pPr>
    </w:p>
    <w:p w:rsidR="00C730B5" w:rsidRDefault="003C410D">
      <w:r>
        <w:t xml:space="preserve">Etsi kaksi sellaista lukua, joiden </w:t>
      </w:r>
    </w:p>
    <w:p w:rsidR="00C730B5" w:rsidRDefault="003C410D" w:rsidP="003C410D">
      <w:pPr>
        <w:pStyle w:val="abc-kohdat"/>
        <w:numPr>
          <w:ilvl w:val="0"/>
          <w:numId w:val="617"/>
        </w:numPr>
        <w:rPr>
          <w:lang w:val="fi-FI"/>
        </w:rPr>
      </w:pPr>
      <w:r>
        <w:rPr>
          <w:lang w:val="fi-FI"/>
        </w:rPr>
        <w:t>summa on -7 ja tulo 12</w:t>
      </w:r>
    </w:p>
    <w:p w:rsidR="00C730B5" w:rsidRDefault="003C410D" w:rsidP="003C410D">
      <w:pPr>
        <w:pStyle w:val="abc-kohdat"/>
        <w:numPr>
          <w:ilvl w:val="0"/>
          <w:numId w:val="617"/>
        </w:numPr>
        <w:rPr>
          <w:lang w:val="fi-FI"/>
        </w:rPr>
      </w:pPr>
      <w:r>
        <w:rPr>
          <w:lang w:val="fi-FI"/>
        </w:rPr>
        <w:t>summa on -1 ja tulo on -6</w:t>
      </w:r>
    </w:p>
    <w:p w:rsidR="00C730B5" w:rsidRDefault="00C730B5"/>
    <w:p w:rsidR="00C730B5" w:rsidRDefault="00C730B5">
      <w:pPr>
        <w:rPr>
          <w:b/>
          <w:bCs/>
        </w:rPr>
      </w:pPr>
    </w:p>
    <w:p w:rsidR="00C730B5" w:rsidRDefault="00C730B5">
      <w:pPr>
        <w:rPr>
          <w:b/>
          <w:bCs/>
        </w:rPr>
      </w:pPr>
    </w:p>
    <w:p w:rsidR="00C730B5" w:rsidRDefault="003C410D">
      <w:pPr>
        <w:rPr>
          <w:b/>
          <w:bCs/>
          <w:color w:val="666699"/>
        </w:rPr>
      </w:pPr>
      <w:r>
        <w:rPr>
          <w:b/>
          <w:bCs/>
          <w:color w:val="333399"/>
        </w:rPr>
        <w:t xml:space="preserve">Potenssimerkintä </w:t>
      </w:r>
    </w:p>
    <w:p w:rsidR="00C730B5" w:rsidRDefault="00C730B5"/>
    <w:p w:rsidR="00C730B5" w:rsidRDefault="00C730B5">
      <w:pPr>
        <w:pStyle w:val="tehtvt"/>
        <w:ind w:left="360"/>
      </w:pPr>
    </w:p>
    <w:p w:rsidR="00C730B5" w:rsidRDefault="003C410D">
      <w:r>
        <w:t>Kopioi taulukko vihkoosi ja täydennä.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1480"/>
        <w:gridCol w:w="1480"/>
        <w:gridCol w:w="1803"/>
      </w:tblGrid>
      <w:tr w:rsidR="00C730B5">
        <w:tc>
          <w:tcPr>
            <w:tcW w:w="1697" w:type="dxa"/>
          </w:tcPr>
          <w:p w:rsidR="00C730B5" w:rsidRDefault="003C410D">
            <w:pPr>
              <w:rPr>
                <w:b/>
                <w:bCs/>
              </w:rPr>
            </w:pPr>
            <w:r>
              <w:rPr>
                <w:b/>
                <w:bCs/>
              </w:rPr>
              <w:t>potenssimuoto</w:t>
            </w:r>
          </w:p>
        </w:tc>
        <w:tc>
          <w:tcPr>
            <w:tcW w:w="1480" w:type="dxa"/>
          </w:tcPr>
          <w:p w:rsidR="00C730B5" w:rsidRDefault="003C410D">
            <w:pPr>
              <w:rPr>
                <w:b/>
                <w:bCs/>
              </w:rPr>
            </w:pPr>
            <w:r>
              <w:rPr>
                <w:b/>
                <w:bCs/>
              </w:rPr>
              <w:t>kantaluku</w:t>
            </w:r>
          </w:p>
        </w:tc>
        <w:tc>
          <w:tcPr>
            <w:tcW w:w="1480" w:type="dxa"/>
          </w:tcPr>
          <w:p w:rsidR="00C730B5" w:rsidRDefault="003C410D">
            <w:pPr>
              <w:rPr>
                <w:b/>
                <w:bCs/>
              </w:rPr>
            </w:pPr>
            <w:r>
              <w:rPr>
                <w:b/>
                <w:bCs/>
              </w:rPr>
              <w:t>eksponentti</w:t>
            </w:r>
          </w:p>
        </w:tc>
        <w:tc>
          <w:tcPr>
            <w:tcW w:w="1803" w:type="dxa"/>
          </w:tcPr>
          <w:p w:rsidR="00C730B5" w:rsidRDefault="003C410D">
            <w:pPr>
              <w:rPr>
                <w:b/>
                <w:bCs/>
              </w:rPr>
            </w:pPr>
            <w:r>
              <w:rPr>
                <w:b/>
                <w:bCs/>
              </w:rPr>
              <w:t>normaalimuoto</w:t>
            </w:r>
          </w:p>
        </w:tc>
      </w:tr>
      <w:tr w:rsidR="00C730B5">
        <w:tc>
          <w:tcPr>
            <w:tcW w:w="1697" w:type="dxa"/>
          </w:tcPr>
          <w:p w:rsidR="00C730B5" w:rsidRDefault="003C410D">
            <w:pPr>
              <w:jc w:val="center"/>
            </w:pPr>
            <w:r w:rsidRPr="00D37682">
              <w:rPr>
                <w:position w:val="-6"/>
              </w:rPr>
              <w:object w:dxaOrig="279" w:dyaOrig="320">
                <v:shape id="_x0000_i1754" type="#_x0000_t75" style="width:14.25pt;height:15.9pt" o:ole="" filled="t">
                  <v:fill color2="black"/>
                  <v:imagedata r:id="rId1524" o:title=""/>
                </v:shape>
                <o:OLEObject Type="Embed" ProgID="Equation.3" ShapeID="_x0000_i1754" DrawAspect="Content" ObjectID="_1417025569" r:id="rId1525"/>
              </w:object>
            </w:r>
          </w:p>
        </w:tc>
        <w:tc>
          <w:tcPr>
            <w:tcW w:w="1480" w:type="dxa"/>
          </w:tcPr>
          <w:p w:rsidR="00C730B5" w:rsidRDefault="00C730B5"/>
        </w:tc>
        <w:tc>
          <w:tcPr>
            <w:tcW w:w="1480" w:type="dxa"/>
          </w:tcPr>
          <w:p w:rsidR="00C730B5" w:rsidRDefault="00C730B5"/>
        </w:tc>
        <w:tc>
          <w:tcPr>
            <w:tcW w:w="1803" w:type="dxa"/>
          </w:tcPr>
          <w:p w:rsidR="00C730B5" w:rsidRDefault="00C730B5"/>
        </w:tc>
      </w:tr>
      <w:tr w:rsidR="00C730B5">
        <w:tc>
          <w:tcPr>
            <w:tcW w:w="1697" w:type="dxa"/>
          </w:tcPr>
          <w:p w:rsidR="00C730B5" w:rsidRDefault="003C410D">
            <w:pPr>
              <w:jc w:val="center"/>
            </w:pPr>
            <w:r w:rsidRPr="00D37682">
              <w:rPr>
                <w:position w:val="-6"/>
              </w:rPr>
              <w:object w:dxaOrig="340" w:dyaOrig="320">
                <v:shape id="_x0000_i1755" type="#_x0000_t75" style="width:17.6pt;height:15.9pt" o:ole="" filled="t">
                  <v:fill color2="black"/>
                  <v:imagedata r:id="rId1526" o:title=""/>
                </v:shape>
                <o:OLEObject Type="Embed" ProgID="Equation.3" ShapeID="_x0000_i1755" DrawAspect="Content" ObjectID="_1417025570" r:id="rId1527"/>
              </w:object>
            </w:r>
          </w:p>
        </w:tc>
        <w:tc>
          <w:tcPr>
            <w:tcW w:w="1480" w:type="dxa"/>
          </w:tcPr>
          <w:p w:rsidR="00C730B5" w:rsidRDefault="00C730B5"/>
        </w:tc>
        <w:tc>
          <w:tcPr>
            <w:tcW w:w="1480" w:type="dxa"/>
          </w:tcPr>
          <w:p w:rsidR="00C730B5" w:rsidRDefault="00C730B5"/>
        </w:tc>
        <w:tc>
          <w:tcPr>
            <w:tcW w:w="1803" w:type="dxa"/>
          </w:tcPr>
          <w:p w:rsidR="00C730B5" w:rsidRDefault="00C730B5"/>
        </w:tc>
      </w:tr>
      <w:tr w:rsidR="00C730B5">
        <w:tc>
          <w:tcPr>
            <w:tcW w:w="1697" w:type="dxa"/>
          </w:tcPr>
          <w:p w:rsidR="00C730B5" w:rsidRDefault="003C410D">
            <w:pPr>
              <w:jc w:val="center"/>
            </w:pPr>
            <w:r w:rsidRPr="00D37682">
              <w:rPr>
                <w:position w:val="-4"/>
              </w:rPr>
              <w:object w:dxaOrig="300" w:dyaOrig="300">
                <v:shape id="_x0000_i1756" type="#_x0000_t75" style="width:15.05pt;height:15.05pt" o:ole="" filled="t">
                  <v:fill color2="black"/>
                  <v:imagedata r:id="rId1528" o:title=""/>
                </v:shape>
                <o:OLEObject Type="Embed" ProgID="Equation.3" ShapeID="_x0000_i1756" DrawAspect="Content" ObjectID="_1417025571" r:id="rId1529"/>
              </w:object>
            </w:r>
          </w:p>
        </w:tc>
        <w:tc>
          <w:tcPr>
            <w:tcW w:w="1480" w:type="dxa"/>
          </w:tcPr>
          <w:p w:rsidR="00C730B5" w:rsidRDefault="00C730B5"/>
        </w:tc>
        <w:tc>
          <w:tcPr>
            <w:tcW w:w="1480" w:type="dxa"/>
          </w:tcPr>
          <w:p w:rsidR="00C730B5" w:rsidRDefault="00C730B5"/>
        </w:tc>
        <w:tc>
          <w:tcPr>
            <w:tcW w:w="1803" w:type="dxa"/>
          </w:tcPr>
          <w:p w:rsidR="00C730B5" w:rsidRDefault="00C730B5"/>
        </w:tc>
      </w:tr>
      <w:tr w:rsidR="00C730B5">
        <w:tc>
          <w:tcPr>
            <w:tcW w:w="1697" w:type="dxa"/>
          </w:tcPr>
          <w:p w:rsidR="00C730B5" w:rsidRDefault="003C410D">
            <w:pPr>
              <w:jc w:val="center"/>
            </w:pPr>
            <w:r w:rsidRPr="00D37682">
              <w:rPr>
                <w:position w:val="-6"/>
              </w:rPr>
              <w:object w:dxaOrig="380" w:dyaOrig="320">
                <v:shape id="_x0000_i1757" type="#_x0000_t75" style="width:18.4pt;height:15.9pt" o:ole="" filled="t">
                  <v:fill color2="black"/>
                  <v:imagedata r:id="rId1530" o:title=""/>
                </v:shape>
                <o:OLEObject Type="Embed" ProgID="Equation.3" ShapeID="_x0000_i1757" DrawAspect="Content" ObjectID="_1417025572" r:id="rId1531"/>
              </w:object>
            </w:r>
          </w:p>
        </w:tc>
        <w:tc>
          <w:tcPr>
            <w:tcW w:w="1480" w:type="dxa"/>
          </w:tcPr>
          <w:p w:rsidR="00C730B5" w:rsidRDefault="00C730B5"/>
        </w:tc>
        <w:tc>
          <w:tcPr>
            <w:tcW w:w="1480" w:type="dxa"/>
          </w:tcPr>
          <w:p w:rsidR="00C730B5" w:rsidRDefault="00C730B5"/>
        </w:tc>
        <w:tc>
          <w:tcPr>
            <w:tcW w:w="1803" w:type="dxa"/>
          </w:tcPr>
          <w:p w:rsidR="00C730B5" w:rsidRDefault="00C730B5"/>
        </w:tc>
      </w:tr>
      <w:tr w:rsidR="00C730B5">
        <w:tc>
          <w:tcPr>
            <w:tcW w:w="1697" w:type="dxa"/>
          </w:tcPr>
          <w:p w:rsidR="00C730B5" w:rsidRDefault="003C410D">
            <w:pPr>
              <w:jc w:val="center"/>
            </w:pPr>
            <w:r w:rsidRPr="00D37682">
              <w:rPr>
                <w:position w:val="-4"/>
              </w:rPr>
              <w:object w:dxaOrig="460" w:dyaOrig="300">
                <v:shape id="_x0000_i1758" type="#_x0000_t75" style="width:23.45pt;height:15.05pt" o:ole="" filled="t">
                  <v:fill color2="black"/>
                  <v:imagedata r:id="rId1532" o:title=""/>
                </v:shape>
                <o:OLEObject Type="Embed" ProgID="Equation.3" ShapeID="_x0000_i1758" DrawAspect="Content" ObjectID="_1417025573" r:id="rId1533"/>
              </w:object>
            </w:r>
          </w:p>
        </w:tc>
        <w:tc>
          <w:tcPr>
            <w:tcW w:w="1480" w:type="dxa"/>
          </w:tcPr>
          <w:p w:rsidR="00C730B5" w:rsidRDefault="00C730B5"/>
        </w:tc>
        <w:tc>
          <w:tcPr>
            <w:tcW w:w="1480" w:type="dxa"/>
          </w:tcPr>
          <w:p w:rsidR="00C730B5" w:rsidRDefault="00C730B5"/>
        </w:tc>
        <w:tc>
          <w:tcPr>
            <w:tcW w:w="1803" w:type="dxa"/>
          </w:tcPr>
          <w:p w:rsidR="00C730B5" w:rsidRDefault="00C730B5"/>
        </w:tc>
      </w:tr>
      <w:tr w:rsidR="00C730B5">
        <w:tc>
          <w:tcPr>
            <w:tcW w:w="1697" w:type="dxa"/>
          </w:tcPr>
          <w:p w:rsidR="00C730B5" w:rsidRDefault="003C410D">
            <w:pPr>
              <w:jc w:val="center"/>
            </w:pPr>
            <w:r w:rsidRPr="00D37682">
              <w:rPr>
                <w:position w:val="-10"/>
              </w:rPr>
              <w:object w:dxaOrig="600" w:dyaOrig="380">
                <v:shape id="_x0000_i1759" type="#_x0000_t75" style="width:30.15pt;height:18.4pt" o:ole="" filled="t">
                  <v:fill color2="black"/>
                  <v:imagedata r:id="rId1534" o:title=""/>
                </v:shape>
                <o:OLEObject Type="Embed" ProgID="Equation.3" ShapeID="_x0000_i1759" DrawAspect="Content" ObjectID="_1417025574" r:id="rId1535"/>
              </w:object>
            </w:r>
          </w:p>
        </w:tc>
        <w:tc>
          <w:tcPr>
            <w:tcW w:w="1480" w:type="dxa"/>
          </w:tcPr>
          <w:p w:rsidR="00C730B5" w:rsidRDefault="00C730B5"/>
        </w:tc>
        <w:tc>
          <w:tcPr>
            <w:tcW w:w="1480" w:type="dxa"/>
          </w:tcPr>
          <w:p w:rsidR="00C730B5" w:rsidRDefault="00C730B5"/>
        </w:tc>
        <w:tc>
          <w:tcPr>
            <w:tcW w:w="1803" w:type="dxa"/>
          </w:tcPr>
          <w:p w:rsidR="00C730B5" w:rsidRDefault="00C730B5"/>
        </w:tc>
      </w:tr>
      <w:tr w:rsidR="00C730B5">
        <w:tc>
          <w:tcPr>
            <w:tcW w:w="1697" w:type="dxa"/>
          </w:tcPr>
          <w:p w:rsidR="00C730B5" w:rsidRDefault="003C410D">
            <w:pPr>
              <w:jc w:val="center"/>
            </w:pPr>
            <w:r w:rsidRPr="00D37682">
              <w:rPr>
                <w:position w:val="-10"/>
              </w:rPr>
              <w:object w:dxaOrig="600" w:dyaOrig="380">
                <v:shape id="_x0000_i1760" type="#_x0000_t75" style="width:30.15pt;height:18.4pt" o:ole="" filled="t">
                  <v:fill color2="black"/>
                  <v:imagedata r:id="rId1536" o:title=""/>
                </v:shape>
                <o:OLEObject Type="Embed" ProgID="Equation.3" ShapeID="_x0000_i1760" DrawAspect="Content" ObjectID="_1417025575" r:id="rId1537"/>
              </w:object>
            </w:r>
          </w:p>
        </w:tc>
        <w:tc>
          <w:tcPr>
            <w:tcW w:w="1480" w:type="dxa"/>
          </w:tcPr>
          <w:p w:rsidR="00C730B5" w:rsidRDefault="00C730B5"/>
        </w:tc>
        <w:tc>
          <w:tcPr>
            <w:tcW w:w="1480" w:type="dxa"/>
          </w:tcPr>
          <w:p w:rsidR="00C730B5" w:rsidRDefault="00C730B5"/>
        </w:tc>
        <w:tc>
          <w:tcPr>
            <w:tcW w:w="1803" w:type="dxa"/>
          </w:tcPr>
          <w:p w:rsidR="00C730B5" w:rsidRDefault="00C730B5"/>
        </w:tc>
      </w:tr>
    </w:tbl>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217"/>
        </w:numPr>
        <w:tabs>
          <w:tab w:val="left" w:pos="340"/>
        </w:tabs>
        <w:rPr>
          <w:lang w:val="fi-FI"/>
        </w:rPr>
      </w:pPr>
      <w:r w:rsidRPr="00D37682">
        <w:rPr>
          <w:position w:val="-4"/>
        </w:rPr>
        <w:object w:dxaOrig="279" w:dyaOrig="300">
          <v:shape id="_x0000_i1761" type="#_x0000_t75" style="width:14.25pt;height:15.05pt" o:ole="" filled="t">
            <v:fill color2="black"/>
            <v:imagedata r:id="rId1538" o:title=""/>
          </v:shape>
          <o:OLEObject Type="Embed" ProgID="Equation.3" ShapeID="_x0000_i1761" DrawAspect="Content" ObjectID="_1417025576" r:id="rId1539"/>
        </w:object>
      </w:r>
    </w:p>
    <w:p w:rsidR="00C730B5" w:rsidRDefault="003C410D">
      <w:pPr>
        <w:pStyle w:val="abc-kohdat"/>
        <w:numPr>
          <w:ilvl w:val="0"/>
          <w:numId w:val="217"/>
        </w:numPr>
        <w:tabs>
          <w:tab w:val="left" w:pos="340"/>
        </w:tabs>
        <w:rPr>
          <w:lang w:val="fi-FI"/>
        </w:rPr>
      </w:pPr>
      <w:r w:rsidRPr="00D37682">
        <w:rPr>
          <w:position w:val="-4"/>
        </w:rPr>
        <w:object w:dxaOrig="460" w:dyaOrig="300">
          <v:shape id="_x0000_i1762" type="#_x0000_t75" style="width:23.45pt;height:15.05pt" o:ole="" filled="t">
            <v:fill color2="black"/>
            <v:imagedata r:id="rId1540" o:title=""/>
          </v:shape>
          <o:OLEObject Type="Embed" ProgID="Equation.3" ShapeID="_x0000_i1762" DrawAspect="Content" ObjectID="_1417025577" r:id="rId1541"/>
        </w:object>
      </w:r>
    </w:p>
    <w:p w:rsidR="00C730B5" w:rsidRDefault="003C410D">
      <w:pPr>
        <w:pStyle w:val="abc-kohdat"/>
        <w:numPr>
          <w:ilvl w:val="0"/>
          <w:numId w:val="217"/>
        </w:numPr>
        <w:tabs>
          <w:tab w:val="left" w:pos="340"/>
        </w:tabs>
        <w:rPr>
          <w:lang w:val="fi-FI"/>
        </w:rPr>
      </w:pPr>
      <w:r w:rsidRPr="00D37682">
        <w:rPr>
          <w:position w:val="-10"/>
        </w:rPr>
        <w:object w:dxaOrig="580" w:dyaOrig="360">
          <v:shape id="_x0000_i1763" type="#_x0000_t75" style="width:29.3pt;height:18.4pt" o:ole="" filled="t">
            <v:fill color2="black"/>
            <v:imagedata r:id="rId1542" o:title=""/>
          </v:shape>
          <o:OLEObject Type="Embed" ProgID="Equation.3" ShapeID="_x0000_i1763" DrawAspect="Content" ObjectID="_1417025578" r:id="rId1543"/>
        </w:object>
      </w:r>
    </w:p>
    <w:p w:rsidR="00C730B5" w:rsidRDefault="003C410D">
      <w:pPr>
        <w:pStyle w:val="abc-kohdat"/>
        <w:numPr>
          <w:ilvl w:val="0"/>
          <w:numId w:val="217"/>
        </w:numPr>
        <w:tabs>
          <w:tab w:val="left" w:pos="340"/>
        </w:tabs>
        <w:rPr>
          <w:lang w:val="fi-FI"/>
        </w:rPr>
      </w:pPr>
      <w:r w:rsidRPr="00D37682">
        <w:rPr>
          <w:position w:val="-10"/>
        </w:rPr>
        <w:object w:dxaOrig="580" w:dyaOrig="360">
          <v:shape id="_x0000_i1764" type="#_x0000_t75" style="width:29.3pt;height:18.4pt" o:ole="" filled="t">
            <v:fill color2="black"/>
            <v:imagedata r:id="rId1544" o:title=""/>
          </v:shape>
          <o:OLEObject Type="Embed" ProgID="Equation.3" ShapeID="_x0000_i1764" DrawAspect="Content" ObjectID="_1417025579" r:id="rId1545"/>
        </w:object>
      </w:r>
    </w:p>
    <w:p w:rsidR="00C730B5" w:rsidRDefault="003C410D">
      <w:pPr>
        <w:pStyle w:val="abc-kohdat"/>
        <w:numPr>
          <w:ilvl w:val="0"/>
          <w:numId w:val="217"/>
        </w:numPr>
        <w:tabs>
          <w:tab w:val="left" w:pos="340"/>
        </w:tabs>
        <w:rPr>
          <w:lang w:val="fi-FI"/>
        </w:rPr>
      </w:pPr>
      <w:r w:rsidRPr="00D37682">
        <w:rPr>
          <w:position w:val="-10"/>
        </w:rPr>
        <w:object w:dxaOrig="580" w:dyaOrig="360">
          <v:shape id="_x0000_i1765" type="#_x0000_t75" style="width:29.3pt;height:18.4pt" o:ole="" filled="t">
            <v:fill color2="black"/>
            <v:imagedata r:id="rId1546" o:title=""/>
          </v:shape>
          <o:OLEObject Type="Embed" ProgID="Equation.3" ShapeID="_x0000_i1765" DrawAspect="Content" ObjectID="_1417025580" r:id="rId1547"/>
        </w:object>
      </w:r>
    </w:p>
    <w:p w:rsidR="00C730B5" w:rsidRDefault="003C410D">
      <w:pPr>
        <w:pStyle w:val="abc-kohdat"/>
        <w:numPr>
          <w:ilvl w:val="0"/>
          <w:numId w:val="217"/>
        </w:numPr>
        <w:tabs>
          <w:tab w:val="left" w:pos="340"/>
        </w:tabs>
        <w:rPr>
          <w:lang w:val="fi-FI"/>
        </w:rPr>
      </w:pPr>
      <w:r w:rsidRPr="00D37682">
        <w:rPr>
          <w:position w:val="-6"/>
        </w:rPr>
        <w:object w:dxaOrig="260" w:dyaOrig="320">
          <v:shape id="_x0000_i1766" type="#_x0000_t75" style="width:12.55pt;height:15.9pt" o:ole="" filled="t">
            <v:fill color2="black"/>
            <v:imagedata r:id="rId1548" o:title=""/>
          </v:shape>
          <o:OLEObject Type="Embed" ProgID="Equation.3" ShapeID="_x0000_i1766" DrawAspect="Content" ObjectID="_1417025581" r:id="rId1549"/>
        </w:object>
      </w:r>
    </w:p>
    <w:p w:rsidR="00C730B5" w:rsidRDefault="003C410D">
      <w:pPr>
        <w:pStyle w:val="abc-kohdat"/>
        <w:numPr>
          <w:ilvl w:val="0"/>
          <w:numId w:val="217"/>
        </w:numPr>
        <w:tabs>
          <w:tab w:val="left" w:pos="340"/>
        </w:tabs>
        <w:rPr>
          <w:lang w:val="fi-FI"/>
        </w:rPr>
      </w:pPr>
      <w:r w:rsidRPr="00D37682">
        <w:rPr>
          <w:position w:val="-6"/>
        </w:rPr>
        <w:object w:dxaOrig="460" w:dyaOrig="320">
          <v:shape id="_x0000_i1767" type="#_x0000_t75" style="width:23.45pt;height:15.9pt" o:ole="" filled="t">
            <v:fill color2="black"/>
            <v:imagedata r:id="rId1550" o:title=""/>
          </v:shape>
          <o:OLEObject Type="Embed" ProgID="Equation.3" ShapeID="_x0000_i1767" DrawAspect="Content" ObjectID="_1417025582" r:id="rId1551"/>
        </w:object>
      </w:r>
    </w:p>
    <w:p w:rsidR="00C730B5" w:rsidRDefault="00C730B5"/>
    <w:p w:rsidR="00C730B5" w:rsidRDefault="00C730B5">
      <w:pPr>
        <w:pStyle w:val="tehtvt"/>
        <w:ind w:left="360"/>
      </w:pPr>
    </w:p>
    <w:p w:rsidR="00C730B5" w:rsidRDefault="003C410D">
      <w:r>
        <w:t xml:space="preserve">Merkitse ja laske. </w:t>
      </w:r>
    </w:p>
    <w:p w:rsidR="00C730B5" w:rsidRDefault="003C410D">
      <w:pPr>
        <w:pStyle w:val="abc-kohdat"/>
        <w:numPr>
          <w:ilvl w:val="0"/>
          <w:numId w:val="405"/>
        </w:numPr>
        <w:rPr>
          <w:lang w:val="fi-FI"/>
        </w:rPr>
      </w:pPr>
      <w:r>
        <w:rPr>
          <w:lang w:val="fi-FI"/>
        </w:rPr>
        <w:t>luvun 5 neliö</w:t>
      </w:r>
    </w:p>
    <w:p w:rsidR="00C730B5" w:rsidRDefault="003C410D">
      <w:pPr>
        <w:pStyle w:val="abc-kohdat"/>
        <w:numPr>
          <w:ilvl w:val="0"/>
          <w:numId w:val="405"/>
        </w:numPr>
        <w:rPr>
          <w:lang w:val="fi-FI"/>
        </w:rPr>
      </w:pPr>
      <w:r>
        <w:rPr>
          <w:lang w:val="fi-FI"/>
        </w:rPr>
        <w:t>luvun 5 kuutio</w:t>
      </w:r>
    </w:p>
    <w:p w:rsidR="00C730B5" w:rsidRDefault="003C410D">
      <w:pPr>
        <w:pStyle w:val="abc-kohdat"/>
        <w:numPr>
          <w:ilvl w:val="0"/>
          <w:numId w:val="405"/>
        </w:numPr>
        <w:rPr>
          <w:lang w:val="fi-FI"/>
        </w:rPr>
      </w:pPr>
      <w:r>
        <w:rPr>
          <w:lang w:val="fi-FI"/>
        </w:rPr>
        <w:t>luvun 5 vastaluvun neliö</w:t>
      </w:r>
    </w:p>
    <w:p w:rsidR="00C730B5" w:rsidRDefault="003C410D">
      <w:pPr>
        <w:pStyle w:val="abc-kohdat"/>
        <w:numPr>
          <w:ilvl w:val="0"/>
          <w:numId w:val="405"/>
        </w:numPr>
        <w:rPr>
          <w:lang w:val="fi-FI"/>
        </w:rPr>
      </w:pPr>
      <w:r>
        <w:rPr>
          <w:lang w:val="fi-FI"/>
        </w:rPr>
        <w:t>luvun 5 neliön vastaluku</w:t>
      </w:r>
    </w:p>
    <w:p w:rsidR="00C730B5" w:rsidRDefault="00C730B5"/>
    <w:p w:rsidR="00C730B5" w:rsidRDefault="00C730B5">
      <w:pPr>
        <w:pStyle w:val="tehtvt"/>
        <w:ind w:left="360"/>
      </w:pPr>
    </w:p>
    <w:p w:rsidR="00C730B5" w:rsidRDefault="003C410D">
      <w:r>
        <w:t>Onko väittämä tosi vai epätosi?</w:t>
      </w:r>
    </w:p>
    <w:p w:rsidR="00C730B5" w:rsidRDefault="003C410D">
      <w:pPr>
        <w:pStyle w:val="abc-kohdat"/>
        <w:numPr>
          <w:ilvl w:val="0"/>
          <w:numId w:val="318"/>
        </w:numPr>
        <w:rPr>
          <w:lang w:val="fi-FI"/>
        </w:rPr>
      </w:pPr>
      <w:r>
        <w:rPr>
          <w:lang w:val="fi-FI"/>
        </w:rPr>
        <w:lastRenderedPageBreak/>
        <w:t>Luvun kaksi kuutio on neljä.</w:t>
      </w:r>
    </w:p>
    <w:p w:rsidR="00C730B5" w:rsidRDefault="003C410D">
      <w:pPr>
        <w:pStyle w:val="abc-kohdat"/>
        <w:numPr>
          <w:ilvl w:val="0"/>
          <w:numId w:val="318"/>
        </w:numPr>
        <w:rPr>
          <w:lang w:val="fi-FI"/>
        </w:rPr>
      </w:pPr>
      <w:r>
        <w:rPr>
          <w:lang w:val="fi-FI"/>
        </w:rPr>
        <w:t>Kokonaislukuja on enemmän kuin luonnollisia lukuja.</w:t>
      </w:r>
    </w:p>
    <w:p w:rsidR="00C730B5" w:rsidRDefault="003C410D">
      <w:pPr>
        <w:pStyle w:val="abc-kohdat"/>
        <w:numPr>
          <w:ilvl w:val="0"/>
          <w:numId w:val="318"/>
        </w:numPr>
        <w:rPr>
          <w:lang w:val="fi-FI"/>
        </w:rPr>
      </w:pPr>
      <w:r>
        <w:rPr>
          <w:lang w:val="fi-FI"/>
        </w:rPr>
        <w:t>Minkä tahansa luonnollisen luvun kuutio on aina positiivinen</w:t>
      </w:r>
      <w:proofErr w:type="gramStart"/>
      <w:r>
        <w:rPr>
          <w:lang w:val="fi-FI"/>
        </w:rPr>
        <w:t>.</w:t>
      </w:r>
      <w:proofErr w:type="gramEnd"/>
    </w:p>
    <w:p w:rsidR="00C730B5" w:rsidRDefault="003C410D">
      <w:pPr>
        <w:pStyle w:val="abc-kohdat"/>
        <w:numPr>
          <w:ilvl w:val="0"/>
          <w:numId w:val="318"/>
        </w:numPr>
        <w:rPr>
          <w:lang w:val="fi-FI"/>
        </w:rPr>
      </w:pPr>
      <w:r>
        <w:rPr>
          <w:lang w:val="fi-FI"/>
        </w:rPr>
        <w:t>Kahden samanmerkkisen luvun tulo on aina positiivinen.</w:t>
      </w:r>
    </w:p>
    <w:p w:rsidR="00C730B5" w:rsidRDefault="003C410D">
      <w:pPr>
        <w:pStyle w:val="abc-kohdat"/>
        <w:numPr>
          <w:ilvl w:val="0"/>
          <w:numId w:val="318"/>
        </w:numPr>
        <w:rPr>
          <w:lang w:val="fi-FI"/>
        </w:rPr>
      </w:pPr>
      <w:r>
        <w:rPr>
          <w:lang w:val="fi-FI"/>
        </w:rPr>
        <w:t>Negatiivisen luvun neliö on aina negatiivinen.</w:t>
      </w:r>
    </w:p>
    <w:p w:rsidR="00C730B5" w:rsidRDefault="003C410D">
      <w:pPr>
        <w:pStyle w:val="abc-kohdat"/>
        <w:numPr>
          <w:ilvl w:val="0"/>
          <w:numId w:val="318"/>
        </w:numPr>
        <w:rPr>
          <w:lang w:val="fi-FI"/>
        </w:rPr>
      </w:pPr>
      <w:r>
        <w:rPr>
          <w:lang w:val="fi-FI"/>
        </w:rPr>
        <w:t>Mikä luku tahansa korotettuna potenssiin yksi on yhtä kuin yksi</w:t>
      </w:r>
      <w:proofErr w:type="gramStart"/>
      <w:r>
        <w:rPr>
          <w:lang w:val="fi-FI"/>
        </w:rPr>
        <w:t>.</w:t>
      </w:r>
      <w:proofErr w:type="gramEnd"/>
    </w:p>
    <w:p w:rsidR="00C730B5" w:rsidRDefault="00C730B5"/>
    <w:p w:rsidR="00C730B5" w:rsidRDefault="00C730B5">
      <w:pPr>
        <w:pStyle w:val="tehtvt"/>
        <w:ind w:left="360"/>
      </w:pPr>
    </w:p>
    <w:p w:rsidR="00C730B5" w:rsidRDefault="003C410D">
      <w:r>
        <w:t xml:space="preserve">Merkitse ja laske. </w:t>
      </w:r>
    </w:p>
    <w:p w:rsidR="00C730B5" w:rsidRDefault="003C410D">
      <w:pPr>
        <w:pStyle w:val="abc-kohdat"/>
        <w:numPr>
          <w:ilvl w:val="0"/>
          <w:numId w:val="455"/>
        </w:numPr>
        <w:rPr>
          <w:lang w:val="fi-FI"/>
        </w:rPr>
      </w:pPr>
      <w:r>
        <w:rPr>
          <w:lang w:val="fi-FI"/>
        </w:rPr>
        <w:t>luvun -3 neliö</w:t>
      </w:r>
    </w:p>
    <w:p w:rsidR="00C730B5" w:rsidRDefault="003C410D">
      <w:pPr>
        <w:pStyle w:val="abc-kohdat"/>
        <w:numPr>
          <w:ilvl w:val="0"/>
          <w:numId w:val="455"/>
        </w:numPr>
        <w:rPr>
          <w:lang w:val="fi-FI"/>
        </w:rPr>
      </w:pPr>
      <w:r>
        <w:rPr>
          <w:lang w:val="fi-FI"/>
        </w:rPr>
        <w:t>luvun -3 kuutio</w:t>
      </w:r>
    </w:p>
    <w:p w:rsidR="00C730B5" w:rsidRDefault="003C410D">
      <w:pPr>
        <w:pStyle w:val="abc-kohdat"/>
        <w:numPr>
          <w:ilvl w:val="0"/>
          <w:numId w:val="455"/>
        </w:numPr>
        <w:rPr>
          <w:lang w:val="fi-FI"/>
        </w:rPr>
      </w:pPr>
      <w:r>
        <w:rPr>
          <w:lang w:val="fi-FI"/>
        </w:rPr>
        <w:t>luvun -3 vastaluvun kuutio</w:t>
      </w:r>
    </w:p>
    <w:p w:rsidR="00C730B5" w:rsidRDefault="003C410D">
      <w:pPr>
        <w:pStyle w:val="abc-kohdat"/>
        <w:numPr>
          <w:ilvl w:val="0"/>
          <w:numId w:val="455"/>
        </w:numPr>
        <w:rPr>
          <w:lang w:val="fi-FI"/>
        </w:rPr>
      </w:pPr>
      <w:r>
        <w:rPr>
          <w:lang w:val="fi-FI"/>
        </w:rPr>
        <w:t>luvun -3 kuution vastaluku</w:t>
      </w:r>
    </w:p>
    <w:p w:rsidR="00C730B5" w:rsidRDefault="00C730B5"/>
    <w:p w:rsidR="00C730B5" w:rsidRDefault="00C730B5">
      <w:pPr>
        <w:pStyle w:val="tehtvt"/>
        <w:ind w:left="360"/>
      </w:pPr>
    </w:p>
    <w:p w:rsidR="00C730B5" w:rsidRDefault="003C410D">
      <w:pPr>
        <w:rPr>
          <w:vertAlign w:val="superscript"/>
        </w:rPr>
      </w:pPr>
      <w:r>
        <w:t>Laske.</w:t>
      </w:r>
    </w:p>
    <w:p w:rsidR="00C730B5" w:rsidRDefault="003C410D" w:rsidP="003C410D">
      <w:pPr>
        <w:pStyle w:val="abc-kohdat"/>
        <w:numPr>
          <w:ilvl w:val="0"/>
          <w:numId w:val="796"/>
        </w:numPr>
        <w:rPr>
          <w:vertAlign w:val="superscript"/>
        </w:rPr>
      </w:pPr>
      <w:r>
        <w:t>(-4)</w:t>
      </w:r>
      <w:r>
        <w:rPr>
          <w:vertAlign w:val="superscript"/>
        </w:rPr>
        <w:t>2</w:t>
      </w:r>
    </w:p>
    <w:p w:rsidR="00C730B5" w:rsidRDefault="003C410D" w:rsidP="003C410D">
      <w:pPr>
        <w:pStyle w:val="abc-kohdat"/>
        <w:numPr>
          <w:ilvl w:val="0"/>
          <w:numId w:val="778"/>
        </w:numPr>
        <w:rPr>
          <w:vertAlign w:val="superscript"/>
          <w:lang w:val="fi-FI"/>
        </w:rPr>
      </w:pPr>
      <w:proofErr w:type="gramStart"/>
      <w:r>
        <w:rPr>
          <w:lang w:val="fi-FI"/>
        </w:rPr>
        <w:t>-</w:t>
      </w:r>
      <w:proofErr w:type="gramEnd"/>
      <w:r>
        <w:rPr>
          <w:lang w:val="fi-FI"/>
        </w:rPr>
        <w:t>4</w:t>
      </w:r>
      <w:r>
        <w:rPr>
          <w:vertAlign w:val="superscript"/>
          <w:lang w:val="fi-FI"/>
        </w:rPr>
        <w:t>2</w:t>
      </w:r>
    </w:p>
    <w:p w:rsidR="00C730B5" w:rsidRDefault="003C410D" w:rsidP="003C410D">
      <w:pPr>
        <w:pStyle w:val="abc-kohdat"/>
        <w:numPr>
          <w:ilvl w:val="0"/>
          <w:numId w:val="778"/>
        </w:numPr>
        <w:rPr>
          <w:vertAlign w:val="superscript"/>
          <w:lang w:val="fi-FI"/>
        </w:rPr>
      </w:pPr>
      <w:r>
        <w:rPr>
          <w:lang w:val="fi-FI"/>
        </w:rPr>
        <w:t>(-4)</w:t>
      </w:r>
      <w:r>
        <w:rPr>
          <w:vertAlign w:val="superscript"/>
          <w:lang w:val="fi-FI"/>
        </w:rPr>
        <w:t>3</w:t>
      </w:r>
    </w:p>
    <w:p w:rsidR="00C730B5" w:rsidRDefault="003C410D" w:rsidP="003C410D">
      <w:pPr>
        <w:pStyle w:val="abc-kohdat"/>
        <w:numPr>
          <w:ilvl w:val="0"/>
          <w:numId w:val="778"/>
        </w:numPr>
        <w:rPr>
          <w:vertAlign w:val="superscript"/>
          <w:lang w:val="fi-FI"/>
        </w:rPr>
      </w:pPr>
      <w:proofErr w:type="gramStart"/>
      <w:r>
        <w:rPr>
          <w:lang w:val="fi-FI"/>
        </w:rPr>
        <w:t>–(</w:t>
      </w:r>
      <w:proofErr w:type="gramEnd"/>
      <w:r>
        <w:rPr>
          <w:lang w:val="fi-FI"/>
        </w:rPr>
        <w:t>-4)</w:t>
      </w:r>
      <w:r>
        <w:rPr>
          <w:vertAlign w:val="superscript"/>
          <w:lang w:val="fi-FI"/>
        </w:rPr>
        <w:t>3</w: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629"/>
        </w:numPr>
        <w:rPr>
          <w:lang w:val="fi-FI"/>
        </w:rPr>
      </w:pPr>
      <w:r w:rsidRPr="00D37682">
        <w:rPr>
          <w:position w:val="-6"/>
        </w:rPr>
        <w:object w:dxaOrig="740" w:dyaOrig="320">
          <v:shape id="_x0000_i1768" type="#_x0000_t75" style="width:36.85pt;height:15.9pt" o:ole="" filled="t">
            <v:fill color2="black"/>
            <v:imagedata r:id="rId1552" o:title=""/>
          </v:shape>
          <o:OLEObject Type="Embed" ProgID="Equation.3" ShapeID="_x0000_i1768" DrawAspect="Content" ObjectID="_1417025583" r:id="rId1553"/>
        </w:object>
      </w:r>
    </w:p>
    <w:p w:rsidR="00C730B5" w:rsidRDefault="003C410D" w:rsidP="003C410D">
      <w:pPr>
        <w:pStyle w:val="abc-kohdat"/>
        <w:numPr>
          <w:ilvl w:val="0"/>
          <w:numId w:val="629"/>
        </w:numPr>
        <w:rPr>
          <w:lang w:val="fi-FI"/>
        </w:rPr>
      </w:pPr>
      <w:r w:rsidRPr="00D37682">
        <w:rPr>
          <w:position w:val="-6"/>
        </w:rPr>
        <w:object w:dxaOrig="720" w:dyaOrig="320">
          <v:shape id="_x0000_i1769" type="#_x0000_t75" style="width:36pt;height:15.9pt" o:ole="" filled="t">
            <v:fill color2="black"/>
            <v:imagedata r:id="rId1554" o:title=""/>
          </v:shape>
          <o:OLEObject Type="Embed" ProgID="Equation.3" ShapeID="_x0000_i1769" DrawAspect="Content" ObjectID="_1417025584" r:id="rId1555"/>
        </w:object>
      </w:r>
    </w:p>
    <w:p w:rsidR="00C730B5" w:rsidRDefault="003C410D" w:rsidP="003C410D">
      <w:pPr>
        <w:pStyle w:val="abc-kohdat"/>
        <w:numPr>
          <w:ilvl w:val="0"/>
          <w:numId w:val="629"/>
        </w:numPr>
        <w:rPr>
          <w:lang w:val="fi-FI"/>
        </w:rPr>
      </w:pPr>
      <w:r w:rsidRPr="00D37682">
        <w:rPr>
          <w:position w:val="-6"/>
        </w:rPr>
        <w:object w:dxaOrig="1200" w:dyaOrig="320">
          <v:shape id="_x0000_i1770" type="#_x0000_t75" style="width:60.3pt;height:15.9pt" o:ole="" filled="t">
            <v:fill color2="black"/>
            <v:imagedata r:id="rId1556" o:title=""/>
          </v:shape>
          <o:OLEObject Type="Embed" ProgID="Equation.3" ShapeID="_x0000_i1770" DrawAspect="Content" ObjectID="_1417025585" r:id="rId1557"/>
        </w:object>
      </w:r>
    </w:p>
    <w:p w:rsidR="00C730B5" w:rsidRDefault="00C730B5"/>
    <w:p w:rsidR="00C730B5" w:rsidRDefault="00C730B5">
      <w:pPr>
        <w:pStyle w:val="tehtvt"/>
        <w:ind w:left="360"/>
      </w:pPr>
    </w:p>
    <w:p w:rsidR="00C730B5" w:rsidRDefault="003C410D">
      <w:r>
        <w:t>Mikä on potenssimerkintöjen kantaluku?</w:t>
      </w:r>
    </w:p>
    <w:p w:rsidR="00C730B5" w:rsidRDefault="003C410D" w:rsidP="003C410D">
      <w:pPr>
        <w:pStyle w:val="abc-kohdat"/>
        <w:numPr>
          <w:ilvl w:val="0"/>
          <w:numId w:val="794"/>
        </w:numPr>
        <w:rPr>
          <w:vertAlign w:val="superscript"/>
          <w:lang w:val="fi-FI"/>
        </w:rPr>
      </w:pPr>
      <w:r>
        <w:rPr>
          <w:lang w:val="fi-FI"/>
        </w:rPr>
        <w:t>(-5)</w:t>
      </w:r>
      <w:r>
        <w:rPr>
          <w:vertAlign w:val="superscript"/>
          <w:lang w:val="fi-FI"/>
        </w:rPr>
        <w:t>2</w:t>
      </w:r>
    </w:p>
    <w:p w:rsidR="00C730B5" w:rsidRDefault="003C410D" w:rsidP="003C410D">
      <w:pPr>
        <w:pStyle w:val="abc-kohdat"/>
        <w:numPr>
          <w:ilvl w:val="0"/>
          <w:numId w:val="777"/>
        </w:numPr>
        <w:rPr>
          <w:vertAlign w:val="superscript"/>
        </w:rPr>
      </w:pPr>
      <w:r>
        <w:t>(-9)</w:t>
      </w:r>
      <w:r>
        <w:rPr>
          <w:vertAlign w:val="superscript"/>
        </w:rPr>
        <w:t>3</w:t>
      </w:r>
    </w:p>
    <w:p w:rsidR="00C730B5" w:rsidRDefault="003C410D" w:rsidP="003C410D">
      <w:pPr>
        <w:pStyle w:val="abc-kohdat"/>
        <w:numPr>
          <w:ilvl w:val="0"/>
          <w:numId w:val="777"/>
        </w:numPr>
        <w:rPr>
          <w:vertAlign w:val="superscript"/>
        </w:rPr>
      </w:pPr>
      <w:r>
        <w:t>-</w:t>
      </w:r>
      <w:r>
        <w:rPr>
          <w:i/>
          <w:iCs/>
        </w:rPr>
        <w:t>p</w:t>
      </w:r>
      <w:r>
        <w:rPr>
          <w:vertAlign w:val="superscript"/>
        </w:rPr>
        <w:t>3</w:t>
      </w:r>
    </w:p>
    <w:p w:rsidR="00C730B5" w:rsidRDefault="003C410D" w:rsidP="003C410D">
      <w:pPr>
        <w:pStyle w:val="abc-kohdat"/>
        <w:numPr>
          <w:ilvl w:val="0"/>
          <w:numId w:val="777"/>
        </w:numPr>
        <w:rPr>
          <w:vertAlign w:val="superscript"/>
        </w:rPr>
      </w:pPr>
      <w:r>
        <w:t>–</w:t>
      </w:r>
      <w:r>
        <w:rPr>
          <w:i/>
          <w:iCs/>
        </w:rPr>
        <w:t>ab</w:t>
      </w:r>
      <w:r>
        <w:rPr>
          <w:vertAlign w:val="superscript"/>
        </w:rPr>
        <w:t>6</w:t>
      </w:r>
    </w:p>
    <w:p w:rsidR="00C730B5" w:rsidRDefault="003C410D" w:rsidP="003C410D">
      <w:pPr>
        <w:pStyle w:val="abc-kohdat"/>
        <w:numPr>
          <w:ilvl w:val="0"/>
          <w:numId w:val="777"/>
        </w:numPr>
        <w:rPr>
          <w:vertAlign w:val="superscript"/>
        </w:rPr>
      </w:pPr>
      <w:r>
        <w:t>(-</w:t>
      </w:r>
      <w:r>
        <w:rPr>
          <w:i/>
          <w:iCs/>
        </w:rPr>
        <w:t>xyz</w:t>
      </w:r>
      <w:r>
        <w:t>)</w:t>
      </w:r>
      <w:r>
        <w:rPr>
          <w:vertAlign w:val="superscript"/>
        </w:rPr>
        <w:t>4</w:t>
      </w:r>
    </w:p>
    <w:p w:rsidR="00C730B5" w:rsidRDefault="00C730B5">
      <w:pPr>
        <w:rPr>
          <w:lang w:val="en-GB"/>
        </w:rPr>
      </w:pPr>
    </w:p>
    <w:p w:rsidR="00C730B5" w:rsidRDefault="00C730B5">
      <w:pPr>
        <w:pStyle w:val="Index"/>
        <w:suppressLineNumbers w:val="0"/>
        <w:rPr>
          <w:rFonts w:cs="Times New Roman"/>
        </w:rPr>
      </w:pPr>
    </w:p>
    <w:p w:rsidR="00C730B5" w:rsidRDefault="00C730B5">
      <w:pPr>
        <w:rPr>
          <w:b/>
          <w:bCs/>
          <w:color w:val="666699"/>
        </w:rPr>
      </w:pPr>
    </w:p>
    <w:p w:rsidR="00C730B5" w:rsidRDefault="003C410D">
      <w:pPr>
        <w:rPr>
          <w:b/>
          <w:bCs/>
          <w:color w:val="666699"/>
        </w:rPr>
      </w:pPr>
      <w:r>
        <w:rPr>
          <w:b/>
          <w:bCs/>
          <w:color w:val="333399"/>
        </w:rPr>
        <w:t>Monikerrat ja jaollisuus</w:t>
      </w:r>
      <w:r>
        <w:rPr>
          <w:b/>
          <w:bCs/>
          <w:color w:val="666699"/>
        </w:rPr>
        <w:t xml:space="preserve"> </w:t>
      </w:r>
    </w:p>
    <w:p w:rsidR="00C730B5" w:rsidRDefault="00C730B5">
      <w:pPr>
        <w:rPr>
          <w:b/>
          <w:bCs/>
          <w:color w:val="666699"/>
        </w:rPr>
      </w:pPr>
    </w:p>
    <w:p w:rsidR="00C730B5" w:rsidRDefault="00C730B5">
      <w:pPr>
        <w:pStyle w:val="tehtvt"/>
        <w:ind w:left="360"/>
      </w:pPr>
    </w:p>
    <w:p w:rsidR="00C730B5" w:rsidRDefault="003C410D">
      <w:r>
        <w:t>Luettele lukujen neljä ensimmäistä monikertaa.</w:t>
      </w:r>
    </w:p>
    <w:p w:rsidR="00C730B5" w:rsidRDefault="003C410D">
      <w:pPr>
        <w:pStyle w:val="abc-kohdat"/>
        <w:numPr>
          <w:ilvl w:val="0"/>
          <w:numId w:val="206"/>
        </w:numPr>
        <w:tabs>
          <w:tab w:val="left" w:pos="340"/>
        </w:tabs>
        <w:rPr>
          <w:lang w:val="fi-FI"/>
        </w:rPr>
      </w:pPr>
      <w:r>
        <w:rPr>
          <w:lang w:val="fi-FI"/>
        </w:rPr>
        <w:t>1</w:t>
      </w:r>
    </w:p>
    <w:p w:rsidR="00C730B5" w:rsidRDefault="003C410D">
      <w:pPr>
        <w:pStyle w:val="abc-kohdat"/>
        <w:numPr>
          <w:ilvl w:val="0"/>
          <w:numId w:val="206"/>
        </w:numPr>
        <w:tabs>
          <w:tab w:val="left" w:pos="340"/>
        </w:tabs>
        <w:rPr>
          <w:lang w:val="fi-FI"/>
        </w:rPr>
      </w:pPr>
      <w:r>
        <w:rPr>
          <w:lang w:val="fi-FI"/>
        </w:rPr>
        <w:t>3</w:t>
      </w:r>
    </w:p>
    <w:p w:rsidR="00C730B5" w:rsidRDefault="003C410D">
      <w:pPr>
        <w:pStyle w:val="abc-kohdat"/>
        <w:numPr>
          <w:ilvl w:val="0"/>
          <w:numId w:val="206"/>
        </w:numPr>
        <w:tabs>
          <w:tab w:val="left" w:pos="340"/>
        </w:tabs>
        <w:rPr>
          <w:lang w:val="fi-FI"/>
        </w:rPr>
      </w:pPr>
      <w:r>
        <w:rPr>
          <w:lang w:val="fi-FI"/>
        </w:rPr>
        <w:t>8</w:t>
      </w:r>
    </w:p>
    <w:p w:rsidR="00C730B5" w:rsidRDefault="003C410D">
      <w:pPr>
        <w:pStyle w:val="abc-kohdat"/>
        <w:numPr>
          <w:ilvl w:val="0"/>
          <w:numId w:val="206"/>
        </w:numPr>
        <w:tabs>
          <w:tab w:val="left" w:pos="340"/>
        </w:tabs>
        <w:rPr>
          <w:lang w:val="fi-FI"/>
        </w:rPr>
      </w:pPr>
      <w:r>
        <w:rPr>
          <w:lang w:val="fi-FI"/>
        </w:rPr>
        <w:t>10</w:t>
      </w:r>
    </w:p>
    <w:p w:rsidR="00C730B5" w:rsidRDefault="00C730B5"/>
    <w:p w:rsidR="00C730B5" w:rsidRDefault="00C730B5">
      <w:pPr>
        <w:pStyle w:val="tehtvt"/>
        <w:ind w:left="360"/>
      </w:pPr>
    </w:p>
    <w:p w:rsidR="00C730B5" w:rsidRDefault="003C410D">
      <w:r>
        <w:t>Mitkä luvuista 20, 33, 54 ja 550 ovat jaollisia</w:t>
      </w:r>
    </w:p>
    <w:p w:rsidR="00C730B5" w:rsidRDefault="003C410D">
      <w:pPr>
        <w:pStyle w:val="abc-kohdat"/>
        <w:numPr>
          <w:ilvl w:val="0"/>
          <w:numId w:val="457"/>
        </w:numPr>
        <w:rPr>
          <w:lang w:val="fi-FI"/>
        </w:rPr>
      </w:pPr>
      <w:r>
        <w:rPr>
          <w:lang w:val="fi-FI"/>
        </w:rPr>
        <w:t>kahdella</w:t>
      </w:r>
    </w:p>
    <w:p w:rsidR="00C730B5" w:rsidRDefault="003C410D">
      <w:pPr>
        <w:pStyle w:val="abc-kohdat"/>
        <w:numPr>
          <w:ilvl w:val="0"/>
          <w:numId w:val="457"/>
        </w:numPr>
        <w:rPr>
          <w:lang w:val="fi-FI"/>
        </w:rPr>
      </w:pPr>
      <w:r>
        <w:rPr>
          <w:lang w:val="fi-FI"/>
        </w:rPr>
        <w:t xml:space="preserve">kolmella </w:t>
      </w:r>
    </w:p>
    <w:p w:rsidR="00C730B5" w:rsidRDefault="003C410D">
      <w:pPr>
        <w:pStyle w:val="abc-kohdat"/>
        <w:numPr>
          <w:ilvl w:val="0"/>
          <w:numId w:val="457"/>
        </w:numPr>
        <w:rPr>
          <w:lang w:val="fi-FI"/>
        </w:rPr>
      </w:pPr>
      <w:r>
        <w:rPr>
          <w:lang w:val="fi-FI"/>
        </w:rPr>
        <w:lastRenderedPageBreak/>
        <w:t>viidellä</w:t>
      </w:r>
    </w:p>
    <w:p w:rsidR="00C730B5" w:rsidRDefault="003C410D">
      <w:pPr>
        <w:pStyle w:val="abc-kohdat"/>
        <w:numPr>
          <w:ilvl w:val="0"/>
          <w:numId w:val="457"/>
        </w:numPr>
        <w:rPr>
          <w:lang w:val="fi-FI"/>
        </w:rPr>
      </w:pPr>
      <w:r>
        <w:rPr>
          <w:lang w:val="fi-FI"/>
        </w:rPr>
        <w:t>kuudella</w:t>
      </w:r>
    </w:p>
    <w:p w:rsidR="00C730B5" w:rsidRDefault="003C410D">
      <w:pPr>
        <w:pStyle w:val="abc-kohdat"/>
        <w:numPr>
          <w:ilvl w:val="0"/>
          <w:numId w:val="457"/>
        </w:numPr>
        <w:rPr>
          <w:lang w:val="fi-FI"/>
        </w:rPr>
      </w:pPr>
      <w:r>
        <w:rPr>
          <w:lang w:val="fi-FI"/>
        </w:rPr>
        <w:t>kymmenellä?</w:t>
      </w:r>
    </w:p>
    <w:p w:rsidR="00C730B5" w:rsidRDefault="00C730B5"/>
    <w:p w:rsidR="00C730B5" w:rsidRDefault="00C730B5">
      <w:pPr>
        <w:pStyle w:val="tehtvt"/>
        <w:ind w:left="360"/>
      </w:pPr>
    </w:p>
    <w:p w:rsidR="00C730B5" w:rsidRDefault="003C410D">
      <w:r>
        <w:t>Kopioi taulukko vihkoosi ja rastita, jos luku jaollinen ensimmäisellä rivillä olevalla luvulla.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8"/>
        <w:gridCol w:w="720"/>
        <w:gridCol w:w="721"/>
        <w:gridCol w:w="721"/>
        <w:gridCol w:w="721"/>
        <w:gridCol w:w="721"/>
        <w:gridCol w:w="721"/>
      </w:tblGrid>
      <w:tr w:rsidR="00C730B5">
        <w:trPr>
          <w:trHeight w:val="270"/>
        </w:trPr>
        <w:tc>
          <w:tcPr>
            <w:tcW w:w="1028" w:type="dxa"/>
          </w:tcPr>
          <w:p w:rsidR="00C730B5" w:rsidRDefault="003C410D">
            <w:pPr>
              <w:rPr>
                <w:b/>
                <w:bCs/>
              </w:rPr>
            </w:pPr>
            <w:r>
              <w:rPr>
                <w:b/>
                <w:bCs/>
              </w:rPr>
              <w:t>Luku</w:t>
            </w:r>
          </w:p>
        </w:tc>
        <w:tc>
          <w:tcPr>
            <w:tcW w:w="720" w:type="dxa"/>
          </w:tcPr>
          <w:p w:rsidR="00C730B5" w:rsidRDefault="003C410D">
            <w:pPr>
              <w:rPr>
                <w:b/>
                <w:bCs/>
              </w:rPr>
            </w:pPr>
            <w:r>
              <w:rPr>
                <w:b/>
                <w:bCs/>
              </w:rPr>
              <w:t>2</w:t>
            </w:r>
          </w:p>
        </w:tc>
        <w:tc>
          <w:tcPr>
            <w:tcW w:w="721" w:type="dxa"/>
          </w:tcPr>
          <w:p w:rsidR="00C730B5" w:rsidRDefault="003C410D">
            <w:pPr>
              <w:rPr>
                <w:b/>
                <w:bCs/>
              </w:rPr>
            </w:pPr>
            <w:r>
              <w:rPr>
                <w:b/>
                <w:bCs/>
              </w:rPr>
              <w:t>3</w:t>
            </w:r>
          </w:p>
        </w:tc>
        <w:tc>
          <w:tcPr>
            <w:tcW w:w="721" w:type="dxa"/>
          </w:tcPr>
          <w:p w:rsidR="00C730B5" w:rsidRDefault="003C410D">
            <w:pPr>
              <w:rPr>
                <w:b/>
                <w:bCs/>
              </w:rPr>
            </w:pPr>
            <w:r>
              <w:rPr>
                <w:b/>
                <w:bCs/>
              </w:rPr>
              <w:t>5</w:t>
            </w:r>
          </w:p>
        </w:tc>
        <w:tc>
          <w:tcPr>
            <w:tcW w:w="721" w:type="dxa"/>
          </w:tcPr>
          <w:p w:rsidR="00C730B5" w:rsidRDefault="003C410D">
            <w:pPr>
              <w:rPr>
                <w:b/>
                <w:bCs/>
              </w:rPr>
            </w:pPr>
            <w:r>
              <w:rPr>
                <w:b/>
                <w:bCs/>
              </w:rPr>
              <w:t>6</w:t>
            </w:r>
          </w:p>
        </w:tc>
        <w:tc>
          <w:tcPr>
            <w:tcW w:w="721" w:type="dxa"/>
          </w:tcPr>
          <w:p w:rsidR="00C730B5" w:rsidRDefault="003C410D">
            <w:pPr>
              <w:rPr>
                <w:b/>
                <w:bCs/>
              </w:rPr>
            </w:pPr>
            <w:r>
              <w:rPr>
                <w:b/>
                <w:bCs/>
              </w:rPr>
              <w:t>9</w:t>
            </w:r>
          </w:p>
        </w:tc>
        <w:tc>
          <w:tcPr>
            <w:tcW w:w="721" w:type="dxa"/>
          </w:tcPr>
          <w:p w:rsidR="00C730B5" w:rsidRDefault="003C410D">
            <w:pPr>
              <w:rPr>
                <w:b/>
                <w:bCs/>
              </w:rPr>
            </w:pPr>
            <w:r>
              <w:rPr>
                <w:b/>
                <w:bCs/>
              </w:rPr>
              <w:t>10</w:t>
            </w:r>
          </w:p>
        </w:tc>
      </w:tr>
      <w:tr w:rsidR="00C730B5">
        <w:trPr>
          <w:trHeight w:val="270"/>
        </w:trPr>
        <w:tc>
          <w:tcPr>
            <w:tcW w:w="1028" w:type="dxa"/>
          </w:tcPr>
          <w:p w:rsidR="00C730B5" w:rsidRDefault="003C410D">
            <w:r>
              <w:t>175</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1836</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10000</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12003</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r w:rsidR="00C730B5">
        <w:trPr>
          <w:trHeight w:val="270"/>
        </w:trPr>
        <w:tc>
          <w:tcPr>
            <w:tcW w:w="1028" w:type="dxa"/>
          </w:tcPr>
          <w:p w:rsidR="00C730B5" w:rsidRDefault="003C410D">
            <w:r>
              <w:t>22401</w:t>
            </w:r>
          </w:p>
        </w:tc>
        <w:tc>
          <w:tcPr>
            <w:tcW w:w="720"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c>
          <w:tcPr>
            <w:tcW w:w="721" w:type="dxa"/>
          </w:tcPr>
          <w:p w:rsidR="00C730B5" w:rsidRDefault="00C730B5"/>
        </w:tc>
      </w:tr>
    </w:tbl>
    <w:p w:rsidR="00C730B5" w:rsidRDefault="00C730B5"/>
    <w:p w:rsidR="00C730B5" w:rsidRDefault="00C730B5">
      <w:pPr>
        <w:rPr>
          <w:b/>
          <w:bCs/>
          <w:color w:val="666699"/>
        </w:rPr>
      </w:pPr>
    </w:p>
    <w:p w:rsidR="00C730B5" w:rsidRDefault="00C730B5">
      <w:pPr>
        <w:pStyle w:val="tehtvt"/>
        <w:ind w:left="360"/>
      </w:pPr>
    </w:p>
    <w:p w:rsidR="00C730B5" w:rsidRDefault="003C410D">
      <w:r>
        <w:t>Ohessa on lista luvun 5 monikerroista, täydennä puuttuvat luvut.</w:t>
      </w:r>
    </w:p>
    <w:p w:rsidR="00C730B5" w:rsidRDefault="003C410D">
      <w:r w:rsidRPr="00D37682">
        <w:rPr>
          <w:position w:val="-10"/>
        </w:rPr>
        <w:object w:dxaOrig="2420" w:dyaOrig="320">
          <v:shape id="_x0000_i1771" type="#_x0000_t75" style="width:120.55pt;height:15.9pt" o:ole="" filled="t">
            <v:fill color2="black"/>
            <v:imagedata r:id="rId1558" o:title=""/>
          </v:shape>
          <o:OLEObject Type="Embed" ProgID="Equation.3" ShapeID="_x0000_i1771" DrawAspect="Content" ObjectID="_1417025586" r:id="rId1559"/>
        </w:object>
      </w:r>
    </w:p>
    <w:p w:rsidR="00C730B5" w:rsidRDefault="00C730B5">
      <w:pPr>
        <w:rPr>
          <w:b/>
          <w:bCs/>
          <w:color w:val="666699"/>
        </w:rPr>
      </w:pPr>
    </w:p>
    <w:p w:rsidR="00C730B5" w:rsidRDefault="00C730B5">
      <w:pPr>
        <w:pStyle w:val="tehtvt"/>
        <w:ind w:left="360"/>
      </w:pPr>
    </w:p>
    <w:p w:rsidR="00C730B5" w:rsidRDefault="003C410D">
      <w:r>
        <w:t>Täydennä seuraavat lauseet.</w:t>
      </w:r>
    </w:p>
    <w:p w:rsidR="00C730B5" w:rsidRDefault="003C410D" w:rsidP="003C410D">
      <w:pPr>
        <w:pStyle w:val="abc-kohdat"/>
        <w:numPr>
          <w:ilvl w:val="0"/>
          <w:numId w:val="594"/>
        </w:numPr>
        <w:rPr>
          <w:lang w:val="fi-FI"/>
        </w:rPr>
      </w:pPr>
      <w:r>
        <w:rPr>
          <w:lang w:val="fi-FI"/>
        </w:rPr>
        <w:t>Parillinen luku on aina jaollinen...</w:t>
      </w:r>
    </w:p>
    <w:p w:rsidR="00C730B5" w:rsidRDefault="003C410D" w:rsidP="003C410D">
      <w:pPr>
        <w:pStyle w:val="abc-kohdat"/>
        <w:numPr>
          <w:ilvl w:val="0"/>
          <w:numId w:val="594"/>
        </w:numPr>
        <w:rPr>
          <w:lang w:val="fi-FI"/>
        </w:rPr>
      </w:pPr>
      <w:r>
        <w:rPr>
          <w:lang w:val="fi-FI"/>
        </w:rPr>
        <w:t>Jos luvun viimeinen numero on 0 tai 5, luku on jaollinen...</w:t>
      </w:r>
    </w:p>
    <w:p w:rsidR="00C730B5" w:rsidRDefault="003C410D" w:rsidP="003C410D">
      <w:pPr>
        <w:pStyle w:val="abc-kohdat"/>
        <w:numPr>
          <w:ilvl w:val="0"/>
          <w:numId w:val="594"/>
        </w:numPr>
        <w:rPr>
          <w:lang w:val="fi-FI"/>
        </w:rPr>
      </w:pPr>
      <w:r>
        <w:rPr>
          <w:lang w:val="fi-FI"/>
        </w:rPr>
        <w:t>Jos luvun numeroiden summa on jaollinen kolmella, luku on jaollinen...</w:t>
      </w:r>
    </w:p>
    <w:p w:rsidR="00C730B5" w:rsidRDefault="003C410D" w:rsidP="003C410D">
      <w:pPr>
        <w:pStyle w:val="abc-kohdat"/>
        <w:numPr>
          <w:ilvl w:val="0"/>
          <w:numId w:val="594"/>
        </w:numPr>
        <w:rPr>
          <w:lang w:val="fi-FI"/>
        </w:rPr>
      </w:pPr>
      <w:r>
        <w:rPr>
          <w:lang w:val="fi-FI"/>
        </w:rPr>
        <w:t>Jos luku päättyy numeroon 0, on luku jaollinen...</w:t>
      </w:r>
    </w:p>
    <w:p w:rsidR="00C730B5" w:rsidRDefault="003C410D" w:rsidP="003C410D">
      <w:pPr>
        <w:pStyle w:val="abc-kohdat"/>
        <w:numPr>
          <w:ilvl w:val="0"/>
          <w:numId w:val="594"/>
        </w:numPr>
        <w:rPr>
          <w:lang w:val="fi-FI"/>
        </w:rPr>
      </w:pPr>
      <w:r>
        <w:rPr>
          <w:lang w:val="fi-FI"/>
        </w:rPr>
        <w:t>Jos luku on jaollinen sekä luvuilla 2 että 3, on luku jaollinen myös...</w:t>
      </w:r>
    </w:p>
    <w:p w:rsidR="00C730B5" w:rsidRDefault="00C730B5"/>
    <w:p w:rsidR="00C730B5" w:rsidRDefault="00C730B5">
      <w:pPr>
        <w:pStyle w:val="tehtvt"/>
        <w:ind w:left="360"/>
      </w:pPr>
    </w:p>
    <w:p w:rsidR="00C730B5" w:rsidRDefault="003C410D">
      <w:r>
        <w:t>Olen negatiivinen luku, suurempi kuin -</w:t>
      </w:r>
      <w:proofErr w:type="gramStart"/>
      <w:r>
        <w:t>8  ja</w:t>
      </w:r>
      <w:proofErr w:type="gramEnd"/>
      <w:r>
        <w:t xml:space="preserve"> jaollinen luvulla 5. Mikä luku olen?</w:t>
      </w:r>
    </w:p>
    <w:p w:rsidR="00C730B5" w:rsidRDefault="00C730B5"/>
    <w:p w:rsidR="00C730B5" w:rsidRDefault="00C730B5">
      <w:pPr>
        <w:pStyle w:val="tehtvt"/>
        <w:ind w:left="360"/>
      </w:pPr>
    </w:p>
    <w:p w:rsidR="00C730B5" w:rsidRDefault="003C410D">
      <w:r>
        <w:t>Keksi neljä lukua, jotka ovat jaollisia sekä kahdella että kolmella.</w:t>
      </w:r>
    </w:p>
    <w:p w:rsidR="00C730B5" w:rsidRDefault="00C730B5"/>
    <w:p w:rsidR="00C730B5" w:rsidRDefault="00C730B5">
      <w:pPr>
        <w:pStyle w:val="tehtvt"/>
        <w:ind w:left="360"/>
      </w:pPr>
    </w:p>
    <w:p w:rsidR="00C730B5" w:rsidRDefault="003C410D">
      <w:r>
        <w:t>Keksi kolme lukua, jotka ovat jaollisia luvuilla 2, 5 ja 7.</w:t>
      </w:r>
    </w:p>
    <w:p w:rsidR="00C730B5" w:rsidRDefault="00C730B5">
      <w:pPr>
        <w:rPr>
          <w:b/>
          <w:bCs/>
        </w:rPr>
      </w:pPr>
    </w:p>
    <w:p w:rsidR="00C730B5" w:rsidRDefault="00C730B5">
      <w:pPr>
        <w:rPr>
          <w:b/>
          <w:bCs/>
          <w:color w:val="666699"/>
        </w:rPr>
      </w:pPr>
    </w:p>
    <w:p w:rsidR="00C730B5" w:rsidRDefault="00C730B5">
      <w:pPr>
        <w:rPr>
          <w:b/>
          <w:bCs/>
          <w:color w:val="666699"/>
        </w:rPr>
      </w:pPr>
    </w:p>
    <w:p w:rsidR="00C730B5" w:rsidRDefault="003C410D">
      <w:pPr>
        <w:rPr>
          <w:b/>
          <w:bCs/>
          <w:color w:val="666699"/>
        </w:rPr>
      </w:pPr>
      <w:r>
        <w:rPr>
          <w:b/>
          <w:bCs/>
          <w:color w:val="333399"/>
        </w:rPr>
        <w:t>Luvun jakaminen tekijöihin</w:t>
      </w:r>
      <w:r>
        <w:rPr>
          <w:b/>
          <w:bCs/>
          <w:color w:val="666699"/>
        </w:rPr>
        <w:t xml:space="preserve"> </w:t>
      </w:r>
    </w:p>
    <w:p w:rsidR="00C730B5" w:rsidRDefault="00C730B5"/>
    <w:p w:rsidR="00C730B5" w:rsidRDefault="00C730B5">
      <w:pPr>
        <w:pStyle w:val="tehtvt"/>
        <w:ind w:left="360"/>
      </w:pPr>
    </w:p>
    <w:p w:rsidR="00C730B5" w:rsidRDefault="003C410D">
      <w:r>
        <w:t>Onko jälkimmäinen luku ensimäisen luvun tekijä?</w:t>
      </w:r>
    </w:p>
    <w:p w:rsidR="00C730B5" w:rsidRDefault="003C410D">
      <w:pPr>
        <w:pStyle w:val="abc-kohdat"/>
        <w:numPr>
          <w:ilvl w:val="0"/>
          <w:numId w:val="368"/>
        </w:numPr>
        <w:rPr>
          <w:lang w:val="fi-FI"/>
        </w:rPr>
      </w:pPr>
      <w:r>
        <w:rPr>
          <w:lang w:val="fi-FI"/>
        </w:rPr>
        <w:t>10, 5</w:t>
      </w:r>
    </w:p>
    <w:p w:rsidR="00C730B5" w:rsidRDefault="003C410D">
      <w:pPr>
        <w:pStyle w:val="abc-kohdat"/>
        <w:numPr>
          <w:ilvl w:val="0"/>
          <w:numId w:val="368"/>
        </w:numPr>
        <w:rPr>
          <w:lang w:val="fi-FI"/>
        </w:rPr>
      </w:pPr>
      <w:r>
        <w:rPr>
          <w:lang w:val="fi-FI"/>
        </w:rPr>
        <w:t>16, 8</w:t>
      </w:r>
    </w:p>
    <w:p w:rsidR="00C730B5" w:rsidRDefault="003C410D">
      <w:pPr>
        <w:pStyle w:val="abc-kohdat"/>
        <w:numPr>
          <w:ilvl w:val="0"/>
          <w:numId w:val="368"/>
        </w:numPr>
        <w:rPr>
          <w:lang w:val="fi-FI"/>
        </w:rPr>
      </w:pPr>
      <w:r>
        <w:rPr>
          <w:lang w:val="fi-FI"/>
        </w:rPr>
        <w:t>7, 21</w:t>
      </w:r>
    </w:p>
    <w:p w:rsidR="00C730B5" w:rsidRDefault="003C410D">
      <w:pPr>
        <w:pStyle w:val="abc-kohdat"/>
        <w:numPr>
          <w:ilvl w:val="0"/>
          <w:numId w:val="368"/>
        </w:numPr>
        <w:rPr>
          <w:lang w:val="fi-FI"/>
        </w:rPr>
      </w:pPr>
      <w:r>
        <w:rPr>
          <w:lang w:val="fi-FI"/>
        </w:rPr>
        <w:t xml:space="preserve">82, 9 </w:t>
      </w:r>
    </w:p>
    <w:p w:rsidR="00C730B5" w:rsidRDefault="003C410D">
      <w:pPr>
        <w:pStyle w:val="abc-kohdat"/>
        <w:numPr>
          <w:ilvl w:val="0"/>
          <w:numId w:val="368"/>
        </w:numPr>
        <w:rPr>
          <w:lang w:val="fi-FI"/>
        </w:rPr>
      </w:pPr>
      <w:r>
        <w:rPr>
          <w:lang w:val="fi-FI"/>
        </w:rPr>
        <w:t xml:space="preserve">169, 13 </w:t>
      </w:r>
    </w:p>
    <w:p w:rsidR="00C730B5" w:rsidRDefault="00C730B5"/>
    <w:p w:rsidR="00C730B5" w:rsidRDefault="00C730B5">
      <w:pPr>
        <w:pStyle w:val="tehtvt"/>
        <w:ind w:left="360"/>
      </w:pPr>
    </w:p>
    <w:p w:rsidR="00C730B5" w:rsidRDefault="003C410D">
      <w:r>
        <w:t>Täydennä puuttuva tekijä.</w:t>
      </w:r>
    </w:p>
    <w:p w:rsidR="00C730B5" w:rsidRDefault="003C410D" w:rsidP="003C410D">
      <w:pPr>
        <w:pStyle w:val="abc-kohdat"/>
        <w:numPr>
          <w:ilvl w:val="0"/>
          <w:numId w:val="596"/>
        </w:numPr>
        <w:rPr>
          <w:lang w:val="fi-FI"/>
        </w:rPr>
      </w:pPr>
      <w:r w:rsidRPr="00D37682">
        <w:rPr>
          <w:position w:val="-10"/>
        </w:rPr>
        <w:object w:dxaOrig="940" w:dyaOrig="320">
          <v:shape id="_x0000_i1772" type="#_x0000_t75" style="width:46.9pt;height:15.9pt" o:ole="" filled="t">
            <v:fill color2="black"/>
            <v:imagedata r:id="rId1560" o:title=""/>
          </v:shape>
          <o:OLEObject Type="Embed" ProgID="Equation.3" ShapeID="_x0000_i1772" DrawAspect="Content" ObjectID="_1417025587" r:id="rId1561"/>
        </w:object>
      </w:r>
    </w:p>
    <w:p w:rsidR="00C730B5" w:rsidRDefault="003C410D" w:rsidP="003C410D">
      <w:pPr>
        <w:pStyle w:val="abc-kohdat"/>
        <w:numPr>
          <w:ilvl w:val="0"/>
          <w:numId w:val="596"/>
        </w:numPr>
        <w:rPr>
          <w:lang w:val="fi-FI"/>
        </w:rPr>
      </w:pPr>
      <w:r w:rsidRPr="00D37682">
        <w:rPr>
          <w:position w:val="-10"/>
        </w:rPr>
        <w:object w:dxaOrig="960" w:dyaOrig="320">
          <v:shape id="_x0000_i1773" type="#_x0000_t75" style="width:47.7pt;height:15.9pt" o:ole="" filled="t">
            <v:fill color2="black"/>
            <v:imagedata r:id="rId1562" o:title=""/>
          </v:shape>
          <o:OLEObject Type="Embed" ProgID="Equation.3" ShapeID="_x0000_i1773" DrawAspect="Content" ObjectID="_1417025588" r:id="rId1563"/>
        </w:object>
      </w:r>
    </w:p>
    <w:p w:rsidR="00C730B5" w:rsidRDefault="003C410D" w:rsidP="003C410D">
      <w:pPr>
        <w:pStyle w:val="abc-kohdat"/>
        <w:numPr>
          <w:ilvl w:val="0"/>
          <w:numId w:val="596"/>
        </w:numPr>
        <w:rPr>
          <w:lang w:val="fi-FI"/>
        </w:rPr>
      </w:pPr>
      <w:r w:rsidRPr="00D37682">
        <w:rPr>
          <w:position w:val="-10"/>
        </w:rPr>
        <w:object w:dxaOrig="920" w:dyaOrig="320">
          <v:shape id="_x0000_i1774" type="#_x0000_t75" style="width:46.05pt;height:15.9pt" o:ole="" filled="t">
            <v:fill color2="black"/>
            <v:imagedata r:id="rId1564" o:title=""/>
          </v:shape>
          <o:OLEObject Type="Embed" ProgID="Equation.3" ShapeID="_x0000_i1774" DrawAspect="Content" ObjectID="_1417025589" r:id="rId1565"/>
        </w:object>
      </w:r>
    </w:p>
    <w:p w:rsidR="00C730B5" w:rsidRDefault="003C410D" w:rsidP="003C410D">
      <w:pPr>
        <w:pStyle w:val="abc-kohdat"/>
        <w:numPr>
          <w:ilvl w:val="0"/>
          <w:numId w:val="596"/>
        </w:numPr>
        <w:rPr>
          <w:lang w:val="fi-FI"/>
        </w:rPr>
      </w:pPr>
      <w:r w:rsidRPr="00D37682">
        <w:rPr>
          <w:position w:val="-10"/>
        </w:rPr>
        <w:object w:dxaOrig="920" w:dyaOrig="320">
          <v:shape id="_x0000_i1775" type="#_x0000_t75" style="width:46.05pt;height:15.9pt" o:ole="" filled="t">
            <v:fill color2="black"/>
            <v:imagedata r:id="rId1566" o:title=""/>
          </v:shape>
          <o:OLEObject Type="Embed" ProgID="Equation.3" ShapeID="_x0000_i1775" DrawAspect="Content" ObjectID="_1417025590" r:id="rId1567"/>
        </w:object>
      </w:r>
    </w:p>
    <w:p w:rsidR="00C730B5" w:rsidRDefault="00C730B5"/>
    <w:p w:rsidR="00C730B5" w:rsidRDefault="00C730B5">
      <w:pPr>
        <w:pStyle w:val="tehtvt"/>
        <w:ind w:left="360"/>
      </w:pPr>
    </w:p>
    <w:p w:rsidR="00C730B5" w:rsidRDefault="003C410D">
      <w:r>
        <w:t>Mikä on pienin luku, jonka alkutekijät ovat 2, 3, 5 ja 7?</w:t>
      </w:r>
    </w:p>
    <w:p w:rsidR="00C730B5" w:rsidRDefault="00C730B5"/>
    <w:p w:rsidR="00C730B5" w:rsidRDefault="00C730B5">
      <w:pPr>
        <w:pStyle w:val="tehtvt"/>
        <w:ind w:left="360"/>
      </w:pPr>
    </w:p>
    <w:p w:rsidR="00C730B5" w:rsidRDefault="003C410D" w:rsidP="003C410D">
      <w:pPr>
        <w:pStyle w:val="abc-kohdat"/>
        <w:numPr>
          <w:ilvl w:val="0"/>
          <w:numId w:val="574"/>
        </w:numPr>
        <w:rPr>
          <w:lang w:val="fi-FI"/>
        </w:rPr>
      </w:pPr>
      <w:r>
        <w:rPr>
          <w:lang w:val="fi-FI"/>
        </w:rPr>
        <w:t>Mikä luku on kaikkien lukujen tekijä?</w:t>
      </w:r>
    </w:p>
    <w:p w:rsidR="00C730B5" w:rsidRDefault="003C410D" w:rsidP="003C410D">
      <w:pPr>
        <w:pStyle w:val="abc-kohdat"/>
        <w:numPr>
          <w:ilvl w:val="0"/>
          <w:numId w:val="574"/>
        </w:numPr>
        <w:rPr>
          <w:lang w:val="fi-FI"/>
        </w:rPr>
      </w:pPr>
      <w:r>
        <w:rPr>
          <w:lang w:val="fi-FI"/>
        </w:rPr>
        <w:t>Kuinka monta tekijää on alkuluvuilla?</w:t>
      </w:r>
    </w:p>
    <w:p w:rsidR="00C730B5" w:rsidRDefault="003C410D" w:rsidP="003C410D">
      <w:pPr>
        <w:pStyle w:val="abc-kohdat"/>
        <w:numPr>
          <w:ilvl w:val="0"/>
          <w:numId w:val="574"/>
        </w:numPr>
        <w:rPr>
          <w:lang w:val="fi-FI"/>
        </w:rPr>
      </w:pPr>
      <w:r>
        <w:rPr>
          <w:lang w:val="fi-FI"/>
        </w:rPr>
        <w:t>Luettele kolme sellaista lukua, jotka ovat suurempia kuin 4 ja joilla on vain kaksi tekijää.</w:t>
      </w:r>
    </w:p>
    <w:p w:rsidR="00C730B5" w:rsidRDefault="00C730B5"/>
    <w:p w:rsidR="00C730B5" w:rsidRDefault="00C730B5">
      <w:pPr>
        <w:pStyle w:val="tehtvt"/>
        <w:ind w:left="360"/>
      </w:pPr>
    </w:p>
    <w:p w:rsidR="00C730B5" w:rsidRDefault="003C410D">
      <w:r>
        <w:t>Jaa luvut tekijöihin.</w:t>
      </w:r>
    </w:p>
    <w:p w:rsidR="00C730B5" w:rsidRDefault="003C410D" w:rsidP="003C410D">
      <w:pPr>
        <w:pStyle w:val="abc-kohdat"/>
        <w:numPr>
          <w:ilvl w:val="0"/>
          <w:numId w:val="621"/>
        </w:numPr>
        <w:rPr>
          <w:lang w:val="fi-FI"/>
        </w:rPr>
      </w:pPr>
      <w:r>
        <w:rPr>
          <w:lang w:val="fi-FI"/>
        </w:rPr>
        <w:t>13</w:t>
      </w:r>
    </w:p>
    <w:p w:rsidR="00C730B5" w:rsidRDefault="003C410D" w:rsidP="003C410D">
      <w:pPr>
        <w:pStyle w:val="abc-kohdat"/>
        <w:numPr>
          <w:ilvl w:val="0"/>
          <w:numId w:val="621"/>
        </w:numPr>
        <w:rPr>
          <w:lang w:val="fi-FI"/>
        </w:rPr>
      </w:pPr>
      <w:r>
        <w:rPr>
          <w:lang w:val="fi-FI"/>
        </w:rPr>
        <w:t>17</w:t>
      </w:r>
    </w:p>
    <w:p w:rsidR="00C730B5" w:rsidRDefault="003C410D" w:rsidP="003C410D">
      <w:pPr>
        <w:pStyle w:val="abc-kohdat"/>
        <w:numPr>
          <w:ilvl w:val="0"/>
          <w:numId w:val="621"/>
        </w:numPr>
        <w:rPr>
          <w:lang w:val="fi-FI"/>
        </w:rPr>
      </w:pPr>
      <w:r>
        <w:rPr>
          <w:lang w:val="fi-FI"/>
        </w:rPr>
        <w:t>Mitä lukuja nämä ovat?</w:t>
      </w:r>
    </w:p>
    <w:p w:rsidR="00C730B5" w:rsidRDefault="00C730B5"/>
    <w:p w:rsidR="00C730B5" w:rsidRDefault="00C730B5">
      <w:pPr>
        <w:pStyle w:val="tehtvt"/>
        <w:ind w:left="360"/>
      </w:pPr>
    </w:p>
    <w:p w:rsidR="00C730B5" w:rsidRDefault="003C410D">
      <w:r>
        <w:t>Jaa luvut alkutekijöihin.</w:t>
      </w:r>
    </w:p>
    <w:p w:rsidR="00C730B5" w:rsidRDefault="003C410D" w:rsidP="003C410D">
      <w:pPr>
        <w:pStyle w:val="abc-kohdat"/>
        <w:numPr>
          <w:ilvl w:val="0"/>
          <w:numId w:val="598"/>
        </w:numPr>
        <w:rPr>
          <w:lang w:val="fi-FI"/>
        </w:rPr>
      </w:pPr>
      <w:r>
        <w:rPr>
          <w:lang w:val="fi-FI"/>
        </w:rPr>
        <w:t>98</w:t>
      </w:r>
    </w:p>
    <w:p w:rsidR="00C730B5" w:rsidRDefault="003C410D" w:rsidP="003C410D">
      <w:pPr>
        <w:pStyle w:val="abc-kohdat"/>
        <w:numPr>
          <w:ilvl w:val="0"/>
          <w:numId w:val="598"/>
        </w:numPr>
        <w:rPr>
          <w:lang w:val="fi-FI"/>
        </w:rPr>
      </w:pPr>
      <w:r>
        <w:rPr>
          <w:lang w:val="fi-FI"/>
        </w:rPr>
        <w:t>33</w:t>
      </w:r>
    </w:p>
    <w:p w:rsidR="00C730B5" w:rsidRDefault="003C410D" w:rsidP="003C410D">
      <w:pPr>
        <w:pStyle w:val="abc-kohdat"/>
        <w:numPr>
          <w:ilvl w:val="0"/>
          <w:numId w:val="598"/>
        </w:numPr>
        <w:rPr>
          <w:lang w:val="fi-FI"/>
        </w:rPr>
      </w:pPr>
      <w:r>
        <w:rPr>
          <w:lang w:val="fi-FI"/>
        </w:rPr>
        <w:t>525</w:t>
      </w:r>
    </w:p>
    <w:p w:rsidR="00C730B5" w:rsidRDefault="003C410D" w:rsidP="003C410D">
      <w:pPr>
        <w:pStyle w:val="abc-kohdat"/>
        <w:numPr>
          <w:ilvl w:val="0"/>
          <w:numId w:val="598"/>
        </w:numPr>
        <w:rPr>
          <w:lang w:val="fi-FI"/>
        </w:rPr>
      </w:pPr>
      <w:r>
        <w:rPr>
          <w:lang w:val="fi-FI"/>
        </w:rPr>
        <w:t>38</w:t>
      </w:r>
    </w:p>
    <w:p w:rsidR="00C730B5" w:rsidRDefault="00C730B5"/>
    <w:p w:rsidR="00C730B5" w:rsidRDefault="00C730B5">
      <w:pPr>
        <w:pStyle w:val="tehtvt"/>
        <w:ind w:left="360"/>
      </w:pPr>
    </w:p>
    <w:p w:rsidR="00C730B5" w:rsidRDefault="003C410D">
      <w:r>
        <w:t xml:space="preserve">Pakkauksessa on 348 kukan taimea. Koulun myyjäisiä varten taimet pakataan pienempiin pakkauksiin. </w:t>
      </w:r>
      <w:proofErr w:type="gramStart"/>
      <w:r>
        <w:t>Meneekö</w:t>
      </w:r>
      <w:proofErr w:type="gramEnd"/>
      <w:r>
        <w:t xml:space="preserve"> taimet tasan, jos kuhunkin pakkaukseen laitetaan</w:t>
      </w:r>
    </w:p>
    <w:p w:rsidR="00C730B5" w:rsidRDefault="003C410D" w:rsidP="003C410D">
      <w:pPr>
        <w:pStyle w:val="abc-kohdat"/>
        <w:numPr>
          <w:ilvl w:val="0"/>
          <w:numId w:val="654"/>
        </w:numPr>
        <w:rPr>
          <w:lang w:val="fi-FI"/>
        </w:rPr>
      </w:pPr>
      <w:r>
        <w:rPr>
          <w:lang w:val="fi-FI"/>
        </w:rPr>
        <w:t>6</w:t>
      </w:r>
    </w:p>
    <w:p w:rsidR="00C730B5" w:rsidRDefault="003C410D" w:rsidP="003C410D">
      <w:pPr>
        <w:pStyle w:val="abc-kohdat"/>
        <w:numPr>
          <w:ilvl w:val="0"/>
          <w:numId w:val="654"/>
        </w:numPr>
        <w:rPr>
          <w:lang w:val="fi-FI"/>
        </w:rPr>
      </w:pPr>
      <w:r>
        <w:rPr>
          <w:lang w:val="fi-FI"/>
        </w:rPr>
        <w:t>14</w:t>
      </w:r>
    </w:p>
    <w:p w:rsidR="00C730B5" w:rsidRDefault="003C410D">
      <w:r>
        <w:t>kukan taimea?</w:t>
      </w:r>
    </w:p>
    <w:p w:rsidR="00C730B5" w:rsidRDefault="00C730B5"/>
    <w:p w:rsidR="00C730B5" w:rsidRDefault="00C730B5">
      <w:pPr>
        <w:pStyle w:val="tehtvt"/>
        <w:ind w:left="360"/>
      </w:pPr>
    </w:p>
    <w:p w:rsidR="00C730B5" w:rsidRDefault="003C410D">
      <w:r>
        <w:t xml:space="preserve">Noora toi juhliin 30 donitsia. Luettle miten hän voi järjestää donitsit tarjottimelle riveihin, niin että jokaisessa rivissä on sama määrä donitseja? </w:t>
      </w:r>
    </w:p>
    <w:p w:rsidR="00C730B5" w:rsidRDefault="00C730B5"/>
    <w:p w:rsidR="00C730B5" w:rsidRDefault="00C730B5"/>
    <w:p w:rsidR="00C730B5" w:rsidRDefault="00C730B5"/>
    <w:p w:rsidR="00C730B5" w:rsidRDefault="003C410D">
      <w:pPr>
        <w:rPr>
          <w:b/>
          <w:bCs/>
          <w:color w:val="333399"/>
        </w:rPr>
      </w:pPr>
      <w:r>
        <w:rPr>
          <w:b/>
          <w:bCs/>
          <w:color w:val="333399"/>
        </w:rPr>
        <w:t xml:space="preserve">Murtoluvut </w:t>
      </w:r>
    </w:p>
    <w:p w:rsidR="00C730B5" w:rsidRDefault="00C730B5"/>
    <w:p w:rsidR="00C730B5" w:rsidRDefault="00C730B5">
      <w:pPr>
        <w:pStyle w:val="tehtvt"/>
        <w:ind w:left="360"/>
      </w:pPr>
    </w:p>
    <w:p w:rsidR="00C730B5" w:rsidRDefault="003C410D">
      <w:r>
        <w:t>Muunna sekaluvuiksi.</w:t>
      </w:r>
    </w:p>
    <w:p w:rsidR="00C730B5" w:rsidRDefault="003C410D" w:rsidP="003C410D">
      <w:pPr>
        <w:pStyle w:val="abc-kohdat"/>
        <w:numPr>
          <w:ilvl w:val="0"/>
          <w:numId w:val="735"/>
        </w:numPr>
      </w:pPr>
      <w:r w:rsidRPr="00D37682">
        <w:rPr>
          <w:position w:val="-24"/>
        </w:rPr>
        <w:object w:dxaOrig="279" w:dyaOrig="620">
          <v:shape id="_x0000_i1776" type="#_x0000_t75" style="width:14.25pt;height:31pt" o:ole="" filled="t">
            <v:fill color2="black"/>
            <v:imagedata r:id="rId1568" o:title=""/>
          </v:shape>
          <o:OLEObject Type="Embed" ProgID="Equation.3" ShapeID="_x0000_i1776" DrawAspect="Content" ObjectID="_1417025591" r:id="rId1569"/>
        </w:object>
      </w:r>
    </w:p>
    <w:p w:rsidR="00C730B5" w:rsidRDefault="003C410D" w:rsidP="003C410D">
      <w:pPr>
        <w:pStyle w:val="abc-kohdat"/>
        <w:numPr>
          <w:ilvl w:val="0"/>
          <w:numId w:val="735"/>
        </w:numPr>
      </w:pPr>
      <w:r w:rsidRPr="00D37682">
        <w:rPr>
          <w:position w:val="-24"/>
        </w:rPr>
        <w:object w:dxaOrig="320" w:dyaOrig="620">
          <v:shape id="_x0000_i1777" type="#_x0000_t75" style="width:15.9pt;height:31pt" o:ole="" filled="t">
            <v:fill color2="black"/>
            <v:imagedata r:id="rId1570" o:title=""/>
          </v:shape>
          <o:OLEObject Type="Embed" ProgID="Equation.3" ShapeID="_x0000_i1777" DrawAspect="Content" ObjectID="_1417025592" r:id="rId1571"/>
        </w:object>
      </w:r>
    </w:p>
    <w:p w:rsidR="00C730B5" w:rsidRDefault="003C410D" w:rsidP="003C410D">
      <w:pPr>
        <w:pStyle w:val="abc-kohdat"/>
        <w:numPr>
          <w:ilvl w:val="0"/>
          <w:numId w:val="735"/>
        </w:numPr>
      </w:pPr>
      <w:r w:rsidRPr="00D37682">
        <w:rPr>
          <w:position w:val="-24"/>
        </w:rPr>
        <w:object w:dxaOrig="340" w:dyaOrig="620">
          <v:shape id="_x0000_i1778" type="#_x0000_t75" style="width:17.6pt;height:31pt" o:ole="" filled="t">
            <v:fill color2="black"/>
            <v:imagedata r:id="rId1572" o:title=""/>
          </v:shape>
          <o:OLEObject Type="Embed" ProgID="Equation.3" ShapeID="_x0000_i1778" DrawAspect="Content" ObjectID="_1417025593" r:id="rId1573"/>
        </w:object>
      </w:r>
    </w:p>
    <w:p w:rsidR="00C730B5" w:rsidRDefault="003C410D" w:rsidP="003C410D">
      <w:pPr>
        <w:pStyle w:val="abc-kohdat"/>
        <w:numPr>
          <w:ilvl w:val="0"/>
          <w:numId w:val="735"/>
        </w:numPr>
      </w:pPr>
      <w:r w:rsidRPr="00D37682">
        <w:rPr>
          <w:position w:val="-24"/>
        </w:rPr>
        <w:object w:dxaOrig="440" w:dyaOrig="620">
          <v:shape id="_x0000_i1779" type="#_x0000_t75" style="width:21.75pt;height:31pt" o:ole="" filled="t">
            <v:fill color2="black"/>
            <v:imagedata r:id="rId1574" o:title=""/>
          </v:shape>
          <o:OLEObject Type="Embed" ProgID="Equation.3" ShapeID="_x0000_i1779" DrawAspect="Content" ObjectID="_1417025594" r:id="rId1575"/>
        </w:object>
      </w:r>
    </w:p>
    <w:p w:rsidR="00C730B5" w:rsidRDefault="00C730B5"/>
    <w:p w:rsidR="00C730B5" w:rsidRDefault="00C730B5">
      <w:pPr>
        <w:pStyle w:val="tehtvt"/>
        <w:ind w:left="360"/>
      </w:pPr>
    </w:p>
    <w:p w:rsidR="00C730B5" w:rsidRDefault="003C410D">
      <w:r>
        <w:t>Muunna epämurtoluvuksi.</w:t>
      </w:r>
    </w:p>
    <w:p w:rsidR="00C730B5" w:rsidRDefault="003C410D" w:rsidP="003C410D">
      <w:pPr>
        <w:pStyle w:val="abc-kohdat"/>
        <w:numPr>
          <w:ilvl w:val="0"/>
          <w:numId w:val="733"/>
        </w:numPr>
      </w:pPr>
      <w:r w:rsidRPr="00D37682">
        <w:rPr>
          <w:position w:val="-24"/>
        </w:rPr>
        <w:object w:dxaOrig="420" w:dyaOrig="620">
          <v:shape id="_x0000_i1780" type="#_x0000_t75" style="width:20.95pt;height:31pt" o:ole="" filled="t">
            <v:fill color2="black"/>
            <v:imagedata r:id="rId1576" o:title=""/>
          </v:shape>
          <o:OLEObject Type="Embed" ProgID="Equation.3" ShapeID="_x0000_i1780" DrawAspect="Content" ObjectID="_1417025595" r:id="rId1577"/>
        </w:object>
      </w:r>
    </w:p>
    <w:p w:rsidR="00C730B5" w:rsidRDefault="003C410D" w:rsidP="003C410D">
      <w:pPr>
        <w:pStyle w:val="abc-kohdat"/>
        <w:numPr>
          <w:ilvl w:val="0"/>
          <w:numId w:val="733"/>
        </w:numPr>
      </w:pPr>
      <w:r w:rsidRPr="00D37682">
        <w:rPr>
          <w:position w:val="-24"/>
        </w:rPr>
        <w:object w:dxaOrig="380" w:dyaOrig="620">
          <v:shape id="_x0000_i1781" type="#_x0000_t75" style="width:18.4pt;height:31pt" o:ole="" filled="t">
            <v:fill color2="black"/>
            <v:imagedata r:id="rId1578" o:title=""/>
          </v:shape>
          <o:OLEObject Type="Embed" ProgID="Equation.3" ShapeID="_x0000_i1781" DrawAspect="Content" ObjectID="_1417025596" r:id="rId1579"/>
        </w:object>
      </w:r>
    </w:p>
    <w:p w:rsidR="00C730B5" w:rsidRDefault="003C410D" w:rsidP="003C410D">
      <w:pPr>
        <w:pStyle w:val="abc-kohdat"/>
        <w:numPr>
          <w:ilvl w:val="0"/>
          <w:numId w:val="733"/>
        </w:numPr>
      </w:pPr>
      <w:r w:rsidRPr="00D37682">
        <w:rPr>
          <w:position w:val="-24"/>
        </w:rPr>
        <w:object w:dxaOrig="420" w:dyaOrig="620">
          <v:shape id="_x0000_i1782" type="#_x0000_t75" style="width:20.95pt;height:31pt" o:ole="" filled="t">
            <v:fill color2="black"/>
            <v:imagedata r:id="rId1580" o:title=""/>
          </v:shape>
          <o:OLEObject Type="Embed" ProgID="Equation.3" ShapeID="_x0000_i1782" DrawAspect="Content" ObjectID="_1417025597" r:id="rId1581"/>
        </w:object>
      </w:r>
    </w:p>
    <w:p w:rsidR="00C730B5" w:rsidRDefault="003C410D" w:rsidP="003C410D">
      <w:pPr>
        <w:pStyle w:val="abc-kohdat"/>
        <w:numPr>
          <w:ilvl w:val="0"/>
          <w:numId w:val="733"/>
        </w:numPr>
      </w:pPr>
      <w:r w:rsidRPr="00D37682">
        <w:rPr>
          <w:position w:val="-24"/>
        </w:rPr>
        <w:object w:dxaOrig="480" w:dyaOrig="620">
          <v:shape id="_x0000_i1783" type="#_x0000_t75" style="width:24.3pt;height:31pt" o:ole="" filled="t">
            <v:fill color2="black"/>
            <v:imagedata r:id="rId1582" o:title=""/>
          </v:shape>
          <o:OLEObject Type="Embed" ProgID="Equation.3" ShapeID="_x0000_i1783" DrawAspect="Content" ObjectID="_1417025598" r:id="rId1583"/>
        </w:object>
      </w:r>
    </w:p>
    <w:p w:rsidR="00C730B5" w:rsidRDefault="00C730B5"/>
    <w:p w:rsidR="00C730B5" w:rsidRDefault="00C730B5">
      <w:pPr>
        <w:pStyle w:val="tehtvt"/>
        <w:ind w:left="360"/>
      </w:pPr>
    </w:p>
    <w:p w:rsidR="00C730B5" w:rsidRDefault="003C410D">
      <w:r>
        <w:t>Muunna epämurtoluvuksi.</w:t>
      </w:r>
    </w:p>
    <w:p w:rsidR="00C730B5" w:rsidRDefault="003C410D" w:rsidP="003C410D">
      <w:pPr>
        <w:pStyle w:val="abc-kohdat"/>
        <w:numPr>
          <w:ilvl w:val="0"/>
          <w:numId w:val="737"/>
        </w:numPr>
      </w:pPr>
      <w:r w:rsidRPr="00D37682">
        <w:rPr>
          <w:position w:val="-24"/>
        </w:rPr>
        <w:object w:dxaOrig="600" w:dyaOrig="620">
          <v:shape id="_x0000_i1784" type="#_x0000_t75" style="width:30.15pt;height:31pt" o:ole="" filled="t">
            <v:fill color2="black"/>
            <v:imagedata r:id="rId1584" o:title=""/>
          </v:shape>
          <o:OLEObject Type="Embed" ProgID="Equation.3" ShapeID="_x0000_i1784" DrawAspect="Content" ObjectID="_1417025599" r:id="rId1585"/>
        </w:object>
      </w:r>
    </w:p>
    <w:p w:rsidR="00C730B5" w:rsidRDefault="003C410D" w:rsidP="003C410D">
      <w:pPr>
        <w:pStyle w:val="abc-kohdat"/>
        <w:numPr>
          <w:ilvl w:val="0"/>
          <w:numId w:val="737"/>
        </w:numPr>
      </w:pPr>
      <w:r w:rsidRPr="00D37682">
        <w:rPr>
          <w:position w:val="-24"/>
        </w:rPr>
        <w:object w:dxaOrig="540" w:dyaOrig="620">
          <v:shape id="_x0000_i1785" type="#_x0000_t75" style="width:26.8pt;height:31pt" o:ole="" filled="t">
            <v:fill color2="black"/>
            <v:imagedata r:id="rId1586" o:title=""/>
          </v:shape>
          <o:OLEObject Type="Embed" ProgID="Equation.3" ShapeID="_x0000_i1785" DrawAspect="Content" ObjectID="_1417025600" r:id="rId1587"/>
        </w:object>
      </w:r>
    </w:p>
    <w:p w:rsidR="00C730B5" w:rsidRDefault="003C410D" w:rsidP="003C410D">
      <w:pPr>
        <w:pStyle w:val="abc-kohdat"/>
        <w:numPr>
          <w:ilvl w:val="0"/>
          <w:numId w:val="737"/>
        </w:numPr>
      </w:pPr>
      <w:r w:rsidRPr="00D37682">
        <w:rPr>
          <w:position w:val="-24"/>
        </w:rPr>
        <w:object w:dxaOrig="600" w:dyaOrig="620">
          <v:shape id="_x0000_i1786" type="#_x0000_t75" style="width:30.15pt;height:31pt" o:ole="" filled="t">
            <v:fill color2="black"/>
            <v:imagedata r:id="rId1588" o:title=""/>
          </v:shape>
          <o:OLEObject Type="Embed" ProgID="Equation.3" ShapeID="_x0000_i1786" DrawAspect="Content" ObjectID="_1417025601" r:id="rId1589"/>
        </w:object>
      </w:r>
    </w:p>
    <w:p w:rsidR="00C730B5" w:rsidRDefault="003C410D" w:rsidP="003C410D">
      <w:pPr>
        <w:pStyle w:val="abc-kohdat"/>
        <w:numPr>
          <w:ilvl w:val="0"/>
          <w:numId w:val="737"/>
        </w:numPr>
      </w:pPr>
      <w:r w:rsidRPr="00D37682">
        <w:rPr>
          <w:position w:val="-24"/>
        </w:rPr>
        <w:object w:dxaOrig="560" w:dyaOrig="620">
          <v:shape id="_x0000_i1787" type="#_x0000_t75" style="width:27.65pt;height:31pt" o:ole="" filled="t">
            <v:fill color2="black"/>
            <v:imagedata r:id="rId1590" o:title=""/>
          </v:shape>
          <o:OLEObject Type="Embed" ProgID="Equation.3" ShapeID="_x0000_i1787" DrawAspect="Content" ObjectID="_1417025602" r:id="rId1591"/>
        </w:object>
      </w:r>
    </w:p>
    <w:p w:rsidR="00C730B5" w:rsidRDefault="00C730B5">
      <w:pPr>
        <w:rPr>
          <w:b/>
          <w:bCs/>
        </w:rPr>
      </w:pPr>
    </w:p>
    <w:p w:rsidR="00C730B5" w:rsidRDefault="00C730B5">
      <w:pPr>
        <w:pStyle w:val="tehtvt"/>
        <w:ind w:left="360"/>
      </w:pPr>
    </w:p>
    <w:p w:rsidR="00C730B5" w:rsidRDefault="003C410D">
      <w:r>
        <w:t>Supista murtoluvut.</w:t>
      </w:r>
    </w:p>
    <w:p w:rsidR="00C730B5" w:rsidRDefault="003C410D">
      <w:pPr>
        <w:pStyle w:val="abc-kohdat"/>
        <w:numPr>
          <w:ilvl w:val="0"/>
          <w:numId w:val="370"/>
        </w:numPr>
        <w:rPr>
          <w:lang w:val="fi-FI"/>
        </w:rPr>
      </w:pPr>
      <w:r w:rsidRPr="00D37682">
        <w:rPr>
          <w:position w:val="-24"/>
        </w:rPr>
        <w:object w:dxaOrig="320" w:dyaOrig="620">
          <v:shape id="_x0000_i1788" type="#_x0000_t75" style="width:15.9pt;height:31pt" o:ole="" filled="t">
            <v:fill color2="black"/>
            <v:imagedata r:id="rId1592" o:title=""/>
          </v:shape>
          <o:OLEObject Type="Embed" ProgID="Equation.3" ShapeID="_x0000_i1788" DrawAspect="Content" ObjectID="_1417025603" r:id="rId1593"/>
        </w:object>
      </w:r>
    </w:p>
    <w:p w:rsidR="00C730B5" w:rsidRDefault="003C410D">
      <w:pPr>
        <w:pStyle w:val="abc-kohdat"/>
        <w:numPr>
          <w:ilvl w:val="0"/>
          <w:numId w:val="370"/>
        </w:numPr>
        <w:rPr>
          <w:lang w:val="fi-FI"/>
        </w:rPr>
      </w:pPr>
      <w:r w:rsidRPr="00D37682">
        <w:rPr>
          <w:position w:val="-24"/>
        </w:rPr>
        <w:object w:dxaOrig="220" w:dyaOrig="620">
          <v:shape id="_x0000_i1789" type="#_x0000_t75" style="width:10.9pt;height:31pt" o:ole="" filled="t">
            <v:fill color2="black"/>
            <v:imagedata r:id="rId1594" o:title=""/>
          </v:shape>
          <o:OLEObject Type="Embed" ProgID="Equation.3" ShapeID="_x0000_i1789" DrawAspect="Content" ObjectID="_1417025604" r:id="rId1595"/>
        </w:object>
      </w:r>
    </w:p>
    <w:p w:rsidR="00C730B5" w:rsidRDefault="003C410D">
      <w:pPr>
        <w:pStyle w:val="abc-kohdat"/>
        <w:numPr>
          <w:ilvl w:val="0"/>
          <w:numId w:val="370"/>
        </w:numPr>
        <w:rPr>
          <w:lang w:val="fi-FI"/>
        </w:rPr>
      </w:pPr>
      <w:r w:rsidRPr="00D37682">
        <w:rPr>
          <w:position w:val="-24"/>
        </w:rPr>
        <w:object w:dxaOrig="340" w:dyaOrig="620">
          <v:shape id="_x0000_i1790" type="#_x0000_t75" style="width:17.6pt;height:31pt" o:ole="" filled="t">
            <v:fill color2="black"/>
            <v:imagedata r:id="rId1596" o:title=""/>
          </v:shape>
          <o:OLEObject Type="Embed" ProgID="Equation.3" ShapeID="_x0000_i1790" DrawAspect="Content" ObjectID="_1417025605" r:id="rId1597"/>
        </w:object>
      </w:r>
    </w:p>
    <w:p w:rsidR="00C730B5" w:rsidRDefault="003C410D">
      <w:pPr>
        <w:pStyle w:val="abc-kohdat"/>
        <w:numPr>
          <w:ilvl w:val="0"/>
          <w:numId w:val="370"/>
        </w:numPr>
        <w:rPr>
          <w:lang w:val="fi-FI"/>
        </w:rPr>
      </w:pPr>
      <w:r w:rsidRPr="00D37682">
        <w:rPr>
          <w:position w:val="-24"/>
        </w:rPr>
        <w:object w:dxaOrig="360" w:dyaOrig="620">
          <v:shape id="_x0000_i1791" type="#_x0000_t75" style="width:18.4pt;height:31pt" o:ole="" filled="t">
            <v:fill color2="black"/>
            <v:imagedata r:id="rId1598" o:title=""/>
          </v:shape>
          <o:OLEObject Type="Embed" ProgID="Equation.3" ShapeID="_x0000_i1791" DrawAspect="Content" ObjectID="_1417025606" r:id="rId1599"/>
        </w:object>
      </w:r>
    </w:p>
    <w:p w:rsidR="00C730B5" w:rsidRDefault="003C410D">
      <w:pPr>
        <w:pStyle w:val="abc-kohdat"/>
        <w:numPr>
          <w:ilvl w:val="0"/>
          <w:numId w:val="370"/>
        </w:numPr>
        <w:rPr>
          <w:lang w:val="fi-FI"/>
        </w:rPr>
      </w:pPr>
      <w:r w:rsidRPr="00D37682">
        <w:rPr>
          <w:position w:val="-24"/>
        </w:rPr>
        <w:object w:dxaOrig="440" w:dyaOrig="620">
          <v:shape id="_x0000_i1792" type="#_x0000_t75" style="width:21.75pt;height:31pt" o:ole="" filled="t">
            <v:fill color2="black"/>
            <v:imagedata r:id="rId1600" o:title=""/>
          </v:shape>
          <o:OLEObject Type="Embed" ProgID="Equation.3" ShapeID="_x0000_i1792" DrawAspect="Content" ObjectID="_1417025607" r:id="rId1601"/>
        </w:object>
      </w:r>
    </w:p>
    <w:p w:rsidR="00C730B5" w:rsidRDefault="00C730B5">
      <w:pPr>
        <w:rPr>
          <w:b/>
          <w:bCs/>
        </w:rPr>
      </w:pPr>
    </w:p>
    <w:p w:rsidR="00C730B5" w:rsidRDefault="00C730B5">
      <w:pPr>
        <w:pStyle w:val="tehtvt"/>
        <w:ind w:left="360"/>
      </w:pPr>
    </w:p>
    <w:p w:rsidR="00C730B5" w:rsidRDefault="003C410D">
      <w:r>
        <w:t>Supista murtoluvut.</w:t>
      </w:r>
    </w:p>
    <w:p w:rsidR="00C730B5" w:rsidRDefault="003C410D" w:rsidP="003C410D">
      <w:pPr>
        <w:pStyle w:val="abc-kohdat"/>
        <w:numPr>
          <w:ilvl w:val="0"/>
          <w:numId w:val="577"/>
        </w:numPr>
        <w:rPr>
          <w:lang w:val="fi-FI"/>
        </w:rPr>
      </w:pPr>
      <w:r w:rsidRPr="00D37682">
        <w:rPr>
          <w:position w:val="-24"/>
        </w:rPr>
        <w:object w:dxaOrig="499" w:dyaOrig="620">
          <v:shape id="_x0000_i1793" type="#_x0000_t75" style="width:25.1pt;height:31pt" o:ole="" filled="t">
            <v:fill color2="black"/>
            <v:imagedata r:id="rId1602" o:title=""/>
          </v:shape>
          <o:OLEObject Type="Embed" ProgID="Equation.3" ShapeID="_x0000_i1793" DrawAspect="Content" ObjectID="_1417025608" r:id="rId1603"/>
        </w:object>
      </w:r>
    </w:p>
    <w:p w:rsidR="00C730B5" w:rsidRDefault="003C410D" w:rsidP="003C410D">
      <w:pPr>
        <w:pStyle w:val="abc-kohdat"/>
        <w:numPr>
          <w:ilvl w:val="0"/>
          <w:numId w:val="577"/>
        </w:numPr>
        <w:rPr>
          <w:lang w:val="fi-FI"/>
        </w:rPr>
      </w:pPr>
      <w:r w:rsidRPr="00D37682">
        <w:rPr>
          <w:position w:val="-24"/>
        </w:rPr>
        <w:object w:dxaOrig="499" w:dyaOrig="620">
          <v:shape id="_x0000_i1794" type="#_x0000_t75" style="width:25.1pt;height:31pt" o:ole="" filled="t">
            <v:fill color2="black"/>
            <v:imagedata r:id="rId1604" o:title=""/>
          </v:shape>
          <o:OLEObject Type="Embed" ProgID="Equation.3" ShapeID="_x0000_i1794" DrawAspect="Content" ObjectID="_1417025609" r:id="rId1605"/>
        </w:object>
      </w:r>
    </w:p>
    <w:p w:rsidR="00C730B5" w:rsidRDefault="003C410D" w:rsidP="003C410D">
      <w:pPr>
        <w:pStyle w:val="abc-kohdat"/>
        <w:numPr>
          <w:ilvl w:val="0"/>
          <w:numId w:val="577"/>
        </w:numPr>
        <w:rPr>
          <w:lang w:val="fi-FI"/>
        </w:rPr>
      </w:pPr>
      <w:r w:rsidRPr="00D37682">
        <w:rPr>
          <w:position w:val="-24"/>
        </w:rPr>
        <w:object w:dxaOrig="520" w:dyaOrig="620">
          <v:shape id="_x0000_i1795" type="#_x0000_t75" style="width:25.95pt;height:31pt" o:ole="" filled="t">
            <v:fill color2="black"/>
            <v:imagedata r:id="rId1606" o:title=""/>
          </v:shape>
          <o:OLEObject Type="Embed" ProgID="Equation.3" ShapeID="_x0000_i1795" DrawAspect="Content" ObjectID="_1417025610" r:id="rId1607"/>
        </w:object>
      </w:r>
    </w:p>
    <w:p w:rsidR="00C730B5" w:rsidRDefault="003C410D" w:rsidP="003C410D">
      <w:pPr>
        <w:pStyle w:val="abc-kohdat"/>
        <w:numPr>
          <w:ilvl w:val="0"/>
          <w:numId w:val="577"/>
        </w:numPr>
        <w:rPr>
          <w:lang w:val="fi-FI"/>
        </w:rPr>
      </w:pPr>
      <w:r w:rsidRPr="00D37682">
        <w:rPr>
          <w:position w:val="-24"/>
        </w:rPr>
        <w:object w:dxaOrig="400" w:dyaOrig="620">
          <v:shape id="_x0000_i1796" type="#_x0000_t75" style="width:20.1pt;height:31pt" o:ole="" filled="t">
            <v:fill color2="black"/>
            <v:imagedata r:id="rId1608" o:title=""/>
          </v:shape>
          <o:OLEObject Type="Embed" ProgID="Equation.3" ShapeID="_x0000_i1796" DrawAspect="Content" ObjectID="_1417025611" r:id="rId1609"/>
        </w:object>
      </w:r>
    </w:p>
    <w:p w:rsidR="00C730B5" w:rsidRDefault="003C410D" w:rsidP="003C410D">
      <w:pPr>
        <w:pStyle w:val="abc-kohdat"/>
        <w:numPr>
          <w:ilvl w:val="0"/>
          <w:numId w:val="577"/>
        </w:numPr>
        <w:rPr>
          <w:lang w:val="fi-FI"/>
        </w:rPr>
      </w:pPr>
      <w:r w:rsidRPr="00D37682">
        <w:rPr>
          <w:position w:val="-24"/>
        </w:rPr>
        <w:object w:dxaOrig="660" w:dyaOrig="620">
          <v:shape id="_x0000_i1797" type="#_x0000_t75" style="width:32.65pt;height:31pt" o:ole="" filled="t">
            <v:fill color2="black"/>
            <v:imagedata r:id="rId1610" o:title=""/>
          </v:shape>
          <o:OLEObject Type="Embed" ProgID="Equation.3" ShapeID="_x0000_i1797" DrawAspect="Content" ObjectID="_1417025612" r:id="rId1611"/>
        </w:object>
      </w:r>
    </w:p>
    <w:p w:rsidR="00C730B5" w:rsidRDefault="00C730B5">
      <w:pPr>
        <w:rPr>
          <w:b/>
          <w:bCs/>
        </w:rPr>
      </w:pPr>
    </w:p>
    <w:p w:rsidR="00C730B5" w:rsidRDefault="00C730B5">
      <w:pPr>
        <w:pStyle w:val="tehtvt"/>
        <w:ind w:left="360"/>
      </w:pPr>
    </w:p>
    <w:p w:rsidR="00C730B5" w:rsidRDefault="003C410D">
      <w:r>
        <w:t xml:space="preserve">Järjestä murtoluvut suuruusjärjestykseen </w:t>
      </w:r>
      <w:r w:rsidRPr="00D37682">
        <w:rPr>
          <w:position w:val="-24"/>
        </w:rPr>
        <w:object w:dxaOrig="1960" w:dyaOrig="620">
          <v:shape id="_x0000_i1798" type="#_x0000_t75" style="width:97.95pt;height:31pt" o:ole="" filled="t">
            <v:fill color2="black"/>
            <v:imagedata r:id="rId1612" o:title=""/>
          </v:shape>
          <o:OLEObject Type="Embed" ProgID="Equation.3" ShapeID="_x0000_i1798" DrawAspect="Content" ObjectID="_1417025613" r:id="rId1613"/>
        </w:object>
      </w:r>
      <w:r>
        <w:t>.</w:t>
      </w:r>
    </w:p>
    <w:p w:rsidR="00C730B5" w:rsidRDefault="00C730B5"/>
    <w:p w:rsidR="00C730B5" w:rsidRDefault="00C730B5">
      <w:pPr>
        <w:rPr>
          <w:b/>
          <w:bCs/>
        </w:rPr>
      </w:pPr>
    </w:p>
    <w:p w:rsidR="00C730B5" w:rsidRDefault="00C730B5">
      <w:pPr>
        <w:rPr>
          <w:b/>
          <w:bCs/>
        </w:rPr>
      </w:pPr>
    </w:p>
    <w:p w:rsidR="00C730B5" w:rsidRDefault="00C730B5">
      <w:pPr>
        <w:pStyle w:val="tehtvt"/>
        <w:ind w:left="360"/>
      </w:pPr>
    </w:p>
    <w:p w:rsidR="00C730B5" w:rsidRDefault="003C410D">
      <w:r>
        <w:t>Täydennä.</w:t>
      </w:r>
    </w:p>
    <w:p w:rsidR="00C730B5" w:rsidRDefault="003C410D" w:rsidP="003C410D">
      <w:pPr>
        <w:pStyle w:val="abc-kohdat"/>
        <w:numPr>
          <w:ilvl w:val="0"/>
          <w:numId w:val="716"/>
        </w:numPr>
        <w:rPr>
          <w:lang w:val="fi-FI"/>
        </w:rPr>
      </w:pPr>
      <w:r w:rsidRPr="00D37682">
        <w:rPr>
          <w:position w:val="-30"/>
        </w:rPr>
        <w:object w:dxaOrig="740" w:dyaOrig="680">
          <v:shape id="_x0000_i1799" type="#_x0000_t75" style="width:36.85pt;height:33.5pt" o:ole="" filled="t">
            <v:fill color2="black"/>
            <v:imagedata r:id="rId1614" o:title=""/>
          </v:shape>
          <o:OLEObject Type="Embed" ProgID="Equation.3" ShapeID="_x0000_i1799" DrawAspect="Content" ObjectID="_1417025614" r:id="rId1615"/>
        </w:object>
      </w:r>
    </w:p>
    <w:p w:rsidR="00C730B5" w:rsidRDefault="003C410D" w:rsidP="003C410D">
      <w:pPr>
        <w:pStyle w:val="abc-kohdat"/>
        <w:numPr>
          <w:ilvl w:val="0"/>
          <w:numId w:val="716"/>
        </w:numPr>
        <w:rPr>
          <w:lang w:val="fi-FI"/>
        </w:rPr>
      </w:pPr>
      <w:r w:rsidRPr="00D37682">
        <w:rPr>
          <w:position w:val="-24"/>
        </w:rPr>
        <w:object w:dxaOrig="880" w:dyaOrig="620">
          <v:shape id="_x0000_i1800" type="#_x0000_t75" style="width:44.35pt;height:31pt" o:ole="" filled="t">
            <v:fill color2="black"/>
            <v:imagedata r:id="rId1616" o:title=""/>
          </v:shape>
          <o:OLEObject Type="Embed" ProgID="Equation.3" ShapeID="_x0000_i1800" DrawAspect="Content" ObjectID="_1417025615" r:id="rId1617"/>
        </w:object>
      </w:r>
    </w:p>
    <w:p w:rsidR="00C730B5" w:rsidRDefault="003C410D" w:rsidP="003C410D">
      <w:pPr>
        <w:pStyle w:val="abc-kohdat"/>
        <w:numPr>
          <w:ilvl w:val="0"/>
          <w:numId w:val="716"/>
        </w:numPr>
        <w:rPr>
          <w:lang w:val="fi-FI"/>
        </w:rPr>
      </w:pPr>
      <w:r w:rsidRPr="00D37682">
        <w:rPr>
          <w:position w:val="-30"/>
        </w:rPr>
        <w:object w:dxaOrig="720" w:dyaOrig="680">
          <v:shape id="_x0000_i1801" type="#_x0000_t75" style="width:36pt;height:33.5pt" o:ole="" filled="t">
            <v:fill color2="black"/>
            <v:imagedata r:id="rId1618" o:title=""/>
          </v:shape>
          <o:OLEObject Type="Embed" ProgID="Equation.3" ShapeID="_x0000_i1801" DrawAspect="Content" ObjectID="_1417025616" r:id="rId1619"/>
        </w:object>
      </w:r>
    </w:p>
    <w:p w:rsidR="00C730B5" w:rsidRDefault="003C410D" w:rsidP="003C410D">
      <w:pPr>
        <w:pStyle w:val="abc-kohdat"/>
        <w:numPr>
          <w:ilvl w:val="0"/>
          <w:numId w:val="716"/>
        </w:numPr>
        <w:rPr>
          <w:lang w:val="fi-FI"/>
        </w:rPr>
      </w:pPr>
      <w:r w:rsidRPr="00D37682">
        <w:rPr>
          <w:position w:val="-24"/>
        </w:rPr>
        <w:object w:dxaOrig="880" w:dyaOrig="620">
          <v:shape id="_x0000_i1802" type="#_x0000_t75" style="width:44.35pt;height:31pt" o:ole="" filled="t">
            <v:fill color2="black"/>
            <v:imagedata r:id="rId1620" o:title=""/>
          </v:shape>
          <o:OLEObject Type="Embed" ProgID="Equation.3" ShapeID="_x0000_i1802" DrawAspect="Content" ObjectID="_1417025617" r:id="rId1621"/>
        </w:object>
      </w:r>
    </w:p>
    <w:p w:rsidR="00C730B5" w:rsidRDefault="00C730B5"/>
    <w:p w:rsidR="00C730B5" w:rsidRDefault="00C730B5">
      <w:pPr>
        <w:pStyle w:val="tehtvt"/>
        <w:ind w:left="360"/>
      </w:pPr>
    </w:p>
    <w:p w:rsidR="00C730B5" w:rsidRDefault="003C410D">
      <w:r>
        <w:t>Lavenna samannimisiksi.</w:t>
      </w:r>
    </w:p>
    <w:p w:rsidR="00C730B5" w:rsidRDefault="003C410D" w:rsidP="003C410D">
      <w:pPr>
        <w:pStyle w:val="abc-kohdat"/>
        <w:numPr>
          <w:ilvl w:val="0"/>
          <w:numId w:val="718"/>
        </w:numPr>
      </w:pPr>
      <w:r w:rsidRPr="00D37682">
        <w:rPr>
          <w:position w:val="-24"/>
        </w:rPr>
        <w:object w:dxaOrig="859" w:dyaOrig="620">
          <v:shape id="_x0000_i1803" type="#_x0000_t75" style="width:42.7pt;height:31pt" o:ole="" filled="t">
            <v:fill color2="black"/>
            <v:imagedata r:id="rId1622" o:title=""/>
          </v:shape>
          <o:OLEObject Type="Embed" ProgID="Equation.3" ShapeID="_x0000_i1803" DrawAspect="Content" ObjectID="_1417025618" r:id="rId1623"/>
        </w:object>
      </w:r>
    </w:p>
    <w:p w:rsidR="00C730B5" w:rsidRDefault="003C410D" w:rsidP="003C410D">
      <w:pPr>
        <w:pStyle w:val="abc-kohdat"/>
        <w:numPr>
          <w:ilvl w:val="0"/>
          <w:numId w:val="718"/>
        </w:numPr>
      </w:pPr>
      <w:r w:rsidRPr="00D37682">
        <w:rPr>
          <w:position w:val="-24"/>
        </w:rPr>
        <w:object w:dxaOrig="940" w:dyaOrig="620">
          <v:shape id="_x0000_i1804" type="#_x0000_t75" style="width:46.9pt;height:31pt" o:ole="" filled="t">
            <v:fill color2="black"/>
            <v:imagedata r:id="rId1624" o:title=""/>
          </v:shape>
          <o:OLEObject Type="Embed" ProgID="Equation.3" ShapeID="_x0000_i1804" DrawAspect="Content" ObjectID="_1417025619" r:id="rId1625"/>
        </w:object>
      </w:r>
    </w:p>
    <w:p w:rsidR="00C730B5" w:rsidRDefault="003C410D" w:rsidP="003C410D">
      <w:pPr>
        <w:pStyle w:val="abc-kohdat"/>
        <w:numPr>
          <w:ilvl w:val="0"/>
          <w:numId w:val="718"/>
        </w:numPr>
      </w:pPr>
      <w:r w:rsidRPr="00D37682">
        <w:rPr>
          <w:position w:val="-24"/>
        </w:rPr>
        <w:object w:dxaOrig="760" w:dyaOrig="620">
          <v:shape id="_x0000_i1805" type="#_x0000_t75" style="width:38.5pt;height:31pt" o:ole="" filled="t">
            <v:fill color2="black"/>
            <v:imagedata r:id="rId1626" o:title=""/>
          </v:shape>
          <o:OLEObject Type="Embed" ProgID="Equation.3" ShapeID="_x0000_i1805" DrawAspect="Content" ObjectID="_1417025620" r:id="rId1627"/>
        </w:object>
      </w:r>
    </w:p>
    <w:p w:rsidR="00C730B5" w:rsidRDefault="003C410D" w:rsidP="003C410D">
      <w:pPr>
        <w:pStyle w:val="abc-kohdat"/>
        <w:numPr>
          <w:ilvl w:val="0"/>
          <w:numId w:val="718"/>
        </w:numPr>
      </w:pPr>
      <w:r w:rsidRPr="00D37682">
        <w:rPr>
          <w:position w:val="-24"/>
        </w:rPr>
        <w:object w:dxaOrig="880" w:dyaOrig="620">
          <v:shape id="_x0000_i1806" type="#_x0000_t75" style="width:44.35pt;height:31pt" o:ole="" filled="t">
            <v:fill color2="black"/>
            <v:imagedata r:id="rId1628" o:title=""/>
          </v:shape>
          <o:OLEObject Type="Embed" ProgID="Equation.3" ShapeID="_x0000_i1806" DrawAspect="Content" ObjectID="_1417025621" r:id="rId1629"/>
        </w:object>
      </w:r>
    </w:p>
    <w:p w:rsidR="00C730B5" w:rsidRDefault="00C730B5"/>
    <w:p w:rsidR="00C730B5" w:rsidRDefault="00C730B5">
      <w:pPr>
        <w:rPr>
          <w:b/>
          <w:bCs/>
        </w:rPr>
      </w:pPr>
    </w:p>
    <w:p w:rsidR="00C730B5" w:rsidRDefault="00C730B5">
      <w:pPr>
        <w:rPr>
          <w:b/>
          <w:bCs/>
        </w:rPr>
      </w:pPr>
    </w:p>
    <w:p w:rsidR="00C730B5" w:rsidRDefault="003C410D">
      <w:pPr>
        <w:rPr>
          <w:b/>
          <w:bCs/>
          <w:color w:val="666699"/>
        </w:rPr>
      </w:pPr>
      <w:r>
        <w:rPr>
          <w:b/>
          <w:bCs/>
          <w:color w:val="333399"/>
        </w:rPr>
        <w:t>Murtolukujen yhteen- ja vähennyslasku</w:t>
      </w:r>
      <w:r>
        <w:rPr>
          <w:b/>
          <w:bCs/>
          <w:color w:val="666699"/>
        </w:rPr>
        <w:t xml:space="preserve"> </w:t>
      </w:r>
    </w:p>
    <w:p w:rsidR="00C730B5" w:rsidRDefault="00C730B5">
      <w:pPr>
        <w:pStyle w:val="Index"/>
        <w:suppressLineNumbers w:val="0"/>
        <w:rPr>
          <w:rFonts w:cs="Times New Roman"/>
        </w:rPr>
      </w:pPr>
    </w:p>
    <w:p w:rsidR="00C730B5" w:rsidRDefault="00C730B5">
      <w:pPr>
        <w:pStyle w:val="tehtvt"/>
        <w:ind w:left="360"/>
      </w:pPr>
    </w:p>
    <w:p w:rsidR="00C730B5" w:rsidRDefault="003C410D">
      <w:r>
        <w:t>Laske.</w:t>
      </w:r>
    </w:p>
    <w:p w:rsidR="00C730B5" w:rsidRDefault="003C410D">
      <w:pPr>
        <w:pStyle w:val="abc-kohdat"/>
        <w:numPr>
          <w:ilvl w:val="0"/>
          <w:numId w:val="459"/>
        </w:numPr>
        <w:rPr>
          <w:lang w:val="fi-FI"/>
        </w:rPr>
      </w:pPr>
      <w:r w:rsidRPr="00D37682">
        <w:rPr>
          <w:position w:val="-24"/>
        </w:rPr>
        <w:object w:dxaOrig="620" w:dyaOrig="620">
          <v:shape id="_x0000_i1807" type="#_x0000_t75" style="width:31pt;height:31pt" o:ole="" filled="t">
            <v:fill color2="black"/>
            <v:imagedata r:id="rId1630" o:title=""/>
          </v:shape>
          <o:OLEObject Type="Embed" ProgID="Equation.3" ShapeID="_x0000_i1807" DrawAspect="Content" ObjectID="_1417025622" r:id="rId1631"/>
        </w:object>
      </w:r>
    </w:p>
    <w:p w:rsidR="00C730B5" w:rsidRDefault="003C410D">
      <w:pPr>
        <w:pStyle w:val="abc-kohdat"/>
        <w:numPr>
          <w:ilvl w:val="0"/>
          <w:numId w:val="459"/>
        </w:numPr>
        <w:rPr>
          <w:lang w:val="fi-FI"/>
        </w:rPr>
      </w:pPr>
      <w:r w:rsidRPr="00D37682">
        <w:rPr>
          <w:position w:val="-24"/>
        </w:rPr>
        <w:object w:dxaOrig="600" w:dyaOrig="620">
          <v:shape id="_x0000_i1808" type="#_x0000_t75" style="width:30.15pt;height:31pt" o:ole="" filled="t">
            <v:fill color2="black"/>
            <v:imagedata r:id="rId1632" o:title=""/>
          </v:shape>
          <o:OLEObject Type="Embed" ProgID="Equation.3" ShapeID="_x0000_i1808" DrawAspect="Content" ObjectID="_1417025623" r:id="rId1633"/>
        </w:object>
      </w:r>
    </w:p>
    <w:p w:rsidR="00C730B5" w:rsidRDefault="003C410D">
      <w:pPr>
        <w:pStyle w:val="abc-kohdat"/>
        <w:numPr>
          <w:ilvl w:val="0"/>
          <w:numId w:val="459"/>
        </w:numPr>
        <w:rPr>
          <w:lang w:val="fi-FI"/>
        </w:rPr>
      </w:pPr>
      <w:r w:rsidRPr="00D37682">
        <w:rPr>
          <w:position w:val="-24"/>
        </w:rPr>
        <w:object w:dxaOrig="760" w:dyaOrig="620">
          <v:shape id="_x0000_i1809" type="#_x0000_t75" style="width:38.5pt;height:31pt" o:ole="" filled="t">
            <v:fill color2="black"/>
            <v:imagedata r:id="rId1634" o:title=""/>
          </v:shape>
          <o:OLEObject Type="Embed" ProgID="Equation.3" ShapeID="_x0000_i1809" DrawAspect="Content" ObjectID="_1417025624" r:id="rId1635"/>
        </w:object>
      </w:r>
    </w:p>
    <w:p w:rsidR="00C730B5" w:rsidRDefault="003C410D">
      <w:pPr>
        <w:pStyle w:val="abc-kohdat"/>
        <w:numPr>
          <w:ilvl w:val="0"/>
          <w:numId w:val="459"/>
        </w:numPr>
        <w:rPr>
          <w:lang w:val="fi-FI"/>
        </w:rPr>
      </w:pPr>
      <w:r w:rsidRPr="00D37682">
        <w:rPr>
          <w:position w:val="-24"/>
        </w:rPr>
        <w:object w:dxaOrig="859" w:dyaOrig="620">
          <v:shape id="_x0000_i1810" type="#_x0000_t75" style="width:42.7pt;height:31pt" o:ole="" filled="t">
            <v:fill color2="black"/>
            <v:imagedata r:id="rId1636" o:title=""/>
          </v:shape>
          <o:OLEObject Type="Embed" ProgID="Equation.3" ShapeID="_x0000_i1810" DrawAspect="Content" ObjectID="_1417025625" r:id="rId1637"/>
        </w:objec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461"/>
        </w:numPr>
        <w:rPr>
          <w:lang w:val="fi-FI"/>
        </w:rPr>
      </w:pPr>
      <w:r w:rsidRPr="00D37682">
        <w:rPr>
          <w:position w:val="-24"/>
        </w:rPr>
        <w:object w:dxaOrig="620" w:dyaOrig="620">
          <v:shape id="_x0000_i1811" type="#_x0000_t75" style="width:31pt;height:31pt" o:ole="" filled="t">
            <v:fill color2="black"/>
            <v:imagedata r:id="rId1638" o:title=""/>
          </v:shape>
          <o:OLEObject Type="Embed" ProgID="Equation.3" ShapeID="_x0000_i1811" DrawAspect="Content" ObjectID="_1417025626" r:id="rId1639"/>
        </w:object>
      </w:r>
    </w:p>
    <w:p w:rsidR="00C730B5" w:rsidRDefault="003C410D">
      <w:pPr>
        <w:pStyle w:val="abc-kohdat"/>
        <w:numPr>
          <w:ilvl w:val="0"/>
          <w:numId w:val="461"/>
        </w:numPr>
        <w:rPr>
          <w:lang w:val="fi-FI"/>
        </w:rPr>
      </w:pPr>
      <w:r w:rsidRPr="00D37682">
        <w:rPr>
          <w:position w:val="-24"/>
        </w:rPr>
        <w:object w:dxaOrig="600" w:dyaOrig="620">
          <v:shape id="_x0000_i1812" type="#_x0000_t75" style="width:30.15pt;height:31pt" o:ole="" filled="t">
            <v:fill color2="black"/>
            <v:imagedata r:id="rId1640" o:title=""/>
          </v:shape>
          <o:OLEObject Type="Embed" ProgID="Equation.3" ShapeID="_x0000_i1812" DrawAspect="Content" ObjectID="_1417025627" r:id="rId1641"/>
        </w:object>
      </w:r>
    </w:p>
    <w:p w:rsidR="00C730B5" w:rsidRDefault="003C410D">
      <w:pPr>
        <w:pStyle w:val="abc-kohdat"/>
        <w:numPr>
          <w:ilvl w:val="0"/>
          <w:numId w:val="461"/>
        </w:numPr>
        <w:rPr>
          <w:lang w:val="fi-FI"/>
        </w:rPr>
      </w:pPr>
      <w:r w:rsidRPr="00D37682">
        <w:rPr>
          <w:position w:val="-24"/>
        </w:rPr>
        <w:object w:dxaOrig="700" w:dyaOrig="620">
          <v:shape id="_x0000_i1813" type="#_x0000_t75" style="width:35.15pt;height:31pt" o:ole="" filled="t">
            <v:fill color2="black"/>
            <v:imagedata r:id="rId1642" o:title=""/>
          </v:shape>
          <o:OLEObject Type="Embed" ProgID="Equation.3" ShapeID="_x0000_i1813" DrawAspect="Content" ObjectID="_1417025628" r:id="rId1643"/>
        </w:object>
      </w:r>
    </w:p>
    <w:p w:rsidR="00C730B5" w:rsidRDefault="003C410D">
      <w:pPr>
        <w:pStyle w:val="abc-kohdat"/>
        <w:numPr>
          <w:ilvl w:val="0"/>
          <w:numId w:val="461"/>
        </w:numPr>
        <w:rPr>
          <w:lang w:val="fi-FI"/>
        </w:rPr>
      </w:pPr>
      <w:r w:rsidRPr="00D37682">
        <w:rPr>
          <w:position w:val="-24"/>
        </w:rPr>
        <w:object w:dxaOrig="760" w:dyaOrig="620">
          <v:shape id="_x0000_i1814" type="#_x0000_t75" style="width:38.5pt;height:31pt" o:ole="" filled="t">
            <v:fill color2="black"/>
            <v:imagedata r:id="rId1644" o:title=""/>
          </v:shape>
          <o:OLEObject Type="Embed" ProgID="Equation.3" ShapeID="_x0000_i1814" DrawAspect="Content" ObjectID="_1417025629" r:id="rId1645"/>
        </w:object>
      </w:r>
    </w:p>
    <w:p w:rsidR="00C730B5" w:rsidRDefault="00C730B5"/>
    <w:p w:rsidR="00C730B5" w:rsidRDefault="00C730B5">
      <w:pPr>
        <w:pStyle w:val="tehtvt"/>
        <w:ind w:left="360"/>
      </w:pPr>
    </w:p>
    <w:p w:rsidR="00C730B5" w:rsidRDefault="003C410D">
      <w:r>
        <w:t xml:space="preserve">Määritä lukujen </w:t>
      </w:r>
      <w:r w:rsidRPr="00D37682">
        <w:rPr>
          <w:position w:val="-19"/>
        </w:rPr>
        <w:object w:dxaOrig="220" w:dyaOrig="620">
          <v:shape id="_x0000_i1815" type="#_x0000_t75" style="width:10.9pt;height:31pt" o:ole="" filled="t">
            <v:fill color2="black"/>
            <v:imagedata r:id="rId1646" o:title=""/>
          </v:shape>
          <o:OLEObject Type="Embed" ProgID="Equation.3" ShapeID="_x0000_i1815" DrawAspect="Content" ObjectID="_1417025630" r:id="rId1647"/>
        </w:object>
      </w:r>
      <w:r>
        <w:t xml:space="preserve"> ja </w:t>
      </w:r>
      <w:r w:rsidRPr="00D37682">
        <w:rPr>
          <w:position w:val="-19"/>
        </w:rPr>
        <w:object w:dxaOrig="400" w:dyaOrig="620">
          <v:shape id="_x0000_i1816" type="#_x0000_t75" style="width:20.1pt;height:31pt" o:ole="" filled="t">
            <v:fill color2="black"/>
            <v:imagedata r:id="rId1648" o:title=""/>
          </v:shape>
          <o:OLEObject Type="Embed" ProgID="Equation.3" ShapeID="_x0000_i1816" DrawAspect="Content" ObjectID="_1417025631" r:id="rId1649"/>
        </w:object>
      </w:r>
    </w:p>
    <w:p w:rsidR="00C730B5" w:rsidRDefault="003C410D">
      <w:pPr>
        <w:pStyle w:val="abc-kohdat"/>
        <w:numPr>
          <w:ilvl w:val="0"/>
          <w:numId w:val="204"/>
        </w:numPr>
        <w:tabs>
          <w:tab w:val="left" w:pos="340"/>
        </w:tabs>
        <w:rPr>
          <w:lang w:val="fi-FI"/>
        </w:rPr>
      </w:pPr>
      <w:r>
        <w:rPr>
          <w:lang w:val="fi-FI"/>
        </w:rPr>
        <w:t>summa</w:t>
      </w:r>
    </w:p>
    <w:p w:rsidR="00C730B5" w:rsidRDefault="003C410D">
      <w:pPr>
        <w:pStyle w:val="abc-kohdat"/>
        <w:numPr>
          <w:ilvl w:val="0"/>
          <w:numId w:val="204"/>
        </w:numPr>
        <w:tabs>
          <w:tab w:val="left" w:pos="340"/>
        </w:tabs>
        <w:rPr>
          <w:lang w:val="fi-FI"/>
        </w:rPr>
      </w:pPr>
      <w:r>
        <w:rPr>
          <w:lang w:val="fi-FI"/>
        </w:rPr>
        <w:t>erotus.</w:t>
      </w:r>
    </w:p>
    <w:p w:rsidR="00C730B5" w:rsidRDefault="00C730B5"/>
    <w:p w:rsidR="00C730B5" w:rsidRDefault="00C730B5">
      <w:pPr>
        <w:pStyle w:val="tehtvt"/>
        <w:ind w:left="360"/>
      </w:pPr>
    </w:p>
    <w:p w:rsidR="00C730B5" w:rsidRDefault="003C410D">
      <w:pPr>
        <w:rPr>
          <w:b/>
          <w:bCs/>
        </w:rPr>
      </w:pPr>
      <w:r>
        <w:t xml:space="preserve">Laske </w:t>
      </w:r>
      <w:r w:rsidRPr="00D37682">
        <w:rPr>
          <w:position w:val="-24"/>
        </w:rPr>
        <w:object w:dxaOrig="1200" w:dyaOrig="620">
          <v:shape id="_x0000_i1817" type="#_x0000_t75" style="width:60.3pt;height:31pt" o:ole="" filled="t">
            <v:fill color2="black"/>
            <v:imagedata r:id="rId1650" o:title=""/>
          </v:shape>
          <o:OLEObject Type="Embed" ProgID="Equation.3" ShapeID="_x0000_i1817" DrawAspect="Content" ObjectID="_1417025632" r:id="rId1651"/>
        </w:object>
      </w:r>
      <w:r>
        <w:t>.</w:t>
      </w:r>
    </w:p>
    <w:p w:rsidR="00C730B5" w:rsidRDefault="00C730B5"/>
    <w:p w:rsidR="00C730B5" w:rsidRDefault="00C730B5">
      <w:pPr>
        <w:pStyle w:val="tehtvt"/>
        <w:ind w:left="360"/>
      </w:pPr>
    </w:p>
    <w:p w:rsidR="00C730B5" w:rsidRDefault="003C410D">
      <w:r>
        <w:t>Keksi murtolukujen</w:t>
      </w:r>
    </w:p>
    <w:p w:rsidR="00C730B5" w:rsidRDefault="003C410D">
      <w:pPr>
        <w:pStyle w:val="abc-kohdat"/>
        <w:numPr>
          <w:ilvl w:val="0"/>
          <w:numId w:val="463"/>
        </w:numPr>
        <w:rPr>
          <w:lang w:val="fi-FI"/>
        </w:rPr>
      </w:pPr>
      <w:r>
        <w:rPr>
          <w:lang w:val="fi-FI"/>
        </w:rPr>
        <w:t>yhteenlasku,</w:t>
      </w:r>
    </w:p>
    <w:p w:rsidR="00C730B5" w:rsidRDefault="003C410D">
      <w:pPr>
        <w:pStyle w:val="abc-kohdat"/>
        <w:numPr>
          <w:ilvl w:val="0"/>
          <w:numId w:val="463"/>
        </w:numPr>
        <w:rPr>
          <w:lang w:val="fi-FI"/>
        </w:rPr>
      </w:pPr>
      <w:r>
        <w:rPr>
          <w:lang w:val="fi-FI"/>
        </w:rPr>
        <w:t>vähennyslasku,</w:t>
      </w:r>
    </w:p>
    <w:p w:rsidR="00C730B5" w:rsidRDefault="003C410D">
      <w:r>
        <w:t xml:space="preserve">jonka tulos on </w:t>
      </w:r>
      <w:r w:rsidRPr="00D37682">
        <w:rPr>
          <w:position w:val="-24"/>
        </w:rPr>
        <w:object w:dxaOrig="420" w:dyaOrig="620">
          <v:shape id="_x0000_i1818" type="#_x0000_t75" style="width:20.95pt;height:31pt" o:ole="" filled="t">
            <v:fill color2="black"/>
            <v:imagedata r:id="rId1652" o:title=""/>
          </v:shape>
          <o:OLEObject Type="Embed" ProgID="Equation.3" ShapeID="_x0000_i1818" DrawAspect="Content" ObjectID="_1417025633" r:id="rId1653"/>
        </w:object>
      </w:r>
      <w:r>
        <w:t>.</w:t>
      </w:r>
    </w:p>
    <w:p w:rsidR="00C730B5" w:rsidRDefault="00C730B5"/>
    <w:p w:rsidR="00C730B5" w:rsidRDefault="00C730B5">
      <w:pPr>
        <w:pStyle w:val="tehtvt"/>
        <w:ind w:left="360"/>
      </w:pPr>
    </w:p>
    <w:p w:rsidR="00C730B5" w:rsidRDefault="003C410D">
      <w:r>
        <w:t xml:space="preserve">Mehutiivisteestä saadaan mehua sekoittamalla yhteen osan tiivistettä viisi osaa vettä. Kuinka paljon mehua saadaan </w:t>
      </w:r>
      <w:r w:rsidRPr="00D37682">
        <w:rPr>
          <w:position w:val="-19"/>
        </w:rPr>
        <w:object w:dxaOrig="220" w:dyaOrig="620">
          <v:shape id="_x0000_i1819" type="#_x0000_t75" style="width:10.9pt;height:31pt" o:ole="" filled="t">
            <v:fill color2="black"/>
            <v:imagedata r:id="rId1646" o:title=""/>
          </v:shape>
          <o:OLEObject Type="Embed" ProgID="Equation.3" ShapeID="_x0000_i1819" DrawAspect="Content" ObjectID="_1417025634" r:id="rId1654"/>
        </w:object>
      </w:r>
      <w:r>
        <w:t xml:space="preserve"> litran pullollisesta tiivistettä?</w:t>
      </w:r>
    </w:p>
    <w:p w:rsidR="00C730B5" w:rsidRDefault="00C730B5">
      <w:pPr>
        <w:rPr>
          <w:b/>
          <w:bCs/>
        </w:rPr>
      </w:pPr>
    </w:p>
    <w:p w:rsidR="00C730B5" w:rsidRDefault="00C730B5">
      <w:pPr>
        <w:pStyle w:val="tehtvt"/>
        <w:ind w:left="360"/>
      </w:pPr>
    </w:p>
    <w:p w:rsidR="00C730B5" w:rsidRDefault="003C410D">
      <w:r>
        <w:t>Laske.</w:t>
      </w:r>
    </w:p>
    <w:p w:rsidR="00C730B5" w:rsidRDefault="003C410D" w:rsidP="003C410D">
      <w:pPr>
        <w:pStyle w:val="abc-kohdat"/>
        <w:numPr>
          <w:ilvl w:val="0"/>
          <w:numId w:val="798"/>
        </w:numPr>
      </w:pPr>
      <w:r w:rsidRPr="00D37682">
        <w:rPr>
          <w:position w:val="-28"/>
        </w:rPr>
        <w:object w:dxaOrig="1020" w:dyaOrig="680">
          <v:shape id="_x0000_i1820" type="#_x0000_t75" style="width:51.05pt;height:33.5pt" o:ole="" filled="t">
            <v:fill color2="black"/>
            <v:imagedata r:id="rId1655" o:title=""/>
          </v:shape>
          <o:OLEObject Type="Embed" ProgID="Equation.3" ShapeID="_x0000_i1820" DrawAspect="Content" ObjectID="_1417025635" r:id="rId1656"/>
        </w:object>
      </w:r>
    </w:p>
    <w:p w:rsidR="00C730B5" w:rsidRDefault="003C410D" w:rsidP="003C410D">
      <w:pPr>
        <w:pStyle w:val="abc-kohdat"/>
        <w:numPr>
          <w:ilvl w:val="0"/>
          <w:numId w:val="798"/>
        </w:numPr>
      </w:pPr>
      <w:r w:rsidRPr="00D37682">
        <w:rPr>
          <w:position w:val="-28"/>
        </w:rPr>
        <w:object w:dxaOrig="1200" w:dyaOrig="680">
          <v:shape id="_x0000_i1821" type="#_x0000_t75" style="width:60.3pt;height:33.5pt" o:ole="" filled="t">
            <v:fill color2="black"/>
            <v:imagedata r:id="rId1657" o:title=""/>
          </v:shape>
          <o:OLEObject Type="Embed" ProgID="Equation.3" ShapeID="_x0000_i1821" DrawAspect="Content" ObjectID="_1417025636" r:id="rId1658"/>
        </w:object>
      </w:r>
    </w:p>
    <w:p w:rsidR="00C730B5" w:rsidRDefault="003C410D" w:rsidP="003C410D">
      <w:pPr>
        <w:pStyle w:val="abc-kohdat"/>
        <w:numPr>
          <w:ilvl w:val="0"/>
          <w:numId w:val="798"/>
        </w:numPr>
      </w:pPr>
      <w:r w:rsidRPr="00D37682">
        <w:rPr>
          <w:position w:val="-24"/>
        </w:rPr>
        <w:object w:dxaOrig="880" w:dyaOrig="620">
          <v:shape id="_x0000_i1822" type="#_x0000_t75" style="width:44.35pt;height:31pt" o:ole="" filled="t">
            <v:fill color2="black"/>
            <v:imagedata r:id="rId1659" o:title=""/>
          </v:shape>
          <o:OLEObject Type="Embed" ProgID="Equation.3" ShapeID="_x0000_i1822" DrawAspect="Content" ObjectID="_1417025637" r:id="rId1660"/>
        </w:object>
      </w:r>
    </w:p>
    <w:p w:rsidR="00C730B5" w:rsidRDefault="00C730B5">
      <w:pPr>
        <w:pStyle w:val="Index"/>
        <w:suppressLineNumbers w:val="0"/>
        <w:rPr>
          <w:rFonts w:cs="Times New Roman"/>
        </w:rPr>
      </w:pPr>
    </w:p>
    <w:p w:rsidR="00C730B5" w:rsidRDefault="00C730B5">
      <w:pPr>
        <w:pStyle w:val="tehtvt"/>
        <w:ind w:left="360"/>
      </w:pPr>
    </w:p>
    <w:p w:rsidR="00C730B5" w:rsidRDefault="003C410D">
      <w:r>
        <w:t>Laske.</w:t>
      </w:r>
    </w:p>
    <w:p w:rsidR="00C730B5" w:rsidRDefault="003C410D" w:rsidP="003C410D">
      <w:pPr>
        <w:pStyle w:val="abc-kohdat"/>
        <w:numPr>
          <w:ilvl w:val="0"/>
          <w:numId w:val="800"/>
        </w:numPr>
        <w:rPr>
          <w:lang w:val="fi-FI"/>
        </w:rPr>
      </w:pPr>
      <w:r w:rsidRPr="00D37682">
        <w:rPr>
          <w:position w:val="-24"/>
          <w:lang w:val="fi-FI"/>
        </w:rPr>
        <w:object w:dxaOrig="1420" w:dyaOrig="620">
          <v:shape id="_x0000_i1823" type="#_x0000_t75" style="width:71.15pt;height:31pt" o:ole="" filled="t">
            <v:fill color2="black"/>
            <v:imagedata r:id="rId1661" o:title=""/>
          </v:shape>
          <o:OLEObject Type="Embed" ProgID="Equation.3" ShapeID="_x0000_i1823" DrawAspect="Content" ObjectID="_1417025638" r:id="rId1662"/>
        </w:object>
      </w:r>
    </w:p>
    <w:p w:rsidR="00C730B5" w:rsidRDefault="003C410D" w:rsidP="003C410D">
      <w:pPr>
        <w:pStyle w:val="abc-kohdat"/>
        <w:numPr>
          <w:ilvl w:val="0"/>
          <w:numId w:val="800"/>
        </w:numPr>
        <w:rPr>
          <w:lang w:val="fi-FI"/>
        </w:rPr>
      </w:pPr>
      <w:r w:rsidRPr="00D37682">
        <w:rPr>
          <w:position w:val="-24"/>
          <w:lang w:val="fi-FI"/>
        </w:rPr>
        <w:object w:dxaOrig="940" w:dyaOrig="620">
          <v:shape id="_x0000_i1824" type="#_x0000_t75" style="width:46.9pt;height:31pt" o:ole="" filled="t">
            <v:fill color2="black"/>
            <v:imagedata r:id="rId1663" o:title=""/>
          </v:shape>
          <o:OLEObject Type="Embed" ProgID="Equation.3" ShapeID="_x0000_i1824" DrawAspect="Content" ObjectID="_1417025639" r:id="rId1664"/>
        </w:object>
      </w:r>
    </w:p>
    <w:p w:rsidR="00C730B5" w:rsidRDefault="003C410D" w:rsidP="003C410D">
      <w:pPr>
        <w:pStyle w:val="abc-kohdat"/>
        <w:numPr>
          <w:ilvl w:val="0"/>
          <w:numId w:val="800"/>
        </w:numPr>
        <w:rPr>
          <w:lang w:val="fi-FI"/>
        </w:rPr>
      </w:pPr>
      <w:r w:rsidRPr="00D37682">
        <w:rPr>
          <w:position w:val="-24"/>
          <w:lang w:val="fi-FI"/>
        </w:rPr>
        <w:object w:dxaOrig="760" w:dyaOrig="620">
          <v:shape id="_x0000_i1825" type="#_x0000_t75" style="width:38.5pt;height:31pt" o:ole="" filled="t">
            <v:fill color2="black"/>
            <v:imagedata r:id="rId1665" o:title=""/>
          </v:shape>
          <o:OLEObject Type="Embed" ProgID="Equation.3" ShapeID="_x0000_i1825" DrawAspect="Content" ObjectID="_1417025640" r:id="rId1666"/>
        </w:object>
      </w:r>
    </w:p>
    <w:p w:rsidR="00C730B5" w:rsidRDefault="00C730B5"/>
    <w:p w:rsidR="00C730B5" w:rsidRDefault="00C730B5">
      <w:pPr>
        <w:rPr>
          <w:b/>
          <w:bCs/>
        </w:rPr>
      </w:pPr>
    </w:p>
    <w:p w:rsidR="00C730B5" w:rsidRDefault="00C730B5">
      <w:pPr>
        <w:rPr>
          <w:b/>
          <w:bCs/>
        </w:rPr>
      </w:pPr>
    </w:p>
    <w:p w:rsidR="00C730B5" w:rsidRDefault="003C410D">
      <w:pPr>
        <w:rPr>
          <w:b/>
          <w:bCs/>
          <w:color w:val="666699"/>
        </w:rPr>
      </w:pPr>
      <w:r>
        <w:rPr>
          <w:b/>
          <w:bCs/>
          <w:color w:val="333399"/>
        </w:rPr>
        <w:t>Murtolukujen kertolasku</w:t>
      </w:r>
      <w:r>
        <w:rPr>
          <w:b/>
          <w:bCs/>
          <w:color w:val="666699"/>
        </w:rPr>
        <w:t xml:space="preserve"> </w:t>
      </w:r>
    </w:p>
    <w:p w:rsidR="00C730B5" w:rsidRDefault="00C730B5"/>
    <w:p w:rsidR="00C730B5" w:rsidRDefault="00C730B5">
      <w:pPr>
        <w:pStyle w:val="tehtvt"/>
        <w:ind w:left="360"/>
      </w:pPr>
    </w:p>
    <w:p w:rsidR="00C730B5" w:rsidRDefault="003C410D">
      <w:r>
        <w:t xml:space="preserve">Kerro luku </w:t>
      </w:r>
      <w:r w:rsidRPr="00D37682">
        <w:rPr>
          <w:position w:val="-24"/>
        </w:rPr>
        <w:object w:dxaOrig="340" w:dyaOrig="620">
          <v:shape id="_x0000_i1826" type="#_x0000_t75" style="width:17.6pt;height:31pt" o:ole="" filled="t">
            <v:fill color2="black"/>
            <v:imagedata r:id="rId1667" o:title=""/>
          </v:shape>
          <o:OLEObject Type="Embed" ProgID="Equation.3" ShapeID="_x0000_i1826" DrawAspect="Content" ObjectID="_1417025641" r:id="rId1668"/>
        </w:object>
      </w:r>
      <w:r>
        <w:t xml:space="preserve"> luvulla</w:t>
      </w:r>
    </w:p>
    <w:p w:rsidR="00C730B5" w:rsidRDefault="003C410D" w:rsidP="003C410D">
      <w:pPr>
        <w:pStyle w:val="abc-kohdat"/>
        <w:numPr>
          <w:ilvl w:val="0"/>
          <w:numId w:val="576"/>
        </w:numPr>
        <w:rPr>
          <w:lang w:val="fi-FI"/>
        </w:rPr>
      </w:pPr>
      <w:r>
        <w:rPr>
          <w:lang w:val="fi-FI"/>
        </w:rPr>
        <w:t>2</w:t>
      </w:r>
    </w:p>
    <w:p w:rsidR="00C730B5" w:rsidRDefault="003C410D" w:rsidP="003C410D">
      <w:pPr>
        <w:pStyle w:val="abc-kohdat"/>
        <w:numPr>
          <w:ilvl w:val="0"/>
          <w:numId w:val="576"/>
        </w:numPr>
        <w:rPr>
          <w:lang w:val="fi-FI"/>
        </w:rPr>
      </w:pPr>
      <w:r>
        <w:rPr>
          <w:lang w:val="fi-FI"/>
        </w:rPr>
        <w:t>10</w:t>
      </w:r>
    </w:p>
    <w:p w:rsidR="00C730B5" w:rsidRDefault="003C410D" w:rsidP="003C410D">
      <w:pPr>
        <w:pStyle w:val="abc-kohdat"/>
        <w:numPr>
          <w:ilvl w:val="0"/>
          <w:numId w:val="576"/>
        </w:numPr>
        <w:rPr>
          <w:lang w:val="fi-FI"/>
        </w:rPr>
      </w:pPr>
      <w:r w:rsidRPr="00D37682">
        <w:rPr>
          <w:position w:val="-24"/>
        </w:rPr>
        <w:object w:dxaOrig="240" w:dyaOrig="620">
          <v:shape id="_x0000_i1827" type="#_x0000_t75" style="width:11.7pt;height:31pt" o:ole="" filled="t">
            <v:fill color2="black"/>
            <v:imagedata r:id="rId1669" o:title=""/>
          </v:shape>
          <o:OLEObject Type="Embed" ProgID="Equation.3" ShapeID="_x0000_i1827" DrawAspect="Content" ObjectID="_1417025642" r:id="rId1670"/>
        </w:object>
      </w:r>
    </w:p>
    <w:p w:rsidR="00C730B5" w:rsidRDefault="003C410D" w:rsidP="003C410D">
      <w:pPr>
        <w:pStyle w:val="abc-kohdat"/>
        <w:numPr>
          <w:ilvl w:val="0"/>
          <w:numId w:val="576"/>
        </w:numPr>
        <w:rPr>
          <w:lang w:val="fi-FI"/>
        </w:rPr>
      </w:pPr>
      <w:r w:rsidRPr="00D37682">
        <w:rPr>
          <w:position w:val="-24"/>
        </w:rPr>
        <w:object w:dxaOrig="320" w:dyaOrig="620">
          <v:shape id="_x0000_i1828" type="#_x0000_t75" style="width:15.9pt;height:31pt" o:ole="" filled="t">
            <v:fill color2="black"/>
            <v:imagedata r:id="rId1671" o:title=""/>
          </v:shape>
          <o:OLEObject Type="Embed" ProgID="Equation.3" ShapeID="_x0000_i1828" DrawAspect="Content" ObjectID="_1417025643" r:id="rId1672"/>
        </w:object>
      </w:r>
      <w:r>
        <w:t>.</w:t>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467"/>
        </w:numPr>
        <w:rPr>
          <w:lang w:val="fi-FI"/>
        </w:rPr>
      </w:pPr>
      <w:r w:rsidRPr="00D37682">
        <w:rPr>
          <w:position w:val="-24"/>
        </w:rPr>
        <w:object w:dxaOrig="520" w:dyaOrig="620">
          <v:shape id="_x0000_i1829" type="#_x0000_t75" style="width:25.95pt;height:31pt" o:ole="" filled="t">
            <v:fill color2="black"/>
            <v:imagedata r:id="rId1673" o:title=""/>
          </v:shape>
          <o:OLEObject Type="Embed" ProgID="Equation.3" ShapeID="_x0000_i1829" DrawAspect="Content" ObjectID="_1417025644" r:id="rId1674"/>
        </w:object>
      </w:r>
    </w:p>
    <w:p w:rsidR="00C730B5" w:rsidRDefault="003C410D">
      <w:pPr>
        <w:pStyle w:val="abc-kohdat"/>
        <w:numPr>
          <w:ilvl w:val="0"/>
          <w:numId w:val="467"/>
        </w:numPr>
        <w:rPr>
          <w:lang w:val="fi-FI"/>
        </w:rPr>
      </w:pPr>
      <w:r w:rsidRPr="00D37682">
        <w:rPr>
          <w:position w:val="-24"/>
        </w:rPr>
        <w:object w:dxaOrig="620" w:dyaOrig="620">
          <v:shape id="_x0000_i1830" type="#_x0000_t75" style="width:31pt;height:31pt" o:ole="" filled="t">
            <v:fill color2="black"/>
            <v:imagedata r:id="rId1675" o:title=""/>
          </v:shape>
          <o:OLEObject Type="Embed" ProgID="Equation.3" ShapeID="_x0000_i1830" DrawAspect="Content" ObjectID="_1417025645" r:id="rId1676"/>
        </w:object>
      </w:r>
    </w:p>
    <w:p w:rsidR="00C730B5" w:rsidRDefault="003C410D">
      <w:pPr>
        <w:pStyle w:val="abc-kohdat"/>
        <w:numPr>
          <w:ilvl w:val="0"/>
          <w:numId w:val="467"/>
        </w:numPr>
        <w:rPr>
          <w:lang w:val="fi-FI"/>
        </w:rPr>
      </w:pPr>
      <w:r w:rsidRPr="00D37682">
        <w:rPr>
          <w:position w:val="-24"/>
        </w:rPr>
        <w:object w:dxaOrig="639" w:dyaOrig="620">
          <v:shape id="_x0000_i1831" type="#_x0000_t75" style="width:32.65pt;height:31pt" o:ole="" filled="t">
            <v:fill color2="black"/>
            <v:imagedata r:id="rId1677" o:title=""/>
          </v:shape>
          <o:OLEObject Type="Embed" ProgID="Equation.3" ShapeID="_x0000_i1831" DrawAspect="Content" ObjectID="_1417025646" r:id="rId1678"/>
        </w:object>
      </w:r>
    </w:p>
    <w:p w:rsidR="00C730B5" w:rsidRDefault="003C410D">
      <w:pPr>
        <w:pStyle w:val="abc-kohdat"/>
        <w:numPr>
          <w:ilvl w:val="0"/>
          <w:numId w:val="467"/>
        </w:numPr>
        <w:rPr>
          <w:lang w:val="fi-FI"/>
        </w:rPr>
      </w:pPr>
      <w:r w:rsidRPr="00D37682">
        <w:rPr>
          <w:position w:val="-24"/>
        </w:rPr>
        <w:object w:dxaOrig="820" w:dyaOrig="620">
          <v:shape id="_x0000_i1832" type="#_x0000_t75" style="width:41pt;height:31pt" o:ole="" filled="t">
            <v:fill color2="black"/>
            <v:imagedata r:id="rId1679" o:title=""/>
          </v:shape>
          <o:OLEObject Type="Embed" ProgID="Equation.3" ShapeID="_x0000_i1832" DrawAspect="Content" ObjectID="_1417025647" r:id="rId1680"/>
        </w:objec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611"/>
        </w:numPr>
        <w:rPr>
          <w:lang w:val="fi-FI"/>
        </w:rPr>
      </w:pPr>
      <w:r w:rsidRPr="00D37682">
        <w:rPr>
          <w:position w:val="-24"/>
        </w:rPr>
        <w:object w:dxaOrig="800" w:dyaOrig="620">
          <v:shape id="_x0000_i1833" type="#_x0000_t75" style="width:39.35pt;height:31pt" o:ole="" filled="t">
            <v:fill color2="black"/>
            <v:imagedata r:id="rId1681" o:title=""/>
          </v:shape>
          <o:OLEObject Type="Embed" ProgID="Equation.3" ShapeID="_x0000_i1833" DrawAspect="Content" ObjectID="_1417025648" r:id="rId1682"/>
        </w:object>
      </w:r>
    </w:p>
    <w:p w:rsidR="00C730B5" w:rsidRDefault="003C410D" w:rsidP="003C410D">
      <w:pPr>
        <w:pStyle w:val="abc-kohdat"/>
        <w:numPr>
          <w:ilvl w:val="0"/>
          <w:numId w:val="611"/>
        </w:numPr>
        <w:rPr>
          <w:lang w:val="fi-FI"/>
        </w:rPr>
      </w:pPr>
      <w:r w:rsidRPr="00D37682">
        <w:rPr>
          <w:position w:val="-24"/>
        </w:rPr>
        <w:object w:dxaOrig="800" w:dyaOrig="620">
          <v:shape id="_x0000_i1834" type="#_x0000_t75" style="width:39.35pt;height:31pt" o:ole="" filled="t">
            <v:fill color2="black"/>
            <v:imagedata r:id="rId1683" o:title=""/>
          </v:shape>
          <o:OLEObject Type="Embed" ProgID="Equation.3" ShapeID="_x0000_i1834" DrawAspect="Content" ObjectID="_1417025649" r:id="rId1684"/>
        </w:object>
      </w:r>
    </w:p>
    <w:p w:rsidR="00C730B5" w:rsidRDefault="003C410D" w:rsidP="003C410D">
      <w:pPr>
        <w:pStyle w:val="abc-kohdat"/>
        <w:numPr>
          <w:ilvl w:val="0"/>
          <w:numId w:val="611"/>
        </w:numPr>
        <w:rPr>
          <w:lang w:val="fi-FI"/>
        </w:rPr>
      </w:pPr>
      <w:r w:rsidRPr="00D37682">
        <w:rPr>
          <w:position w:val="-24"/>
        </w:rPr>
        <w:object w:dxaOrig="800" w:dyaOrig="620">
          <v:shape id="_x0000_i1835" type="#_x0000_t75" style="width:39.35pt;height:31pt" o:ole="" filled="t">
            <v:fill color2="black"/>
            <v:imagedata r:id="rId1685" o:title=""/>
          </v:shape>
          <o:OLEObject Type="Embed" ProgID="Equation.3" ShapeID="_x0000_i1835" DrawAspect="Content" ObjectID="_1417025650" r:id="rId1686"/>
        </w:object>
      </w:r>
    </w:p>
    <w:p w:rsidR="00C730B5" w:rsidRDefault="003C410D" w:rsidP="003C410D">
      <w:pPr>
        <w:pStyle w:val="abc-kohdat"/>
        <w:numPr>
          <w:ilvl w:val="0"/>
          <w:numId w:val="611"/>
        </w:numPr>
        <w:rPr>
          <w:lang w:val="fi-FI"/>
        </w:rPr>
      </w:pPr>
      <w:r w:rsidRPr="00D37682">
        <w:rPr>
          <w:position w:val="-24"/>
        </w:rPr>
        <w:object w:dxaOrig="800" w:dyaOrig="620">
          <v:shape id="_x0000_i1836" type="#_x0000_t75" style="width:39.35pt;height:31pt" o:ole="" filled="t">
            <v:fill color2="black"/>
            <v:imagedata r:id="rId1687" o:title=""/>
          </v:shape>
          <o:OLEObject Type="Embed" ProgID="Equation.3" ShapeID="_x0000_i1836" DrawAspect="Content" ObjectID="_1417025651" r:id="rId1688"/>
        </w:object>
      </w:r>
    </w:p>
    <w:p w:rsidR="00C730B5" w:rsidRDefault="00C730B5"/>
    <w:p w:rsidR="00C730B5" w:rsidRDefault="00C730B5">
      <w:pPr>
        <w:pStyle w:val="tehtvt"/>
        <w:ind w:left="360"/>
      </w:pPr>
    </w:p>
    <w:p w:rsidR="00C730B5" w:rsidRDefault="003C410D">
      <w:r>
        <w:t>Montako desilitraa on</w:t>
      </w:r>
    </w:p>
    <w:p w:rsidR="00C730B5" w:rsidRDefault="003C410D">
      <w:pPr>
        <w:pStyle w:val="abc-kohdat"/>
        <w:numPr>
          <w:ilvl w:val="0"/>
          <w:numId w:val="209"/>
        </w:numPr>
        <w:tabs>
          <w:tab w:val="left" w:pos="340"/>
        </w:tabs>
      </w:pPr>
      <w:r w:rsidRPr="00D37682">
        <w:rPr>
          <w:position w:val="-19"/>
        </w:rPr>
        <w:object w:dxaOrig="360" w:dyaOrig="620">
          <v:shape id="_x0000_i1837" type="#_x0000_t75" style="width:18.4pt;height:31pt" o:ole="" filled="t">
            <v:fill color2="black"/>
            <v:imagedata r:id="rId1689" o:title=""/>
          </v:shape>
          <o:OLEObject Type="Embed" ProgID="Equation.3" ShapeID="_x0000_i1837" DrawAspect="Content" ObjectID="_1417025652" r:id="rId1690"/>
        </w:object>
      </w:r>
    </w:p>
    <w:p w:rsidR="00C730B5" w:rsidRDefault="003C410D">
      <w:pPr>
        <w:pStyle w:val="abc-kohdat"/>
        <w:numPr>
          <w:ilvl w:val="0"/>
          <w:numId w:val="209"/>
        </w:numPr>
        <w:tabs>
          <w:tab w:val="left" w:pos="340"/>
        </w:tabs>
      </w:pPr>
      <w:r w:rsidRPr="00D37682">
        <w:rPr>
          <w:position w:val="-19"/>
        </w:rPr>
        <w:object w:dxaOrig="340" w:dyaOrig="620">
          <v:shape id="_x0000_i1838" type="#_x0000_t75" style="width:17.6pt;height:31pt" o:ole="" filled="t">
            <v:fill color2="black"/>
            <v:imagedata r:id="rId1691" o:title=""/>
          </v:shape>
          <o:OLEObject Type="Embed" ProgID="Equation.3" ShapeID="_x0000_i1838" DrawAspect="Content" ObjectID="_1417025653" r:id="rId1692"/>
        </w:object>
      </w:r>
    </w:p>
    <w:p w:rsidR="00C730B5" w:rsidRDefault="003C410D">
      <w:pPr>
        <w:pStyle w:val="abc-kohdat"/>
        <w:numPr>
          <w:ilvl w:val="0"/>
          <w:numId w:val="209"/>
        </w:numPr>
        <w:tabs>
          <w:tab w:val="left" w:pos="340"/>
        </w:tabs>
      </w:pPr>
      <w:r w:rsidRPr="00D37682">
        <w:rPr>
          <w:position w:val="-19"/>
        </w:rPr>
        <w:object w:dxaOrig="360" w:dyaOrig="620">
          <v:shape id="_x0000_i1839" type="#_x0000_t75" style="width:18.4pt;height:31pt" o:ole="" filled="t">
            <v:fill color2="black"/>
            <v:imagedata r:id="rId1693" o:title=""/>
          </v:shape>
          <o:OLEObject Type="Embed" ProgID="Equation.3" ShapeID="_x0000_i1839" DrawAspect="Content" ObjectID="_1417025654" r:id="rId1694"/>
        </w:object>
      </w:r>
      <w:r>
        <w:t>?</w:t>
      </w:r>
    </w:p>
    <w:p w:rsidR="00C730B5" w:rsidRDefault="00C730B5"/>
    <w:p w:rsidR="00C730B5" w:rsidRDefault="00C730B5">
      <w:pPr>
        <w:pStyle w:val="tehtvt"/>
        <w:ind w:left="360"/>
      </w:pPr>
    </w:p>
    <w:p w:rsidR="00C730B5" w:rsidRDefault="003C410D">
      <w:r>
        <w:t xml:space="preserve">Auto kulkee 1 litralla bensiiniä 8 km. Kuinka monta kilometriä auto kulkee </w:t>
      </w:r>
      <w:r w:rsidRPr="00D37682">
        <w:rPr>
          <w:position w:val="-24"/>
        </w:rPr>
        <w:object w:dxaOrig="360" w:dyaOrig="620">
          <v:shape id="_x0000_i1840" type="#_x0000_t75" style="width:18.4pt;height:31pt" o:ole="" filled="t">
            <v:fill color2="black"/>
            <v:imagedata r:id="rId1695" o:title=""/>
          </v:shape>
          <o:OLEObject Type="Embed" ProgID="Equation.3" ShapeID="_x0000_i1840" DrawAspect="Content" ObjectID="_1417025655" r:id="rId1696"/>
        </w:object>
      </w:r>
      <w:r>
        <w:t xml:space="preserve"> litralla poltt</w:t>
      </w:r>
      <w:r>
        <w:t>o</w:t>
      </w:r>
      <w:r>
        <w:t>ainetta?</w:t>
      </w:r>
    </w:p>
    <w:p w:rsidR="00C730B5" w:rsidRDefault="00C730B5"/>
    <w:p w:rsidR="00C730B5" w:rsidRDefault="00C730B5"/>
    <w:p w:rsidR="00C730B5" w:rsidRDefault="00C730B5">
      <w:pPr>
        <w:pStyle w:val="tehtvt"/>
        <w:ind w:left="0" w:firstLine="0"/>
      </w:pPr>
    </w:p>
    <w:p w:rsidR="00C730B5" w:rsidRDefault="003C410D">
      <w:r>
        <w:t xml:space="preserve">Koulussa on 400 oppilasta ja heistä </w:t>
      </w:r>
      <w:r w:rsidRPr="00D37682">
        <w:rPr>
          <w:position w:val="-24"/>
        </w:rPr>
        <w:object w:dxaOrig="240" w:dyaOrig="620">
          <v:shape id="_x0000_i1841" type="#_x0000_t75" style="width:11.7pt;height:31pt" o:ole="" filled="t">
            <v:fill color2="black"/>
            <v:imagedata r:id="rId1697" o:title=""/>
          </v:shape>
          <o:OLEObject Type="Embed" ProgID="Equation.3" ShapeID="_x0000_i1841" DrawAspect="Content" ObjectID="_1417025656" r:id="rId1698"/>
        </w:object>
      </w:r>
      <w:r>
        <w:t>:lla on sisaruksia. Monnellako oppilaalla ei ole siskoa tai veljeä?</w:t>
      </w:r>
    </w:p>
    <w:p w:rsidR="00C730B5" w:rsidRDefault="00C730B5"/>
    <w:p w:rsidR="00C730B5" w:rsidRDefault="00C730B5">
      <w:pPr>
        <w:pStyle w:val="tehtvt"/>
        <w:ind w:left="360"/>
      </w:pPr>
    </w:p>
    <w:p w:rsidR="00C730B5" w:rsidRDefault="003C410D">
      <w:r>
        <w:t>Laske, paljonko on</w:t>
      </w:r>
    </w:p>
    <w:p w:rsidR="00C730B5" w:rsidRDefault="003C410D" w:rsidP="003C410D">
      <w:pPr>
        <w:pStyle w:val="abc-kohdat"/>
        <w:numPr>
          <w:ilvl w:val="0"/>
          <w:numId w:val="802"/>
        </w:numPr>
        <w:rPr>
          <w:lang w:val="fi-FI"/>
        </w:rPr>
      </w:pPr>
      <w:r>
        <w:rPr>
          <w:lang w:val="fi-FI"/>
        </w:rPr>
        <w:t>neljäsosa 96 eurosta</w:t>
      </w:r>
    </w:p>
    <w:p w:rsidR="00C730B5" w:rsidRDefault="003C410D" w:rsidP="003C410D">
      <w:pPr>
        <w:pStyle w:val="abc-kohdat"/>
        <w:numPr>
          <w:ilvl w:val="0"/>
          <w:numId w:val="802"/>
        </w:numPr>
        <w:rPr>
          <w:lang w:val="fi-FI"/>
        </w:rPr>
      </w:pPr>
      <w:r>
        <w:rPr>
          <w:lang w:val="fi-FI"/>
        </w:rPr>
        <w:t>viidesosa 475 eurosta</w:t>
      </w:r>
    </w:p>
    <w:p w:rsidR="00C730B5" w:rsidRDefault="003C410D" w:rsidP="003C410D">
      <w:pPr>
        <w:pStyle w:val="abc-kohdat"/>
        <w:numPr>
          <w:ilvl w:val="0"/>
          <w:numId w:val="802"/>
        </w:numPr>
        <w:rPr>
          <w:lang w:val="fi-FI"/>
        </w:rPr>
      </w:pPr>
      <w:r>
        <w:rPr>
          <w:lang w:val="fi-FI"/>
        </w:rPr>
        <w:t>kaksi kolmasosaa 16,5 kilogrammasta.</w:t>
      </w:r>
    </w:p>
    <w:p w:rsidR="00C730B5" w:rsidRDefault="00C730B5"/>
    <w:p w:rsidR="00C730B5" w:rsidRDefault="00C730B5">
      <w:pPr>
        <w:pStyle w:val="tehtvt"/>
        <w:ind w:left="360"/>
      </w:pPr>
    </w:p>
    <w:p w:rsidR="00C730B5" w:rsidRDefault="003C410D">
      <w:r>
        <w:t>Laske.</w:t>
      </w:r>
    </w:p>
    <w:p w:rsidR="00C730B5" w:rsidRDefault="00F703BF" w:rsidP="003C410D">
      <w:pPr>
        <w:pStyle w:val="abc-kohdat"/>
        <w:numPr>
          <w:ilvl w:val="0"/>
          <w:numId w:val="804"/>
        </w:numPr>
      </w:pPr>
      <w:r>
        <w:rPr>
          <w:noProof/>
          <w:position w:val="-24"/>
          <w:lang w:val="fi-FI" w:eastAsia="fi-FI"/>
        </w:rPr>
        <w:drawing>
          <wp:inline distT="0" distB="0" distL="0" distR="0">
            <wp:extent cx="495300" cy="390525"/>
            <wp:effectExtent l="0" t="0" r="0" b="9525"/>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1699" cstate="print">
                      <a:extLst>
                        <a:ext uri="{28A0092B-C50C-407E-A947-70E740481C1C}">
                          <a14:useLocalDpi xmlns:a14="http://schemas.microsoft.com/office/drawing/2010/main" val="0"/>
                        </a:ext>
                      </a:extLst>
                    </a:blip>
                    <a:srcRect/>
                    <a:stretch>
                      <a:fillRect/>
                    </a:stretch>
                  </pic:blipFill>
                  <pic:spPr bwMode="auto">
                    <a:xfrm>
                      <a:off x="0" y="0"/>
                      <a:ext cx="495300" cy="390525"/>
                    </a:xfrm>
                    <a:prstGeom prst="rect">
                      <a:avLst/>
                    </a:prstGeom>
                    <a:solidFill>
                      <a:srgbClr val="FFFFFF"/>
                    </a:solidFill>
                    <a:ln>
                      <a:noFill/>
                    </a:ln>
                  </pic:spPr>
                </pic:pic>
              </a:graphicData>
            </a:graphic>
          </wp:inline>
        </w:drawing>
      </w:r>
    </w:p>
    <w:p w:rsidR="00C730B5" w:rsidRDefault="00F703BF" w:rsidP="003C410D">
      <w:pPr>
        <w:pStyle w:val="abc-kohdat"/>
        <w:numPr>
          <w:ilvl w:val="0"/>
          <w:numId w:val="804"/>
        </w:numPr>
      </w:pPr>
      <w:r>
        <w:rPr>
          <w:noProof/>
          <w:position w:val="-24"/>
          <w:lang w:val="fi-FI" w:eastAsia="fi-FI"/>
        </w:rPr>
        <w:drawing>
          <wp:inline distT="0" distB="0" distL="0" distR="0">
            <wp:extent cx="342900" cy="390525"/>
            <wp:effectExtent l="0" t="0" r="0" b="9525"/>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1700" cstate="print">
                      <a:extLst>
                        <a:ext uri="{28A0092B-C50C-407E-A947-70E740481C1C}">
                          <a14:useLocalDpi xmlns:a14="http://schemas.microsoft.com/office/drawing/2010/main" val="0"/>
                        </a:ext>
                      </a:extLst>
                    </a:blip>
                    <a:srcRect/>
                    <a:stretch>
                      <a:fillRect/>
                    </a:stretch>
                  </pic:blipFill>
                  <pic:spPr bwMode="auto">
                    <a:xfrm>
                      <a:off x="0" y="0"/>
                      <a:ext cx="342900" cy="390525"/>
                    </a:xfrm>
                    <a:prstGeom prst="rect">
                      <a:avLst/>
                    </a:prstGeom>
                    <a:solidFill>
                      <a:srgbClr val="FFFFFF"/>
                    </a:solidFill>
                    <a:ln>
                      <a:noFill/>
                    </a:ln>
                  </pic:spPr>
                </pic:pic>
              </a:graphicData>
            </a:graphic>
          </wp:inline>
        </w:drawing>
      </w:r>
    </w:p>
    <w:p w:rsidR="00C730B5" w:rsidRDefault="00F703BF" w:rsidP="003C410D">
      <w:pPr>
        <w:pStyle w:val="abc-kohdat"/>
        <w:numPr>
          <w:ilvl w:val="0"/>
          <w:numId w:val="804"/>
        </w:numPr>
      </w:pPr>
      <w:r>
        <w:rPr>
          <w:noProof/>
          <w:position w:val="-24"/>
          <w:lang w:val="fi-FI" w:eastAsia="fi-FI"/>
        </w:rPr>
        <w:drawing>
          <wp:inline distT="0" distB="0" distL="0" distR="0">
            <wp:extent cx="409575" cy="390525"/>
            <wp:effectExtent l="0" t="0" r="9525" b="9525"/>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1701"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solidFill>
                      <a:srgbClr val="FFFFFF"/>
                    </a:solidFill>
                    <a:ln>
                      <a:noFill/>
                    </a:ln>
                  </pic:spPr>
                </pic:pic>
              </a:graphicData>
            </a:graphic>
          </wp:inline>
        </w:drawing>
      </w:r>
    </w:p>
    <w:p w:rsidR="00C730B5" w:rsidRDefault="00C730B5"/>
    <w:p w:rsidR="00C730B5" w:rsidRDefault="00C730B5"/>
    <w:p w:rsidR="00C730B5" w:rsidRDefault="00C730B5"/>
    <w:p w:rsidR="00C730B5" w:rsidRDefault="003C410D">
      <w:pPr>
        <w:rPr>
          <w:b/>
          <w:bCs/>
          <w:color w:val="666699"/>
        </w:rPr>
      </w:pPr>
      <w:r>
        <w:rPr>
          <w:b/>
          <w:bCs/>
          <w:color w:val="333399"/>
        </w:rPr>
        <w:t>Murtolukujen jakolasku</w:t>
      </w:r>
      <w:r>
        <w:rPr>
          <w:b/>
          <w:bCs/>
          <w:color w:val="666699"/>
        </w:rPr>
        <w:t xml:space="preserve"> </w:t>
      </w:r>
    </w:p>
    <w:p w:rsidR="00C730B5" w:rsidRDefault="00C730B5"/>
    <w:p w:rsidR="00C730B5" w:rsidRDefault="00C730B5">
      <w:pPr>
        <w:pStyle w:val="tehtvt"/>
        <w:ind w:left="360"/>
      </w:pPr>
    </w:p>
    <w:p w:rsidR="00C730B5" w:rsidRDefault="003C410D">
      <w:r>
        <w:t>Muodosta lukujen käänteisluvut.</w:t>
      </w:r>
    </w:p>
    <w:p w:rsidR="00C730B5" w:rsidRDefault="00F703BF">
      <w:pPr>
        <w:pStyle w:val="abc-kohdat"/>
        <w:numPr>
          <w:ilvl w:val="0"/>
          <w:numId w:val="363"/>
        </w:numPr>
        <w:rPr>
          <w:lang w:val="fi-FI"/>
        </w:rPr>
      </w:pPr>
      <w:r>
        <w:rPr>
          <w:noProof/>
          <w:position w:val="-24"/>
          <w:lang w:val="fi-FI" w:eastAsia="fi-FI"/>
        </w:rPr>
        <w:drawing>
          <wp:inline distT="0" distB="0" distL="0" distR="0">
            <wp:extent cx="152400" cy="390525"/>
            <wp:effectExtent l="0" t="0" r="0" b="9525"/>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1702"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solidFill>
                      <a:srgbClr val="FFFFFF"/>
                    </a:solidFill>
                    <a:ln>
                      <a:noFill/>
                    </a:ln>
                  </pic:spPr>
                </pic:pic>
              </a:graphicData>
            </a:graphic>
          </wp:inline>
        </w:drawing>
      </w:r>
    </w:p>
    <w:p w:rsidR="00C730B5" w:rsidRDefault="003C410D">
      <w:pPr>
        <w:pStyle w:val="abc-kohdat"/>
        <w:numPr>
          <w:ilvl w:val="0"/>
          <w:numId w:val="363"/>
        </w:numPr>
        <w:rPr>
          <w:lang w:val="fi-FI"/>
        </w:rPr>
      </w:pPr>
      <w:proofErr w:type="gramStart"/>
      <w:r>
        <w:rPr>
          <w:lang w:val="fi-FI"/>
        </w:rPr>
        <w:t>-</w:t>
      </w:r>
      <w:proofErr w:type="gramEnd"/>
      <w:r>
        <w:rPr>
          <w:lang w:val="fi-FI"/>
        </w:rPr>
        <w:t>5</w:t>
      </w:r>
    </w:p>
    <w:p w:rsidR="00C730B5" w:rsidRDefault="00F703BF">
      <w:pPr>
        <w:pStyle w:val="abc-kohdat"/>
        <w:numPr>
          <w:ilvl w:val="0"/>
          <w:numId w:val="363"/>
        </w:numPr>
        <w:rPr>
          <w:lang w:val="fi-FI"/>
        </w:rPr>
      </w:pPr>
      <w:r>
        <w:rPr>
          <w:noProof/>
          <w:position w:val="-24"/>
          <w:lang w:val="fi-FI" w:eastAsia="fi-FI"/>
        </w:rPr>
        <w:drawing>
          <wp:inline distT="0" distB="0" distL="0" distR="0">
            <wp:extent cx="266700" cy="390525"/>
            <wp:effectExtent l="0" t="0" r="0" b="9525"/>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1703" cstate="print">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solidFill>
                      <a:srgbClr val="FFFFFF"/>
                    </a:solidFill>
                    <a:ln>
                      <a:noFill/>
                    </a:ln>
                  </pic:spPr>
                </pic:pic>
              </a:graphicData>
            </a:graphic>
          </wp:inline>
        </w:drawing>
      </w:r>
    </w:p>
    <w:p w:rsidR="00C730B5" w:rsidRDefault="003C410D">
      <w:pPr>
        <w:pStyle w:val="abc-kohdat"/>
        <w:numPr>
          <w:ilvl w:val="0"/>
          <w:numId w:val="363"/>
        </w:numPr>
        <w:rPr>
          <w:lang w:val="fi-FI"/>
        </w:rPr>
      </w:pPr>
      <w:r>
        <w:rPr>
          <w:lang w:val="fi-FI"/>
        </w:rPr>
        <w:t>9</w:t>
      </w:r>
    </w:p>
    <w:p w:rsidR="00C730B5" w:rsidRDefault="00C730B5"/>
    <w:p w:rsidR="00C730B5" w:rsidRDefault="00C730B5">
      <w:pPr>
        <w:pStyle w:val="tehtvt"/>
        <w:ind w:left="360"/>
      </w:pPr>
    </w:p>
    <w:p w:rsidR="00C730B5" w:rsidRDefault="003C410D">
      <w:r>
        <w:lastRenderedPageBreak/>
        <w:t>Muodosta lukujen käänteisluvut.</w:t>
      </w:r>
    </w:p>
    <w:p w:rsidR="00C730B5" w:rsidRDefault="003C410D">
      <w:pPr>
        <w:pStyle w:val="abc-kohdat"/>
        <w:numPr>
          <w:ilvl w:val="0"/>
          <w:numId w:val="444"/>
        </w:numPr>
        <w:rPr>
          <w:lang w:val="fi-FI"/>
        </w:rPr>
      </w:pPr>
      <w:r>
        <w:t>6</w:t>
      </w:r>
    </w:p>
    <w:p w:rsidR="00C730B5" w:rsidRDefault="00F703BF">
      <w:pPr>
        <w:pStyle w:val="abc-kohdat"/>
        <w:numPr>
          <w:ilvl w:val="0"/>
          <w:numId w:val="444"/>
        </w:numPr>
        <w:rPr>
          <w:lang w:val="fi-FI"/>
        </w:rPr>
      </w:pPr>
      <w:r>
        <w:rPr>
          <w:noProof/>
          <w:position w:val="-24"/>
          <w:lang w:val="fi-FI" w:eastAsia="fi-FI"/>
        </w:rPr>
        <w:drawing>
          <wp:inline distT="0" distB="0" distL="0" distR="0">
            <wp:extent cx="142875" cy="390525"/>
            <wp:effectExtent l="0" t="0" r="9525" b="9525"/>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1704"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solidFill>
                      <a:srgbClr val="FFFFFF"/>
                    </a:solidFill>
                    <a:ln>
                      <a:noFill/>
                    </a:ln>
                  </pic:spPr>
                </pic:pic>
              </a:graphicData>
            </a:graphic>
          </wp:inline>
        </w:drawing>
      </w:r>
    </w:p>
    <w:p w:rsidR="00C730B5" w:rsidRDefault="003C410D">
      <w:pPr>
        <w:pStyle w:val="abc-kohdat"/>
        <w:numPr>
          <w:ilvl w:val="0"/>
          <w:numId w:val="444"/>
        </w:numPr>
        <w:rPr>
          <w:lang w:val="fi-FI"/>
        </w:rPr>
      </w:pPr>
      <w:r>
        <w:t>-5</w:t>
      </w:r>
    </w:p>
    <w:p w:rsidR="00C730B5" w:rsidRDefault="00F703BF">
      <w:pPr>
        <w:pStyle w:val="abc-kohdat"/>
        <w:numPr>
          <w:ilvl w:val="0"/>
          <w:numId w:val="444"/>
        </w:numPr>
        <w:rPr>
          <w:lang w:val="fi-FI"/>
        </w:rPr>
      </w:pPr>
      <w:r>
        <w:rPr>
          <w:noProof/>
          <w:position w:val="-24"/>
          <w:lang w:val="fi-FI" w:eastAsia="fi-FI"/>
        </w:rPr>
        <w:drawing>
          <wp:inline distT="0" distB="0" distL="0" distR="0">
            <wp:extent cx="266700" cy="390525"/>
            <wp:effectExtent l="0" t="0" r="0" b="9525"/>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1705" cstate="print">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solidFill>
                      <a:srgbClr val="FFFFFF"/>
                    </a:solidFill>
                    <a:ln>
                      <a:noFill/>
                    </a:ln>
                  </pic:spPr>
                </pic:pic>
              </a:graphicData>
            </a:graphic>
          </wp:inline>
        </w:drawing>
      </w:r>
    </w:p>
    <w:p w:rsidR="00C730B5" w:rsidRDefault="00C730B5"/>
    <w:p w:rsidR="00C730B5" w:rsidRDefault="00C730B5">
      <w:pPr>
        <w:pStyle w:val="tehtvt"/>
        <w:ind w:left="360"/>
      </w:pPr>
    </w:p>
    <w:p w:rsidR="00C730B5" w:rsidRDefault="003C410D">
      <w:r>
        <w:t xml:space="preserve">Jaa </w:t>
      </w:r>
      <w:r>
        <w:rPr>
          <w:noProof/>
          <w:position w:val="-24"/>
          <w:lang w:eastAsia="fi-FI"/>
        </w:rPr>
        <w:drawing>
          <wp:inline distT="0" distB="0" distL="0" distR="0">
            <wp:extent cx="238125" cy="390525"/>
            <wp:effectExtent l="19050" t="0" r="9525"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706" cstate="print"/>
                    <a:srcRect/>
                    <a:stretch>
                      <a:fillRect/>
                    </a:stretch>
                  </pic:blipFill>
                  <pic:spPr bwMode="auto">
                    <a:xfrm>
                      <a:off x="0" y="0"/>
                      <a:ext cx="238125" cy="390525"/>
                    </a:xfrm>
                    <a:prstGeom prst="rect">
                      <a:avLst/>
                    </a:prstGeom>
                    <a:solidFill>
                      <a:srgbClr val="FFFFFF"/>
                    </a:solidFill>
                    <a:ln w="9525">
                      <a:noFill/>
                      <a:miter lim="800000"/>
                      <a:headEnd/>
                      <a:tailEnd/>
                    </a:ln>
                  </pic:spPr>
                </pic:pic>
              </a:graphicData>
            </a:graphic>
          </wp:inline>
        </w:drawing>
      </w:r>
      <w:r>
        <w:t xml:space="preserve"> luvulla</w:t>
      </w:r>
    </w:p>
    <w:p w:rsidR="00C730B5" w:rsidRDefault="003C410D">
      <w:pPr>
        <w:pStyle w:val="abc-kohdat"/>
        <w:numPr>
          <w:ilvl w:val="0"/>
          <w:numId w:val="469"/>
        </w:numPr>
        <w:rPr>
          <w:lang w:val="fi-FI"/>
        </w:rPr>
      </w:pPr>
      <w:r>
        <w:rPr>
          <w:lang w:val="fi-FI"/>
        </w:rPr>
        <w:t>2</w:t>
      </w:r>
    </w:p>
    <w:p w:rsidR="00C730B5" w:rsidRDefault="003C410D">
      <w:pPr>
        <w:pStyle w:val="abc-kohdat"/>
        <w:numPr>
          <w:ilvl w:val="0"/>
          <w:numId w:val="469"/>
        </w:numPr>
        <w:rPr>
          <w:lang w:val="fi-FI"/>
        </w:rPr>
      </w:pPr>
      <w:r>
        <w:rPr>
          <w:lang w:val="fi-FI"/>
        </w:rPr>
        <w:t>3</w:t>
      </w:r>
    </w:p>
    <w:p w:rsidR="00C730B5" w:rsidRDefault="003C410D">
      <w:pPr>
        <w:pStyle w:val="abc-kohdat"/>
        <w:numPr>
          <w:ilvl w:val="0"/>
          <w:numId w:val="469"/>
        </w:numPr>
        <w:rPr>
          <w:lang w:val="fi-FI"/>
        </w:rPr>
      </w:pPr>
      <w:r>
        <w:rPr>
          <w:noProof/>
          <w:position w:val="-24"/>
          <w:lang w:val="fi-FI" w:eastAsia="fi-FI"/>
        </w:rPr>
        <w:drawing>
          <wp:inline distT="0" distB="0" distL="0" distR="0">
            <wp:extent cx="152400" cy="390525"/>
            <wp:effectExtent l="1905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1707"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69"/>
        </w:numPr>
        <w:rPr>
          <w:lang w:val="fi-FI"/>
        </w:rPr>
      </w:pPr>
      <w:r>
        <w:rPr>
          <w:noProof/>
          <w:position w:val="-24"/>
          <w:lang w:val="fi-FI" w:eastAsia="fi-FI"/>
        </w:rPr>
        <w:drawing>
          <wp:inline distT="0" distB="0" distL="0" distR="0">
            <wp:extent cx="152400" cy="390525"/>
            <wp:effectExtent l="1905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1708"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 xml:space="preserve">Jaa seuraavat luvut luvulla </w:t>
      </w:r>
      <w:r>
        <w:rPr>
          <w:noProof/>
          <w:position w:val="-24"/>
          <w:lang w:eastAsia="fi-FI"/>
        </w:rPr>
        <w:drawing>
          <wp:inline distT="0" distB="0" distL="0" distR="0">
            <wp:extent cx="238125" cy="390525"/>
            <wp:effectExtent l="19050" t="0" r="9525"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1706" cstate="print"/>
                    <a:srcRect/>
                    <a:stretch>
                      <a:fillRect/>
                    </a:stretch>
                  </pic:blipFill>
                  <pic:spPr bwMode="auto">
                    <a:xfrm>
                      <a:off x="0" y="0"/>
                      <a:ext cx="238125" cy="390525"/>
                    </a:xfrm>
                    <a:prstGeom prst="rect">
                      <a:avLst/>
                    </a:prstGeom>
                    <a:solidFill>
                      <a:srgbClr val="FFFFFF"/>
                    </a:solidFill>
                    <a:ln w="9525">
                      <a:noFill/>
                      <a:miter lim="800000"/>
                      <a:headEnd/>
                      <a:tailEnd/>
                    </a:ln>
                  </pic:spPr>
                </pic:pic>
              </a:graphicData>
            </a:graphic>
          </wp:inline>
        </w:drawing>
      </w:r>
      <w:r>
        <w:t xml:space="preserve"> .</w:t>
      </w:r>
    </w:p>
    <w:p w:rsidR="00C730B5" w:rsidRDefault="003C410D" w:rsidP="003C410D">
      <w:pPr>
        <w:pStyle w:val="abc-kohdat"/>
        <w:numPr>
          <w:ilvl w:val="0"/>
          <w:numId w:val="725"/>
        </w:numPr>
        <w:rPr>
          <w:lang w:val="fi-FI"/>
        </w:rPr>
      </w:pPr>
      <w:r>
        <w:rPr>
          <w:lang w:val="fi-FI"/>
        </w:rPr>
        <w:t>2</w:t>
      </w:r>
    </w:p>
    <w:p w:rsidR="00C730B5" w:rsidRDefault="003C410D" w:rsidP="003C410D">
      <w:pPr>
        <w:pStyle w:val="abc-kohdat"/>
        <w:numPr>
          <w:ilvl w:val="0"/>
          <w:numId w:val="725"/>
        </w:numPr>
        <w:rPr>
          <w:lang w:val="fi-FI"/>
        </w:rPr>
      </w:pPr>
      <w:r>
        <w:rPr>
          <w:lang w:val="fi-FI"/>
        </w:rPr>
        <w:t>3</w:t>
      </w:r>
    </w:p>
    <w:p w:rsidR="00C730B5" w:rsidRDefault="003C410D" w:rsidP="003C410D">
      <w:pPr>
        <w:pStyle w:val="abc-kohdat"/>
        <w:numPr>
          <w:ilvl w:val="0"/>
          <w:numId w:val="725"/>
        </w:numPr>
        <w:rPr>
          <w:lang w:val="fi-FI"/>
        </w:rPr>
      </w:pPr>
      <w:r>
        <w:rPr>
          <w:noProof/>
          <w:position w:val="-24"/>
          <w:lang w:val="fi-FI" w:eastAsia="fi-FI"/>
        </w:rPr>
        <w:drawing>
          <wp:inline distT="0" distB="0" distL="0" distR="0">
            <wp:extent cx="152400" cy="390525"/>
            <wp:effectExtent l="1905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1707"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25"/>
        </w:numPr>
        <w:rPr>
          <w:lang w:val="fi-FI"/>
        </w:rPr>
      </w:pPr>
      <w:r>
        <w:rPr>
          <w:noProof/>
          <w:position w:val="-24"/>
          <w:lang w:val="fi-FI" w:eastAsia="fi-FI"/>
        </w:rPr>
        <w:drawing>
          <wp:inline distT="0" distB="0" distL="0" distR="0">
            <wp:extent cx="152400" cy="390525"/>
            <wp:effectExtent l="1905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1708"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465"/>
        </w:numPr>
        <w:rPr>
          <w:lang w:val="fi-FI"/>
        </w:rPr>
      </w:pPr>
      <w:r>
        <w:rPr>
          <w:noProof/>
          <w:position w:val="-24"/>
          <w:lang w:val="fi-FI" w:eastAsia="fi-FI"/>
        </w:rPr>
        <w:drawing>
          <wp:inline distT="0" distB="0" distL="0" distR="0">
            <wp:extent cx="342900" cy="390525"/>
            <wp:effectExtent l="1905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1709" cstate="print"/>
                    <a:srcRect/>
                    <a:stretch>
                      <a:fillRect/>
                    </a:stretch>
                  </pic:blipFill>
                  <pic:spPr bwMode="auto">
                    <a:xfrm>
                      <a:off x="0" y="0"/>
                      <a:ext cx="342900"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65"/>
        </w:numPr>
        <w:rPr>
          <w:lang w:val="fi-FI"/>
        </w:rPr>
      </w:pPr>
      <w:r>
        <w:rPr>
          <w:noProof/>
          <w:position w:val="-24"/>
          <w:lang w:val="fi-FI" w:eastAsia="fi-FI"/>
        </w:rPr>
        <w:drawing>
          <wp:inline distT="0" distB="0" distL="0" distR="0">
            <wp:extent cx="342900" cy="390525"/>
            <wp:effectExtent l="1905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1710" cstate="print"/>
                    <a:srcRect/>
                    <a:stretch>
                      <a:fillRect/>
                    </a:stretch>
                  </pic:blipFill>
                  <pic:spPr bwMode="auto">
                    <a:xfrm>
                      <a:off x="0" y="0"/>
                      <a:ext cx="342900"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65"/>
        </w:numPr>
        <w:rPr>
          <w:lang w:val="fi-FI"/>
        </w:rPr>
      </w:pPr>
      <w:r>
        <w:rPr>
          <w:noProof/>
          <w:position w:val="-24"/>
          <w:lang w:val="fi-FI" w:eastAsia="fi-FI"/>
        </w:rPr>
        <w:drawing>
          <wp:inline distT="0" distB="0" distL="0" distR="0">
            <wp:extent cx="428625" cy="390525"/>
            <wp:effectExtent l="19050" t="0" r="9525"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1711" cstate="print"/>
                    <a:srcRect/>
                    <a:stretch>
                      <a:fillRect/>
                    </a:stretch>
                  </pic:blipFill>
                  <pic:spPr bwMode="auto">
                    <a:xfrm>
                      <a:off x="0" y="0"/>
                      <a:ext cx="428625"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65"/>
        </w:numPr>
        <w:rPr>
          <w:lang w:val="fi-FI"/>
        </w:rPr>
      </w:pPr>
      <w:r>
        <w:rPr>
          <w:noProof/>
          <w:position w:val="-24"/>
          <w:lang w:val="fi-FI" w:eastAsia="fi-FI"/>
        </w:rPr>
        <w:drawing>
          <wp:inline distT="0" distB="0" distL="0" distR="0">
            <wp:extent cx="447675" cy="390525"/>
            <wp:effectExtent l="19050" t="0" r="9525"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1712" cstate="print"/>
                    <a:srcRect/>
                    <a:stretch>
                      <a:fillRect/>
                    </a:stretch>
                  </pic:blipFill>
                  <pic:spPr bwMode="auto">
                    <a:xfrm>
                      <a:off x="0" y="0"/>
                      <a:ext cx="447675" cy="3905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723"/>
        </w:numPr>
        <w:rPr>
          <w:lang w:val="fi-FI"/>
        </w:rPr>
      </w:pPr>
      <w:r>
        <w:rPr>
          <w:noProof/>
          <w:position w:val="-24"/>
          <w:lang w:val="fi-FI" w:eastAsia="fi-FI"/>
        </w:rPr>
        <w:drawing>
          <wp:inline distT="0" distB="0" distL="0" distR="0">
            <wp:extent cx="342900" cy="390525"/>
            <wp:effectExtent l="1905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1713" cstate="print"/>
                    <a:srcRect/>
                    <a:stretch>
                      <a:fillRect/>
                    </a:stretch>
                  </pic:blipFill>
                  <pic:spPr bwMode="auto">
                    <a:xfrm>
                      <a:off x="0" y="0"/>
                      <a:ext cx="342900"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23"/>
        </w:numPr>
        <w:rPr>
          <w:lang w:val="fi-FI"/>
        </w:rPr>
      </w:pPr>
      <w:r>
        <w:rPr>
          <w:noProof/>
          <w:position w:val="-24"/>
          <w:lang w:val="fi-FI" w:eastAsia="fi-FI"/>
        </w:rPr>
        <w:drawing>
          <wp:inline distT="0" distB="0" distL="0" distR="0">
            <wp:extent cx="342900" cy="390525"/>
            <wp:effectExtent l="1905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1714" cstate="print"/>
                    <a:srcRect/>
                    <a:stretch>
                      <a:fillRect/>
                    </a:stretch>
                  </pic:blipFill>
                  <pic:spPr bwMode="auto">
                    <a:xfrm>
                      <a:off x="0" y="0"/>
                      <a:ext cx="342900"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23"/>
        </w:numPr>
        <w:rPr>
          <w:lang w:val="fi-FI"/>
        </w:rPr>
      </w:pPr>
      <w:r>
        <w:rPr>
          <w:noProof/>
          <w:position w:val="-24"/>
          <w:lang w:val="fi-FI" w:eastAsia="fi-FI"/>
        </w:rPr>
        <w:drawing>
          <wp:inline distT="0" distB="0" distL="0" distR="0">
            <wp:extent cx="428625" cy="390525"/>
            <wp:effectExtent l="19050" t="0" r="9525"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1715" cstate="print"/>
                    <a:srcRect/>
                    <a:stretch>
                      <a:fillRect/>
                    </a:stretch>
                  </pic:blipFill>
                  <pic:spPr bwMode="auto">
                    <a:xfrm>
                      <a:off x="0" y="0"/>
                      <a:ext cx="42862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23"/>
        </w:numPr>
        <w:rPr>
          <w:lang w:val="fi-FI"/>
        </w:rPr>
      </w:pPr>
      <w:r>
        <w:rPr>
          <w:noProof/>
          <w:position w:val="-24"/>
          <w:lang w:val="fi-FI" w:eastAsia="fi-FI"/>
        </w:rPr>
        <w:lastRenderedPageBreak/>
        <w:drawing>
          <wp:inline distT="0" distB="0" distL="0" distR="0">
            <wp:extent cx="447675" cy="390525"/>
            <wp:effectExtent l="19050" t="0" r="9525"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1716" cstate="print"/>
                    <a:srcRect/>
                    <a:stretch>
                      <a:fillRect/>
                    </a:stretch>
                  </pic:blipFill>
                  <pic:spPr bwMode="auto">
                    <a:xfrm>
                      <a:off x="0" y="0"/>
                      <a:ext cx="447675" cy="3905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 xml:space="preserve">Määritä lukujen </w:t>
      </w:r>
      <w:r>
        <w:rPr>
          <w:noProof/>
          <w:position w:val="-19"/>
          <w:lang w:eastAsia="fi-FI"/>
        </w:rPr>
        <w:drawing>
          <wp:inline distT="0" distB="0" distL="0" distR="0">
            <wp:extent cx="142875" cy="390525"/>
            <wp:effectExtent l="19050" t="0" r="9525"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1717" cstate="print"/>
                    <a:srcRect/>
                    <a:stretch>
                      <a:fillRect/>
                    </a:stretch>
                  </pic:blipFill>
                  <pic:spPr bwMode="auto">
                    <a:xfrm>
                      <a:off x="0" y="0"/>
                      <a:ext cx="142875" cy="390525"/>
                    </a:xfrm>
                    <a:prstGeom prst="rect">
                      <a:avLst/>
                    </a:prstGeom>
                    <a:solidFill>
                      <a:srgbClr val="FFFFFF"/>
                    </a:solidFill>
                    <a:ln w="9525">
                      <a:noFill/>
                      <a:miter lim="800000"/>
                      <a:headEnd/>
                      <a:tailEnd/>
                    </a:ln>
                  </pic:spPr>
                </pic:pic>
              </a:graphicData>
            </a:graphic>
          </wp:inline>
        </w:drawing>
      </w:r>
      <w:r>
        <w:t xml:space="preserve"> ja </w:t>
      </w:r>
      <w:r>
        <w:rPr>
          <w:noProof/>
          <w:position w:val="-19"/>
          <w:lang w:eastAsia="fi-FI"/>
        </w:rPr>
        <w:drawing>
          <wp:inline distT="0" distB="0" distL="0" distR="0">
            <wp:extent cx="257175" cy="390525"/>
            <wp:effectExtent l="19050" t="0" r="9525"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718" cstate="print"/>
                    <a:srcRect/>
                    <a:stretch>
                      <a:fillRect/>
                    </a:stretch>
                  </pic:blipFill>
                  <pic:spPr bwMode="auto">
                    <a:xfrm>
                      <a:off x="0" y="0"/>
                      <a:ext cx="257175"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23"/>
        </w:numPr>
        <w:rPr>
          <w:lang w:val="fi-FI"/>
        </w:rPr>
      </w:pPr>
      <w:r>
        <w:rPr>
          <w:lang w:val="fi-FI"/>
        </w:rPr>
        <w:t>tulo</w:t>
      </w:r>
    </w:p>
    <w:p w:rsidR="00C730B5" w:rsidRDefault="003C410D">
      <w:pPr>
        <w:pStyle w:val="abc-kohdat"/>
        <w:numPr>
          <w:ilvl w:val="0"/>
          <w:numId w:val="423"/>
        </w:numPr>
        <w:rPr>
          <w:lang w:val="fi-FI"/>
        </w:rPr>
      </w:pPr>
      <w:r>
        <w:rPr>
          <w:lang w:val="fi-FI"/>
        </w:rPr>
        <w:t>osamäärä.</w:t>
      </w:r>
    </w:p>
    <w:p w:rsidR="00C730B5" w:rsidRDefault="00C730B5"/>
    <w:p w:rsidR="00C730B5" w:rsidRDefault="00C730B5">
      <w:pPr>
        <w:pStyle w:val="tehtvt"/>
        <w:ind w:left="360"/>
      </w:pPr>
    </w:p>
    <w:p w:rsidR="00C730B5" w:rsidRDefault="003C410D">
      <w:r>
        <w:t>Määritä lukujen osamäärä</w:t>
      </w:r>
    </w:p>
    <w:p w:rsidR="00C730B5" w:rsidRDefault="003C410D" w:rsidP="003C410D">
      <w:pPr>
        <w:pStyle w:val="abc-kohdat"/>
        <w:numPr>
          <w:ilvl w:val="0"/>
          <w:numId w:val="731"/>
        </w:numPr>
        <w:rPr>
          <w:lang w:val="fi-FI"/>
        </w:rPr>
      </w:pPr>
      <w:r>
        <w:rPr>
          <w:noProof/>
          <w:position w:val="-24"/>
          <w:lang w:val="fi-FI" w:eastAsia="fi-FI"/>
        </w:rPr>
        <w:drawing>
          <wp:inline distT="0" distB="0" distL="0" distR="0">
            <wp:extent cx="333375" cy="390525"/>
            <wp:effectExtent l="19050" t="0" r="9525"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1719" cstate="print"/>
                    <a:srcRect/>
                    <a:stretch>
                      <a:fillRect/>
                    </a:stretch>
                  </pic:blipFill>
                  <pic:spPr bwMode="auto">
                    <a:xfrm>
                      <a:off x="0" y="0"/>
                      <a:ext cx="333375" cy="390525"/>
                    </a:xfrm>
                    <a:prstGeom prst="rect">
                      <a:avLst/>
                    </a:prstGeom>
                    <a:solidFill>
                      <a:srgbClr val="FFFFFF"/>
                    </a:solidFill>
                    <a:ln w="9525">
                      <a:noFill/>
                      <a:miter lim="800000"/>
                      <a:headEnd/>
                      <a:tailEnd/>
                    </a:ln>
                  </pic:spPr>
                </pic:pic>
              </a:graphicData>
            </a:graphic>
          </wp:inline>
        </w:drawing>
      </w:r>
      <w:r>
        <w:rPr>
          <w:lang w:val="fi-FI"/>
        </w:rPr>
        <w:t xml:space="preserve"> ja </w:t>
      </w:r>
      <w:r>
        <w:rPr>
          <w:noProof/>
          <w:position w:val="-24"/>
          <w:lang w:val="fi-FI" w:eastAsia="fi-FI"/>
        </w:rPr>
        <w:drawing>
          <wp:inline distT="0" distB="0" distL="0" distR="0">
            <wp:extent cx="142875" cy="390525"/>
            <wp:effectExtent l="19050" t="0" r="9525"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1720" cstate="print"/>
                    <a:srcRect/>
                    <a:stretch>
                      <a:fillRect/>
                    </a:stretch>
                  </pic:blipFill>
                  <pic:spPr bwMode="auto">
                    <a:xfrm>
                      <a:off x="0" y="0"/>
                      <a:ext cx="14287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31"/>
        </w:numPr>
        <w:rPr>
          <w:lang w:val="fi-FI"/>
        </w:rPr>
      </w:pPr>
      <w:r>
        <w:rPr>
          <w:noProof/>
          <w:position w:val="-6"/>
          <w:lang w:val="fi-FI" w:eastAsia="fi-FI"/>
        </w:rPr>
        <w:drawing>
          <wp:inline distT="0" distB="0" distL="0" distR="0">
            <wp:extent cx="238125" cy="180975"/>
            <wp:effectExtent l="19050" t="0" r="9525"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1721" cstate="print"/>
                    <a:srcRect/>
                    <a:stretch>
                      <a:fillRect/>
                    </a:stretch>
                  </pic:blipFill>
                  <pic:spPr bwMode="auto">
                    <a:xfrm>
                      <a:off x="0" y="0"/>
                      <a:ext cx="238125" cy="180975"/>
                    </a:xfrm>
                    <a:prstGeom prst="rect">
                      <a:avLst/>
                    </a:prstGeom>
                    <a:solidFill>
                      <a:srgbClr val="FFFFFF"/>
                    </a:solidFill>
                    <a:ln w="9525">
                      <a:noFill/>
                      <a:miter lim="800000"/>
                      <a:headEnd/>
                      <a:tailEnd/>
                    </a:ln>
                  </pic:spPr>
                </pic:pic>
              </a:graphicData>
            </a:graphic>
          </wp:inline>
        </w:drawing>
      </w:r>
      <w:r>
        <w:rPr>
          <w:lang w:val="fi-FI"/>
        </w:rPr>
        <w:t xml:space="preserve"> ja </w:t>
      </w:r>
      <w:r>
        <w:rPr>
          <w:noProof/>
          <w:position w:val="-24"/>
          <w:lang w:val="fi-FI" w:eastAsia="fi-FI"/>
        </w:rPr>
        <w:drawing>
          <wp:inline distT="0" distB="0" distL="0" distR="0">
            <wp:extent cx="333375" cy="390525"/>
            <wp:effectExtent l="19050" t="0" r="9525"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1722" cstate="print"/>
                    <a:srcRect/>
                    <a:stretch>
                      <a:fillRect/>
                    </a:stretch>
                  </pic:blipFill>
                  <pic:spPr bwMode="auto">
                    <a:xfrm>
                      <a:off x="0" y="0"/>
                      <a:ext cx="333375" cy="390525"/>
                    </a:xfrm>
                    <a:prstGeom prst="rect">
                      <a:avLst/>
                    </a:prstGeom>
                    <a:solidFill>
                      <a:srgbClr val="FFFFFF"/>
                    </a:solidFill>
                    <a:ln w="9525">
                      <a:noFill/>
                      <a:miter lim="800000"/>
                      <a:headEnd/>
                      <a:tailEnd/>
                    </a:ln>
                  </pic:spPr>
                </pic:pic>
              </a:graphicData>
            </a:graphic>
          </wp:inline>
        </w:drawing>
      </w:r>
      <w:r>
        <w:rPr>
          <w:lang w:val="fi-FI"/>
        </w:rPr>
        <w:t xml:space="preserve"> </w:t>
      </w:r>
    </w:p>
    <w:p w:rsidR="00C730B5" w:rsidRDefault="003C410D" w:rsidP="003C410D">
      <w:pPr>
        <w:pStyle w:val="abc-kohdat"/>
        <w:numPr>
          <w:ilvl w:val="0"/>
          <w:numId w:val="731"/>
        </w:numPr>
        <w:rPr>
          <w:lang w:val="fi-FI"/>
        </w:rPr>
      </w:pPr>
      <w:r>
        <w:rPr>
          <w:noProof/>
          <w:position w:val="-24"/>
          <w:lang w:val="fi-FI" w:eastAsia="fi-FI"/>
        </w:rPr>
        <w:drawing>
          <wp:inline distT="0" distB="0" distL="0" distR="0">
            <wp:extent cx="228600" cy="390525"/>
            <wp:effectExtent l="1905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1723" cstate="print"/>
                    <a:srcRect/>
                    <a:stretch>
                      <a:fillRect/>
                    </a:stretch>
                  </pic:blipFill>
                  <pic:spPr bwMode="auto">
                    <a:xfrm>
                      <a:off x="0" y="0"/>
                      <a:ext cx="228600" cy="390525"/>
                    </a:xfrm>
                    <a:prstGeom prst="rect">
                      <a:avLst/>
                    </a:prstGeom>
                    <a:solidFill>
                      <a:srgbClr val="FFFFFF"/>
                    </a:solidFill>
                    <a:ln w="9525">
                      <a:noFill/>
                      <a:miter lim="800000"/>
                      <a:headEnd/>
                      <a:tailEnd/>
                    </a:ln>
                  </pic:spPr>
                </pic:pic>
              </a:graphicData>
            </a:graphic>
          </wp:inline>
        </w:drawing>
      </w:r>
      <w:r>
        <w:rPr>
          <w:lang w:val="fi-FI"/>
        </w:rPr>
        <w:t xml:space="preserve"> ja </w:t>
      </w:r>
      <w:r>
        <w:rPr>
          <w:noProof/>
          <w:position w:val="-24"/>
          <w:lang w:val="fi-FI" w:eastAsia="fi-FI"/>
        </w:rPr>
        <w:drawing>
          <wp:inline distT="0" distB="0" distL="0" distR="0">
            <wp:extent cx="333375" cy="390525"/>
            <wp:effectExtent l="19050" t="0" r="9525"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1724" cstate="print"/>
                    <a:srcRect/>
                    <a:stretch>
                      <a:fillRect/>
                    </a:stretch>
                  </pic:blipFill>
                  <pic:spPr bwMode="auto">
                    <a:xfrm>
                      <a:off x="0" y="0"/>
                      <a:ext cx="333375" cy="390525"/>
                    </a:xfrm>
                    <a:prstGeom prst="rect">
                      <a:avLst/>
                    </a:prstGeom>
                    <a:solidFill>
                      <a:srgbClr val="FFFFFF"/>
                    </a:solidFill>
                    <a:ln w="9525">
                      <a:noFill/>
                      <a:miter lim="800000"/>
                      <a:headEnd/>
                      <a:tailEnd/>
                    </a:ln>
                  </pic:spPr>
                </pic:pic>
              </a:graphicData>
            </a:graphic>
          </wp:inline>
        </w:drawing>
      </w:r>
      <w:r>
        <w:rPr>
          <w:lang w:val="fi-FI"/>
        </w:rPr>
        <w:t xml:space="preserve"> .</w:t>
      </w:r>
    </w:p>
    <w:p w:rsidR="00C730B5" w:rsidRDefault="00C730B5"/>
    <w:p w:rsidR="00C730B5" w:rsidRDefault="00C730B5">
      <w:pPr>
        <w:rPr>
          <w:b/>
          <w:bCs/>
        </w:rPr>
      </w:pPr>
    </w:p>
    <w:p w:rsidR="00C730B5" w:rsidRDefault="00C730B5">
      <w:pPr>
        <w:rPr>
          <w:b/>
          <w:bCs/>
        </w:rPr>
      </w:pPr>
    </w:p>
    <w:p w:rsidR="00C730B5" w:rsidRDefault="003C410D">
      <w:pPr>
        <w:rPr>
          <w:b/>
          <w:bCs/>
          <w:color w:val="666699"/>
        </w:rPr>
      </w:pPr>
      <w:r>
        <w:rPr>
          <w:b/>
          <w:bCs/>
          <w:color w:val="333399"/>
        </w:rPr>
        <w:t>Laskujärjestys</w:t>
      </w:r>
      <w:r>
        <w:rPr>
          <w:b/>
          <w:bCs/>
          <w:color w:val="666699"/>
        </w:rPr>
        <w:t xml:space="preserve"> </w:t>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588"/>
        </w:numPr>
      </w:pPr>
      <w:r>
        <w:rPr>
          <w:noProof/>
          <w:position w:val="-6"/>
          <w:lang w:val="fi-FI" w:eastAsia="fi-FI"/>
        </w:rPr>
        <w:drawing>
          <wp:inline distT="0" distB="0" distL="0" distR="0">
            <wp:extent cx="914400" cy="180975"/>
            <wp:effectExtent l="1905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1725" cstate="print"/>
                    <a:srcRect/>
                    <a:stretch>
                      <a:fillRect/>
                    </a:stretch>
                  </pic:blipFill>
                  <pic:spPr bwMode="auto">
                    <a:xfrm>
                      <a:off x="0" y="0"/>
                      <a:ext cx="914400" cy="18097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88"/>
        </w:numPr>
      </w:pPr>
      <w:r>
        <w:rPr>
          <w:noProof/>
          <w:position w:val="-10"/>
          <w:lang w:val="fi-FI" w:eastAsia="fi-FI"/>
        </w:rPr>
        <w:drawing>
          <wp:inline distT="0" distB="0" distL="0" distR="0">
            <wp:extent cx="1095375" cy="219075"/>
            <wp:effectExtent l="19050" t="0" r="9525"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1726" cstate="print"/>
                    <a:srcRect/>
                    <a:stretch>
                      <a:fillRect/>
                    </a:stretch>
                  </pic:blipFill>
                  <pic:spPr bwMode="auto">
                    <a:xfrm>
                      <a:off x="0" y="0"/>
                      <a:ext cx="1095375" cy="21907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88"/>
        </w:numPr>
      </w:pPr>
      <w:r>
        <w:rPr>
          <w:noProof/>
          <w:position w:val="-6"/>
          <w:lang w:val="fi-FI" w:eastAsia="fi-FI"/>
        </w:rPr>
        <w:drawing>
          <wp:inline distT="0" distB="0" distL="0" distR="0">
            <wp:extent cx="619125" cy="180975"/>
            <wp:effectExtent l="19050" t="0" r="9525"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1727" cstate="print"/>
                    <a:srcRect/>
                    <a:stretch>
                      <a:fillRect/>
                    </a:stretch>
                  </pic:blipFill>
                  <pic:spPr bwMode="auto">
                    <a:xfrm>
                      <a:off x="0" y="0"/>
                      <a:ext cx="619125" cy="18097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88"/>
        </w:numPr>
      </w:pPr>
      <w:r>
        <w:rPr>
          <w:noProof/>
          <w:position w:val="-10"/>
          <w:lang w:val="fi-FI" w:eastAsia="fi-FI"/>
        </w:rPr>
        <w:drawing>
          <wp:inline distT="0" distB="0" distL="0" distR="0">
            <wp:extent cx="714375" cy="219075"/>
            <wp:effectExtent l="19050" t="0" r="9525"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1728" cstate="print"/>
                    <a:srcRect/>
                    <a:stretch>
                      <a:fillRect/>
                    </a:stretch>
                  </pic:blipFill>
                  <pic:spPr bwMode="auto">
                    <a:xfrm>
                      <a:off x="0" y="0"/>
                      <a:ext cx="714375" cy="21907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727"/>
        </w:numPr>
      </w:pPr>
      <w:r>
        <w:rPr>
          <w:noProof/>
          <w:position w:val="-6"/>
          <w:lang w:val="fi-FI" w:eastAsia="fi-FI"/>
        </w:rPr>
        <w:drawing>
          <wp:inline distT="0" distB="0" distL="0" distR="0">
            <wp:extent cx="695325" cy="180975"/>
            <wp:effectExtent l="19050" t="0" r="9525"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729" cstate="print"/>
                    <a:srcRect/>
                    <a:stretch>
                      <a:fillRect/>
                    </a:stretch>
                  </pic:blipFill>
                  <pic:spPr bwMode="auto">
                    <a:xfrm>
                      <a:off x="0" y="0"/>
                      <a:ext cx="695325" cy="18097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27"/>
        </w:numPr>
      </w:pPr>
      <w:r>
        <w:rPr>
          <w:noProof/>
          <w:position w:val="-10"/>
          <w:lang w:val="fi-FI" w:eastAsia="fi-FI"/>
        </w:rPr>
        <w:drawing>
          <wp:inline distT="0" distB="0" distL="0" distR="0">
            <wp:extent cx="876300" cy="219075"/>
            <wp:effectExtent l="1905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730" cstate="print"/>
                    <a:srcRect/>
                    <a:stretch>
                      <a:fillRect/>
                    </a:stretch>
                  </pic:blipFill>
                  <pic:spPr bwMode="auto">
                    <a:xfrm>
                      <a:off x="0" y="0"/>
                      <a:ext cx="876300" cy="21907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27"/>
        </w:numPr>
      </w:pPr>
      <w:r>
        <w:rPr>
          <w:noProof/>
          <w:position w:val="-6"/>
          <w:lang w:val="fi-FI" w:eastAsia="fi-FI"/>
        </w:rPr>
        <w:drawing>
          <wp:inline distT="0" distB="0" distL="0" distR="0">
            <wp:extent cx="847725" cy="180975"/>
            <wp:effectExtent l="19050" t="0" r="9525"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1731" cstate="print"/>
                    <a:srcRect/>
                    <a:stretch>
                      <a:fillRect/>
                    </a:stretch>
                  </pic:blipFill>
                  <pic:spPr bwMode="auto">
                    <a:xfrm>
                      <a:off x="0" y="0"/>
                      <a:ext cx="847725" cy="18097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27"/>
        </w:numPr>
      </w:pPr>
      <w:r>
        <w:rPr>
          <w:noProof/>
          <w:position w:val="-10"/>
          <w:lang w:val="fi-FI" w:eastAsia="fi-FI"/>
        </w:rPr>
        <w:drawing>
          <wp:inline distT="0" distB="0" distL="0" distR="0">
            <wp:extent cx="1038225" cy="219075"/>
            <wp:effectExtent l="19050" t="0" r="9525"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1732" cstate="print"/>
                    <a:srcRect/>
                    <a:stretch>
                      <a:fillRect/>
                    </a:stretch>
                  </pic:blipFill>
                  <pic:spPr bwMode="auto">
                    <a:xfrm>
                      <a:off x="0" y="0"/>
                      <a:ext cx="1038225" cy="21907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Laske.</w:t>
      </w:r>
    </w:p>
    <w:p w:rsidR="00C730B5" w:rsidRDefault="003C410D" w:rsidP="003C410D">
      <w:pPr>
        <w:pStyle w:val="abc-kohdat"/>
        <w:numPr>
          <w:ilvl w:val="0"/>
          <w:numId w:val="590"/>
        </w:numPr>
      </w:pPr>
      <w:r>
        <w:rPr>
          <w:noProof/>
          <w:position w:val="-10"/>
          <w:lang w:val="fi-FI" w:eastAsia="fi-FI"/>
        </w:rPr>
        <w:drawing>
          <wp:inline distT="0" distB="0" distL="0" distR="0">
            <wp:extent cx="1152525" cy="200025"/>
            <wp:effectExtent l="19050" t="0" r="9525"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1733" cstate="print"/>
                    <a:srcRect/>
                    <a:stretch>
                      <a:fillRect/>
                    </a:stretch>
                  </pic:blipFill>
                  <pic:spPr bwMode="auto">
                    <a:xfrm>
                      <a:off x="0" y="0"/>
                      <a:ext cx="1152525"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90"/>
        </w:numPr>
      </w:pPr>
      <w:r>
        <w:rPr>
          <w:noProof/>
          <w:position w:val="-10"/>
          <w:lang w:val="fi-FI" w:eastAsia="fi-FI"/>
        </w:rPr>
        <w:drawing>
          <wp:inline distT="0" distB="0" distL="0" distR="0">
            <wp:extent cx="752475" cy="200025"/>
            <wp:effectExtent l="19050" t="0" r="9525"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1734" cstate="print"/>
                    <a:srcRect/>
                    <a:stretch>
                      <a:fillRect/>
                    </a:stretch>
                  </pic:blipFill>
                  <pic:spPr bwMode="auto">
                    <a:xfrm>
                      <a:off x="0" y="0"/>
                      <a:ext cx="752475"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90"/>
        </w:numPr>
      </w:pPr>
      <w:r>
        <w:rPr>
          <w:noProof/>
          <w:position w:val="-10"/>
          <w:lang w:val="fi-FI" w:eastAsia="fi-FI"/>
        </w:rPr>
        <w:drawing>
          <wp:inline distT="0" distB="0" distL="0" distR="0">
            <wp:extent cx="1114425" cy="200025"/>
            <wp:effectExtent l="19050" t="0" r="9525"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1735" cstate="print"/>
                    <a:srcRect/>
                    <a:stretch>
                      <a:fillRect/>
                    </a:stretch>
                  </pic:blipFill>
                  <pic:spPr bwMode="auto">
                    <a:xfrm>
                      <a:off x="0" y="0"/>
                      <a:ext cx="1114425"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90"/>
        </w:numPr>
      </w:pPr>
      <w:r>
        <w:rPr>
          <w:noProof/>
          <w:position w:val="-10"/>
          <w:lang w:val="fi-FI" w:eastAsia="fi-FI"/>
        </w:rPr>
        <w:drawing>
          <wp:inline distT="0" distB="0" distL="0" distR="0">
            <wp:extent cx="838200" cy="200025"/>
            <wp:effectExtent l="1905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1736" cstate="print"/>
                    <a:srcRect/>
                    <a:stretch>
                      <a:fillRect/>
                    </a:stretch>
                  </pic:blipFill>
                  <pic:spPr bwMode="auto">
                    <a:xfrm>
                      <a:off x="0" y="0"/>
                      <a:ext cx="838200" cy="2000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Laske.</w:t>
      </w:r>
    </w:p>
    <w:p w:rsidR="00C730B5" w:rsidRDefault="003C410D">
      <w:pPr>
        <w:pStyle w:val="abc-kohdat"/>
        <w:numPr>
          <w:ilvl w:val="0"/>
          <w:numId w:val="400"/>
        </w:numPr>
      </w:pPr>
      <w:r>
        <w:rPr>
          <w:noProof/>
          <w:position w:val="-6"/>
          <w:lang w:val="fi-FI" w:eastAsia="fi-FI"/>
        </w:rPr>
        <w:drawing>
          <wp:inline distT="0" distB="0" distL="0" distR="0">
            <wp:extent cx="847725" cy="180975"/>
            <wp:effectExtent l="19050" t="0" r="9525"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737" cstate="print"/>
                    <a:srcRect/>
                    <a:stretch>
                      <a:fillRect/>
                    </a:stretch>
                  </pic:blipFill>
                  <pic:spPr bwMode="auto">
                    <a:xfrm>
                      <a:off x="0" y="0"/>
                      <a:ext cx="847725" cy="18097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00"/>
        </w:numPr>
      </w:pPr>
      <w:r>
        <w:rPr>
          <w:noProof/>
          <w:position w:val="-10"/>
          <w:lang w:val="fi-FI" w:eastAsia="fi-FI"/>
        </w:rPr>
        <w:drawing>
          <wp:inline distT="0" distB="0" distL="0" distR="0">
            <wp:extent cx="952500" cy="219075"/>
            <wp:effectExtent l="1905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1738" cstate="print"/>
                    <a:srcRect/>
                    <a:stretch>
                      <a:fillRect/>
                    </a:stretch>
                  </pic:blipFill>
                  <pic:spPr bwMode="auto">
                    <a:xfrm>
                      <a:off x="0" y="0"/>
                      <a:ext cx="952500" cy="21907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00"/>
        </w:numPr>
      </w:pPr>
      <w:r>
        <w:rPr>
          <w:noProof/>
          <w:position w:val="-10"/>
          <w:lang w:val="fi-FI" w:eastAsia="fi-FI"/>
        </w:rPr>
        <w:lastRenderedPageBreak/>
        <w:drawing>
          <wp:inline distT="0" distB="0" distL="0" distR="0">
            <wp:extent cx="952500" cy="219075"/>
            <wp:effectExtent l="1905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1739" cstate="print"/>
                    <a:srcRect/>
                    <a:stretch>
                      <a:fillRect/>
                    </a:stretch>
                  </pic:blipFill>
                  <pic:spPr bwMode="auto">
                    <a:xfrm>
                      <a:off x="0" y="0"/>
                      <a:ext cx="952500" cy="21907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400"/>
        </w:numPr>
      </w:pPr>
      <w:r>
        <w:rPr>
          <w:noProof/>
          <w:position w:val="-5"/>
          <w:lang w:val="fi-FI" w:eastAsia="fi-FI"/>
        </w:rPr>
        <w:drawing>
          <wp:inline distT="0" distB="0" distL="0" distR="0">
            <wp:extent cx="1019175" cy="219075"/>
            <wp:effectExtent l="19050" t="0" r="9525"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740" cstate="print"/>
                    <a:srcRect/>
                    <a:stretch>
                      <a:fillRect/>
                    </a:stretch>
                  </pic:blipFill>
                  <pic:spPr bwMode="auto">
                    <a:xfrm>
                      <a:off x="0" y="0"/>
                      <a:ext cx="1019175" cy="219075"/>
                    </a:xfrm>
                    <a:prstGeom prst="rect">
                      <a:avLst/>
                    </a:prstGeom>
                    <a:solidFill>
                      <a:srgbClr val="FFFFFF"/>
                    </a:solidFill>
                    <a:ln w="9525">
                      <a:noFill/>
                      <a:miter lim="800000"/>
                      <a:headEnd/>
                      <a:tailEnd/>
                    </a:ln>
                  </pic:spPr>
                </pic:pic>
              </a:graphicData>
            </a:graphic>
          </wp:inline>
        </w:drawing>
      </w:r>
    </w:p>
    <w:p w:rsidR="00C730B5" w:rsidRDefault="00C730B5">
      <w:pPr>
        <w:rPr>
          <w:b/>
          <w:bCs/>
          <w:color w:val="666699"/>
        </w:rPr>
      </w:pPr>
    </w:p>
    <w:p w:rsidR="00C730B5" w:rsidRDefault="00C730B5">
      <w:pPr>
        <w:pStyle w:val="tehtvt"/>
        <w:ind w:left="360"/>
      </w:pPr>
    </w:p>
    <w:p w:rsidR="00C730B5" w:rsidRDefault="003C410D">
      <w:r>
        <w:t>Laske.</w:t>
      </w:r>
    </w:p>
    <w:p w:rsidR="00C730B5" w:rsidRDefault="003C410D">
      <w:pPr>
        <w:pStyle w:val="abc-kohdat"/>
        <w:numPr>
          <w:ilvl w:val="0"/>
          <w:numId w:val="366"/>
        </w:numPr>
      </w:pPr>
      <w:r>
        <w:rPr>
          <w:noProof/>
          <w:position w:val="-10"/>
          <w:lang w:val="fi-FI" w:eastAsia="fi-FI"/>
        </w:rPr>
        <w:drawing>
          <wp:inline distT="0" distB="0" distL="0" distR="0">
            <wp:extent cx="1333500" cy="219075"/>
            <wp:effectExtent l="1905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1741" cstate="print"/>
                    <a:srcRect/>
                    <a:stretch>
                      <a:fillRect/>
                    </a:stretch>
                  </pic:blipFill>
                  <pic:spPr bwMode="auto">
                    <a:xfrm>
                      <a:off x="0" y="0"/>
                      <a:ext cx="1333500" cy="21907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366"/>
        </w:numPr>
      </w:pPr>
      <w:r>
        <w:rPr>
          <w:noProof/>
          <w:position w:val="-10"/>
          <w:lang w:val="fi-FI" w:eastAsia="fi-FI"/>
        </w:rPr>
        <w:drawing>
          <wp:inline distT="0" distB="0" distL="0" distR="0">
            <wp:extent cx="1228725" cy="200025"/>
            <wp:effectExtent l="19050" t="0" r="9525"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742" cstate="print"/>
                    <a:srcRect/>
                    <a:stretch>
                      <a:fillRect/>
                    </a:stretch>
                  </pic:blipFill>
                  <pic:spPr bwMode="auto">
                    <a:xfrm>
                      <a:off x="0" y="0"/>
                      <a:ext cx="1228725" cy="2000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366"/>
        </w:numPr>
      </w:pPr>
      <w:r>
        <w:rPr>
          <w:noProof/>
          <w:position w:val="-10"/>
          <w:lang w:val="fi-FI" w:eastAsia="fi-FI"/>
        </w:rPr>
        <w:drawing>
          <wp:inline distT="0" distB="0" distL="0" distR="0">
            <wp:extent cx="1400175" cy="200025"/>
            <wp:effectExtent l="19050" t="0" r="9525"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743" cstate="print"/>
                    <a:srcRect/>
                    <a:stretch>
                      <a:fillRect/>
                    </a:stretch>
                  </pic:blipFill>
                  <pic:spPr bwMode="auto">
                    <a:xfrm>
                      <a:off x="0" y="0"/>
                      <a:ext cx="1400175" cy="2000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366"/>
        </w:numPr>
      </w:pPr>
      <w:r>
        <w:rPr>
          <w:noProof/>
          <w:position w:val="-10"/>
          <w:lang w:val="fi-FI" w:eastAsia="fi-FI"/>
        </w:rPr>
        <w:drawing>
          <wp:inline distT="0" distB="0" distL="0" distR="0">
            <wp:extent cx="1857375" cy="200025"/>
            <wp:effectExtent l="19050" t="0" r="9525"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1744" cstate="print"/>
                    <a:srcRect/>
                    <a:stretch>
                      <a:fillRect/>
                    </a:stretch>
                  </pic:blipFill>
                  <pic:spPr bwMode="auto">
                    <a:xfrm>
                      <a:off x="0" y="0"/>
                      <a:ext cx="1857375" cy="200025"/>
                    </a:xfrm>
                    <a:prstGeom prst="rect">
                      <a:avLst/>
                    </a:prstGeom>
                    <a:solidFill>
                      <a:srgbClr val="FFFFFF"/>
                    </a:solidFill>
                    <a:ln w="9525">
                      <a:noFill/>
                      <a:miter lim="800000"/>
                      <a:headEnd/>
                      <a:tailEnd/>
                    </a:ln>
                  </pic:spPr>
                </pic:pic>
              </a:graphicData>
            </a:graphic>
          </wp:inline>
        </w:drawing>
      </w:r>
    </w:p>
    <w:p w:rsidR="00C730B5" w:rsidRDefault="00C730B5"/>
    <w:p w:rsidR="00C730B5" w:rsidRDefault="003C410D">
      <w:pPr>
        <w:pStyle w:val="tehtvt"/>
        <w:ind w:left="360"/>
      </w:pPr>
      <w:r>
        <w:t>Laske.</w:t>
      </w:r>
    </w:p>
    <w:p w:rsidR="00C730B5" w:rsidRDefault="003C410D">
      <w:pPr>
        <w:pStyle w:val="abc-kohdat"/>
        <w:numPr>
          <w:ilvl w:val="0"/>
          <w:numId w:val="205"/>
        </w:numPr>
        <w:tabs>
          <w:tab w:val="left" w:pos="340"/>
        </w:tabs>
      </w:pPr>
      <w:r>
        <w:rPr>
          <w:noProof/>
          <w:position w:val="-10"/>
          <w:lang w:val="fi-FI" w:eastAsia="fi-FI"/>
        </w:rPr>
        <w:drawing>
          <wp:inline distT="0" distB="0" distL="0" distR="0">
            <wp:extent cx="1228725" cy="200025"/>
            <wp:effectExtent l="19050" t="0" r="9525"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745" cstate="print"/>
                    <a:srcRect/>
                    <a:stretch>
                      <a:fillRect/>
                    </a:stretch>
                  </pic:blipFill>
                  <pic:spPr bwMode="auto">
                    <a:xfrm>
                      <a:off x="0" y="0"/>
                      <a:ext cx="1228725" cy="2000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205"/>
        </w:numPr>
        <w:tabs>
          <w:tab w:val="left" w:pos="340"/>
        </w:tabs>
      </w:pPr>
      <w:r>
        <w:rPr>
          <w:noProof/>
          <w:position w:val="-10"/>
          <w:lang w:val="fi-FI" w:eastAsia="fi-FI"/>
        </w:rPr>
        <w:drawing>
          <wp:inline distT="0" distB="0" distL="0" distR="0">
            <wp:extent cx="800100" cy="200025"/>
            <wp:effectExtent l="1905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746" cstate="print"/>
                    <a:srcRect/>
                    <a:stretch>
                      <a:fillRect/>
                    </a:stretch>
                  </pic:blipFill>
                  <pic:spPr bwMode="auto">
                    <a:xfrm>
                      <a:off x="0" y="0"/>
                      <a:ext cx="800100" cy="2000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205"/>
        </w:numPr>
        <w:tabs>
          <w:tab w:val="left" w:pos="340"/>
        </w:tabs>
      </w:pPr>
      <w:r>
        <w:rPr>
          <w:noProof/>
          <w:position w:val="-4"/>
          <w:lang w:val="fi-FI" w:eastAsia="fi-FI"/>
        </w:rPr>
        <w:drawing>
          <wp:inline distT="0" distB="0" distL="0" distR="0">
            <wp:extent cx="1295400" cy="200025"/>
            <wp:effectExtent l="1905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1747" cstate="print"/>
                    <a:srcRect/>
                    <a:stretch>
                      <a:fillRect/>
                    </a:stretch>
                  </pic:blipFill>
                  <pic:spPr bwMode="auto">
                    <a:xfrm>
                      <a:off x="0" y="0"/>
                      <a:ext cx="1295400" cy="2000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205"/>
        </w:numPr>
        <w:tabs>
          <w:tab w:val="left" w:pos="340"/>
        </w:tabs>
      </w:pPr>
      <w:r>
        <w:rPr>
          <w:noProof/>
          <w:position w:val="-19"/>
          <w:lang w:val="fi-FI" w:eastAsia="fi-FI"/>
        </w:rPr>
        <w:drawing>
          <wp:inline distT="0" distB="0" distL="0" distR="0">
            <wp:extent cx="657225" cy="390525"/>
            <wp:effectExtent l="19050" t="0" r="9525"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1748" cstate="print"/>
                    <a:srcRect/>
                    <a:stretch>
                      <a:fillRect/>
                    </a:stretch>
                  </pic:blipFill>
                  <pic:spPr bwMode="auto">
                    <a:xfrm>
                      <a:off x="0" y="0"/>
                      <a:ext cx="657225" cy="3905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htvt"/>
        <w:ind w:left="360"/>
      </w:pPr>
    </w:p>
    <w:p w:rsidR="00C730B5" w:rsidRDefault="003C410D">
      <w:r>
        <w:t xml:space="preserve">Laske </w:t>
      </w:r>
      <w:r>
        <w:rPr>
          <w:noProof/>
          <w:position w:val="-1"/>
          <w:lang w:eastAsia="fi-FI"/>
        </w:rPr>
        <w:drawing>
          <wp:inline distT="0" distB="0" distL="0" distR="0">
            <wp:extent cx="1714500" cy="180975"/>
            <wp:effectExtent l="1905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749" cstate="print"/>
                    <a:srcRect/>
                    <a:stretch>
                      <a:fillRect/>
                    </a:stretch>
                  </pic:blipFill>
                  <pic:spPr bwMode="auto">
                    <a:xfrm>
                      <a:off x="0" y="0"/>
                      <a:ext cx="1714500" cy="180975"/>
                    </a:xfrm>
                    <a:prstGeom prst="rect">
                      <a:avLst/>
                    </a:prstGeom>
                    <a:solidFill>
                      <a:srgbClr val="FFFFFF"/>
                    </a:solidFill>
                    <a:ln w="9525">
                      <a:noFill/>
                      <a:miter lim="800000"/>
                      <a:headEnd/>
                      <a:tailEnd/>
                    </a:ln>
                  </pic:spPr>
                </pic:pic>
              </a:graphicData>
            </a:graphic>
          </wp:inline>
        </w:drawing>
      </w:r>
      <w:r>
        <w:t>.</w:t>
      </w:r>
    </w:p>
    <w:p w:rsidR="00C730B5" w:rsidRDefault="00C730B5"/>
    <w:p w:rsidR="00C730B5" w:rsidRDefault="00C730B5">
      <w:pPr>
        <w:pStyle w:val="tehtvt"/>
        <w:ind w:left="360"/>
      </w:pPr>
    </w:p>
    <w:p w:rsidR="00C730B5" w:rsidRDefault="003C410D">
      <w:r>
        <w:t xml:space="preserve">Laske </w:t>
      </w:r>
      <w:r>
        <w:rPr>
          <w:noProof/>
          <w:position w:val="-1"/>
          <w:lang w:eastAsia="fi-FI"/>
        </w:rPr>
        <w:drawing>
          <wp:inline distT="0" distB="0" distL="0" distR="0">
            <wp:extent cx="1285875" cy="180975"/>
            <wp:effectExtent l="19050" t="0" r="9525"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1750" cstate="print"/>
                    <a:srcRect/>
                    <a:stretch>
                      <a:fillRect/>
                    </a:stretch>
                  </pic:blipFill>
                  <pic:spPr bwMode="auto">
                    <a:xfrm>
                      <a:off x="0" y="0"/>
                      <a:ext cx="1285875" cy="180975"/>
                    </a:xfrm>
                    <a:prstGeom prst="rect">
                      <a:avLst/>
                    </a:prstGeom>
                    <a:solidFill>
                      <a:srgbClr val="FFFFFF"/>
                    </a:solidFill>
                    <a:ln w="9525">
                      <a:noFill/>
                      <a:miter lim="800000"/>
                      <a:headEnd/>
                      <a:tailEnd/>
                    </a:ln>
                  </pic:spPr>
                </pic:pic>
              </a:graphicData>
            </a:graphic>
          </wp:inline>
        </w:drawing>
      </w:r>
      <w:r>
        <w:t>.</w:t>
      </w:r>
    </w:p>
    <w:p w:rsidR="00C730B5" w:rsidRDefault="00C730B5"/>
    <w:p w:rsidR="00C730B5" w:rsidRDefault="00C730B5">
      <w:pPr>
        <w:rPr>
          <w:b/>
          <w:bCs/>
          <w:color w:val="333399"/>
        </w:rPr>
      </w:pPr>
    </w:p>
    <w:p w:rsidR="00C730B5" w:rsidRDefault="003C410D">
      <w:pPr>
        <w:rPr>
          <w:b/>
          <w:bCs/>
          <w:color w:val="666699"/>
        </w:rPr>
      </w:pPr>
      <w:r>
        <w:rPr>
          <w:b/>
          <w:bCs/>
          <w:color w:val="333399"/>
        </w:rPr>
        <w:t>Desimaaliluvut ja merkitsevät numerot</w:t>
      </w:r>
      <w:r>
        <w:rPr>
          <w:b/>
          <w:bCs/>
          <w:color w:val="666699"/>
        </w:rPr>
        <w:t xml:space="preserve"> </w:t>
      </w:r>
    </w:p>
    <w:p w:rsidR="00C730B5" w:rsidRDefault="00C730B5">
      <w:pPr>
        <w:rPr>
          <w:b/>
          <w:bCs/>
        </w:rPr>
      </w:pPr>
    </w:p>
    <w:p w:rsidR="00C730B5" w:rsidRDefault="00C730B5">
      <w:pPr>
        <w:pStyle w:val="tehtvt"/>
        <w:ind w:left="360"/>
      </w:pPr>
    </w:p>
    <w:p w:rsidR="00C730B5" w:rsidRDefault="003C410D">
      <w:r>
        <w:t>Kirjoita desimaalilukuna.</w:t>
      </w:r>
    </w:p>
    <w:p w:rsidR="00C730B5" w:rsidRDefault="003C410D">
      <w:pPr>
        <w:pStyle w:val="abc-kohdat"/>
        <w:numPr>
          <w:ilvl w:val="0"/>
          <w:numId w:val="211"/>
        </w:numPr>
        <w:tabs>
          <w:tab w:val="left" w:pos="340"/>
        </w:tabs>
        <w:rPr>
          <w:lang w:val="fi-FI"/>
        </w:rPr>
      </w:pPr>
      <w:r>
        <w:rPr>
          <w:noProof/>
          <w:position w:val="-24"/>
          <w:lang w:val="fi-FI" w:eastAsia="fi-FI"/>
        </w:rPr>
        <w:drawing>
          <wp:inline distT="0" distB="0" distL="0" distR="0">
            <wp:extent cx="200025" cy="390525"/>
            <wp:effectExtent l="19050" t="0" r="9525"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1751"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211"/>
        </w:numPr>
        <w:tabs>
          <w:tab w:val="left" w:pos="340"/>
        </w:tabs>
        <w:rPr>
          <w:lang w:val="fi-FI"/>
        </w:rPr>
      </w:pPr>
      <w:r>
        <w:rPr>
          <w:noProof/>
          <w:position w:val="-24"/>
          <w:lang w:val="fi-FI" w:eastAsia="fi-FI"/>
        </w:rPr>
        <w:drawing>
          <wp:inline distT="0" distB="0" distL="0" distR="0">
            <wp:extent cx="276225" cy="390525"/>
            <wp:effectExtent l="19050" t="0" r="9525"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1752" cstate="print"/>
                    <a:srcRect/>
                    <a:stretch>
                      <a:fillRect/>
                    </a:stretch>
                  </pic:blipFill>
                  <pic:spPr bwMode="auto">
                    <a:xfrm>
                      <a:off x="0" y="0"/>
                      <a:ext cx="276225"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211"/>
        </w:numPr>
        <w:tabs>
          <w:tab w:val="left" w:pos="340"/>
        </w:tabs>
        <w:rPr>
          <w:lang w:val="fi-FI"/>
        </w:rPr>
      </w:pPr>
      <w:r>
        <w:rPr>
          <w:noProof/>
          <w:position w:val="-24"/>
          <w:lang w:val="fi-FI" w:eastAsia="fi-FI"/>
        </w:rPr>
        <w:drawing>
          <wp:inline distT="0" distB="0" distL="0" distR="0">
            <wp:extent cx="381000" cy="390525"/>
            <wp:effectExtent l="1905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1753" cstate="print"/>
                    <a:srcRect/>
                    <a:stretch>
                      <a:fillRect/>
                    </a:stretch>
                  </pic:blipFill>
                  <pic:spPr bwMode="auto">
                    <a:xfrm>
                      <a:off x="0" y="0"/>
                      <a:ext cx="381000" cy="3905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211"/>
        </w:numPr>
        <w:tabs>
          <w:tab w:val="left" w:pos="340"/>
        </w:tabs>
        <w:rPr>
          <w:lang w:val="fi-FI"/>
        </w:rPr>
      </w:pPr>
      <w:r>
        <w:rPr>
          <w:noProof/>
          <w:position w:val="-24"/>
          <w:lang w:val="fi-FI" w:eastAsia="fi-FI"/>
        </w:rPr>
        <w:drawing>
          <wp:inline distT="0" distB="0" distL="0" distR="0">
            <wp:extent cx="304800" cy="390525"/>
            <wp:effectExtent l="1905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1754" cstate="print"/>
                    <a:srcRect/>
                    <a:stretch>
                      <a:fillRect/>
                    </a:stretch>
                  </pic:blipFill>
                  <pic:spPr bwMode="auto">
                    <a:xfrm>
                      <a:off x="0" y="0"/>
                      <a:ext cx="304800" cy="390525"/>
                    </a:xfrm>
                    <a:prstGeom prst="rect">
                      <a:avLst/>
                    </a:prstGeom>
                    <a:solidFill>
                      <a:srgbClr val="FFFFFF"/>
                    </a:solidFill>
                    <a:ln w="9525">
                      <a:noFill/>
                      <a:miter lim="800000"/>
                      <a:headEnd/>
                      <a:tailEnd/>
                    </a:ln>
                  </pic:spPr>
                </pic:pic>
              </a:graphicData>
            </a:graphic>
          </wp:inline>
        </w:drawing>
      </w:r>
    </w:p>
    <w:p w:rsidR="00C730B5" w:rsidRDefault="00C730B5">
      <w:pPr>
        <w:rPr>
          <w:b/>
          <w:bCs/>
        </w:rPr>
      </w:pPr>
    </w:p>
    <w:p w:rsidR="00C730B5" w:rsidRDefault="00C730B5">
      <w:pPr>
        <w:pStyle w:val="tehtvt"/>
        <w:ind w:left="360"/>
      </w:pPr>
    </w:p>
    <w:p w:rsidR="00C730B5" w:rsidRDefault="003C410D">
      <w:r>
        <w:t>Kirjoita murtolukuna supistetussa muodossa.</w:t>
      </w:r>
    </w:p>
    <w:p w:rsidR="00C730B5" w:rsidRDefault="003C410D" w:rsidP="003C410D">
      <w:pPr>
        <w:pStyle w:val="abc-kohdat"/>
        <w:numPr>
          <w:ilvl w:val="0"/>
          <w:numId w:val="607"/>
        </w:numPr>
        <w:rPr>
          <w:lang w:val="fi-FI"/>
        </w:rPr>
      </w:pPr>
      <w:r>
        <w:rPr>
          <w:lang w:val="fi-FI"/>
        </w:rPr>
        <w:t>0,75</w:t>
      </w:r>
    </w:p>
    <w:p w:rsidR="00C730B5" w:rsidRDefault="003C410D" w:rsidP="003C410D">
      <w:pPr>
        <w:pStyle w:val="abc-kohdat"/>
        <w:numPr>
          <w:ilvl w:val="0"/>
          <w:numId w:val="607"/>
        </w:numPr>
        <w:rPr>
          <w:lang w:val="fi-FI"/>
        </w:rPr>
      </w:pPr>
      <w:r>
        <w:rPr>
          <w:lang w:val="fi-FI"/>
        </w:rPr>
        <w:t>0,8</w:t>
      </w:r>
    </w:p>
    <w:p w:rsidR="00C730B5" w:rsidRDefault="003C410D" w:rsidP="003C410D">
      <w:pPr>
        <w:pStyle w:val="abc-kohdat"/>
        <w:numPr>
          <w:ilvl w:val="0"/>
          <w:numId w:val="607"/>
        </w:numPr>
        <w:rPr>
          <w:lang w:val="fi-FI"/>
        </w:rPr>
      </w:pPr>
      <w:r>
        <w:rPr>
          <w:lang w:val="fi-FI"/>
        </w:rPr>
        <w:t>0,105</w:t>
      </w:r>
    </w:p>
    <w:p w:rsidR="00C730B5" w:rsidRDefault="003C410D" w:rsidP="003C410D">
      <w:pPr>
        <w:pStyle w:val="abc-kohdat"/>
        <w:numPr>
          <w:ilvl w:val="0"/>
          <w:numId w:val="607"/>
        </w:numPr>
        <w:rPr>
          <w:lang w:val="fi-FI"/>
        </w:rPr>
      </w:pPr>
      <w:r>
        <w:rPr>
          <w:lang w:val="fi-FI"/>
        </w:rPr>
        <w:t>2,03</w:t>
      </w:r>
    </w:p>
    <w:p w:rsidR="00C730B5" w:rsidRDefault="003C410D" w:rsidP="003C410D">
      <w:pPr>
        <w:pStyle w:val="abc-kohdat"/>
        <w:numPr>
          <w:ilvl w:val="0"/>
          <w:numId w:val="607"/>
        </w:numPr>
        <w:rPr>
          <w:lang w:val="fi-FI"/>
        </w:rPr>
      </w:pPr>
      <w:r>
        <w:rPr>
          <w:lang w:val="fi-FI"/>
        </w:rPr>
        <w:t>15,21</w:t>
      </w:r>
    </w:p>
    <w:p w:rsidR="00C730B5" w:rsidRDefault="00C730B5">
      <w:pPr>
        <w:rPr>
          <w:b/>
          <w:bCs/>
        </w:rPr>
      </w:pPr>
    </w:p>
    <w:p w:rsidR="00C730B5" w:rsidRDefault="00C730B5">
      <w:pPr>
        <w:pStyle w:val="tehtvt"/>
        <w:ind w:left="360"/>
      </w:pPr>
    </w:p>
    <w:p w:rsidR="00C730B5" w:rsidRDefault="003C410D">
      <w:r>
        <w:t>Pyöristä sadasosien tarkkuuteen.</w:t>
      </w:r>
    </w:p>
    <w:p w:rsidR="00C730B5" w:rsidRDefault="003C410D" w:rsidP="003C410D">
      <w:pPr>
        <w:pStyle w:val="abc-kohdat"/>
        <w:numPr>
          <w:ilvl w:val="0"/>
          <w:numId w:val="536"/>
        </w:numPr>
        <w:rPr>
          <w:lang w:val="fi-FI"/>
        </w:rPr>
      </w:pPr>
      <w:r>
        <w:rPr>
          <w:lang w:val="fi-FI"/>
        </w:rPr>
        <w:lastRenderedPageBreak/>
        <w:t>23,4567</w:t>
      </w:r>
    </w:p>
    <w:p w:rsidR="00C730B5" w:rsidRDefault="003C410D" w:rsidP="003C410D">
      <w:pPr>
        <w:pStyle w:val="abc-kohdat"/>
        <w:numPr>
          <w:ilvl w:val="0"/>
          <w:numId w:val="536"/>
        </w:numPr>
        <w:rPr>
          <w:lang w:val="fi-FI"/>
        </w:rPr>
      </w:pPr>
      <w:r>
        <w:rPr>
          <w:lang w:val="fi-FI"/>
        </w:rPr>
        <w:t>99,9999</w:t>
      </w:r>
    </w:p>
    <w:p w:rsidR="00C730B5" w:rsidRDefault="003C410D" w:rsidP="003C410D">
      <w:pPr>
        <w:pStyle w:val="abc-kohdat"/>
        <w:numPr>
          <w:ilvl w:val="0"/>
          <w:numId w:val="536"/>
        </w:numPr>
        <w:rPr>
          <w:lang w:val="fi-FI"/>
        </w:rPr>
      </w:pPr>
      <w:r>
        <w:rPr>
          <w:lang w:val="fi-FI"/>
        </w:rPr>
        <w:t>100,4445</w:t>
      </w:r>
    </w:p>
    <w:p w:rsidR="00C730B5" w:rsidRDefault="003C410D" w:rsidP="003C410D">
      <w:pPr>
        <w:pStyle w:val="abc-kohdat"/>
        <w:numPr>
          <w:ilvl w:val="0"/>
          <w:numId w:val="536"/>
        </w:numPr>
        <w:rPr>
          <w:lang w:val="fi-FI"/>
        </w:rPr>
      </w:pPr>
      <w:r>
        <w:rPr>
          <w:lang w:val="fi-FI"/>
        </w:rPr>
        <w:t>12,01</w:t>
      </w:r>
    </w:p>
    <w:p w:rsidR="00C730B5" w:rsidRDefault="003C410D" w:rsidP="003C410D">
      <w:pPr>
        <w:pStyle w:val="abc-kohdat"/>
        <w:numPr>
          <w:ilvl w:val="0"/>
          <w:numId w:val="536"/>
        </w:numPr>
        <w:rPr>
          <w:lang w:val="fi-FI"/>
        </w:rPr>
      </w:pPr>
      <w:r>
        <w:rPr>
          <w:lang w:val="fi-FI"/>
        </w:rPr>
        <w:t>180,125456</w:t>
      </w:r>
    </w:p>
    <w:p w:rsidR="00C730B5" w:rsidRDefault="00C730B5">
      <w:pPr>
        <w:rPr>
          <w:b/>
          <w:bCs/>
        </w:rPr>
      </w:pPr>
    </w:p>
    <w:p w:rsidR="00C730B5" w:rsidRDefault="00C730B5">
      <w:pPr>
        <w:pStyle w:val="tehtvt"/>
        <w:ind w:left="360"/>
      </w:pPr>
    </w:p>
    <w:p w:rsidR="00C730B5" w:rsidRDefault="003C410D">
      <w:r>
        <w:t>Pyöristä lähimpään sataan.</w:t>
      </w:r>
    </w:p>
    <w:p w:rsidR="00C730B5" w:rsidRDefault="003C410D">
      <w:pPr>
        <w:pStyle w:val="abc-kohdat"/>
        <w:numPr>
          <w:ilvl w:val="0"/>
          <w:numId w:val="419"/>
        </w:numPr>
        <w:rPr>
          <w:lang w:val="fi-FI"/>
        </w:rPr>
      </w:pPr>
      <w:r>
        <w:rPr>
          <w:lang w:val="fi-FI"/>
        </w:rPr>
        <w:t>53</w:t>
      </w:r>
    </w:p>
    <w:p w:rsidR="00C730B5" w:rsidRDefault="003C410D">
      <w:pPr>
        <w:pStyle w:val="abc-kohdat"/>
        <w:numPr>
          <w:ilvl w:val="0"/>
          <w:numId w:val="419"/>
        </w:numPr>
        <w:rPr>
          <w:lang w:val="fi-FI"/>
        </w:rPr>
      </w:pPr>
      <w:r>
        <w:rPr>
          <w:lang w:val="fi-FI"/>
        </w:rPr>
        <w:t>12345</w:t>
      </w:r>
    </w:p>
    <w:p w:rsidR="00C730B5" w:rsidRDefault="003C410D">
      <w:pPr>
        <w:pStyle w:val="abc-kohdat"/>
        <w:numPr>
          <w:ilvl w:val="0"/>
          <w:numId w:val="419"/>
        </w:numPr>
        <w:rPr>
          <w:lang w:val="fi-FI"/>
        </w:rPr>
      </w:pPr>
      <w:r>
        <w:rPr>
          <w:lang w:val="fi-FI"/>
        </w:rPr>
        <w:t>8552</w:t>
      </w:r>
    </w:p>
    <w:p w:rsidR="00C730B5" w:rsidRDefault="003C410D">
      <w:pPr>
        <w:pStyle w:val="abc-kohdat"/>
        <w:numPr>
          <w:ilvl w:val="0"/>
          <w:numId w:val="419"/>
        </w:numPr>
        <w:rPr>
          <w:lang w:val="fi-FI"/>
        </w:rPr>
      </w:pPr>
      <w:r>
        <w:rPr>
          <w:lang w:val="fi-FI"/>
        </w:rPr>
        <w:t>12</w:t>
      </w:r>
    </w:p>
    <w:p w:rsidR="00C730B5" w:rsidRDefault="003C410D">
      <w:pPr>
        <w:pStyle w:val="abc-kohdat"/>
        <w:numPr>
          <w:ilvl w:val="0"/>
          <w:numId w:val="419"/>
        </w:numPr>
        <w:rPr>
          <w:lang w:val="fi-FI"/>
        </w:rPr>
      </w:pPr>
      <w:r>
        <w:rPr>
          <w:lang w:val="fi-FI"/>
        </w:rPr>
        <w:t>49,999</w:t>
      </w:r>
    </w:p>
    <w:p w:rsidR="00C730B5" w:rsidRDefault="00C730B5">
      <w:pPr>
        <w:rPr>
          <w:b/>
          <w:bCs/>
        </w:rPr>
      </w:pPr>
    </w:p>
    <w:p w:rsidR="00C730B5" w:rsidRDefault="00C730B5">
      <w:pPr>
        <w:pStyle w:val="tehtvt"/>
        <w:ind w:left="360"/>
      </w:pPr>
    </w:p>
    <w:p w:rsidR="00C730B5" w:rsidRDefault="003C410D">
      <w:r>
        <w:t>Tarkastellaan lukua 0,050508. Ilmoita luku</w:t>
      </w:r>
    </w:p>
    <w:p w:rsidR="00C730B5" w:rsidRDefault="003C410D" w:rsidP="003C410D">
      <w:pPr>
        <w:pStyle w:val="abc-kohdat"/>
        <w:numPr>
          <w:ilvl w:val="0"/>
          <w:numId w:val="625"/>
        </w:numPr>
        <w:rPr>
          <w:lang w:val="fi-FI"/>
        </w:rPr>
      </w:pPr>
      <w:r>
        <w:rPr>
          <w:lang w:val="fi-FI"/>
        </w:rPr>
        <w:t>1 desimaalin</w:t>
      </w:r>
    </w:p>
    <w:p w:rsidR="00C730B5" w:rsidRDefault="003C410D" w:rsidP="003C410D">
      <w:pPr>
        <w:pStyle w:val="abc-kohdat"/>
        <w:numPr>
          <w:ilvl w:val="0"/>
          <w:numId w:val="625"/>
        </w:numPr>
        <w:rPr>
          <w:lang w:val="fi-FI"/>
        </w:rPr>
      </w:pPr>
      <w:r>
        <w:rPr>
          <w:lang w:val="fi-FI"/>
        </w:rPr>
        <w:t>1 merkitsevän numeron</w:t>
      </w:r>
    </w:p>
    <w:p w:rsidR="00C730B5" w:rsidRDefault="003C410D" w:rsidP="003C410D">
      <w:pPr>
        <w:pStyle w:val="abc-kohdat"/>
        <w:numPr>
          <w:ilvl w:val="0"/>
          <w:numId w:val="625"/>
        </w:numPr>
        <w:rPr>
          <w:lang w:val="fi-FI"/>
        </w:rPr>
      </w:pPr>
      <w:r>
        <w:rPr>
          <w:lang w:val="fi-FI"/>
        </w:rPr>
        <w:t xml:space="preserve">4 desimaalin </w:t>
      </w:r>
    </w:p>
    <w:p w:rsidR="00C730B5" w:rsidRDefault="003C410D" w:rsidP="003C410D">
      <w:pPr>
        <w:pStyle w:val="abc-kohdat"/>
        <w:numPr>
          <w:ilvl w:val="0"/>
          <w:numId w:val="625"/>
        </w:numPr>
        <w:rPr>
          <w:lang w:val="fi-FI"/>
        </w:rPr>
      </w:pPr>
      <w:r>
        <w:rPr>
          <w:lang w:val="fi-FI"/>
        </w:rPr>
        <w:t xml:space="preserve">4 merkitsevän numeron </w:t>
      </w:r>
    </w:p>
    <w:p w:rsidR="00C730B5" w:rsidRDefault="003C410D">
      <w:r>
        <w:t>tarkkuudella.</w:t>
      </w:r>
    </w:p>
    <w:p w:rsidR="00C730B5" w:rsidRDefault="00C730B5">
      <w:pPr>
        <w:rPr>
          <w:b/>
          <w:bCs/>
        </w:rPr>
      </w:pPr>
    </w:p>
    <w:p w:rsidR="00C730B5" w:rsidRDefault="003C410D">
      <w:pPr>
        <w:pStyle w:val="tehtvt"/>
        <w:ind w:left="360"/>
      </w:pPr>
      <w:r>
        <w:rPr>
          <w:color w:val="008080"/>
        </w:rPr>
        <w:t>Laskintehtävä</w:t>
      </w:r>
    </w:p>
    <w:p w:rsidR="00C730B5" w:rsidRDefault="003C410D">
      <w:r>
        <w:t>Laske laskimella potenssien likiarvot ja anna vastaukset kahden desimaalin tarkkuudella.</w:t>
      </w:r>
    </w:p>
    <w:p w:rsidR="00C730B5" w:rsidRDefault="003C410D" w:rsidP="003C410D">
      <w:pPr>
        <w:pStyle w:val="abc-kohdat"/>
        <w:numPr>
          <w:ilvl w:val="0"/>
          <w:numId w:val="809"/>
        </w:numPr>
        <w:rPr>
          <w:vertAlign w:val="superscript"/>
        </w:rPr>
      </w:pPr>
      <w:r>
        <w:t>6,7</w:t>
      </w:r>
      <w:r>
        <w:rPr>
          <w:vertAlign w:val="superscript"/>
        </w:rPr>
        <w:t>4</w:t>
      </w:r>
    </w:p>
    <w:p w:rsidR="00C730B5" w:rsidRDefault="003C410D" w:rsidP="003C410D">
      <w:pPr>
        <w:pStyle w:val="abc-kohdat"/>
        <w:numPr>
          <w:ilvl w:val="0"/>
          <w:numId w:val="809"/>
        </w:numPr>
        <w:rPr>
          <w:vertAlign w:val="superscript"/>
        </w:rPr>
      </w:pPr>
      <w:r>
        <w:t>–4,6</w:t>
      </w:r>
      <w:r>
        <w:rPr>
          <w:vertAlign w:val="superscript"/>
        </w:rPr>
        <w:t>2</w:t>
      </w:r>
    </w:p>
    <w:p w:rsidR="00C730B5" w:rsidRDefault="003C410D" w:rsidP="003C410D">
      <w:pPr>
        <w:pStyle w:val="abc-kohdat"/>
        <w:numPr>
          <w:ilvl w:val="0"/>
          <w:numId w:val="809"/>
        </w:numPr>
        <w:rPr>
          <w:vertAlign w:val="superscript"/>
        </w:rPr>
      </w:pPr>
      <w:r>
        <w:t>(-3,09)</w:t>
      </w:r>
      <w:r>
        <w:rPr>
          <w:vertAlign w:val="superscript"/>
        </w:rPr>
        <w:t>2</w:t>
      </w:r>
    </w:p>
    <w:p w:rsidR="00C730B5" w:rsidRDefault="003C410D" w:rsidP="003C410D">
      <w:pPr>
        <w:pStyle w:val="abc-kohdat"/>
        <w:numPr>
          <w:ilvl w:val="0"/>
          <w:numId w:val="809"/>
        </w:numPr>
        <w:rPr>
          <w:vertAlign w:val="superscript"/>
        </w:rPr>
      </w:pPr>
      <w:r>
        <w:t>1,09</w:t>
      </w:r>
      <w:r>
        <w:rPr>
          <w:vertAlign w:val="superscript"/>
        </w:rPr>
        <w:t>-3</w:t>
      </w:r>
    </w:p>
    <w:p w:rsidR="00C730B5" w:rsidRDefault="00C730B5">
      <w:pPr>
        <w:rPr>
          <w:b/>
          <w:bCs/>
        </w:rPr>
      </w:pPr>
    </w:p>
    <w:p w:rsidR="00C730B5" w:rsidRDefault="00C730B5">
      <w:pPr>
        <w:pStyle w:val="tehtvt"/>
        <w:ind w:left="360"/>
      </w:pPr>
    </w:p>
    <w:p w:rsidR="00C730B5" w:rsidRDefault="003C410D">
      <w:r>
        <w:t>Montako merkitsevää numeroa on likiarvoissa?</w:t>
      </w:r>
    </w:p>
    <w:p w:rsidR="00C730B5" w:rsidRDefault="003C410D">
      <w:pPr>
        <w:pStyle w:val="abc-kohdat"/>
        <w:numPr>
          <w:ilvl w:val="0"/>
          <w:numId w:val="421"/>
        </w:numPr>
        <w:rPr>
          <w:lang w:val="fi-FI"/>
        </w:rPr>
      </w:pPr>
      <w:r>
        <w:rPr>
          <w:lang w:val="fi-FI"/>
        </w:rPr>
        <w:t>200</w:t>
      </w:r>
    </w:p>
    <w:p w:rsidR="00C730B5" w:rsidRDefault="003C410D">
      <w:pPr>
        <w:pStyle w:val="abc-kohdat"/>
        <w:numPr>
          <w:ilvl w:val="0"/>
          <w:numId w:val="421"/>
        </w:numPr>
        <w:rPr>
          <w:lang w:val="fi-FI"/>
        </w:rPr>
      </w:pPr>
      <w:r>
        <w:rPr>
          <w:lang w:val="fi-FI"/>
        </w:rPr>
        <w:t>0,0040</w:t>
      </w:r>
    </w:p>
    <w:p w:rsidR="00C730B5" w:rsidRDefault="003C410D">
      <w:pPr>
        <w:pStyle w:val="abc-kohdat"/>
        <w:numPr>
          <w:ilvl w:val="0"/>
          <w:numId w:val="421"/>
        </w:numPr>
        <w:rPr>
          <w:lang w:val="fi-FI"/>
        </w:rPr>
      </w:pPr>
      <w:r>
        <w:rPr>
          <w:lang w:val="fi-FI"/>
        </w:rPr>
        <w:t>120,09</w:t>
      </w:r>
    </w:p>
    <w:p w:rsidR="00C730B5" w:rsidRDefault="003C410D">
      <w:pPr>
        <w:pStyle w:val="abc-kohdat"/>
        <w:numPr>
          <w:ilvl w:val="0"/>
          <w:numId w:val="421"/>
        </w:numPr>
        <w:rPr>
          <w:lang w:val="fi-FI"/>
        </w:rPr>
      </w:pPr>
      <w:r>
        <w:rPr>
          <w:lang w:val="fi-FI"/>
        </w:rPr>
        <w:t>0,238</w:t>
      </w:r>
    </w:p>
    <w:p w:rsidR="00C730B5" w:rsidRDefault="003C410D">
      <w:pPr>
        <w:pStyle w:val="abc-kohdat"/>
        <w:numPr>
          <w:ilvl w:val="0"/>
          <w:numId w:val="421"/>
        </w:numPr>
        <w:rPr>
          <w:lang w:val="fi-FI"/>
        </w:rPr>
      </w:pPr>
      <w:r>
        <w:rPr>
          <w:lang w:val="fi-FI"/>
        </w:rPr>
        <w:t>1800</w:t>
      </w:r>
    </w:p>
    <w:p w:rsidR="00C730B5" w:rsidRDefault="00C730B5"/>
    <w:p w:rsidR="00C730B5" w:rsidRDefault="00C730B5">
      <w:pPr>
        <w:pStyle w:val="tehtvt"/>
        <w:ind w:left="360"/>
      </w:pPr>
    </w:p>
    <w:p w:rsidR="00C730B5" w:rsidRDefault="003C410D">
      <w:r>
        <w:t>Montako merkitsevää numeroa on luvuissa?</w:t>
      </w:r>
    </w:p>
    <w:p w:rsidR="00C730B5" w:rsidRDefault="003C410D">
      <w:pPr>
        <w:pStyle w:val="abc-kohdat"/>
        <w:numPr>
          <w:ilvl w:val="0"/>
          <w:numId w:val="212"/>
        </w:numPr>
        <w:tabs>
          <w:tab w:val="left" w:pos="340"/>
        </w:tabs>
        <w:rPr>
          <w:lang w:val="fi-FI"/>
        </w:rPr>
      </w:pPr>
      <w:r>
        <w:rPr>
          <w:lang w:val="fi-FI"/>
        </w:rPr>
        <w:t>3000</w:t>
      </w:r>
    </w:p>
    <w:p w:rsidR="00C730B5" w:rsidRDefault="003C410D">
      <w:pPr>
        <w:pStyle w:val="abc-kohdat"/>
        <w:numPr>
          <w:ilvl w:val="0"/>
          <w:numId w:val="212"/>
        </w:numPr>
        <w:tabs>
          <w:tab w:val="left" w:pos="340"/>
        </w:tabs>
        <w:rPr>
          <w:lang w:val="fi-FI"/>
        </w:rPr>
      </w:pPr>
      <w:r>
        <w:rPr>
          <w:noProof/>
          <w:position w:val="-10"/>
          <w:lang w:val="fi-FI" w:eastAsia="fi-FI"/>
        </w:rPr>
        <w:drawing>
          <wp:inline distT="0" distB="0" distL="0" distR="0">
            <wp:extent cx="314325" cy="200025"/>
            <wp:effectExtent l="19050" t="0" r="9525"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1755" cstate="print"/>
                    <a:srcRect/>
                    <a:stretch>
                      <a:fillRect/>
                    </a:stretch>
                  </pic:blipFill>
                  <pic:spPr bwMode="auto">
                    <a:xfrm>
                      <a:off x="0" y="0"/>
                      <a:ext cx="314325" cy="200025"/>
                    </a:xfrm>
                    <a:prstGeom prst="rect">
                      <a:avLst/>
                    </a:prstGeom>
                    <a:solidFill>
                      <a:srgbClr val="FFFFFF"/>
                    </a:solidFill>
                    <a:ln w="9525">
                      <a:noFill/>
                      <a:miter lim="800000"/>
                      <a:headEnd/>
                      <a:tailEnd/>
                    </a:ln>
                  </pic:spPr>
                </pic:pic>
              </a:graphicData>
            </a:graphic>
          </wp:inline>
        </w:drawing>
      </w:r>
    </w:p>
    <w:p w:rsidR="00C730B5" w:rsidRDefault="003C410D">
      <w:pPr>
        <w:pStyle w:val="abc-kohdat"/>
        <w:numPr>
          <w:ilvl w:val="0"/>
          <w:numId w:val="212"/>
        </w:numPr>
        <w:tabs>
          <w:tab w:val="left" w:pos="340"/>
        </w:tabs>
        <w:rPr>
          <w:lang w:val="fi-FI"/>
        </w:rPr>
      </w:pPr>
      <w:r>
        <w:rPr>
          <w:lang w:val="fi-FI"/>
        </w:rPr>
        <w:t>0,0150</w:t>
      </w:r>
    </w:p>
    <w:p w:rsidR="00C730B5" w:rsidRDefault="003C410D">
      <w:pPr>
        <w:pStyle w:val="abc-kohdat"/>
        <w:numPr>
          <w:ilvl w:val="0"/>
          <w:numId w:val="212"/>
        </w:numPr>
        <w:tabs>
          <w:tab w:val="left" w:pos="340"/>
        </w:tabs>
        <w:rPr>
          <w:lang w:val="fi-FI"/>
        </w:rPr>
      </w:pPr>
      <w:r>
        <w:rPr>
          <w:lang w:val="fi-FI"/>
        </w:rPr>
        <w:t>2,009</w:t>
      </w:r>
    </w:p>
    <w:p w:rsidR="00C730B5" w:rsidRDefault="00C730B5"/>
    <w:p w:rsidR="00C730B5" w:rsidRDefault="00C730B5">
      <w:pPr>
        <w:pStyle w:val="tehtvt"/>
        <w:ind w:left="360"/>
      </w:pPr>
    </w:p>
    <w:p w:rsidR="00C730B5" w:rsidRDefault="003C410D">
      <w:r>
        <w:t xml:space="preserve">Osoita, että luvut </w:t>
      </w:r>
      <w:r>
        <w:rPr>
          <w:noProof/>
          <w:position w:val="-24"/>
          <w:lang w:eastAsia="fi-FI"/>
        </w:rPr>
        <w:drawing>
          <wp:inline distT="0" distB="0" distL="0" distR="0">
            <wp:extent cx="238125" cy="390525"/>
            <wp:effectExtent l="19050" t="0" r="9525"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756" cstate="print"/>
                    <a:srcRect/>
                    <a:stretch>
                      <a:fillRect/>
                    </a:stretch>
                  </pic:blipFill>
                  <pic:spPr bwMode="auto">
                    <a:xfrm>
                      <a:off x="0" y="0"/>
                      <a:ext cx="238125" cy="390525"/>
                    </a:xfrm>
                    <a:prstGeom prst="rect">
                      <a:avLst/>
                    </a:prstGeom>
                    <a:solidFill>
                      <a:srgbClr val="FFFFFF"/>
                    </a:solidFill>
                    <a:ln w="9525">
                      <a:noFill/>
                      <a:miter lim="800000"/>
                      <a:headEnd/>
                      <a:tailEnd/>
                    </a:ln>
                  </pic:spPr>
                </pic:pic>
              </a:graphicData>
            </a:graphic>
          </wp:inline>
        </w:drawing>
      </w:r>
      <w:r>
        <w:t xml:space="preserve"> ja </w:t>
      </w:r>
      <w:proofErr w:type="gramStart"/>
      <w:r>
        <w:t>–2</w:t>
      </w:r>
      <w:proofErr w:type="gramEnd"/>
      <w:r>
        <w:t>,8 ovat toistensa vastalukuja.</w:t>
      </w:r>
    </w:p>
    <w:p w:rsidR="00C730B5" w:rsidRDefault="00C730B5"/>
    <w:p w:rsidR="00C730B5" w:rsidRDefault="00C730B5">
      <w:pPr>
        <w:rPr>
          <w:b/>
          <w:bCs/>
        </w:rPr>
      </w:pPr>
    </w:p>
    <w:p w:rsidR="00C730B5" w:rsidRDefault="00C730B5">
      <w:pPr>
        <w:rPr>
          <w:b/>
          <w:bCs/>
        </w:rPr>
      </w:pPr>
    </w:p>
    <w:p w:rsidR="00C730B5" w:rsidRDefault="003C410D">
      <w:pPr>
        <w:rPr>
          <w:b/>
          <w:bCs/>
          <w:color w:val="666699"/>
        </w:rPr>
      </w:pPr>
      <w:r>
        <w:rPr>
          <w:b/>
          <w:bCs/>
          <w:color w:val="333399"/>
        </w:rPr>
        <w:lastRenderedPageBreak/>
        <w:t>Lasketaan desimaaliluvuilla, pyöristyssäännöt</w:t>
      </w:r>
      <w:r>
        <w:rPr>
          <w:b/>
          <w:bCs/>
          <w:color w:val="666699"/>
        </w:rPr>
        <w:t xml:space="preserve"> </w:t>
      </w:r>
    </w:p>
    <w:p w:rsidR="00C730B5" w:rsidRDefault="00C730B5"/>
    <w:p w:rsidR="00C730B5" w:rsidRDefault="00C730B5">
      <w:pPr>
        <w:pStyle w:val="tehtvt"/>
        <w:ind w:left="360"/>
      </w:pPr>
    </w:p>
    <w:p w:rsidR="00C730B5" w:rsidRDefault="003C410D">
      <w:r>
        <w:t>Montako desimaalia tulee yhteen- ja vähennyslaskujen vastauksiin?</w:t>
      </w:r>
    </w:p>
    <w:p w:rsidR="00C730B5" w:rsidRDefault="003C410D" w:rsidP="003C410D">
      <w:pPr>
        <w:pStyle w:val="abc-kohdat"/>
        <w:numPr>
          <w:ilvl w:val="0"/>
          <w:numId w:val="538"/>
        </w:numPr>
        <w:rPr>
          <w:lang w:val="fi-FI"/>
        </w:rPr>
      </w:pPr>
      <w:r>
        <w:rPr>
          <w:lang w:val="fi-FI"/>
        </w:rPr>
        <w:t>2,345 + 3,2</w:t>
      </w:r>
    </w:p>
    <w:p w:rsidR="00C730B5" w:rsidRDefault="003C410D" w:rsidP="003C410D">
      <w:pPr>
        <w:pStyle w:val="abc-kohdat"/>
        <w:numPr>
          <w:ilvl w:val="0"/>
          <w:numId w:val="538"/>
        </w:numPr>
        <w:rPr>
          <w:lang w:val="fi-FI"/>
        </w:rPr>
      </w:pPr>
      <w:r>
        <w:rPr>
          <w:lang w:val="fi-FI"/>
        </w:rPr>
        <w:t>1,568 + 1,05 + 2,03333</w:t>
      </w:r>
    </w:p>
    <w:p w:rsidR="00C730B5" w:rsidRDefault="003C410D" w:rsidP="003C410D">
      <w:pPr>
        <w:pStyle w:val="abc-kohdat"/>
        <w:numPr>
          <w:ilvl w:val="0"/>
          <w:numId w:val="538"/>
        </w:numPr>
        <w:rPr>
          <w:lang w:val="fi-FI"/>
        </w:rPr>
      </w:pPr>
      <w:r>
        <w:rPr>
          <w:lang w:val="fi-FI"/>
        </w:rPr>
        <w:t>50,125 – 25,3</w:t>
      </w:r>
    </w:p>
    <w:p w:rsidR="00C730B5" w:rsidRDefault="003C410D" w:rsidP="003C410D">
      <w:pPr>
        <w:pStyle w:val="abc-kohdat"/>
        <w:numPr>
          <w:ilvl w:val="0"/>
          <w:numId w:val="538"/>
        </w:numPr>
        <w:rPr>
          <w:lang w:val="fi-FI"/>
        </w:rPr>
      </w:pPr>
      <w:r>
        <w:rPr>
          <w:lang w:val="fi-FI"/>
        </w:rPr>
        <w:t>100 – 23,5 – 44,23</w:t>
      </w:r>
    </w:p>
    <w:p w:rsidR="00C730B5" w:rsidRDefault="00C730B5"/>
    <w:p w:rsidR="00C730B5" w:rsidRDefault="003C410D">
      <w:pPr>
        <w:pStyle w:val="tehtvt"/>
        <w:ind w:left="360"/>
      </w:pPr>
      <w:r>
        <w:rPr>
          <w:color w:val="008080"/>
        </w:rPr>
        <w:t>Laskintehtävä</w:t>
      </w:r>
    </w:p>
    <w:p w:rsidR="00C730B5" w:rsidRDefault="003C410D">
      <w:r>
        <w:t>Laske edellisen tehtävän laskut ja anna vastaukset sopivalla tarkkuudella.</w:t>
      </w:r>
    </w:p>
    <w:p w:rsidR="00C730B5" w:rsidRDefault="00C730B5"/>
    <w:p w:rsidR="00C730B5" w:rsidRDefault="00C730B5"/>
    <w:p w:rsidR="00C730B5" w:rsidRDefault="00C730B5">
      <w:pPr>
        <w:pStyle w:val="tehtvt"/>
        <w:ind w:left="360"/>
      </w:pPr>
    </w:p>
    <w:p w:rsidR="00C730B5" w:rsidRDefault="003C410D">
      <w:r>
        <w:t>Kolmen laatikon massat ovat 2,5 kg, 3,46 kg ja 8,9 kg. Paljonko laatikot painavat yhteensä?</w:t>
      </w:r>
    </w:p>
    <w:p w:rsidR="00C730B5" w:rsidRDefault="00C730B5"/>
    <w:p w:rsidR="00C730B5" w:rsidRDefault="00C730B5">
      <w:pPr>
        <w:pStyle w:val="tehtvt"/>
        <w:ind w:left="360"/>
      </w:pPr>
    </w:p>
    <w:p w:rsidR="00C730B5" w:rsidRDefault="003C410D">
      <w:r>
        <w:t>Suorakulmion pituus on 8,987 m ja leveys 3,7 m. Laske suorakulmion ympärysmitta.</w:t>
      </w:r>
    </w:p>
    <w:p w:rsidR="00C730B5" w:rsidRDefault="00C730B5"/>
    <w:p w:rsidR="00C730B5" w:rsidRDefault="00C730B5">
      <w:pPr>
        <w:pStyle w:val="tehtvt"/>
        <w:ind w:left="360"/>
      </w:pPr>
    </w:p>
    <w:p w:rsidR="00C730B5" w:rsidRDefault="003C410D">
      <w:r>
        <w:t>Montako merkitsevää numeroa tulee kertolaskujen vastaukseen?</w:t>
      </w:r>
    </w:p>
    <w:p w:rsidR="00C730B5" w:rsidRDefault="003C410D" w:rsidP="003C410D">
      <w:pPr>
        <w:pStyle w:val="abc-kohdat"/>
        <w:numPr>
          <w:ilvl w:val="0"/>
          <w:numId w:val="540"/>
        </w:numPr>
        <w:rPr>
          <w:lang w:val="fi-FI"/>
        </w:rPr>
      </w:pPr>
      <w:r>
        <w:rPr>
          <w:noProof/>
          <w:position w:val="-10"/>
          <w:lang w:val="fi-FI" w:eastAsia="fi-FI"/>
        </w:rPr>
        <w:drawing>
          <wp:inline distT="0" distB="0" distL="0" distR="0">
            <wp:extent cx="600075" cy="200025"/>
            <wp:effectExtent l="19050" t="0" r="9525"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1757" cstate="print"/>
                    <a:srcRect/>
                    <a:stretch>
                      <a:fillRect/>
                    </a:stretch>
                  </pic:blipFill>
                  <pic:spPr bwMode="auto">
                    <a:xfrm>
                      <a:off x="0" y="0"/>
                      <a:ext cx="600075"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40"/>
        </w:numPr>
        <w:rPr>
          <w:lang w:val="fi-FI"/>
        </w:rPr>
      </w:pPr>
      <w:r>
        <w:rPr>
          <w:noProof/>
          <w:position w:val="-10"/>
          <w:lang w:val="fi-FI" w:eastAsia="fi-FI"/>
        </w:rPr>
        <w:drawing>
          <wp:inline distT="0" distB="0" distL="0" distR="0">
            <wp:extent cx="523875" cy="200025"/>
            <wp:effectExtent l="19050" t="0" r="9525"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1758" cstate="print"/>
                    <a:srcRect/>
                    <a:stretch>
                      <a:fillRect/>
                    </a:stretch>
                  </pic:blipFill>
                  <pic:spPr bwMode="auto">
                    <a:xfrm>
                      <a:off x="0" y="0"/>
                      <a:ext cx="523875"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40"/>
        </w:numPr>
        <w:rPr>
          <w:lang w:val="fi-FI"/>
        </w:rPr>
      </w:pPr>
      <w:r>
        <w:rPr>
          <w:noProof/>
          <w:position w:val="-10"/>
          <w:lang w:val="fi-FI" w:eastAsia="fi-FI"/>
        </w:rPr>
        <w:drawing>
          <wp:inline distT="0" distB="0" distL="0" distR="0">
            <wp:extent cx="914400" cy="200025"/>
            <wp:effectExtent l="1905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1759" cstate="print"/>
                    <a:srcRect/>
                    <a:stretch>
                      <a:fillRect/>
                    </a:stretch>
                  </pic:blipFill>
                  <pic:spPr bwMode="auto">
                    <a:xfrm>
                      <a:off x="0" y="0"/>
                      <a:ext cx="914400"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40"/>
        </w:numPr>
        <w:rPr>
          <w:lang w:val="fi-FI"/>
        </w:rPr>
      </w:pPr>
      <w:r>
        <w:rPr>
          <w:noProof/>
          <w:position w:val="-10"/>
          <w:lang w:val="fi-FI" w:eastAsia="fi-FI"/>
        </w:rPr>
        <w:drawing>
          <wp:inline distT="0" distB="0" distL="0" distR="0">
            <wp:extent cx="1333500" cy="200025"/>
            <wp:effectExtent l="1905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1760" cstate="print"/>
                    <a:srcRect/>
                    <a:stretch>
                      <a:fillRect/>
                    </a:stretch>
                  </pic:blipFill>
                  <pic:spPr bwMode="auto">
                    <a:xfrm>
                      <a:off x="0" y="0"/>
                      <a:ext cx="1333500" cy="200025"/>
                    </a:xfrm>
                    <a:prstGeom prst="rect">
                      <a:avLst/>
                    </a:prstGeom>
                    <a:solidFill>
                      <a:srgbClr val="FFFFFF"/>
                    </a:solidFill>
                    <a:ln w="9525">
                      <a:noFill/>
                      <a:miter lim="800000"/>
                      <a:headEnd/>
                      <a:tailEnd/>
                    </a:ln>
                  </pic:spPr>
                </pic:pic>
              </a:graphicData>
            </a:graphic>
          </wp:inline>
        </w:drawing>
      </w:r>
    </w:p>
    <w:p w:rsidR="00C730B5" w:rsidRDefault="00C730B5"/>
    <w:p w:rsidR="00C730B5" w:rsidRDefault="003C410D">
      <w:pPr>
        <w:pStyle w:val="tehtvt"/>
        <w:ind w:left="360"/>
      </w:pPr>
      <w:r>
        <w:rPr>
          <w:color w:val="008080"/>
        </w:rPr>
        <w:t>Laskintehtävä</w:t>
      </w:r>
    </w:p>
    <w:p w:rsidR="00C730B5" w:rsidRDefault="003C410D">
      <w:r>
        <w:t>Laske edellisen tehtävän kertolaskut ja anna vastaukset sopivalla tarkkuudella.</w:t>
      </w:r>
    </w:p>
    <w:p w:rsidR="00C730B5" w:rsidRDefault="00C730B5"/>
    <w:p w:rsidR="00C730B5" w:rsidRDefault="00C730B5">
      <w:pPr>
        <w:pStyle w:val="tehtvt"/>
        <w:ind w:left="360"/>
      </w:pPr>
    </w:p>
    <w:p w:rsidR="00C730B5" w:rsidRDefault="003C410D">
      <w:r>
        <w:t>Montako merkitsevää numeroa tulee jakolaskujen vastaukseen?</w:t>
      </w:r>
    </w:p>
    <w:p w:rsidR="00C730B5" w:rsidRDefault="003C410D" w:rsidP="003C410D">
      <w:pPr>
        <w:pStyle w:val="abc-kohdat"/>
        <w:numPr>
          <w:ilvl w:val="0"/>
          <w:numId w:val="542"/>
        </w:numPr>
        <w:rPr>
          <w:lang w:val="fi-FI"/>
        </w:rPr>
      </w:pPr>
      <w:r>
        <w:rPr>
          <w:noProof/>
          <w:position w:val="-28"/>
          <w:lang w:val="fi-FI" w:eastAsia="fi-FI"/>
        </w:rPr>
        <w:drawing>
          <wp:inline distT="0" distB="0" distL="0" distR="0">
            <wp:extent cx="342900" cy="419100"/>
            <wp:effectExtent l="1905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1761" cstate="print"/>
                    <a:srcRect/>
                    <a:stretch>
                      <a:fillRect/>
                    </a:stretch>
                  </pic:blipFill>
                  <pic:spPr bwMode="auto">
                    <a:xfrm>
                      <a:off x="0" y="0"/>
                      <a:ext cx="342900" cy="419100"/>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42"/>
        </w:numPr>
        <w:rPr>
          <w:lang w:val="fi-FI"/>
        </w:rPr>
      </w:pPr>
      <w:r>
        <w:rPr>
          <w:noProof/>
          <w:position w:val="-28"/>
          <w:lang w:val="fi-FI" w:eastAsia="fi-FI"/>
        </w:rPr>
        <w:drawing>
          <wp:inline distT="0" distB="0" distL="0" distR="0">
            <wp:extent cx="390525" cy="419100"/>
            <wp:effectExtent l="19050" t="0" r="9525"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1762" cstate="print"/>
                    <a:srcRect/>
                    <a:stretch>
                      <a:fillRect/>
                    </a:stretch>
                  </pic:blipFill>
                  <pic:spPr bwMode="auto">
                    <a:xfrm>
                      <a:off x="0" y="0"/>
                      <a:ext cx="390525" cy="419100"/>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42"/>
        </w:numPr>
        <w:rPr>
          <w:lang w:val="fi-FI"/>
        </w:rPr>
      </w:pPr>
      <w:r>
        <w:rPr>
          <w:noProof/>
          <w:position w:val="-28"/>
          <w:lang w:val="fi-FI" w:eastAsia="fi-FI"/>
        </w:rPr>
        <w:drawing>
          <wp:inline distT="0" distB="0" distL="0" distR="0">
            <wp:extent cx="266700" cy="419100"/>
            <wp:effectExtent l="1905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1763" cstate="print"/>
                    <a:srcRect/>
                    <a:stretch>
                      <a:fillRect/>
                    </a:stretch>
                  </pic:blipFill>
                  <pic:spPr bwMode="auto">
                    <a:xfrm>
                      <a:off x="0" y="0"/>
                      <a:ext cx="266700" cy="419100"/>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42"/>
        </w:numPr>
        <w:rPr>
          <w:lang w:val="fi-FI"/>
        </w:rPr>
      </w:pPr>
      <w:r>
        <w:rPr>
          <w:noProof/>
          <w:position w:val="-28"/>
          <w:lang w:val="fi-FI" w:eastAsia="fi-FI"/>
        </w:rPr>
        <w:drawing>
          <wp:inline distT="0" distB="0" distL="0" distR="0">
            <wp:extent cx="419100" cy="419100"/>
            <wp:effectExtent l="1905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1764" cstate="print"/>
                    <a:srcRect/>
                    <a:stretch>
                      <a:fillRect/>
                    </a:stretch>
                  </pic:blipFill>
                  <pic:spPr bwMode="auto">
                    <a:xfrm>
                      <a:off x="0" y="0"/>
                      <a:ext cx="419100" cy="419100"/>
                    </a:xfrm>
                    <a:prstGeom prst="rect">
                      <a:avLst/>
                    </a:prstGeom>
                    <a:solidFill>
                      <a:srgbClr val="FFFFFF"/>
                    </a:solidFill>
                    <a:ln w="9525">
                      <a:noFill/>
                      <a:miter lim="800000"/>
                      <a:headEnd/>
                      <a:tailEnd/>
                    </a:ln>
                  </pic:spPr>
                </pic:pic>
              </a:graphicData>
            </a:graphic>
          </wp:inline>
        </w:drawing>
      </w:r>
    </w:p>
    <w:p w:rsidR="00C730B5" w:rsidRDefault="00C730B5"/>
    <w:p w:rsidR="00C730B5" w:rsidRDefault="003C410D">
      <w:pPr>
        <w:pStyle w:val="tehtvt"/>
        <w:ind w:left="360"/>
      </w:pPr>
      <w:r>
        <w:rPr>
          <w:color w:val="008080"/>
        </w:rPr>
        <w:t>Laskintehtävä</w:t>
      </w:r>
    </w:p>
    <w:p w:rsidR="00C730B5" w:rsidRDefault="003C410D">
      <w:r>
        <w:t>Laske edellisen tehtävän jakolaskut ja anna vastaukset sopivalla tarkkuudella.</w:t>
      </w:r>
    </w:p>
    <w:p w:rsidR="00C730B5" w:rsidRDefault="00C730B5"/>
    <w:p w:rsidR="00C730B5" w:rsidRDefault="00C730B5"/>
    <w:p w:rsidR="00C730B5" w:rsidRDefault="00C730B5"/>
    <w:p w:rsidR="00C730B5" w:rsidRDefault="003C410D">
      <w:pPr>
        <w:rPr>
          <w:b/>
          <w:bCs/>
          <w:color w:val="666699"/>
        </w:rPr>
      </w:pPr>
      <w:r>
        <w:rPr>
          <w:b/>
          <w:bCs/>
          <w:color w:val="333399"/>
        </w:rPr>
        <w:t>Aikaväli ja aikalaskut</w:t>
      </w:r>
      <w:r>
        <w:rPr>
          <w:b/>
          <w:bCs/>
          <w:color w:val="666699"/>
        </w:rPr>
        <w:t xml:space="preserve"> </w:t>
      </w:r>
    </w:p>
    <w:p w:rsidR="00C730B5" w:rsidRDefault="00C730B5"/>
    <w:p w:rsidR="00C730B5" w:rsidRDefault="00C730B5">
      <w:pPr>
        <w:pStyle w:val="tehtvt"/>
        <w:ind w:left="360"/>
      </w:pPr>
    </w:p>
    <w:p w:rsidR="00C730B5" w:rsidRDefault="003C410D">
      <w:r>
        <w:lastRenderedPageBreak/>
        <w:t>Täydennä lauseet</w:t>
      </w:r>
    </w:p>
    <w:p w:rsidR="00C730B5" w:rsidRDefault="003C410D">
      <w:pPr>
        <w:pStyle w:val="abc-kohdat"/>
        <w:numPr>
          <w:ilvl w:val="0"/>
          <w:numId w:val="415"/>
        </w:numPr>
        <w:rPr>
          <w:lang w:val="fi-FI"/>
        </w:rPr>
      </w:pPr>
      <w:r>
        <w:rPr>
          <w:lang w:val="fi-FI"/>
        </w:rPr>
        <w:t>Vuodessa on _________ vuorokautta.</w:t>
      </w:r>
    </w:p>
    <w:p w:rsidR="00C730B5" w:rsidRDefault="003C410D">
      <w:pPr>
        <w:pStyle w:val="abc-kohdat"/>
        <w:numPr>
          <w:ilvl w:val="0"/>
          <w:numId w:val="415"/>
        </w:numPr>
        <w:rPr>
          <w:lang w:val="fi-FI"/>
        </w:rPr>
      </w:pPr>
      <w:r>
        <w:rPr>
          <w:lang w:val="fi-FI"/>
        </w:rPr>
        <w:t>Karkausvuodessa on ________ vuoruokautta.</w:t>
      </w:r>
    </w:p>
    <w:p w:rsidR="00C730B5" w:rsidRDefault="003C410D">
      <w:pPr>
        <w:pStyle w:val="abc-kohdat"/>
        <w:numPr>
          <w:ilvl w:val="0"/>
          <w:numId w:val="415"/>
        </w:numPr>
        <w:rPr>
          <w:lang w:val="fi-FI"/>
        </w:rPr>
      </w:pPr>
      <w:r>
        <w:rPr>
          <w:lang w:val="fi-FI"/>
        </w:rPr>
        <w:t>Vuodessa on __________ viikkoa.</w:t>
      </w:r>
    </w:p>
    <w:p w:rsidR="00C730B5" w:rsidRDefault="003C410D">
      <w:pPr>
        <w:pStyle w:val="abc-kohdat"/>
        <w:numPr>
          <w:ilvl w:val="0"/>
          <w:numId w:val="415"/>
        </w:numPr>
        <w:rPr>
          <w:lang w:val="fi-FI"/>
        </w:rPr>
      </w:pPr>
      <w:r>
        <w:rPr>
          <w:lang w:val="fi-FI"/>
        </w:rPr>
        <w:t>Tunnissa on ___________ minuuttia.</w:t>
      </w:r>
    </w:p>
    <w:p w:rsidR="00C730B5" w:rsidRDefault="003C410D">
      <w:pPr>
        <w:pStyle w:val="abc-kohdat"/>
        <w:numPr>
          <w:ilvl w:val="0"/>
          <w:numId w:val="415"/>
        </w:numPr>
        <w:rPr>
          <w:lang w:val="fi-FI"/>
        </w:rPr>
      </w:pPr>
      <w:r>
        <w:rPr>
          <w:lang w:val="fi-FI"/>
        </w:rPr>
        <w:t>Minuutissa on __________ sekuntia.</w:t>
      </w:r>
    </w:p>
    <w:p w:rsidR="00C730B5" w:rsidRDefault="003C410D">
      <w:pPr>
        <w:pStyle w:val="abc-kohdat"/>
        <w:numPr>
          <w:ilvl w:val="0"/>
          <w:numId w:val="415"/>
        </w:numPr>
        <w:rPr>
          <w:lang w:val="fi-FI"/>
        </w:rPr>
      </w:pPr>
      <w:r>
        <w:rPr>
          <w:lang w:val="fi-FI"/>
        </w:rPr>
        <w:t>Tunnissa on ___________sekuntia.</w:t>
      </w:r>
    </w:p>
    <w:p w:rsidR="00C730B5" w:rsidRDefault="00C730B5"/>
    <w:p w:rsidR="00C730B5" w:rsidRDefault="00C730B5">
      <w:pPr>
        <w:pStyle w:val="tehtvt"/>
        <w:ind w:left="360"/>
      </w:pPr>
    </w:p>
    <w:p w:rsidR="00C730B5" w:rsidRDefault="003C410D">
      <w:r>
        <w:t>Montako minuuttia on</w:t>
      </w:r>
    </w:p>
    <w:p w:rsidR="00C730B5" w:rsidRDefault="003C410D" w:rsidP="003C410D">
      <w:pPr>
        <w:pStyle w:val="abc-kohdat"/>
        <w:numPr>
          <w:ilvl w:val="0"/>
          <w:numId w:val="747"/>
        </w:numPr>
        <w:rPr>
          <w:lang w:val="fi-FI"/>
        </w:rPr>
      </w:pPr>
      <w:r>
        <w:rPr>
          <w:noProof/>
          <w:position w:val="-24"/>
          <w:lang w:val="fi-FI" w:eastAsia="fi-FI"/>
        </w:rPr>
        <w:drawing>
          <wp:inline distT="0" distB="0" distL="0" distR="0">
            <wp:extent cx="257175" cy="390525"/>
            <wp:effectExtent l="19050" t="0" r="9525"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1765" cstate="print"/>
                    <a:srcRect/>
                    <a:stretch>
                      <a:fillRect/>
                    </a:stretch>
                  </pic:blipFill>
                  <pic:spPr bwMode="auto">
                    <a:xfrm>
                      <a:off x="0" y="0"/>
                      <a:ext cx="25717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47"/>
        </w:numPr>
        <w:rPr>
          <w:lang w:val="fi-FI"/>
        </w:rPr>
      </w:pPr>
      <w:r>
        <w:rPr>
          <w:noProof/>
          <w:position w:val="-24"/>
          <w:lang w:val="fi-FI" w:eastAsia="fi-FI"/>
        </w:rPr>
        <w:drawing>
          <wp:inline distT="0" distB="0" distL="0" distR="0">
            <wp:extent cx="257175" cy="390525"/>
            <wp:effectExtent l="19050" t="0" r="9525"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1766" cstate="print"/>
                    <a:srcRect/>
                    <a:stretch>
                      <a:fillRect/>
                    </a:stretch>
                  </pic:blipFill>
                  <pic:spPr bwMode="auto">
                    <a:xfrm>
                      <a:off x="0" y="0"/>
                      <a:ext cx="25717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47"/>
        </w:numPr>
      </w:pPr>
      <w:r>
        <w:rPr>
          <w:noProof/>
          <w:position w:val="-24"/>
          <w:lang w:val="fi-FI" w:eastAsia="fi-FI"/>
        </w:rPr>
        <w:drawing>
          <wp:inline distT="0" distB="0" distL="0" distR="0">
            <wp:extent cx="257175" cy="390525"/>
            <wp:effectExtent l="19050" t="0" r="952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1767" cstate="print"/>
                    <a:srcRect/>
                    <a:stretch>
                      <a:fillRect/>
                    </a:stretch>
                  </pic:blipFill>
                  <pic:spPr bwMode="auto">
                    <a:xfrm>
                      <a:off x="0" y="0"/>
                      <a:ext cx="25717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47"/>
        </w:numPr>
      </w:pPr>
      <w:r>
        <w:rPr>
          <w:noProof/>
          <w:position w:val="-24"/>
          <w:lang w:val="fi-FI" w:eastAsia="fi-FI"/>
        </w:rPr>
        <w:drawing>
          <wp:inline distT="0" distB="0" distL="0" distR="0">
            <wp:extent cx="238125" cy="390525"/>
            <wp:effectExtent l="19050" t="0" r="9525"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1768" cstate="print"/>
                    <a:srcRect/>
                    <a:stretch>
                      <a:fillRect/>
                    </a:stretch>
                  </pic:blipFill>
                  <pic:spPr bwMode="auto">
                    <a:xfrm>
                      <a:off x="0" y="0"/>
                      <a:ext cx="238125" cy="390525"/>
                    </a:xfrm>
                    <a:prstGeom prst="rect">
                      <a:avLst/>
                    </a:prstGeom>
                    <a:solidFill>
                      <a:srgbClr val="FFFFFF"/>
                    </a:solidFill>
                    <a:ln w="9525">
                      <a:noFill/>
                      <a:miter lim="800000"/>
                      <a:headEnd/>
                      <a:tailEnd/>
                    </a:ln>
                  </pic:spPr>
                </pic:pic>
              </a:graphicData>
            </a:graphic>
          </wp:inline>
        </w:drawing>
      </w:r>
      <w:r>
        <w:rPr>
          <w:position w:val="-24"/>
        </w:rPr>
        <w:t>?</w:t>
      </w:r>
    </w:p>
    <w:p w:rsidR="00C730B5" w:rsidRDefault="00C730B5"/>
    <w:p w:rsidR="00C730B5" w:rsidRDefault="00C730B5">
      <w:pPr>
        <w:pStyle w:val="tehtvt"/>
        <w:ind w:left="360"/>
      </w:pPr>
    </w:p>
    <w:p w:rsidR="00C730B5" w:rsidRDefault="003C410D">
      <w:r>
        <w:t>Montako minuuttia on</w:t>
      </w:r>
    </w:p>
    <w:p w:rsidR="00C730B5" w:rsidRDefault="003C410D">
      <w:pPr>
        <w:pStyle w:val="abc-kohdat"/>
        <w:numPr>
          <w:ilvl w:val="0"/>
          <w:numId w:val="417"/>
        </w:numPr>
        <w:rPr>
          <w:lang w:val="fi-FI"/>
        </w:rPr>
      </w:pPr>
      <w:r>
        <w:rPr>
          <w:lang w:val="fi-FI"/>
        </w:rPr>
        <w:t>0,5 h</w:t>
      </w:r>
    </w:p>
    <w:p w:rsidR="00C730B5" w:rsidRDefault="003C410D">
      <w:pPr>
        <w:pStyle w:val="abc-kohdat"/>
        <w:numPr>
          <w:ilvl w:val="0"/>
          <w:numId w:val="417"/>
        </w:numPr>
        <w:rPr>
          <w:lang w:val="fi-FI"/>
        </w:rPr>
      </w:pPr>
      <w:r>
        <w:rPr>
          <w:lang w:val="fi-FI"/>
        </w:rPr>
        <w:t>0,2 h</w:t>
      </w:r>
    </w:p>
    <w:p w:rsidR="00C730B5" w:rsidRDefault="003C410D">
      <w:pPr>
        <w:pStyle w:val="abc-kohdat"/>
        <w:numPr>
          <w:ilvl w:val="0"/>
          <w:numId w:val="417"/>
        </w:numPr>
        <w:rPr>
          <w:lang w:val="fi-FI"/>
        </w:rPr>
      </w:pPr>
      <w:r>
        <w:rPr>
          <w:lang w:val="fi-FI"/>
        </w:rPr>
        <w:t>0,1 h</w:t>
      </w:r>
    </w:p>
    <w:p w:rsidR="00C730B5" w:rsidRDefault="003C410D">
      <w:pPr>
        <w:pStyle w:val="abc-kohdat"/>
        <w:numPr>
          <w:ilvl w:val="0"/>
          <w:numId w:val="417"/>
        </w:numPr>
        <w:rPr>
          <w:lang w:val="fi-FI"/>
        </w:rPr>
      </w:pPr>
      <w:r>
        <w:rPr>
          <w:lang w:val="fi-FI"/>
        </w:rPr>
        <w:t>0,3 h?</w:t>
      </w:r>
    </w:p>
    <w:p w:rsidR="00C730B5" w:rsidRDefault="00C730B5"/>
    <w:p w:rsidR="00C730B5" w:rsidRDefault="00C730B5">
      <w:pPr>
        <w:pStyle w:val="tehtvt"/>
        <w:ind w:left="360"/>
      </w:pPr>
    </w:p>
    <w:p w:rsidR="00C730B5" w:rsidRDefault="003C410D">
      <w:r>
        <w:t>Montako tuntia on (ilmoita vastaus murtolukuna)</w:t>
      </w:r>
    </w:p>
    <w:p w:rsidR="00C730B5" w:rsidRDefault="003C410D" w:rsidP="003C410D">
      <w:pPr>
        <w:pStyle w:val="abc-kohdat"/>
        <w:numPr>
          <w:ilvl w:val="0"/>
          <w:numId w:val="729"/>
        </w:numPr>
        <w:rPr>
          <w:lang w:val="fi-FI"/>
        </w:rPr>
      </w:pPr>
      <w:r>
        <w:rPr>
          <w:lang w:val="fi-FI"/>
        </w:rPr>
        <w:t>45 min</w:t>
      </w:r>
    </w:p>
    <w:p w:rsidR="00C730B5" w:rsidRDefault="003C410D" w:rsidP="003C410D">
      <w:pPr>
        <w:pStyle w:val="abc-kohdat"/>
        <w:numPr>
          <w:ilvl w:val="0"/>
          <w:numId w:val="729"/>
        </w:numPr>
        <w:rPr>
          <w:lang w:val="fi-FI"/>
        </w:rPr>
      </w:pPr>
      <w:r>
        <w:rPr>
          <w:lang w:val="fi-FI"/>
        </w:rPr>
        <w:t>120 min</w:t>
      </w:r>
    </w:p>
    <w:p w:rsidR="00C730B5" w:rsidRDefault="003C410D" w:rsidP="003C410D">
      <w:pPr>
        <w:pStyle w:val="abc-kohdat"/>
        <w:numPr>
          <w:ilvl w:val="0"/>
          <w:numId w:val="729"/>
        </w:numPr>
        <w:rPr>
          <w:lang w:val="fi-FI"/>
        </w:rPr>
      </w:pPr>
      <w:r>
        <w:rPr>
          <w:lang w:val="fi-FI"/>
        </w:rPr>
        <w:t>10 min</w:t>
      </w:r>
    </w:p>
    <w:p w:rsidR="00C730B5" w:rsidRDefault="003C410D" w:rsidP="003C410D">
      <w:pPr>
        <w:pStyle w:val="abc-kohdat"/>
        <w:numPr>
          <w:ilvl w:val="0"/>
          <w:numId w:val="729"/>
        </w:numPr>
        <w:rPr>
          <w:lang w:val="fi-FI"/>
        </w:rPr>
      </w:pPr>
      <w:r>
        <w:rPr>
          <w:lang w:val="fi-FI"/>
        </w:rPr>
        <w:t>12 min?</w:t>
      </w:r>
    </w:p>
    <w:p w:rsidR="00C730B5" w:rsidRDefault="00C730B5"/>
    <w:p w:rsidR="00C730B5" w:rsidRDefault="00C730B5">
      <w:pPr>
        <w:pStyle w:val="tehtvt"/>
        <w:ind w:left="360"/>
      </w:pPr>
    </w:p>
    <w:p w:rsidR="00C730B5" w:rsidRDefault="003C410D">
      <w:r>
        <w:t>Täydennä.</w:t>
      </w:r>
    </w:p>
    <w:p w:rsidR="00C730B5" w:rsidRDefault="003C410D" w:rsidP="003C410D">
      <w:pPr>
        <w:pStyle w:val="abc-kohdat"/>
        <w:numPr>
          <w:ilvl w:val="0"/>
          <w:numId w:val="745"/>
        </w:numPr>
        <w:rPr>
          <w:lang w:val="fi-FI"/>
        </w:rPr>
      </w:pPr>
      <w:r>
        <w:rPr>
          <w:lang w:val="fi-FI"/>
        </w:rPr>
        <w:t>3 vuotta</w:t>
      </w:r>
      <w:r>
        <w:rPr>
          <w:lang w:val="fi-FI"/>
        </w:rPr>
        <w:tab/>
      </w:r>
      <w:r>
        <w:rPr>
          <w:lang w:val="fi-FI"/>
        </w:rPr>
        <w:tab/>
        <w:t>= ___________ vuorokautta</w:t>
      </w:r>
    </w:p>
    <w:p w:rsidR="00C730B5" w:rsidRDefault="003C410D" w:rsidP="003C410D">
      <w:pPr>
        <w:pStyle w:val="abc-kohdat"/>
        <w:numPr>
          <w:ilvl w:val="0"/>
          <w:numId w:val="745"/>
        </w:numPr>
        <w:rPr>
          <w:lang w:val="fi-FI"/>
        </w:rPr>
      </w:pPr>
      <w:r>
        <w:rPr>
          <w:lang w:val="fi-FI"/>
        </w:rPr>
        <w:t xml:space="preserve">2 </w:t>
      </w:r>
      <w:proofErr w:type="gramStart"/>
      <w:r>
        <w:rPr>
          <w:lang w:val="fi-FI"/>
        </w:rPr>
        <w:t>karkausvuotta     =</w:t>
      </w:r>
      <w:proofErr w:type="gramEnd"/>
      <w:r>
        <w:rPr>
          <w:lang w:val="fi-FI"/>
        </w:rPr>
        <w:t xml:space="preserve">  ___________  vuorokautta</w:t>
      </w:r>
    </w:p>
    <w:p w:rsidR="00C730B5" w:rsidRDefault="003C410D" w:rsidP="003C410D">
      <w:pPr>
        <w:pStyle w:val="abc-kohdat"/>
        <w:numPr>
          <w:ilvl w:val="0"/>
          <w:numId w:val="745"/>
        </w:numPr>
        <w:rPr>
          <w:lang w:val="fi-FI"/>
        </w:rPr>
      </w:pPr>
      <w:r>
        <w:rPr>
          <w:lang w:val="fi-FI"/>
        </w:rPr>
        <w:t xml:space="preserve">5 vuosisataa </w:t>
      </w:r>
      <w:r>
        <w:rPr>
          <w:lang w:val="fi-FI"/>
        </w:rPr>
        <w:tab/>
        <w:t>= _________</w:t>
      </w:r>
      <w:proofErr w:type="gramStart"/>
      <w:r>
        <w:rPr>
          <w:lang w:val="fi-FI"/>
        </w:rPr>
        <w:t>_  vuotta</w:t>
      </w:r>
      <w:proofErr w:type="gramEnd"/>
    </w:p>
    <w:p w:rsidR="00C730B5" w:rsidRDefault="003C410D" w:rsidP="003C410D">
      <w:pPr>
        <w:pStyle w:val="abc-kohdat"/>
        <w:numPr>
          <w:ilvl w:val="0"/>
          <w:numId w:val="745"/>
        </w:numPr>
        <w:rPr>
          <w:lang w:val="fi-FI"/>
        </w:rPr>
      </w:pPr>
      <w:r>
        <w:rPr>
          <w:lang w:val="fi-FI"/>
        </w:rPr>
        <w:t xml:space="preserve">9 minuuttia </w:t>
      </w:r>
      <w:r>
        <w:rPr>
          <w:lang w:val="fi-FI"/>
        </w:rPr>
        <w:tab/>
        <w:t>= _________</w:t>
      </w:r>
      <w:proofErr w:type="gramStart"/>
      <w:r>
        <w:rPr>
          <w:lang w:val="fi-FI"/>
        </w:rPr>
        <w:t>_  sekuntia</w:t>
      </w:r>
      <w:proofErr w:type="gramEnd"/>
    </w:p>
    <w:p w:rsidR="00C730B5" w:rsidRDefault="003C410D" w:rsidP="003C410D">
      <w:pPr>
        <w:pStyle w:val="abc-kohdat"/>
        <w:numPr>
          <w:ilvl w:val="0"/>
          <w:numId w:val="745"/>
        </w:numPr>
        <w:rPr>
          <w:lang w:val="fi-FI"/>
        </w:rPr>
      </w:pPr>
      <w:r>
        <w:rPr>
          <w:lang w:val="fi-FI"/>
        </w:rPr>
        <w:t>312 viikkoa</w:t>
      </w:r>
      <w:r>
        <w:rPr>
          <w:lang w:val="fi-FI"/>
        </w:rPr>
        <w:tab/>
        <w:t>= ___________ vuotta</w:t>
      </w:r>
    </w:p>
    <w:p w:rsidR="00C730B5" w:rsidRDefault="00C730B5"/>
    <w:p w:rsidR="00C730B5" w:rsidRDefault="00C730B5">
      <w:pPr>
        <w:pStyle w:val="tehtvt"/>
        <w:ind w:left="360"/>
      </w:pPr>
    </w:p>
    <w:p w:rsidR="00C730B5" w:rsidRDefault="003C410D">
      <w:r>
        <w:t>Paljonko kello on</w:t>
      </w:r>
    </w:p>
    <w:p w:rsidR="00C730B5" w:rsidRDefault="003C410D" w:rsidP="003C410D">
      <w:pPr>
        <w:pStyle w:val="abc-kohdat"/>
        <w:numPr>
          <w:ilvl w:val="0"/>
          <w:numId w:val="532"/>
        </w:numPr>
        <w:rPr>
          <w:lang w:val="fi-FI"/>
        </w:rPr>
      </w:pPr>
      <w:r>
        <w:rPr>
          <w:lang w:val="fi-FI"/>
        </w:rPr>
        <w:t xml:space="preserve">20 </w:t>
      </w:r>
      <w:proofErr w:type="gramStart"/>
      <w:r>
        <w:rPr>
          <w:lang w:val="fi-FI"/>
        </w:rPr>
        <w:t>minuuttia  kello</w:t>
      </w:r>
      <w:proofErr w:type="gramEnd"/>
      <w:r>
        <w:rPr>
          <w:lang w:val="fi-FI"/>
        </w:rPr>
        <w:t xml:space="preserve"> 10.30 jälkeen</w:t>
      </w:r>
    </w:p>
    <w:p w:rsidR="00C730B5" w:rsidRDefault="003C410D" w:rsidP="003C410D">
      <w:pPr>
        <w:pStyle w:val="abc-kohdat"/>
        <w:numPr>
          <w:ilvl w:val="0"/>
          <w:numId w:val="532"/>
        </w:numPr>
        <w:rPr>
          <w:lang w:val="fi-FI"/>
        </w:rPr>
      </w:pPr>
      <w:r>
        <w:rPr>
          <w:lang w:val="fi-FI"/>
        </w:rPr>
        <w:t>15 minuuttia ennen kello 5. 45</w:t>
      </w:r>
    </w:p>
    <w:p w:rsidR="00C730B5" w:rsidRDefault="003C410D" w:rsidP="003C410D">
      <w:pPr>
        <w:pStyle w:val="abc-kohdat"/>
        <w:numPr>
          <w:ilvl w:val="0"/>
          <w:numId w:val="532"/>
        </w:numPr>
        <w:rPr>
          <w:lang w:val="fi-FI"/>
        </w:rPr>
      </w:pPr>
      <w:r>
        <w:rPr>
          <w:lang w:val="fi-FI"/>
        </w:rPr>
        <w:t>3 tuntia ennen kello 21.10</w:t>
      </w:r>
    </w:p>
    <w:p w:rsidR="00C730B5" w:rsidRDefault="003C410D" w:rsidP="003C410D">
      <w:pPr>
        <w:pStyle w:val="abc-kohdat"/>
        <w:numPr>
          <w:ilvl w:val="0"/>
          <w:numId w:val="532"/>
        </w:numPr>
        <w:rPr>
          <w:lang w:val="fi-FI"/>
        </w:rPr>
      </w:pPr>
      <w:r>
        <w:rPr>
          <w:lang w:val="fi-FI"/>
        </w:rPr>
        <w:t>32 minuuttia kello 17.44 jälkeen</w:t>
      </w:r>
    </w:p>
    <w:p w:rsidR="00C730B5" w:rsidRDefault="003C410D" w:rsidP="003C410D">
      <w:pPr>
        <w:pStyle w:val="abc-kohdat"/>
        <w:numPr>
          <w:ilvl w:val="0"/>
          <w:numId w:val="532"/>
        </w:numPr>
        <w:rPr>
          <w:lang w:val="fi-FI"/>
        </w:rPr>
      </w:pPr>
      <w:r>
        <w:rPr>
          <w:lang w:val="fi-FI"/>
        </w:rPr>
        <w:t>10 minuuttia ennen kello 18?</w:t>
      </w:r>
    </w:p>
    <w:p w:rsidR="00C730B5" w:rsidRDefault="00C730B5"/>
    <w:p w:rsidR="00C730B5" w:rsidRDefault="00C730B5">
      <w:pPr>
        <w:pStyle w:val="tehtvt"/>
        <w:ind w:left="360"/>
      </w:pPr>
    </w:p>
    <w:p w:rsidR="00C730B5" w:rsidRDefault="003C410D">
      <w:r>
        <w:t>Kuinka pitkä aika on kellonaikojen välissä?</w:t>
      </w:r>
    </w:p>
    <w:p w:rsidR="00C730B5" w:rsidRDefault="003C410D" w:rsidP="003C410D">
      <w:pPr>
        <w:pStyle w:val="abc-kohdat"/>
        <w:numPr>
          <w:ilvl w:val="0"/>
          <w:numId w:val="534"/>
        </w:numPr>
        <w:rPr>
          <w:lang w:val="fi-FI"/>
        </w:rPr>
      </w:pPr>
      <w:r>
        <w:rPr>
          <w:lang w:val="fi-FI"/>
        </w:rPr>
        <w:t>22.00 ja 23.30</w:t>
      </w:r>
    </w:p>
    <w:p w:rsidR="00C730B5" w:rsidRDefault="003C410D" w:rsidP="003C410D">
      <w:pPr>
        <w:pStyle w:val="abc-kohdat"/>
        <w:numPr>
          <w:ilvl w:val="0"/>
          <w:numId w:val="534"/>
        </w:numPr>
        <w:rPr>
          <w:lang w:val="fi-FI"/>
        </w:rPr>
      </w:pPr>
      <w:r>
        <w:rPr>
          <w:lang w:val="fi-FI"/>
        </w:rPr>
        <w:t>3.30 ja 5.20</w:t>
      </w:r>
    </w:p>
    <w:p w:rsidR="00C730B5" w:rsidRDefault="003C410D" w:rsidP="003C410D">
      <w:pPr>
        <w:pStyle w:val="abc-kohdat"/>
        <w:numPr>
          <w:ilvl w:val="0"/>
          <w:numId w:val="534"/>
        </w:numPr>
        <w:rPr>
          <w:lang w:val="fi-FI"/>
        </w:rPr>
      </w:pPr>
      <w:r>
        <w:rPr>
          <w:lang w:val="fi-FI"/>
        </w:rPr>
        <w:t>5.10 ja 18.00</w:t>
      </w:r>
    </w:p>
    <w:p w:rsidR="00C730B5" w:rsidRDefault="003C410D" w:rsidP="003C410D">
      <w:pPr>
        <w:pStyle w:val="abc-kohdat"/>
        <w:numPr>
          <w:ilvl w:val="0"/>
          <w:numId w:val="534"/>
        </w:numPr>
        <w:rPr>
          <w:lang w:val="fi-FI"/>
        </w:rPr>
      </w:pPr>
      <w:r>
        <w:rPr>
          <w:lang w:val="fi-FI"/>
        </w:rPr>
        <w:t>11.23 ja 23.11</w:t>
      </w:r>
    </w:p>
    <w:p w:rsidR="00C730B5" w:rsidRDefault="003C410D" w:rsidP="003C410D">
      <w:pPr>
        <w:pStyle w:val="abc-kohdat"/>
        <w:numPr>
          <w:ilvl w:val="0"/>
          <w:numId w:val="534"/>
        </w:numPr>
        <w:rPr>
          <w:lang w:val="fi-FI"/>
        </w:rPr>
      </w:pPr>
      <w:r>
        <w:rPr>
          <w:lang w:val="fi-FI"/>
        </w:rPr>
        <w:t>1.20 ja 19.12</w:t>
      </w:r>
    </w:p>
    <w:p w:rsidR="00C730B5" w:rsidRDefault="00C730B5">
      <w:pPr>
        <w:rPr>
          <w:b/>
          <w:bCs/>
        </w:rPr>
      </w:pPr>
    </w:p>
    <w:p w:rsidR="00C730B5" w:rsidRDefault="00C730B5">
      <w:pPr>
        <w:pStyle w:val="tehtvt"/>
        <w:ind w:left="360"/>
      </w:pPr>
    </w:p>
    <w:p w:rsidR="00C730B5" w:rsidRDefault="003C410D">
      <w:r>
        <w:t xml:space="preserve">Ari Ahkera nukkui arkipäivisin noin </w:t>
      </w:r>
      <w:r>
        <w:rPr>
          <w:noProof/>
          <w:position w:val="-19"/>
          <w:lang w:eastAsia="fi-FI"/>
        </w:rPr>
        <w:drawing>
          <wp:inline distT="0" distB="0" distL="0" distR="0">
            <wp:extent cx="142875" cy="390525"/>
            <wp:effectExtent l="19050" t="0" r="9525"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1717" cstate="print"/>
                    <a:srcRect/>
                    <a:stretch>
                      <a:fillRect/>
                    </a:stretch>
                  </pic:blipFill>
                  <pic:spPr bwMode="auto">
                    <a:xfrm>
                      <a:off x="0" y="0"/>
                      <a:ext cx="142875" cy="390525"/>
                    </a:xfrm>
                    <a:prstGeom prst="rect">
                      <a:avLst/>
                    </a:prstGeom>
                    <a:solidFill>
                      <a:srgbClr val="FFFFFF"/>
                    </a:solidFill>
                    <a:ln w="9525">
                      <a:noFill/>
                      <a:miter lim="800000"/>
                      <a:headEnd/>
                      <a:tailEnd/>
                    </a:ln>
                  </pic:spPr>
                </pic:pic>
              </a:graphicData>
            </a:graphic>
          </wp:inline>
        </w:drawing>
      </w:r>
      <w:r>
        <w:t xml:space="preserve"> vuorokaudesta. Opintoihin häneltä kului aikaa </w:t>
      </w:r>
      <w:r>
        <w:rPr>
          <w:noProof/>
          <w:position w:val="-19"/>
          <w:lang w:eastAsia="fi-FI"/>
        </w:rPr>
        <w:drawing>
          <wp:inline distT="0" distB="0" distL="0" distR="0">
            <wp:extent cx="152400" cy="390525"/>
            <wp:effectExtent l="1905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1769"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r>
        <w:t xml:space="preserve"> vuorokaudesta.</w:t>
      </w:r>
    </w:p>
    <w:p w:rsidR="00C730B5" w:rsidRDefault="003C410D">
      <w:pPr>
        <w:pStyle w:val="abc-kohdat"/>
        <w:numPr>
          <w:ilvl w:val="0"/>
          <w:numId w:val="208"/>
        </w:numPr>
        <w:tabs>
          <w:tab w:val="left" w:pos="340"/>
        </w:tabs>
        <w:rPr>
          <w:lang w:val="fi-FI"/>
        </w:rPr>
      </w:pPr>
      <w:r>
        <w:rPr>
          <w:lang w:val="fi-FI"/>
        </w:rPr>
        <w:t>Kuinka suuren osan vuorokaudesta hän kulutti muihin toimiin?</w:t>
      </w:r>
    </w:p>
    <w:p w:rsidR="00C730B5" w:rsidRDefault="003C410D">
      <w:pPr>
        <w:pStyle w:val="abc-kohdat"/>
        <w:numPr>
          <w:ilvl w:val="0"/>
          <w:numId w:val="208"/>
        </w:numPr>
        <w:tabs>
          <w:tab w:val="left" w:pos="340"/>
        </w:tabs>
        <w:rPr>
          <w:lang w:val="fi-FI"/>
        </w:rPr>
      </w:pPr>
      <w:r>
        <w:rPr>
          <w:lang w:val="fi-FI"/>
        </w:rPr>
        <w:t xml:space="preserve">Montako tuntia Arilla oli aikaa käytettävänä muuhun kuin nukkumiseen tai opiskeluun? </w:t>
      </w:r>
    </w:p>
    <w:p w:rsidR="00C730B5" w:rsidRDefault="00C730B5"/>
    <w:p w:rsidR="00C730B5" w:rsidRDefault="00C730B5"/>
    <w:p w:rsidR="00C730B5" w:rsidRDefault="003C410D">
      <w:pPr>
        <w:pStyle w:val="Heading1"/>
        <w:pageBreakBefore/>
        <w:numPr>
          <w:ilvl w:val="0"/>
          <w:numId w:val="2"/>
        </w:numPr>
        <w:tabs>
          <w:tab w:val="left" w:pos="0"/>
        </w:tabs>
        <w:rPr>
          <w:color w:val="0000FF"/>
        </w:rPr>
      </w:pPr>
      <w:r>
        <w:lastRenderedPageBreak/>
        <w:t xml:space="preserve">Harjoituskoe </w:t>
      </w:r>
      <w:proofErr w:type="gramStart"/>
      <w:r>
        <w:t>I  (kappaleet</w:t>
      </w:r>
      <w:proofErr w:type="gramEnd"/>
      <w:r>
        <w:t xml:space="preserve"> 2 - 10)</w:t>
      </w:r>
    </w:p>
    <w:p w:rsidR="00C730B5" w:rsidRDefault="00C730B5"/>
    <w:p w:rsidR="00C730B5" w:rsidRDefault="00C730B5">
      <w:pPr>
        <w:pStyle w:val="testi"/>
        <w:numPr>
          <w:ilvl w:val="0"/>
          <w:numId w:val="28"/>
        </w:numPr>
        <w:tabs>
          <w:tab w:val="left" w:pos="360"/>
        </w:tabs>
      </w:pPr>
    </w:p>
    <w:p w:rsidR="00C730B5" w:rsidRDefault="003C410D">
      <w:r>
        <w:t>Merkitse ja laske lukujen 10 ja -5</w:t>
      </w:r>
    </w:p>
    <w:p w:rsidR="00C730B5" w:rsidRDefault="003C410D" w:rsidP="003C410D">
      <w:pPr>
        <w:pStyle w:val="abc-kohdat"/>
        <w:numPr>
          <w:ilvl w:val="0"/>
          <w:numId w:val="511"/>
        </w:numPr>
        <w:rPr>
          <w:lang w:val="fi-FI"/>
        </w:rPr>
      </w:pPr>
      <w:r>
        <w:rPr>
          <w:lang w:val="fi-FI"/>
        </w:rPr>
        <w:t>erotus</w:t>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1"/>
        </w:numPr>
        <w:rPr>
          <w:lang w:val="fi-FI"/>
        </w:rPr>
      </w:pPr>
      <w:r>
        <w:rPr>
          <w:lang w:val="fi-FI"/>
        </w:rPr>
        <w:t>osamäärä</w:t>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1"/>
        </w:numPr>
        <w:rPr>
          <w:lang w:val="fi-FI"/>
        </w:rPr>
      </w:pPr>
      <w:r>
        <w:rPr>
          <w:lang w:val="fi-FI"/>
        </w:rPr>
        <w:t>tulo.</w:t>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C730B5"/>
    <w:p w:rsidR="00C730B5" w:rsidRDefault="00C730B5">
      <w:pPr>
        <w:pStyle w:val="testi"/>
        <w:numPr>
          <w:ilvl w:val="0"/>
          <w:numId w:val="28"/>
        </w:numPr>
        <w:tabs>
          <w:tab w:val="left" w:pos="360"/>
        </w:tabs>
      </w:pPr>
    </w:p>
    <w:p w:rsidR="00C730B5" w:rsidRDefault="003C410D">
      <w:r>
        <w:t>Mikä on potenssimerkintöjen kantaluku?</w:t>
      </w:r>
    </w:p>
    <w:p w:rsidR="00C730B5" w:rsidRDefault="003C410D">
      <w:pPr>
        <w:pStyle w:val="abc-kohdat"/>
        <w:numPr>
          <w:ilvl w:val="0"/>
          <w:numId w:val="53"/>
        </w:numPr>
        <w:tabs>
          <w:tab w:val="left" w:pos="340"/>
        </w:tabs>
      </w:pPr>
      <w:r>
        <w:rPr>
          <w:noProof/>
          <w:position w:val="-25"/>
          <w:lang w:val="fi-FI" w:eastAsia="fi-FI"/>
        </w:rPr>
        <w:drawing>
          <wp:inline distT="0" distB="0" distL="0" distR="0">
            <wp:extent cx="457200" cy="466725"/>
            <wp:effectExtent l="1905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1770" cstate="print"/>
                    <a:srcRect/>
                    <a:stretch>
                      <a:fillRect/>
                    </a:stretch>
                  </pic:blipFill>
                  <pic:spPr bwMode="auto">
                    <a:xfrm>
                      <a:off x="0" y="0"/>
                      <a:ext cx="457200" cy="4667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53"/>
        </w:numPr>
        <w:tabs>
          <w:tab w:val="left" w:pos="340"/>
        </w:tabs>
      </w:pPr>
      <w:r>
        <w:rPr>
          <w:noProof/>
          <w:position w:val="-7"/>
          <w:lang w:val="fi-FI" w:eastAsia="fi-FI"/>
        </w:rPr>
        <w:drawing>
          <wp:inline distT="0" distB="0" distL="0" distR="0">
            <wp:extent cx="466725" cy="238125"/>
            <wp:effectExtent l="19050" t="0" r="9525"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1771" cstate="print"/>
                    <a:srcRect/>
                    <a:stretch>
                      <a:fillRect/>
                    </a:stretch>
                  </pic:blipFill>
                  <pic:spPr bwMode="auto">
                    <a:xfrm>
                      <a:off x="0" y="0"/>
                      <a:ext cx="466725" cy="2381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53"/>
        </w:numPr>
        <w:tabs>
          <w:tab w:val="left" w:pos="340"/>
        </w:tabs>
      </w:pPr>
      <w:r>
        <w:rPr>
          <w:noProof/>
          <w:position w:val="-21"/>
          <w:lang w:val="fi-FI" w:eastAsia="fi-FI"/>
        </w:rPr>
        <w:drawing>
          <wp:inline distT="0" distB="0" distL="0" distR="0">
            <wp:extent cx="304800" cy="419100"/>
            <wp:effectExtent l="1905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1772" cstate="print"/>
                    <a:srcRect/>
                    <a:stretch>
                      <a:fillRect/>
                    </a:stretch>
                  </pic:blipFill>
                  <pic:spPr bwMode="auto">
                    <a:xfrm>
                      <a:off x="0" y="0"/>
                      <a:ext cx="304800" cy="419100"/>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
        <w:t>Kirjoita potenssimuodossa.</w:t>
      </w:r>
    </w:p>
    <w:p w:rsidR="00C730B5" w:rsidRDefault="003C410D">
      <w:pPr>
        <w:pStyle w:val="abc-kohdat"/>
        <w:numPr>
          <w:ilvl w:val="0"/>
          <w:numId w:val="53"/>
        </w:numPr>
        <w:tabs>
          <w:tab w:val="left" w:pos="340"/>
        </w:tabs>
      </w:pPr>
      <w:r>
        <w:rPr>
          <w:noProof/>
          <w:position w:val="-19"/>
          <w:lang w:val="fi-FI" w:eastAsia="fi-FI"/>
        </w:rPr>
        <w:drawing>
          <wp:inline distT="0" distB="0" distL="0" distR="0">
            <wp:extent cx="1143000" cy="390525"/>
            <wp:effectExtent l="1905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1773" cstate="print"/>
                    <a:srcRect/>
                    <a:stretch>
                      <a:fillRect/>
                    </a:stretch>
                  </pic:blipFill>
                  <pic:spPr bwMode="auto">
                    <a:xfrm>
                      <a:off x="0" y="0"/>
                      <a:ext cx="1143000"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53"/>
        </w:numPr>
        <w:tabs>
          <w:tab w:val="left" w:pos="340"/>
        </w:tabs>
      </w:pPr>
      <w:r>
        <w:rPr>
          <w:noProof/>
          <w:position w:val="-1"/>
          <w:lang w:val="fi-FI" w:eastAsia="fi-FI"/>
        </w:rPr>
        <w:drawing>
          <wp:inline distT="0" distB="0" distL="0" distR="0">
            <wp:extent cx="828675" cy="180975"/>
            <wp:effectExtent l="19050" t="0" r="9525"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1774" cstate="print"/>
                    <a:srcRect/>
                    <a:stretch>
                      <a:fillRect/>
                    </a:stretch>
                  </pic:blipFill>
                  <pic:spPr bwMode="auto">
                    <a:xfrm>
                      <a:off x="0" y="0"/>
                      <a:ext cx="828675" cy="18097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53"/>
        </w:numPr>
        <w:tabs>
          <w:tab w:val="left" w:pos="340"/>
        </w:tabs>
        <w:rPr>
          <w:lang w:val="fi-FI"/>
        </w:rPr>
      </w:pPr>
      <w:r>
        <w:rPr>
          <w:noProof/>
          <w:position w:val="-19"/>
          <w:lang w:val="fi-FI" w:eastAsia="fi-FI"/>
        </w:rPr>
        <w:drawing>
          <wp:inline distT="0" distB="0" distL="0" distR="0">
            <wp:extent cx="619125" cy="390525"/>
            <wp:effectExtent l="19050" t="0" r="9525"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1775" cstate="print"/>
                    <a:srcRect/>
                    <a:stretch>
                      <a:fillRect/>
                    </a:stretch>
                  </pic:blipFill>
                  <pic:spPr bwMode="auto">
                    <a:xfrm>
                      <a:off x="0" y="0"/>
                      <a:ext cx="619125"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t xml:space="preserve"> </w:t>
      </w:r>
    </w:p>
    <w:p w:rsidR="00C730B5" w:rsidRDefault="003C410D">
      <w:r>
        <w:t xml:space="preserve">                                         </w:t>
      </w:r>
    </w:p>
    <w:p w:rsidR="00C730B5" w:rsidRDefault="00C730B5">
      <w:pPr>
        <w:pStyle w:val="testi"/>
        <w:numPr>
          <w:ilvl w:val="0"/>
          <w:numId w:val="28"/>
        </w:numPr>
        <w:tabs>
          <w:tab w:val="left" w:pos="360"/>
        </w:tabs>
      </w:pPr>
    </w:p>
    <w:p w:rsidR="00C730B5" w:rsidRDefault="003C410D">
      <w:r>
        <w:t>Onko väite tosi vai epätosi? Jos väite on epätosi, korjaa se.</w:t>
      </w:r>
    </w:p>
    <w:p w:rsidR="00C730B5" w:rsidRDefault="003C410D" w:rsidP="003C410D">
      <w:pPr>
        <w:pStyle w:val="abc-kohdat"/>
        <w:numPr>
          <w:ilvl w:val="0"/>
          <w:numId w:val="515"/>
        </w:numPr>
        <w:rPr>
          <w:lang w:val="fi-FI"/>
        </w:rPr>
      </w:pPr>
      <w:r>
        <w:rPr>
          <w:lang w:val="fi-FI"/>
        </w:rPr>
        <w:t>Luku 6 kuuluu rationaalilukujen joukkoon.</w:t>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5"/>
        </w:numPr>
        <w:rPr>
          <w:lang w:val="fi-FI"/>
        </w:rPr>
      </w:pPr>
      <w:r>
        <w:rPr>
          <w:lang w:val="fi-FI"/>
        </w:rPr>
        <w:t>Jos kertolaskussa on pariton määrä negatiivisia tekijöitä, tulo on positiivinen.</w:t>
      </w:r>
      <w:r>
        <w:rPr>
          <w:lang w:val="fi-FI"/>
        </w:rPr>
        <w:tab/>
      </w:r>
    </w:p>
    <w:p w:rsidR="00C730B5" w:rsidRDefault="003C410D" w:rsidP="003C410D">
      <w:pPr>
        <w:pStyle w:val="abc-kohdat"/>
        <w:numPr>
          <w:ilvl w:val="0"/>
          <w:numId w:val="515"/>
        </w:numPr>
        <w:rPr>
          <w:lang w:val="fi-FI"/>
        </w:rPr>
      </w:pPr>
      <w:r>
        <w:rPr>
          <w:lang w:val="fi-FI"/>
        </w:rPr>
        <w:t>Luvun itseisarvo on aina postiivinen.</w:t>
      </w:r>
    </w:p>
    <w:p w:rsidR="00C730B5" w:rsidRDefault="003C410D" w:rsidP="003C410D">
      <w:pPr>
        <w:pStyle w:val="abc-kohdat"/>
        <w:numPr>
          <w:ilvl w:val="0"/>
          <w:numId w:val="515"/>
        </w:numPr>
        <w:rPr>
          <w:lang w:val="fi-FI"/>
        </w:rPr>
      </w:pPr>
      <w:r>
        <w:rPr>
          <w:lang w:val="fi-FI"/>
        </w:rPr>
        <w:t xml:space="preserve">Luku 20 hajoaa alkutekijöihin seuraavasti </w:t>
      </w:r>
      <w:r>
        <w:rPr>
          <w:noProof/>
          <w:position w:val="-6"/>
          <w:lang w:val="fi-FI" w:eastAsia="fi-FI"/>
        </w:rPr>
        <w:drawing>
          <wp:inline distT="0" distB="0" distL="0" distR="0">
            <wp:extent cx="304800" cy="180975"/>
            <wp:effectExtent l="1905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1776" cstate="print"/>
                    <a:srcRect/>
                    <a:stretch>
                      <a:fillRect/>
                    </a:stretch>
                  </pic:blipFill>
                  <pic:spPr bwMode="auto">
                    <a:xfrm>
                      <a:off x="0" y="0"/>
                      <a:ext cx="304800" cy="18097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sti"/>
        <w:numPr>
          <w:ilvl w:val="0"/>
          <w:numId w:val="28"/>
        </w:numPr>
        <w:tabs>
          <w:tab w:val="left" w:pos="360"/>
        </w:tabs>
      </w:pPr>
    </w:p>
    <w:p w:rsidR="00C730B5" w:rsidRDefault="003C410D">
      <w:r>
        <w:t>Laske.</w:t>
      </w:r>
    </w:p>
    <w:p w:rsidR="00C730B5" w:rsidRDefault="003C410D" w:rsidP="003C410D">
      <w:pPr>
        <w:pStyle w:val="abc-kohdat"/>
        <w:numPr>
          <w:ilvl w:val="0"/>
          <w:numId w:val="759"/>
        </w:numPr>
        <w:rPr>
          <w:lang w:val="fi-FI"/>
        </w:rPr>
      </w:pPr>
      <w:proofErr w:type="gramStart"/>
      <w:r>
        <w:rPr>
          <w:lang w:val="fi-FI"/>
        </w:rPr>
        <w:t>-</w:t>
      </w:r>
      <w:proofErr w:type="gramEnd"/>
      <w:r>
        <w:rPr>
          <w:lang w:val="fi-FI"/>
        </w:rPr>
        <w:t>5 – 6</w:t>
      </w:r>
    </w:p>
    <w:p w:rsidR="00C730B5" w:rsidRDefault="003C410D" w:rsidP="003C410D">
      <w:pPr>
        <w:pStyle w:val="abc-kohdat"/>
        <w:numPr>
          <w:ilvl w:val="0"/>
          <w:numId w:val="759"/>
        </w:numPr>
        <w:rPr>
          <w:lang w:val="fi-FI"/>
        </w:rPr>
      </w:pPr>
      <w:r>
        <w:rPr>
          <w:lang w:val="fi-FI"/>
        </w:rPr>
        <w:t>9 – 14</w:t>
      </w:r>
    </w:p>
    <w:p w:rsidR="00C730B5" w:rsidRDefault="003C410D" w:rsidP="003C410D">
      <w:pPr>
        <w:pStyle w:val="abc-kohdat"/>
        <w:numPr>
          <w:ilvl w:val="0"/>
          <w:numId w:val="759"/>
        </w:numPr>
        <w:rPr>
          <w:lang w:val="fi-FI"/>
        </w:rPr>
      </w:pPr>
      <w:proofErr w:type="gramStart"/>
      <w:r>
        <w:rPr>
          <w:lang w:val="fi-FI"/>
        </w:rPr>
        <w:t>-</w:t>
      </w:r>
      <w:proofErr w:type="gramEnd"/>
      <w:r>
        <w:rPr>
          <w:lang w:val="fi-FI"/>
        </w:rPr>
        <w:t>8 + 5</w:t>
      </w:r>
    </w:p>
    <w:p w:rsidR="00C730B5" w:rsidRDefault="003C410D" w:rsidP="003C410D">
      <w:pPr>
        <w:pStyle w:val="abc-kohdat"/>
        <w:numPr>
          <w:ilvl w:val="0"/>
          <w:numId w:val="759"/>
        </w:numPr>
        <w:rPr>
          <w:lang w:val="fi-FI"/>
        </w:rPr>
      </w:pPr>
      <w:r>
        <w:rPr>
          <w:noProof/>
          <w:position w:val="-24"/>
          <w:lang w:val="fi-FI" w:eastAsia="fi-FI"/>
        </w:rPr>
        <w:drawing>
          <wp:inline distT="0" distB="0" distL="0" distR="0">
            <wp:extent cx="314325" cy="390525"/>
            <wp:effectExtent l="19050" t="0" r="9525"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1777" cstate="print"/>
                    <a:srcRect/>
                    <a:stretch>
                      <a:fillRect/>
                    </a:stretch>
                  </pic:blipFill>
                  <pic:spPr bwMode="auto">
                    <a:xfrm>
                      <a:off x="0" y="0"/>
                      <a:ext cx="31432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59"/>
        </w:numPr>
        <w:rPr>
          <w:lang w:val="fi-FI"/>
        </w:rPr>
      </w:pPr>
      <w:r>
        <w:rPr>
          <w:noProof/>
          <w:position w:val="-10"/>
          <w:lang w:val="fi-FI" w:eastAsia="fi-FI"/>
        </w:rPr>
        <w:drawing>
          <wp:inline distT="0" distB="0" distL="0" distR="0">
            <wp:extent cx="723900" cy="219075"/>
            <wp:effectExtent l="1905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1778" cstate="print"/>
                    <a:srcRect/>
                    <a:stretch>
                      <a:fillRect/>
                    </a:stretch>
                  </pic:blipFill>
                  <pic:spPr bwMode="auto">
                    <a:xfrm>
                      <a:off x="0" y="0"/>
                      <a:ext cx="723900" cy="21907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59"/>
        </w:numPr>
        <w:rPr>
          <w:lang w:val="fi-FI"/>
        </w:rPr>
      </w:pPr>
      <w:r>
        <w:rPr>
          <w:noProof/>
          <w:position w:val="-10"/>
          <w:lang w:val="fi-FI" w:eastAsia="fi-FI"/>
        </w:rPr>
        <w:drawing>
          <wp:inline distT="0" distB="0" distL="0" distR="0">
            <wp:extent cx="381000" cy="238125"/>
            <wp:effectExtent l="1905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1779" cstate="print"/>
                    <a:srcRect/>
                    <a:stretch>
                      <a:fillRect/>
                    </a:stretch>
                  </pic:blipFill>
                  <pic:spPr bwMode="auto">
                    <a:xfrm>
                      <a:off x="0" y="0"/>
                      <a:ext cx="381000" cy="2381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sti"/>
        <w:numPr>
          <w:ilvl w:val="0"/>
          <w:numId w:val="28"/>
        </w:numPr>
        <w:tabs>
          <w:tab w:val="left" w:pos="360"/>
        </w:tabs>
      </w:pPr>
    </w:p>
    <w:p w:rsidR="00C730B5" w:rsidRDefault="003C410D">
      <w:r>
        <w:t>Poista sulkeet ja laske.</w:t>
      </w:r>
    </w:p>
    <w:p w:rsidR="00C730B5" w:rsidRDefault="003C410D" w:rsidP="003C410D">
      <w:pPr>
        <w:pStyle w:val="abc-kohdat"/>
        <w:numPr>
          <w:ilvl w:val="0"/>
          <w:numId w:val="761"/>
        </w:numPr>
        <w:rPr>
          <w:lang w:val="fi-FI"/>
        </w:rPr>
      </w:pPr>
      <w:r>
        <w:rPr>
          <w:noProof/>
          <w:position w:val="-10"/>
          <w:lang w:val="fi-FI" w:eastAsia="fi-FI"/>
        </w:rPr>
        <w:drawing>
          <wp:inline distT="0" distB="0" distL="0" distR="0">
            <wp:extent cx="923925" cy="200025"/>
            <wp:effectExtent l="19050" t="0" r="9525"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1780" cstate="print"/>
                    <a:srcRect/>
                    <a:stretch>
                      <a:fillRect/>
                    </a:stretch>
                  </pic:blipFill>
                  <pic:spPr bwMode="auto">
                    <a:xfrm>
                      <a:off x="0" y="0"/>
                      <a:ext cx="923925"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61"/>
        </w:numPr>
        <w:rPr>
          <w:lang w:val="fi-FI"/>
        </w:rPr>
      </w:pPr>
      <w:r>
        <w:rPr>
          <w:noProof/>
          <w:position w:val="-10"/>
          <w:lang w:val="fi-FI" w:eastAsia="fi-FI"/>
        </w:rPr>
        <w:drawing>
          <wp:inline distT="0" distB="0" distL="0" distR="0">
            <wp:extent cx="1104900" cy="200025"/>
            <wp:effectExtent l="1905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1781" cstate="print"/>
                    <a:srcRect/>
                    <a:stretch>
                      <a:fillRect/>
                    </a:stretch>
                  </pic:blipFill>
                  <pic:spPr bwMode="auto">
                    <a:xfrm>
                      <a:off x="0" y="0"/>
                      <a:ext cx="1104900"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61"/>
        </w:numPr>
        <w:rPr>
          <w:lang w:val="fi-FI"/>
        </w:rPr>
      </w:pPr>
      <w:r>
        <w:rPr>
          <w:noProof/>
          <w:position w:val="-10"/>
          <w:lang w:val="fi-FI" w:eastAsia="fi-FI"/>
        </w:rPr>
        <w:drawing>
          <wp:inline distT="0" distB="0" distL="0" distR="0">
            <wp:extent cx="1038225" cy="200025"/>
            <wp:effectExtent l="19050" t="0" r="9525"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1782" cstate="print"/>
                    <a:srcRect/>
                    <a:stretch>
                      <a:fillRect/>
                    </a:stretch>
                  </pic:blipFill>
                  <pic:spPr bwMode="auto">
                    <a:xfrm>
                      <a:off x="0" y="0"/>
                      <a:ext cx="1038225" cy="2000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pPr>
        <w:pStyle w:val="testi"/>
        <w:numPr>
          <w:ilvl w:val="0"/>
          <w:numId w:val="28"/>
        </w:numPr>
        <w:tabs>
          <w:tab w:val="left" w:pos="360"/>
        </w:tabs>
      </w:pPr>
    </w:p>
    <w:p w:rsidR="00C730B5" w:rsidRDefault="003C410D" w:rsidP="003C410D">
      <w:pPr>
        <w:pStyle w:val="abc-kohdat"/>
        <w:numPr>
          <w:ilvl w:val="0"/>
          <w:numId w:val="763"/>
        </w:numPr>
        <w:rPr>
          <w:lang w:val="fi-FI"/>
        </w:rPr>
      </w:pPr>
      <w:r>
        <w:rPr>
          <w:lang w:val="fi-FI"/>
        </w:rPr>
        <w:t>Mitä ovat alkuluvut?</w:t>
      </w:r>
    </w:p>
    <w:p w:rsidR="00C730B5" w:rsidRDefault="003C410D" w:rsidP="003C410D">
      <w:pPr>
        <w:pStyle w:val="abc-kohdat"/>
        <w:numPr>
          <w:ilvl w:val="0"/>
          <w:numId w:val="763"/>
        </w:numPr>
        <w:rPr>
          <w:lang w:val="fi-FI"/>
        </w:rPr>
      </w:pPr>
      <w:r>
        <w:rPr>
          <w:lang w:val="fi-FI"/>
        </w:rPr>
        <w:lastRenderedPageBreak/>
        <w:t>Jaa luku 105 alkutekijöihin.</w:t>
      </w:r>
    </w:p>
    <w:p w:rsidR="00C730B5" w:rsidRDefault="00C730B5"/>
    <w:p w:rsidR="00C730B5" w:rsidRDefault="003C410D">
      <w:r>
        <w:tab/>
      </w:r>
      <w:r>
        <w:tab/>
      </w:r>
      <w:r>
        <w:tab/>
      </w:r>
      <w:r>
        <w:tab/>
      </w:r>
      <w:r>
        <w:tab/>
      </w:r>
    </w:p>
    <w:p w:rsidR="00C730B5" w:rsidRDefault="003C410D">
      <w:pPr>
        <w:pStyle w:val="Footer"/>
        <w:tabs>
          <w:tab w:val="clear" w:pos="4153"/>
          <w:tab w:val="clear" w:pos="8306"/>
        </w:tabs>
      </w:pPr>
      <w:r>
        <w:tab/>
      </w:r>
      <w:r>
        <w:tab/>
      </w:r>
    </w:p>
    <w:p w:rsidR="00C730B5" w:rsidRDefault="00C730B5">
      <w:pPr>
        <w:pStyle w:val="Footer"/>
        <w:tabs>
          <w:tab w:val="clear" w:pos="4153"/>
          <w:tab w:val="clear" w:pos="8306"/>
        </w:tabs>
      </w:pPr>
    </w:p>
    <w:p w:rsidR="00C730B5" w:rsidRDefault="00C730B5"/>
    <w:p w:rsidR="00C730B5" w:rsidRDefault="003C410D">
      <w:pPr>
        <w:pStyle w:val="Heading1"/>
        <w:numPr>
          <w:ilvl w:val="0"/>
          <w:numId w:val="2"/>
        </w:numPr>
        <w:tabs>
          <w:tab w:val="left" w:pos="0"/>
        </w:tabs>
      </w:pPr>
      <w:r>
        <w:br w:type="page"/>
      </w:r>
      <w:r>
        <w:lastRenderedPageBreak/>
        <w:t>Harjoituskokeen I ratkaisut</w:t>
      </w:r>
    </w:p>
    <w:p w:rsidR="00C730B5" w:rsidRDefault="00C730B5"/>
    <w:p w:rsidR="00C730B5" w:rsidRDefault="00C730B5">
      <w:pPr>
        <w:pStyle w:val="harjkoevast"/>
        <w:numPr>
          <w:ilvl w:val="0"/>
          <w:numId w:val="9"/>
        </w:numPr>
        <w:tabs>
          <w:tab w:val="left" w:pos="357"/>
        </w:tabs>
      </w:pPr>
    </w:p>
    <w:p w:rsidR="00C730B5" w:rsidRDefault="003C410D" w:rsidP="003C410D">
      <w:pPr>
        <w:pStyle w:val="abc-kohdat"/>
        <w:numPr>
          <w:ilvl w:val="0"/>
          <w:numId w:val="512"/>
        </w:numPr>
        <w:rPr>
          <w:lang w:val="fi-FI"/>
        </w:rPr>
      </w:pPr>
      <w:r>
        <w:rPr>
          <w:noProof/>
          <w:position w:val="-10"/>
          <w:lang w:val="fi-FI" w:eastAsia="fi-FI"/>
        </w:rPr>
        <w:drawing>
          <wp:inline distT="0" distB="0" distL="0" distR="0">
            <wp:extent cx="885825" cy="200025"/>
            <wp:effectExtent l="19050" t="0" r="9525"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783" cstate="print"/>
                    <a:srcRect/>
                    <a:stretch>
                      <a:fillRect/>
                    </a:stretch>
                  </pic:blipFill>
                  <pic:spPr bwMode="auto">
                    <a:xfrm>
                      <a:off x="0" y="0"/>
                      <a:ext cx="885825"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2"/>
        </w:numPr>
        <w:rPr>
          <w:lang w:val="fi-FI"/>
        </w:rPr>
      </w:pPr>
      <w:r>
        <w:rPr>
          <w:noProof/>
          <w:position w:val="-24"/>
          <w:lang w:val="fi-FI" w:eastAsia="fi-FI"/>
        </w:rPr>
        <w:drawing>
          <wp:inline distT="0" distB="0" distL="0" distR="0">
            <wp:extent cx="571500" cy="390525"/>
            <wp:effectExtent l="1905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1784" cstate="print"/>
                    <a:srcRect/>
                    <a:stretch>
                      <a:fillRect/>
                    </a:stretch>
                  </pic:blipFill>
                  <pic:spPr bwMode="auto">
                    <a:xfrm>
                      <a:off x="0" y="0"/>
                      <a:ext cx="571500"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2"/>
        </w:numPr>
        <w:rPr>
          <w:lang w:val="fi-FI"/>
        </w:rPr>
      </w:pPr>
      <w:r>
        <w:rPr>
          <w:noProof/>
          <w:position w:val="-10"/>
          <w:lang w:val="fi-FI" w:eastAsia="fi-FI"/>
        </w:rPr>
        <w:drawing>
          <wp:inline distT="0" distB="0" distL="0" distR="0">
            <wp:extent cx="923925" cy="200025"/>
            <wp:effectExtent l="19050" t="0" r="9525"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1785" cstate="print"/>
                    <a:srcRect/>
                    <a:stretch>
                      <a:fillRect/>
                    </a:stretch>
                  </pic:blipFill>
                  <pic:spPr bwMode="auto">
                    <a:xfrm>
                      <a:off x="0" y="0"/>
                      <a:ext cx="923925"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A50E7" w:rsidP="003A50E7">
      <w:pPr>
        <w:ind w:left="2160" w:firstLine="720"/>
      </w:pPr>
      <w:r>
        <w:t xml:space="preserve">                       </w:t>
      </w:r>
    </w:p>
    <w:p w:rsidR="00C730B5" w:rsidRDefault="00C730B5">
      <w:pPr>
        <w:pStyle w:val="harjkoevast"/>
        <w:numPr>
          <w:ilvl w:val="0"/>
          <w:numId w:val="9"/>
        </w:numPr>
        <w:tabs>
          <w:tab w:val="left" w:pos="357"/>
        </w:tabs>
      </w:pPr>
    </w:p>
    <w:p w:rsidR="00C730B5" w:rsidRDefault="003C410D">
      <w:pPr>
        <w:pStyle w:val="abc-kohdat"/>
        <w:numPr>
          <w:ilvl w:val="0"/>
          <w:numId w:val="62"/>
        </w:numPr>
        <w:tabs>
          <w:tab w:val="left" w:pos="340"/>
        </w:tabs>
        <w:rPr>
          <w:lang w:val="fi-FI"/>
        </w:rPr>
      </w:pPr>
      <w:r>
        <w:rPr>
          <w:lang w:val="fi-FI"/>
        </w:rPr>
        <w:t xml:space="preserve">Koska potenssimerkinnässä on sulkeet, on kantalukuna </w:t>
      </w:r>
      <w:r>
        <w:rPr>
          <w:noProof/>
          <w:position w:val="-19"/>
          <w:lang w:val="fi-FI" w:eastAsia="fi-FI"/>
        </w:rPr>
        <w:drawing>
          <wp:inline distT="0" distB="0" distL="0" distR="0">
            <wp:extent cx="266700" cy="390525"/>
            <wp:effectExtent l="1905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1786" cstate="print"/>
                    <a:srcRect/>
                    <a:stretch>
                      <a:fillRect/>
                    </a:stretch>
                  </pic:blipFill>
                  <pic:spPr bwMode="auto">
                    <a:xfrm>
                      <a:off x="0" y="0"/>
                      <a:ext cx="266700" cy="390525"/>
                    </a:xfrm>
                    <a:prstGeom prst="rect">
                      <a:avLst/>
                    </a:prstGeom>
                    <a:solidFill>
                      <a:srgbClr val="FFFFFF"/>
                    </a:solidFill>
                    <a:ln w="9525">
                      <a:noFill/>
                      <a:miter lim="800000"/>
                      <a:headEnd/>
                      <a:tailEnd/>
                    </a:ln>
                  </pic:spPr>
                </pic:pic>
              </a:graphicData>
            </a:graphic>
          </wp:inline>
        </w:drawing>
      </w:r>
      <w:r>
        <w:rPr>
          <w:lang w:val="fi-FI"/>
        </w:rPr>
        <w:t xml:space="preserve"> </w:t>
      </w:r>
      <w:r>
        <w:rPr>
          <w:lang w:val="fi-FI"/>
        </w:rPr>
        <w:tab/>
      </w:r>
      <w:r>
        <w:rPr>
          <w:lang w:val="fi-FI"/>
        </w:rPr>
        <w:tab/>
      </w:r>
      <w:r>
        <w:rPr>
          <w:lang w:val="fi-FI"/>
        </w:rPr>
        <w:tab/>
      </w:r>
    </w:p>
    <w:p w:rsidR="00C730B5" w:rsidRDefault="003C410D">
      <w:pPr>
        <w:pStyle w:val="abc-kohdat"/>
        <w:numPr>
          <w:ilvl w:val="0"/>
          <w:numId w:val="62"/>
        </w:numPr>
        <w:tabs>
          <w:tab w:val="left" w:pos="340"/>
        </w:tabs>
        <w:rPr>
          <w:lang w:val="fi-FI"/>
        </w:rPr>
      </w:pPr>
      <w:r>
        <w:rPr>
          <w:noProof/>
          <w:position w:val="-1"/>
          <w:lang w:val="fi-FI" w:eastAsia="fi-FI"/>
        </w:rPr>
        <w:drawing>
          <wp:inline distT="0" distB="0" distL="0" distR="0">
            <wp:extent cx="314325" cy="180975"/>
            <wp:effectExtent l="19050" t="0" r="9525"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1787" cstate="print"/>
                    <a:srcRect/>
                    <a:stretch>
                      <a:fillRect/>
                    </a:stretch>
                  </pic:blipFill>
                  <pic:spPr bwMode="auto">
                    <a:xfrm>
                      <a:off x="0" y="0"/>
                      <a:ext cx="314325" cy="180975"/>
                    </a:xfrm>
                    <a:prstGeom prst="rect">
                      <a:avLst/>
                    </a:prstGeom>
                    <a:solidFill>
                      <a:srgbClr val="FFFFFF"/>
                    </a:solidFill>
                    <a:ln w="9525">
                      <a:noFill/>
                      <a:miter lim="800000"/>
                      <a:headEnd/>
                      <a:tailEnd/>
                    </a:ln>
                  </pic:spPr>
                </pic:pic>
              </a:graphicData>
            </a:graphic>
          </wp:inline>
        </w:drawing>
      </w:r>
      <w:r>
        <w:rPr>
          <w:lang w:val="fi-FI"/>
        </w:rPr>
        <w:t xml:space="preserve"> </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62"/>
        </w:numPr>
        <w:tabs>
          <w:tab w:val="left" w:pos="340"/>
        </w:tabs>
        <w:rPr>
          <w:lang w:val="fi-FI"/>
        </w:rPr>
      </w:pPr>
      <w:r>
        <w:rPr>
          <w:lang w:val="fi-FI"/>
        </w:rPr>
        <w:t xml:space="preserve">Koska lausekkeessa ei ole sulkuja, korotetaan pelkkä </w:t>
      </w:r>
      <w:r>
        <w:rPr>
          <w:i/>
          <w:iCs/>
          <w:lang w:val="fi-FI"/>
        </w:rPr>
        <w:t>x</w:t>
      </w:r>
      <w:r>
        <w:rPr>
          <w:lang w:val="fi-FI"/>
        </w:rPr>
        <w:t xml:space="preserve"> potenssiin 8, joten kantalukuna on </w:t>
      </w:r>
      <w:r>
        <w:rPr>
          <w:i/>
          <w:iCs/>
          <w:lang w:val="fi-FI"/>
        </w:rPr>
        <w:t>x</w:t>
      </w:r>
      <w:r>
        <w:rPr>
          <w:lang w:val="fi-FI"/>
        </w:rPr>
        <w:t>.</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62"/>
        </w:numPr>
        <w:tabs>
          <w:tab w:val="left" w:pos="340"/>
        </w:tabs>
        <w:rPr>
          <w:lang w:val="fi-FI"/>
        </w:rPr>
      </w:pPr>
      <w:r>
        <w:rPr>
          <w:noProof/>
          <w:position w:val="-25"/>
          <w:lang w:val="fi-FI" w:eastAsia="fi-FI"/>
        </w:rPr>
        <w:drawing>
          <wp:inline distT="0" distB="0" distL="0" distR="0">
            <wp:extent cx="457200" cy="466725"/>
            <wp:effectExtent l="1905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1788" cstate="print"/>
                    <a:srcRect/>
                    <a:stretch>
                      <a:fillRect/>
                    </a:stretch>
                  </pic:blipFill>
                  <pic:spPr bwMode="auto">
                    <a:xfrm>
                      <a:off x="0" y="0"/>
                      <a:ext cx="457200" cy="4667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62"/>
        </w:numPr>
        <w:tabs>
          <w:tab w:val="left" w:pos="340"/>
        </w:tabs>
        <w:rPr>
          <w:lang w:val="fi-FI"/>
        </w:rPr>
      </w:pPr>
      <w:r>
        <w:rPr>
          <w:noProof/>
          <w:position w:val="-4"/>
          <w:lang w:val="fi-FI" w:eastAsia="fi-FI"/>
        </w:rPr>
        <w:drawing>
          <wp:inline distT="0" distB="0" distL="0" distR="0">
            <wp:extent cx="276225" cy="200025"/>
            <wp:effectExtent l="19050" t="0" r="9525"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789" cstate="print"/>
                    <a:srcRect/>
                    <a:stretch>
                      <a:fillRect/>
                    </a:stretch>
                  </pic:blipFill>
                  <pic:spPr bwMode="auto">
                    <a:xfrm>
                      <a:off x="0" y="0"/>
                      <a:ext cx="276225" cy="200025"/>
                    </a:xfrm>
                    <a:prstGeom prst="rect">
                      <a:avLst/>
                    </a:prstGeom>
                    <a:solidFill>
                      <a:srgbClr val="FFFFFF"/>
                    </a:solidFill>
                    <a:ln w="9525">
                      <a:noFill/>
                      <a:miter lim="800000"/>
                      <a:headEnd/>
                      <a:tailEnd/>
                    </a:ln>
                  </pic:spPr>
                </pic:pic>
              </a:graphicData>
            </a:graphic>
          </wp:inline>
        </w:drawing>
      </w:r>
      <w:r>
        <w:rPr>
          <w:lang w:val="fi-FI"/>
        </w:rPr>
        <w:t xml:space="preserve"> Miinusmerkki ei kuulu kantalukuun.</w:t>
      </w:r>
      <w:r>
        <w:rPr>
          <w:lang w:val="fi-FI"/>
        </w:rPr>
        <w:tab/>
      </w:r>
      <w:r>
        <w:rPr>
          <w:lang w:val="fi-FI"/>
        </w:rPr>
        <w:tab/>
      </w:r>
      <w:r>
        <w:rPr>
          <w:lang w:val="fi-FI"/>
        </w:rPr>
        <w:tab/>
      </w:r>
      <w:r>
        <w:rPr>
          <w:lang w:val="fi-FI"/>
        </w:rPr>
        <w:tab/>
      </w:r>
      <w:r>
        <w:rPr>
          <w:lang w:val="fi-FI"/>
        </w:rPr>
        <w:tab/>
      </w:r>
    </w:p>
    <w:p w:rsidR="00C730B5" w:rsidRDefault="003C410D">
      <w:pPr>
        <w:pStyle w:val="abc-kohdat"/>
        <w:numPr>
          <w:ilvl w:val="0"/>
          <w:numId w:val="62"/>
        </w:numPr>
        <w:tabs>
          <w:tab w:val="left" w:pos="340"/>
        </w:tabs>
        <w:rPr>
          <w:lang w:val="fi-FI"/>
        </w:rPr>
      </w:pPr>
      <w:r>
        <w:rPr>
          <w:noProof/>
          <w:position w:val="-19"/>
          <w:lang w:val="fi-FI" w:eastAsia="fi-FI"/>
        </w:rPr>
        <w:drawing>
          <wp:inline distT="0" distB="0" distL="0" distR="0">
            <wp:extent cx="228600" cy="390525"/>
            <wp:effectExtent l="1905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1790" cstate="print"/>
                    <a:srcRect/>
                    <a:stretch>
                      <a:fillRect/>
                    </a:stretch>
                  </pic:blipFill>
                  <pic:spPr bwMode="auto">
                    <a:xfrm>
                      <a:off x="0" y="0"/>
                      <a:ext cx="228600" cy="390525"/>
                    </a:xfrm>
                    <a:prstGeom prst="rect">
                      <a:avLst/>
                    </a:prstGeom>
                    <a:solidFill>
                      <a:srgbClr val="FFFFFF"/>
                    </a:solidFill>
                    <a:ln w="9525">
                      <a:noFill/>
                      <a:miter lim="800000"/>
                      <a:headEnd/>
                      <a:tailEnd/>
                    </a:ln>
                  </pic:spPr>
                </pic:pic>
              </a:graphicData>
            </a:graphic>
          </wp:inline>
        </w:drawing>
      </w:r>
      <w:r w:rsidR="009163AE">
        <w:rPr>
          <w:lang w:val="fi-FI"/>
        </w:rPr>
        <w:tab/>
      </w:r>
      <w:r w:rsidR="009163AE">
        <w:rPr>
          <w:lang w:val="fi-FI"/>
        </w:rPr>
        <w:tab/>
      </w:r>
      <w:r w:rsidR="009163AE">
        <w:rPr>
          <w:lang w:val="fi-FI"/>
        </w:rPr>
        <w:tab/>
      </w:r>
      <w:r w:rsidR="009163AE">
        <w:rPr>
          <w:lang w:val="fi-FI"/>
        </w:rPr>
        <w:tab/>
      </w:r>
      <w:r w:rsidR="009163AE">
        <w:rPr>
          <w:lang w:val="fi-FI"/>
        </w:rPr>
        <w:tab/>
      </w:r>
      <w:r w:rsidR="009163AE">
        <w:rPr>
          <w:lang w:val="fi-FI"/>
        </w:rPr>
        <w:tab/>
      </w:r>
      <w:r w:rsidR="009163AE">
        <w:rPr>
          <w:lang w:val="fi-FI"/>
        </w:rPr>
        <w:tab/>
      </w:r>
      <w:r w:rsidR="009163AE">
        <w:rPr>
          <w:lang w:val="fi-FI"/>
        </w:rPr>
        <w:tab/>
      </w:r>
      <w:r w:rsidR="009163AE">
        <w:rPr>
          <w:lang w:val="fi-FI"/>
        </w:rPr>
        <w:tab/>
      </w:r>
      <w:r w:rsidR="009163AE">
        <w:rPr>
          <w:lang w:val="fi-FI"/>
        </w:rPr>
        <w:tab/>
      </w:r>
    </w:p>
    <w:p w:rsidR="00C730B5" w:rsidRDefault="00C730B5"/>
    <w:p w:rsidR="00C730B5" w:rsidRDefault="00C730B5">
      <w:pPr>
        <w:pStyle w:val="harjkoevast"/>
        <w:numPr>
          <w:ilvl w:val="0"/>
          <w:numId w:val="9"/>
        </w:numPr>
        <w:tabs>
          <w:tab w:val="left" w:pos="357"/>
        </w:tabs>
      </w:pPr>
    </w:p>
    <w:p w:rsidR="00C730B5" w:rsidRDefault="003C410D" w:rsidP="003C410D">
      <w:pPr>
        <w:pStyle w:val="abc-kohdat"/>
        <w:numPr>
          <w:ilvl w:val="0"/>
          <w:numId w:val="516"/>
        </w:numPr>
        <w:rPr>
          <w:lang w:val="fi-FI"/>
        </w:rPr>
      </w:pPr>
      <w:r>
        <w:rPr>
          <w:lang w:val="fi-FI"/>
        </w:rPr>
        <w:t xml:space="preserve">tosi </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6"/>
        </w:numPr>
        <w:rPr>
          <w:lang w:val="fi-FI"/>
        </w:rPr>
      </w:pPr>
      <w:r>
        <w:rPr>
          <w:lang w:val="fi-FI"/>
        </w:rPr>
        <w:t>epätosi, Jos kertolaskussa on pariton määrä negatiivisia tekijöitä, tulo on negatiivinen.</w:t>
      </w:r>
      <w:r>
        <w:rPr>
          <w:lang w:val="fi-FI"/>
        </w:rPr>
        <w:tab/>
      </w:r>
    </w:p>
    <w:p w:rsidR="00C730B5" w:rsidRDefault="003C410D" w:rsidP="003C410D">
      <w:pPr>
        <w:pStyle w:val="abc-kohdat"/>
        <w:numPr>
          <w:ilvl w:val="0"/>
          <w:numId w:val="516"/>
        </w:numPr>
        <w:rPr>
          <w:lang w:val="fi-FI"/>
        </w:rPr>
      </w:pPr>
      <w:r>
        <w:rPr>
          <w:lang w:val="fi-FI"/>
        </w:rPr>
        <w:t>tosi</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6"/>
        </w:numPr>
        <w:rPr>
          <w:lang w:val="fi-FI"/>
        </w:rPr>
      </w:pPr>
      <w:r>
        <w:rPr>
          <w:lang w:val="fi-FI"/>
        </w:rPr>
        <w:t xml:space="preserve">epätosi, </w:t>
      </w:r>
      <w:r>
        <w:rPr>
          <w:noProof/>
          <w:position w:val="-6"/>
          <w:lang w:val="fi-FI" w:eastAsia="fi-FI"/>
        </w:rPr>
        <w:drawing>
          <wp:inline distT="0" distB="0" distL="0" distR="0">
            <wp:extent cx="1219200" cy="200025"/>
            <wp:effectExtent l="1905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1791" cstate="print"/>
                    <a:srcRect/>
                    <a:stretch>
                      <a:fillRect/>
                    </a:stretch>
                  </pic:blipFill>
                  <pic:spPr bwMode="auto">
                    <a:xfrm>
                      <a:off x="0" y="0"/>
                      <a:ext cx="1219200"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C730B5"/>
    <w:p w:rsidR="00C730B5" w:rsidRDefault="00C730B5">
      <w:pPr>
        <w:pStyle w:val="harjkoevast"/>
        <w:numPr>
          <w:ilvl w:val="0"/>
          <w:numId w:val="9"/>
        </w:numPr>
        <w:tabs>
          <w:tab w:val="left" w:pos="357"/>
        </w:tabs>
      </w:pPr>
    </w:p>
    <w:p w:rsidR="00C730B5" w:rsidRDefault="003C410D" w:rsidP="003C410D">
      <w:pPr>
        <w:pStyle w:val="abc-kohdat"/>
        <w:numPr>
          <w:ilvl w:val="0"/>
          <w:numId w:val="760"/>
        </w:numPr>
        <w:rPr>
          <w:lang w:val="fi-FI"/>
        </w:rPr>
      </w:pPr>
      <w:proofErr w:type="gramStart"/>
      <w:r>
        <w:rPr>
          <w:lang w:val="fi-FI"/>
        </w:rPr>
        <w:t>-</w:t>
      </w:r>
      <w:proofErr w:type="gramEnd"/>
      <w:r>
        <w:rPr>
          <w:lang w:val="fi-FI"/>
        </w:rPr>
        <w:t>5 – 6 = - 11</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60"/>
        </w:numPr>
        <w:rPr>
          <w:lang w:val="fi-FI"/>
        </w:rPr>
      </w:pPr>
      <w:r>
        <w:rPr>
          <w:lang w:val="fi-FI"/>
        </w:rPr>
        <w:t>9 – 14 = -5</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60"/>
        </w:numPr>
        <w:rPr>
          <w:lang w:val="fi-FI"/>
        </w:rPr>
      </w:pPr>
      <w:proofErr w:type="gramStart"/>
      <w:r>
        <w:rPr>
          <w:lang w:val="fi-FI"/>
        </w:rPr>
        <w:t>-</w:t>
      </w:r>
      <w:proofErr w:type="gramEnd"/>
      <w:r>
        <w:rPr>
          <w:lang w:val="fi-FI"/>
        </w:rPr>
        <w:t>8 + 5 = -3</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60"/>
        </w:numPr>
        <w:rPr>
          <w:lang w:val="fi-FI"/>
        </w:rPr>
      </w:pPr>
      <w:r>
        <w:rPr>
          <w:noProof/>
          <w:position w:val="-24"/>
          <w:lang w:val="fi-FI" w:eastAsia="fi-FI"/>
        </w:rPr>
        <w:drawing>
          <wp:inline distT="0" distB="0" distL="0" distR="0">
            <wp:extent cx="561975" cy="390525"/>
            <wp:effectExtent l="19050" t="0" r="9525"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792" cstate="print"/>
                    <a:srcRect/>
                    <a:stretch>
                      <a:fillRect/>
                    </a:stretch>
                  </pic:blipFill>
                  <pic:spPr bwMode="auto">
                    <a:xfrm>
                      <a:off x="0" y="0"/>
                      <a:ext cx="561975"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60"/>
        </w:numPr>
        <w:rPr>
          <w:lang w:val="fi-FI"/>
        </w:rPr>
      </w:pPr>
      <w:r>
        <w:rPr>
          <w:noProof/>
          <w:position w:val="-10"/>
          <w:lang w:val="fi-FI" w:eastAsia="fi-FI"/>
        </w:rPr>
        <w:drawing>
          <wp:inline distT="0" distB="0" distL="0" distR="0">
            <wp:extent cx="1019175" cy="219075"/>
            <wp:effectExtent l="19050" t="0" r="9525"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1793" cstate="print"/>
                    <a:srcRect/>
                    <a:stretch>
                      <a:fillRect/>
                    </a:stretch>
                  </pic:blipFill>
                  <pic:spPr bwMode="auto">
                    <a:xfrm>
                      <a:off x="0" y="0"/>
                      <a:ext cx="1019175" cy="21907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60"/>
        </w:numPr>
        <w:rPr>
          <w:lang w:val="fi-FI"/>
        </w:rPr>
      </w:pPr>
      <w:r>
        <w:rPr>
          <w:noProof/>
          <w:position w:val="-10"/>
          <w:lang w:val="fi-FI" w:eastAsia="fi-FI"/>
        </w:rPr>
        <w:drawing>
          <wp:inline distT="0" distB="0" distL="0" distR="0">
            <wp:extent cx="723900" cy="238125"/>
            <wp:effectExtent l="1905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1794" cstate="print"/>
                    <a:srcRect/>
                    <a:stretch>
                      <a:fillRect/>
                    </a:stretch>
                  </pic:blipFill>
                  <pic:spPr bwMode="auto">
                    <a:xfrm>
                      <a:off x="0" y="0"/>
                      <a:ext cx="723900" cy="2381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C730B5"/>
    <w:p w:rsidR="00C730B5" w:rsidRDefault="00C730B5">
      <w:pPr>
        <w:pStyle w:val="harjkoevast"/>
        <w:numPr>
          <w:ilvl w:val="0"/>
          <w:numId w:val="9"/>
        </w:numPr>
        <w:tabs>
          <w:tab w:val="left" w:pos="357"/>
        </w:tabs>
      </w:pPr>
    </w:p>
    <w:p w:rsidR="00C730B5" w:rsidRDefault="003C410D">
      <w:r>
        <w:t>Poista sulkeet ja laske.</w:t>
      </w:r>
    </w:p>
    <w:p w:rsidR="00C730B5" w:rsidRDefault="003C410D" w:rsidP="003C410D">
      <w:pPr>
        <w:pStyle w:val="abc-kohdat"/>
        <w:numPr>
          <w:ilvl w:val="0"/>
          <w:numId w:val="762"/>
        </w:numPr>
        <w:rPr>
          <w:lang w:val="fi-FI"/>
        </w:rPr>
      </w:pPr>
      <w:r>
        <w:rPr>
          <w:noProof/>
          <w:position w:val="-10"/>
          <w:lang w:val="fi-FI" w:eastAsia="fi-FI"/>
        </w:rPr>
        <w:drawing>
          <wp:inline distT="0" distB="0" distL="0" distR="0">
            <wp:extent cx="1819275" cy="200025"/>
            <wp:effectExtent l="19050" t="0" r="9525"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1795" cstate="print"/>
                    <a:srcRect/>
                    <a:stretch>
                      <a:fillRect/>
                    </a:stretch>
                  </pic:blipFill>
                  <pic:spPr bwMode="auto">
                    <a:xfrm>
                      <a:off x="0" y="0"/>
                      <a:ext cx="1819275"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62"/>
        </w:numPr>
        <w:rPr>
          <w:lang w:val="fi-FI"/>
        </w:rPr>
      </w:pPr>
      <w:r>
        <w:rPr>
          <w:noProof/>
          <w:position w:val="-10"/>
          <w:lang w:val="fi-FI" w:eastAsia="fi-FI"/>
        </w:rPr>
        <w:drawing>
          <wp:inline distT="0" distB="0" distL="0" distR="0">
            <wp:extent cx="2257425" cy="200025"/>
            <wp:effectExtent l="19050" t="0" r="9525"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1796" cstate="print"/>
                    <a:srcRect/>
                    <a:stretch>
                      <a:fillRect/>
                    </a:stretch>
                  </pic:blipFill>
                  <pic:spPr bwMode="auto">
                    <a:xfrm>
                      <a:off x="0" y="0"/>
                      <a:ext cx="2257425"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62"/>
        </w:numPr>
        <w:rPr>
          <w:lang w:val="fi-FI"/>
        </w:rPr>
      </w:pPr>
      <w:r>
        <w:rPr>
          <w:noProof/>
          <w:position w:val="-10"/>
          <w:lang w:val="fi-FI" w:eastAsia="fi-FI"/>
        </w:rPr>
        <w:drawing>
          <wp:inline distT="0" distB="0" distL="0" distR="0">
            <wp:extent cx="1943100" cy="200025"/>
            <wp:effectExtent l="1905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1797" cstate="print"/>
                    <a:srcRect/>
                    <a:stretch>
                      <a:fillRect/>
                    </a:stretch>
                  </pic:blipFill>
                  <pic:spPr bwMode="auto">
                    <a:xfrm>
                      <a:off x="0" y="0"/>
                      <a:ext cx="1943100"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C730B5"/>
    <w:p w:rsidR="00C730B5" w:rsidRDefault="00C730B5">
      <w:pPr>
        <w:pStyle w:val="harjkoevast"/>
        <w:numPr>
          <w:ilvl w:val="0"/>
          <w:numId w:val="9"/>
        </w:numPr>
        <w:tabs>
          <w:tab w:val="left" w:pos="357"/>
        </w:tabs>
      </w:pPr>
    </w:p>
    <w:p w:rsidR="00C730B5" w:rsidRDefault="003C410D" w:rsidP="003C410D">
      <w:pPr>
        <w:pStyle w:val="abc-kohdat"/>
        <w:numPr>
          <w:ilvl w:val="0"/>
          <w:numId w:val="764"/>
        </w:numPr>
        <w:rPr>
          <w:lang w:val="fi-FI"/>
        </w:rPr>
      </w:pPr>
      <w:r>
        <w:rPr>
          <w:lang w:val="fi-FI"/>
        </w:rPr>
        <w:t>Alkuluku on lukua 1 suurempi luonnollinen luku, joka on jaollinen ainoastaan luvulla 1 ja itsellään.</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Pr="003A50E7" w:rsidRDefault="003C410D" w:rsidP="003A50E7">
      <w:pPr>
        <w:pStyle w:val="abc-kohdat"/>
        <w:numPr>
          <w:ilvl w:val="0"/>
          <w:numId w:val="764"/>
        </w:numPr>
        <w:rPr>
          <w:lang w:val="fi-FI"/>
        </w:rPr>
      </w:pPr>
      <w:r>
        <w:rPr>
          <w:noProof/>
          <w:position w:val="-6"/>
          <w:lang w:val="fi-FI" w:eastAsia="fi-FI"/>
        </w:rPr>
        <w:drawing>
          <wp:inline distT="0" distB="0" distL="0" distR="0">
            <wp:extent cx="1257300" cy="180975"/>
            <wp:effectExtent l="1905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1798" cstate="print"/>
                    <a:srcRect/>
                    <a:stretch>
                      <a:fillRect/>
                    </a:stretch>
                  </pic:blipFill>
                  <pic:spPr bwMode="auto">
                    <a:xfrm>
                      <a:off x="0" y="0"/>
                      <a:ext cx="1257300" cy="18097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pPr>
        <w:pStyle w:val="Footer"/>
        <w:tabs>
          <w:tab w:val="clear" w:pos="4153"/>
          <w:tab w:val="clear" w:pos="8306"/>
        </w:tabs>
        <w:rPr>
          <w:b/>
          <w:bCs/>
        </w:rPr>
      </w:pPr>
      <w:r>
        <w:rPr>
          <w:b/>
          <w:bCs/>
        </w:rPr>
        <w:br w:type="page"/>
      </w:r>
      <w:r>
        <w:rPr>
          <w:b/>
          <w:bCs/>
        </w:rPr>
        <w:lastRenderedPageBreak/>
        <w:t>Harjoituskoe II (kappaleet 11 – 18)</w:t>
      </w:r>
    </w:p>
    <w:p w:rsidR="00C730B5" w:rsidRDefault="00C730B5"/>
    <w:p w:rsidR="00C730B5" w:rsidRDefault="00C730B5" w:rsidP="003C410D">
      <w:pPr>
        <w:pStyle w:val="testi"/>
        <w:numPr>
          <w:ilvl w:val="0"/>
          <w:numId w:val="510"/>
        </w:numPr>
      </w:pPr>
    </w:p>
    <w:p w:rsidR="00C730B5" w:rsidRDefault="003C410D">
      <w:r>
        <w:t>Laske.</w:t>
      </w:r>
    </w:p>
    <w:p w:rsidR="00C730B5" w:rsidRDefault="003C410D" w:rsidP="003C410D">
      <w:pPr>
        <w:pStyle w:val="abc-kohdat"/>
        <w:numPr>
          <w:ilvl w:val="0"/>
          <w:numId w:val="513"/>
        </w:numPr>
        <w:rPr>
          <w:lang w:val="fi-FI"/>
        </w:rPr>
      </w:pPr>
      <w:r>
        <w:rPr>
          <w:noProof/>
          <w:position w:val="-24"/>
          <w:lang w:val="fi-FI" w:eastAsia="fi-FI"/>
        </w:rPr>
        <w:drawing>
          <wp:inline distT="0" distB="0" distL="0" distR="0">
            <wp:extent cx="381000" cy="390525"/>
            <wp:effectExtent l="1905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1799" cstate="print"/>
                    <a:srcRect/>
                    <a:stretch>
                      <a:fillRect/>
                    </a:stretch>
                  </pic:blipFill>
                  <pic:spPr bwMode="auto">
                    <a:xfrm>
                      <a:off x="0" y="0"/>
                      <a:ext cx="381000"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13"/>
        </w:numPr>
        <w:rPr>
          <w:lang w:val="fi-FI"/>
        </w:rPr>
      </w:pPr>
      <w:r>
        <w:rPr>
          <w:noProof/>
          <w:position w:val="-24"/>
          <w:lang w:val="fi-FI" w:eastAsia="fi-FI"/>
        </w:rPr>
        <w:drawing>
          <wp:inline distT="0" distB="0" distL="0" distR="0">
            <wp:extent cx="390525" cy="390525"/>
            <wp:effectExtent l="19050" t="0" r="9525" b="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1800" cstate="print"/>
                    <a:srcRect/>
                    <a:stretch>
                      <a:fillRect/>
                    </a:stretch>
                  </pic:blipFill>
                  <pic:spPr bwMode="auto">
                    <a:xfrm>
                      <a:off x="0" y="0"/>
                      <a:ext cx="39052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13"/>
        </w:numPr>
        <w:rPr>
          <w:lang w:val="fi-FI"/>
        </w:rPr>
      </w:pPr>
      <w:r>
        <w:rPr>
          <w:noProof/>
          <w:position w:val="-24"/>
          <w:lang w:val="fi-FI" w:eastAsia="fi-FI"/>
        </w:rPr>
        <w:drawing>
          <wp:inline distT="0" distB="0" distL="0" distR="0">
            <wp:extent cx="390525" cy="390525"/>
            <wp:effectExtent l="19050" t="0" r="9525"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1801" cstate="print"/>
                    <a:srcRect/>
                    <a:stretch>
                      <a:fillRect/>
                    </a:stretch>
                  </pic:blipFill>
                  <pic:spPr bwMode="auto">
                    <a:xfrm>
                      <a:off x="0" y="0"/>
                      <a:ext cx="390525"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513"/>
        </w:numPr>
      </w:pPr>
      <w:r>
        <w:rPr>
          <w:noProof/>
          <w:position w:val="-24"/>
          <w:lang w:val="fi-FI" w:eastAsia="fi-FI"/>
        </w:rPr>
        <w:drawing>
          <wp:inline distT="0" distB="0" distL="0" distR="0">
            <wp:extent cx="447675" cy="390525"/>
            <wp:effectExtent l="19050" t="0" r="9525"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802" cstate="print"/>
                    <a:srcRect/>
                    <a:stretch>
                      <a:fillRect/>
                    </a:stretch>
                  </pic:blipFill>
                  <pic:spPr bwMode="auto">
                    <a:xfrm>
                      <a:off x="0" y="0"/>
                      <a:ext cx="447675" cy="390525"/>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rsidP="003C410D">
      <w:pPr>
        <w:pStyle w:val="testi"/>
        <w:numPr>
          <w:ilvl w:val="0"/>
          <w:numId w:val="510"/>
        </w:numPr>
      </w:pPr>
    </w:p>
    <w:p w:rsidR="00C730B5" w:rsidRDefault="003C410D">
      <w:r>
        <w:t xml:space="preserve">Muodosta ja laske lukujen </w:t>
      </w:r>
      <w:r>
        <w:rPr>
          <w:noProof/>
          <w:position w:val="-24"/>
          <w:lang w:eastAsia="fi-FI"/>
        </w:rPr>
        <w:drawing>
          <wp:inline distT="0" distB="0" distL="0" distR="0">
            <wp:extent cx="342900" cy="390525"/>
            <wp:effectExtent l="1905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1803" cstate="print"/>
                    <a:srcRect/>
                    <a:stretch>
                      <a:fillRect/>
                    </a:stretch>
                  </pic:blipFill>
                  <pic:spPr bwMode="auto">
                    <a:xfrm>
                      <a:off x="0" y="0"/>
                      <a:ext cx="342900" cy="390525"/>
                    </a:xfrm>
                    <a:prstGeom prst="rect">
                      <a:avLst/>
                    </a:prstGeom>
                    <a:solidFill>
                      <a:srgbClr val="FFFFFF"/>
                    </a:solidFill>
                    <a:ln w="9525">
                      <a:noFill/>
                      <a:miter lim="800000"/>
                      <a:headEnd/>
                      <a:tailEnd/>
                    </a:ln>
                  </pic:spPr>
                </pic:pic>
              </a:graphicData>
            </a:graphic>
          </wp:inline>
        </w:drawing>
      </w:r>
      <w:r>
        <w:t xml:space="preserve"> ja </w:t>
      </w:r>
      <w:r>
        <w:rPr>
          <w:noProof/>
          <w:position w:val="-24"/>
          <w:lang w:eastAsia="fi-FI"/>
        </w:rPr>
        <w:drawing>
          <wp:inline distT="0" distB="0" distL="0" distR="0">
            <wp:extent cx="152400" cy="390525"/>
            <wp:effectExtent l="1905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1804"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43"/>
        </w:numPr>
        <w:rPr>
          <w:lang w:val="fi-FI"/>
        </w:rPr>
      </w:pPr>
      <w:r>
        <w:rPr>
          <w:lang w:val="fi-FI"/>
        </w:rPr>
        <w:t>tulo</w:t>
      </w:r>
    </w:p>
    <w:p w:rsidR="00C730B5" w:rsidRDefault="003C410D" w:rsidP="003C410D">
      <w:pPr>
        <w:pStyle w:val="abc-kohdat"/>
        <w:numPr>
          <w:ilvl w:val="0"/>
          <w:numId w:val="743"/>
        </w:numPr>
        <w:rPr>
          <w:lang w:val="fi-FI"/>
        </w:rPr>
      </w:pPr>
      <w:r>
        <w:rPr>
          <w:lang w:val="fi-FI"/>
        </w:rPr>
        <w:t>osamäärä.</w:t>
      </w:r>
    </w:p>
    <w:p w:rsidR="00C730B5" w:rsidRDefault="00C730B5"/>
    <w:p w:rsidR="00C730B5" w:rsidRDefault="00C730B5" w:rsidP="003C410D">
      <w:pPr>
        <w:pStyle w:val="testi"/>
        <w:numPr>
          <w:ilvl w:val="0"/>
          <w:numId w:val="510"/>
        </w:numPr>
      </w:pPr>
    </w:p>
    <w:p w:rsidR="00C730B5" w:rsidRDefault="003C410D" w:rsidP="003C410D">
      <w:pPr>
        <w:pStyle w:val="abc-kohdat"/>
        <w:numPr>
          <w:ilvl w:val="0"/>
          <w:numId w:val="757"/>
        </w:numPr>
        <w:rPr>
          <w:lang w:val="fi-FI"/>
        </w:rPr>
      </w:pPr>
      <w:r>
        <w:rPr>
          <w:bCs/>
          <w:lang w:val="fi-FI"/>
        </w:rPr>
        <w:t xml:space="preserve">Kannussa on </w:t>
      </w:r>
      <w:r>
        <w:rPr>
          <w:lang w:val="fi-FI"/>
        </w:rPr>
        <w:t xml:space="preserve">1,75 litraa vettä. Jos juomalasin tilavuus on </w:t>
      </w:r>
      <w:r>
        <w:rPr>
          <w:noProof/>
          <w:position w:val="-24"/>
          <w:lang w:val="fi-FI" w:eastAsia="fi-FI"/>
        </w:rPr>
        <w:drawing>
          <wp:inline distT="0" distB="0" distL="0" distR="0">
            <wp:extent cx="152400" cy="390525"/>
            <wp:effectExtent l="1905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1805"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r>
        <w:rPr>
          <w:lang w:val="fi-FI"/>
        </w:rPr>
        <w:t xml:space="preserve"> litraa, montako lasillista vettä kannusta saa kaadetuksi?</w:t>
      </w:r>
    </w:p>
    <w:p w:rsidR="00C730B5" w:rsidRDefault="003C410D" w:rsidP="003C410D">
      <w:pPr>
        <w:pStyle w:val="abc-kohdat"/>
        <w:numPr>
          <w:ilvl w:val="0"/>
          <w:numId w:val="757"/>
        </w:numPr>
        <w:rPr>
          <w:lang w:val="fi-FI"/>
        </w:rPr>
      </w:pPr>
      <w:r>
        <w:rPr>
          <w:bCs/>
          <w:lang w:val="fi-FI"/>
        </w:rPr>
        <w:t xml:space="preserve">Samilla on 18 kappaletta </w:t>
      </w:r>
      <w:r>
        <w:rPr>
          <w:bCs/>
          <w:noProof/>
          <w:position w:val="-24"/>
          <w:lang w:val="fi-FI" w:eastAsia="fi-FI"/>
        </w:rPr>
        <w:drawing>
          <wp:inline distT="0" distB="0" distL="0" distR="0">
            <wp:extent cx="142875" cy="390525"/>
            <wp:effectExtent l="19050" t="0" r="9525"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1806" cstate="print"/>
                    <a:srcRect/>
                    <a:stretch>
                      <a:fillRect/>
                    </a:stretch>
                  </pic:blipFill>
                  <pic:spPr bwMode="auto">
                    <a:xfrm>
                      <a:off x="0" y="0"/>
                      <a:ext cx="142875" cy="390525"/>
                    </a:xfrm>
                    <a:prstGeom prst="rect">
                      <a:avLst/>
                    </a:prstGeom>
                    <a:solidFill>
                      <a:srgbClr val="FFFFFF"/>
                    </a:solidFill>
                    <a:ln w="9525">
                      <a:noFill/>
                      <a:miter lim="800000"/>
                      <a:headEnd/>
                      <a:tailEnd/>
                    </a:ln>
                  </pic:spPr>
                </pic:pic>
              </a:graphicData>
            </a:graphic>
          </wp:inline>
        </w:drawing>
      </w:r>
      <w:r>
        <w:rPr>
          <w:bCs/>
          <w:lang w:val="fi-FI"/>
        </w:rPr>
        <w:t xml:space="preserve"> litran juomatölkkiä. Montako litraa juomaa on yhteensä?</w:t>
      </w:r>
    </w:p>
    <w:p w:rsidR="00C730B5" w:rsidRDefault="00C730B5"/>
    <w:p w:rsidR="00C730B5" w:rsidRDefault="00C730B5" w:rsidP="003C410D">
      <w:pPr>
        <w:pStyle w:val="testi"/>
        <w:numPr>
          <w:ilvl w:val="0"/>
          <w:numId w:val="510"/>
        </w:numPr>
      </w:pPr>
    </w:p>
    <w:p w:rsidR="00C730B5" w:rsidRDefault="003C410D">
      <w:r>
        <w:t xml:space="preserve">Laske </w:t>
      </w:r>
      <w:proofErr w:type="gramStart"/>
      <w:r>
        <w:t>ja  kiinnitä</w:t>
      </w:r>
      <w:proofErr w:type="gramEnd"/>
      <w:r>
        <w:t xml:space="preserve"> huomiota vastausten oikeaan tarkkuuteen.</w:t>
      </w:r>
    </w:p>
    <w:p w:rsidR="00C730B5" w:rsidRDefault="003C410D" w:rsidP="003C410D">
      <w:pPr>
        <w:pStyle w:val="abc-kohdat"/>
        <w:numPr>
          <w:ilvl w:val="0"/>
          <w:numId w:val="741"/>
        </w:numPr>
      </w:pPr>
      <w:r>
        <w:t xml:space="preserve">5,2345 + 2,25 – 1,436 </w:t>
      </w:r>
    </w:p>
    <w:p w:rsidR="00C730B5" w:rsidRDefault="003C410D" w:rsidP="003C410D">
      <w:pPr>
        <w:pStyle w:val="abc-kohdat"/>
        <w:numPr>
          <w:ilvl w:val="0"/>
          <w:numId w:val="741"/>
        </w:numPr>
      </w:pPr>
      <w:r>
        <w:rPr>
          <w:noProof/>
          <w:position w:val="-10"/>
          <w:lang w:val="fi-FI" w:eastAsia="fi-FI"/>
        </w:rPr>
        <w:drawing>
          <wp:inline distT="0" distB="0" distL="0" distR="0">
            <wp:extent cx="1152525" cy="200025"/>
            <wp:effectExtent l="19050" t="0" r="9525"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1807" cstate="print"/>
                    <a:srcRect/>
                    <a:stretch>
                      <a:fillRect/>
                    </a:stretch>
                  </pic:blipFill>
                  <pic:spPr bwMode="auto">
                    <a:xfrm>
                      <a:off x="0" y="0"/>
                      <a:ext cx="1152525" cy="200025"/>
                    </a:xfrm>
                    <a:prstGeom prst="rect">
                      <a:avLst/>
                    </a:prstGeom>
                    <a:solidFill>
                      <a:srgbClr val="FFFFFF"/>
                    </a:solidFill>
                    <a:ln w="9525">
                      <a:noFill/>
                      <a:miter lim="800000"/>
                      <a:headEnd/>
                      <a:tailEnd/>
                    </a:ln>
                  </pic:spPr>
                </pic:pic>
              </a:graphicData>
            </a:graphic>
          </wp:inline>
        </w:drawing>
      </w:r>
    </w:p>
    <w:p w:rsidR="00C730B5" w:rsidRDefault="003C410D" w:rsidP="003C410D">
      <w:pPr>
        <w:pStyle w:val="abc-kohdat"/>
        <w:numPr>
          <w:ilvl w:val="0"/>
          <w:numId w:val="741"/>
        </w:numPr>
      </w:pPr>
      <w:r>
        <w:rPr>
          <w:noProof/>
          <w:position w:val="-28"/>
          <w:lang w:val="fi-FI" w:eastAsia="fi-FI"/>
        </w:rPr>
        <w:drawing>
          <wp:inline distT="0" distB="0" distL="0" distR="0">
            <wp:extent cx="485775" cy="419100"/>
            <wp:effectExtent l="19050" t="0" r="9525"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1808" cstate="print"/>
                    <a:srcRect/>
                    <a:stretch>
                      <a:fillRect/>
                    </a:stretch>
                  </pic:blipFill>
                  <pic:spPr bwMode="auto">
                    <a:xfrm>
                      <a:off x="0" y="0"/>
                      <a:ext cx="485775" cy="419100"/>
                    </a:xfrm>
                    <a:prstGeom prst="rect">
                      <a:avLst/>
                    </a:prstGeom>
                    <a:solidFill>
                      <a:srgbClr val="FFFFFF"/>
                    </a:solidFill>
                    <a:ln w="9525">
                      <a:noFill/>
                      <a:miter lim="800000"/>
                      <a:headEnd/>
                      <a:tailEnd/>
                    </a:ln>
                  </pic:spPr>
                </pic:pic>
              </a:graphicData>
            </a:graphic>
          </wp:inline>
        </w:drawing>
      </w:r>
    </w:p>
    <w:p w:rsidR="00C730B5" w:rsidRDefault="00C730B5"/>
    <w:p w:rsidR="00C730B5" w:rsidRDefault="00C730B5" w:rsidP="003C410D">
      <w:pPr>
        <w:pStyle w:val="testi"/>
        <w:numPr>
          <w:ilvl w:val="0"/>
          <w:numId w:val="510"/>
        </w:numPr>
      </w:pPr>
    </w:p>
    <w:p w:rsidR="00C730B5" w:rsidRDefault="003C410D" w:rsidP="003C410D">
      <w:pPr>
        <w:pStyle w:val="abc-kohdat"/>
        <w:numPr>
          <w:ilvl w:val="0"/>
          <w:numId w:val="753"/>
        </w:numPr>
        <w:rPr>
          <w:lang w:val="fi-FI"/>
        </w:rPr>
      </w:pPr>
      <w:r>
        <w:rPr>
          <w:lang w:val="fi-FI"/>
        </w:rPr>
        <w:t xml:space="preserve">Montako minuttia </w:t>
      </w:r>
      <w:proofErr w:type="gramStart"/>
      <w:r>
        <w:rPr>
          <w:lang w:val="fi-FI"/>
        </w:rPr>
        <w:t>on  0</w:t>
      </w:r>
      <w:proofErr w:type="gramEnd"/>
      <w:r>
        <w:rPr>
          <w:lang w:val="fi-FI"/>
        </w:rPr>
        <w:t>,4 h?</w:t>
      </w:r>
    </w:p>
    <w:p w:rsidR="00C730B5" w:rsidRDefault="003C410D" w:rsidP="003C410D">
      <w:pPr>
        <w:pStyle w:val="abc-kohdat"/>
        <w:numPr>
          <w:ilvl w:val="0"/>
          <w:numId w:val="753"/>
        </w:numPr>
        <w:rPr>
          <w:lang w:val="fi-FI"/>
        </w:rPr>
      </w:pPr>
      <w:r>
        <w:rPr>
          <w:lang w:val="fi-FI"/>
        </w:rPr>
        <w:t>Montako tuntia on 12 min? (Ilmoita vastaus murtolukuna.)</w:t>
      </w:r>
    </w:p>
    <w:p w:rsidR="00C730B5" w:rsidRDefault="003C410D" w:rsidP="003C410D">
      <w:pPr>
        <w:pStyle w:val="abc-kohdat"/>
        <w:numPr>
          <w:ilvl w:val="0"/>
          <w:numId w:val="753"/>
        </w:numPr>
        <w:rPr>
          <w:lang w:val="fi-FI"/>
        </w:rPr>
      </w:pPr>
      <w:r>
        <w:rPr>
          <w:lang w:val="fi-FI"/>
        </w:rPr>
        <w:t xml:space="preserve">Laske 4 h 15 min – 2 h 38 min. </w:t>
      </w:r>
    </w:p>
    <w:p w:rsidR="00C730B5" w:rsidRDefault="00C730B5"/>
    <w:p w:rsidR="00C730B5" w:rsidRDefault="00C730B5" w:rsidP="003C410D">
      <w:pPr>
        <w:pStyle w:val="testi"/>
        <w:numPr>
          <w:ilvl w:val="0"/>
          <w:numId w:val="510"/>
        </w:numPr>
      </w:pPr>
    </w:p>
    <w:p w:rsidR="00C730B5" w:rsidRDefault="003C410D">
      <w:r>
        <w:t>Laske.</w:t>
      </w:r>
    </w:p>
    <w:p w:rsidR="00C730B5" w:rsidRDefault="003C410D" w:rsidP="003C410D">
      <w:pPr>
        <w:pStyle w:val="abc-kohdat"/>
        <w:numPr>
          <w:ilvl w:val="0"/>
          <w:numId w:val="755"/>
        </w:numPr>
      </w:pPr>
      <w:r>
        <w:rPr>
          <w:noProof/>
          <w:position w:val="-28"/>
          <w:lang w:val="fi-FI" w:eastAsia="fi-FI"/>
        </w:rPr>
        <w:drawing>
          <wp:inline distT="0" distB="0" distL="0" distR="0">
            <wp:extent cx="714375" cy="428625"/>
            <wp:effectExtent l="0" t="0" r="9525"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1809" cstate="print"/>
                    <a:srcRect/>
                    <a:stretch>
                      <a:fillRect/>
                    </a:stretch>
                  </pic:blipFill>
                  <pic:spPr bwMode="auto">
                    <a:xfrm>
                      <a:off x="0" y="0"/>
                      <a:ext cx="714375" cy="428625"/>
                    </a:xfrm>
                    <a:prstGeom prst="rect">
                      <a:avLst/>
                    </a:prstGeom>
                    <a:noFill/>
                    <a:ln w="9525">
                      <a:noFill/>
                      <a:miter lim="800000"/>
                      <a:headEnd/>
                      <a:tailEnd/>
                    </a:ln>
                  </pic:spPr>
                </pic:pic>
              </a:graphicData>
            </a:graphic>
          </wp:inline>
        </w:drawing>
      </w:r>
    </w:p>
    <w:p w:rsidR="00C730B5" w:rsidRDefault="003C410D" w:rsidP="003C410D">
      <w:pPr>
        <w:pStyle w:val="abc-kohdat"/>
        <w:numPr>
          <w:ilvl w:val="0"/>
          <w:numId w:val="755"/>
        </w:numPr>
      </w:pPr>
      <w:r>
        <w:rPr>
          <w:noProof/>
          <w:position w:val="-24"/>
          <w:lang w:val="fi-FI" w:eastAsia="fi-FI"/>
        </w:rPr>
        <w:drawing>
          <wp:inline distT="0" distB="0" distL="0" distR="0">
            <wp:extent cx="600075" cy="390525"/>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1810" cstate="print"/>
                    <a:srcRect/>
                    <a:stretch>
                      <a:fillRect/>
                    </a:stretch>
                  </pic:blipFill>
                  <pic:spPr bwMode="auto">
                    <a:xfrm>
                      <a:off x="0" y="0"/>
                      <a:ext cx="600075" cy="390525"/>
                    </a:xfrm>
                    <a:prstGeom prst="rect">
                      <a:avLst/>
                    </a:prstGeom>
                    <a:noFill/>
                    <a:ln w="9525">
                      <a:noFill/>
                      <a:miter lim="800000"/>
                      <a:headEnd/>
                      <a:tailEnd/>
                    </a:ln>
                  </pic:spPr>
                </pic:pic>
              </a:graphicData>
            </a:graphic>
          </wp:inline>
        </w:drawing>
      </w:r>
    </w:p>
    <w:p w:rsidR="00C730B5" w:rsidRDefault="00C730B5">
      <w:pPr>
        <w:rPr>
          <w:b/>
          <w:bCs/>
        </w:rPr>
      </w:pPr>
    </w:p>
    <w:p w:rsidR="00C730B5" w:rsidRDefault="003C410D">
      <w:pPr>
        <w:rPr>
          <w:b/>
          <w:bCs/>
        </w:rPr>
      </w:pPr>
      <w:r>
        <w:rPr>
          <w:b/>
          <w:bCs/>
        </w:rPr>
        <w:br w:type="page"/>
      </w:r>
      <w:r>
        <w:rPr>
          <w:b/>
          <w:bCs/>
        </w:rPr>
        <w:lastRenderedPageBreak/>
        <w:t>Harjoituskokeen II ratkaisut</w:t>
      </w:r>
    </w:p>
    <w:p w:rsidR="00C730B5" w:rsidRDefault="00C730B5"/>
    <w:p w:rsidR="00C730B5" w:rsidRDefault="00C730B5" w:rsidP="003C410D">
      <w:pPr>
        <w:pStyle w:val="harjkoevast"/>
        <w:numPr>
          <w:ilvl w:val="0"/>
          <w:numId w:val="509"/>
        </w:numPr>
      </w:pPr>
    </w:p>
    <w:p w:rsidR="00C730B5" w:rsidRDefault="003C410D" w:rsidP="003C410D">
      <w:pPr>
        <w:pStyle w:val="abc-kohdat"/>
        <w:numPr>
          <w:ilvl w:val="0"/>
          <w:numId w:val="514"/>
        </w:numPr>
        <w:rPr>
          <w:lang w:val="fi-FI"/>
        </w:rPr>
      </w:pPr>
      <w:r>
        <w:rPr>
          <w:noProof/>
          <w:position w:val="-24"/>
          <w:lang w:val="fi-FI" w:eastAsia="fi-FI"/>
        </w:rPr>
        <w:drawing>
          <wp:inline distT="0" distB="0" distL="0" distR="0">
            <wp:extent cx="1095375" cy="390525"/>
            <wp:effectExtent l="19050" t="0" r="9525"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1811" cstate="print"/>
                    <a:srcRect/>
                    <a:stretch>
                      <a:fillRect/>
                    </a:stretch>
                  </pic:blipFill>
                  <pic:spPr bwMode="auto">
                    <a:xfrm>
                      <a:off x="0" y="0"/>
                      <a:ext cx="1095375"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4"/>
        </w:numPr>
        <w:rPr>
          <w:lang w:val="fi-FI"/>
        </w:rPr>
      </w:pPr>
      <w:r>
        <w:rPr>
          <w:noProof/>
          <w:position w:val="-24"/>
          <w:lang w:val="fi-FI" w:eastAsia="fi-FI"/>
        </w:rPr>
        <w:drawing>
          <wp:inline distT="0" distB="0" distL="0" distR="0">
            <wp:extent cx="1219200" cy="390525"/>
            <wp:effectExtent l="1905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1812" cstate="print"/>
                    <a:srcRect/>
                    <a:stretch>
                      <a:fillRect/>
                    </a:stretch>
                  </pic:blipFill>
                  <pic:spPr bwMode="auto">
                    <a:xfrm>
                      <a:off x="0" y="0"/>
                      <a:ext cx="1219200"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4"/>
        </w:numPr>
        <w:rPr>
          <w:lang w:val="fi-FI"/>
        </w:rPr>
      </w:pPr>
      <w:r>
        <w:rPr>
          <w:noProof/>
          <w:position w:val="-24"/>
          <w:lang w:val="fi-FI" w:eastAsia="fi-FI"/>
        </w:rPr>
        <w:drawing>
          <wp:inline distT="0" distB="0" distL="0" distR="0">
            <wp:extent cx="1266825" cy="428625"/>
            <wp:effectExtent l="19050" t="0" r="9525"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1813" cstate="print"/>
                    <a:srcRect/>
                    <a:stretch>
                      <a:fillRect/>
                    </a:stretch>
                  </pic:blipFill>
                  <pic:spPr bwMode="auto">
                    <a:xfrm>
                      <a:off x="0" y="0"/>
                      <a:ext cx="1266825" cy="4286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514"/>
        </w:numPr>
        <w:rPr>
          <w:lang w:val="fi-FI"/>
        </w:rPr>
      </w:pPr>
      <w:r>
        <w:rPr>
          <w:noProof/>
          <w:position w:val="-24"/>
          <w:lang w:val="fi-FI" w:eastAsia="fi-FI"/>
        </w:rPr>
        <w:drawing>
          <wp:inline distT="0" distB="0" distL="0" distR="0">
            <wp:extent cx="1457325" cy="428625"/>
            <wp:effectExtent l="19050" t="0" r="9525"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1814" cstate="print"/>
                    <a:srcRect/>
                    <a:stretch>
                      <a:fillRect/>
                    </a:stretch>
                  </pic:blipFill>
                  <pic:spPr bwMode="auto">
                    <a:xfrm>
                      <a:off x="0" y="0"/>
                      <a:ext cx="1457325" cy="4286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C730B5"/>
    <w:p w:rsidR="00C730B5" w:rsidRDefault="00C730B5" w:rsidP="003C410D">
      <w:pPr>
        <w:pStyle w:val="harjkoevast"/>
        <w:numPr>
          <w:ilvl w:val="0"/>
          <w:numId w:val="509"/>
        </w:numPr>
      </w:pPr>
    </w:p>
    <w:p w:rsidR="00C730B5" w:rsidRDefault="003C410D" w:rsidP="003C410D">
      <w:pPr>
        <w:pStyle w:val="abc-kohdat"/>
        <w:numPr>
          <w:ilvl w:val="0"/>
          <w:numId w:val="744"/>
        </w:numPr>
        <w:rPr>
          <w:lang w:val="fi-FI"/>
        </w:rPr>
      </w:pPr>
      <w:r>
        <w:rPr>
          <w:noProof/>
          <w:position w:val="-24"/>
          <w:lang w:val="fi-FI" w:eastAsia="fi-FI"/>
        </w:rPr>
        <w:drawing>
          <wp:inline distT="0" distB="0" distL="0" distR="0">
            <wp:extent cx="2562225" cy="390525"/>
            <wp:effectExtent l="19050" t="0" r="9525" b="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1815" cstate="print"/>
                    <a:srcRect/>
                    <a:stretch>
                      <a:fillRect/>
                    </a:stretch>
                  </pic:blipFill>
                  <pic:spPr bwMode="auto">
                    <a:xfrm>
                      <a:off x="0" y="0"/>
                      <a:ext cx="2562225"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44"/>
        </w:numPr>
        <w:rPr>
          <w:lang w:val="fi-FI"/>
        </w:rPr>
      </w:pPr>
      <w:r>
        <w:rPr>
          <w:noProof/>
          <w:position w:val="-24"/>
          <w:lang w:val="fi-FI" w:eastAsia="fi-FI"/>
        </w:rPr>
        <w:drawing>
          <wp:inline distT="0" distB="0" distL="0" distR="0">
            <wp:extent cx="3152775" cy="390525"/>
            <wp:effectExtent l="19050" t="0" r="9525"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1816" cstate="print"/>
                    <a:srcRect/>
                    <a:stretch>
                      <a:fillRect/>
                    </a:stretch>
                  </pic:blipFill>
                  <pic:spPr bwMode="auto">
                    <a:xfrm>
                      <a:off x="0" y="0"/>
                      <a:ext cx="3152775" cy="3905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p>
    <w:p w:rsidR="00C730B5" w:rsidRDefault="00C730B5"/>
    <w:p w:rsidR="00C730B5" w:rsidRDefault="00C730B5" w:rsidP="003C410D">
      <w:pPr>
        <w:pStyle w:val="harjkoevast"/>
        <w:numPr>
          <w:ilvl w:val="0"/>
          <w:numId w:val="509"/>
        </w:numPr>
      </w:pPr>
    </w:p>
    <w:p w:rsidR="00C730B5" w:rsidRDefault="003C410D" w:rsidP="003C410D">
      <w:pPr>
        <w:pStyle w:val="abc-kohdat"/>
        <w:numPr>
          <w:ilvl w:val="0"/>
          <w:numId w:val="758"/>
        </w:numPr>
        <w:rPr>
          <w:lang w:val="fi-FI"/>
        </w:rPr>
      </w:pPr>
      <w:r>
        <w:rPr>
          <w:lang w:val="fi-FI"/>
        </w:rPr>
        <w:t xml:space="preserve">Muunnetaan 1,75 ensin murtoluvuksi </w:t>
      </w:r>
      <w:r>
        <w:rPr>
          <w:noProof/>
          <w:position w:val="-24"/>
          <w:lang w:val="fi-FI" w:eastAsia="fi-FI"/>
        </w:rPr>
        <w:drawing>
          <wp:inline distT="0" distB="0" distL="0" distR="0">
            <wp:extent cx="1076325" cy="390525"/>
            <wp:effectExtent l="19050" t="0" r="9525"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1817" cstate="print"/>
                    <a:srcRect/>
                    <a:stretch>
                      <a:fillRect/>
                    </a:stretch>
                  </pic:blipFill>
                  <pic:spPr bwMode="auto">
                    <a:xfrm>
                      <a:off x="0" y="0"/>
                      <a:ext cx="1076325" cy="390525"/>
                    </a:xfrm>
                    <a:prstGeom prst="rect">
                      <a:avLst/>
                    </a:prstGeom>
                    <a:solidFill>
                      <a:srgbClr val="FFFFFF"/>
                    </a:solidFill>
                    <a:ln w="9525">
                      <a:noFill/>
                      <a:miter lim="800000"/>
                      <a:headEnd/>
                      <a:tailEnd/>
                    </a:ln>
                  </pic:spPr>
                </pic:pic>
              </a:graphicData>
            </a:graphic>
          </wp:inline>
        </w:drawing>
      </w:r>
      <w:r>
        <w:rPr>
          <w:lang w:val="fi-FI"/>
        </w:rPr>
        <w:t xml:space="preserve">, vastaus saadaan jakolaskulla </w:t>
      </w:r>
      <w:r>
        <w:rPr>
          <w:noProof/>
          <w:position w:val="-24"/>
          <w:lang w:val="fi-FI" w:eastAsia="fi-FI"/>
        </w:rPr>
        <w:drawing>
          <wp:inline distT="0" distB="0" distL="0" distR="0">
            <wp:extent cx="2247900" cy="390525"/>
            <wp:effectExtent l="1905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818" cstate="print"/>
                    <a:srcRect/>
                    <a:stretch>
                      <a:fillRect/>
                    </a:stretch>
                  </pic:blipFill>
                  <pic:spPr bwMode="auto">
                    <a:xfrm>
                      <a:off x="0" y="0"/>
                      <a:ext cx="2247900" cy="390525"/>
                    </a:xfrm>
                    <a:prstGeom prst="rect">
                      <a:avLst/>
                    </a:prstGeom>
                    <a:solidFill>
                      <a:srgbClr val="FFFFFF"/>
                    </a:solidFill>
                    <a:ln w="9525">
                      <a:noFill/>
                      <a:miter lim="800000"/>
                      <a:headEnd/>
                      <a:tailEnd/>
                    </a:ln>
                  </pic:spPr>
                </pic:pic>
              </a:graphicData>
            </a:graphic>
          </wp:inline>
        </w:drawing>
      </w:r>
      <w:r>
        <w:rPr>
          <w:lang w:val="fi-FI"/>
        </w:rPr>
        <w:t xml:space="preserve"> lasillista         </w:t>
      </w:r>
      <w:r>
        <w:rPr>
          <w:lang w:val="fi-FI"/>
        </w:rPr>
        <w:tab/>
      </w:r>
      <w:r>
        <w:rPr>
          <w:lang w:val="fi-FI"/>
        </w:rPr>
        <w:tab/>
      </w:r>
      <w:r>
        <w:rPr>
          <w:lang w:val="fi-FI"/>
        </w:rPr>
        <w:tab/>
      </w:r>
      <w:r>
        <w:rPr>
          <w:lang w:val="fi-FI"/>
        </w:rPr>
        <w:tab/>
      </w:r>
    </w:p>
    <w:p w:rsidR="00C730B5" w:rsidRDefault="003C410D" w:rsidP="003C410D">
      <w:pPr>
        <w:pStyle w:val="abc-kohdat"/>
        <w:numPr>
          <w:ilvl w:val="0"/>
          <w:numId w:val="758"/>
        </w:numPr>
        <w:rPr>
          <w:lang w:val="fi-FI"/>
        </w:rPr>
      </w:pPr>
      <w:r>
        <w:rPr>
          <w:lang w:val="fi-FI"/>
        </w:rPr>
        <w:t>Vastaus saadaan kertolaskulla</w:t>
      </w:r>
    </w:p>
    <w:p w:rsidR="00C730B5" w:rsidRDefault="003C410D">
      <w:pPr>
        <w:ind w:firstLine="360"/>
      </w:pPr>
      <w:r>
        <w:rPr>
          <w:noProof/>
          <w:position w:val="-24"/>
          <w:lang w:eastAsia="fi-FI"/>
        </w:rPr>
        <w:drawing>
          <wp:inline distT="0" distB="0" distL="0" distR="0">
            <wp:extent cx="1800225" cy="390525"/>
            <wp:effectExtent l="19050" t="0" r="9525"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1819" cstate="print"/>
                    <a:srcRect/>
                    <a:stretch>
                      <a:fillRect/>
                    </a:stretch>
                  </pic:blipFill>
                  <pic:spPr bwMode="auto">
                    <a:xfrm>
                      <a:off x="0" y="0"/>
                      <a:ext cx="1800225" cy="390525"/>
                    </a:xfrm>
                    <a:prstGeom prst="rect">
                      <a:avLst/>
                    </a:prstGeom>
                    <a:solidFill>
                      <a:srgbClr val="FFFFFF"/>
                    </a:solidFill>
                    <a:ln w="9525">
                      <a:noFill/>
                      <a:miter lim="800000"/>
                      <a:headEnd/>
                      <a:tailEnd/>
                    </a:ln>
                  </pic:spPr>
                </pic:pic>
              </a:graphicData>
            </a:graphic>
          </wp:inline>
        </w:drawing>
      </w:r>
      <w:r>
        <w:t xml:space="preserve"> litraa</w:t>
      </w:r>
      <w:r>
        <w:tab/>
      </w:r>
      <w:r>
        <w:tab/>
      </w:r>
      <w:r>
        <w:tab/>
      </w:r>
      <w:r>
        <w:tab/>
      </w:r>
      <w:r>
        <w:tab/>
      </w:r>
      <w:r>
        <w:tab/>
      </w:r>
    </w:p>
    <w:p w:rsidR="00C730B5" w:rsidRDefault="00C730B5"/>
    <w:p w:rsidR="00C730B5" w:rsidRDefault="00C730B5" w:rsidP="003C410D">
      <w:pPr>
        <w:pStyle w:val="harjkoevast"/>
        <w:numPr>
          <w:ilvl w:val="0"/>
          <w:numId w:val="509"/>
        </w:numPr>
      </w:pPr>
    </w:p>
    <w:p w:rsidR="00C730B5" w:rsidRDefault="003C410D" w:rsidP="003C410D">
      <w:pPr>
        <w:pStyle w:val="abc-kohdat"/>
        <w:numPr>
          <w:ilvl w:val="0"/>
          <w:numId w:val="742"/>
        </w:numPr>
        <w:rPr>
          <w:lang w:val="fi-FI"/>
        </w:rPr>
      </w:pPr>
      <w:r>
        <w:rPr>
          <w:lang w:val="fi-FI"/>
        </w:rPr>
        <w:t xml:space="preserve">5,2345 + 2,25 – 1,436 = 6,0485 </w:t>
      </w:r>
      <w:r>
        <w:rPr>
          <w:noProof/>
          <w:position w:val="-10"/>
          <w:lang w:val="fi-FI" w:eastAsia="fi-FI"/>
        </w:rPr>
        <w:drawing>
          <wp:inline distT="0" distB="0" distL="0" distR="0">
            <wp:extent cx="428625" cy="200025"/>
            <wp:effectExtent l="19050" t="0" r="9525"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20" cstate="print"/>
                    <a:srcRect/>
                    <a:stretch>
                      <a:fillRect/>
                    </a:stretch>
                  </pic:blipFill>
                  <pic:spPr bwMode="auto">
                    <a:xfrm>
                      <a:off x="0" y="0"/>
                      <a:ext cx="428625"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p>
    <w:p w:rsidR="00C730B5" w:rsidRDefault="003C410D">
      <w:r>
        <w:t>Vastaukseen kaksi desimaalia, koska epätarkimmassa lähtöarvossa on kaksi desimaalia.</w:t>
      </w:r>
    </w:p>
    <w:p w:rsidR="00C730B5" w:rsidRDefault="00C730B5"/>
    <w:p w:rsidR="00C730B5" w:rsidRDefault="003C410D" w:rsidP="003C410D">
      <w:pPr>
        <w:pStyle w:val="abc-kohdat"/>
        <w:numPr>
          <w:ilvl w:val="0"/>
          <w:numId w:val="742"/>
        </w:numPr>
        <w:rPr>
          <w:lang w:val="fi-FI"/>
        </w:rPr>
      </w:pPr>
      <w:r>
        <w:rPr>
          <w:noProof/>
          <w:position w:val="-10"/>
          <w:lang w:val="fi-FI" w:eastAsia="fi-FI"/>
        </w:rPr>
        <w:drawing>
          <wp:inline distT="0" distB="0" distL="0" distR="0">
            <wp:extent cx="2257425" cy="200025"/>
            <wp:effectExtent l="19050" t="0" r="9525"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821" cstate="print"/>
                    <a:srcRect/>
                    <a:stretch>
                      <a:fillRect/>
                    </a:stretch>
                  </pic:blipFill>
                  <pic:spPr bwMode="auto">
                    <a:xfrm>
                      <a:off x="0" y="0"/>
                      <a:ext cx="2257425"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p>
    <w:p w:rsidR="00C730B5" w:rsidRDefault="003C410D">
      <w:r>
        <w:t>Vastaukseen kaksi merkitsevää numeroa, koska epätarkimmassa lähtöarvossa on kaksi me</w:t>
      </w:r>
      <w:r>
        <w:t>r</w:t>
      </w:r>
      <w:r>
        <w:t>kitsevää numeroa.</w:t>
      </w:r>
      <w:r>
        <w:tab/>
      </w:r>
      <w:r>
        <w:tab/>
      </w:r>
      <w:r>
        <w:tab/>
      </w:r>
      <w:r>
        <w:tab/>
      </w:r>
      <w:r>
        <w:tab/>
      </w:r>
      <w:r>
        <w:tab/>
      </w:r>
      <w:r>
        <w:tab/>
      </w:r>
      <w:r>
        <w:tab/>
      </w:r>
    </w:p>
    <w:p w:rsidR="00C730B5" w:rsidRDefault="00C730B5"/>
    <w:p w:rsidR="00C730B5" w:rsidRDefault="003C410D" w:rsidP="003C410D">
      <w:pPr>
        <w:pStyle w:val="abc-kohdat"/>
        <w:numPr>
          <w:ilvl w:val="0"/>
          <w:numId w:val="742"/>
        </w:numPr>
        <w:rPr>
          <w:lang w:val="fi-FI"/>
        </w:rPr>
      </w:pPr>
      <w:r>
        <w:rPr>
          <w:noProof/>
          <w:position w:val="-28"/>
          <w:lang w:val="fi-FI" w:eastAsia="fi-FI"/>
        </w:rPr>
        <w:drawing>
          <wp:inline distT="0" distB="0" distL="0" distR="0">
            <wp:extent cx="1495425" cy="419100"/>
            <wp:effectExtent l="19050" t="0" r="9525"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822" cstate="print"/>
                    <a:srcRect/>
                    <a:stretch>
                      <a:fillRect/>
                    </a:stretch>
                  </pic:blipFill>
                  <pic:spPr bwMode="auto">
                    <a:xfrm>
                      <a:off x="0" y="0"/>
                      <a:ext cx="1495425" cy="419100"/>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
        <w:t>Vastaukseen kaksi merkitsevää numeroa, koska epätarkimmassa lähtöarvossa on kaksi me</w:t>
      </w:r>
      <w:r>
        <w:t>r</w:t>
      </w:r>
      <w:r>
        <w:t>kitsevää numeroa.</w:t>
      </w:r>
      <w:r>
        <w:tab/>
      </w:r>
      <w:r>
        <w:tab/>
      </w:r>
      <w:r>
        <w:tab/>
      </w:r>
      <w:r>
        <w:tab/>
      </w:r>
      <w:r>
        <w:tab/>
      </w:r>
      <w:r>
        <w:tab/>
      </w:r>
      <w:r>
        <w:tab/>
      </w:r>
      <w:r>
        <w:tab/>
      </w:r>
    </w:p>
    <w:p w:rsidR="00C730B5" w:rsidRDefault="00C730B5"/>
    <w:p w:rsidR="00C730B5" w:rsidRDefault="00C730B5" w:rsidP="003C410D">
      <w:pPr>
        <w:pStyle w:val="harjkoevast"/>
        <w:numPr>
          <w:ilvl w:val="0"/>
          <w:numId w:val="509"/>
        </w:numPr>
      </w:pPr>
    </w:p>
    <w:p w:rsidR="00C730B5" w:rsidRDefault="003C410D" w:rsidP="003C410D">
      <w:pPr>
        <w:pStyle w:val="abc-kohdat"/>
        <w:numPr>
          <w:ilvl w:val="0"/>
          <w:numId w:val="754"/>
        </w:numPr>
        <w:rPr>
          <w:lang w:val="fi-FI"/>
        </w:rPr>
      </w:pPr>
      <w:r>
        <w:rPr>
          <w:noProof/>
          <w:position w:val="-10"/>
          <w:lang w:val="fi-FI" w:eastAsia="fi-FI"/>
        </w:rPr>
        <w:drawing>
          <wp:inline distT="0" distB="0" distL="0" distR="0">
            <wp:extent cx="1323975" cy="200025"/>
            <wp:effectExtent l="19050" t="0" r="9525"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823" cstate="print"/>
                    <a:srcRect/>
                    <a:stretch>
                      <a:fillRect/>
                    </a:stretch>
                  </pic:blipFill>
                  <pic:spPr bwMode="auto">
                    <a:xfrm>
                      <a:off x="0" y="0"/>
                      <a:ext cx="1323975" cy="2000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3C410D" w:rsidP="003C410D">
      <w:pPr>
        <w:pStyle w:val="abc-kohdat"/>
        <w:numPr>
          <w:ilvl w:val="0"/>
          <w:numId w:val="754"/>
        </w:numPr>
        <w:rPr>
          <w:lang w:val="fi-FI"/>
        </w:rPr>
      </w:pPr>
      <w:r>
        <w:rPr>
          <w:noProof/>
          <w:position w:val="-24"/>
          <w:lang w:val="fi-FI" w:eastAsia="fi-FI"/>
        </w:rPr>
        <w:drawing>
          <wp:inline distT="0" distB="0" distL="0" distR="0">
            <wp:extent cx="847725" cy="428625"/>
            <wp:effectExtent l="19050" t="0" r="9525" b="0"/>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824" cstate="print"/>
                    <a:srcRect/>
                    <a:stretch>
                      <a:fillRect/>
                    </a:stretch>
                  </pic:blipFill>
                  <pic:spPr bwMode="auto">
                    <a:xfrm>
                      <a:off x="0" y="0"/>
                      <a:ext cx="847725" cy="428625"/>
                    </a:xfrm>
                    <a:prstGeom prst="rect">
                      <a:avLst/>
                    </a:prstGeom>
                    <a:solidFill>
                      <a:srgbClr val="FFFFFF"/>
                    </a:solidFill>
                    <a:ln w="9525">
                      <a:noFill/>
                      <a:miter lim="800000"/>
                      <a:headEnd/>
                      <a:tailEnd/>
                    </a:ln>
                  </pic:spPr>
                </pic:pic>
              </a:graphicData>
            </a:graphic>
          </wp:inline>
        </w:drawing>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C730B5" w:rsidRDefault="00F703BF">
      <w:r>
        <w:rPr>
          <w:noProof/>
          <w:lang w:eastAsia="fi-FI"/>
        </w:rPr>
        <w:lastRenderedPageBreak/>
        <w:drawing>
          <wp:inline distT="0" distB="0" distL="0" distR="0">
            <wp:extent cx="1685925" cy="685800"/>
            <wp:effectExtent l="0" t="0" r="9525"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1825">
                      <a:extLst>
                        <a:ext uri="{28A0092B-C50C-407E-A947-70E740481C1C}">
                          <a14:useLocalDpi xmlns:a14="http://schemas.microsoft.com/office/drawing/2010/main" val="0"/>
                        </a:ext>
                      </a:extLst>
                    </a:blip>
                    <a:srcRect/>
                    <a:stretch>
                      <a:fillRect/>
                    </a:stretch>
                  </pic:blipFill>
                  <pic:spPr bwMode="auto">
                    <a:xfrm>
                      <a:off x="0" y="0"/>
                      <a:ext cx="1685925" cy="685800"/>
                    </a:xfrm>
                    <a:prstGeom prst="rect">
                      <a:avLst/>
                    </a:prstGeom>
                    <a:noFill/>
                    <a:ln>
                      <a:noFill/>
                    </a:ln>
                  </pic:spPr>
                </pic:pic>
              </a:graphicData>
            </a:graphic>
          </wp:inline>
        </w:drawing>
      </w:r>
    </w:p>
    <w:p w:rsidR="00C730B5" w:rsidRDefault="003C410D">
      <w:r>
        <w:t xml:space="preserve">     Vastaus: 1 h 37 min</w:t>
      </w:r>
      <w:r>
        <w:tab/>
      </w:r>
      <w:r>
        <w:tab/>
      </w:r>
      <w:r>
        <w:tab/>
      </w:r>
      <w:r>
        <w:tab/>
      </w:r>
      <w:r>
        <w:tab/>
      </w:r>
      <w:r>
        <w:tab/>
      </w:r>
      <w:r>
        <w:tab/>
      </w:r>
      <w:r>
        <w:tab/>
      </w:r>
    </w:p>
    <w:p w:rsidR="00C730B5" w:rsidRDefault="00C730B5">
      <w:pPr>
        <w:pStyle w:val="harjkoevast"/>
        <w:numPr>
          <w:ilvl w:val="0"/>
          <w:numId w:val="0"/>
        </w:numPr>
      </w:pPr>
    </w:p>
    <w:p w:rsidR="00C730B5" w:rsidRDefault="00C730B5" w:rsidP="003C410D">
      <w:pPr>
        <w:pStyle w:val="harjkoevast"/>
        <w:numPr>
          <w:ilvl w:val="0"/>
          <w:numId w:val="509"/>
        </w:numPr>
      </w:pPr>
    </w:p>
    <w:p w:rsidR="00C730B5" w:rsidRDefault="003C410D" w:rsidP="003C410D">
      <w:pPr>
        <w:pStyle w:val="abc-kohdat"/>
        <w:numPr>
          <w:ilvl w:val="0"/>
          <w:numId w:val="756"/>
        </w:numPr>
        <w:rPr>
          <w:lang w:val="fi-FI"/>
        </w:rPr>
      </w:pPr>
      <w:r>
        <w:rPr>
          <w:noProof/>
          <w:position w:val="-34"/>
          <w:lang w:val="fi-FI" w:eastAsia="fi-FI"/>
        </w:rPr>
        <w:drawing>
          <wp:inline distT="0" distB="0" distL="0" distR="0">
            <wp:extent cx="4391025" cy="504825"/>
            <wp:effectExtent l="19050" t="0" r="9525"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1826" cstate="print"/>
                    <a:srcRect/>
                    <a:stretch>
                      <a:fillRect/>
                    </a:stretch>
                  </pic:blipFill>
                  <pic:spPr bwMode="auto">
                    <a:xfrm>
                      <a:off x="0" y="0"/>
                      <a:ext cx="4391025" cy="504825"/>
                    </a:xfrm>
                    <a:prstGeom prst="rect">
                      <a:avLst/>
                    </a:prstGeom>
                    <a:noFill/>
                    <a:ln w="9525">
                      <a:noFill/>
                      <a:miter lim="800000"/>
                      <a:headEnd/>
                      <a:tailEnd/>
                    </a:ln>
                  </pic:spPr>
                </pic:pic>
              </a:graphicData>
            </a:graphic>
          </wp:inline>
        </w:drawing>
      </w:r>
      <w:r>
        <w:rPr>
          <w:lang w:val="fi-FI"/>
        </w:rPr>
        <w:tab/>
      </w:r>
    </w:p>
    <w:p w:rsidR="00C730B5" w:rsidRDefault="003C410D" w:rsidP="003C410D">
      <w:pPr>
        <w:pStyle w:val="abc-kohdat"/>
        <w:numPr>
          <w:ilvl w:val="0"/>
          <w:numId w:val="756"/>
        </w:numPr>
        <w:rPr>
          <w:lang w:val="fi-FI"/>
        </w:rPr>
      </w:pPr>
      <w:r>
        <w:rPr>
          <w:noProof/>
          <w:position w:val="-24"/>
          <w:lang w:val="fi-FI" w:eastAsia="fi-FI"/>
        </w:rPr>
        <w:drawing>
          <wp:inline distT="0" distB="0" distL="0" distR="0">
            <wp:extent cx="4391025" cy="428625"/>
            <wp:effectExtent l="0" t="0" r="9525"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1827" cstate="print"/>
                    <a:srcRect/>
                    <a:stretch>
                      <a:fillRect/>
                    </a:stretch>
                  </pic:blipFill>
                  <pic:spPr bwMode="auto">
                    <a:xfrm>
                      <a:off x="0" y="0"/>
                      <a:ext cx="4391025" cy="428625"/>
                    </a:xfrm>
                    <a:prstGeom prst="rect">
                      <a:avLst/>
                    </a:prstGeom>
                    <a:noFill/>
                    <a:ln w="9525">
                      <a:noFill/>
                      <a:miter lim="800000"/>
                      <a:headEnd/>
                      <a:tailEnd/>
                    </a:ln>
                  </pic:spPr>
                </pic:pic>
              </a:graphicData>
            </a:graphic>
          </wp:inline>
        </w:drawing>
      </w:r>
      <w:r>
        <w:rPr>
          <w:lang w:val="fi-FI"/>
        </w:rPr>
        <w:tab/>
      </w:r>
    </w:p>
    <w:p w:rsidR="00C730B5" w:rsidRDefault="00C730B5">
      <w:pPr>
        <w:pStyle w:val="Footer"/>
        <w:tabs>
          <w:tab w:val="clear" w:pos="4153"/>
          <w:tab w:val="clear" w:pos="8306"/>
        </w:tabs>
        <w:ind w:left="3600" w:firstLine="720"/>
        <w:rPr>
          <w:i/>
          <w:iCs/>
        </w:rPr>
      </w:pPr>
    </w:p>
    <w:p w:rsidR="00C730B5" w:rsidRDefault="003C410D">
      <w:pPr>
        <w:pStyle w:val="Footer"/>
        <w:tabs>
          <w:tab w:val="clear" w:pos="4153"/>
          <w:tab w:val="clear" w:pos="8306"/>
        </w:tabs>
        <w:ind w:left="3600" w:firstLine="720"/>
        <w:rPr>
          <w:i/>
          <w:iCs/>
        </w:rPr>
      </w:pPr>
      <w:r>
        <w:rPr>
          <w:i/>
          <w:iCs/>
        </w:rPr>
        <w:tab/>
      </w:r>
    </w:p>
    <w:p w:rsidR="00C730B5" w:rsidRDefault="003C410D">
      <w:r>
        <w:tab/>
      </w:r>
      <w:r>
        <w:tab/>
      </w:r>
      <w:r>
        <w:tab/>
      </w:r>
    </w:p>
    <w:p w:rsidR="009163AE" w:rsidRDefault="003C410D" w:rsidP="003A50E7">
      <w:pPr>
        <w:pStyle w:val="harjkoevast"/>
        <w:rPr>
          <w:color w:val="0000FF"/>
        </w:rPr>
      </w:pPr>
      <w:r>
        <w:br w:type="page"/>
      </w:r>
    </w:p>
    <w:p w:rsidR="00C730B5" w:rsidRDefault="00304320">
      <w:pPr>
        <w:pStyle w:val="Footer"/>
        <w:tabs>
          <w:tab w:val="clear" w:pos="4153"/>
          <w:tab w:val="clear" w:pos="8306"/>
        </w:tabs>
        <w:rPr>
          <w:b/>
          <w:bCs/>
        </w:rPr>
      </w:pPr>
      <w:r>
        <w:rPr>
          <w:b/>
          <w:bCs/>
        </w:rPr>
        <w:lastRenderedPageBreak/>
        <w:t>Vastaukset</w:t>
      </w:r>
      <w:r w:rsidR="009163AE">
        <w:rPr>
          <w:b/>
          <w:bCs/>
        </w:rPr>
        <w:t xml:space="preserve"> </w:t>
      </w:r>
    </w:p>
    <w:p w:rsidR="00304320" w:rsidRDefault="00304320" w:rsidP="00304320">
      <w:pPr>
        <w:rPr>
          <w:b/>
        </w:rPr>
      </w:pPr>
    </w:p>
    <w:p w:rsidR="00304320" w:rsidRDefault="00304320" w:rsidP="00304320">
      <w:pPr>
        <w:pStyle w:val="vastaukset"/>
      </w:pPr>
    </w:p>
    <w:p w:rsidR="00304320" w:rsidRDefault="00304320" w:rsidP="00304320">
      <w:pPr>
        <w:pStyle w:val="Footer"/>
        <w:tabs>
          <w:tab w:val="clear" w:pos="4153"/>
          <w:tab w:val="clear" w:pos="8306"/>
        </w:tabs>
      </w:pPr>
      <w:r>
        <w:t>-</w:t>
      </w:r>
    </w:p>
    <w:p w:rsidR="00304320" w:rsidRDefault="00304320" w:rsidP="00304320">
      <w:pPr>
        <w:pStyle w:val="Footer"/>
        <w:tabs>
          <w:tab w:val="clear" w:pos="4153"/>
          <w:tab w:val="clear" w:pos="8306"/>
        </w:tabs>
      </w:pPr>
    </w:p>
    <w:p w:rsidR="00304320" w:rsidRDefault="00304320" w:rsidP="00304320">
      <w:pPr>
        <w:pStyle w:val="vastaukset"/>
      </w:pPr>
    </w:p>
    <w:p w:rsidR="00304320" w:rsidRDefault="00304320" w:rsidP="00304320">
      <w:proofErr w:type="gramStart"/>
      <w:r>
        <w:t>Ottamalla kaapista 4 kenkää ja 3 sukkaa.</w:t>
      </w:r>
      <w:proofErr w:type="gramEnd"/>
      <w:r>
        <w:t> </w:t>
      </w:r>
    </w:p>
    <w:p w:rsidR="00304320" w:rsidRDefault="00304320" w:rsidP="00304320"/>
    <w:p w:rsidR="00304320" w:rsidRDefault="00304320" w:rsidP="00304320">
      <w:pPr>
        <w:pStyle w:val="vastaukset"/>
      </w:pPr>
    </w:p>
    <w:p w:rsidR="00304320" w:rsidRDefault="00304320" w:rsidP="00304320">
      <w:r>
        <w:t>Asetetaan vaakaan kummallekin puolelle aluksi 3 sormusta ja punnitaan. Kolmas kolmen ryhmä on vaa'an ulkopuolella. Rihkamasormus kuuluu punnittavista ryhmistä kevyempään. Jos vaaka on tasapainossa, rihkamasormus on siinä ryhmässä, joka ei ole punnituksessa m</w:t>
      </w:r>
      <w:r>
        <w:t>u</w:t>
      </w:r>
      <w:r>
        <w:t xml:space="preserve">kana. Nyt tiedetään, missä kolmen ryhmässä rihkamasormus on. Asetetaan näistä kolmesta sormuksesta </w:t>
      </w:r>
      <w:proofErr w:type="gramStart"/>
      <w:r>
        <w:t>kaksi vaa'alle</w:t>
      </w:r>
      <w:proofErr w:type="gramEnd"/>
      <w:r>
        <w:t>, jolloin kevyin sormus löytyy. </w:t>
      </w:r>
    </w:p>
    <w:p w:rsidR="00304320" w:rsidRDefault="00304320" w:rsidP="00304320"/>
    <w:p w:rsidR="00304320" w:rsidRDefault="00304320" w:rsidP="00304320">
      <w:pPr>
        <w:pStyle w:val="vastaukset"/>
      </w:pPr>
    </w:p>
    <w:p w:rsidR="00304320" w:rsidRDefault="00304320" w:rsidP="00304320">
      <w:r>
        <w:t>Pikkumyy ja Muumi (2 min), Muumi takaisin (1 min), Nipsu ja Niiskuneiti (5 min), Pikk</w:t>
      </w:r>
      <w:r>
        <w:t>u</w:t>
      </w:r>
      <w:r>
        <w:t>myy takaisin (2 min), Pikkumyy ja Muumi (2 min). Yhteensä 12 min.</w:t>
      </w:r>
    </w:p>
    <w:p w:rsidR="00304320" w:rsidRDefault="00304320" w:rsidP="00304320">
      <w:pPr>
        <w:pStyle w:val="Footer"/>
        <w:tabs>
          <w:tab w:val="clear" w:pos="4153"/>
          <w:tab w:val="clear" w:pos="8306"/>
        </w:tabs>
      </w:pPr>
    </w:p>
    <w:p w:rsidR="00304320" w:rsidRDefault="00304320" w:rsidP="00304320">
      <w:pPr>
        <w:pStyle w:val="vastaukset"/>
      </w:pPr>
    </w:p>
    <w:p w:rsidR="00304320" w:rsidRDefault="00304320" w:rsidP="00304320">
      <w:r>
        <w:t>Paimen tietää, että ainoa vaaraton ratkaisu on jättää susi ja kaali keskenään. Siis hän tekee näin: vie lampaan joen yli, palaa ja vie kaalin (aikomuksenaan jättää kaali ja susi toiselle pu</w:t>
      </w:r>
      <w:r>
        <w:t>o</w:t>
      </w:r>
      <w:r>
        <w:t>lelle), tuo lampaan takaisin, vie suden, jättää suden ja kaalin ja palaa hakemaan lampaan.</w:t>
      </w:r>
    </w:p>
    <w:p w:rsidR="00304320" w:rsidRDefault="00304320" w:rsidP="00304320"/>
    <w:p w:rsidR="00304320" w:rsidRDefault="00304320" w:rsidP="00304320">
      <w:pPr>
        <w:pStyle w:val="vastaukset"/>
      </w:pPr>
    </w:p>
    <w:p w:rsidR="00304320" w:rsidRDefault="00304320" w:rsidP="00304320">
      <w:r>
        <w:t>Ota 9 l astia täyteen vettä. Kaada 9 l astiasta 4 l vettä pienempään astiaan ja kaada 4 l pois. Toista kohta 2 uudelleen ja näin sinulle jää 9 l astiaan 1 l vettä. Siirrä 1 l vettä 4 l:n astiaan. Täytä 9 l astia uudelleen vedellä ja kaada vesi 4 l astiaan, jossa on ennestään 1 l vettä. Näin isompaan astiaan jää 6 l vettä.</w:t>
      </w:r>
    </w:p>
    <w:p w:rsidR="00304320" w:rsidRDefault="00304320" w:rsidP="00304320"/>
    <w:p w:rsidR="00304320" w:rsidRDefault="00304320" w:rsidP="00304320">
      <w:pPr>
        <w:pStyle w:val="vastaukset"/>
      </w:pPr>
    </w:p>
    <w:p w:rsidR="00304320" w:rsidRDefault="00304320" w:rsidP="00304320">
      <w:r>
        <w:t xml:space="preserve">Pulman juju on siinä, että kupit </w:t>
      </w:r>
      <w:r>
        <w:rPr>
          <w:b/>
        </w:rPr>
        <w:t>vaihtavat</w:t>
      </w:r>
      <w:r>
        <w:t xml:space="preserve"> paikkaa. Niitä ei arvota satunnaisesti uuteen järje</w:t>
      </w:r>
      <w:r>
        <w:t>s</w:t>
      </w:r>
      <w:r>
        <w:t>tykseen. Näin ollen keskimmäisessä kupissa on joko kaksi mustaa tai kaksi valkoista palloa. Poimi siitä yksi pallo. Jos se on musta, kupit ovat (VM), (MM), (VV). Jos se on valkoinen, kupit ovat (MM), (VV), (VM).</w:t>
      </w:r>
    </w:p>
    <w:p w:rsidR="00304320" w:rsidRDefault="00304320" w:rsidP="00304320"/>
    <w:p w:rsidR="00304320" w:rsidRDefault="00304320" w:rsidP="00304320">
      <w:pPr>
        <w:pStyle w:val="vastaukset"/>
      </w:pPr>
    </w:p>
    <w:p w:rsidR="00304320" w:rsidRDefault="00304320" w:rsidP="00304320">
      <w:r>
        <w:t>Ongelman idea on, että hehkulamppu hehkuu, eli tuottaa valon lisäksi lämpöä. Laita katkaisija A päälle. Odota viisi minuuttia. Laita A pois ja B päälle. Mene yläkertaan. Katkaisijaan A kytketty lamppu on sammuksissa mutta lämmin, B on päällä, C on sammuksissa ja viileä.</w:t>
      </w:r>
    </w:p>
    <w:p w:rsidR="00304320" w:rsidRDefault="00304320" w:rsidP="00304320"/>
    <w:p w:rsidR="00304320" w:rsidRDefault="00304320" w:rsidP="00304320">
      <w:pPr>
        <w:pStyle w:val="vastaukset"/>
      </w:pPr>
    </w:p>
    <w:p w:rsidR="00304320" w:rsidRDefault="00304320" w:rsidP="00304320">
      <w:r>
        <w:t>Koska alkuoletuksessa kahdeksan apinaa syö kahdeksan banaania, jokainen apina syö yhden banaanin. Siten apinalta kuluu aikaa banaanin syömiseen kahdeksan minuuttia (olettaen, että kaikki apinat syövät samalla nopeudella). Jokainen neljästä apinasta syö yhden banaanin, j</w:t>
      </w:r>
      <w:r>
        <w:t>o</w:t>
      </w:r>
      <w:r>
        <w:t xml:space="preserve">ten aikaa kuluu kahdeksan minuuttia. Apina syö kahdeksassa minuutissa yhden banaanin. Kuudessatoista minuutissa apina ehtii siis popsia kaksi banaania. Siten tarvitaan kahdeksan apinaa 16 banaanin syömiseen.  </w:t>
      </w:r>
    </w:p>
    <w:p w:rsidR="00304320" w:rsidRDefault="00304320" w:rsidP="00304320">
      <w:pPr>
        <w:rPr>
          <w:u w:val="single"/>
        </w:rPr>
      </w:pPr>
    </w:p>
    <w:p w:rsidR="00304320" w:rsidRDefault="00304320" w:rsidP="00304320">
      <w:pPr>
        <w:pStyle w:val="vastaukset"/>
      </w:pPr>
    </w:p>
    <w:p w:rsidR="00304320" w:rsidRDefault="00304320" w:rsidP="00304320">
      <w:pPr>
        <w:pStyle w:val="abc-kohdat"/>
        <w:numPr>
          <w:ilvl w:val="0"/>
          <w:numId w:val="82"/>
        </w:numPr>
        <w:tabs>
          <w:tab w:val="left" w:pos="340"/>
        </w:tabs>
        <w:rPr>
          <w:lang w:val="fi-FI"/>
        </w:rPr>
      </w:pPr>
      <w:r w:rsidRPr="00D37682">
        <w:rPr>
          <w:position w:val="-24"/>
          <w:lang w:val="fi-FI"/>
        </w:rPr>
        <w:object w:dxaOrig="780" w:dyaOrig="620">
          <v:shape id="_x0000_i1842" type="#_x0000_t75" style="width:39.35pt;height:31pt" o:ole="" filled="t">
            <v:fill color2="black"/>
            <v:imagedata r:id="rId1828" o:title=""/>
          </v:shape>
          <o:OLEObject Type="Embed" ProgID="Equation.3" ShapeID="_x0000_i1842" DrawAspect="Content" ObjectID="_1417025657" r:id="rId1829"/>
        </w:object>
      </w:r>
      <w:r>
        <w:rPr>
          <w:lang w:val="fi-FI"/>
        </w:rPr>
        <w:t xml:space="preserve"> </w:t>
      </w:r>
    </w:p>
    <w:p w:rsidR="00304320" w:rsidRDefault="00304320" w:rsidP="00304320">
      <w:pPr>
        <w:pStyle w:val="abc-kohdat"/>
        <w:numPr>
          <w:ilvl w:val="0"/>
          <w:numId w:val="82"/>
        </w:numPr>
        <w:tabs>
          <w:tab w:val="left" w:pos="340"/>
        </w:tabs>
        <w:rPr>
          <w:lang w:val="fi-FI"/>
        </w:rPr>
      </w:pPr>
      <w:r w:rsidRPr="00D37682">
        <w:rPr>
          <w:position w:val="-24"/>
        </w:rPr>
        <w:object w:dxaOrig="1560" w:dyaOrig="620">
          <v:shape id="_x0000_i1843" type="#_x0000_t75" style="width:77.85pt;height:31pt" o:ole="" filled="t">
            <v:fill color2="black"/>
            <v:imagedata r:id="rId1830" o:title=""/>
          </v:shape>
          <o:OLEObject Type="Embed" ProgID="Equation.3" ShapeID="_x0000_i1843" DrawAspect="Content" ObjectID="_1417025658" r:id="rId1831"/>
        </w:object>
      </w:r>
    </w:p>
    <w:p w:rsidR="00304320" w:rsidRDefault="00304320" w:rsidP="00304320">
      <w:pPr>
        <w:pStyle w:val="abc-kohdat"/>
        <w:numPr>
          <w:ilvl w:val="0"/>
          <w:numId w:val="82"/>
        </w:numPr>
        <w:tabs>
          <w:tab w:val="left" w:pos="340"/>
        </w:tabs>
        <w:rPr>
          <w:lang w:val="fi-FI"/>
        </w:rPr>
      </w:pPr>
      <w:r>
        <w:rPr>
          <w:lang w:val="fi-FI"/>
        </w:rPr>
        <w:t>kaikki</w:t>
      </w:r>
    </w:p>
    <w:p w:rsidR="00304320" w:rsidRDefault="00304320" w:rsidP="00304320"/>
    <w:p w:rsidR="00304320" w:rsidRDefault="00304320" w:rsidP="00304320">
      <w:pPr>
        <w:pStyle w:val="vastaukset"/>
      </w:pPr>
    </w:p>
    <w:p w:rsidR="00304320" w:rsidRDefault="00304320" w:rsidP="00304320">
      <w:pPr>
        <w:pStyle w:val="abc-kohdat"/>
        <w:numPr>
          <w:ilvl w:val="0"/>
          <w:numId w:val="384"/>
        </w:numPr>
      </w:pPr>
      <w:r w:rsidRPr="00D37682">
        <w:rPr>
          <w:position w:val="-1"/>
        </w:rPr>
        <w:object w:dxaOrig="1120" w:dyaOrig="279">
          <v:shape id="_x0000_i1844" type="#_x0000_t75" style="width:56.1pt;height:14.25pt" o:ole="" filled="t">
            <v:fill color2="black"/>
            <v:imagedata r:id="rId1832" o:title=""/>
          </v:shape>
          <o:OLEObject Type="Embed" ProgID="Equation.3" ShapeID="_x0000_i1844" DrawAspect="Content" ObjectID="_1417025659" r:id="rId1833"/>
        </w:object>
      </w:r>
    </w:p>
    <w:p w:rsidR="00304320" w:rsidRDefault="00304320" w:rsidP="00304320">
      <w:pPr>
        <w:pStyle w:val="abc-kohdat"/>
        <w:numPr>
          <w:ilvl w:val="0"/>
          <w:numId w:val="384"/>
        </w:numPr>
      </w:pPr>
      <w:r w:rsidRPr="00D37682">
        <w:rPr>
          <w:position w:val="-1"/>
        </w:rPr>
        <w:object w:dxaOrig="1120" w:dyaOrig="279">
          <v:shape id="_x0000_i1845" type="#_x0000_t75" style="width:56.1pt;height:14.25pt" o:ole="" filled="t">
            <v:fill color2="black"/>
            <v:imagedata r:id="rId1834" o:title=""/>
          </v:shape>
          <o:OLEObject Type="Embed" ProgID="Equation.3" ShapeID="_x0000_i1845" DrawAspect="Content" ObjectID="_1417025660" r:id="rId1835"/>
        </w:object>
      </w:r>
    </w:p>
    <w:p w:rsidR="00304320" w:rsidRDefault="00304320" w:rsidP="00304320">
      <w:pPr>
        <w:pStyle w:val="abc-kohdat"/>
        <w:numPr>
          <w:ilvl w:val="0"/>
          <w:numId w:val="384"/>
        </w:numPr>
      </w:pPr>
      <w:r w:rsidRPr="00D37682">
        <w:rPr>
          <w:position w:val="-1"/>
        </w:rPr>
        <w:object w:dxaOrig="1160" w:dyaOrig="279">
          <v:shape id="_x0000_i1846" type="#_x0000_t75" style="width:57.75pt;height:14.25pt" o:ole="" filled="t">
            <v:fill color2="black"/>
            <v:imagedata r:id="rId1836" o:title=""/>
          </v:shape>
          <o:OLEObject Type="Embed" ProgID="Equation.3" ShapeID="_x0000_i1846" DrawAspect="Content" ObjectID="_1417025661" r:id="rId1837"/>
        </w:object>
      </w:r>
    </w:p>
    <w:p w:rsidR="00304320" w:rsidRDefault="00304320" w:rsidP="00304320">
      <w:pPr>
        <w:pStyle w:val="abc-kohdat"/>
        <w:numPr>
          <w:ilvl w:val="0"/>
          <w:numId w:val="384"/>
        </w:numPr>
      </w:pPr>
      <w:r w:rsidRPr="00D37682">
        <w:rPr>
          <w:position w:val="-1"/>
        </w:rPr>
        <w:object w:dxaOrig="999" w:dyaOrig="279">
          <v:shape id="_x0000_i1847" type="#_x0000_t75" style="width:50.25pt;height:14.25pt" o:ole="" filled="t">
            <v:fill color2="black"/>
            <v:imagedata r:id="rId1838" o:title=""/>
          </v:shape>
          <o:OLEObject Type="Embed" ProgID="Equation.3" ShapeID="_x0000_i1847" DrawAspect="Content" ObjectID="_1417025662" r:id="rId1839"/>
        </w:object>
      </w:r>
    </w:p>
    <w:p w:rsidR="00304320" w:rsidRDefault="00304320" w:rsidP="00304320"/>
    <w:p w:rsidR="00304320" w:rsidRDefault="00304320" w:rsidP="00304320">
      <w:pPr>
        <w:pStyle w:val="vastaukset"/>
      </w:pPr>
    </w:p>
    <w:p w:rsidR="00304320" w:rsidRDefault="00304320" w:rsidP="00304320">
      <w:pPr>
        <w:pStyle w:val="abc-kohdat"/>
        <w:numPr>
          <w:ilvl w:val="0"/>
          <w:numId w:val="220"/>
        </w:numPr>
        <w:tabs>
          <w:tab w:val="left" w:pos="340"/>
        </w:tabs>
      </w:pPr>
      <w:r w:rsidRPr="00D37682">
        <w:rPr>
          <w:position w:val="-6"/>
        </w:rPr>
        <w:object w:dxaOrig="980" w:dyaOrig="279">
          <v:shape id="_x0000_i1848" type="#_x0000_t75" style="width:48.55pt;height:14.25pt" o:ole="" filled="t">
            <v:fill color2="black"/>
            <v:imagedata r:id="rId1840" o:title=""/>
          </v:shape>
          <o:OLEObject Type="Embed" ProgID="Equation.3" ShapeID="_x0000_i1848" DrawAspect="Content" ObjectID="_1417025663" r:id="rId1841"/>
        </w:object>
      </w:r>
    </w:p>
    <w:p w:rsidR="00304320" w:rsidRDefault="00304320" w:rsidP="00304320">
      <w:pPr>
        <w:pStyle w:val="abc-kohdat"/>
        <w:numPr>
          <w:ilvl w:val="0"/>
          <w:numId w:val="220"/>
        </w:numPr>
        <w:tabs>
          <w:tab w:val="left" w:pos="340"/>
        </w:tabs>
      </w:pPr>
      <w:r w:rsidRPr="00D37682">
        <w:rPr>
          <w:position w:val="-6"/>
        </w:rPr>
        <w:object w:dxaOrig="1140" w:dyaOrig="279">
          <v:shape id="_x0000_i1849" type="#_x0000_t75" style="width:56.95pt;height:14.25pt" o:ole="" filled="t">
            <v:fill color2="black"/>
            <v:imagedata r:id="rId1842" o:title=""/>
          </v:shape>
          <o:OLEObject Type="Embed" ProgID="Equation.3" ShapeID="_x0000_i1849" DrawAspect="Content" ObjectID="_1417025664" r:id="rId1843"/>
        </w:object>
      </w:r>
    </w:p>
    <w:p w:rsidR="00304320" w:rsidRDefault="00304320" w:rsidP="00304320">
      <w:pPr>
        <w:pStyle w:val="abc-kohdat"/>
        <w:numPr>
          <w:ilvl w:val="0"/>
          <w:numId w:val="220"/>
        </w:numPr>
        <w:tabs>
          <w:tab w:val="left" w:pos="340"/>
        </w:tabs>
      </w:pPr>
      <w:r w:rsidRPr="00D37682">
        <w:rPr>
          <w:position w:val="-6"/>
        </w:rPr>
        <w:object w:dxaOrig="1160" w:dyaOrig="279">
          <v:shape id="_x0000_i1850" type="#_x0000_t75" style="width:57.75pt;height:14.25pt" o:ole="" filled="t">
            <v:fill color2="black"/>
            <v:imagedata r:id="rId1844" o:title=""/>
          </v:shape>
          <o:OLEObject Type="Embed" ProgID="Equation.3" ShapeID="_x0000_i1850" DrawAspect="Content" ObjectID="_1417025665" r:id="rId1845"/>
        </w:object>
      </w:r>
    </w:p>
    <w:p w:rsidR="00304320" w:rsidRDefault="00304320" w:rsidP="00304320">
      <w:pPr>
        <w:pStyle w:val="abc-kohdat"/>
        <w:numPr>
          <w:ilvl w:val="0"/>
          <w:numId w:val="220"/>
        </w:numPr>
        <w:tabs>
          <w:tab w:val="left" w:pos="340"/>
        </w:tabs>
      </w:pPr>
      <w:r w:rsidRPr="00D37682">
        <w:rPr>
          <w:position w:val="-6"/>
        </w:rPr>
        <w:object w:dxaOrig="1040" w:dyaOrig="279">
          <v:shape id="_x0000_i1851" type="#_x0000_t75" style="width:51.9pt;height:14.25pt" o:ole="" filled="t">
            <v:fill color2="black"/>
            <v:imagedata r:id="rId1846" o:title=""/>
          </v:shape>
          <o:OLEObject Type="Embed" ProgID="Equation.3" ShapeID="_x0000_i1851" DrawAspect="Content" ObjectID="_1417025666" r:id="rId1847"/>
        </w:object>
      </w:r>
    </w:p>
    <w:p w:rsidR="00304320" w:rsidRDefault="00304320" w:rsidP="00304320"/>
    <w:p w:rsidR="00304320" w:rsidRDefault="00304320" w:rsidP="00304320">
      <w:pPr>
        <w:pStyle w:val="vastaukset"/>
      </w:pPr>
    </w:p>
    <w:p w:rsidR="00304320" w:rsidRDefault="00304320" w:rsidP="00304320">
      <w:pPr>
        <w:pStyle w:val="abc-kohdat"/>
        <w:numPr>
          <w:ilvl w:val="0"/>
          <w:numId w:val="388"/>
        </w:numPr>
        <w:rPr>
          <w:lang w:val="fi-FI"/>
        </w:rPr>
      </w:pPr>
      <w:r>
        <w:rPr>
          <w:lang w:val="fi-FI"/>
        </w:rPr>
        <w:t>kokonaisluvut</w:t>
      </w:r>
    </w:p>
    <w:p w:rsidR="00304320" w:rsidRDefault="00304320" w:rsidP="00304320">
      <w:pPr>
        <w:pStyle w:val="abc-kohdat"/>
        <w:numPr>
          <w:ilvl w:val="0"/>
          <w:numId w:val="388"/>
        </w:numPr>
        <w:rPr>
          <w:lang w:val="fi-FI"/>
        </w:rPr>
      </w:pPr>
      <w:r>
        <w:rPr>
          <w:lang w:val="fi-FI"/>
        </w:rPr>
        <w:t>luonnolliset luvut</w:t>
      </w:r>
    </w:p>
    <w:p w:rsidR="00304320" w:rsidRDefault="00304320" w:rsidP="00304320">
      <w:pPr>
        <w:pStyle w:val="abc-kohdat"/>
        <w:numPr>
          <w:ilvl w:val="0"/>
          <w:numId w:val="388"/>
        </w:numPr>
        <w:rPr>
          <w:lang w:val="fi-FI"/>
        </w:rPr>
      </w:pPr>
      <w:r>
        <w:rPr>
          <w:lang w:val="fi-FI"/>
        </w:rPr>
        <w:t>reaaliluvut</w:t>
      </w:r>
    </w:p>
    <w:p w:rsidR="00304320" w:rsidRDefault="00304320" w:rsidP="00304320">
      <w:pPr>
        <w:rPr>
          <w:b/>
        </w:rPr>
      </w:pPr>
    </w:p>
    <w:p w:rsidR="00304320" w:rsidRDefault="00304320" w:rsidP="00304320">
      <w:pPr>
        <w:pStyle w:val="vastaukset"/>
      </w:pPr>
    </w:p>
    <w:p w:rsidR="00304320" w:rsidRDefault="00304320" w:rsidP="00304320">
      <w:r>
        <w:t>Kaikki</w:t>
      </w:r>
    </w:p>
    <w:p w:rsidR="00304320" w:rsidRDefault="00304320" w:rsidP="00304320"/>
    <w:p w:rsidR="00304320" w:rsidRDefault="00304320" w:rsidP="00304320">
      <w:pPr>
        <w:pStyle w:val="vastaukset"/>
      </w:pPr>
    </w:p>
    <w:p w:rsidR="00304320" w:rsidRDefault="00304320" w:rsidP="00304320">
      <w:pPr>
        <w:pStyle w:val="abc-kohdat"/>
        <w:numPr>
          <w:ilvl w:val="0"/>
          <w:numId w:val="433"/>
        </w:numPr>
        <w:rPr>
          <w:lang w:val="fi-FI"/>
        </w:rPr>
      </w:pPr>
      <w:r>
        <w:rPr>
          <w:lang w:val="fi-FI"/>
        </w:rPr>
        <w:t>12</w:t>
      </w:r>
    </w:p>
    <w:p w:rsidR="00304320" w:rsidRDefault="00304320" w:rsidP="00304320">
      <w:pPr>
        <w:pStyle w:val="abc-kohdat"/>
        <w:numPr>
          <w:ilvl w:val="0"/>
          <w:numId w:val="433"/>
        </w:numPr>
        <w:rPr>
          <w:lang w:val="fi-FI"/>
        </w:rPr>
      </w:pPr>
      <w:r>
        <w:rPr>
          <w:lang w:val="fi-FI"/>
        </w:rPr>
        <w:t>45</w:t>
      </w:r>
    </w:p>
    <w:p w:rsidR="00304320" w:rsidRDefault="00304320" w:rsidP="00304320">
      <w:pPr>
        <w:pStyle w:val="abc-kohdat"/>
        <w:numPr>
          <w:ilvl w:val="0"/>
          <w:numId w:val="433"/>
        </w:numPr>
        <w:rPr>
          <w:lang w:val="fi-FI"/>
        </w:rPr>
      </w:pPr>
      <w:r>
        <w:rPr>
          <w:lang w:val="fi-FI"/>
        </w:rPr>
        <w:t>14</w:t>
      </w:r>
    </w:p>
    <w:p w:rsidR="00304320" w:rsidRDefault="00304320" w:rsidP="00304320">
      <w:pPr>
        <w:pStyle w:val="abc-kohdat"/>
        <w:numPr>
          <w:ilvl w:val="0"/>
          <w:numId w:val="433"/>
        </w:numPr>
        <w:rPr>
          <w:lang w:val="fi-FI"/>
        </w:rPr>
      </w:pPr>
      <w:r>
        <w:rPr>
          <w:lang w:val="fi-FI"/>
        </w:rPr>
        <w:t>0</w:t>
      </w:r>
    </w:p>
    <w:p w:rsidR="00304320" w:rsidRDefault="00304320" w:rsidP="00304320">
      <w:pPr>
        <w:pStyle w:val="abc-kohdat"/>
        <w:numPr>
          <w:ilvl w:val="0"/>
          <w:numId w:val="433"/>
        </w:numPr>
        <w:rPr>
          <w:lang w:val="fi-FI"/>
        </w:rPr>
      </w:pPr>
      <w:r>
        <w:rPr>
          <w:lang w:val="fi-FI"/>
        </w:rPr>
        <w:t>Ei mahdollinen</w:t>
      </w:r>
    </w:p>
    <w:p w:rsidR="00304320" w:rsidRDefault="00304320" w:rsidP="00304320"/>
    <w:p w:rsidR="00304320" w:rsidRDefault="00304320" w:rsidP="00304320">
      <w:pPr>
        <w:pStyle w:val="vastaukset"/>
      </w:pPr>
    </w:p>
    <w:p w:rsidR="00304320" w:rsidRDefault="00304320" w:rsidP="00304320">
      <w:pPr>
        <w:pStyle w:val="abc-kohdat"/>
        <w:numPr>
          <w:ilvl w:val="0"/>
          <w:numId w:val="83"/>
        </w:numPr>
        <w:tabs>
          <w:tab w:val="left" w:pos="340"/>
        </w:tabs>
        <w:rPr>
          <w:lang w:val="fi-FI"/>
        </w:rPr>
      </w:pPr>
      <w:r>
        <w:rPr>
          <w:lang w:val="fi-FI"/>
        </w:rPr>
        <w:t>reaali- ja rationaaliluvut</w:t>
      </w:r>
    </w:p>
    <w:p w:rsidR="00304320" w:rsidRDefault="00304320" w:rsidP="00304320">
      <w:pPr>
        <w:pStyle w:val="abc-kohdat"/>
        <w:numPr>
          <w:ilvl w:val="0"/>
          <w:numId w:val="83"/>
        </w:numPr>
        <w:tabs>
          <w:tab w:val="left" w:pos="340"/>
        </w:tabs>
        <w:rPr>
          <w:lang w:val="fi-FI"/>
        </w:rPr>
      </w:pPr>
      <w:r>
        <w:rPr>
          <w:lang w:val="fi-FI"/>
        </w:rPr>
        <w:t>reaali- ja rationaaliluvut</w:t>
      </w:r>
    </w:p>
    <w:p w:rsidR="00304320" w:rsidRDefault="00304320" w:rsidP="00304320">
      <w:pPr>
        <w:pStyle w:val="abc-kohdat"/>
        <w:numPr>
          <w:ilvl w:val="0"/>
          <w:numId w:val="83"/>
        </w:numPr>
        <w:tabs>
          <w:tab w:val="left" w:pos="340"/>
        </w:tabs>
        <w:rPr>
          <w:lang w:val="fi-FI"/>
        </w:rPr>
      </w:pPr>
      <w:r>
        <w:rPr>
          <w:lang w:val="fi-FI"/>
        </w:rPr>
        <w:t>reaali-, rationaali- ja kokonaisluvut</w:t>
      </w:r>
    </w:p>
    <w:p w:rsidR="00304320" w:rsidRDefault="00304320" w:rsidP="00304320">
      <w:pPr>
        <w:pStyle w:val="abc-kohdat"/>
        <w:numPr>
          <w:ilvl w:val="0"/>
          <w:numId w:val="83"/>
        </w:numPr>
        <w:tabs>
          <w:tab w:val="left" w:pos="340"/>
        </w:tabs>
        <w:rPr>
          <w:lang w:val="fi-FI"/>
        </w:rPr>
      </w:pPr>
      <w:r>
        <w:rPr>
          <w:lang w:val="fi-FI"/>
        </w:rPr>
        <w:t>reaaliluvut</w:t>
      </w:r>
    </w:p>
    <w:p w:rsidR="00304320" w:rsidRDefault="00304320" w:rsidP="00304320">
      <w:pPr>
        <w:pStyle w:val="abc-kohdat"/>
        <w:numPr>
          <w:ilvl w:val="0"/>
          <w:numId w:val="83"/>
        </w:numPr>
        <w:tabs>
          <w:tab w:val="left" w:pos="340"/>
        </w:tabs>
        <w:rPr>
          <w:lang w:val="fi-FI"/>
        </w:rPr>
      </w:pPr>
      <w:r>
        <w:rPr>
          <w:lang w:val="fi-FI"/>
        </w:rPr>
        <w:t>reaali-, rationaali-, kokonais- ja luonnolliset luvut</w:t>
      </w:r>
    </w:p>
    <w:p w:rsidR="00304320" w:rsidRDefault="00304320" w:rsidP="00304320"/>
    <w:p w:rsidR="00304320" w:rsidRDefault="00304320" w:rsidP="00304320">
      <w:pPr>
        <w:pStyle w:val="vastaukset"/>
      </w:pPr>
    </w:p>
    <w:p w:rsidR="00304320" w:rsidRDefault="00304320" w:rsidP="00304320">
      <w:pPr>
        <w:pStyle w:val="abc-kohdat"/>
        <w:numPr>
          <w:ilvl w:val="0"/>
          <w:numId w:val="35"/>
        </w:numPr>
        <w:tabs>
          <w:tab w:val="left" w:pos="340"/>
        </w:tabs>
        <w:rPr>
          <w:lang w:val="fi-FI"/>
        </w:rPr>
      </w:pPr>
      <w:r>
        <w:rPr>
          <w:lang w:val="fi-FI"/>
        </w:rPr>
        <w:t>15</w:t>
      </w:r>
    </w:p>
    <w:p w:rsidR="00304320" w:rsidRDefault="00304320" w:rsidP="00304320">
      <w:pPr>
        <w:pStyle w:val="abc-kohdat"/>
        <w:numPr>
          <w:ilvl w:val="0"/>
          <w:numId w:val="35"/>
        </w:numPr>
        <w:tabs>
          <w:tab w:val="left" w:pos="340"/>
        </w:tabs>
        <w:rPr>
          <w:lang w:val="fi-FI"/>
        </w:rPr>
      </w:pPr>
      <w:r>
        <w:rPr>
          <w:lang w:val="fi-FI"/>
        </w:rPr>
        <w:t>2</w:t>
      </w:r>
    </w:p>
    <w:p w:rsidR="00304320" w:rsidRDefault="00304320" w:rsidP="00304320">
      <w:pPr>
        <w:pStyle w:val="abc-kohdat"/>
        <w:numPr>
          <w:ilvl w:val="0"/>
          <w:numId w:val="35"/>
        </w:numPr>
        <w:tabs>
          <w:tab w:val="left" w:pos="340"/>
        </w:tabs>
        <w:rPr>
          <w:lang w:val="fi-FI"/>
        </w:rPr>
      </w:pPr>
      <w:r>
        <w:rPr>
          <w:lang w:val="fi-FI"/>
        </w:rPr>
        <w:t>5</w:t>
      </w:r>
    </w:p>
    <w:p w:rsidR="00304320" w:rsidRDefault="00304320" w:rsidP="00304320">
      <w:pPr>
        <w:pStyle w:val="abc-kohdat"/>
        <w:numPr>
          <w:ilvl w:val="0"/>
          <w:numId w:val="35"/>
        </w:numPr>
        <w:tabs>
          <w:tab w:val="left" w:pos="340"/>
        </w:tabs>
        <w:rPr>
          <w:lang w:val="fi-FI"/>
        </w:rPr>
      </w:pPr>
      <w:r>
        <w:rPr>
          <w:lang w:val="fi-FI"/>
        </w:rPr>
        <w:t>11</w:t>
      </w:r>
    </w:p>
    <w:p w:rsidR="00304320" w:rsidRDefault="00304320" w:rsidP="00304320"/>
    <w:p w:rsidR="00304320" w:rsidRDefault="00304320" w:rsidP="00304320">
      <w:pPr>
        <w:pStyle w:val="vastaukset"/>
      </w:pPr>
    </w:p>
    <w:p w:rsidR="00304320" w:rsidRDefault="00304320" w:rsidP="00304320">
      <w:r>
        <w:t>luonnollisten lukujen joukko (positiivisten tai negatiivisten kokonaislukujen joukot ovat vi</w:t>
      </w:r>
      <w:r>
        <w:t>e</w:t>
      </w:r>
      <w:r>
        <w:t>läkin suppeampia, koska niissä ei ole nollaa mukana)</w:t>
      </w:r>
    </w:p>
    <w:p w:rsidR="00304320" w:rsidRDefault="00304320" w:rsidP="00304320"/>
    <w:p w:rsidR="00304320" w:rsidRDefault="00304320" w:rsidP="00304320">
      <w:pPr>
        <w:pStyle w:val="vastaukset"/>
      </w:pPr>
    </w:p>
    <w:p w:rsidR="00304320" w:rsidRDefault="00304320" w:rsidP="00304320">
      <w:pPr>
        <w:pStyle w:val="abc-kohdat"/>
        <w:numPr>
          <w:ilvl w:val="0"/>
          <w:numId w:val="386"/>
        </w:numPr>
        <w:rPr>
          <w:lang w:val="fi-FI"/>
        </w:rPr>
      </w:pPr>
      <w:r>
        <w:rPr>
          <w:lang w:val="fi-FI"/>
        </w:rPr>
        <w:t>reaali-, rationaali- ja kokonaisluvut</w:t>
      </w:r>
    </w:p>
    <w:p w:rsidR="00304320" w:rsidRDefault="00304320" w:rsidP="00304320">
      <w:pPr>
        <w:pStyle w:val="abc-kohdat"/>
        <w:numPr>
          <w:ilvl w:val="0"/>
          <w:numId w:val="386"/>
        </w:numPr>
        <w:rPr>
          <w:lang w:val="fi-FI"/>
        </w:rPr>
      </w:pPr>
      <w:r>
        <w:rPr>
          <w:lang w:val="fi-FI"/>
        </w:rPr>
        <w:t>reaali-, rationaali-, kokonais- ja luonnolliset luvut</w:t>
      </w:r>
    </w:p>
    <w:p w:rsidR="00304320" w:rsidRDefault="00304320" w:rsidP="00304320">
      <w:pPr>
        <w:pStyle w:val="abc-kohdat"/>
        <w:numPr>
          <w:ilvl w:val="0"/>
          <w:numId w:val="386"/>
        </w:numPr>
        <w:rPr>
          <w:lang w:val="fi-FI"/>
        </w:rPr>
      </w:pPr>
      <w:r>
        <w:rPr>
          <w:lang w:val="fi-FI"/>
        </w:rPr>
        <w:t>reaali- ja rationaaliluvut</w:t>
      </w:r>
    </w:p>
    <w:p w:rsidR="00304320" w:rsidRDefault="00304320" w:rsidP="00304320">
      <w:pPr>
        <w:pStyle w:val="abc-kohdat"/>
        <w:numPr>
          <w:ilvl w:val="0"/>
          <w:numId w:val="386"/>
        </w:numPr>
        <w:rPr>
          <w:lang w:val="fi-FI"/>
        </w:rPr>
      </w:pPr>
      <w:r>
        <w:rPr>
          <w:lang w:val="fi-FI"/>
        </w:rPr>
        <w:t>reaaliluvut</w:t>
      </w:r>
    </w:p>
    <w:p w:rsidR="00304320" w:rsidRDefault="00304320" w:rsidP="00304320"/>
    <w:p w:rsidR="00304320" w:rsidRDefault="00304320" w:rsidP="00304320">
      <w:pPr>
        <w:pStyle w:val="vastaukset"/>
      </w:pPr>
    </w:p>
    <w:p w:rsidR="00304320" w:rsidRDefault="00304320" w:rsidP="00304320">
      <w:pPr>
        <w:pStyle w:val="abc-kohdat"/>
        <w:numPr>
          <w:ilvl w:val="0"/>
          <w:numId w:val="84"/>
        </w:numPr>
        <w:tabs>
          <w:tab w:val="left" w:pos="340"/>
        </w:tabs>
        <w:rPr>
          <w:lang w:val="fi-FI"/>
        </w:rPr>
      </w:pPr>
      <w:r>
        <w:rPr>
          <w:lang w:val="fi-FI"/>
        </w:rPr>
        <w:t>17</w:t>
      </w:r>
    </w:p>
    <w:p w:rsidR="00304320" w:rsidRDefault="00304320" w:rsidP="00304320">
      <w:pPr>
        <w:pStyle w:val="abc-kohdat"/>
        <w:numPr>
          <w:ilvl w:val="0"/>
          <w:numId w:val="84"/>
        </w:numPr>
        <w:tabs>
          <w:tab w:val="left" w:pos="340"/>
        </w:tabs>
        <w:rPr>
          <w:lang w:val="fi-FI"/>
        </w:rPr>
      </w:pPr>
      <w:r>
        <w:rPr>
          <w:lang w:val="fi-FI"/>
        </w:rPr>
        <w:t>15</w:t>
      </w:r>
    </w:p>
    <w:p w:rsidR="00304320" w:rsidRDefault="00304320" w:rsidP="00304320">
      <w:pPr>
        <w:pStyle w:val="abc-kohdat"/>
        <w:numPr>
          <w:ilvl w:val="0"/>
          <w:numId w:val="84"/>
        </w:numPr>
        <w:tabs>
          <w:tab w:val="left" w:pos="340"/>
        </w:tabs>
        <w:rPr>
          <w:lang w:val="fi-FI"/>
        </w:rPr>
      </w:pPr>
      <w:r>
        <w:rPr>
          <w:lang w:val="fi-FI"/>
        </w:rPr>
        <w:t>19</w:t>
      </w:r>
    </w:p>
    <w:p w:rsidR="00304320" w:rsidRDefault="00304320" w:rsidP="00304320">
      <w:pPr>
        <w:pStyle w:val="abc-kohdat"/>
        <w:numPr>
          <w:ilvl w:val="0"/>
          <w:numId w:val="84"/>
        </w:numPr>
        <w:tabs>
          <w:tab w:val="left" w:pos="340"/>
        </w:tabs>
        <w:rPr>
          <w:lang w:val="fi-FI"/>
        </w:rPr>
      </w:pPr>
      <w:r>
        <w:rPr>
          <w:lang w:val="fi-FI"/>
        </w:rPr>
        <w:t>44</w:t>
      </w:r>
    </w:p>
    <w:p w:rsidR="00304320" w:rsidRDefault="00304320" w:rsidP="00304320">
      <w:pPr>
        <w:pStyle w:val="abc-kohdat"/>
        <w:numPr>
          <w:ilvl w:val="0"/>
          <w:numId w:val="84"/>
        </w:numPr>
        <w:tabs>
          <w:tab w:val="left" w:pos="340"/>
        </w:tabs>
        <w:rPr>
          <w:lang w:val="fi-FI"/>
        </w:rPr>
      </w:pPr>
      <w:r>
        <w:rPr>
          <w:lang w:val="fi-FI"/>
        </w:rPr>
        <w:t>16</w:t>
      </w:r>
    </w:p>
    <w:p w:rsidR="00304320" w:rsidRDefault="00304320" w:rsidP="00304320"/>
    <w:p w:rsidR="00304320" w:rsidRDefault="00304320" w:rsidP="00304320">
      <w:pPr>
        <w:pStyle w:val="vastaukset"/>
      </w:pPr>
    </w:p>
    <w:p w:rsidR="00304320" w:rsidRDefault="00304320" w:rsidP="00304320">
      <w:pPr>
        <w:pStyle w:val="abc-kohdat"/>
        <w:numPr>
          <w:ilvl w:val="0"/>
          <w:numId w:val="426"/>
        </w:numPr>
        <w:rPr>
          <w:lang w:val="fi-FI"/>
        </w:rPr>
      </w:pPr>
      <w:r>
        <w:rPr>
          <w:lang w:val="fi-FI"/>
        </w:rPr>
        <w:t>13468</w:t>
      </w:r>
    </w:p>
    <w:p w:rsidR="00304320" w:rsidRDefault="00304320" w:rsidP="00304320">
      <w:pPr>
        <w:pStyle w:val="abc-kohdat"/>
        <w:numPr>
          <w:ilvl w:val="0"/>
          <w:numId w:val="426"/>
        </w:numPr>
        <w:rPr>
          <w:lang w:val="fi-FI"/>
        </w:rPr>
      </w:pPr>
      <w:r>
        <w:rPr>
          <w:lang w:val="fi-FI"/>
        </w:rPr>
        <w:t>86431</w:t>
      </w:r>
    </w:p>
    <w:p w:rsidR="00304320" w:rsidRDefault="00304320" w:rsidP="00304320"/>
    <w:p w:rsidR="00304320" w:rsidRDefault="00304320" w:rsidP="00304320">
      <w:pPr>
        <w:pStyle w:val="vastaukset"/>
      </w:pPr>
    </w:p>
    <w:p w:rsidR="00304320" w:rsidRDefault="00304320" w:rsidP="00304320">
      <w:pPr>
        <w:numPr>
          <w:ilvl w:val="0"/>
          <w:numId w:val="12"/>
        </w:numPr>
        <w:tabs>
          <w:tab w:val="left" w:pos="360"/>
        </w:tabs>
      </w:pPr>
      <w:r>
        <w:t>999</w:t>
      </w:r>
    </w:p>
    <w:p w:rsidR="00304320" w:rsidRDefault="00304320" w:rsidP="00304320">
      <w:pPr>
        <w:numPr>
          <w:ilvl w:val="0"/>
          <w:numId w:val="12"/>
        </w:numPr>
        <w:tabs>
          <w:tab w:val="left" w:pos="360"/>
        </w:tabs>
      </w:pPr>
      <w:r>
        <w:t>99999</w:t>
      </w:r>
    </w:p>
    <w:p w:rsidR="00304320" w:rsidRDefault="00304320" w:rsidP="00304320">
      <w:pPr>
        <w:numPr>
          <w:ilvl w:val="0"/>
          <w:numId w:val="12"/>
        </w:numPr>
        <w:tabs>
          <w:tab w:val="left" w:pos="360"/>
        </w:tabs>
      </w:pPr>
      <w:r>
        <w:t>99999999</w:t>
      </w:r>
    </w:p>
    <w:p w:rsidR="00304320" w:rsidRDefault="00304320" w:rsidP="00304320"/>
    <w:p w:rsidR="00304320" w:rsidRDefault="00304320" w:rsidP="00304320">
      <w:pPr>
        <w:pStyle w:val="vastaukset"/>
      </w:pPr>
    </w:p>
    <w:p w:rsidR="00304320" w:rsidRDefault="00304320" w:rsidP="00304320">
      <w:r>
        <w:t>8, huolimatta siitä, minkä seitsemännumeroisen luvun valitsit.</w:t>
      </w:r>
    </w:p>
    <w:p w:rsidR="00304320" w:rsidRDefault="00304320" w:rsidP="00304320">
      <w:pPr>
        <w:pStyle w:val="Footer"/>
        <w:tabs>
          <w:tab w:val="clear" w:pos="4153"/>
          <w:tab w:val="clear" w:pos="8306"/>
        </w:tabs>
      </w:pPr>
    </w:p>
    <w:p w:rsidR="00304320" w:rsidRDefault="00304320" w:rsidP="00304320">
      <w:pPr>
        <w:pStyle w:val="vastaukset"/>
      </w:pPr>
    </w:p>
    <w:p w:rsidR="00304320" w:rsidRDefault="00304320" w:rsidP="00304320">
      <w:pPr>
        <w:numPr>
          <w:ilvl w:val="0"/>
          <w:numId w:val="60"/>
        </w:numPr>
        <w:tabs>
          <w:tab w:val="left" w:pos="360"/>
        </w:tabs>
      </w:pPr>
      <w:r>
        <w:t>18, 21, 24, 27, 30</w:t>
      </w:r>
    </w:p>
    <w:p w:rsidR="00304320" w:rsidRDefault="00304320" w:rsidP="00304320">
      <w:pPr>
        <w:numPr>
          <w:ilvl w:val="0"/>
          <w:numId w:val="60"/>
        </w:numPr>
        <w:tabs>
          <w:tab w:val="left" w:pos="360"/>
        </w:tabs>
      </w:pPr>
      <w:r>
        <w:t>35, 42, 49, 56, 63</w:t>
      </w:r>
    </w:p>
    <w:p w:rsidR="00304320" w:rsidRDefault="00304320" w:rsidP="00304320">
      <w:pPr>
        <w:numPr>
          <w:ilvl w:val="0"/>
          <w:numId w:val="60"/>
        </w:numPr>
        <w:tabs>
          <w:tab w:val="left" w:pos="360"/>
        </w:tabs>
      </w:pPr>
      <w:r>
        <w:t>28, 24, 20, 16, 12</w:t>
      </w:r>
    </w:p>
    <w:p w:rsidR="00304320" w:rsidRDefault="00304320" w:rsidP="00304320"/>
    <w:p w:rsidR="00304320" w:rsidRDefault="00304320" w:rsidP="00304320">
      <w:pPr>
        <w:pStyle w:val="vastaukset"/>
      </w:pPr>
    </w:p>
    <w:p w:rsidR="00304320" w:rsidRDefault="00304320" w:rsidP="00304320">
      <w:r>
        <w:t>13,6 m</w:t>
      </w:r>
    </w:p>
    <w:p w:rsidR="00304320" w:rsidRDefault="00304320" w:rsidP="00304320">
      <w:pPr>
        <w:rPr>
          <w:u w:val="single"/>
        </w:rPr>
      </w:pPr>
    </w:p>
    <w:p w:rsidR="00304320" w:rsidRDefault="00304320" w:rsidP="00304320">
      <w:pPr>
        <w:pStyle w:val="vastaukset"/>
      </w:pPr>
    </w:p>
    <w:p w:rsidR="00304320" w:rsidRDefault="00304320" w:rsidP="00304320">
      <w:r>
        <w:t>179 €</w:t>
      </w:r>
    </w:p>
    <w:p w:rsidR="00304320" w:rsidRDefault="00304320" w:rsidP="00304320"/>
    <w:p w:rsidR="00304320" w:rsidRDefault="00304320" w:rsidP="00304320">
      <w:pPr>
        <w:pStyle w:val="vastaukset"/>
      </w:pPr>
    </w:p>
    <w:p w:rsidR="00304320" w:rsidRDefault="00304320" w:rsidP="00304320">
      <w:r>
        <w:t>263,80 €</w:t>
      </w:r>
    </w:p>
    <w:p w:rsidR="00304320" w:rsidRDefault="00304320" w:rsidP="00304320"/>
    <w:p w:rsidR="00304320" w:rsidRDefault="00304320" w:rsidP="00304320">
      <w:pPr>
        <w:pStyle w:val="vastaukset"/>
      </w:pPr>
    </w:p>
    <w:p w:rsidR="00304320" w:rsidRDefault="00304320" w:rsidP="00304320">
      <w:pPr>
        <w:numPr>
          <w:ilvl w:val="0"/>
          <w:numId w:val="376"/>
        </w:numPr>
      </w:pPr>
      <w:r>
        <w:t>41</w:t>
      </w:r>
    </w:p>
    <w:p w:rsidR="00304320" w:rsidRDefault="00304320" w:rsidP="00304320">
      <w:pPr>
        <w:numPr>
          <w:ilvl w:val="0"/>
          <w:numId w:val="376"/>
        </w:numPr>
      </w:pPr>
      <w:r>
        <w:t>5</w:t>
      </w:r>
    </w:p>
    <w:p w:rsidR="00304320" w:rsidRDefault="00304320" w:rsidP="00304320">
      <w:pPr>
        <w:numPr>
          <w:ilvl w:val="0"/>
          <w:numId w:val="376"/>
        </w:numPr>
      </w:pPr>
      <w:r>
        <w:t>11</w:t>
      </w:r>
    </w:p>
    <w:p w:rsidR="00304320" w:rsidRDefault="00304320" w:rsidP="00304320">
      <w:pPr>
        <w:numPr>
          <w:ilvl w:val="0"/>
          <w:numId w:val="376"/>
        </w:numPr>
      </w:pPr>
      <w:r>
        <w:t>30</w:t>
      </w:r>
    </w:p>
    <w:p w:rsidR="00304320" w:rsidRDefault="00304320" w:rsidP="00304320"/>
    <w:p w:rsidR="00304320" w:rsidRDefault="00304320" w:rsidP="00304320">
      <w:pPr>
        <w:pStyle w:val="vastaukset"/>
      </w:pPr>
    </w:p>
    <w:p w:rsidR="00304320" w:rsidRDefault="00304320" w:rsidP="00304320">
      <w:pPr>
        <w:pStyle w:val="Footer"/>
        <w:tabs>
          <w:tab w:val="clear" w:pos="4153"/>
          <w:tab w:val="clear" w:pos="8306"/>
        </w:tabs>
      </w:pPr>
      <w:r>
        <w:t>888+88+8+8+8</w:t>
      </w:r>
    </w:p>
    <w:p w:rsidR="00304320" w:rsidRDefault="00304320" w:rsidP="00304320"/>
    <w:p w:rsidR="00304320" w:rsidRDefault="00304320" w:rsidP="00304320">
      <w:pPr>
        <w:pStyle w:val="Footer"/>
        <w:tabs>
          <w:tab w:val="clear" w:pos="4153"/>
          <w:tab w:val="clear" w:pos="8306"/>
        </w:tabs>
      </w:pPr>
    </w:p>
    <w:p w:rsidR="00304320" w:rsidRDefault="00304320" w:rsidP="00304320">
      <w:pPr>
        <w:pStyle w:val="vastaukset"/>
      </w:pPr>
    </w:p>
    <w:p w:rsidR="00304320" w:rsidRDefault="00304320" w:rsidP="00304320">
      <w:r>
        <w:t>(25,0,0), (20,5,0), (10,10,5), (10,8,7), (9,9,7) ja (9,8,8)</w:t>
      </w:r>
    </w:p>
    <w:p w:rsidR="00304320" w:rsidRDefault="00304320" w:rsidP="00304320"/>
    <w:p w:rsidR="00304320" w:rsidRDefault="00304320" w:rsidP="00304320">
      <w:pPr>
        <w:pStyle w:val="vastaukset"/>
      </w:pPr>
    </w:p>
    <w:p w:rsidR="00304320" w:rsidRDefault="00304320" w:rsidP="00304320">
      <w:r>
        <w:object w:dxaOrig="1349" w:dyaOrig="1365">
          <v:shape id="_x0000_i1852" type="#_x0000_t75" style="width:67.8pt;height:68.65pt" o:ole="" filled="t">
            <v:fill color2="black"/>
            <v:imagedata r:id="rId1848" o:title=""/>
          </v:shape>
          <o:OLEObject Type="Embed" ProgID="PBrush" ShapeID="_x0000_i1852" DrawAspect="Content" ObjectID="_1417025667" r:id="rId1849"/>
        </w:object>
      </w:r>
    </w:p>
    <w:p w:rsidR="00304320" w:rsidRDefault="00304320" w:rsidP="00304320"/>
    <w:p w:rsidR="00304320" w:rsidRDefault="00304320" w:rsidP="00304320">
      <w:pPr>
        <w:pStyle w:val="vastaukset"/>
      </w:pPr>
    </w:p>
    <w:p w:rsidR="00304320" w:rsidRDefault="00304320" w:rsidP="00304320">
      <w:r>
        <w:t>42 290 €</w:t>
      </w:r>
    </w:p>
    <w:p w:rsidR="00304320" w:rsidRDefault="00304320" w:rsidP="00304320">
      <w:pPr>
        <w:pStyle w:val="BodyText"/>
        <w:rPr>
          <w:color w:val="auto"/>
        </w:rPr>
      </w:pPr>
    </w:p>
    <w:p w:rsidR="00304320" w:rsidRDefault="00304320" w:rsidP="00304320">
      <w:pPr>
        <w:pStyle w:val="vastaukset"/>
      </w:pPr>
    </w:p>
    <w:p w:rsidR="00304320" w:rsidRDefault="00304320" w:rsidP="00304320">
      <w:r>
        <w:t>10 776 €</w:t>
      </w:r>
    </w:p>
    <w:p w:rsidR="00304320" w:rsidRDefault="00304320" w:rsidP="00304320"/>
    <w:p w:rsidR="00304320" w:rsidRDefault="00304320" w:rsidP="00304320">
      <w:pPr>
        <w:pStyle w:val="vastaukset"/>
      </w:pPr>
      <w:r>
        <w:tab/>
      </w:r>
    </w:p>
    <w:p w:rsidR="00304320" w:rsidRDefault="00304320" w:rsidP="00304320">
      <w:r>
        <w:t>Hiirellä on koloonsa matkaa 50 hiiren askelta ja kissalla on hiiren koloon matkaa 50 hiiren askelta + 10 kissan askelta eli yhteensä 100 hiiren askelta. Samassa ajassa kun hiiri juoksee 50 hiiren askelta, juoksee kissa 16,7 kissan askelta eli 83,3 hiiren askelta. Hiiri ehtii kololleen ennen kissaa.</w:t>
      </w:r>
    </w:p>
    <w:p w:rsidR="00304320" w:rsidRDefault="00304320" w:rsidP="00304320"/>
    <w:p w:rsidR="00304320" w:rsidRDefault="00304320" w:rsidP="00304320">
      <w:pPr>
        <w:pStyle w:val="vastaukset"/>
      </w:pPr>
    </w:p>
    <w:p w:rsidR="00304320" w:rsidRDefault="00304320" w:rsidP="00304320">
      <w:proofErr w:type="gramStart"/>
      <w:r>
        <w:t>Numerot on</w:t>
      </w:r>
      <w:proofErr w:type="gramEnd"/>
      <w:r>
        <w:t xml:space="preserve"> aakkosjärjestyksessä.</w: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238"/>
        </w:numPr>
        <w:tabs>
          <w:tab w:val="left" w:pos="340"/>
        </w:tabs>
        <w:rPr>
          <w:lang w:val="fi-FI"/>
        </w:rPr>
      </w:pPr>
      <w:r>
        <w:rPr>
          <w:lang w:val="fi-FI"/>
        </w:rPr>
        <w:t>3,4 &lt; 4,3</w:t>
      </w:r>
    </w:p>
    <w:p w:rsidR="00304320" w:rsidRDefault="00304320" w:rsidP="00304320">
      <w:pPr>
        <w:pStyle w:val="abc-kohdat"/>
        <w:numPr>
          <w:ilvl w:val="0"/>
          <w:numId w:val="238"/>
        </w:numPr>
        <w:tabs>
          <w:tab w:val="left" w:pos="340"/>
        </w:tabs>
        <w:rPr>
          <w:lang w:val="fi-FI"/>
        </w:rPr>
      </w:pPr>
      <w:r>
        <w:rPr>
          <w:lang w:val="fi-FI"/>
        </w:rPr>
        <w:t>0,81 &lt; 1,1</w:t>
      </w:r>
    </w:p>
    <w:p w:rsidR="00304320" w:rsidRDefault="00304320" w:rsidP="00304320">
      <w:pPr>
        <w:pStyle w:val="abc-kohdat"/>
        <w:numPr>
          <w:ilvl w:val="0"/>
          <w:numId w:val="238"/>
        </w:numPr>
        <w:tabs>
          <w:tab w:val="left" w:pos="340"/>
        </w:tabs>
        <w:rPr>
          <w:lang w:val="fi-FI"/>
        </w:rPr>
      </w:pPr>
      <w:r>
        <w:rPr>
          <w:lang w:val="fi-FI"/>
        </w:rPr>
        <w:t>0,05 &gt; 0,0015</w:t>
      </w:r>
    </w:p>
    <w:p w:rsidR="00304320" w:rsidRDefault="00304320" w:rsidP="00304320">
      <w:pPr>
        <w:pStyle w:val="abc-kohdat"/>
        <w:numPr>
          <w:ilvl w:val="0"/>
          <w:numId w:val="238"/>
        </w:numPr>
        <w:tabs>
          <w:tab w:val="left" w:pos="340"/>
        </w:tabs>
        <w:rPr>
          <w:lang w:val="fi-FI"/>
        </w:rPr>
      </w:pPr>
      <w:proofErr w:type="gramStart"/>
      <w:r>
        <w:rPr>
          <w:lang w:val="fi-FI"/>
        </w:rPr>
        <w:t>–4</w:t>
      </w:r>
      <w:proofErr w:type="gramEnd"/>
      <w:r>
        <w:rPr>
          <w:lang w:val="fi-FI"/>
        </w:rPr>
        <w:t xml:space="preserve"> &lt; 3</w:t>
      </w:r>
    </w:p>
    <w:p w:rsidR="00304320" w:rsidRDefault="00304320" w:rsidP="00304320">
      <w:pPr>
        <w:pStyle w:val="abc-kohdat"/>
        <w:numPr>
          <w:ilvl w:val="0"/>
          <w:numId w:val="238"/>
        </w:numPr>
        <w:tabs>
          <w:tab w:val="left" w:pos="340"/>
        </w:tabs>
        <w:rPr>
          <w:lang w:val="fi-FI"/>
        </w:rPr>
      </w:pPr>
      <w:proofErr w:type="gramStart"/>
      <w:r>
        <w:rPr>
          <w:lang w:val="fi-FI"/>
        </w:rPr>
        <w:t>–98</w:t>
      </w:r>
      <w:proofErr w:type="gramEnd"/>
      <w:r>
        <w:rPr>
          <w:lang w:val="fi-FI"/>
        </w:rPr>
        <w:t xml:space="preserve"> &gt; -100</w:t>
      </w:r>
    </w:p>
    <w:p w:rsidR="00304320" w:rsidRDefault="00304320" w:rsidP="00304320"/>
    <w:p w:rsidR="00304320" w:rsidRDefault="00304320" w:rsidP="00304320">
      <w:pPr>
        <w:pStyle w:val="vastaukset"/>
      </w:pPr>
    </w:p>
    <w:p w:rsidR="00304320" w:rsidRDefault="00304320" w:rsidP="00304320">
      <w:pPr>
        <w:pStyle w:val="abc-kohdat"/>
        <w:numPr>
          <w:ilvl w:val="0"/>
          <w:numId w:val="96"/>
        </w:numPr>
        <w:tabs>
          <w:tab w:val="left" w:pos="340"/>
        </w:tabs>
        <w:rPr>
          <w:lang w:val="fi-FI"/>
        </w:rPr>
      </w:pPr>
      <w:r>
        <w:rPr>
          <w:lang w:val="fi-FI"/>
        </w:rPr>
        <w:t>Savi</w:t>
      </w:r>
    </w:p>
    <w:p w:rsidR="00304320" w:rsidRDefault="00304320" w:rsidP="00304320">
      <w:pPr>
        <w:pStyle w:val="abc-kohdat"/>
        <w:numPr>
          <w:ilvl w:val="0"/>
          <w:numId w:val="96"/>
        </w:numPr>
        <w:tabs>
          <w:tab w:val="left" w:pos="340"/>
        </w:tabs>
        <w:rPr>
          <w:lang w:val="fi-FI"/>
        </w:rPr>
      </w:pPr>
      <w:r>
        <w:rPr>
          <w:lang w:val="fi-FI"/>
        </w:rPr>
        <w:t>Siltti</w:t>
      </w:r>
    </w:p>
    <w:p w:rsidR="00304320" w:rsidRDefault="00304320" w:rsidP="00304320">
      <w:pPr>
        <w:pStyle w:val="abc-kohdat"/>
        <w:numPr>
          <w:ilvl w:val="0"/>
          <w:numId w:val="96"/>
        </w:numPr>
        <w:tabs>
          <w:tab w:val="left" w:pos="340"/>
        </w:tabs>
        <w:rPr>
          <w:lang w:val="fi-FI"/>
        </w:rPr>
      </w:pPr>
      <w:r>
        <w:rPr>
          <w:lang w:val="fi-FI"/>
        </w:rPr>
        <w:t>Hiekka</w:t>
      </w:r>
    </w:p>
    <w:p w:rsidR="00304320" w:rsidRDefault="00304320" w:rsidP="00304320">
      <w:pPr>
        <w:pStyle w:val="abc-kohdat"/>
        <w:numPr>
          <w:ilvl w:val="0"/>
          <w:numId w:val="96"/>
        </w:numPr>
        <w:tabs>
          <w:tab w:val="left" w:pos="340"/>
        </w:tabs>
        <w:rPr>
          <w:lang w:val="fi-FI"/>
        </w:rPr>
      </w:pPr>
      <w:r>
        <w:rPr>
          <w:lang w:val="fi-FI"/>
        </w:rPr>
        <w:t>Sora</w:t>
      </w:r>
    </w:p>
    <w:p w:rsidR="00304320" w:rsidRDefault="00304320" w:rsidP="00304320">
      <w:pPr>
        <w:pStyle w:val="abc-kohdat"/>
        <w:numPr>
          <w:ilvl w:val="0"/>
          <w:numId w:val="96"/>
        </w:numPr>
        <w:tabs>
          <w:tab w:val="left" w:pos="340"/>
        </w:tabs>
        <w:rPr>
          <w:lang w:val="fi-FI"/>
        </w:rPr>
      </w:pPr>
      <w:r>
        <w:rPr>
          <w:lang w:val="fi-FI"/>
        </w:rPr>
        <w:t>Kivet</w:t>
      </w:r>
    </w:p>
    <w:p w:rsidR="00304320" w:rsidRDefault="00304320" w:rsidP="00304320"/>
    <w:p w:rsidR="00304320" w:rsidRDefault="00304320" w:rsidP="00304320">
      <w:pPr>
        <w:pStyle w:val="vastaukset"/>
      </w:pPr>
    </w:p>
    <w:p w:rsidR="00304320" w:rsidRDefault="00304320" w:rsidP="00304320">
      <w:pPr>
        <w:pStyle w:val="abc-kohdat"/>
        <w:numPr>
          <w:ilvl w:val="0"/>
          <w:numId w:val="239"/>
        </w:numPr>
        <w:tabs>
          <w:tab w:val="left" w:pos="340"/>
        </w:tabs>
        <w:rPr>
          <w:lang w:val="fi-FI"/>
        </w:rPr>
      </w:pPr>
      <w:r>
        <w:rPr>
          <w:lang w:val="fi-FI"/>
        </w:rPr>
        <w:t>7 ja 8</w:t>
      </w:r>
    </w:p>
    <w:p w:rsidR="00304320" w:rsidRDefault="00304320" w:rsidP="00304320">
      <w:pPr>
        <w:pStyle w:val="abc-kohdat"/>
        <w:numPr>
          <w:ilvl w:val="0"/>
          <w:numId w:val="239"/>
        </w:numPr>
        <w:tabs>
          <w:tab w:val="left" w:pos="340"/>
        </w:tabs>
        <w:rPr>
          <w:lang w:val="fi-FI"/>
        </w:rPr>
      </w:pPr>
      <w:r>
        <w:rPr>
          <w:lang w:val="fi-FI"/>
        </w:rPr>
        <w:t>16, 17, 18</w:t>
      </w:r>
    </w:p>
    <w:p w:rsidR="00304320" w:rsidRDefault="00304320" w:rsidP="00304320">
      <w:pPr>
        <w:pStyle w:val="abc-kohdat"/>
        <w:numPr>
          <w:ilvl w:val="0"/>
          <w:numId w:val="239"/>
        </w:numPr>
        <w:tabs>
          <w:tab w:val="left" w:pos="340"/>
        </w:tabs>
        <w:rPr>
          <w:lang w:val="fi-FI"/>
        </w:rPr>
      </w:pPr>
      <w:r>
        <w:rPr>
          <w:lang w:val="fi-FI"/>
        </w:rPr>
        <w:t>sellaisia lukuja ei ole olemassa</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240"/>
        </w:numPr>
        <w:tabs>
          <w:tab w:val="left" w:pos="340"/>
        </w:tabs>
        <w:rPr>
          <w:lang w:val="fi-FI"/>
        </w:rPr>
      </w:pPr>
      <w:r>
        <w:rPr>
          <w:lang w:val="fi-FI"/>
        </w:rPr>
        <w:t>epätosi</w:t>
      </w:r>
    </w:p>
    <w:p w:rsidR="00304320" w:rsidRDefault="00304320" w:rsidP="00304320">
      <w:pPr>
        <w:pStyle w:val="abc-kohdat"/>
        <w:numPr>
          <w:ilvl w:val="0"/>
          <w:numId w:val="240"/>
        </w:numPr>
        <w:tabs>
          <w:tab w:val="left" w:pos="340"/>
        </w:tabs>
        <w:rPr>
          <w:lang w:val="fi-FI"/>
        </w:rPr>
      </w:pPr>
      <w:r>
        <w:rPr>
          <w:lang w:val="fi-FI"/>
        </w:rPr>
        <w:t>tosi</w:t>
      </w:r>
    </w:p>
    <w:p w:rsidR="00304320" w:rsidRDefault="00304320" w:rsidP="00304320">
      <w:pPr>
        <w:pStyle w:val="abc-kohdat"/>
        <w:numPr>
          <w:ilvl w:val="0"/>
          <w:numId w:val="240"/>
        </w:numPr>
        <w:tabs>
          <w:tab w:val="left" w:pos="340"/>
        </w:tabs>
        <w:rPr>
          <w:lang w:val="fi-FI"/>
        </w:rPr>
      </w:pPr>
      <w:r>
        <w:rPr>
          <w:lang w:val="fi-FI"/>
        </w:rPr>
        <w:lastRenderedPageBreak/>
        <w:t>tosi</w:t>
      </w:r>
    </w:p>
    <w:p w:rsidR="00304320" w:rsidRDefault="00304320" w:rsidP="00304320">
      <w:pPr>
        <w:pStyle w:val="abc-kohdat"/>
        <w:numPr>
          <w:ilvl w:val="0"/>
          <w:numId w:val="240"/>
        </w:numPr>
        <w:tabs>
          <w:tab w:val="left" w:pos="340"/>
        </w:tabs>
        <w:rPr>
          <w:lang w:val="fi-FI"/>
        </w:rPr>
      </w:pPr>
      <w:r>
        <w:rPr>
          <w:lang w:val="fi-FI"/>
        </w:rPr>
        <w:t>tosi</w:t>
      </w:r>
    </w:p>
    <w:p w:rsidR="00304320" w:rsidRDefault="00304320" w:rsidP="00304320">
      <w:pPr>
        <w:pStyle w:val="abc-kohdat"/>
        <w:numPr>
          <w:ilvl w:val="0"/>
          <w:numId w:val="240"/>
        </w:numPr>
        <w:tabs>
          <w:tab w:val="left" w:pos="340"/>
        </w:tabs>
        <w:rPr>
          <w:lang w:val="fi-FI"/>
        </w:rPr>
      </w:pPr>
      <w:r>
        <w:rPr>
          <w:lang w:val="fi-FI"/>
        </w:rPr>
        <w:t>tosi</w:t>
      </w:r>
    </w:p>
    <w:p w:rsidR="00304320" w:rsidRDefault="00304320" w:rsidP="00304320">
      <w:pPr>
        <w:pStyle w:val="abc-kohdat"/>
        <w:numPr>
          <w:ilvl w:val="0"/>
          <w:numId w:val="240"/>
        </w:numPr>
        <w:tabs>
          <w:tab w:val="left" w:pos="340"/>
        </w:tabs>
        <w:rPr>
          <w:lang w:val="fi-FI"/>
        </w:rPr>
      </w:pPr>
      <w:r>
        <w:rPr>
          <w:lang w:val="fi-FI"/>
        </w:rPr>
        <w:t>epätosi</w:t>
      </w:r>
    </w:p>
    <w:p w:rsidR="00304320" w:rsidRDefault="00304320" w:rsidP="00304320"/>
    <w:p w:rsidR="00304320" w:rsidRDefault="00304320" w:rsidP="00304320">
      <w:pPr>
        <w:pStyle w:val="vastaukset"/>
      </w:pPr>
    </w:p>
    <w:p w:rsidR="00304320" w:rsidRDefault="00304320" w:rsidP="00304320">
      <w:pPr>
        <w:pStyle w:val="abc-kohdat"/>
        <w:numPr>
          <w:ilvl w:val="0"/>
          <w:numId w:val="100"/>
        </w:numPr>
        <w:tabs>
          <w:tab w:val="left" w:pos="340"/>
        </w:tabs>
        <w:rPr>
          <w:lang w:val="fi-FI"/>
        </w:rPr>
      </w:pPr>
      <w:r>
        <w:rPr>
          <w:lang w:val="fi-FI"/>
        </w:rPr>
        <w:t>3 &lt; 6</w:t>
      </w:r>
    </w:p>
    <w:p w:rsidR="00304320" w:rsidRDefault="00304320" w:rsidP="00304320">
      <w:pPr>
        <w:pStyle w:val="abc-kohdat"/>
        <w:numPr>
          <w:ilvl w:val="0"/>
          <w:numId w:val="100"/>
        </w:numPr>
        <w:tabs>
          <w:tab w:val="left" w:pos="340"/>
        </w:tabs>
        <w:rPr>
          <w:lang w:val="fi-FI"/>
        </w:rPr>
      </w:pPr>
      <w:r>
        <w:rPr>
          <w:lang w:val="fi-FI"/>
        </w:rPr>
        <w:t>3 &gt; 1</w:t>
      </w:r>
    </w:p>
    <w:p w:rsidR="00304320" w:rsidRDefault="00304320" w:rsidP="00304320">
      <w:pPr>
        <w:pStyle w:val="abc-kohdat"/>
        <w:numPr>
          <w:ilvl w:val="0"/>
          <w:numId w:val="100"/>
        </w:numPr>
        <w:tabs>
          <w:tab w:val="left" w:pos="340"/>
        </w:tabs>
        <w:rPr>
          <w:lang w:val="fi-FI"/>
        </w:rPr>
      </w:pPr>
      <w:r>
        <w:rPr>
          <w:lang w:val="fi-FI"/>
        </w:rPr>
        <w:t>1 &gt; 0</w:t>
      </w:r>
    </w:p>
    <w:p w:rsidR="00304320" w:rsidRDefault="00304320" w:rsidP="00304320">
      <w:pPr>
        <w:pStyle w:val="abc-kohdat"/>
        <w:numPr>
          <w:ilvl w:val="0"/>
          <w:numId w:val="100"/>
        </w:numPr>
        <w:tabs>
          <w:tab w:val="left" w:pos="340"/>
        </w:tabs>
        <w:rPr>
          <w:lang w:val="fi-FI"/>
        </w:rPr>
      </w:pPr>
      <w:proofErr w:type="gramStart"/>
      <w:r>
        <w:rPr>
          <w:lang w:val="fi-FI"/>
        </w:rPr>
        <w:t>–1</w:t>
      </w:r>
      <w:proofErr w:type="gramEnd"/>
      <w:r>
        <w:rPr>
          <w:lang w:val="fi-FI"/>
        </w:rPr>
        <w:t xml:space="preserve"> &lt; 0</w:t>
      </w:r>
    </w:p>
    <w:p w:rsidR="00304320" w:rsidRDefault="00304320" w:rsidP="00304320">
      <w:pPr>
        <w:pStyle w:val="abc-kohdat"/>
        <w:numPr>
          <w:ilvl w:val="0"/>
          <w:numId w:val="100"/>
        </w:numPr>
        <w:tabs>
          <w:tab w:val="left" w:pos="340"/>
        </w:tabs>
        <w:rPr>
          <w:lang w:val="fi-FI"/>
        </w:rPr>
      </w:pPr>
      <w:r>
        <w:rPr>
          <w:lang w:val="fi-FI"/>
        </w:rPr>
        <w:t>2 ≠ 3</w:t>
      </w:r>
    </w:p>
    <w:p w:rsidR="00304320" w:rsidRDefault="00304320" w:rsidP="00304320">
      <w:pPr>
        <w:pStyle w:val="abc-kohdat"/>
        <w:numPr>
          <w:ilvl w:val="0"/>
          <w:numId w:val="100"/>
        </w:numPr>
        <w:tabs>
          <w:tab w:val="left" w:pos="340"/>
        </w:tabs>
        <w:rPr>
          <w:lang w:val="fi-FI"/>
        </w:rPr>
      </w:pPr>
      <w:r>
        <w:rPr>
          <w:lang w:val="fi-FI"/>
        </w:rPr>
        <w:t>hinta ≤ 100 €</w:t>
      </w:r>
    </w:p>
    <w:p w:rsidR="00304320" w:rsidRDefault="00304320" w:rsidP="00304320">
      <w:pPr>
        <w:pStyle w:val="abc-kohdat"/>
        <w:numPr>
          <w:ilvl w:val="0"/>
          <w:numId w:val="100"/>
        </w:numPr>
        <w:tabs>
          <w:tab w:val="left" w:pos="340"/>
        </w:tabs>
        <w:rPr>
          <w:lang w:val="fi-FI"/>
        </w:rPr>
      </w:pPr>
      <w:r>
        <w:rPr>
          <w:lang w:val="fi-FI"/>
        </w:rPr>
        <w:t>matka ≥ 2 km</w:t>
      </w:r>
    </w:p>
    <w:p w:rsidR="00304320" w:rsidRDefault="00304320" w:rsidP="00304320">
      <w:pPr>
        <w:pStyle w:val="abc-kohdat"/>
        <w:numPr>
          <w:ilvl w:val="0"/>
          <w:numId w:val="100"/>
        </w:numPr>
        <w:tabs>
          <w:tab w:val="left" w:pos="340"/>
        </w:tabs>
        <w:rPr>
          <w:lang w:val="fi-FI"/>
        </w:rPr>
      </w:pPr>
      <w:r>
        <w:rPr>
          <w:lang w:val="fi-FI"/>
        </w:rPr>
        <w:t xml:space="preserve">lämpötila ≤ -20 </w:t>
      </w:r>
      <w:r>
        <w:rPr>
          <w:vertAlign w:val="superscript"/>
          <w:lang w:val="fi-FI"/>
        </w:rPr>
        <w:t>o</w:t>
      </w:r>
      <w:r>
        <w:rPr>
          <w:lang w:val="fi-FI"/>
        </w:rPr>
        <w:t xml:space="preserve">C, tai pakkasta ≥ 20 </w:t>
      </w:r>
      <w:r>
        <w:rPr>
          <w:vertAlign w:val="superscript"/>
          <w:lang w:val="fi-FI"/>
        </w:rPr>
        <w:t>o</w:t>
      </w:r>
      <w:r>
        <w:rPr>
          <w:lang w:val="fi-FI"/>
        </w:rPr>
        <w:t>C</w:t>
      </w:r>
    </w:p>
    <w:p w:rsidR="00304320" w:rsidRDefault="00304320" w:rsidP="00304320">
      <w:pPr>
        <w:pStyle w:val="abc-kohdat"/>
        <w:numPr>
          <w:ilvl w:val="0"/>
          <w:numId w:val="100"/>
        </w:numPr>
        <w:tabs>
          <w:tab w:val="left" w:pos="340"/>
        </w:tabs>
        <w:rPr>
          <w:lang w:val="fi-FI"/>
        </w:rPr>
      </w:pPr>
      <w:r>
        <w:rPr>
          <w:lang w:val="fi-FI"/>
        </w:rPr>
        <w:t xml:space="preserve">15 </w:t>
      </w:r>
      <w:r>
        <w:rPr>
          <w:vertAlign w:val="superscript"/>
          <w:lang w:val="fi-FI"/>
        </w:rPr>
        <w:t>o</w:t>
      </w:r>
      <w:r>
        <w:rPr>
          <w:lang w:val="fi-FI"/>
        </w:rPr>
        <w:t xml:space="preserve">C ≤ lämpötila ≤ 25 </w:t>
      </w:r>
      <w:r>
        <w:rPr>
          <w:vertAlign w:val="superscript"/>
          <w:lang w:val="fi-FI"/>
        </w:rPr>
        <w:t>o</w:t>
      </w:r>
      <w:r>
        <w:rPr>
          <w:lang w:val="fi-FI"/>
        </w:rPr>
        <w:t>C</w:t>
      </w:r>
    </w:p>
    <w:p w:rsidR="00304320" w:rsidRDefault="00304320" w:rsidP="00304320"/>
    <w:p w:rsidR="00304320" w:rsidRDefault="00304320" w:rsidP="00304320">
      <w:pPr>
        <w:pStyle w:val="vastaukset"/>
      </w:pPr>
    </w:p>
    <w:p w:rsidR="00304320" w:rsidRDefault="00304320" w:rsidP="00304320">
      <w:pPr>
        <w:pStyle w:val="abc-kohdat"/>
        <w:numPr>
          <w:ilvl w:val="0"/>
          <w:numId w:val="241"/>
        </w:numPr>
        <w:tabs>
          <w:tab w:val="left" w:pos="340"/>
        </w:tabs>
        <w:rPr>
          <w:lang w:val="fi-FI"/>
        </w:rPr>
      </w:pPr>
      <w:r>
        <w:rPr>
          <w:lang w:val="fi-FI"/>
        </w:rPr>
        <w:t>0 ja 3</w:t>
      </w:r>
    </w:p>
    <w:p w:rsidR="00304320" w:rsidRDefault="00304320" w:rsidP="00304320">
      <w:pPr>
        <w:pStyle w:val="abc-kohdat"/>
        <w:numPr>
          <w:ilvl w:val="0"/>
          <w:numId w:val="241"/>
        </w:numPr>
        <w:tabs>
          <w:tab w:val="left" w:pos="340"/>
        </w:tabs>
        <w:rPr>
          <w:lang w:val="fi-FI"/>
        </w:rPr>
      </w:pPr>
      <w:r>
        <w:rPr>
          <w:lang w:val="fi-FI"/>
        </w:rPr>
        <w:t>3 ja 5</w:t>
      </w:r>
    </w:p>
    <w:p w:rsidR="00304320" w:rsidRDefault="00304320" w:rsidP="00304320">
      <w:pPr>
        <w:pStyle w:val="abc-kohdat"/>
        <w:numPr>
          <w:ilvl w:val="0"/>
          <w:numId w:val="241"/>
        </w:numPr>
        <w:tabs>
          <w:tab w:val="left" w:pos="340"/>
        </w:tabs>
        <w:rPr>
          <w:lang w:val="fi-FI"/>
        </w:rPr>
      </w:pPr>
      <w:r>
        <w:rPr>
          <w:lang w:val="fi-FI"/>
        </w:rPr>
        <w:t>3, 5 ja 7</w:t>
      </w:r>
    </w:p>
    <w:p w:rsidR="00304320" w:rsidRDefault="00304320" w:rsidP="00304320"/>
    <w:p w:rsidR="00304320" w:rsidRDefault="00304320" w:rsidP="00304320">
      <w:pPr>
        <w:pStyle w:val="vastaukset"/>
      </w:pPr>
    </w:p>
    <w:p w:rsidR="00304320" w:rsidRDefault="00304320" w:rsidP="00304320">
      <w:r>
        <w:object w:dxaOrig="1965" w:dyaOrig="420">
          <v:shape id="_x0000_i1853" type="#_x0000_t75" style="width:97.95pt;height:20.95pt" o:ole="">
            <v:imagedata r:id="rId1850" o:title=""/>
          </v:shape>
          <o:OLEObject Type="Embed" ProgID="PBrush" ShapeID="_x0000_i1853" DrawAspect="Content" ObjectID="_1417025668" r:id="rId1851"/>
        </w:object>
      </w:r>
    </w:p>
    <w:p w:rsidR="00304320" w:rsidRDefault="00304320" w:rsidP="00304320"/>
    <w:p w:rsidR="00304320" w:rsidRDefault="00304320" w:rsidP="00304320">
      <w:pPr>
        <w:pStyle w:val="vastaukset"/>
      </w:pPr>
    </w:p>
    <w:p w:rsidR="00304320" w:rsidRDefault="00304320" w:rsidP="00304320">
      <w:r>
        <w:object w:dxaOrig="2415" w:dyaOrig="405">
          <v:shape id="_x0000_i1854" type="#_x0000_t75" style="width:120.55pt;height:20.1pt" o:ole="">
            <v:imagedata r:id="rId1852" o:title=""/>
          </v:shape>
          <o:OLEObject Type="Embed" ProgID="PBrush" ShapeID="_x0000_i1854" DrawAspect="Content" ObjectID="_1417025669" r:id="rId1853"/>
        </w:object>
      </w:r>
    </w:p>
    <w:p w:rsidR="00304320" w:rsidRDefault="00304320" w:rsidP="00304320"/>
    <w:p w:rsidR="00304320" w:rsidRDefault="00304320" w:rsidP="00304320">
      <w:pPr>
        <w:pStyle w:val="vastaukset"/>
      </w:pPr>
    </w:p>
    <w:p w:rsidR="00304320" w:rsidRDefault="00304320" w:rsidP="00304320">
      <w:pPr>
        <w:pStyle w:val="abc-kohdat"/>
        <w:numPr>
          <w:ilvl w:val="0"/>
          <w:numId w:val="31"/>
        </w:numPr>
        <w:tabs>
          <w:tab w:val="left" w:pos="340"/>
        </w:tabs>
        <w:rPr>
          <w:lang w:val="fi-FI"/>
        </w:rPr>
      </w:pPr>
      <w:r>
        <w:rPr>
          <w:lang w:val="fi-FI"/>
        </w:rPr>
        <w:t>0, 1, 2, 3, 4, 5</w:t>
      </w:r>
    </w:p>
    <w:p w:rsidR="00304320" w:rsidRDefault="00304320" w:rsidP="00304320">
      <w:pPr>
        <w:pStyle w:val="abc-kohdat"/>
        <w:numPr>
          <w:ilvl w:val="0"/>
          <w:numId w:val="31"/>
        </w:numPr>
        <w:tabs>
          <w:tab w:val="left" w:pos="340"/>
        </w:tabs>
        <w:rPr>
          <w:lang w:val="fi-FI"/>
        </w:rPr>
      </w:pPr>
      <w:r>
        <w:rPr>
          <w:lang w:val="fi-FI"/>
        </w:rPr>
        <w:t>0, 1, 2, 3</w:t>
      </w:r>
    </w:p>
    <w:p w:rsidR="00304320" w:rsidRDefault="00304320" w:rsidP="00304320">
      <w:pPr>
        <w:pStyle w:val="abc-kohdat"/>
        <w:numPr>
          <w:ilvl w:val="0"/>
          <w:numId w:val="31"/>
        </w:numPr>
        <w:tabs>
          <w:tab w:val="left" w:pos="340"/>
        </w:tabs>
        <w:rPr>
          <w:lang w:val="fi-FI"/>
        </w:rPr>
      </w:pPr>
      <w:r>
        <w:rPr>
          <w:lang w:val="fi-FI"/>
        </w:rPr>
        <w:t>2, 3, 4</w:t>
      </w:r>
    </w:p>
    <w:p w:rsidR="00304320" w:rsidRDefault="00304320" w:rsidP="00304320">
      <w:pPr>
        <w:pStyle w:val="abc-kohdat"/>
        <w:numPr>
          <w:ilvl w:val="0"/>
          <w:numId w:val="31"/>
        </w:numPr>
        <w:tabs>
          <w:tab w:val="left" w:pos="340"/>
        </w:tabs>
        <w:rPr>
          <w:lang w:val="fi-FI"/>
        </w:rPr>
      </w:pPr>
      <w:r>
        <w:rPr>
          <w:lang w:val="fi-FI"/>
        </w:rPr>
        <w:t>78, 79, 80, 81, 82</w:t>
      </w:r>
    </w:p>
    <w:p w:rsidR="00304320" w:rsidRDefault="00304320" w:rsidP="00304320"/>
    <w:p w:rsidR="00304320" w:rsidRDefault="00304320" w:rsidP="00304320">
      <w:pPr>
        <w:pStyle w:val="vastaukset"/>
      </w:pPr>
    </w:p>
    <w:p w:rsidR="00304320" w:rsidRDefault="00304320" w:rsidP="00304320">
      <w:r>
        <w:object w:dxaOrig="4064" w:dyaOrig="3120">
          <v:shape id="_x0000_i1855" type="#_x0000_t75" style="width:203.45pt;height:155.7pt" o:ole="">
            <v:imagedata r:id="rId1854" o:title=""/>
          </v:shape>
          <o:OLEObject Type="Embed" ProgID="PBrush" ShapeID="_x0000_i1855" DrawAspect="Content" ObjectID="_1417025670" r:id="rId1855"/>
        </w:object>
      </w:r>
    </w:p>
    <w:p w:rsidR="00304320" w:rsidRDefault="00304320" w:rsidP="00304320"/>
    <w:p w:rsidR="00304320" w:rsidRDefault="00304320" w:rsidP="00304320">
      <w:pPr>
        <w:pStyle w:val="vastaukset"/>
      </w:pPr>
    </w:p>
    <w:p w:rsidR="00304320" w:rsidRDefault="00304320" w:rsidP="00304320">
      <w:r>
        <w:object w:dxaOrig="2820" w:dyaOrig="450">
          <v:shape id="_x0000_i1856" type="#_x0000_t75" style="width:140.65pt;height:22.6pt" o:ole="">
            <v:imagedata r:id="rId1856" o:title=""/>
          </v:shape>
          <o:OLEObject Type="Embed" ProgID="PBrush" ShapeID="_x0000_i1856" DrawAspect="Content" ObjectID="_1417025671" r:id="rId1857"/>
        </w:object>
      </w:r>
    </w:p>
    <w:p w:rsidR="00304320" w:rsidRDefault="00304320" w:rsidP="00304320"/>
    <w:p w:rsidR="00304320" w:rsidRDefault="00304320" w:rsidP="00304320"/>
    <w:p w:rsidR="00304320" w:rsidRDefault="00304320" w:rsidP="00304320">
      <w:pPr>
        <w:pStyle w:val="vastaukset"/>
      </w:pPr>
    </w:p>
    <w:p w:rsidR="00304320" w:rsidRDefault="00304320" w:rsidP="00304320">
      <w:pPr>
        <w:pStyle w:val="abc-kohdat"/>
        <w:numPr>
          <w:ilvl w:val="0"/>
          <w:numId w:val="98"/>
        </w:numPr>
        <w:tabs>
          <w:tab w:val="left" w:pos="340"/>
        </w:tabs>
        <w:rPr>
          <w:lang w:val="fi-FI"/>
        </w:rPr>
      </w:pPr>
      <w:r>
        <w:rPr>
          <w:lang w:val="fi-FI"/>
        </w:rPr>
        <w:t>epätosi</w:t>
      </w:r>
    </w:p>
    <w:p w:rsidR="00304320" w:rsidRDefault="00304320" w:rsidP="00304320">
      <w:pPr>
        <w:pStyle w:val="abc-kohdat"/>
        <w:numPr>
          <w:ilvl w:val="0"/>
          <w:numId w:val="98"/>
        </w:numPr>
        <w:tabs>
          <w:tab w:val="left" w:pos="340"/>
        </w:tabs>
        <w:rPr>
          <w:lang w:val="fi-FI"/>
        </w:rPr>
      </w:pPr>
      <w:r>
        <w:rPr>
          <w:lang w:val="fi-FI"/>
        </w:rPr>
        <w:t>tosi</w:t>
      </w:r>
    </w:p>
    <w:p w:rsidR="00304320" w:rsidRDefault="00304320" w:rsidP="00304320">
      <w:pPr>
        <w:pStyle w:val="abc-kohdat"/>
        <w:numPr>
          <w:ilvl w:val="0"/>
          <w:numId w:val="98"/>
        </w:numPr>
        <w:tabs>
          <w:tab w:val="left" w:pos="340"/>
        </w:tabs>
        <w:rPr>
          <w:lang w:val="fi-FI"/>
        </w:rPr>
      </w:pPr>
      <w:r>
        <w:rPr>
          <w:lang w:val="fi-FI"/>
        </w:rPr>
        <w:t>epätosi</w:t>
      </w:r>
    </w:p>
    <w:p w:rsidR="00304320" w:rsidRDefault="00304320" w:rsidP="00304320">
      <w:pPr>
        <w:pStyle w:val="abc-kohdat"/>
        <w:numPr>
          <w:ilvl w:val="0"/>
          <w:numId w:val="98"/>
        </w:numPr>
        <w:tabs>
          <w:tab w:val="left" w:pos="340"/>
        </w:tabs>
        <w:rPr>
          <w:lang w:val="fi-FI"/>
        </w:rPr>
      </w:pPr>
      <w:r>
        <w:rPr>
          <w:lang w:val="fi-FI"/>
        </w:rPr>
        <w:t>epätosi</w:t>
      </w:r>
    </w:p>
    <w:p w:rsidR="00304320" w:rsidRDefault="00304320" w:rsidP="00304320">
      <w:pPr>
        <w:pStyle w:val="abc-kohdat"/>
        <w:numPr>
          <w:ilvl w:val="0"/>
          <w:numId w:val="98"/>
        </w:numPr>
        <w:tabs>
          <w:tab w:val="left" w:pos="340"/>
        </w:tabs>
        <w:rPr>
          <w:lang w:val="fi-FI"/>
        </w:rPr>
      </w:pPr>
      <w:r>
        <w:rPr>
          <w:lang w:val="fi-FI"/>
        </w:rPr>
        <w:t>tosi</w:t>
      </w:r>
    </w:p>
    <w:p w:rsidR="00304320" w:rsidRDefault="00304320" w:rsidP="00304320">
      <w:pPr>
        <w:pStyle w:val="abc-kohdat"/>
        <w:numPr>
          <w:ilvl w:val="0"/>
          <w:numId w:val="98"/>
        </w:numPr>
        <w:tabs>
          <w:tab w:val="left" w:pos="340"/>
        </w:tabs>
        <w:rPr>
          <w:lang w:val="fi-FI"/>
        </w:rPr>
      </w:pPr>
      <w:r>
        <w:rPr>
          <w:lang w:val="fi-FI"/>
        </w:rPr>
        <w:t>epätosi</w:t>
      </w:r>
    </w:p>
    <w:p w:rsidR="00304320" w:rsidRDefault="00304320" w:rsidP="00304320"/>
    <w:p w:rsidR="00304320" w:rsidRDefault="00304320" w:rsidP="00304320">
      <w:pPr>
        <w:pStyle w:val="vastaukset"/>
      </w:pPr>
    </w:p>
    <w:p w:rsidR="00304320" w:rsidRDefault="00304320" w:rsidP="00304320">
      <w:pPr>
        <w:pStyle w:val="abc-kohdat"/>
        <w:numPr>
          <w:ilvl w:val="0"/>
          <w:numId w:val="242"/>
        </w:numPr>
        <w:tabs>
          <w:tab w:val="left" w:pos="340"/>
        </w:tabs>
      </w:pPr>
      <w:r w:rsidRPr="00D37682">
        <w:rPr>
          <w:position w:val="-10"/>
        </w:rPr>
        <w:object w:dxaOrig="1160" w:dyaOrig="320">
          <v:shape id="_x0000_i1857" type="#_x0000_t75" style="width:57.75pt;height:15.9pt" o:ole="" filled="t">
            <v:fill color2="black"/>
            <v:imagedata r:id="rId1858" o:title=""/>
          </v:shape>
          <o:OLEObject Type="Embed" ProgID="Equation.3" ShapeID="_x0000_i1857" DrawAspect="Content" ObjectID="_1417025672" r:id="rId1859"/>
        </w:object>
      </w:r>
    </w:p>
    <w:p w:rsidR="00304320" w:rsidRDefault="00304320" w:rsidP="00304320">
      <w:pPr>
        <w:pStyle w:val="abc-kohdat"/>
        <w:numPr>
          <w:ilvl w:val="0"/>
          <w:numId w:val="242"/>
        </w:numPr>
        <w:tabs>
          <w:tab w:val="left" w:pos="340"/>
        </w:tabs>
      </w:pPr>
      <w:r w:rsidRPr="00D37682">
        <w:rPr>
          <w:position w:val="-6"/>
        </w:rPr>
        <w:object w:dxaOrig="1120" w:dyaOrig="279">
          <v:shape id="_x0000_i1858" type="#_x0000_t75" style="width:56.1pt;height:14.25pt" o:ole="" filled="t">
            <v:fill color2="black"/>
            <v:imagedata r:id="rId1860" o:title=""/>
          </v:shape>
          <o:OLEObject Type="Embed" ProgID="Equation.3" ShapeID="_x0000_i1858" DrawAspect="Content" ObjectID="_1417025673" r:id="rId1861"/>
        </w:object>
      </w:r>
    </w:p>
    <w:p w:rsidR="00304320" w:rsidRDefault="00304320" w:rsidP="00304320">
      <w:pPr>
        <w:pStyle w:val="abc-kohdat"/>
        <w:numPr>
          <w:ilvl w:val="0"/>
          <w:numId w:val="242"/>
        </w:numPr>
        <w:tabs>
          <w:tab w:val="left" w:pos="340"/>
        </w:tabs>
      </w:pPr>
      <w:r w:rsidRPr="00D37682">
        <w:rPr>
          <w:position w:val="-1"/>
        </w:rPr>
        <w:object w:dxaOrig="900" w:dyaOrig="279">
          <v:shape id="_x0000_i1859" type="#_x0000_t75" style="width:45.2pt;height:14.25pt" o:ole="" filled="t">
            <v:fill color2="black"/>
            <v:imagedata r:id="rId1862" o:title=""/>
          </v:shape>
          <o:OLEObject Type="Embed" ProgID="Equation.3" ShapeID="_x0000_i1859" DrawAspect="Content" ObjectID="_1417025674" r:id="rId1863"/>
        </w:object>
      </w:r>
    </w:p>
    <w:p w:rsidR="00304320" w:rsidRDefault="00304320" w:rsidP="00304320">
      <w:pPr>
        <w:pStyle w:val="abc-kohdat"/>
        <w:numPr>
          <w:ilvl w:val="0"/>
          <w:numId w:val="242"/>
        </w:numPr>
        <w:tabs>
          <w:tab w:val="left" w:pos="340"/>
        </w:tabs>
      </w:pPr>
      <w:r w:rsidRPr="00D37682">
        <w:rPr>
          <w:position w:val="-6"/>
        </w:rPr>
        <w:object w:dxaOrig="1780" w:dyaOrig="279">
          <v:shape id="_x0000_i1860" type="#_x0000_t75" style="width:89.6pt;height:14.25pt" o:ole="" filled="t">
            <v:fill color2="black"/>
            <v:imagedata r:id="rId1864" o:title=""/>
          </v:shape>
          <o:OLEObject Type="Embed" ProgID="Equation.3" ShapeID="_x0000_i1860" DrawAspect="Content" ObjectID="_1417025675" r:id="rId1865"/>
        </w:object>
      </w:r>
    </w:p>
    <w:p w:rsidR="00304320" w:rsidRDefault="00304320" w:rsidP="00304320"/>
    <w:p w:rsidR="00304320" w:rsidRDefault="00304320" w:rsidP="00304320">
      <w:pPr>
        <w:pStyle w:val="vastaukset"/>
      </w:pPr>
    </w:p>
    <w:p w:rsidR="00304320" w:rsidRDefault="00304320" w:rsidP="00304320">
      <w:pPr>
        <w:pStyle w:val="abc-kohdat"/>
        <w:numPr>
          <w:ilvl w:val="0"/>
          <w:numId w:val="484"/>
        </w:numPr>
        <w:rPr>
          <w:lang w:val="fi-FI"/>
        </w:rPr>
      </w:pPr>
      <w:r>
        <w:rPr>
          <w:lang w:val="fi-FI"/>
        </w:rPr>
        <w:t>1, 3, 5, 7</w:t>
      </w:r>
    </w:p>
    <w:p w:rsidR="00304320" w:rsidRDefault="00304320" w:rsidP="00304320">
      <w:pPr>
        <w:pStyle w:val="abc-kohdat"/>
        <w:numPr>
          <w:ilvl w:val="0"/>
          <w:numId w:val="484"/>
        </w:numPr>
        <w:rPr>
          <w:lang w:val="fi-FI"/>
        </w:rPr>
      </w:pPr>
      <w:r>
        <w:rPr>
          <w:lang w:val="fi-FI"/>
        </w:rPr>
        <w:t>2, 4, 6, 8</w:t>
      </w:r>
    </w:p>
    <w:p w:rsidR="00304320" w:rsidRDefault="00304320" w:rsidP="00304320"/>
    <w:p w:rsidR="00304320" w:rsidRDefault="00304320" w:rsidP="00304320">
      <w:pPr>
        <w:pStyle w:val="vastaukset"/>
      </w:pPr>
    </w:p>
    <w:p w:rsidR="00304320" w:rsidRDefault="00304320" w:rsidP="00304320">
      <w:r>
        <w:t>6,81 6,82 6,83 6,84 6,85 6,86 6,87 6,88 6,89 6,90</w:t>
      </w:r>
    </w:p>
    <w:p w:rsidR="00304320" w:rsidRDefault="00304320" w:rsidP="00304320"/>
    <w:p w:rsidR="00304320" w:rsidRDefault="00304320" w:rsidP="00304320">
      <w:pPr>
        <w:pStyle w:val="vastaukset"/>
      </w:pPr>
    </w:p>
    <w:p w:rsidR="00304320" w:rsidRDefault="00304320" w:rsidP="00304320">
      <w:r>
        <w:object w:dxaOrig="3781" w:dyaOrig="405">
          <v:shape id="_x0000_i1861" type="#_x0000_t75" style="width:189.2pt;height:20.1pt" o:ole="">
            <v:imagedata r:id="rId1866" o:title=""/>
          </v:shape>
          <o:OLEObject Type="Embed" ProgID="PBrush" ShapeID="_x0000_i1861" DrawAspect="Content" ObjectID="_1417025676" r:id="rId1867"/>
        </w:object>
      </w:r>
    </w:p>
    <w:p w:rsidR="00304320" w:rsidRDefault="00304320" w:rsidP="00304320"/>
    <w:p w:rsidR="00304320" w:rsidRDefault="00304320" w:rsidP="00304320">
      <w:pPr>
        <w:pStyle w:val="vastaukset"/>
      </w:pPr>
    </w:p>
    <w:p w:rsidR="00304320" w:rsidRDefault="00304320" w:rsidP="00304320">
      <w:r>
        <w:t>4 €</w:t>
      </w:r>
    </w:p>
    <w:p w:rsidR="00304320" w:rsidRDefault="00304320" w:rsidP="00304320"/>
    <w:p w:rsidR="00304320" w:rsidRDefault="00304320" w:rsidP="00304320">
      <w:pPr>
        <w:pStyle w:val="vastaukset"/>
      </w:pPr>
    </w:p>
    <w:p w:rsidR="00304320" w:rsidRDefault="00304320" w:rsidP="00304320">
      <w:r>
        <w:t>Vähintään 369 laatikkoa.</w:t>
      </w:r>
    </w:p>
    <w:p w:rsidR="00304320" w:rsidRDefault="00304320" w:rsidP="00304320"/>
    <w:p w:rsidR="00304320" w:rsidRDefault="00304320" w:rsidP="00304320">
      <w:pPr>
        <w:pStyle w:val="vastaukset"/>
      </w:pPr>
    </w:p>
    <w:p w:rsidR="00304320" w:rsidRDefault="00304320" w:rsidP="00304320">
      <w:proofErr w:type="gramStart"/>
      <w:r>
        <w:t xml:space="preserve">Vuokraamon A perimä vuokra: </w:t>
      </w:r>
      <w:r w:rsidRPr="00D37682">
        <w:rPr>
          <w:position w:val="-24"/>
        </w:rPr>
        <w:object w:dxaOrig="3200" w:dyaOrig="620">
          <v:shape id="_x0000_i1862" type="#_x0000_t75" style="width:159.9pt;height:31pt" o:ole="">
            <v:imagedata r:id="rId1868" o:title=""/>
          </v:shape>
          <o:OLEObject Type="Embed" ProgID="Equation.3" ShapeID="_x0000_i1862" DrawAspect="Content" ObjectID="_1417025677" r:id="rId1869"/>
        </w:object>
      </w:r>
      <w:r>
        <w:t>.</w:t>
      </w:r>
      <w:proofErr w:type="gramEnd"/>
    </w:p>
    <w:p w:rsidR="00304320" w:rsidRDefault="00304320" w:rsidP="00304320">
      <w:r>
        <w:t xml:space="preserve">Vuokraamon B perimä vuokra: </w:t>
      </w:r>
      <w:r w:rsidRPr="00D37682">
        <w:rPr>
          <w:position w:val="-24"/>
        </w:rPr>
        <w:object w:dxaOrig="2560" w:dyaOrig="620">
          <v:shape id="_x0000_i1863" type="#_x0000_t75" style="width:128.1pt;height:31pt" o:ole="">
            <v:imagedata r:id="rId1870" o:title=""/>
          </v:shape>
          <o:OLEObject Type="Embed" ProgID="Equation.3" ShapeID="_x0000_i1863" DrawAspect="Content" ObjectID="_1417025678" r:id="rId1871"/>
        </w:object>
      </w:r>
      <w:r>
        <w:t>, joten vuokraamo A on edullise</w:t>
      </w:r>
      <w:r>
        <w:t>m</w:t>
      </w:r>
      <w:r>
        <w:t>pi.</w:t>
      </w:r>
    </w:p>
    <w:p w:rsidR="00304320" w:rsidRDefault="00304320" w:rsidP="00304320"/>
    <w:p w:rsidR="00304320" w:rsidRDefault="00304320" w:rsidP="00304320">
      <w:pPr>
        <w:pStyle w:val="vastaukset"/>
      </w:pPr>
    </w:p>
    <w:p w:rsidR="00304320" w:rsidRDefault="00304320" w:rsidP="00304320">
      <w:pPr>
        <w:pStyle w:val="Footer"/>
        <w:tabs>
          <w:tab w:val="clear" w:pos="4153"/>
          <w:tab w:val="clear" w:pos="8306"/>
        </w:tabs>
      </w:pPr>
      <w:r>
        <w:t>Lasketaan litrahinnat</w:t>
      </w:r>
    </w:p>
    <w:p w:rsidR="00304320" w:rsidRDefault="00304320" w:rsidP="00304320">
      <w:r>
        <w:t>A:</w:t>
      </w:r>
      <w:r>
        <w:tab/>
        <w:t xml:space="preserve"> </w:t>
      </w:r>
      <w:r w:rsidRPr="00D37682">
        <w:rPr>
          <w:position w:val="-28"/>
        </w:rPr>
        <w:object w:dxaOrig="1560" w:dyaOrig="660">
          <v:shape id="_x0000_i1864" type="#_x0000_t75" style="width:77.85pt;height:32.65pt" o:ole="" filled="t">
            <v:fill color2="black"/>
            <v:imagedata r:id="rId1872" o:title=""/>
          </v:shape>
          <o:OLEObject Type="Embed" ProgID="Equation.3" ShapeID="_x0000_i1864" DrawAspect="Content" ObjectID="_1417025679" r:id="rId1873"/>
        </w:object>
      </w:r>
    </w:p>
    <w:p w:rsidR="00304320" w:rsidRDefault="00304320" w:rsidP="00304320">
      <w:r>
        <w:t>B:</w:t>
      </w:r>
      <w:r>
        <w:tab/>
      </w:r>
      <w:r w:rsidRPr="00D37682">
        <w:rPr>
          <w:position w:val="-21"/>
        </w:rPr>
        <w:object w:dxaOrig="1420" w:dyaOrig="660">
          <v:shape id="_x0000_i1865" type="#_x0000_t75" style="width:71.15pt;height:32.65pt" o:ole="" filled="t">
            <v:fill color2="black"/>
            <v:imagedata r:id="rId1874" o:title=""/>
          </v:shape>
          <o:OLEObject Type="Embed" ProgID="Equation.3" ShapeID="_x0000_i1865" DrawAspect="Content" ObjectID="_1417025680" r:id="rId1875"/>
        </w:object>
      </w:r>
    </w:p>
    <w:p w:rsidR="00304320" w:rsidRDefault="00304320" w:rsidP="00304320">
      <w:r>
        <w:t>Vastaus: B on edullisempaa.</w:t>
      </w:r>
    </w:p>
    <w:p w:rsidR="00304320" w:rsidRDefault="00304320" w:rsidP="00304320"/>
    <w:p w:rsidR="00304320" w:rsidRDefault="00304320" w:rsidP="00304320">
      <w:pPr>
        <w:pStyle w:val="vastaukset"/>
      </w:pPr>
    </w:p>
    <w:p w:rsidR="00304320" w:rsidRDefault="00304320" w:rsidP="00304320">
      <w:pPr>
        <w:pStyle w:val="abc-kohdat"/>
        <w:numPr>
          <w:ilvl w:val="0"/>
          <w:numId w:val="114"/>
        </w:numPr>
        <w:tabs>
          <w:tab w:val="left" w:pos="340"/>
        </w:tabs>
        <w:rPr>
          <w:lang w:val="fi-FI"/>
        </w:rPr>
      </w:pPr>
      <w:r>
        <w:rPr>
          <w:lang w:val="fi-FI"/>
        </w:rPr>
        <w:lastRenderedPageBreak/>
        <w:t>Alas</w:t>
      </w:r>
    </w:p>
    <w:p w:rsidR="00304320" w:rsidRDefault="00304320" w:rsidP="00304320">
      <w:pPr>
        <w:pStyle w:val="abc-kohdat"/>
        <w:numPr>
          <w:ilvl w:val="0"/>
          <w:numId w:val="114"/>
        </w:numPr>
        <w:tabs>
          <w:tab w:val="left" w:pos="340"/>
        </w:tabs>
        <w:rPr>
          <w:lang w:val="fi-FI"/>
        </w:rPr>
      </w:pPr>
      <w:r>
        <w:rPr>
          <w:lang w:val="fi-FI"/>
        </w:rPr>
        <w:t>Pohjoiseen</w:t>
      </w:r>
    </w:p>
    <w:p w:rsidR="00304320" w:rsidRDefault="00304320" w:rsidP="00304320">
      <w:pPr>
        <w:pStyle w:val="abc-kohdat"/>
        <w:numPr>
          <w:ilvl w:val="0"/>
          <w:numId w:val="114"/>
        </w:numPr>
        <w:tabs>
          <w:tab w:val="left" w:pos="340"/>
        </w:tabs>
        <w:rPr>
          <w:lang w:val="fi-FI"/>
        </w:rPr>
      </w:pPr>
      <w:r>
        <w:rPr>
          <w:lang w:val="fi-FI"/>
        </w:rPr>
        <w:t>Länteen</w:t>
      </w:r>
    </w:p>
    <w:p w:rsidR="00304320" w:rsidRDefault="00304320" w:rsidP="00304320">
      <w:pPr>
        <w:pStyle w:val="abc-kohdat"/>
        <w:numPr>
          <w:ilvl w:val="0"/>
          <w:numId w:val="114"/>
        </w:numPr>
        <w:tabs>
          <w:tab w:val="left" w:pos="340"/>
        </w:tabs>
        <w:rPr>
          <w:lang w:val="fi-FI"/>
        </w:rPr>
      </w:pPr>
      <w:r>
        <w:rPr>
          <w:lang w:val="fi-FI"/>
        </w:rPr>
        <w:t>Hävitä 100 euroa</w:t>
      </w:r>
    </w:p>
    <w:p w:rsidR="00304320" w:rsidRDefault="00304320" w:rsidP="00304320">
      <w:pPr>
        <w:pStyle w:val="abc-kohdat"/>
        <w:numPr>
          <w:ilvl w:val="0"/>
          <w:numId w:val="114"/>
        </w:numPr>
        <w:tabs>
          <w:tab w:val="left" w:pos="340"/>
        </w:tabs>
        <w:rPr>
          <w:lang w:val="fi-FI"/>
        </w:rPr>
      </w:pPr>
      <w:r>
        <w:rPr>
          <w:lang w:val="fi-FI"/>
        </w:rPr>
        <w:t>Neljä kerrosta ylös</w:t>
      </w:r>
    </w:p>
    <w:p w:rsidR="00304320" w:rsidRDefault="00304320" w:rsidP="00304320">
      <w:pPr>
        <w:pStyle w:val="abc-kohdat"/>
        <w:numPr>
          <w:ilvl w:val="0"/>
          <w:numId w:val="114"/>
        </w:numPr>
        <w:tabs>
          <w:tab w:val="left" w:pos="340"/>
        </w:tabs>
        <w:rPr>
          <w:lang w:val="fi-FI"/>
        </w:rPr>
      </w:pPr>
      <w:r>
        <w:rPr>
          <w:lang w:val="fi-FI"/>
        </w:rPr>
        <w:t>Lyhentää 50 cm</w:t>
      </w:r>
    </w:p>
    <w:p w:rsidR="00304320" w:rsidRDefault="00304320" w:rsidP="00304320">
      <w:pPr>
        <w:pStyle w:val="abc-kohdat"/>
        <w:numPr>
          <w:ilvl w:val="0"/>
          <w:numId w:val="114"/>
        </w:numPr>
        <w:tabs>
          <w:tab w:val="left" w:pos="340"/>
        </w:tabs>
        <w:rPr>
          <w:lang w:val="fi-FI"/>
        </w:rPr>
      </w:pPr>
      <w:r>
        <w:rPr>
          <w:lang w:val="fi-FI"/>
        </w:rPr>
        <w:t>60 m meren tason alapuolella</w:t>
      </w:r>
    </w:p>
    <w:p w:rsidR="00304320" w:rsidRDefault="00304320" w:rsidP="00304320">
      <w:pPr>
        <w:rPr>
          <w:bCs/>
        </w:rPr>
      </w:pPr>
    </w:p>
    <w:p w:rsidR="00304320" w:rsidRDefault="00304320" w:rsidP="00304320">
      <w:pPr>
        <w:pStyle w:val="vastaukset"/>
      </w:pPr>
    </w:p>
    <w:p w:rsidR="00304320" w:rsidRDefault="00304320" w:rsidP="00304320">
      <w:pPr>
        <w:pStyle w:val="abc-kohdat"/>
        <w:numPr>
          <w:ilvl w:val="0"/>
          <w:numId w:val="339"/>
        </w:numPr>
        <w:rPr>
          <w:lang w:val="fi-FI"/>
        </w:rPr>
      </w:pPr>
      <w:r>
        <w:rPr>
          <w:lang w:val="fi-FI"/>
        </w:rPr>
        <w:t>4</w:t>
      </w:r>
    </w:p>
    <w:p w:rsidR="00304320" w:rsidRDefault="00304320" w:rsidP="00304320">
      <w:pPr>
        <w:pStyle w:val="abc-kohdat"/>
        <w:numPr>
          <w:ilvl w:val="0"/>
          <w:numId w:val="339"/>
        </w:numPr>
        <w:rPr>
          <w:lang w:val="fi-FI"/>
        </w:rPr>
      </w:pPr>
      <w:r>
        <w:rPr>
          <w:lang w:val="fi-FI"/>
        </w:rPr>
        <w:t>6</w:t>
      </w:r>
    </w:p>
    <w:p w:rsidR="00304320" w:rsidRDefault="00304320" w:rsidP="00304320">
      <w:pPr>
        <w:pStyle w:val="abc-kohdat"/>
        <w:numPr>
          <w:ilvl w:val="0"/>
          <w:numId w:val="339"/>
        </w:numPr>
        <w:rPr>
          <w:lang w:val="fi-FI"/>
        </w:rPr>
      </w:pPr>
      <w:r>
        <w:rPr>
          <w:lang w:val="fi-FI"/>
        </w:rPr>
        <w:t>0</w:t>
      </w:r>
    </w:p>
    <w:p w:rsidR="00304320" w:rsidRDefault="00304320" w:rsidP="00304320">
      <w:pPr>
        <w:pStyle w:val="abc-kohdat"/>
        <w:numPr>
          <w:ilvl w:val="0"/>
          <w:numId w:val="339"/>
        </w:numPr>
        <w:rPr>
          <w:lang w:val="fi-FI"/>
        </w:rPr>
      </w:pPr>
      <w:r>
        <w:rPr>
          <w:lang w:val="fi-FI"/>
        </w:rPr>
        <w:t>3</w:t>
      </w:r>
    </w:p>
    <w:p w:rsidR="00304320" w:rsidRDefault="00304320" w:rsidP="00304320"/>
    <w:p w:rsidR="00304320" w:rsidRDefault="00304320" w:rsidP="00304320">
      <w:pPr>
        <w:pStyle w:val="vastaukset"/>
      </w:pPr>
    </w:p>
    <w:p w:rsidR="00304320" w:rsidRDefault="00304320" w:rsidP="00304320">
      <w:pPr>
        <w:pStyle w:val="abc-kohdat"/>
        <w:numPr>
          <w:ilvl w:val="0"/>
          <w:numId w:val="243"/>
        </w:numPr>
        <w:tabs>
          <w:tab w:val="left" w:pos="340"/>
        </w:tabs>
        <w:rPr>
          <w:lang w:val="fi-FI"/>
        </w:rPr>
      </w:pPr>
      <w:r>
        <w:rPr>
          <w:lang w:val="fi-FI"/>
        </w:rPr>
        <w:t>58</w:t>
      </w:r>
    </w:p>
    <w:p w:rsidR="00304320" w:rsidRDefault="00304320" w:rsidP="00304320">
      <w:pPr>
        <w:pStyle w:val="abc-kohdat"/>
        <w:numPr>
          <w:ilvl w:val="0"/>
          <w:numId w:val="243"/>
        </w:numPr>
        <w:tabs>
          <w:tab w:val="left" w:pos="340"/>
        </w:tabs>
        <w:rPr>
          <w:lang w:val="fi-FI"/>
        </w:rPr>
      </w:pPr>
      <w:r>
        <w:rPr>
          <w:lang w:val="fi-FI"/>
        </w:rPr>
        <w:t>5</w:t>
      </w:r>
    </w:p>
    <w:p w:rsidR="00304320" w:rsidRDefault="00304320" w:rsidP="00304320">
      <w:pPr>
        <w:pStyle w:val="abc-kohdat"/>
        <w:numPr>
          <w:ilvl w:val="0"/>
          <w:numId w:val="243"/>
        </w:numPr>
        <w:tabs>
          <w:tab w:val="left" w:pos="340"/>
        </w:tabs>
        <w:rPr>
          <w:lang w:val="fi-FI"/>
        </w:rPr>
      </w:pPr>
      <w:r>
        <w:rPr>
          <w:lang w:val="fi-FI"/>
        </w:rPr>
        <w:t>7</w:t>
      </w:r>
    </w:p>
    <w:p w:rsidR="00304320" w:rsidRDefault="00304320" w:rsidP="00304320">
      <w:pPr>
        <w:pStyle w:val="abc-kohdat"/>
        <w:numPr>
          <w:ilvl w:val="0"/>
          <w:numId w:val="243"/>
        </w:numPr>
        <w:tabs>
          <w:tab w:val="left" w:pos="340"/>
        </w:tabs>
        <w:rPr>
          <w:lang w:val="fi-FI"/>
        </w:rPr>
      </w:pPr>
      <w:r>
        <w:rPr>
          <w:lang w:val="fi-FI"/>
        </w:rPr>
        <w:t>0</w:t>
      </w:r>
    </w:p>
    <w:p w:rsidR="00304320" w:rsidRDefault="00304320" w:rsidP="00304320">
      <w:pPr>
        <w:pStyle w:val="abc-kohdat"/>
        <w:numPr>
          <w:ilvl w:val="0"/>
          <w:numId w:val="243"/>
        </w:numPr>
        <w:tabs>
          <w:tab w:val="left" w:pos="340"/>
        </w:tabs>
        <w:rPr>
          <w:lang w:val="fi-FI"/>
        </w:rPr>
      </w:pPr>
      <w:r>
        <w:rPr>
          <w:lang w:val="fi-FI"/>
        </w:rPr>
        <w:t>16,7</w:t>
      </w:r>
    </w:p>
    <w:p w:rsidR="00304320" w:rsidRDefault="00304320" w:rsidP="00304320"/>
    <w:p w:rsidR="00304320" w:rsidRDefault="00304320" w:rsidP="00304320">
      <w:pPr>
        <w:pStyle w:val="vastaukset"/>
      </w:pPr>
    </w:p>
    <w:p w:rsidR="00304320" w:rsidRDefault="00304320" w:rsidP="00304320">
      <w:pPr>
        <w:pStyle w:val="abc"/>
        <w:numPr>
          <w:ilvl w:val="0"/>
          <w:numId w:val="244"/>
        </w:numPr>
        <w:tabs>
          <w:tab w:val="left" w:pos="340"/>
        </w:tabs>
      </w:pPr>
      <w:r w:rsidRPr="00D37682">
        <w:rPr>
          <w:position w:val="-14"/>
        </w:rPr>
        <w:object w:dxaOrig="999" w:dyaOrig="400">
          <v:shape id="_x0000_i1866" type="#_x0000_t75" style="width:50.25pt;height:20.1pt" o:ole="" filled="t">
            <v:fill color2="black"/>
            <v:imagedata r:id="rId1876" o:title=""/>
          </v:shape>
          <o:OLEObject Type="Embed" ProgID="Equation.3" ShapeID="_x0000_i1866" DrawAspect="Content" ObjectID="_1417025681" r:id="rId1877"/>
        </w:object>
      </w:r>
    </w:p>
    <w:p w:rsidR="00304320" w:rsidRDefault="00304320" w:rsidP="00304320">
      <w:pPr>
        <w:pStyle w:val="abc"/>
        <w:numPr>
          <w:ilvl w:val="0"/>
          <w:numId w:val="244"/>
        </w:numPr>
        <w:tabs>
          <w:tab w:val="left" w:pos="340"/>
        </w:tabs>
      </w:pPr>
      <w:r w:rsidRPr="00D37682">
        <w:rPr>
          <w:position w:val="-14"/>
        </w:rPr>
        <w:object w:dxaOrig="1040" w:dyaOrig="400">
          <v:shape id="_x0000_i1867" type="#_x0000_t75" style="width:51.9pt;height:20.1pt" o:ole="" filled="t">
            <v:fill color2="black"/>
            <v:imagedata r:id="rId1878" o:title=""/>
          </v:shape>
          <o:OLEObject Type="Embed" ProgID="Equation.3" ShapeID="_x0000_i1867" DrawAspect="Content" ObjectID="_1417025682" r:id="rId1879"/>
        </w:object>
      </w:r>
    </w:p>
    <w:p w:rsidR="00304320" w:rsidRDefault="00304320" w:rsidP="00304320">
      <w:pPr>
        <w:pStyle w:val="abc"/>
        <w:numPr>
          <w:ilvl w:val="0"/>
          <w:numId w:val="244"/>
        </w:numPr>
        <w:tabs>
          <w:tab w:val="left" w:pos="340"/>
        </w:tabs>
      </w:pPr>
      <w:r w:rsidRPr="00D37682">
        <w:rPr>
          <w:position w:val="-14"/>
        </w:rPr>
        <w:object w:dxaOrig="820" w:dyaOrig="400">
          <v:shape id="_x0000_i1868" type="#_x0000_t75" style="width:41pt;height:20.1pt" o:ole="" filled="t">
            <v:fill color2="black"/>
            <v:imagedata r:id="rId1880" o:title=""/>
          </v:shape>
          <o:OLEObject Type="Embed" ProgID="Equation.3" ShapeID="_x0000_i1868" DrawAspect="Content" ObjectID="_1417025683" r:id="rId1881"/>
        </w:object>
      </w:r>
    </w:p>
    <w:p w:rsidR="00304320" w:rsidRPr="006C1B42" w:rsidRDefault="00304320" w:rsidP="00304320"/>
    <w:p w:rsidR="00304320" w:rsidRDefault="00304320" w:rsidP="00304320">
      <w:pPr>
        <w:pStyle w:val="vastaukset"/>
      </w:pPr>
    </w:p>
    <w:tbl>
      <w:tblPr>
        <w:tblW w:w="0" w:type="auto"/>
        <w:tblInd w:w="605" w:type="dxa"/>
        <w:tblLayout w:type="fixed"/>
        <w:tblCellMar>
          <w:left w:w="70" w:type="dxa"/>
          <w:right w:w="70" w:type="dxa"/>
        </w:tblCellMar>
        <w:tblLook w:val="0000" w:firstRow="0" w:lastRow="0" w:firstColumn="0" w:lastColumn="0" w:noHBand="0" w:noVBand="0"/>
      </w:tblPr>
      <w:tblGrid>
        <w:gridCol w:w="1161"/>
        <w:gridCol w:w="1189"/>
        <w:gridCol w:w="1189"/>
      </w:tblGrid>
      <w:tr w:rsidR="00304320" w:rsidTr="008B5A29">
        <w:trPr>
          <w:trHeight w:val="492"/>
        </w:trPr>
        <w:tc>
          <w:tcPr>
            <w:tcW w:w="1161" w:type="dxa"/>
            <w:tcBorders>
              <w:top w:val="single" w:sz="4" w:space="0" w:color="000000"/>
              <w:left w:val="single" w:sz="4" w:space="0" w:color="000000"/>
              <w:bottom w:val="single" w:sz="4" w:space="0" w:color="000000"/>
            </w:tcBorders>
            <w:shd w:val="clear" w:color="auto" w:fill="DFDFDF"/>
            <w:vAlign w:val="center"/>
          </w:tcPr>
          <w:p w:rsidR="00304320" w:rsidRDefault="00304320" w:rsidP="008B5A29">
            <w:pPr>
              <w:snapToGrid w:val="0"/>
              <w:jc w:val="center"/>
              <w:rPr>
                <w:b/>
              </w:rPr>
            </w:pPr>
            <w:r>
              <w:rPr>
                <w:b/>
              </w:rPr>
              <w:t>luku</w:t>
            </w:r>
          </w:p>
        </w:tc>
        <w:tc>
          <w:tcPr>
            <w:tcW w:w="1189"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304320" w:rsidRDefault="00304320" w:rsidP="008B5A29">
            <w:pPr>
              <w:snapToGrid w:val="0"/>
              <w:jc w:val="center"/>
              <w:rPr>
                <w:b/>
              </w:rPr>
            </w:pPr>
            <w:r>
              <w:rPr>
                <w:b/>
              </w:rPr>
              <w:t>vastaluku</w:t>
            </w:r>
          </w:p>
        </w:tc>
        <w:tc>
          <w:tcPr>
            <w:tcW w:w="1189" w:type="dxa"/>
            <w:tcBorders>
              <w:top w:val="single" w:sz="4" w:space="0" w:color="000000"/>
              <w:left w:val="single" w:sz="4" w:space="0" w:color="000000"/>
              <w:bottom w:val="single" w:sz="4" w:space="0" w:color="000000"/>
            </w:tcBorders>
            <w:shd w:val="clear" w:color="auto" w:fill="DFDFDF"/>
            <w:vAlign w:val="center"/>
          </w:tcPr>
          <w:p w:rsidR="00304320" w:rsidRDefault="00304320" w:rsidP="008B5A29">
            <w:pPr>
              <w:snapToGrid w:val="0"/>
              <w:jc w:val="center"/>
              <w:rPr>
                <w:b/>
              </w:rPr>
            </w:pPr>
            <w:r>
              <w:rPr>
                <w:b/>
              </w:rPr>
              <w:t>itseisarvo</w:t>
            </w:r>
          </w:p>
        </w:tc>
      </w:tr>
      <w:tr w:rsidR="00304320" w:rsidTr="008B5A29">
        <w:tc>
          <w:tcPr>
            <w:tcW w:w="1161" w:type="dxa"/>
            <w:tcBorders>
              <w:top w:val="single" w:sz="4" w:space="0" w:color="000000"/>
              <w:left w:val="single" w:sz="4" w:space="0" w:color="000000"/>
              <w:bottom w:val="single" w:sz="4" w:space="0" w:color="000000"/>
            </w:tcBorders>
          </w:tcPr>
          <w:p w:rsidR="00304320" w:rsidRDefault="00304320" w:rsidP="008B5A29">
            <w:pPr>
              <w:snapToGrid w:val="0"/>
              <w:jc w:val="center"/>
            </w:pPr>
            <w:r>
              <w:t>75</w:t>
            </w:r>
          </w:p>
        </w:tc>
        <w:tc>
          <w:tcPr>
            <w:tcW w:w="1189" w:type="dxa"/>
            <w:tcBorders>
              <w:top w:val="single" w:sz="4" w:space="0" w:color="000000"/>
              <w:left w:val="single" w:sz="4" w:space="0" w:color="000000"/>
              <w:bottom w:val="single" w:sz="4" w:space="0" w:color="000000"/>
              <w:right w:val="single" w:sz="4" w:space="0" w:color="000000"/>
            </w:tcBorders>
          </w:tcPr>
          <w:p w:rsidR="00304320" w:rsidRDefault="00304320" w:rsidP="008B5A29">
            <w:pPr>
              <w:snapToGrid w:val="0"/>
              <w:jc w:val="center"/>
            </w:pPr>
            <w:proofErr w:type="gramStart"/>
            <w:r>
              <w:t>-</w:t>
            </w:r>
            <w:proofErr w:type="gramEnd"/>
            <w:r>
              <w:t>75</w:t>
            </w:r>
          </w:p>
        </w:tc>
        <w:tc>
          <w:tcPr>
            <w:tcW w:w="1189" w:type="dxa"/>
            <w:tcBorders>
              <w:top w:val="single" w:sz="4" w:space="0" w:color="000000"/>
              <w:left w:val="single" w:sz="4" w:space="0" w:color="000000"/>
              <w:bottom w:val="single" w:sz="4" w:space="0" w:color="000000"/>
            </w:tcBorders>
          </w:tcPr>
          <w:p w:rsidR="00304320" w:rsidRDefault="00304320" w:rsidP="008B5A29">
            <w:pPr>
              <w:snapToGrid w:val="0"/>
              <w:jc w:val="center"/>
            </w:pPr>
            <w:r>
              <w:t>75</w:t>
            </w:r>
          </w:p>
        </w:tc>
      </w:tr>
      <w:tr w:rsidR="00304320" w:rsidTr="008B5A29">
        <w:tc>
          <w:tcPr>
            <w:tcW w:w="1161" w:type="dxa"/>
            <w:tcBorders>
              <w:top w:val="single" w:sz="4" w:space="0" w:color="000000"/>
              <w:left w:val="single" w:sz="4" w:space="0" w:color="000000"/>
              <w:bottom w:val="single" w:sz="4" w:space="0" w:color="000000"/>
            </w:tcBorders>
          </w:tcPr>
          <w:p w:rsidR="00304320" w:rsidRDefault="00304320" w:rsidP="008B5A29">
            <w:pPr>
              <w:snapToGrid w:val="0"/>
              <w:jc w:val="center"/>
            </w:pPr>
            <w:proofErr w:type="gramStart"/>
            <w:r>
              <w:t>-</w:t>
            </w:r>
            <w:proofErr w:type="gramEnd"/>
            <w:r>
              <w:t>23</w:t>
            </w:r>
          </w:p>
        </w:tc>
        <w:tc>
          <w:tcPr>
            <w:tcW w:w="1189" w:type="dxa"/>
            <w:tcBorders>
              <w:top w:val="single" w:sz="4" w:space="0" w:color="000000"/>
              <w:left w:val="single" w:sz="4" w:space="0" w:color="000000"/>
              <w:bottom w:val="single" w:sz="4" w:space="0" w:color="000000"/>
              <w:right w:val="single" w:sz="4" w:space="0" w:color="000000"/>
            </w:tcBorders>
          </w:tcPr>
          <w:p w:rsidR="00304320" w:rsidRDefault="00304320" w:rsidP="008B5A29">
            <w:pPr>
              <w:snapToGrid w:val="0"/>
              <w:jc w:val="center"/>
            </w:pPr>
            <w:r>
              <w:t>23</w:t>
            </w:r>
          </w:p>
        </w:tc>
        <w:tc>
          <w:tcPr>
            <w:tcW w:w="1189" w:type="dxa"/>
            <w:tcBorders>
              <w:top w:val="single" w:sz="4" w:space="0" w:color="000000"/>
              <w:left w:val="single" w:sz="4" w:space="0" w:color="000000"/>
              <w:bottom w:val="single" w:sz="4" w:space="0" w:color="000000"/>
            </w:tcBorders>
          </w:tcPr>
          <w:p w:rsidR="00304320" w:rsidRDefault="00304320" w:rsidP="008B5A29">
            <w:pPr>
              <w:snapToGrid w:val="0"/>
              <w:jc w:val="center"/>
            </w:pPr>
            <w:r>
              <w:t>23</w:t>
            </w:r>
          </w:p>
        </w:tc>
      </w:tr>
      <w:tr w:rsidR="00304320" w:rsidTr="008B5A29">
        <w:tc>
          <w:tcPr>
            <w:tcW w:w="1161" w:type="dxa"/>
            <w:tcBorders>
              <w:top w:val="single" w:sz="4" w:space="0" w:color="000000"/>
              <w:left w:val="single" w:sz="4" w:space="0" w:color="000000"/>
              <w:bottom w:val="single" w:sz="4" w:space="0" w:color="000000"/>
            </w:tcBorders>
          </w:tcPr>
          <w:p w:rsidR="00304320" w:rsidRDefault="00304320" w:rsidP="008B5A29">
            <w:pPr>
              <w:snapToGrid w:val="0"/>
              <w:jc w:val="center"/>
            </w:pPr>
            <w:proofErr w:type="gramStart"/>
            <w:r>
              <w:t>-</w:t>
            </w:r>
            <w:proofErr w:type="gramEnd"/>
            <w:r>
              <w:t>6</w:t>
            </w:r>
          </w:p>
        </w:tc>
        <w:tc>
          <w:tcPr>
            <w:tcW w:w="1189" w:type="dxa"/>
            <w:tcBorders>
              <w:top w:val="single" w:sz="4" w:space="0" w:color="000000"/>
              <w:left w:val="single" w:sz="4" w:space="0" w:color="000000"/>
              <w:bottom w:val="single" w:sz="4" w:space="0" w:color="000000"/>
              <w:right w:val="single" w:sz="4" w:space="0" w:color="000000"/>
            </w:tcBorders>
          </w:tcPr>
          <w:p w:rsidR="00304320" w:rsidRDefault="00304320" w:rsidP="008B5A29">
            <w:pPr>
              <w:snapToGrid w:val="0"/>
              <w:jc w:val="center"/>
            </w:pPr>
            <w:r>
              <w:t>6</w:t>
            </w:r>
          </w:p>
        </w:tc>
        <w:tc>
          <w:tcPr>
            <w:tcW w:w="1189" w:type="dxa"/>
            <w:tcBorders>
              <w:top w:val="single" w:sz="4" w:space="0" w:color="000000"/>
              <w:left w:val="single" w:sz="4" w:space="0" w:color="000000"/>
              <w:bottom w:val="single" w:sz="4" w:space="0" w:color="000000"/>
            </w:tcBorders>
          </w:tcPr>
          <w:p w:rsidR="00304320" w:rsidRDefault="00304320" w:rsidP="008B5A29">
            <w:pPr>
              <w:snapToGrid w:val="0"/>
              <w:jc w:val="center"/>
            </w:pPr>
            <w:r>
              <w:t>6</w:t>
            </w:r>
          </w:p>
        </w:tc>
      </w:tr>
      <w:tr w:rsidR="00304320" w:rsidTr="008B5A29">
        <w:tc>
          <w:tcPr>
            <w:tcW w:w="1161" w:type="dxa"/>
            <w:tcBorders>
              <w:top w:val="single" w:sz="4" w:space="0" w:color="000000"/>
              <w:left w:val="single" w:sz="4" w:space="0" w:color="000000"/>
              <w:bottom w:val="single" w:sz="4" w:space="0" w:color="000000"/>
            </w:tcBorders>
          </w:tcPr>
          <w:p w:rsidR="00304320" w:rsidRDefault="00304320" w:rsidP="008B5A29">
            <w:pPr>
              <w:snapToGrid w:val="0"/>
              <w:jc w:val="center"/>
            </w:pPr>
            <w:r>
              <w:t>34</w:t>
            </w:r>
          </w:p>
        </w:tc>
        <w:tc>
          <w:tcPr>
            <w:tcW w:w="1189" w:type="dxa"/>
            <w:tcBorders>
              <w:top w:val="single" w:sz="4" w:space="0" w:color="000000"/>
              <w:left w:val="single" w:sz="4" w:space="0" w:color="000000"/>
              <w:bottom w:val="single" w:sz="4" w:space="0" w:color="000000"/>
              <w:right w:val="single" w:sz="4" w:space="0" w:color="000000"/>
            </w:tcBorders>
          </w:tcPr>
          <w:p w:rsidR="00304320" w:rsidRDefault="00304320" w:rsidP="008B5A29">
            <w:pPr>
              <w:snapToGrid w:val="0"/>
              <w:jc w:val="center"/>
            </w:pPr>
            <w:proofErr w:type="gramStart"/>
            <w:r>
              <w:t>-</w:t>
            </w:r>
            <w:proofErr w:type="gramEnd"/>
            <w:r>
              <w:t>34</w:t>
            </w:r>
          </w:p>
        </w:tc>
        <w:tc>
          <w:tcPr>
            <w:tcW w:w="1189" w:type="dxa"/>
            <w:tcBorders>
              <w:top w:val="single" w:sz="4" w:space="0" w:color="000000"/>
              <w:left w:val="single" w:sz="4" w:space="0" w:color="000000"/>
              <w:bottom w:val="single" w:sz="4" w:space="0" w:color="000000"/>
            </w:tcBorders>
          </w:tcPr>
          <w:p w:rsidR="00304320" w:rsidRDefault="00304320" w:rsidP="008B5A29">
            <w:pPr>
              <w:snapToGrid w:val="0"/>
              <w:jc w:val="center"/>
            </w:pPr>
            <w:r>
              <w:t>34</w:t>
            </w:r>
          </w:p>
        </w:tc>
      </w:tr>
      <w:tr w:rsidR="00304320" w:rsidTr="008B5A29">
        <w:tc>
          <w:tcPr>
            <w:tcW w:w="1161" w:type="dxa"/>
            <w:tcBorders>
              <w:top w:val="single" w:sz="4" w:space="0" w:color="000000"/>
              <w:left w:val="single" w:sz="4" w:space="0" w:color="000000"/>
              <w:bottom w:val="single" w:sz="4" w:space="0" w:color="000000"/>
            </w:tcBorders>
          </w:tcPr>
          <w:p w:rsidR="00304320" w:rsidRDefault="00304320" w:rsidP="008B5A29">
            <w:pPr>
              <w:snapToGrid w:val="0"/>
              <w:jc w:val="center"/>
            </w:pPr>
            <w:r>
              <w:t>- (- 4)</w:t>
            </w:r>
          </w:p>
        </w:tc>
        <w:tc>
          <w:tcPr>
            <w:tcW w:w="1189" w:type="dxa"/>
            <w:tcBorders>
              <w:top w:val="single" w:sz="4" w:space="0" w:color="000000"/>
              <w:left w:val="single" w:sz="4" w:space="0" w:color="000000"/>
              <w:bottom w:val="single" w:sz="4" w:space="0" w:color="000000"/>
              <w:right w:val="single" w:sz="4" w:space="0" w:color="000000"/>
            </w:tcBorders>
          </w:tcPr>
          <w:p w:rsidR="00304320" w:rsidRDefault="00304320" w:rsidP="008B5A29">
            <w:pPr>
              <w:snapToGrid w:val="0"/>
              <w:jc w:val="center"/>
            </w:pPr>
            <w:proofErr w:type="gramStart"/>
            <w:r>
              <w:t>-</w:t>
            </w:r>
            <w:proofErr w:type="gramEnd"/>
            <w:r>
              <w:t>4</w:t>
            </w:r>
          </w:p>
        </w:tc>
        <w:tc>
          <w:tcPr>
            <w:tcW w:w="1189" w:type="dxa"/>
            <w:tcBorders>
              <w:top w:val="single" w:sz="4" w:space="0" w:color="000000"/>
              <w:left w:val="single" w:sz="4" w:space="0" w:color="000000"/>
              <w:bottom w:val="single" w:sz="4" w:space="0" w:color="000000"/>
            </w:tcBorders>
          </w:tcPr>
          <w:p w:rsidR="00304320" w:rsidRDefault="00304320" w:rsidP="008B5A29">
            <w:pPr>
              <w:snapToGrid w:val="0"/>
              <w:jc w:val="center"/>
            </w:pPr>
            <w:r>
              <w:t>4</w:t>
            </w:r>
          </w:p>
        </w:tc>
      </w:tr>
    </w:tbl>
    <w:p w:rsidR="00304320" w:rsidRPr="00503C6E" w:rsidRDefault="00304320" w:rsidP="00304320">
      <w:pPr>
        <w:rPr>
          <w:lang w:val="en-CA"/>
        </w:rPr>
      </w:pPr>
    </w:p>
    <w:p w:rsidR="00304320" w:rsidRDefault="00304320" w:rsidP="00304320">
      <w:pPr>
        <w:pStyle w:val="vastaukset"/>
        <w:rPr>
          <w:lang w:val="en-CA"/>
        </w:rPr>
      </w:pPr>
    </w:p>
    <w:p w:rsidR="00304320" w:rsidRDefault="00304320" w:rsidP="00304320">
      <w:pPr>
        <w:pStyle w:val="abc-kohdat"/>
        <w:numPr>
          <w:ilvl w:val="0"/>
          <w:numId w:val="102"/>
        </w:numPr>
        <w:tabs>
          <w:tab w:val="left" w:pos="340"/>
        </w:tabs>
        <w:rPr>
          <w:lang w:val="en-CA"/>
        </w:rPr>
      </w:pPr>
      <w:r>
        <w:rPr>
          <w:lang w:val="en-CA"/>
        </w:rPr>
        <w:t>2</w:t>
      </w:r>
    </w:p>
    <w:p w:rsidR="00304320" w:rsidRDefault="00304320" w:rsidP="00304320">
      <w:pPr>
        <w:pStyle w:val="abc-kohdat"/>
        <w:numPr>
          <w:ilvl w:val="0"/>
          <w:numId w:val="102"/>
        </w:numPr>
        <w:tabs>
          <w:tab w:val="left" w:pos="340"/>
        </w:tabs>
        <w:rPr>
          <w:lang w:val="en-CA"/>
        </w:rPr>
      </w:pPr>
      <w:r>
        <w:rPr>
          <w:lang w:val="en-CA"/>
        </w:rPr>
        <w:t>–8</w:t>
      </w:r>
    </w:p>
    <w:p w:rsidR="00304320" w:rsidRDefault="00304320" w:rsidP="00304320">
      <w:pPr>
        <w:pStyle w:val="abc-kohdat"/>
        <w:numPr>
          <w:ilvl w:val="0"/>
          <w:numId w:val="102"/>
        </w:numPr>
        <w:tabs>
          <w:tab w:val="left" w:pos="340"/>
        </w:tabs>
        <w:rPr>
          <w:lang w:val="en-CA"/>
        </w:rPr>
      </w:pPr>
      <w:r>
        <w:rPr>
          <w:lang w:val="en-CA"/>
        </w:rPr>
        <w:t>1020</w:t>
      </w:r>
    </w:p>
    <w:p w:rsidR="00304320" w:rsidRDefault="00304320" w:rsidP="00304320">
      <w:pPr>
        <w:pStyle w:val="abc-kohdat"/>
        <w:numPr>
          <w:ilvl w:val="0"/>
          <w:numId w:val="102"/>
        </w:numPr>
        <w:tabs>
          <w:tab w:val="left" w:pos="340"/>
        </w:tabs>
        <w:rPr>
          <w:lang w:val="en-CA"/>
        </w:rPr>
      </w:pPr>
      <w:r>
        <w:rPr>
          <w:lang w:val="en-CA"/>
        </w:rPr>
        <w:t>–256 d</w:t>
      </w:r>
    </w:p>
    <w:p w:rsidR="00304320" w:rsidRDefault="00304320" w:rsidP="00304320">
      <w:pPr>
        <w:pStyle w:val="abc-kohdat"/>
        <w:numPr>
          <w:ilvl w:val="0"/>
          <w:numId w:val="102"/>
        </w:numPr>
        <w:tabs>
          <w:tab w:val="left" w:pos="340"/>
        </w:tabs>
        <w:rPr>
          <w:lang w:val="en-CA"/>
        </w:rPr>
      </w:pPr>
      <w:r>
        <w:rPr>
          <w:lang w:val="en-CA"/>
        </w:rPr>
        <w:t>–200 €</w:t>
      </w:r>
    </w:p>
    <w:p w:rsidR="00304320" w:rsidRDefault="00304320" w:rsidP="00304320">
      <w:pPr>
        <w:pStyle w:val="abc-kohdat"/>
        <w:numPr>
          <w:ilvl w:val="0"/>
          <w:numId w:val="102"/>
        </w:numPr>
        <w:tabs>
          <w:tab w:val="left" w:pos="340"/>
        </w:tabs>
        <w:rPr>
          <w:lang w:val="en-CA"/>
        </w:rPr>
      </w:pPr>
      <w:r>
        <w:t>9,81 m/s</w:t>
      </w:r>
      <w:r>
        <w:rPr>
          <w:vertAlign w:val="superscript"/>
        </w:rPr>
        <w:t>2</w:t>
      </w:r>
    </w:p>
    <w:p w:rsidR="00304320" w:rsidRDefault="00304320" w:rsidP="00304320">
      <w:pPr>
        <w:pStyle w:val="abc-kohdat"/>
        <w:numPr>
          <w:ilvl w:val="0"/>
          <w:numId w:val="102"/>
        </w:numPr>
        <w:tabs>
          <w:tab w:val="left" w:pos="340"/>
        </w:tabs>
      </w:pPr>
      <w:r>
        <w:t>–80 km/h</w:t>
      </w:r>
    </w:p>
    <w:p w:rsidR="00304320" w:rsidRDefault="00304320" w:rsidP="00304320"/>
    <w:p w:rsidR="00304320" w:rsidRDefault="00304320" w:rsidP="00304320">
      <w:pPr>
        <w:pStyle w:val="vastaukset"/>
      </w:pPr>
    </w:p>
    <w:p w:rsidR="00304320" w:rsidRDefault="00304320" w:rsidP="00304320">
      <w:pPr>
        <w:pStyle w:val="abc-kohdat"/>
        <w:numPr>
          <w:ilvl w:val="0"/>
          <w:numId w:val="118"/>
        </w:numPr>
        <w:tabs>
          <w:tab w:val="left" w:pos="340"/>
        </w:tabs>
        <w:rPr>
          <w:lang w:val="fi-FI"/>
        </w:rPr>
      </w:pPr>
      <w:r>
        <w:rPr>
          <w:lang w:val="fi-FI"/>
        </w:rPr>
        <w:t>22</w:t>
      </w:r>
    </w:p>
    <w:p w:rsidR="00304320" w:rsidRDefault="00304320" w:rsidP="00304320">
      <w:pPr>
        <w:pStyle w:val="abc-kohdat"/>
        <w:numPr>
          <w:ilvl w:val="0"/>
          <w:numId w:val="118"/>
        </w:numPr>
        <w:tabs>
          <w:tab w:val="left" w:pos="340"/>
        </w:tabs>
        <w:rPr>
          <w:lang w:val="fi-FI"/>
        </w:rPr>
      </w:pPr>
      <w:proofErr w:type="gramStart"/>
      <w:r>
        <w:rPr>
          <w:lang w:val="fi-FI"/>
        </w:rPr>
        <w:t>–9</w:t>
      </w:r>
      <w:proofErr w:type="gramEnd"/>
    </w:p>
    <w:p w:rsidR="00304320" w:rsidRDefault="00304320" w:rsidP="00304320">
      <w:pPr>
        <w:pStyle w:val="abc-kohdat"/>
        <w:numPr>
          <w:ilvl w:val="0"/>
          <w:numId w:val="118"/>
        </w:numPr>
        <w:tabs>
          <w:tab w:val="left" w:pos="340"/>
        </w:tabs>
        <w:rPr>
          <w:lang w:val="fi-FI"/>
        </w:rPr>
      </w:pPr>
      <w:r>
        <w:rPr>
          <w:lang w:val="fi-FI"/>
        </w:rPr>
        <w:t>yhtä suuret</w:t>
      </w:r>
    </w:p>
    <w:p w:rsidR="00304320" w:rsidRDefault="00304320" w:rsidP="00304320">
      <w:pPr>
        <w:pStyle w:val="abc-kohdat"/>
        <w:numPr>
          <w:ilvl w:val="0"/>
          <w:numId w:val="118"/>
        </w:numPr>
        <w:tabs>
          <w:tab w:val="left" w:pos="340"/>
        </w:tabs>
        <w:rPr>
          <w:lang w:val="fi-FI"/>
        </w:rPr>
      </w:pPr>
      <w:r>
        <w:rPr>
          <w:lang w:val="fi-FI"/>
        </w:rPr>
        <w:t>9,02</w:t>
      </w:r>
    </w:p>
    <w:p w:rsidR="00304320" w:rsidRDefault="00304320" w:rsidP="00304320">
      <w:pPr>
        <w:pStyle w:val="Footer"/>
        <w:tabs>
          <w:tab w:val="clear" w:pos="4153"/>
          <w:tab w:val="clear" w:pos="8306"/>
        </w:tabs>
        <w:rPr>
          <w:bCs/>
        </w:rPr>
      </w:pPr>
    </w:p>
    <w:p w:rsidR="00304320" w:rsidRDefault="00304320" w:rsidP="00304320">
      <w:pPr>
        <w:pStyle w:val="vastaukset"/>
      </w:pPr>
    </w:p>
    <w:p w:rsidR="00304320" w:rsidRDefault="00304320" w:rsidP="00304320">
      <w:pPr>
        <w:pStyle w:val="abc-kohdat"/>
        <w:numPr>
          <w:ilvl w:val="0"/>
          <w:numId w:val="117"/>
        </w:numPr>
        <w:tabs>
          <w:tab w:val="left" w:pos="340"/>
        </w:tabs>
      </w:pPr>
      <w:r>
        <w:t>14</w:t>
      </w:r>
    </w:p>
    <w:p w:rsidR="00304320" w:rsidRDefault="00304320" w:rsidP="00304320">
      <w:pPr>
        <w:pStyle w:val="abc-kohdat"/>
        <w:numPr>
          <w:ilvl w:val="0"/>
          <w:numId w:val="117"/>
        </w:numPr>
        <w:tabs>
          <w:tab w:val="left" w:pos="340"/>
        </w:tabs>
      </w:pPr>
      <w:r>
        <w:t>–9</w:t>
      </w:r>
    </w:p>
    <w:p w:rsidR="00304320" w:rsidRDefault="00304320" w:rsidP="00304320">
      <w:pPr>
        <w:pStyle w:val="abc-kohdat"/>
        <w:numPr>
          <w:ilvl w:val="0"/>
          <w:numId w:val="117"/>
        </w:numPr>
        <w:tabs>
          <w:tab w:val="left" w:pos="340"/>
        </w:tabs>
      </w:pPr>
      <w:r>
        <w:t>–25</w:t>
      </w:r>
    </w:p>
    <w:p w:rsidR="00304320" w:rsidRDefault="00304320" w:rsidP="00304320">
      <w:pPr>
        <w:pStyle w:val="abc-kohdat"/>
        <w:numPr>
          <w:ilvl w:val="0"/>
          <w:numId w:val="117"/>
        </w:numPr>
        <w:tabs>
          <w:tab w:val="left" w:pos="340"/>
        </w:tabs>
      </w:pPr>
      <w:r>
        <w:t>8,91</w:t>
      </w:r>
    </w:p>
    <w:p w:rsidR="00304320" w:rsidRDefault="00304320" w:rsidP="00304320"/>
    <w:p w:rsidR="00304320" w:rsidRDefault="00304320" w:rsidP="00304320">
      <w:pPr>
        <w:pStyle w:val="vastaukset"/>
      </w:pPr>
    </w:p>
    <w:p w:rsidR="00304320" w:rsidRDefault="00304320" w:rsidP="00304320">
      <w:pPr>
        <w:pStyle w:val="abc-kohdat"/>
        <w:numPr>
          <w:ilvl w:val="0"/>
          <w:numId w:val="245"/>
        </w:numPr>
        <w:tabs>
          <w:tab w:val="left" w:pos="340"/>
        </w:tabs>
        <w:rPr>
          <w:lang w:val="fi-FI"/>
        </w:rPr>
      </w:pPr>
      <w:r>
        <w:rPr>
          <w:lang w:val="fi-FI"/>
        </w:rPr>
        <w:t>7</w:t>
      </w:r>
    </w:p>
    <w:p w:rsidR="00304320" w:rsidRDefault="00304320" w:rsidP="00304320">
      <w:pPr>
        <w:pStyle w:val="abc-kohdat"/>
        <w:numPr>
          <w:ilvl w:val="0"/>
          <w:numId w:val="245"/>
        </w:numPr>
        <w:tabs>
          <w:tab w:val="left" w:pos="340"/>
        </w:tabs>
        <w:rPr>
          <w:lang w:val="fi-FI"/>
        </w:rPr>
      </w:pPr>
      <w:r>
        <w:rPr>
          <w:lang w:val="fi-FI"/>
        </w:rPr>
        <w:t>7</w:t>
      </w:r>
    </w:p>
    <w:p w:rsidR="00304320" w:rsidRDefault="00304320" w:rsidP="00304320">
      <w:pPr>
        <w:pStyle w:val="abc-kohdat"/>
        <w:numPr>
          <w:ilvl w:val="0"/>
          <w:numId w:val="245"/>
        </w:numPr>
        <w:tabs>
          <w:tab w:val="left" w:pos="340"/>
        </w:tabs>
        <w:rPr>
          <w:lang w:val="fi-FI"/>
        </w:rPr>
      </w:pPr>
      <w:r>
        <w:rPr>
          <w:lang w:val="fi-FI"/>
        </w:rPr>
        <w:t>4</w:t>
      </w:r>
    </w:p>
    <w:p w:rsidR="00304320" w:rsidRDefault="00304320" w:rsidP="00304320">
      <w:pPr>
        <w:pStyle w:val="abc-kohdat"/>
        <w:numPr>
          <w:ilvl w:val="0"/>
          <w:numId w:val="245"/>
        </w:numPr>
        <w:tabs>
          <w:tab w:val="left" w:pos="340"/>
        </w:tabs>
        <w:rPr>
          <w:lang w:val="fi-FI"/>
        </w:rPr>
      </w:pPr>
      <w:r>
        <w:rPr>
          <w:lang w:val="fi-FI"/>
        </w:rPr>
        <w:t>4</w:t>
      </w:r>
    </w:p>
    <w:p w:rsidR="00304320" w:rsidRDefault="00304320" w:rsidP="00304320"/>
    <w:p w:rsidR="00304320" w:rsidRDefault="00304320" w:rsidP="00304320">
      <w:pPr>
        <w:pStyle w:val="vastaukset"/>
      </w:pPr>
    </w:p>
    <w:p w:rsidR="00304320" w:rsidRDefault="00304320" w:rsidP="00304320">
      <w:pPr>
        <w:pStyle w:val="Footer"/>
        <w:tabs>
          <w:tab w:val="clear" w:pos="4153"/>
          <w:tab w:val="clear" w:pos="8306"/>
        </w:tabs>
      </w:pPr>
      <w:r w:rsidRPr="00D37682">
        <w:rPr>
          <w:position w:val="-22"/>
        </w:rPr>
        <w:object w:dxaOrig="3860" w:dyaOrig="680">
          <v:shape id="_x0000_i1869" type="#_x0000_t75" style="width:192.55pt;height:33.5pt" o:ole="" filled="t">
            <v:fill color2="black"/>
            <v:imagedata r:id="rId1882" o:title=""/>
          </v:shape>
          <o:OLEObject Type="Embed" ProgID="Equation.3" ShapeID="_x0000_i1869" DrawAspect="Content" ObjectID="_1417025684" r:id="rId1883"/>
        </w:object>
      </w:r>
    </w:p>
    <w:p w:rsidR="00304320" w:rsidRDefault="00304320" w:rsidP="00304320"/>
    <w:p w:rsidR="00304320" w:rsidRDefault="00304320" w:rsidP="00304320">
      <w:pPr>
        <w:pStyle w:val="vastaukset"/>
      </w:pPr>
    </w:p>
    <w:p w:rsidR="00304320" w:rsidRDefault="00304320" w:rsidP="00304320">
      <w:pPr>
        <w:pStyle w:val="abc-kohdat"/>
        <w:numPr>
          <w:ilvl w:val="0"/>
          <w:numId w:val="120"/>
        </w:numPr>
        <w:rPr>
          <w:lang w:val="fi-FI"/>
        </w:rPr>
      </w:pPr>
      <w:proofErr w:type="gramStart"/>
      <w:r>
        <w:rPr>
          <w:lang w:val="fi-FI"/>
        </w:rPr>
        <w:t>–5</w:t>
      </w:r>
      <w:proofErr w:type="gramEnd"/>
    </w:p>
    <w:p w:rsidR="00304320" w:rsidRDefault="00304320" w:rsidP="00304320">
      <w:pPr>
        <w:pStyle w:val="abc-kohdat"/>
        <w:numPr>
          <w:ilvl w:val="0"/>
          <w:numId w:val="120"/>
        </w:numPr>
        <w:rPr>
          <w:lang w:val="fi-FI"/>
        </w:rPr>
      </w:pPr>
      <w:proofErr w:type="gramStart"/>
      <w:r>
        <w:rPr>
          <w:lang w:val="fi-FI"/>
        </w:rPr>
        <w:t>–(</w:t>
      </w:r>
      <w:proofErr w:type="gramEnd"/>
      <w:r>
        <w:rPr>
          <w:lang w:val="fi-FI"/>
        </w:rPr>
        <w:t>+5)</w:t>
      </w:r>
    </w:p>
    <w:p w:rsidR="00304320" w:rsidRDefault="00304320" w:rsidP="00304320">
      <w:pPr>
        <w:pStyle w:val="abc-kohdat"/>
        <w:numPr>
          <w:ilvl w:val="0"/>
          <w:numId w:val="120"/>
        </w:numPr>
        <w:rPr>
          <w:lang w:val="fi-FI"/>
        </w:rPr>
      </w:pPr>
      <w:proofErr w:type="gramStart"/>
      <w:r>
        <w:rPr>
          <w:lang w:val="fi-FI"/>
        </w:rPr>
        <w:t>–(</w:t>
      </w:r>
      <w:proofErr w:type="gramEnd"/>
      <w:r>
        <w:rPr>
          <w:lang w:val="fi-FI"/>
        </w:rPr>
        <w:t>-5)</w:t>
      </w:r>
    </w:p>
    <w:p w:rsidR="00304320" w:rsidRDefault="00304320" w:rsidP="00304320">
      <w:pPr>
        <w:rPr>
          <w:lang w:val="en-GB"/>
        </w:rPr>
      </w:pPr>
    </w:p>
    <w:p w:rsidR="00304320" w:rsidRDefault="00304320" w:rsidP="00304320">
      <w:pPr>
        <w:pStyle w:val="vastaukset"/>
      </w:pPr>
    </w:p>
    <w:p w:rsidR="00304320" w:rsidRDefault="00304320" w:rsidP="00304320">
      <w:pPr>
        <w:pStyle w:val="abc-kohdat"/>
        <w:numPr>
          <w:ilvl w:val="0"/>
          <w:numId w:val="304"/>
        </w:numPr>
      </w:pPr>
      <w:r>
        <w:t>–13</w:t>
      </w:r>
    </w:p>
    <w:p w:rsidR="00304320" w:rsidRDefault="00304320" w:rsidP="00304320">
      <w:pPr>
        <w:pStyle w:val="abc-kohdat"/>
        <w:numPr>
          <w:ilvl w:val="0"/>
          <w:numId w:val="304"/>
        </w:numPr>
      </w:pPr>
      <w:r w:rsidRPr="00D37682">
        <w:rPr>
          <w:position w:val="-4"/>
        </w:rPr>
        <w:object w:dxaOrig="920" w:dyaOrig="320">
          <v:shape id="_x0000_i1870" type="#_x0000_t75" style="width:46.05pt;height:15.9pt" o:ole="" filled="t">
            <v:fill color2="black"/>
            <v:imagedata r:id="rId1884" o:title=""/>
          </v:shape>
          <o:OLEObject Type="Embed" ProgID="Equation.3" ShapeID="_x0000_i1870" DrawAspect="Content" ObjectID="_1417025685" r:id="rId1885"/>
        </w:object>
      </w:r>
    </w:p>
    <w:p w:rsidR="00304320" w:rsidRDefault="00304320" w:rsidP="00304320">
      <w:pPr>
        <w:pStyle w:val="abc-kohdat"/>
        <w:numPr>
          <w:ilvl w:val="0"/>
          <w:numId w:val="304"/>
        </w:numPr>
      </w:pPr>
      <w:r>
        <w:t>–5,5</w:t>
      </w:r>
    </w:p>
    <w:p w:rsidR="00304320" w:rsidRDefault="00304320" w:rsidP="00304320">
      <w:pPr>
        <w:pStyle w:val="abc-kohdat"/>
        <w:numPr>
          <w:ilvl w:val="0"/>
          <w:numId w:val="304"/>
        </w:numPr>
      </w:pPr>
      <w:r>
        <w:t>0</w:t>
      </w:r>
    </w:p>
    <w:p w:rsidR="00304320" w:rsidRDefault="00304320" w:rsidP="00304320">
      <w:pPr>
        <w:pStyle w:val="abc-kohdat"/>
        <w:numPr>
          <w:ilvl w:val="0"/>
          <w:numId w:val="304"/>
        </w:numPr>
      </w:pPr>
      <w:r w:rsidRPr="00D37682">
        <w:rPr>
          <w:position w:val="-24"/>
        </w:rPr>
        <w:object w:dxaOrig="740" w:dyaOrig="620">
          <v:shape id="_x0000_i1871" type="#_x0000_t75" style="width:36.85pt;height:31pt" o:ole="" filled="t">
            <v:fill color2="black"/>
            <v:imagedata r:id="rId1886" o:title=""/>
          </v:shape>
          <o:OLEObject Type="Embed" ProgID="Equation.3" ShapeID="_x0000_i1871" DrawAspect="Content" ObjectID="_1417025686" r:id="rId1887"/>
        </w:object>
      </w:r>
    </w:p>
    <w:p w:rsidR="00304320" w:rsidRDefault="00304320" w:rsidP="00304320">
      <w:pPr>
        <w:pStyle w:val="abc-kohdat"/>
        <w:numPr>
          <w:ilvl w:val="0"/>
          <w:numId w:val="304"/>
        </w:numPr>
      </w:pPr>
      <w:r w:rsidRPr="00D37682">
        <w:rPr>
          <w:position w:val="-19"/>
        </w:rPr>
        <w:object w:dxaOrig="859" w:dyaOrig="620">
          <v:shape id="_x0000_i1872" type="#_x0000_t75" style="width:42.7pt;height:31pt" o:ole="" filled="t">
            <v:fill color2="black"/>
            <v:imagedata r:id="rId1888" o:title=""/>
          </v:shape>
          <o:OLEObject Type="Embed" ProgID="Equation.3" ShapeID="_x0000_i1872" DrawAspect="Content" ObjectID="_1417025687" r:id="rId1889"/>
        </w:object>
      </w:r>
    </w:p>
    <w:p w:rsidR="00304320" w:rsidRDefault="00304320" w:rsidP="00304320"/>
    <w:p w:rsidR="00304320" w:rsidRDefault="00304320" w:rsidP="00304320">
      <w:pPr>
        <w:pStyle w:val="vastaukset"/>
      </w:pPr>
    </w:p>
    <w:p w:rsidR="00304320" w:rsidRDefault="00304320" w:rsidP="00304320">
      <w:pPr>
        <w:pStyle w:val="abc-kohdat"/>
        <w:numPr>
          <w:ilvl w:val="0"/>
          <w:numId w:val="486"/>
        </w:numPr>
        <w:rPr>
          <w:lang w:val="fi-FI"/>
        </w:rPr>
      </w:pPr>
      <w:r>
        <w:rPr>
          <w:lang w:val="fi-FI"/>
        </w:rPr>
        <w:t>9</w:t>
      </w:r>
    </w:p>
    <w:p w:rsidR="00304320" w:rsidRDefault="00304320" w:rsidP="00304320">
      <w:pPr>
        <w:pStyle w:val="abc-kohdat"/>
        <w:numPr>
          <w:ilvl w:val="0"/>
          <w:numId w:val="486"/>
        </w:numPr>
        <w:rPr>
          <w:lang w:val="fi-FI"/>
        </w:rPr>
      </w:pPr>
      <w:r>
        <w:rPr>
          <w:lang w:val="fi-FI"/>
        </w:rPr>
        <w:t>23</w:t>
      </w:r>
    </w:p>
    <w:p w:rsidR="00304320" w:rsidRDefault="00304320" w:rsidP="00304320">
      <w:pPr>
        <w:pStyle w:val="abc-kohdat"/>
        <w:numPr>
          <w:ilvl w:val="0"/>
          <w:numId w:val="486"/>
        </w:numPr>
        <w:rPr>
          <w:lang w:val="fi-FI"/>
        </w:rPr>
      </w:pPr>
      <w:r>
        <w:rPr>
          <w:lang w:val="fi-FI"/>
        </w:rPr>
        <w:t>256</w:t>
      </w:r>
    </w:p>
    <w:p w:rsidR="00304320" w:rsidRDefault="00304320" w:rsidP="00304320"/>
    <w:p w:rsidR="00304320" w:rsidRDefault="00304320" w:rsidP="00304320">
      <w:pPr>
        <w:pStyle w:val="vastaukset"/>
      </w:pPr>
    </w:p>
    <w:p w:rsidR="00304320" w:rsidRDefault="00304320" w:rsidP="00304320">
      <w:pPr>
        <w:pStyle w:val="abc-kohdat"/>
        <w:numPr>
          <w:ilvl w:val="0"/>
          <w:numId w:val="112"/>
        </w:numPr>
        <w:tabs>
          <w:tab w:val="left" w:pos="340"/>
        </w:tabs>
      </w:pPr>
      <w:r w:rsidRPr="00D37682">
        <w:rPr>
          <w:position w:val="-14"/>
        </w:rPr>
        <w:object w:dxaOrig="1620" w:dyaOrig="400">
          <v:shape id="_x0000_i1873" type="#_x0000_t75" style="width:81.2pt;height:20.1pt" o:ole="" filled="t">
            <v:fill color2="black"/>
            <v:imagedata r:id="rId1890" o:title=""/>
          </v:shape>
          <o:OLEObject Type="Embed" ProgID="Equation.3" ShapeID="_x0000_i1873" DrawAspect="Content" ObjectID="_1417025688" r:id="rId1891"/>
        </w:object>
      </w:r>
    </w:p>
    <w:p w:rsidR="00304320" w:rsidRDefault="00304320" w:rsidP="00304320">
      <w:pPr>
        <w:pStyle w:val="abc-kohdat"/>
        <w:numPr>
          <w:ilvl w:val="0"/>
          <w:numId w:val="112"/>
        </w:numPr>
        <w:tabs>
          <w:tab w:val="left" w:pos="340"/>
        </w:tabs>
      </w:pPr>
      <w:r w:rsidRPr="00D37682">
        <w:rPr>
          <w:position w:val="-8"/>
        </w:rPr>
        <w:object w:dxaOrig="1579" w:dyaOrig="400">
          <v:shape id="_x0000_i1874" type="#_x0000_t75" style="width:78.7pt;height:20.1pt" o:ole="" filled="t">
            <v:fill color2="black"/>
            <v:imagedata r:id="rId1892" o:title=""/>
          </v:shape>
          <o:OLEObject Type="Embed" ProgID="Equation.3" ShapeID="_x0000_i1874" DrawAspect="Content" ObjectID="_1417025689" r:id="rId1893"/>
        </w:object>
      </w:r>
    </w:p>
    <w:p w:rsidR="00304320" w:rsidRDefault="00304320" w:rsidP="00304320">
      <w:pPr>
        <w:pStyle w:val="abc-kohdat"/>
        <w:numPr>
          <w:ilvl w:val="0"/>
          <w:numId w:val="112"/>
        </w:numPr>
        <w:tabs>
          <w:tab w:val="left" w:pos="340"/>
        </w:tabs>
      </w:pPr>
      <w:r w:rsidRPr="00D37682">
        <w:rPr>
          <w:position w:val="-14"/>
        </w:rPr>
        <w:object w:dxaOrig="1620" w:dyaOrig="400">
          <v:shape id="_x0000_i1875" type="#_x0000_t75" style="width:81.2pt;height:20.1pt" o:ole="" filled="t">
            <v:fill color2="black"/>
            <v:imagedata r:id="rId1894" o:title=""/>
          </v:shape>
          <o:OLEObject Type="Embed" ProgID="Equation.3" ShapeID="_x0000_i1875" DrawAspect="Content" ObjectID="_1417025690" r:id="rId1895"/>
        </w:object>
      </w:r>
    </w:p>
    <w:p w:rsidR="00304320" w:rsidRDefault="00304320" w:rsidP="00304320"/>
    <w:p w:rsidR="00304320" w:rsidRDefault="00304320" w:rsidP="00304320">
      <w:pPr>
        <w:pStyle w:val="vastaukset"/>
      </w:pPr>
    </w:p>
    <w:p w:rsidR="00304320" w:rsidRDefault="00304320" w:rsidP="00304320">
      <w:r>
        <w:t xml:space="preserve">Luvut </w:t>
      </w:r>
      <w:proofErr w:type="gramStart"/>
      <w:r>
        <w:t>–5</w:t>
      </w:r>
      <w:proofErr w:type="gramEnd"/>
      <w:r>
        <w:t>, -4, -3, -2, -1, 0, 1, 2, 3, 4, 5</w:t>
      </w:r>
    </w:p>
    <w:p w:rsidR="00304320" w:rsidRDefault="00304320" w:rsidP="00304320"/>
    <w:p w:rsidR="00304320" w:rsidRDefault="00304320" w:rsidP="00304320">
      <w:pPr>
        <w:pStyle w:val="vastaukset"/>
      </w:pPr>
    </w:p>
    <w:p w:rsidR="00304320" w:rsidRDefault="00304320" w:rsidP="00304320">
      <w:pPr>
        <w:pStyle w:val="abc-kohdat"/>
        <w:numPr>
          <w:ilvl w:val="0"/>
          <w:numId w:val="110"/>
        </w:numPr>
        <w:tabs>
          <w:tab w:val="left" w:pos="340"/>
        </w:tabs>
        <w:rPr>
          <w:lang w:val="fi-FI"/>
        </w:rPr>
      </w:pPr>
      <w:r>
        <w:rPr>
          <w:lang w:val="fi-FI"/>
        </w:rPr>
        <w:t>29</w:t>
      </w:r>
    </w:p>
    <w:p w:rsidR="00304320" w:rsidRDefault="00304320" w:rsidP="00304320">
      <w:pPr>
        <w:pStyle w:val="abc-kohdat"/>
        <w:numPr>
          <w:ilvl w:val="0"/>
          <w:numId w:val="110"/>
        </w:numPr>
        <w:tabs>
          <w:tab w:val="left" w:pos="340"/>
        </w:tabs>
        <w:rPr>
          <w:lang w:val="fi-FI"/>
        </w:rPr>
      </w:pPr>
      <w:r>
        <w:rPr>
          <w:lang w:val="fi-FI"/>
        </w:rPr>
        <w:t>13</w:t>
      </w:r>
    </w:p>
    <w:p w:rsidR="00304320" w:rsidRDefault="00304320" w:rsidP="00304320">
      <w:pPr>
        <w:pStyle w:val="abc-kohdat"/>
        <w:numPr>
          <w:ilvl w:val="0"/>
          <w:numId w:val="110"/>
        </w:numPr>
        <w:tabs>
          <w:tab w:val="left" w:pos="340"/>
        </w:tabs>
        <w:rPr>
          <w:lang w:val="fi-FI"/>
        </w:rPr>
      </w:pPr>
      <w:r>
        <w:rPr>
          <w:lang w:val="fi-FI"/>
        </w:rPr>
        <w:lastRenderedPageBreak/>
        <w:t>9</w:t>
      </w:r>
    </w:p>
    <w:p w:rsidR="00304320" w:rsidRDefault="00304320" w:rsidP="00304320"/>
    <w:p w:rsidR="00304320" w:rsidRDefault="00304320" w:rsidP="00304320">
      <w:pPr>
        <w:pStyle w:val="vastaukset"/>
      </w:pPr>
    </w:p>
    <w:p w:rsidR="00304320" w:rsidRDefault="00304320" w:rsidP="00304320">
      <w:r>
        <w:t xml:space="preserve">kaikki kokonaisluvut jotka ovat pienempiä tai yhtäsuuria kuin </w:t>
      </w:r>
      <w:proofErr w:type="gramStart"/>
      <w:r>
        <w:t>–4</w:t>
      </w:r>
      <w:proofErr w:type="gramEnd"/>
      <w:r>
        <w:t xml:space="preserve"> tai kaikki kokonaisluvut jotka ovat suurempia tai yhtäsuuria kuin 4</w:t>
      </w:r>
    </w:p>
    <w:p w:rsidR="00304320" w:rsidRDefault="00304320" w:rsidP="00304320"/>
    <w:p w:rsidR="00304320" w:rsidRDefault="00304320" w:rsidP="00304320">
      <w:pPr>
        <w:pStyle w:val="vastaukset"/>
      </w:pPr>
    </w:p>
    <w:p w:rsidR="00304320" w:rsidRDefault="00304320" w:rsidP="00304320">
      <w:r>
        <w:t xml:space="preserve">luvut 2, 3, 4, 5, 6, 7 sekä luvut </w:t>
      </w:r>
      <w:proofErr w:type="gramStart"/>
      <w:r>
        <w:t>–2</w:t>
      </w:r>
      <w:proofErr w:type="gramEnd"/>
      <w:r>
        <w:t>, -3, -4, -5, -6, -7</w:t>
      </w:r>
    </w:p>
    <w:p w:rsidR="00304320" w:rsidRDefault="00304320" w:rsidP="00304320"/>
    <w:p w:rsidR="00304320" w:rsidRDefault="00304320" w:rsidP="00304320">
      <w:pPr>
        <w:pStyle w:val="vastaukset"/>
      </w:pPr>
    </w:p>
    <w:p w:rsidR="00304320" w:rsidRDefault="00304320" w:rsidP="00304320">
      <w:pPr>
        <w:pStyle w:val="abc-kohdat"/>
        <w:numPr>
          <w:ilvl w:val="0"/>
          <w:numId w:val="246"/>
        </w:numPr>
        <w:tabs>
          <w:tab w:val="left" w:pos="340"/>
        </w:tabs>
        <w:rPr>
          <w:lang w:val="fi-FI"/>
        </w:rPr>
      </w:pPr>
      <w:proofErr w:type="gramStart"/>
      <w:r>
        <w:rPr>
          <w:lang w:val="fi-FI"/>
        </w:rPr>
        <w:t>-</w:t>
      </w:r>
      <w:proofErr w:type="gramEnd"/>
      <w:r>
        <w:rPr>
          <w:lang w:val="fi-FI"/>
        </w:rPr>
        <w:t>1, 0, 1</w:t>
      </w:r>
    </w:p>
    <w:p w:rsidR="00304320" w:rsidRDefault="00304320" w:rsidP="00304320">
      <w:pPr>
        <w:pStyle w:val="abc-kohdat"/>
        <w:numPr>
          <w:ilvl w:val="0"/>
          <w:numId w:val="246"/>
        </w:numPr>
        <w:tabs>
          <w:tab w:val="left" w:pos="340"/>
        </w:tabs>
        <w:rPr>
          <w:lang w:val="fi-FI"/>
        </w:rPr>
      </w:pPr>
      <w:r>
        <w:rPr>
          <w:lang w:val="fi-FI"/>
        </w:rPr>
        <w:t>0</w:t>
      </w:r>
    </w:p>
    <w:p w:rsidR="00304320" w:rsidRDefault="00304320" w:rsidP="00304320">
      <w:pPr>
        <w:pStyle w:val="abc-kohdat"/>
        <w:numPr>
          <w:ilvl w:val="0"/>
          <w:numId w:val="246"/>
        </w:numPr>
        <w:tabs>
          <w:tab w:val="left" w:pos="340"/>
        </w:tabs>
        <w:rPr>
          <w:lang w:val="fi-FI"/>
        </w:rPr>
      </w:pPr>
      <w:proofErr w:type="gramStart"/>
      <w:r>
        <w:rPr>
          <w:lang w:val="fi-FI"/>
        </w:rPr>
        <w:t>-</w:t>
      </w:r>
      <w:proofErr w:type="gramEnd"/>
      <w:r>
        <w:rPr>
          <w:lang w:val="fi-FI"/>
        </w:rPr>
        <w:t>5, -6,  5,  6</w:t>
      </w:r>
    </w:p>
    <w:p w:rsidR="00304320" w:rsidRDefault="00304320" w:rsidP="00304320">
      <w:pPr>
        <w:pStyle w:val="abc-kohdat"/>
        <w:numPr>
          <w:ilvl w:val="0"/>
          <w:numId w:val="246"/>
        </w:numPr>
        <w:tabs>
          <w:tab w:val="left" w:pos="340"/>
        </w:tabs>
        <w:rPr>
          <w:lang w:val="fi-FI"/>
        </w:rPr>
      </w:pPr>
      <w:proofErr w:type="gramStart"/>
      <w:r>
        <w:rPr>
          <w:lang w:val="fi-FI"/>
        </w:rPr>
        <w:t>-</w:t>
      </w:r>
      <w:proofErr w:type="gramEnd"/>
      <w:r>
        <w:rPr>
          <w:lang w:val="fi-FI"/>
        </w:rPr>
        <w:t>95, -96, -97, -98, 95, 96, 97</w:t>
      </w:r>
    </w:p>
    <w:p w:rsidR="00304320" w:rsidRDefault="00304320" w:rsidP="00304320"/>
    <w:p w:rsidR="00304320" w:rsidRDefault="00304320" w:rsidP="00304320">
      <w:pPr>
        <w:pStyle w:val="vastaukset"/>
      </w:pPr>
    </w:p>
    <w:p w:rsidR="00304320" w:rsidRDefault="00304320" w:rsidP="00304320">
      <w:pPr>
        <w:pStyle w:val="abc-kohdat"/>
        <w:numPr>
          <w:ilvl w:val="0"/>
          <w:numId w:val="247"/>
        </w:numPr>
        <w:tabs>
          <w:tab w:val="left" w:pos="340"/>
        </w:tabs>
      </w:pPr>
      <w:r w:rsidRPr="00D37682">
        <w:rPr>
          <w:position w:val="-1"/>
        </w:rPr>
        <w:object w:dxaOrig="1520" w:dyaOrig="279">
          <v:shape id="_x0000_i1876" type="#_x0000_t75" style="width:76.2pt;height:14.25pt" o:ole="" filled="t">
            <v:fill color2="black"/>
            <v:imagedata r:id="rId1896" o:title=""/>
          </v:shape>
          <o:OLEObject Type="Embed" ProgID="Equation.3" ShapeID="_x0000_i1876" DrawAspect="Content" ObjectID="_1417025691" r:id="rId1897"/>
        </w:object>
      </w:r>
    </w:p>
    <w:p w:rsidR="00304320" w:rsidRDefault="00304320" w:rsidP="00304320">
      <w:pPr>
        <w:pStyle w:val="abc-kohdat"/>
        <w:numPr>
          <w:ilvl w:val="0"/>
          <w:numId w:val="247"/>
        </w:numPr>
        <w:tabs>
          <w:tab w:val="left" w:pos="340"/>
        </w:tabs>
      </w:pPr>
      <w:r w:rsidRPr="00D37682">
        <w:rPr>
          <w:position w:val="-6"/>
        </w:rPr>
        <w:object w:dxaOrig="1400" w:dyaOrig="279">
          <v:shape id="_x0000_i1877" type="#_x0000_t75" style="width:69.5pt;height:14.25pt" o:ole="" filled="t">
            <v:fill color2="black"/>
            <v:imagedata r:id="rId1898" o:title=""/>
          </v:shape>
          <o:OLEObject Type="Embed" ProgID="Equation.3" ShapeID="_x0000_i1877" DrawAspect="Content" ObjectID="_1417025692" r:id="rId1899"/>
        </w:object>
      </w:r>
    </w:p>
    <w:p w:rsidR="00304320" w:rsidRDefault="00304320" w:rsidP="00304320">
      <w:pPr>
        <w:pStyle w:val="abc-kohdat"/>
        <w:numPr>
          <w:ilvl w:val="0"/>
          <w:numId w:val="247"/>
        </w:numPr>
        <w:tabs>
          <w:tab w:val="left" w:pos="340"/>
        </w:tabs>
      </w:pPr>
      <w:r w:rsidRPr="00D37682">
        <w:rPr>
          <w:position w:val="-6"/>
        </w:rPr>
        <w:object w:dxaOrig="1540" w:dyaOrig="279">
          <v:shape id="_x0000_i1878" type="#_x0000_t75" style="width:77pt;height:14.25pt" o:ole="" filled="t">
            <v:fill color2="black"/>
            <v:imagedata r:id="rId1900" o:title=""/>
          </v:shape>
          <o:OLEObject Type="Embed" ProgID="Equation.3" ShapeID="_x0000_i1878" DrawAspect="Content" ObjectID="_1417025693" r:id="rId1901"/>
        </w:object>
      </w:r>
    </w:p>
    <w:p w:rsidR="00304320" w:rsidRDefault="00304320" w:rsidP="00304320"/>
    <w:p w:rsidR="00304320" w:rsidRDefault="00304320" w:rsidP="00304320">
      <w:pPr>
        <w:pStyle w:val="vastaukset"/>
      </w:pPr>
    </w:p>
    <w:p w:rsidR="00304320" w:rsidRDefault="00304320" w:rsidP="00304320">
      <w:proofErr w:type="gramStart"/>
      <w:r>
        <w:t>-</w:t>
      </w:r>
      <w:proofErr w:type="gramEnd"/>
      <w:r>
        <w:t xml:space="preserve">12 </w:t>
      </w:r>
      <w:r>
        <w:rPr>
          <w:rFonts w:ascii="Symbol" w:hAnsi="Symbol"/>
        </w:rPr>
        <w:t></w:t>
      </w:r>
      <w:r>
        <w:t xml:space="preserve">C, -3 </w:t>
      </w:r>
      <w:r>
        <w:rPr>
          <w:rFonts w:ascii="Symbol" w:hAnsi="Symbol"/>
        </w:rPr>
        <w:t></w:t>
      </w:r>
      <w:r>
        <w:t xml:space="preserve">C, 0 </w:t>
      </w:r>
      <w:r>
        <w:rPr>
          <w:rFonts w:ascii="Symbol" w:hAnsi="Symbol"/>
        </w:rPr>
        <w:t></w:t>
      </w:r>
      <w:r>
        <w:t xml:space="preserve">C, +1 </w:t>
      </w:r>
      <w:r>
        <w:rPr>
          <w:rFonts w:ascii="Symbol" w:hAnsi="Symbol"/>
        </w:rPr>
        <w:t></w:t>
      </w:r>
      <w:r>
        <w:t xml:space="preserve">C ja +5 </w:t>
      </w:r>
      <w:r>
        <w:rPr>
          <w:rFonts w:ascii="Symbol" w:hAnsi="Symbol"/>
        </w:rPr>
        <w:t></w:t>
      </w:r>
      <w:r>
        <w:t>C</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491"/>
        </w:numPr>
        <w:rPr>
          <w:lang w:val="fi-FI"/>
        </w:rPr>
      </w:pPr>
      <w:r>
        <w:rPr>
          <w:lang w:val="fi-FI"/>
        </w:rPr>
        <w:t>Ada 9 € velkaa</w:t>
      </w:r>
    </w:p>
    <w:p w:rsidR="00304320" w:rsidRDefault="00304320" w:rsidP="00304320">
      <w:pPr>
        <w:pStyle w:val="abc-kohdat"/>
        <w:numPr>
          <w:ilvl w:val="0"/>
          <w:numId w:val="491"/>
        </w:numPr>
        <w:rPr>
          <w:lang w:val="fi-FI"/>
        </w:rPr>
      </w:pPr>
      <w:r>
        <w:rPr>
          <w:lang w:val="fi-FI"/>
        </w:rPr>
        <w:t>Sinä 1 € velkaa</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493"/>
        </w:numPr>
      </w:pPr>
      <w:r w:rsidRPr="00D37682">
        <w:rPr>
          <w:position w:val="-6"/>
        </w:rPr>
        <w:object w:dxaOrig="900" w:dyaOrig="279">
          <v:shape id="_x0000_i1879" type="#_x0000_t75" style="width:45.2pt;height:14.25pt" o:ole="">
            <v:imagedata r:id="rId1902" o:title=""/>
          </v:shape>
          <o:OLEObject Type="Embed" ProgID="Equation.3" ShapeID="_x0000_i1879" DrawAspect="Content" ObjectID="_1417025694" r:id="rId1903"/>
        </w:object>
      </w:r>
    </w:p>
    <w:p w:rsidR="00304320" w:rsidRDefault="00304320" w:rsidP="00304320">
      <w:pPr>
        <w:pStyle w:val="abc-kohdat"/>
        <w:numPr>
          <w:ilvl w:val="0"/>
          <w:numId w:val="493"/>
        </w:numPr>
      </w:pPr>
      <w:r w:rsidRPr="00D37682">
        <w:rPr>
          <w:position w:val="-6"/>
        </w:rPr>
        <w:object w:dxaOrig="1520" w:dyaOrig="279">
          <v:shape id="_x0000_i1880" type="#_x0000_t75" style="width:76.2pt;height:14.25pt" o:ole="">
            <v:imagedata r:id="rId1904" o:title=""/>
          </v:shape>
          <o:OLEObject Type="Embed" ProgID="Equation.3" ShapeID="_x0000_i1880" DrawAspect="Content" ObjectID="_1417025695" r:id="rId1905"/>
        </w:object>
      </w:r>
    </w:p>
    <w:p w:rsidR="00304320" w:rsidRDefault="00304320" w:rsidP="00304320"/>
    <w:p w:rsidR="00304320" w:rsidRDefault="00304320" w:rsidP="00304320">
      <w:pPr>
        <w:pStyle w:val="vastaukset"/>
        <w:ind w:left="0" w:firstLine="0"/>
      </w:pPr>
    </w:p>
    <w:p w:rsidR="00304320" w:rsidRDefault="00304320" w:rsidP="00304320">
      <w:r>
        <w:t>5 €</w:t>
      </w:r>
    </w:p>
    <w:p w:rsidR="00304320" w:rsidRDefault="00304320" w:rsidP="00304320"/>
    <w:p w:rsidR="00304320" w:rsidRDefault="00304320" w:rsidP="00304320">
      <w:pPr>
        <w:pStyle w:val="vastaukset"/>
      </w:pPr>
    </w:p>
    <w:p w:rsidR="00304320" w:rsidRDefault="00304320" w:rsidP="00304320">
      <w:r>
        <w:t xml:space="preserve">2 </w:t>
      </w:r>
      <w:r>
        <w:rPr>
          <w:rFonts w:ascii="Symbol" w:hAnsi="Symbol"/>
        </w:rPr>
        <w:t></w:t>
      </w:r>
      <w:r>
        <w:t>C</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248"/>
        </w:numPr>
        <w:tabs>
          <w:tab w:val="left" w:pos="340"/>
        </w:tabs>
      </w:pPr>
      <w:r w:rsidRPr="00D37682">
        <w:rPr>
          <w:position w:val="-6"/>
        </w:rPr>
        <w:object w:dxaOrig="460" w:dyaOrig="320">
          <v:shape id="_x0000_i1881" type="#_x0000_t75" style="width:23.45pt;height:15.9pt" o:ole="" filled="t">
            <v:fill color2="black"/>
            <v:imagedata r:id="rId1906" o:title=""/>
          </v:shape>
          <o:OLEObject Type="Embed" ProgID="Equation.3" ShapeID="_x0000_i1881" DrawAspect="Content" ObjectID="_1417025696" r:id="rId1907"/>
        </w:object>
      </w:r>
    </w:p>
    <w:p w:rsidR="00304320" w:rsidRDefault="00304320" w:rsidP="00304320">
      <w:pPr>
        <w:pStyle w:val="abc-kohdat"/>
        <w:numPr>
          <w:ilvl w:val="0"/>
          <w:numId w:val="248"/>
        </w:numPr>
        <w:tabs>
          <w:tab w:val="left" w:pos="340"/>
        </w:tabs>
      </w:pPr>
      <w:r w:rsidRPr="00D37682">
        <w:rPr>
          <w:position w:val="-6"/>
        </w:rPr>
        <w:object w:dxaOrig="540" w:dyaOrig="320">
          <v:shape id="_x0000_i1882" type="#_x0000_t75" style="width:26.8pt;height:15.9pt" o:ole="" filled="t">
            <v:fill color2="black"/>
            <v:imagedata r:id="rId1908" o:title=""/>
          </v:shape>
          <o:OLEObject Type="Embed" ProgID="Equation.3" ShapeID="_x0000_i1882" DrawAspect="Content" ObjectID="_1417025697" r:id="rId1909"/>
        </w:object>
      </w:r>
    </w:p>
    <w:p w:rsidR="00304320" w:rsidRDefault="00304320" w:rsidP="00304320">
      <w:pPr>
        <w:pStyle w:val="abc-kohdat"/>
        <w:numPr>
          <w:ilvl w:val="0"/>
          <w:numId w:val="248"/>
        </w:numPr>
        <w:tabs>
          <w:tab w:val="left" w:pos="340"/>
        </w:tabs>
      </w:pPr>
      <w:r w:rsidRPr="00D37682">
        <w:rPr>
          <w:position w:val="-6"/>
        </w:rPr>
        <w:object w:dxaOrig="600" w:dyaOrig="320">
          <v:shape id="_x0000_i1883" type="#_x0000_t75" style="width:30.15pt;height:15.9pt" o:ole="" filled="t">
            <v:fill color2="black"/>
            <v:imagedata r:id="rId1910" o:title=""/>
          </v:shape>
          <o:OLEObject Type="Embed" ProgID="Equation.3" ShapeID="_x0000_i1883" DrawAspect="Content" ObjectID="_1417025698" r:id="rId1911"/>
        </w:object>
      </w:r>
    </w:p>
    <w:p w:rsidR="00304320" w:rsidRDefault="00304320" w:rsidP="00304320">
      <w:pPr>
        <w:pStyle w:val="abc-kohdat"/>
        <w:numPr>
          <w:ilvl w:val="0"/>
          <w:numId w:val="248"/>
        </w:numPr>
        <w:tabs>
          <w:tab w:val="left" w:pos="340"/>
        </w:tabs>
      </w:pPr>
      <w:r w:rsidRPr="00D37682">
        <w:rPr>
          <w:position w:val="-6"/>
        </w:rPr>
        <w:object w:dxaOrig="440" w:dyaOrig="320">
          <v:shape id="_x0000_i1884" type="#_x0000_t75" style="width:21.75pt;height:15.9pt" o:ole="" filled="t">
            <v:fill color2="black"/>
            <v:imagedata r:id="rId1912" o:title=""/>
          </v:shape>
          <o:OLEObject Type="Embed" ProgID="Equation.3" ShapeID="_x0000_i1884" DrawAspect="Content" ObjectID="_1417025699" r:id="rId1913"/>
        </w:objec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412"/>
        </w:numPr>
      </w:pPr>
      <w:r w:rsidRPr="00D37682">
        <w:rPr>
          <w:position w:val="-6"/>
        </w:rPr>
        <w:object w:dxaOrig="400" w:dyaOrig="320">
          <v:shape id="_x0000_i1885" type="#_x0000_t75" style="width:20.1pt;height:15.9pt" o:ole="" filled="t">
            <v:fill color2="black"/>
            <v:imagedata r:id="rId1914" o:title=""/>
          </v:shape>
          <o:OLEObject Type="Embed" ProgID="Equation.3" ShapeID="_x0000_i1885" DrawAspect="Content" ObjectID="_1417025700" r:id="rId1915"/>
        </w:object>
      </w:r>
    </w:p>
    <w:p w:rsidR="00304320" w:rsidRDefault="00304320" w:rsidP="00304320">
      <w:pPr>
        <w:pStyle w:val="abc-kohdat"/>
        <w:numPr>
          <w:ilvl w:val="0"/>
          <w:numId w:val="412"/>
        </w:numPr>
      </w:pPr>
      <w:r w:rsidRPr="00D37682">
        <w:rPr>
          <w:position w:val="-4"/>
        </w:rPr>
        <w:object w:dxaOrig="620" w:dyaOrig="320">
          <v:shape id="_x0000_i1886" type="#_x0000_t75" style="width:31pt;height:15.9pt" o:ole="" filled="t">
            <v:fill color2="black"/>
            <v:imagedata r:id="rId1916" o:title=""/>
          </v:shape>
          <o:OLEObject Type="Embed" ProgID="Equation.3" ShapeID="_x0000_i1886" DrawAspect="Content" ObjectID="_1417025701" r:id="rId1917"/>
        </w:object>
      </w:r>
    </w:p>
    <w:p w:rsidR="00304320" w:rsidRDefault="00304320" w:rsidP="00304320">
      <w:pPr>
        <w:pStyle w:val="abc-kohdat"/>
        <w:numPr>
          <w:ilvl w:val="0"/>
          <w:numId w:val="412"/>
        </w:numPr>
      </w:pPr>
      <w:r w:rsidRPr="00D37682">
        <w:rPr>
          <w:position w:val="-4"/>
        </w:rPr>
        <w:object w:dxaOrig="660" w:dyaOrig="320">
          <v:shape id="_x0000_i1887" type="#_x0000_t75" style="width:32.65pt;height:15.9pt" o:ole="" filled="t">
            <v:fill color2="black"/>
            <v:imagedata r:id="rId1918" o:title=""/>
          </v:shape>
          <o:OLEObject Type="Embed" ProgID="Equation.3" ShapeID="_x0000_i1887" DrawAspect="Content" ObjectID="_1417025702" r:id="rId1919"/>
        </w:object>
      </w:r>
    </w:p>
    <w:p w:rsidR="00304320" w:rsidRDefault="00304320" w:rsidP="00304320">
      <w:pPr>
        <w:pStyle w:val="abc-kohdat"/>
        <w:numPr>
          <w:ilvl w:val="0"/>
          <w:numId w:val="412"/>
        </w:numPr>
      </w:pPr>
      <w:r w:rsidRPr="00D37682">
        <w:rPr>
          <w:position w:val="-4"/>
        </w:rPr>
        <w:object w:dxaOrig="740" w:dyaOrig="320">
          <v:shape id="_x0000_i1888" type="#_x0000_t75" style="width:36.85pt;height:15.9pt" o:ole="" filled="t">
            <v:fill color2="black"/>
            <v:imagedata r:id="rId1920" o:title=""/>
          </v:shape>
          <o:OLEObject Type="Embed" ProgID="Equation.3" ShapeID="_x0000_i1888" DrawAspect="Content" ObjectID="_1417025703" r:id="rId1921"/>
        </w:objec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255"/>
        </w:numPr>
        <w:tabs>
          <w:tab w:val="left" w:pos="340"/>
        </w:tabs>
        <w:rPr>
          <w:lang w:val="fi-FI"/>
        </w:rPr>
      </w:pPr>
      <w:proofErr w:type="gramStart"/>
      <w:r>
        <w:rPr>
          <w:lang w:val="fi-FI"/>
        </w:rPr>
        <w:t>–13</w:t>
      </w:r>
      <w:proofErr w:type="gramEnd"/>
      <w:r>
        <w:rPr>
          <w:lang w:val="fi-FI"/>
        </w:rPr>
        <w:t xml:space="preserve"> </w:t>
      </w:r>
      <w:r>
        <w:rPr>
          <w:rFonts w:ascii="Symbol" w:hAnsi="Symbol"/>
          <w:lang w:val="fi-FI"/>
        </w:rPr>
        <w:t></w:t>
      </w:r>
      <w:r>
        <w:rPr>
          <w:lang w:val="fi-FI"/>
        </w:rPr>
        <w:t>C</w:t>
      </w:r>
    </w:p>
    <w:p w:rsidR="00304320" w:rsidRDefault="00304320" w:rsidP="00304320">
      <w:pPr>
        <w:pStyle w:val="abc-kohdat"/>
        <w:numPr>
          <w:ilvl w:val="0"/>
          <w:numId w:val="255"/>
        </w:numPr>
        <w:tabs>
          <w:tab w:val="left" w:pos="340"/>
        </w:tabs>
        <w:rPr>
          <w:lang w:val="fi-FI"/>
        </w:rPr>
      </w:pPr>
      <w:proofErr w:type="gramStart"/>
      <w:r>
        <w:rPr>
          <w:lang w:val="fi-FI"/>
        </w:rPr>
        <w:t>–5</w:t>
      </w:r>
      <w:proofErr w:type="gramEnd"/>
      <w:r>
        <w:rPr>
          <w:lang w:val="fi-FI"/>
        </w:rPr>
        <w:t xml:space="preserve"> </w:t>
      </w:r>
      <w:r>
        <w:rPr>
          <w:rFonts w:ascii="Symbol" w:hAnsi="Symbol"/>
          <w:lang w:val="fi-FI"/>
        </w:rPr>
        <w:t></w:t>
      </w:r>
      <w:r>
        <w:rPr>
          <w:lang w:val="fi-FI"/>
        </w:rPr>
        <w:t>C</w:t>
      </w:r>
    </w:p>
    <w:p w:rsidR="00304320" w:rsidRDefault="00304320" w:rsidP="00304320">
      <w:pPr>
        <w:pStyle w:val="abc-kohdat"/>
        <w:numPr>
          <w:ilvl w:val="0"/>
          <w:numId w:val="255"/>
        </w:numPr>
        <w:tabs>
          <w:tab w:val="left" w:pos="340"/>
        </w:tabs>
        <w:rPr>
          <w:lang w:val="fi-FI"/>
        </w:rPr>
      </w:pPr>
      <w:r>
        <w:rPr>
          <w:lang w:val="fi-FI"/>
        </w:rPr>
        <w:t xml:space="preserve">+4 </w:t>
      </w:r>
      <w:r>
        <w:rPr>
          <w:rFonts w:ascii="Symbol" w:hAnsi="Symbol"/>
          <w:lang w:val="fi-FI"/>
        </w:rPr>
        <w:t></w:t>
      </w:r>
      <w:r>
        <w:rPr>
          <w:lang w:val="fi-FI"/>
        </w:rPr>
        <w:t>C</w:t>
      </w:r>
    </w:p>
    <w:p w:rsidR="00304320" w:rsidRDefault="00304320" w:rsidP="00304320"/>
    <w:p w:rsidR="00304320" w:rsidRDefault="00304320" w:rsidP="00304320">
      <w:pPr>
        <w:pStyle w:val="vastaukset"/>
      </w:pPr>
    </w:p>
    <w:p w:rsidR="00304320" w:rsidRDefault="00304320" w:rsidP="00304320">
      <w:pPr>
        <w:pStyle w:val="abc-kohdat"/>
        <w:numPr>
          <w:ilvl w:val="0"/>
          <w:numId w:val="398"/>
        </w:numPr>
        <w:rPr>
          <w:lang w:val="fi-FI"/>
        </w:rPr>
      </w:pPr>
      <w:proofErr w:type="gramStart"/>
      <w:r>
        <w:rPr>
          <w:lang w:val="fi-FI"/>
        </w:rPr>
        <w:t>-</w:t>
      </w:r>
      <w:proofErr w:type="gramEnd"/>
      <w:r>
        <w:rPr>
          <w:lang w:val="fi-FI"/>
        </w:rPr>
        <w:t>3</w:t>
      </w:r>
    </w:p>
    <w:p w:rsidR="00304320" w:rsidRDefault="00304320" w:rsidP="00304320">
      <w:pPr>
        <w:pStyle w:val="abc-kohdat"/>
        <w:numPr>
          <w:ilvl w:val="0"/>
          <w:numId w:val="398"/>
        </w:numPr>
        <w:rPr>
          <w:lang w:val="fi-FI"/>
        </w:rPr>
      </w:pPr>
      <w:proofErr w:type="gramStart"/>
      <w:r>
        <w:rPr>
          <w:lang w:val="fi-FI"/>
        </w:rPr>
        <w:t>-</w:t>
      </w:r>
      <w:proofErr w:type="gramEnd"/>
      <w:r>
        <w:rPr>
          <w:lang w:val="fi-FI"/>
        </w:rPr>
        <w:t>1</w:t>
      </w:r>
    </w:p>
    <w:p w:rsidR="00304320" w:rsidRDefault="00304320" w:rsidP="00304320">
      <w:pPr>
        <w:pStyle w:val="abc-kohdat"/>
        <w:numPr>
          <w:ilvl w:val="0"/>
          <w:numId w:val="398"/>
        </w:numPr>
        <w:rPr>
          <w:lang w:val="fi-FI"/>
        </w:rPr>
      </w:pPr>
      <w:proofErr w:type="gramStart"/>
      <w:r>
        <w:rPr>
          <w:lang w:val="fi-FI"/>
        </w:rPr>
        <w:t>-</w:t>
      </w:r>
      <w:proofErr w:type="gramEnd"/>
      <w:r>
        <w:rPr>
          <w:lang w:val="fi-FI"/>
        </w:rPr>
        <w:t>8</w:t>
      </w:r>
    </w:p>
    <w:p w:rsidR="00304320" w:rsidRDefault="00304320" w:rsidP="00304320">
      <w:pPr>
        <w:pStyle w:val="abc-kohdat"/>
        <w:numPr>
          <w:ilvl w:val="0"/>
          <w:numId w:val="398"/>
        </w:numPr>
        <w:rPr>
          <w:lang w:val="fi-FI"/>
        </w:rPr>
      </w:pPr>
      <w:r>
        <w:rPr>
          <w:lang w:val="fi-FI"/>
        </w:rPr>
        <w:t xml:space="preserve">3 </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497"/>
        </w:numPr>
        <w:rPr>
          <w:lang w:val="fi-FI"/>
        </w:rPr>
      </w:pPr>
      <w:r>
        <w:rPr>
          <w:lang w:val="fi-FI"/>
        </w:rPr>
        <w:t>3</w:t>
      </w:r>
    </w:p>
    <w:p w:rsidR="00304320" w:rsidRDefault="00304320" w:rsidP="00304320">
      <w:pPr>
        <w:pStyle w:val="abc-kohdat"/>
        <w:numPr>
          <w:ilvl w:val="0"/>
          <w:numId w:val="497"/>
        </w:numPr>
        <w:rPr>
          <w:lang w:val="fi-FI"/>
        </w:rPr>
      </w:pPr>
      <w:proofErr w:type="gramStart"/>
      <w:r>
        <w:rPr>
          <w:lang w:val="fi-FI"/>
        </w:rPr>
        <w:t>–4</w:t>
      </w:r>
      <w:proofErr w:type="gramEnd"/>
    </w:p>
    <w:p w:rsidR="00304320" w:rsidRDefault="00304320" w:rsidP="00304320">
      <w:pPr>
        <w:pStyle w:val="abc-kohdat"/>
        <w:numPr>
          <w:ilvl w:val="0"/>
          <w:numId w:val="497"/>
        </w:numPr>
        <w:rPr>
          <w:lang w:val="fi-FI"/>
        </w:rPr>
      </w:pPr>
      <w:proofErr w:type="gramStart"/>
      <w:r>
        <w:rPr>
          <w:lang w:val="fi-FI"/>
        </w:rPr>
        <w:t>–6</w:t>
      </w:r>
      <w:proofErr w:type="gramEnd"/>
    </w:p>
    <w:p w:rsidR="00304320" w:rsidRDefault="00304320" w:rsidP="00304320">
      <w:pPr>
        <w:pStyle w:val="abc-kohdat"/>
        <w:numPr>
          <w:ilvl w:val="0"/>
          <w:numId w:val="497"/>
        </w:numPr>
        <w:rPr>
          <w:lang w:val="fi-FI"/>
        </w:rPr>
      </w:pPr>
      <w:proofErr w:type="gramStart"/>
      <w:r>
        <w:rPr>
          <w:lang w:val="fi-FI"/>
        </w:rPr>
        <w:t>-</w:t>
      </w:r>
      <w:proofErr w:type="gramEnd"/>
      <w:r>
        <w:rPr>
          <w:lang w:val="fi-FI"/>
        </w:rPr>
        <w:t>2</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499"/>
        </w:numPr>
        <w:rPr>
          <w:lang w:val="fi-FI"/>
        </w:rPr>
      </w:pPr>
      <w:proofErr w:type="gramStart"/>
      <w:r>
        <w:rPr>
          <w:lang w:val="fi-FI"/>
        </w:rPr>
        <w:t>–3</w:t>
      </w:r>
      <w:proofErr w:type="gramEnd"/>
    </w:p>
    <w:p w:rsidR="00304320" w:rsidRDefault="00304320" w:rsidP="00304320">
      <w:pPr>
        <w:pStyle w:val="abc-kohdat"/>
        <w:numPr>
          <w:ilvl w:val="0"/>
          <w:numId w:val="499"/>
        </w:numPr>
        <w:rPr>
          <w:lang w:val="fi-FI"/>
        </w:rPr>
      </w:pPr>
      <w:r>
        <w:rPr>
          <w:lang w:val="fi-FI"/>
        </w:rPr>
        <w:t>4</w:t>
      </w:r>
    </w:p>
    <w:p w:rsidR="00304320" w:rsidRDefault="00304320" w:rsidP="00304320">
      <w:pPr>
        <w:pStyle w:val="abc-kohdat"/>
        <w:numPr>
          <w:ilvl w:val="0"/>
          <w:numId w:val="499"/>
        </w:numPr>
        <w:rPr>
          <w:lang w:val="fi-FI"/>
        </w:rPr>
      </w:pPr>
      <w:r>
        <w:rPr>
          <w:lang w:val="fi-FI"/>
        </w:rPr>
        <w:t>2</w:t>
      </w:r>
    </w:p>
    <w:p w:rsidR="00304320" w:rsidRDefault="00304320" w:rsidP="00304320">
      <w:pPr>
        <w:pStyle w:val="abc-kohdat"/>
        <w:numPr>
          <w:ilvl w:val="0"/>
          <w:numId w:val="499"/>
        </w:numPr>
        <w:rPr>
          <w:lang w:val="fi-FI"/>
        </w:rPr>
      </w:pPr>
      <w:proofErr w:type="gramStart"/>
      <w:r>
        <w:rPr>
          <w:lang w:val="fi-FI"/>
        </w:rPr>
        <w:t>-</w:t>
      </w:r>
      <w:proofErr w:type="gramEnd"/>
      <w:r>
        <w:rPr>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395"/>
        </w:numPr>
        <w:rPr>
          <w:lang w:val="fi-FI"/>
        </w:rPr>
      </w:pPr>
      <w:proofErr w:type="gramStart"/>
      <w:r>
        <w:rPr>
          <w:lang w:val="fi-FI"/>
        </w:rPr>
        <w:t>2  -</w:t>
      </w:r>
      <w:proofErr w:type="gramEnd"/>
      <w:r>
        <w:rPr>
          <w:lang w:val="fi-FI"/>
        </w:rPr>
        <w:t xml:space="preserve"> 5 = -3</w:t>
      </w:r>
    </w:p>
    <w:p w:rsidR="00304320" w:rsidRDefault="00304320" w:rsidP="00304320">
      <w:pPr>
        <w:pStyle w:val="abc-kohdat"/>
        <w:numPr>
          <w:ilvl w:val="0"/>
          <w:numId w:val="395"/>
        </w:numPr>
        <w:rPr>
          <w:lang w:val="fi-FI"/>
        </w:rPr>
      </w:pPr>
      <w:proofErr w:type="gramStart"/>
      <w:r>
        <w:rPr>
          <w:lang w:val="fi-FI"/>
        </w:rPr>
        <w:t>-</w:t>
      </w:r>
      <w:proofErr w:type="gramEnd"/>
      <w:r>
        <w:rPr>
          <w:lang w:val="fi-FI"/>
        </w:rPr>
        <w:t>1 – 4 = -5</w:t>
      </w:r>
    </w:p>
    <w:p w:rsidR="00304320" w:rsidRDefault="00304320" w:rsidP="00304320">
      <w:pPr>
        <w:pStyle w:val="abc-kohdat"/>
        <w:numPr>
          <w:ilvl w:val="0"/>
          <w:numId w:val="395"/>
        </w:numPr>
        <w:rPr>
          <w:lang w:val="fi-FI"/>
        </w:rPr>
      </w:pPr>
      <w:proofErr w:type="gramStart"/>
      <w:r>
        <w:rPr>
          <w:lang w:val="fi-FI"/>
        </w:rPr>
        <w:t>-</w:t>
      </w:r>
      <w:proofErr w:type="gramEnd"/>
      <w:r>
        <w:rPr>
          <w:lang w:val="fi-FI"/>
        </w:rPr>
        <w:t>4 + 9 = 5</w:t>
      </w:r>
    </w:p>
    <w:p w:rsidR="00304320" w:rsidRDefault="00304320" w:rsidP="00304320">
      <w:pPr>
        <w:pStyle w:val="abc-kohdat"/>
        <w:numPr>
          <w:ilvl w:val="0"/>
          <w:numId w:val="395"/>
        </w:numPr>
        <w:rPr>
          <w:lang w:val="fi-FI"/>
        </w:rPr>
      </w:pPr>
      <w:proofErr w:type="gramStart"/>
      <w:r>
        <w:rPr>
          <w:lang w:val="fi-FI"/>
        </w:rPr>
        <w:t>-</w:t>
      </w:r>
      <w:proofErr w:type="gramEnd"/>
      <w:r>
        <w:rPr>
          <w:lang w:val="fi-FI"/>
        </w:rPr>
        <w:t>7 + 4 = -3</w:t>
      </w:r>
    </w:p>
    <w:p w:rsidR="00304320" w:rsidRDefault="00304320" w:rsidP="00304320"/>
    <w:p w:rsidR="00304320" w:rsidRDefault="00304320" w:rsidP="00304320">
      <w:pPr>
        <w:pStyle w:val="vastaukset"/>
      </w:pPr>
    </w:p>
    <w:p w:rsidR="00304320" w:rsidRDefault="00304320" w:rsidP="00304320">
      <w:pPr>
        <w:pStyle w:val="abc-kohdat"/>
        <w:numPr>
          <w:ilvl w:val="0"/>
          <w:numId w:val="403"/>
        </w:numPr>
        <w:rPr>
          <w:lang w:val="fi-FI"/>
        </w:rPr>
      </w:pPr>
      <w:proofErr w:type="gramStart"/>
      <w:r>
        <w:rPr>
          <w:lang w:val="fi-FI"/>
        </w:rPr>
        <w:t>-</w:t>
      </w:r>
      <w:proofErr w:type="gramEnd"/>
      <w:r>
        <w:rPr>
          <w:lang w:val="fi-FI"/>
        </w:rPr>
        <w:t>2</w:t>
      </w:r>
    </w:p>
    <w:p w:rsidR="00304320" w:rsidRDefault="00304320" w:rsidP="00304320">
      <w:pPr>
        <w:pStyle w:val="abc-kohdat"/>
        <w:numPr>
          <w:ilvl w:val="0"/>
          <w:numId w:val="403"/>
        </w:numPr>
        <w:rPr>
          <w:lang w:val="fi-FI"/>
        </w:rPr>
      </w:pPr>
      <w:proofErr w:type="gramStart"/>
      <w:r>
        <w:rPr>
          <w:lang w:val="fi-FI"/>
        </w:rPr>
        <w:t>-</w:t>
      </w:r>
      <w:proofErr w:type="gramEnd"/>
      <w:r>
        <w:rPr>
          <w:lang w:val="fi-FI"/>
        </w:rPr>
        <w:t>7</w:t>
      </w:r>
    </w:p>
    <w:p w:rsidR="00304320" w:rsidRDefault="00304320" w:rsidP="00304320">
      <w:pPr>
        <w:pStyle w:val="abc-kohdat"/>
        <w:numPr>
          <w:ilvl w:val="0"/>
          <w:numId w:val="403"/>
        </w:numPr>
        <w:rPr>
          <w:lang w:val="fi-FI"/>
        </w:rPr>
      </w:pPr>
      <w:proofErr w:type="gramStart"/>
      <w:r>
        <w:rPr>
          <w:lang w:val="fi-FI"/>
        </w:rPr>
        <w:t>–5</w:t>
      </w:r>
      <w:proofErr w:type="gramEnd"/>
    </w:p>
    <w:p w:rsidR="00304320" w:rsidRDefault="00304320" w:rsidP="00304320">
      <w:pPr>
        <w:pStyle w:val="abc-kohdat"/>
        <w:numPr>
          <w:ilvl w:val="0"/>
          <w:numId w:val="403"/>
        </w:numPr>
        <w:rPr>
          <w:lang w:val="fi-FI"/>
        </w:rPr>
      </w:pPr>
      <w:proofErr w:type="gramStart"/>
      <w:r>
        <w:rPr>
          <w:lang w:val="fi-FI"/>
        </w:rPr>
        <w:t>-</w:t>
      </w:r>
      <w:proofErr w:type="gramEnd"/>
      <w:r>
        <w:rPr>
          <w:lang w:val="fi-FI"/>
        </w:rPr>
        <w:t>4</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506"/>
        </w:numPr>
        <w:rPr>
          <w:lang w:val="fi-FI"/>
        </w:rPr>
      </w:pPr>
      <w:proofErr w:type="gramStart"/>
      <w:r>
        <w:rPr>
          <w:lang w:val="fi-FI"/>
        </w:rPr>
        <w:t>–49</w:t>
      </w:r>
      <w:proofErr w:type="gramEnd"/>
    </w:p>
    <w:p w:rsidR="00304320" w:rsidRDefault="00304320" w:rsidP="00304320">
      <w:pPr>
        <w:pStyle w:val="abc-kohdat"/>
        <w:numPr>
          <w:ilvl w:val="0"/>
          <w:numId w:val="506"/>
        </w:numPr>
        <w:rPr>
          <w:lang w:val="fi-FI"/>
        </w:rPr>
      </w:pPr>
      <w:r>
        <w:rPr>
          <w:lang w:val="fi-FI"/>
        </w:rPr>
        <w:t>28</w:t>
      </w:r>
    </w:p>
    <w:p w:rsidR="00304320" w:rsidRDefault="00304320" w:rsidP="00304320">
      <w:pPr>
        <w:pStyle w:val="abc-kohdat"/>
        <w:numPr>
          <w:ilvl w:val="0"/>
          <w:numId w:val="506"/>
        </w:numPr>
        <w:rPr>
          <w:lang w:val="fi-FI"/>
        </w:rPr>
      </w:pPr>
      <w:proofErr w:type="gramStart"/>
      <w:r>
        <w:rPr>
          <w:lang w:val="fi-FI"/>
        </w:rPr>
        <w:t>–66</w:t>
      </w:r>
      <w:proofErr w:type="gramEnd"/>
    </w:p>
    <w:p w:rsidR="00304320" w:rsidRDefault="00304320" w:rsidP="00304320">
      <w:pPr>
        <w:pStyle w:val="abc-kohdat"/>
        <w:numPr>
          <w:ilvl w:val="0"/>
          <w:numId w:val="506"/>
        </w:numPr>
        <w:rPr>
          <w:lang w:val="fi-FI"/>
        </w:rPr>
      </w:pPr>
      <w:proofErr w:type="gramStart"/>
      <w:r>
        <w:rPr>
          <w:lang w:val="fi-FI"/>
        </w:rPr>
        <w:t>-</w:t>
      </w:r>
      <w:proofErr w:type="gramEnd"/>
      <w:r>
        <w:rPr>
          <w:lang w:val="fi-FI"/>
        </w:rPr>
        <w:t>42</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501"/>
        </w:numPr>
        <w:rPr>
          <w:lang w:val="fi-FI"/>
        </w:rPr>
      </w:pPr>
      <w:proofErr w:type="gramStart"/>
      <w:r>
        <w:rPr>
          <w:lang w:val="fi-FI"/>
        </w:rPr>
        <w:t>–11</w:t>
      </w:r>
      <w:proofErr w:type="gramEnd"/>
    </w:p>
    <w:p w:rsidR="00304320" w:rsidRDefault="00304320" w:rsidP="00304320">
      <w:pPr>
        <w:pStyle w:val="abc-kohdat"/>
        <w:numPr>
          <w:ilvl w:val="0"/>
          <w:numId w:val="501"/>
        </w:numPr>
        <w:rPr>
          <w:lang w:val="fi-FI"/>
        </w:rPr>
      </w:pPr>
      <w:r>
        <w:rPr>
          <w:lang w:val="fi-FI"/>
        </w:rPr>
        <w:t>0</w:t>
      </w:r>
    </w:p>
    <w:p w:rsidR="00304320" w:rsidRDefault="00304320" w:rsidP="00304320">
      <w:pPr>
        <w:pStyle w:val="abc-kohdat"/>
        <w:numPr>
          <w:ilvl w:val="0"/>
          <w:numId w:val="501"/>
        </w:numPr>
        <w:rPr>
          <w:lang w:val="fi-FI"/>
        </w:rPr>
      </w:pPr>
      <w:proofErr w:type="gramStart"/>
      <w:r>
        <w:rPr>
          <w:lang w:val="fi-FI"/>
        </w:rPr>
        <w:t>–2</w:t>
      </w:r>
      <w:proofErr w:type="gramEnd"/>
    </w:p>
    <w:p w:rsidR="00304320" w:rsidRDefault="00304320" w:rsidP="00304320">
      <w:pPr>
        <w:pStyle w:val="abc-kohdat"/>
        <w:numPr>
          <w:ilvl w:val="0"/>
          <w:numId w:val="501"/>
        </w:numPr>
        <w:rPr>
          <w:lang w:val="fi-FI"/>
        </w:rPr>
      </w:pPr>
      <w:proofErr w:type="gramStart"/>
      <w:r>
        <w:rPr>
          <w:lang w:val="fi-FI"/>
        </w:rPr>
        <w:t>-</w:t>
      </w:r>
      <w:proofErr w:type="gramEnd"/>
      <w:r>
        <w:rPr>
          <w:lang w:val="fi-FI"/>
        </w:rPr>
        <w:t>14</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503"/>
        </w:numPr>
        <w:rPr>
          <w:lang w:val="fi-FI"/>
        </w:rPr>
      </w:pPr>
      <w:proofErr w:type="gramStart"/>
      <w:r>
        <w:rPr>
          <w:lang w:val="fi-FI"/>
        </w:rPr>
        <w:t>–9</w:t>
      </w:r>
      <w:proofErr w:type="gramEnd"/>
    </w:p>
    <w:p w:rsidR="00304320" w:rsidRDefault="00304320" w:rsidP="00304320">
      <w:pPr>
        <w:pStyle w:val="abc-kohdat"/>
        <w:numPr>
          <w:ilvl w:val="0"/>
          <w:numId w:val="503"/>
        </w:numPr>
        <w:rPr>
          <w:lang w:val="fi-FI"/>
        </w:rPr>
      </w:pPr>
      <w:proofErr w:type="gramStart"/>
      <w:r>
        <w:rPr>
          <w:lang w:val="fi-FI"/>
        </w:rPr>
        <w:t>–2</w:t>
      </w:r>
      <w:proofErr w:type="gramEnd"/>
    </w:p>
    <w:p w:rsidR="00304320" w:rsidRDefault="00304320" w:rsidP="00304320">
      <w:pPr>
        <w:pStyle w:val="abc-kohdat"/>
        <w:numPr>
          <w:ilvl w:val="0"/>
          <w:numId w:val="503"/>
        </w:numPr>
        <w:rPr>
          <w:lang w:val="fi-FI"/>
        </w:rPr>
      </w:pPr>
      <w:proofErr w:type="gramStart"/>
      <w:r>
        <w:rPr>
          <w:lang w:val="fi-FI"/>
        </w:rPr>
        <w:lastRenderedPageBreak/>
        <w:t>–1</w:t>
      </w:r>
      <w:proofErr w:type="gramEnd"/>
    </w:p>
    <w:p w:rsidR="00304320" w:rsidRDefault="00304320" w:rsidP="00304320">
      <w:pPr>
        <w:pStyle w:val="abc-kohdat"/>
        <w:numPr>
          <w:ilvl w:val="0"/>
          <w:numId w:val="503"/>
        </w:numPr>
        <w:rPr>
          <w:lang w:val="fi-FI"/>
        </w:rPr>
      </w:pPr>
      <w:r>
        <w:rPr>
          <w:lang w:val="fi-FI"/>
        </w:rPr>
        <w:t>11</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249"/>
        </w:numPr>
        <w:tabs>
          <w:tab w:val="left" w:pos="340"/>
        </w:tabs>
        <w:rPr>
          <w:lang w:val="fi-FI"/>
        </w:rPr>
      </w:pPr>
      <w:proofErr w:type="gramStart"/>
      <w:r>
        <w:rPr>
          <w:lang w:val="fi-FI"/>
        </w:rPr>
        <w:t>–15</w:t>
      </w:r>
      <w:proofErr w:type="gramEnd"/>
    </w:p>
    <w:p w:rsidR="00304320" w:rsidRDefault="00304320" w:rsidP="00304320">
      <w:pPr>
        <w:pStyle w:val="abc-kohdat"/>
        <w:numPr>
          <w:ilvl w:val="0"/>
          <w:numId w:val="249"/>
        </w:numPr>
        <w:tabs>
          <w:tab w:val="left" w:pos="340"/>
        </w:tabs>
        <w:rPr>
          <w:lang w:val="fi-FI"/>
        </w:rPr>
      </w:pPr>
      <w:r>
        <w:rPr>
          <w:lang w:val="fi-FI"/>
        </w:rPr>
        <w:t>1</w:t>
      </w:r>
    </w:p>
    <w:p w:rsidR="00304320" w:rsidRDefault="00304320" w:rsidP="00304320">
      <w:pPr>
        <w:pStyle w:val="abc-kohdat"/>
        <w:numPr>
          <w:ilvl w:val="0"/>
          <w:numId w:val="249"/>
        </w:numPr>
        <w:tabs>
          <w:tab w:val="left" w:pos="340"/>
        </w:tabs>
        <w:rPr>
          <w:lang w:val="fi-FI"/>
        </w:rPr>
      </w:pPr>
      <w:proofErr w:type="gramStart"/>
      <w:r>
        <w:rPr>
          <w:lang w:val="fi-FI"/>
        </w:rPr>
        <w:t>-</w:t>
      </w:r>
      <w:proofErr w:type="gramEnd"/>
      <w:r>
        <w:rPr>
          <w:lang w:val="fi-FI"/>
        </w:rPr>
        <w:t>23</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495"/>
        </w:numPr>
      </w:pPr>
      <w:r>
        <w:t>– 13</w:t>
      </w:r>
    </w:p>
    <w:p w:rsidR="00304320" w:rsidRDefault="00304320" w:rsidP="00304320">
      <w:pPr>
        <w:pStyle w:val="abc-kohdat"/>
        <w:numPr>
          <w:ilvl w:val="0"/>
          <w:numId w:val="495"/>
        </w:numPr>
      </w:pPr>
      <w:r>
        <w:t>– 10</w:t>
      </w:r>
    </w:p>
    <w:p w:rsidR="00304320" w:rsidRDefault="00304320" w:rsidP="00304320">
      <w:pPr>
        <w:pStyle w:val="abc-kohdat"/>
        <w:numPr>
          <w:ilvl w:val="0"/>
          <w:numId w:val="495"/>
        </w:numPr>
      </w:pPr>
      <w:r>
        <w:t>– 88</w:t>
      </w:r>
    </w:p>
    <w:p w:rsidR="00304320" w:rsidRDefault="00304320" w:rsidP="00304320">
      <w:pPr>
        <w:pStyle w:val="abc-kohdat"/>
        <w:numPr>
          <w:ilvl w:val="0"/>
          <w:numId w:val="495"/>
        </w:numPr>
      </w:pPr>
      <w:r>
        <w:t>4</w:t>
      </w:r>
    </w:p>
    <w:p w:rsidR="00304320" w:rsidRDefault="00304320" w:rsidP="00304320"/>
    <w:p w:rsidR="00304320" w:rsidRDefault="00304320" w:rsidP="00304320">
      <w:pPr>
        <w:pStyle w:val="vastaukset"/>
      </w:pPr>
    </w:p>
    <w:p w:rsidR="00304320" w:rsidRDefault="00304320" w:rsidP="00304320">
      <w:pPr>
        <w:pStyle w:val="abc-kohdat"/>
        <w:numPr>
          <w:ilvl w:val="0"/>
          <w:numId w:val="399"/>
        </w:numPr>
        <w:rPr>
          <w:lang w:val="fi-FI"/>
        </w:rPr>
      </w:pPr>
      <w:r>
        <w:rPr>
          <w:lang w:val="fi-FI"/>
        </w:rPr>
        <w:t>2</w:t>
      </w:r>
    </w:p>
    <w:p w:rsidR="00304320" w:rsidRDefault="00304320" w:rsidP="00304320">
      <w:pPr>
        <w:pStyle w:val="abc-kohdat"/>
        <w:numPr>
          <w:ilvl w:val="0"/>
          <w:numId w:val="399"/>
        </w:numPr>
        <w:rPr>
          <w:lang w:val="fi-FI"/>
        </w:rPr>
      </w:pPr>
      <w:r>
        <w:rPr>
          <w:lang w:val="fi-FI"/>
        </w:rPr>
        <w:t>0</w:t>
      </w:r>
    </w:p>
    <w:p w:rsidR="00304320" w:rsidRDefault="00304320" w:rsidP="00304320">
      <w:pPr>
        <w:pStyle w:val="abc-kohdat"/>
        <w:numPr>
          <w:ilvl w:val="0"/>
          <w:numId w:val="399"/>
        </w:numPr>
        <w:rPr>
          <w:lang w:val="fi-FI"/>
        </w:rPr>
      </w:pPr>
      <w:proofErr w:type="gramStart"/>
      <w:r>
        <w:rPr>
          <w:lang w:val="fi-FI"/>
        </w:rPr>
        <w:t>-</w:t>
      </w:r>
      <w:proofErr w:type="gramEnd"/>
      <w:r>
        <w:rPr>
          <w:lang w:val="fi-FI"/>
        </w:rPr>
        <w:t>1</w:t>
      </w:r>
    </w:p>
    <w:p w:rsidR="00304320" w:rsidRDefault="00304320" w:rsidP="00304320">
      <w:pPr>
        <w:pStyle w:val="abc-kohdat"/>
        <w:numPr>
          <w:ilvl w:val="0"/>
          <w:numId w:val="399"/>
        </w:numPr>
        <w:rPr>
          <w:lang w:val="fi-FI"/>
        </w:rPr>
      </w:pPr>
      <w:proofErr w:type="gramStart"/>
      <w:r>
        <w:rPr>
          <w:lang w:val="fi-FI"/>
        </w:rPr>
        <w:t>-</w:t>
      </w:r>
      <w:proofErr w:type="gramEnd"/>
      <w:r>
        <w:rPr>
          <w:lang w:val="fi-FI"/>
        </w:rPr>
        <w:t>2</w:t>
      </w:r>
    </w:p>
    <w:p w:rsidR="00304320" w:rsidRDefault="00304320" w:rsidP="00304320"/>
    <w:p w:rsidR="00304320" w:rsidRDefault="00304320" w:rsidP="00304320">
      <w:pPr>
        <w:pStyle w:val="vastaukset"/>
      </w:pPr>
    </w:p>
    <w:p w:rsidR="00304320" w:rsidRDefault="00304320" w:rsidP="00304320">
      <w:proofErr w:type="gramStart"/>
      <w:r>
        <w:t>-</w:t>
      </w:r>
      <w:proofErr w:type="gramEnd"/>
      <w:r>
        <w:t>10</w:t>
      </w:r>
    </w:p>
    <w:p w:rsidR="00304320" w:rsidRDefault="00304320" w:rsidP="00304320"/>
    <w:p w:rsidR="00304320" w:rsidRDefault="00304320" w:rsidP="00304320">
      <w:pPr>
        <w:pStyle w:val="vastaukset"/>
      </w:pPr>
    </w:p>
    <w:p w:rsidR="00304320" w:rsidRDefault="00304320" w:rsidP="00304320">
      <w:r>
        <w:t>5. kerroksessa</w:t>
      </w:r>
    </w:p>
    <w:p w:rsidR="00304320" w:rsidRDefault="00304320" w:rsidP="00304320"/>
    <w:p w:rsidR="00304320" w:rsidRDefault="00304320" w:rsidP="00304320">
      <w:pPr>
        <w:pStyle w:val="vastaukset"/>
      </w:pPr>
    </w:p>
    <w:p w:rsidR="00304320" w:rsidRDefault="00304320" w:rsidP="00304320">
      <w:pPr>
        <w:pStyle w:val="abc-kohdat"/>
        <w:numPr>
          <w:ilvl w:val="0"/>
          <w:numId w:val="396"/>
        </w:numPr>
        <w:rPr>
          <w:lang w:val="fi-FI"/>
        </w:rPr>
      </w:pPr>
      <w:proofErr w:type="gramStart"/>
      <w:r>
        <w:rPr>
          <w:lang w:val="fi-FI"/>
        </w:rPr>
        <w:t>–3</w:t>
      </w:r>
      <w:proofErr w:type="gramEnd"/>
      <w:r>
        <w:rPr>
          <w:lang w:val="fi-FI"/>
        </w:rPr>
        <w:t xml:space="preserve"> + 7 = 4</w:t>
      </w:r>
    </w:p>
    <w:p w:rsidR="00304320" w:rsidRDefault="00304320" w:rsidP="00304320">
      <w:pPr>
        <w:pStyle w:val="abc-kohdat"/>
        <w:numPr>
          <w:ilvl w:val="0"/>
          <w:numId w:val="396"/>
        </w:numPr>
        <w:rPr>
          <w:lang w:val="fi-FI"/>
        </w:rPr>
      </w:pPr>
      <w:r>
        <w:rPr>
          <w:lang w:val="fi-FI"/>
        </w:rPr>
        <w:t>3 - 7 = -4</w:t>
      </w:r>
    </w:p>
    <w:p w:rsidR="00304320" w:rsidRDefault="00304320" w:rsidP="00304320">
      <w:pPr>
        <w:pStyle w:val="abc-kohdat"/>
        <w:numPr>
          <w:ilvl w:val="0"/>
          <w:numId w:val="396"/>
        </w:numPr>
        <w:rPr>
          <w:lang w:val="fi-FI"/>
        </w:rPr>
      </w:pPr>
      <w:proofErr w:type="gramStart"/>
      <w:r>
        <w:rPr>
          <w:lang w:val="fi-FI"/>
        </w:rPr>
        <w:t>–3</w:t>
      </w:r>
      <w:proofErr w:type="gramEnd"/>
      <w:r>
        <w:rPr>
          <w:lang w:val="fi-FI"/>
        </w:rPr>
        <w:t xml:space="preserve"> – 7 = -10</w:t>
      </w:r>
    </w:p>
    <w:p w:rsidR="00304320" w:rsidRDefault="00304320" w:rsidP="00304320"/>
    <w:p w:rsidR="00304320" w:rsidRDefault="00304320" w:rsidP="00304320">
      <w:pPr>
        <w:pStyle w:val="vastaukset"/>
      </w:pPr>
    </w:p>
    <w:p w:rsidR="00304320" w:rsidRDefault="00304320" w:rsidP="00304320">
      <w:r>
        <w:t>7. kerroksessa</w:t>
      </w:r>
    </w:p>
    <w:p w:rsidR="00304320" w:rsidRDefault="00304320" w:rsidP="00304320"/>
    <w:p w:rsidR="00304320" w:rsidRDefault="00304320" w:rsidP="00304320">
      <w:pPr>
        <w:pStyle w:val="vastaukset"/>
      </w:pPr>
    </w:p>
    <w:p w:rsidR="00304320" w:rsidRDefault="00304320" w:rsidP="00304320">
      <w:pPr>
        <w:pStyle w:val="abc-kohdat"/>
        <w:numPr>
          <w:ilvl w:val="0"/>
          <w:numId w:val="11"/>
        </w:numPr>
        <w:tabs>
          <w:tab w:val="left" w:pos="340"/>
        </w:tabs>
      </w:pPr>
      <w:r w:rsidRPr="00D37682">
        <w:rPr>
          <w:position w:val="-6"/>
        </w:rPr>
        <w:object w:dxaOrig="740" w:dyaOrig="320">
          <v:shape id="_x0000_i1889" type="#_x0000_t75" style="width:36.85pt;height:15.9pt" o:ole="" filled="t">
            <v:fill color2="black"/>
            <v:imagedata r:id="rId1922" o:title=""/>
          </v:shape>
          <o:OLEObject Type="Embed" ProgID="Equation.3" ShapeID="_x0000_i1889" DrawAspect="Content" ObjectID="_1417025704" r:id="rId1923"/>
        </w:object>
      </w:r>
    </w:p>
    <w:p w:rsidR="00304320" w:rsidRDefault="00304320" w:rsidP="00304320">
      <w:pPr>
        <w:pStyle w:val="abc-kohdat"/>
        <w:numPr>
          <w:ilvl w:val="0"/>
          <w:numId w:val="11"/>
        </w:numPr>
        <w:tabs>
          <w:tab w:val="left" w:pos="340"/>
        </w:tabs>
      </w:pPr>
      <w:r w:rsidRPr="00D37682">
        <w:rPr>
          <w:position w:val="-6"/>
        </w:rPr>
        <w:object w:dxaOrig="600" w:dyaOrig="320">
          <v:shape id="_x0000_i1890" type="#_x0000_t75" style="width:30.15pt;height:15.9pt" o:ole="" filled="t">
            <v:fill color2="black"/>
            <v:imagedata r:id="rId1924" o:title=""/>
          </v:shape>
          <o:OLEObject Type="Embed" ProgID="Equation.3" ShapeID="_x0000_i1890" DrawAspect="Content" ObjectID="_1417025705" r:id="rId1925"/>
        </w:object>
      </w:r>
    </w:p>
    <w:p w:rsidR="00304320" w:rsidRDefault="00304320" w:rsidP="00304320">
      <w:pPr>
        <w:pStyle w:val="abc-kohdat"/>
        <w:numPr>
          <w:ilvl w:val="0"/>
          <w:numId w:val="11"/>
        </w:numPr>
        <w:tabs>
          <w:tab w:val="left" w:pos="340"/>
        </w:tabs>
      </w:pPr>
      <w:r w:rsidRPr="00D37682">
        <w:rPr>
          <w:position w:val="-4"/>
        </w:rPr>
        <w:object w:dxaOrig="740" w:dyaOrig="320">
          <v:shape id="_x0000_i1891" type="#_x0000_t75" style="width:36.85pt;height:15.9pt" o:ole="" filled="t">
            <v:fill color2="black"/>
            <v:imagedata r:id="rId1926" o:title=""/>
          </v:shape>
          <o:OLEObject Type="Embed" ProgID="Equation.3" ShapeID="_x0000_i1891" DrawAspect="Content" ObjectID="_1417025706" r:id="rId1927"/>
        </w:object>
      </w:r>
    </w:p>
    <w:p w:rsidR="00304320" w:rsidRDefault="00304320" w:rsidP="00304320"/>
    <w:p w:rsidR="00304320" w:rsidRDefault="00304320" w:rsidP="00304320">
      <w:pPr>
        <w:pStyle w:val="vastaukset"/>
      </w:pPr>
    </w:p>
    <w:p w:rsidR="00304320" w:rsidRDefault="00304320" w:rsidP="00304320">
      <w:pPr>
        <w:pStyle w:val="abc-kohdat"/>
        <w:numPr>
          <w:ilvl w:val="0"/>
          <w:numId w:val="49"/>
        </w:numPr>
        <w:tabs>
          <w:tab w:val="left" w:pos="340"/>
        </w:tabs>
        <w:rPr>
          <w:lang w:val="fi-FI"/>
        </w:rPr>
      </w:pPr>
      <w:r>
        <w:rPr>
          <w:lang w:val="fi-FI"/>
        </w:rPr>
        <w:t>9</w:t>
      </w:r>
    </w:p>
    <w:p w:rsidR="00304320" w:rsidRDefault="00304320" w:rsidP="00304320">
      <w:pPr>
        <w:pStyle w:val="abc-kohdat"/>
        <w:numPr>
          <w:ilvl w:val="0"/>
          <w:numId w:val="49"/>
        </w:numPr>
        <w:tabs>
          <w:tab w:val="left" w:pos="340"/>
        </w:tabs>
        <w:rPr>
          <w:lang w:val="fi-FI"/>
        </w:rPr>
      </w:pPr>
      <w:proofErr w:type="gramStart"/>
      <w:r>
        <w:rPr>
          <w:lang w:val="fi-FI"/>
        </w:rPr>
        <w:t>–15</w:t>
      </w:r>
      <w:proofErr w:type="gramEnd"/>
    </w:p>
    <w:p w:rsidR="00304320" w:rsidRDefault="00304320" w:rsidP="00304320">
      <w:pPr>
        <w:pStyle w:val="abc-kohdat"/>
        <w:numPr>
          <w:ilvl w:val="0"/>
          <w:numId w:val="49"/>
        </w:numPr>
        <w:tabs>
          <w:tab w:val="left" w:pos="340"/>
        </w:tabs>
        <w:rPr>
          <w:lang w:val="fi-FI"/>
        </w:rPr>
      </w:pPr>
      <w:proofErr w:type="gramStart"/>
      <w:r>
        <w:rPr>
          <w:lang w:val="fi-FI"/>
        </w:rPr>
        <w:t>-</w:t>
      </w:r>
      <w:proofErr w:type="gramEnd"/>
      <w:r>
        <w:rPr>
          <w:lang w:val="fi-FI"/>
        </w:rPr>
        <w:t>24</w:t>
      </w:r>
    </w:p>
    <w:p w:rsidR="00304320" w:rsidRDefault="00304320" w:rsidP="00304320"/>
    <w:p w:rsidR="00304320" w:rsidRDefault="00304320" w:rsidP="00304320">
      <w:pPr>
        <w:pStyle w:val="vastaukset"/>
      </w:pPr>
    </w:p>
    <w:p w:rsidR="00304320" w:rsidRDefault="00304320" w:rsidP="00304320">
      <w:pPr>
        <w:pStyle w:val="abc-kohdat"/>
        <w:numPr>
          <w:ilvl w:val="0"/>
          <w:numId w:val="257"/>
        </w:numPr>
        <w:tabs>
          <w:tab w:val="left" w:pos="340"/>
        </w:tabs>
        <w:rPr>
          <w:lang w:val="fi-FI"/>
        </w:rPr>
      </w:pPr>
      <w:proofErr w:type="gramStart"/>
      <w:r>
        <w:rPr>
          <w:lang w:val="fi-FI"/>
        </w:rPr>
        <w:t>–5</w:t>
      </w:r>
      <w:proofErr w:type="gramEnd"/>
    </w:p>
    <w:p w:rsidR="00304320" w:rsidRDefault="00304320" w:rsidP="00304320">
      <w:pPr>
        <w:pStyle w:val="abc-kohdat"/>
        <w:numPr>
          <w:ilvl w:val="0"/>
          <w:numId w:val="257"/>
        </w:numPr>
        <w:tabs>
          <w:tab w:val="left" w:pos="340"/>
        </w:tabs>
        <w:rPr>
          <w:lang w:val="fi-FI"/>
        </w:rPr>
      </w:pPr>
      <w:r w:rsidRPr="00D37682">
        <w:rPr>
          <w:position w:val="-19"/>
        </w:rPr>
        <w:object w:dxaOrig="240" w:dyaOrig="620">
          <v:shape id="_x0000_i1892" type="#_x0000_t75" style="width:11.7pt;height:31pt" o:ole="" filled="t">
            <v:fill color2="black"/>
            <v:imagedata r:id="rId1928" o:title=""/>
          </v:shape>
          <o:OLEObject Type="Embed" ProgID="Equation.3" ShapeID="_x0000_i1892" DrawAspect="Content" ObjectID="_1417025707" r:id="rId1929"/>
        </w:object>
      </w:r>
    </w:p>
    <w:p w:rsidR="00304320" w:rsidRDefault="00304320" w:rsidP="00304320">
      <w:pPr>
        <w:pStyle w:val="abc-kohdat"/>
        <w:numPr>
          <w:ilvl w:val="0"/>
          <w:numId w:val="257"/>
        </w:numPr>
        <w:tabs>
          <w:tab w:val="left" w:pos="340"/>
        </w:tabs>
        <w:rPr>
          <w:lang w:val="fi-FI"/>
        </w:rPr>
      </w:pPr>
      <w:proofErr w:type="gramStart"/>
      <w:r>
        <w:rPr>
          <w:lang w:val="fi-FI"/>
        </w:rPr>
        <w:t>-</w:t>
      </w:r>
      <w:proofErr w:type="gramEnd"/>
      <w:r>
        <w:rPr>
          <w:lang w:val="fi-FI"/>
        </w:rPr>
        <w:t>24</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79"/>
        </w:numPr>
        <w:tabs>
          <w:tab w:val="left" w:pos="340"/>
        </w:tabs>
        <w:rPr>
          <w:lang w:val="fi-FI"/>
        </w:rPr>
      </w:pPr>
      <w:r>
        <w:rPr>
          <w:lang w:val="fi-FI"/>
        </w:rPr>
        <w:t>6</w:t>
      </w:r>
    </w:p>
    <w:p w:rsidR="00304320" w:rsidRDefault="00304320" w:rsidP="00304320">
      <w:pPr>
        <w:pStyle w:val="abc-kohdat"/>
        <w:numPr>
          <w:ilvl w:val="0"/>
          <w:numId w:val="79"/>
        </w:numPr>
        <w:tabs>
          <w:tab w:val="left" w:pos="340"/>
        </w:tabs>
        <w:rPr>
          <w:lang w:val="fi-FI"/>
        </w:rPr>
      </w:pPr>
      <w:proofErr w:type="gramStart"/>
      <w:r>
        <w:rPr>
          <w:lang w:val="fi-FI"/>
        </w:rPr>
        <w:t>–4</w:t>
      </w:r>
      <w:proofErr w:type="gramEnd"/>
    </w:p>
    <w:p w:rsidR="00304320" w:rsidRDefault="00304320" w:rsidP="00304320">
      <w:pPr>
        <w:pStyle w:val="abc-kohdat"/>
        <w:numPr>
          <w:ilvl w:val="0"/>
          <w:numId w:val="79"/>
        </w:numPr>
        <w:tabs>
          <w:tab w:val="left" w:pos="340"/>
        </w:tabs>
        <w:rPr>
          <w:lang w:val="fi-FI"/>
        </w:rPr>
      </w:pPr>
      <w:r>
        <w:rPr>
          <w:lang w:val="fi-FI"/>
        </w:rPr>
        <w:t>24</w:t>
      </w:r>
    </w:p>
    <w:p w:rsidR="00304320" w:rsidRDefault="00304320" w:rsidP="00304320">
      <w:pPr>
        <w:pStyle w:val="abc-kohdat"/>
        <w:numPr>
          <w:ilvl w:val="0"/>
          <w:numId w:val="79"/>
        </w:numPr>
        <w:tabs>
          <w:tab w:val="left" w:pos="340"/>
        </w:tabs>
        <w:rPr>
          <w:lang w:val="fi-FI"/>
        </w:rPr>
      </w:pPr>
      <w:proofErr w:type="gramStart"/>
      <w:r>
        <w:rPr>
          <w:lang w:val="fi-FI"/>
        </w:rPr>
        <w:t>-</w:t>
      </w:r>
      <w:proofErr w:type="gramEnd"/>
      <w:r>
        <w:rPr>
          <w:lang w:val="fi-FI"/>
        </w:rPr>
        <w:t>14</w:t>
      </w:r>
    </w:p>
    <w:p w:rsidR="00304320" w:rsidRDefault="00304320" w:rsidP="00304320">
      <w:pPr>
        <w:rPr>
          <w:u w:val="single"/>
        </w:rPr>
      </w:pPr>
    </w:p>
    <w:p w:rsidR="00304320" w:rsidRDefault="00304320" w:rsidP="00304320">
      <w:pPr>
        <w:pStyle w:val="vastaukset"/>
      </w:pPr>
    </w:p>
    <w:p w:rsidR="00304320" w:rsidRDefault="00304320" w:rsidP="00304320">
      <w:pPr>
        <w:pStyle w:val="abc-kohdat"/>
        <w:numPr>
          <w:ilvl w:val="0"/>
          <w:numId w:val="250"/>
        </w:numPr>
        <w:tabs>
          <w:tab w:val="left" w:pos="340"/>
        </w:tabs>
        <w:rPr>
          <w:lang w:val="fi-FI"/>
        </w:rPr>
      </w:pPr>
      <w:r>
        <w:rPr>
          <w:lang w:val="fi-FI"/>
        </w:rPr>
        <w:t>10</w:t>
      </w:r>
    </w:p>
    <w:p w:rsidR="00304320" w:rsidRDefault="00304320" w:rsidP="00304320">
      <w:pPr>
        <w:pStyle w:val="abc-kohdat"/>
        <w:numPr>
          <w:ilvl w:val="0"/>
          <w:numId w:val="250"/>
        </w:numPr>
        <w:tabs>
          <w:tab w:val="left" w:pos="340"/>
        </w:tabs>
        <w:rPr>
          <w:lang w:val="fi-FI"/>
        </w:rPr>
      </w:pPr>
      <w:r>
        <w:rPr>
          <w:lang w:val="fi-FI"/>
        </w:rPr>
        <w:t>13</w:t>
      </w:r>
    </w:p>
    <w:p w:rsidR="00304320" w:rsidRDefault="00304320" w:rsidP="00304320">
      <w:pPr>
        <w:pStyle w:val="abc-kohdat"/>
        <w:numPr>
          <w:ilvl w:val="0"/>
          <w:numId w:val="250"/>
        </w:numPr>
        <w:tabs>
          <w:tab w:val="left" w:pos="340"/>
        </w:tabs>
        <w:rPr>
          <w:lang w:val="fi-FI"/>
        </w:rPr>
      </w:pPr>
      <w:proofErr w:type="gramStart"/>
      <w:r>
        <w:rPr>
          <w:lang w:val="fi-FI"/>
        </w:rPr>
        <w:t>–5</w:t>
      </w:r>
      <w:proofErr w:type="gramEnd"/>
    </w:p>
    <w:p w:rsidR="00304320" w:rsidRDefault="00304320" w:rsidP="00304320">
      <w:pPr>
        <w:pStyle w:val="abc-kohdat"/>
        <w:numPr>
          <w:ilvl w:val="0"/>
          <w:numId w:val="250"/>
        </w:numPr>
        <w:tabs>
          <w:tab w:val="left" w:pos="340"/>
        </w:tabs>
        <w:rPr>
          <w:lang w:val="fi-FI"/>
        </w:rPr>
      </w:pPr>
      <w:proofErr w:type="gramStart"/>
      <w:r>
        <w:rPr>
          <w:lang w:val="fi-FI"/>
        </w:rPr>
        <w:t>-</w:t>
      </w:r>
      <w:proofErr w:type="gramEnd"/>
      <w:r>
        <w:rPr>
          <w:lang w:val="fi-FI"/>
        </w:rPr>
        <w:t>22</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508"/>
        </w:numPr>
        <w:rPr>
          <w:lang w:val="fi-FI"/>
        </w:rPr>
      </w:pPr>
      <w:proofErr w:type="gramStart"/>
      <w:r>
        <w:rPr>
          <w:lang w:val="fi-FI"/>
        </w:rPr>
        <w:t>–8</w:t>
      </w:r>
      <w:proofErr w:type="gramEnd"/>
    </w:p>
    <w:p w:rsidR="00304320" w:rsidRDefault="00304320" w:rsidP="00304320">
      <w:pPr>
        <w:pStyle w:val="abc-kohdat"/>
        <w:numPr>
          <w:ilvl w:val="0"/>
          <w:numId w:val="508"/>
        </w:numPr>
        <w:rPr>
          <w:lang w:val="fi-FI"/>
        </w:rPr>
      </w:pPr>
      <w:proofErr w:type="gramStart"/>
      <w:r>
        <w:rPr>
          <w:lang w:val="fi-FI"/>
        </w:rPr>
        <w:t>–3</w:t>
      </w:r>
      <w:proofErr w:type="gramEnd"/>
    </w:p>
    <w:p w:rsidR="00304320" w:rsidRDefault="00304320" w:rsidP="00304320">
      <w:pPr>
        <w:pStyle w:val="abc-kohdat"/>
        <w:numPr>
          <w:ilvl w:val="0"/>
          <w:numId w:val="508"/>
        </w:numPr>
        <w:rPr>
          <w:lang w:val="fi-FI"/>
        </w:rPr>
      </w:pPr>
      <w:r>
        <w:rPr>
          <w:lang w:val="fi-FI"/>
        </w:rPr>
        <w:t>7</w:t>
      </w:r>
    </w:p>
    <w:p w:rsidR="00304320" w:rsidRDefault="00304320" w:rsidP="00304320">
      <w:pPr>
        <w:pStyle w:val="abc-kohdat"/>
        <w:numPr>
          <w:ilvl w:val="0"/>
          <w:numId w:val="508"/>
        </w:numPr>
        <w:rPr>
          <w:lang w:val="fi-FI"/>
        </w:rPr>
      </w:pPr>
      <w:proofErr w:type="gramStart"/>
      <w:r>
        <w:rPr>
          <w:lang w:val="fi-FI"/>
        </w:rPr>
        <w:t>-</w:t>
      </w:r>
      <w:proofErr w:type="gramEnd"/>
      <w:r>
        <w:rPr>
          <w:lang w:val="fi-FI"/>
        </w:rPr>
        <w:t>6</w:t>
      </w:r>
    </w:p>
    <w:p w:rsidR="00304320" w:rsidRDefault="00304320" w:rsidP="00304320"/>
    <w:p w:rsidR="00304320" w:rsidRDefault="00304320" w:rsidP="00304320">
      <w:pPr>
        <w:pStyle w:val="vastaukset"/>
      </w:pPr>
    </w:p>
    <w:p w:rsidR="00304320" w:rsidRDefault="00304320" w:rsidP="00304320">
      <w:pPr>
        <w:pStyle w:val="abc-kohdat"/>
        <w:numPr>
          <w:ilvl w:val="0"/>
          <w:numId w:val="517"/>
        </w:numPr>
        <w:rPr>
          <w:lang w:val="fi-FI"/>
        </w:rPr>
      </w:pPr>
      <w:r>
        <w:rPr>
          <w:lang w:val="fi-FI"/>
        </w:rPr>
        <w:t>–</w:t>
      </w:r>
    </w:p>
    <w:p w:rsidR="00304320" w:rsidRDefault="00304320" w:rsidP="00304320">
      <w:pPr>
        <w:pStyle w:val="abc-kohdat"/>
        <w:numPr>
          <w:ilvl w:val="0"/>
          <w:numId w:val="517"/>
        </w:numPr>
        <w:rPr>
          <w:lang w:val="fi-FI"/>
        </w:rPr>
      </w:pPr>
      <w:r>
        <w:rPr>
          <w:lang w:val="fi-FI"/>
        </w:rPr>
        <w:t>+</w:t>
      </w:r>
    </w:p>
    <w:p w:rsidR="00304320" w:rsidRDefault="00304320" w:rsidP="00304320">
      <w:pPr>
        <w:pStyle w:val="abc-kohdat"/>
        <w:numPr>
          <w:ilvl w:val="0"/>
          <w:numId w:val="517"/>
        </w:numPr>
        <w:rPr>
          <w:lang w:val="fi-FI"/>
        </w:rPr>
      </w:pPr>
      <w:r>
        <w:rPr>
          <w:lang w:val="fi-FI"/>
        </w:rPr>
        <w:t>–</w:t>
      </w:r>
    </w:p>
    <w:p w:rsidR="00304320" w:rsidRDefault="00304320" w:rsidP="00304320">
      <w:pPr>
        <w:pStyle w:val="abc-kohdat"/>
        <w:numPr>
          <w:ilvl w:val="0"/>
          <w:numId w:val="517"/>
        </w:numPr>
        <w:rPr>
          <w:lang w:val="fi-FI"/>
        </w:rPr>
      </w:pPr>
      <w:r>
        <w:rPr>
          <w:lang w:val="fi-FI"/>
        </w:rPr>
        <w:t>+</w:t>
      </w:r>
    </w:p>
    <w:p w:rsidR="00304320" w:rsidRDefault="00304320" w:rsidP="00304320"/>
    <w:p w:rsidR="00304320" w:rsidRDefault="00304320" w:rsidP="00304320">
      <w:pPr>
        <w:pStyle w:val="vastaukset"/>
      </w:pPr>
    </w:p>
    <w:p w:rsidR="00304320" w:rsidRDefault="00304320" w:rsidP="00304320">
      <w:pPr>
        <w:pStyle w:val="abc-kohdat"/>
        <w:numPr>
          <w:ilvl w:val="0"/>
          <w:numId w:val="251"/>
        </w:numPr>
        <w:tabs>
          <w:tab w:val="left" w:pos="340"/>
        </w:tabs>
        <w:rPr>
          <w:lang w:val="fi-FI"/>
        </w:rPr>
      </w:pPr>
      <w:r>
        <w:rPr>
          <w:lang w:val="fi-FI"/>
        </w:rPr>
        <w:t>2</w:t>
      </w:r>
    </w:p>
    <w:p w:rsidR="00304320" w:rsidRDefault="00304320" w:rsidP="00304320">
      <w:pPr>
        <w:pStyle w:val="abc-kohdat"/>
        <w:numPr>
          <w:ilvl w:val="0"/>
          <w:numId w:val="251"/>
        </w:numPr>
        <w:tabs>
          <w:tab w:val="left" w:pos="340"/>
        </w:tabs>
        <w:rPr>
          <w:lang w:val="fi-FI"/>
        </w:rPr>
      </w:pPr>
      <w:r>
        <w:rPr>
          <w:lang w:val="fi-FI"/>
        </w:rPr>
        <w:t>10</w:t>
      </w:r>
    </w:p>
    <w:p w:rsidR="00304320" w:rsidRDefault="00304320" w:rsidP="00304320">
      <w:pPr>
        <w:pStyle w:val="abc-kohdat"/>
        <w:numPr>
          <w:ilvl w:val="0"/>
          <w:numId w:val="251"/>
        </w:numPr>
        <w:tabs>
          <w:tab w:val="left" w:pos="340"/>
        </w:tabs>
        <w:rPr>
          <w:lang w:val="fi-FI"/>
        </w:rPr>
      </w:pPr>
      <w:proofErr w:type="gramStart"/>
      <w:r>
        <w:rPr>
          <w:lang w:val="fi-FI"/>
        </w:rPr>
        <w:t>–10</w:t>
      </w:r>
      <w:proofErr w:type="gramEnd"/>
    </w:p>
    <w:p w:rsidR="00304320" w:rsidRDefault="00304320" w:rsidP="00304320">
      <w:pPr>
        <w:pStyle w:val="abc-kohdat"/>
        <w:numPr>
          <w:ilvl w:val="0"/>
          <w:numId w:val="251"/>
        </w:numPr>
        <w:tabs>
          <w:tab w:val="left" w:pos="340"/>
        </w:tabs>
        <w:rPr>
          <w:lang w:val="fi-FI"/>
        </w:rPr>
      </w:pPr>
      <w:proofErr w:type="gramStart"/>
      <w:r>
        <w:rPr>
          <w:lang w:val="fi-FI"/>
        </w:rPr>
        <w:t>-</w:t>
      </w:r>
      <w:proofErr w:type="gramEnd"/>
      <w:r>
        <w:rPr>
          <w:lang w:val="fi-FI"/>
        </w:rPr>
        <w:t>2</w:t>
      </w:r>
    </w:p>
    <w:p w:rsidR="00304320" w:rsidRDefault="00304320" w:rsidP="00304320"/>
    <w:p w:rsidR="00304320" w:rsidRDefault="00304320" w:rsidP="00304320">
      <w:pPr>
        <w:pStyle w:val="vastaukset"/>
      </w:pPr>
    </w:p>
    <w:p w:rsidR="00304320" w:rsidRDefault="00304320" w:rsidP="00304320">
      <w:pPr>
        <w:pStyle w:val="abc-kohdat"/>
        <w:numPr>
          <w:ilvl w:val="0"/>
          <w:numId w:val="252"/>
        </w:numPr>
        <w:tabs>
          <w:tab w:val="clear" w:pos="360"/>
          <w:tab w:val="left" w:pos="340"/>
        </w:tabs>
        <w:rPr>
          <w:lang w:val="fi-FI"/>
        </w:rPr>
      </w:pPr>
      <w:r>
        <w:rPr>
          <w:lang w:val="fi-FI"/>
        </w:rPr>
        <w:t>5</w:t>
      </w:r>
    </w:p>
    <w:p w:rsidR="00304320" w:rsidRDefault="00304320" w:rsidP="00304320">
      <w:pPr>
        <w:pStyle w:val="abc-kohdat"/>
        <w:numPr>
          <w:ilvl w:val="0"/>
          <w:numId w:val="252"/>
        </w:numPr>
        <w:tabs>
          <w:tab w:val="clear" w:pos="360"/>
          <w:tab w:val="left" w:pos="340"/>
        </w:tabs>
        <w:rPr>
          <w:lang w:val="fi-FI"/>
        </w:rPr>
      </w:pPr>
      <w:r>
        <w:rPr>
          <w:lang w:val="fi-FI"/>
        </w:rPr>
        <w:t>21</w:t>
      </w:r>
    </w:p>
    <w:p w:rsidR="00304320" w:rsidRDefault="00304320" w:rsidP="00304320">
      <w:pPr>
        <w:pStyle w:val="abc-kohdat"/>
        <w:numPr>
          <w:ilvl w:val="0"/>
          <w:numId w:val="252"/>
        </w:numPr>
        <w:tabs>
          <w:tab w:val="clear" w:pos="360"/>
          <w:tab w:val="left" w:pos="340"/>
        </w:tabs>
        <w:rPr>
          <w:lang w:val="fi-FI"/>
        </w:rPr>
      </w:pPr>
      <w:r>
        <w:rPr>
          <w:lang w:val="fi-FI"/>
        </w:rPr>
        <w:t>22</w:t>
      </w:r>
    </w:p>
    <w:p w:rsidR="00304320" w:rsidRDefault="00304320" w:rsidP="00304320">
      <w:pPr>
        <w:pStyle w:val="abc-kohdat"/>
        <w:numPr>
          <w:ilvl w:val="0"/>
          <w:numId w:val="252"/>
        </w:numPr>
        <w:tabs>
          <w:tab w:val="clear" w:pos="360"/>
          <w:tab w:val="left" w:pos="340"/>
        </w:tabs>
        <w:rPr>
          <w:lang w:val="fi-FI"/>
        </w:rPr>
      </w:pPr>
      <w:r>
        <w:rPr>
          <w:lang w:val="fi-FI"/>
        </w:rPr>
        <w:t>2</w:t>
      </w:r>
    </w:p>
    <w:p w:rsidR="00304320" w:rsidRDefault="00304320" w:rsidP="00304320"/>
    <w:p w:rsidR="00304320" w:rsidRDefault="00304320" w:rsidP="00304320">
      <w:pPr>
        <w:pStyle w:val="vastaukset"/>
      </w:pPr>
    </w:p>
    <w:p w:rsidR="00304320" w:rsidRDefault="00304320" w:rsidP="00304320">
      <w:pPr>
        <w:pStyle w:val="abc-kohdat"/>
        <w:tabs>
          <w:tab w:val="clear" w:pos="360"/>
          <w:tab w:val="left" w:pos="340"/>
        </w:tabs>
        <w:rPr>
          <w:lang w:val="fi-FI"/>
        </w:rPr>
      </w:pPr>
      <w:proofErr w:type="gramStart"/>
      <w:r>
        <w:rPr>
          <w:lang w:val="fi-FI"/>
        </w:rPr>
        <w:t>-</w:t>
      </w:r>
      <w:proofErr w:type="gramEnd"/>
      <w:r>
        <w:rPr>
          <w:lang w:val="fi-FI"/>
        </w:rPr>
        <w:t>18</w:t>
      </w:r>
    </w:p>
    <w:p w:rsidR="00304320" w:rsidRDefault="00304320" w:rsidP="00304320">
      <w:pPr>
        <w:pStyle w:val="abc-kohdat"/>
        <w:tabs>
          <w:tab w:val="clear" w:pos="360"/>
          <w:tab w:val="left" w:pos="340"/>
        </w:tabs>
        <w:rPr>
          <w:lang w:val="fi-FI"/>
        </w:rPr>
      </w:pPr>
      <w:proofErr w:type="gramStart"/>
      <w:r>
        <w:rPr>
          <w:lang w:val="fi-FI"/>
        </w:rPr>
        <w:t>–5</w:t>
      </w:r>
      <w:proofErr w:type="gramEnd"/>
    </w:p>
    <w:p w:rsidR="00304320" w:rsidRDefault="00304320" w:rsidP="00304320">
      <w:pPr>
        <w:pStyle w:val="abc-kohdat"/>
        <w:tabs>
          <w:tab w:val="clear" w:pos="360"/>
          <w:tab w:val="left" w:pos="340"/>
        </w:tabs>
        <w:rPr>
          <w:lang w:val="fi-FI"/>
        </w:rPr>
      </w:pPr>
      <w:r>
        <w:rPr>
          <w:lang w:val="fi-FI"/>
        </w:rPr>
        <w:t>7</w:t>
      </w:r>
    </w:p>
    <w:p w:rsidR="00304320" w:rsidRDefault="00304320" w:rsidP="00304320">
      <w:pPr>
        <w:pStyle w:val="abc-kohdat"/>
        <w:tabs>
          <w:tab w:val="clear" w:pos="360"/>
          <w:tab w:val="left" w:pos="340"/>
        </w:tabs>
        <w:rPr>
          <w:lang w:val="fi-FI"/>
        </w:rPr>
      </w:pPr>
      <w:proofErr w:type="gramStart"/>
      <w:r>
        <w:rPr>
          <w:lang w:val="fi-FI"/>
        </w:rPr>
        <w:t>-</w:t>
      </w:r>
      <w:proofErr w:type="gramEnd"/>
      <w:r>
        <w:rPr>
          <w:lang w:val="fi-FI"/>
        </w:rPr>
        <w:t>2</w:t>
      </w:r>
    </w:p>
    <w:p w:rsidR="00304320" w:rsidRDefault="00304320" w:rsidP="00304320"/>
    <w:p w:rsidR="00304320" w:rsidRDefault="00304320" w:rsidP="00304320">
      <w:pPr>
        <w:pStyle w:val="vastaukset"/>
      </w:pPr>
    </w:p>
    <w:p w:rsidR="00304320" w:rsidRDefault="00304320" w:rsidP="00304320">
      <w:r>
        <w:object w:dxaOrig="5220" w:dyaOrig="2340">
          <v:shape id="_x0000_i1893" type="#_x0000_t75" style="width:261.2pt;height:117.2pt" o:ole="" filled="t">
            <v:fill color2="black"/>
            <v:imagedata r:id="rId1930" o:title=""/>
          </v:shape>
          <o:OLEObject Type="Embed" ProgID="PBrush" ShapeID="_x0000_i1893" DrawAspect="Content" ObjectID="_1417025708" r:id="rId1931"/>
        </w:object>
      </w:r>
    </w:p>
    <w:p w:rsidR="00304320" w:rsidRDefault="00304320" w:rsidP="00304320"/>
    <w:p w:rsidR="00304320" w:rsidRDefault="00304320" w:rsidP="00304320">
      <w:pPr>
        <w:pStyle w:val="vastaukset"/>
      </w:pPr>
    </w:p>
    <w:p w:rsidR="00304320" w:rsidRDefault="00304320" w:rsidP="00304320">
      <w:r>
        <w:t>kaikissa –</w:t>
      </w:r>
    </w:p>
    <w:p w:rsidR="00304320" w:rsidRDefault="00304320" w:rsidP="00304320"/>
    <w:p w:rsidR="00304320" w:rsidRDefault="00304320" w:rsidP="00304320">
      <w:pPr>
        <w:pStyle w:val="vastaukset"/>
      </w:pPr>
    </w:p>
    <w:p w:rsidR="00304320" w:rsidRDefault="00304320" w:rsidP="00304320">
      <w:pPr>
        <w:pStyle w:val="abc-kohdat"/>
        <w:numPr>
          <w:ilvl w:val="0"/>
          <w:numId w:val="520"/>
        </w:numPr>
        <w:rPr>
          <w:lang w:val="fi-FI"/>
        </w:rPr>
      </w:pPr>
      <w:proofErr w:type="gramStart"/>
      <w:r>
        <w:rPr>
          <w:lang w:val="fi-FI"/>
        </w:rPr>
        <w:t>-</w:t>
      </w:r>
      <w:proofErr w:type="gramEnd"/>
      <w:r>
        <w:rPr>
          <w:lang w:val="fi-FI"/>
        </w:rPr>
        <w:t>10 + (-12) = - 22</w:t>
      </w:r>
    </w:p>
    <w:p w:rsidR="00304320" w:rsidRDefault="00304320" w:rsidP="00304320">
      <w:pPr>
        <w:pStyle w:val="abc-kohdat"/>
        <w:numPr>
          <w:ilvl w:val="0"/>
          <w:numId w:val="520"/>
        </w:numPr>
        <w:rPr>
          <w:lang w:val="fi-FI"/>
        </w:rPr>
      </w:pPr>
      <w:proofErr w:type="gramStart"/>
      <w:r>
        <w:rPr>
          <w:lang w:val="fi-FI"/>
        </w:rPr>
        <w:t>-</w:t>
      </w:r>
      <w:proofErr w:type="gramEnd"/>
      <w:r>
        <w:rPr>
          <w:lang w:val="fi-FI"/>
        </w:rPr>
        <w:t>10 – (-12) = 2</w:t>
      </w:r>
    </w:p>
    <w:p w:rsidR="00304320" w:rsidRDefault="00304320" w:rsidP="00304320">
      <w:pPr>
        <w:rPr>
          <w:u w:val="single"/>
        </w:rPr>
      </w:pPr>
    </w:p>
    <w:p w:rsidR="00304320" w:rsidRDefault="00304320" w:rsidP="0030432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1"/>
        <w:gridCol w:w="1161"/>
        <w:gridCol w:w="1161"/>
        <w:gridCol w:w="1161"/>
      </w:tblGrid>
      <w:tr w:rsidR="00304320" w:rsidTr="008B5A29">
        <w:trPr>
          <w:trHeight w:val="390"/>
        </w:trPr>
        <w:tc>
          <w:tcPr>
            <w:tcW w:w="1161" w:type="dxa"/>
            <w:vAlign w:val="center"/>
          </w:tcPr>
          <w:p w:rsidR="00304320" w:rsidRDefault="00304320" w:rsidP="008B5A29">
            <w:pPr>
              <w:jc w:val="center"/>
              <w:rPr>
                <w:b/>
                <w:bCs/>
              </w:rPr>
            </w:pPr>
            <w:r>
              <w:rPr>
                <w:b/>
                <w:bCs/>
              </w:rPr>
              <w:t>+</w:t>
            </w:r>
          </w:p>
        </w:tc>
        <w:tc>
          <w:tcPr>
            <w:tcW w:w="1161" w:type="dxa"/>
            <w:vAlign w:val="center"/>
          </w:tcPr>
          <w:p w:rsidR="00304320" w:rsidRDefault="00304320" w:rsidP="008B5A29">
            <w:pPr>
              <w:jc w:val="center"/>
              <w:rPr>
                <w:b/>
                <w:bCs/>
              </w:rPr>
            </w:pPr>
            <w:r>
              <w:rPr>
                <w:b/>
                <w:bCs/>
              </w:rPr>
              <w:t>4</w:t>
            </w:r>
          </w:p>
        </w:tc>
        <w:tc>
          <w:tcPr>
            <w:tcW w:w="1161" w:type="dxa"/>
            <w:vAlign w:val="center"/>
          </w:tcPr>
          <w:p w:rsidR="00304320" w:rsidRDefault="00304320" w:rsidP="008B5A29">
            <w:pPr>
              <w:jc w:val="center"/>
              <w:rPr>
                <w:b/>
                <w:bCs/>
              </w:rPr>
            </w:pPr>
            <w:proofErr w:type="gramStart"/>
            <w:r>
              <w:rPr>
                <w:b/>
                <w:bCs/>
              </w:rPr>
              <w:t>-</w:t>
            </w:r>
            <w:proofErr w:type="gramEnd"/>
            <w:r>
              <w:rPr>
                <w:b/>
                <w:bCs/>
              </w:rPr>
              <w:t>7</w:t>
            </w:r>
          </w:p>
        </w:tc>
        <w:tc>
          <w:tcPr>
            <w:tcW w:w="1161" w:type="dxa"/>
            <w:vAlign w:val="center"/>
          </w:tcPr>
          <w:p w:rsidR="00304320" w:rsidRDefault="00304320" w:rsidP="008B5A29">
            <w:pPr>
              <w:jc w:val="center"/>
              <w:rPr>
                <w:b/>
                <w:bCs/>
              </w:rPr>
            </w:pPr>
            <w:proofErr w:type="gramStart"/>
            <w:r>
              <w:rPr>
                <w:b/>
                <w:bCs/>
              </w:rPr>
              <w:t>-</w:t>
            </w:r>
            <w:proofErr w:type="gramEnd"/>
            <w:r>
              <w:rPr>
                <w:b/>
                <w:bCs/>
              </w:rPr>
              <w:t>11</w:t>
            </w:r>
          </w:p>
        </w:tc>
      </w:tr>
      <w:tr w:rsidR="00304320" w:rsidTr="008B5A29">
        <w:trPr>
          <w:trHeight w:val="390"/>
        </w:trPr>
        <w:tc>
          <w:tcPr>
            <w:tcW w:w="1161" w:type="dxa"/>
          </w:tcPr>
          <w:p w:rsidR="00304320" w:rsidRDefault="00304320" w:rsidP="008B5A29">
            <w:pPr>
              <w:jc w:val="center"/>
              <w:rPr>
                <w:b/>
                <w:bCs/>
              </w:rPr>
            </w:pPr>
            <w:proofErr w:type="gramStart"/>
            <w:r>
              <w:rPr>
                <w:b/>
                <w:bCs/>
              </w:rPr>
              <w:t>-</w:t>
            </w:r>
            <w:proofErr w:type="gramEnd"/>
            <w:r>
              <w:rPr>
                <w:b/>
                <w:bCs/>
              </w:rPr>
              <w:t>3</w:t>
            </w:r>
          </w:p>
        </w:tc>
        <w:tc>
          <w:tcPr>
            <w:tcW w:w="1161" w:type="dxa"/>
          </w:tcPr>
          <w:p w:rsidR="00304320" w:rsidRDefault="00304320" w:rsidP="008B5A29">
            <w:pPr>
              <w:jc w:val="center"/>
            </w:pPr>
            <w:r>
              <w:t>1</w:t>
            </w:r>
          </w:p>
        </w:tc>
        <w:tc>
          <w:tcPr>
            <w:tcW w:w="1161" w:type="dxa"/>
          </w:tcPr>
          <w:p w:rsidR="00304320" w:rsidRDefault="00304320" w:rsidP="008B5A29">
            <w:pPr>
              <w:jc w:val="center"/>
            </w:pPr>
            <w:proofErr w:type="gramStart"/>
            <w:r>
              <w:t>-</w:t>
            </w:r>
            <w:proofErr w:type="gramEnd"/>
            <w:r>
              <w:t>10</w:t>
            </w:r>
          </w:p>
        </w:tc>
        <w:tc>
          <w:tcPr>
            <w:tcW w:w="1161" w:type="dxa"/>
          </w:tcPr>
          <w:p w:rsidR="00304320" w:rsidRDefault="00304320" w:rsidP="008B5A29">
            <w:pPr>
              <w:jc w:val="center"/>
            </w:pPr>
            <w:proofErr w:type="gramStart"/>
            <w:r>
              <w:t>-</w:t>
            </w:r>
            <w:proofErr w:type="gramEnd"/>
            <w:r>
              <w:t>14</w:t>
            </w:r>
          </w:p>
        </w:tc>
      </w:tr>
      <w:tr w:rsidR="00304320" w:rsidTr="008B5A29">
        <w:trPr>
          <w:trHeight w:val="390"/>
        </w:trPr>
        <w:tc>
          <w:tcPr>
            <w:tcW w:w="1161" w:type="dxa"/>
          </w:tcPr>
          <w:p w:rsidR="00304320" w:rsidRDefault="00304320" w:rsidP="008B5A29">
            <w:pPr>
              <w:jc w:val="center"/>
              <w:rPr>
                <w:b/>
                <w:bCs/>
              </w:rPr>
            </w:pPr>
            <w:r>
              <w:rPr>
                <w:b/>
                <w:bCs/>
              </w:rPr>
              <w:t>8</w:t>
            </w:r>
          </w:p>
        </w:tc>
        <w:tc>
          <w:tcPr>
            <w:tcW w:w="1161" w:type="dxa"/>
          </w:tcPr>
          <w:p w:rsidR="00304320" w:rsidRDefault="00304320" w:rsidP="008B5A29">
            <w:pPr>
              <w:jc w:val="center"/>
            </w:pPr>
            <w:r>
              <w:t>12</w:t>
            </w:r>
          </w:p>
        </w:tc>
        <w:tc>
          <w:tcPr>
            <w:tcW w:w="1161" w:type="dxa"/>
          </w:tcPr>
          <w:p w:rsidR="00304320" w:rsidRDefault="00304320" w:rsidP="008B5A29">
            <w:pPr>
              <w:jc w:val="center"/>
            </w:pPr>
            <w:r>
              <w:t>1</w:t>
            </w:r>
          </w:p>
        </w:tc>
        <w:tc>
          <w:tcPr>
            <w:tcW w:w="1161" w:type="dxa"/>
          </w:tcPr>
          <w:p w:rsidR="00304320" w:rsidRDefault="00304320" w:rsidP="008B5A29">
            <w:pPr>
              <w:jc w:val="center"/>
            </w:pPr>
            <w:proofErr w:type="gramStart"/>
            <w:r>
              <w:t>-</w:t>
            </w:r>
            <w:proofErr w:type="gramEnd"/>
            <w:r>
              <w:t>3</w:t>
            </w:r>
          </w:p>
        </w:tc>
      </w:tr>
      <w:tr w:rsidR="00304320" w:rsidTr="008B5A29">
        <w:trPr>
          <w:trHeight w:val="390"/>
        </w:trPr>
        <w:tc>
          <w:tcPr>
            <w:tcW w:w="1161" w:type="dxa"/>
          </w:tcPr>
          <w:p w:rsidR="00304320" w:rsidRDefault="00304320" w:rsidP="008B5A29">
            <w:pPr>
              <w:jc w:val="center"/>
              <w:rPr>
                <w:b/>
                <w:bCs/>
              </w:rPr>
            </w:pPr>
            <w:proofErr w:type="gramStart"/>
            <w:r>
              <w:rPr>
                <w:b/>
                <w:bCs/>
              </w:rPr>
              <w:t>-</w:t>
            </w:r>
            <w:proofErr w:type="gramEnd"/>
            <w:r>
              <w:rPr>
                <w:b/>
                <w:bCs/>
              </w:rPr>
              <w:t>12</w:t>
            </w:r>
          </w:p>
        </w:tc>
        <w:tc>
          <w:tcPr>
            <w:tcW w:w="1161" w:type="dxa"/>
          </w:tcPr>
          <w:p w:rsidR="00304320" w:rsidRDefault="00304320" w:rsidP="008B5A29">
            <w:pPr>
              <w:jc w:val="center"/>
            </w:pPr>
            <w:proofErr w:type="gramStart"/>
            <w:r>
              <w:t>-</w:t>
            </w:r>
            <w:proofErr w:type="gramEnd"/>
            <w:r>
              <w:t>8</w:t>
            </w:r>
          </w:p>
        </w:tc>
        <w:tc>
          <w:tcPr>
            <w:tcW w:w="1161" w:type="dxa"/>
          </w:tcPr>
          <w:p w:rsidR="00304320" w:rsidRDefault="00304320" w:rsidP="008B5A29">
            <w:pPr>
              <w:jc w:val="center"/>
            </w:pPr>
            <w:proofErr w:type="gramStart"/>
            <w:r>
              <w:t>-</w:t>
            </w:r>
            <w:proofErr w:type="gramEnd"/>
            <w:r>
              <w:t>19</w:t>
            </w:r>
          </w:p>
        </w:tc>
        <w:tc>
          <w:tcPr>
            <w:tcW w:w="1161" w:type="dxa"/>
          </w:tcPr>
          <w:p w:rsidR="00304320" w:rsidRDefault="00304320" w:rsidP="008B5A29">
            <w:pPr>
              <w:jc w:val="center"/>
            </w:pPr>
            <w:proofErr w:type="gramStart"/>
            <w:r>
              <w:t>-</w:t>
            </w:r>
            <w:proofErr w:type="gramEnd"/>
            <w:r>
              <w:t>23</w:t>
            </w:r>
          </w:p>
        </w:tc>
      </w:tr>
    </w:tbl>
    <w:p w:rsidR="00304320" w:rsidRDefault="00304320" w:rsidP="00304320">
      <w:pPr>
        <w:rPr>
          <w:iCs/>
        </w:rPr>
      </w:pPr>
    </w:p>
    <w:p w:rsidR="00304320" w:rsidRDefault="00304320" w:rsidP="00304320">
      <w:pPr>
        <w:pStyle w:val="vastaukset"/>
        <w:ind w:left="0" w:firstLine="0"/>
      </w:pPr>
    </w:p>
    <w:p w:rsidR="00304320" w:rsidRDefault="00304320" w:rsidP="00304320">
      <w:proofErr w:type="gramStart"/>
      <w:r>
        <w:t>-</w:t>
      </w:r>
      <w:proofErr w:type="gramEnd"/>
      <w:r>
        <w:t>3 + (-1) + 2= -2</w:t>
      </w:r>
    </w:p>
    <w:p w:rsidR="00304320" w:rsidRDefault="00304320" w:rsidP="00304320">
      <w:pPr>
        <w:rPr>
          <w:iCs/>
        </w:rPr>
      </w:pPr>
    </w:p>
    <w:p w:rsidR="00304320" w:rsidRDefault="00304320" w:rsidP="00304320">
      <w:pPr>
        <w:pStyle w:val="vastaukset"/>
        <w:ind w:left="0" w:firstLine="0"/>
      </w:pPr>
    </w:p>
    <w:p w:rsidR="00304320" w:rsidRDefault="00304320" w:rsidP="00304320">
      <w:proofErr w:type="gramStart"/>
      <w:r>
        <w:t>-</w:t>
      </w:r>
      <w:proofErr w:type="gramEnd"/>
      <w:r>
        <w:t>5-(-6)-2 = -1</w:t>
      </w:r>
    </w:p>
    <w:p w:rsidR="00304320" w:rsidRDefault="00304320" w:rsidP="00304320"/>
    <w:p w:rsidR="00304320" w:rsidRDefault="00304320" w:rsidP="00304320">
      <w:pPr>
        <w:pStyle w:val="vastaukset"/>
        <w:ind w:left="0" w:firstLine="0"/>
      </w:pPr>
    </w:p>
    <w:p w:rsidR="00304320" w:rsidRDefault="00304320" w:rsidP="00304320">
      <w:r>
        <w:t>Kaikkissa lukujen summa on 1.</w:t>
      </w:r>
    </w:p>
    <w:p w:rsidR="00304320" w:rsidRDefault="00304320" w:rsidP="00304320">
      <w:pPr>
        <w:rPr>
          <w:iCs/>
        </w:rPr>
      </w:pPr>
    </w:p>
    <w:p w:rsidR="00304320" w:rsidRDefault="00304320" w:rsidP="00304320">
      <w:pPr>
        <w:pStyle w:val="vastaukset"/>
        <w:ind w:left="0" w:firstLine="0"/>
      </w:pPr>
    </w:p>
    <w:p w:rsidR="00304320" w:rsidRDefault="00304320" w:rsidP="00304320">
      <w:r w:rsidRPr="00D37682">
        <w:rPr>
          <w:position w:val="-10"/>
        </w:rPr>
        <w:object w:dxaOrig="3640" w:dyaOrig="340">
          <v:shape id="_x0000_i1894" type="#_x0000_t75" style="width:182.5pt;height:17.6pt" o:ole="" filled="t">
            <v:fill color2="black"/>
            <v:imagedata r:id="rId1932" o:title=""/>
          </v:shape>
          <o:OLEObject Type="Embed" ProgID="Equation.3" ShapeID="_x0000_i1894" DrawAspect="Content" ObjectID="_1417025709" r:id="rId1933"/>
        </w:object>
      </w:r>
    </w:p>
    <w:p w:rsidR="00304320" w:rsidRDefault="00304320" w:rsidP="00304320"/>
    <w:p w:rsidR="00304320" w:rsidRDefault="00304320" w:rsidP="00304320">
      <w:pPr>
        <w:pStyle w:val="vastaukset"/>
      </w:pPr>
    </w:p>
    <w:p w:rsidR="00304320" w:rsidRDefault="00304320" w:rsidP="00304320">
      <w:pPr>
        <w:pStyle w:val="abc-kohdat"/>
        <w:numPr>
          <w:ilvl w:val="0"/>
          <w:numId w:val="253"/>
        </w:numPr>
        <w:tabs>
          <w:tab w:val="clear" w:pos="360"/>
          <w:tab w:val="left" w:pos="340"/>
        </w:tabs>
      </w:pPr>
      <w:r w:rsidRPr="00D37682">
        <w:rPr>
          <w:position w:val="-5"/>
        </w:rPr>
        <w:object w:dxaOrig="1719" w:dyaOrig="340">
          <v:shape id="_x0000_i1895" type="#_x0000_t75" style="width:86.25pt;height:17.6pt" o:ole="" filled="t">
            <v:fill color2="black"/>
            <v:imagedata r:id="rId1934" o:title=""/>
          </v:shape>
          <o:OLEObject Type="Embed" ProgID="Equation.3" ShapeID="_x0000_i1895" DrawAspect="Content" ObjectID="_1417025710" r:id="rId1935"/>
        </w:object>
      </w:r>
    </w:p>
    <w:p w:rsidR="00304320" w:rsidRDefault="00304320" w:rsidP="00304320">
      <w:pPr>
        <w:pStyle w:val="abc-kohdat"/>
        <w:numPr>
          <w:ilvl w:val="0"/>
          <w:numId w:val="253"/>
        </w:numPr>
        <w:tabs>
          <w:tab w:val="clear" w:pos="360"/>
          <w:tab w:val="left" w:pos="340"/>
        </w:tabs>
      </w:pPr>
      <w:r w:rsidRPr="00D37682">
        <w:rPr>
          <w:position w:val="-10"/>
        </w:rPr>
        <w:object w:dxaOrig="1620" w:dyaOrig="320">
          <v:shape id="_x0000_i1896" type="#_x0000_t75" style="width:81.2pt;height:15.9pt" o:ole="" filled="t">
            <v:fill color2="black"/>
            <v:imagedata r:id="rId1936" o:title=""/>
          </v:shape>
          <o:OLEObject Type="Embed" ProgID="Equation.3" ShapeID="_x0000_i1896" DrawAspect="Content" ObjectID="_1417025711" r:id="rId1937"/>
        </w:object>
      </w:r>
    </w:p>
    <w:p w:rsidR="00304320" w:rsidRDefault="00304320" w:rsidP="00304320">
      <w:pPr>
        <w:pStyle w:val="abc-kohdat"/>
        <w:numPr>
          <w:ilvl w:val="0"/>
          <w:numId w:val="253"/>
        </w:numPr>
        <w:tabs>
          <w:tab w:val="clear" w:pos="360"/>
          <w:tab w:val="left" w:pos="340"/>
        </w:tabs>
      </w:pPr>
      <w:r w:rsidRPr="00D37682">
        <w:rPr>
          <w:position w:val="-10"/>
        </w:rPr>
        <w:object w:dxaOrig="2100" w:dyaOrig="320">
          <v:shape id="_x0000_i1897" type="#_x0000_t75" style="width:104.65pt;height:15.9pt" o:ole="" filled="t">
            <v:fill color2="black"/>
            <v:imagedata r:id="rId1938" o:title=""/>
          </v:shape>
          <o:OLEObject Type="Embed" ProgID="Equation.3" ShapeID="_x0000_i1897" DrawAspect="Content" ObjectID="_1417025712" r:id="rId1939"/>
        </w:object>
      </w:r>
    </w:p>
    <w:p w:rsidR="00304320" w:rsidRDefault="00304320" w:rsidP="00304320"/>
    <w:p w:rsidR="00304320" w:rsidRDefault="00304320" w:rsidP="00304320">
      <w:pPr>
        <w:pStyle w:val="vastaukset"/>
      </w:pPr>
    </w:p>
    <w:p w:rsidR="00304320" w:rsidRDefault="00304320" w:rsidP="00304320">
      <w:pPr>
        <w:pStyle w:val="abc-kohdat"/>
        <w:numPr>
          <w:ilvl w:val="0"/>
          <w:numId w:val="254"/>
        </w:numPr>
        <w:tabs>
          <w:tab w:val="left" w:pos="340"/>
        </w:tabs>
      </w:pPr>
      <w:r w:rsidRPr="00D37682">
        <w:rPr>
          <w:position w:val="-10"/>
        </w:rPr>
        <w:object w:dxaOrig="1980" w:dyaOrig="340">
          <v:shape id="_x0000_i1898" type="#_x0000_t75" style="width:98.8pt;height:17.6pt" o:ole="" filled="t">
            <v:fill color2="black"/>
            <v:imagedata r:id="rId1940" o:title=""/>
          </v:shape>
          <o:OLEObject Type="Embed" ProgID="Equation.3" ShapeID="_x0000_i1898" DrawAspect="Content" ObjectID="_1417025713" r:id="rId1941"/>
        </w:object>
      </w:r>
    </w:p>
    <w:p w:rsidR="00304320" w:rsidRDefault="00304320" w:rsidP="00304320">
      <w:pPr>
        <w:pStyle w:val="abc-kohdat"/>
        <w:numPr>
          <w:ilvl w:val="0"/>
          <w:numId w:val="254"/>
        </w:numPr>
        <w:tabs>
          <w:tab w:val="left" w:pos="340"/>
        </w:tabs>
      </w:pPr>
      <w:r w:rsidRPr="00D37682">
        <w:rPr>
          <w:position w:val="-10"/>
        </w:rPr>
        <w:object w:dxaOrig="1980" w:dyaOrig="340">
          <v:shape id="_x0000_i1899" type="#_x0000_t75" style="width:98.8pt;height:17.6pt" o:ole="" filled="t">
            <v:fill color2="black"/>
            <v:imagedata r:id="rId1942" o:title=""/>
          </v:shape>
          <o:OLEObject Type="Embed" ProgID="Equation.3" ShapeID="_x0000_i1899" DrawAspect="Content" ObjectID="_1417025714" r:id="rId1943"/>
        </w:object>
      </w:r>
    </w:p>
    <w:p w:rsidR="00304320" w:rsidRDefault="00304320" w:rsidP="00304320">
      <w:pPr>
        <w:rPr>
          <w:iCs/>
        </w:rPr>
      </w:pPr>
    </w:p>
    <w:p w:rsidR="00304320" w:rsidRDefault="00304320" w:rsidP="00304320">
      <w:pPr>
        <w:pStyle w:val="vastaukset"/>
        <w:ind w:left="0" w:firstLine="0"/>
      </w:pPr>
    </w:p>
    <w:p w:rsidR="00304320" w:rsidRDefault="00304320" w:rsidP="00304320">
      <w:r>
        <w:t>Luvut ovat toistensa vastalukuja.</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522"/>
        </w:numPr>
        <w:rPr>
          <w:lang w:val="fi-FI"/>
        </w:rPr>
      </w:pPr>
      <w:proofErr w:type="gramStart"/>
      <w:r>
        <w:rPr>
          <w:lang w:val="fi-FI"/>
        </w:rPr>
        <w:t>-</w:t>
      </w:r>
      <w:proofErr w:type="gramEnd"/>
      <w:r>
        <w:rPr>
          <w:lang w:val="fi-FI"/>
        </w:rPr>
        <w:t>1</w:t>
      </w:r>
    </w:p>
    <w:p w:rsidR="00304320" w:rsidRDefault="00304320" w:rsidP="00304320">
      <w:pPr>
        <w:pStyle w:val="abc-kohdat"/>
        <w:numPr>
          <w:ilvl w:val="0"/>
          <w:numId w:val="522"/>
        </w:numPr>
        <w:rPr>
          <w:lang w:val="fi-FI"/>
        </w:rPr>
      </w:pPr>
      <w:r>
        <w:rPr>
          <w:lang w:val="fi-FI"/>
        </w:rPr>
        <w:t>13</w:t>
      </w:r>
    </w:p>
    <w:p w:rsidR="00304320" w:rsidRDefault="00304320" w:rsidP="00304320">
      <w:pPr>
        <w:pStyle w:val="abc-kohdat"/>
        <w:numPr>
          <w:ilvl w:val="0"/>
          <w:numId w:val="522"/>
        </w:numPr>
        <w:rPr>
          <w:lang w:val="fi-FI"/>
        </w:rPr>
      </w:pPr>
      <w:proofErr w:type="gramStart"/>
      <w:r>
        <w:rPr>
          <w:lang w:val="fi-FI"/>
        </w:rPr>
        <w:t>-</w:t>
      </w:r>
      <w:proofErr w:type="gramEnd"/>
      <w:r>
        <w:rPr>
          <w:lang w:val="fi-FI"/>
        </w:rPr>
        <w:t>3</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523"/>
        </w:numPr>
        <w:rPr>
          <w:lang w:val="fi-FI"/>
        </w:rPr>
      </w:pPr>
      <w:r w:rsidRPr="00D37682">
        <w:rPr>
          <w:position w:val="-10"/>
        </w:rPr>
        <w:object w:dxaOrig="1900" w:dyaOrig="340">
          <v:shape id="_x0000_i1900" type="#_x0000_t75" style="width:95.45pt;height:17.6pt" o:ole="" filled="t">
            <v:fill color2="black"/>
            <v:imagedata r:id="rId1944" o:title=""/>
          </v:shape>
          <o:OLEObject Type="Embed" ProgID="Equation.3" ShapeID="_x0000_i1900" DrawAspect="Content" ObjectID="_1417025715" r:id="rId1945"/>
        </w:object>
      </w:r>
    </w:p>
    <w:p w:rsidR="00304320" w:rsidRDefault="00304320" w:rsidP="00304320">
      <w:pPr>
        <w:pStyle w:val="abc-kohdat"/>
        <w:numPr>
          <w:ilvl w:val="0"/>
          <w:numId w:val="523"/>
        </w:numPr>
        <w:rPr>
          <w:lang w:val="fi-FI"/>
        </w:rPr>
      </w:pPr>
      <w:r w:rsidRPr="00D37682">
        <w:rPr>
          <w:position w:val="-10"/>
        </w:rPr>
        <w:object w:dxaOrig="2520" w:dyaOrig="340">
          <v:shape id="_x0000_i1901" type="#_x0000_t75" style="width:126.4pt;height:17.6pt" o:ole="" filled="t">
            <v:fill color2="black"/>
            <v:imagedata r:id="rId1946" o:title=""/>
          </v:shape>
          <o:OLEObject Type="Embed" ProgID="Equation.3" ShapeID="_x0000_i1901" DrawAspect="Content" ObjectID="_1417025716" r:id="rId1947"/>
        </w:objec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666"/>
        </w:numPr>
        <w:rPr>
          <w:lang w:val="fi-FI"/>
        </w:rPr>
      </w:pPr>
      <w:r w:rsidRPr="00D37682">
        <w:rPr>
          <w:position w:val="-6"/>
        </w:rPr>
        <w:object w:dxaOrig="1440" w:dyaOrig="279">
          <v:shape id="_x0000_i1902" type="#_x0000_t75" style="width:1in;height:14.25pt" o:ole="" filled="t">
            <v:fill color2="black"/>
            <v:imagedata r:id="rId1948" o:title=""/>
          </v:shape>
          <o:OLEObject Type="Embed" ProgID="Equation.3" ShapeID="_x0000_i1902" DrawAspect="Content" ObjectID="_1417025717" r:id="rId1949"/>
        </w:object>
      </w:r>
    </w:p>
    <w:p w:rsidR="00304320" w:rsidRDefault="00304320" w:rsidP="00304320">
      <w:pPr>
        <w:pStyle w:val="abc-kohdat"/>
        <w:numPr>
          <w:ilvl w:val="0"/>
          <w:numId w:val="666"/>
        </w:numPr>
        <w:rPr>
          <w:lang w:val="fi-FI"/>
        </w:rPr>
      </w:pPr>
      <w:r w:rsidRPr="00D37682">
        <w:rPr>
          <w:position w:val="-10"/>
        </w:rPr>
        <w:object w:dxaOrig="2240" w:dyaOrig="320">
          <v:shape id="_x0000_i1903" type="#_x0000_t75" style="width:112.2pt;height:15.9pt" o:ole="" filled="t">
            <v:fill color2="black"/>
            <v:imagedata r:id="rId1950" o:title=""/>
          </v:shape>
          <o:OLEObject Type="Embed" ProgID="Equation.3" ShapeID="_x0000_i1903" DrawAspect="Content" ObjectID="_1417025718" r:id="rId1951"/>
        </w:object>
      </w:r>
    </w:p>
    <w:p w:rsidR="00304320" w:rsidRDefault="00304320" w:rsidP="00304320"/>
    <w:p w:rsidR="00304320" w:rsidRDefault="00304320" w:rsidP="00304320">
      <w:pPr>
        <w:pStyle w:val="vastaukset"/>
      </w:pPr>
    </w:p>
    <w:p w:rsidR="00304320" w:rsidRDefault="00304320" w:rsidP="00304320">
      <w:pPr>
        <w:pStyle w:val="abc-kohdat"/>
        <w:numPr>
          <w:ilvl w:val="0"/>
          <w:numId w:val="221"/>
        </w:numPr>
        <w:tabs>
          <w:tab w:val="left" w:pos="340"/>
        </w:tabs>
        <w:rPr>
          <w:lang w:val="fi-FI"/>
        </w:rPr>
      </w:pPr>
      <w:r>
        <w:rPr>
          <w:lang w:val="fi-FI"/>
        </w:rPr>
        <w:t>2, 4, 6, 8, 10</w:t>
      </w:r>
    </w:p>
    <w:p w:rsidR="00304320" w:rsidRDefault="00304320" w:rsidP="00304320">
      <w:pPr>
        <w:pStyle w:val="abc-kohdat"/>
        <w:numPr>
          <w:ilvl w:val="0"/>
          <w:numId w:val="221"/>
        </w:numPr>
        <w:tabs>
          <w:tab w:val="left" w:pos="340"/>
        </w:tabs>
        <w:rPr>
          <w:lang w:val="fi-FI"/>
        </w:rPr>
      </w:pPr>
      <w:r>
        <w:rPr>
          <w:lang w:val="fi-FI"/>
        </w:rPr>
        <w:t>1, 3, 5, 7, 9</w:t>
      </w:r>
    </w:p>
    <w:p w:rsidR="00304320" w:rsidRDefault="00304320" w:rsidP="00304320"/>
    <w:p w:rsidR="00304320" w:rsidRDefault="00304320" w:rsidP="00304320">
      <w:pPr>
        <w:pStyle w:val="vastaukset"/>
      </w:pPr>
    </w:p>
    <w:p w:rsidR="00304320" w:rsidRDefault="00304320" w:rsidP="00304320">
      <w:pPr>
        <w:pStyle w:val="abc-kohdat"/>
        <w:numPr>
          <w:ilvl w:val="0"/>
          <w:numId w:val="473"/>
        </w:numPr>
        <w:rPr>
          <w:lang w:val="fi-FI"/>
        </w:rPr>
      </w:pPr>
      <w:r>
        <w:rPr>
          <w:lang w:val="fi-FI"/>
        </w:rPr>
        <w:t>positiivinen</w:t>
      </w:r>
    </w:p>
    <w:p w:rsidR="00304320" w:rsidRDefault="00304320" w:rsidP="00304320">
      <w:pPr>
        <w:pStyle w:val="abc-kohdat"/>
        <w:numPr>
          <w:ilvl w:val="0"/>
          <w:numId w:val="473"/>
        </w:numPr>
        <w:rPr>
          <w:lang w:val="fi-FI"/>
        </w:rPr>
      </w:pPr>
      <w:r>
        <w:rPr>
          <w:lang w:val="fi-FI"/>
        </w:rPr>
        <w:t>negatiivinen</w:t>
      </w:r>
    </w:p>
    <w:p w:rsidR="00304320" w:rsidRDefault="00304320" w:rsidP="00304320">
      <w:pPr>
        <w:pStyle w:val="abc-kohdat"/>
        <w:numPr>
          <w:ilvl w:val="0"/>
          <w:numId w:val="473"/>
        </w:numPr>
        <w:rPr>
          <w:lang w:val="fi-FI"/>
        </w:rPr>
      </w:pPr>
      <w:r>
        <w:rPr>
          <w:lang w:val="fi-FI"/>
        </w:rPr>
        <w:t>positiivinen</w:t>
      </w:r>
    </w:p>
    <w:p w:rsidR="00304320" w:rsidRDefault="00304320" w:rsidP="00304320"/>
    <w:p w:rsidR="00304320" w:rsidRDefault="00304320" w:rsidP="00304320">
      <w:pPr>
        <w:pStyle w:val="vastaukset"/>
      </w:pPr>
    </w:p>
    <w:p w:rsidR="00304320" w:rsidRDefault="00304320" w:rsidP="00304320">
      <w:pPr>
        <w:pStyle w:val="abc-kohdat"/>
        <w:numPr>
          <w:ilvl w:val="0"/>
          <w:numId w:val="259"/>
        </w:numPr>
        <w:tabs>
          <w:tab w:val="left" w:pos="340"/>
        </w:tabs>
        <w:rPr>
          <w:lang w:val="fi-FI"/>
        </w:rPr>
      </w:pPr>
      <w:r>
        <w:rPr>
          <w:lang w:val="fi-FI"/>
        </w:rPr>
        <w:t>positiivinen</w:t>
      </w:r>
    </w:p>
    <w:p w:rsidR="00304320" w:rsidRDefault="00304320" w:rsidP="00304320">
      <w:pPr>
        <w:pStyle w:val="abc-kohdat"/>
        <w:numPr>
          <w:ilvl w:val="0"/>
          <w:numId w:val="259"/>
        </w:numPr>
        <w:tabs>
          <w:tab w:val="left" w:pos="340"/>
        </w:tabs>
        <w:rPr>
          <w:lang w:val="fi-FI"/>
        </w:rPr>
      </w:pPr>
      <w:r>
        <w:rPr>
          <w:lang w:val="fi-FI"/>
        </w:rPr>
        <w:t>positiivinen</w:t>
      </w:r>
    </w:p>
    <w:p w:rsidR="00304320" w:rsidRDefault="00304320" w:rsidP="00304320">
      <w:pPr>
        <w:pStyle w:val="abc-kohdat"/>
        <w:numPr>
          <w:ilvl w:val="0"/>
          <w:numId w:val="259"/>
        </w:numPr>
        <w:tabs>
          <w:tab w:val="left" w:pos="340"/>
        </w:tabs>
        <w:rPr>
          <w:lang w:val="fi-FI"/>
        </w:rPr>
      </w:pPr>
      <w:r>
        <w:rPr>
          <w:lang w:val="fi-FI"/>
        </w:rPr>
        <w:t>negatiivinen</w:t>
      </w:r>
    </w:p>
    <w:p w:rsidR="00304320" w:rsidRDefault="00304320" w:rsidP="00304320">
      <w:pPr>
        <w:pStyle w:val="abc-kohdat"/>
        <w:numPr>
          <w:ilvl w:val="0"/>
          <w:numId w:val="259"/>
        </w:numPr>
        <w:tabs>
          <w:tab w:val="left" w:pos="340"/>
        </w:tabs>
        <w:rPr>
          <w:lang w:val="fi-FI"/>
        </w:rPr>
      </w:pPr>
      <w:r>
        <w:rPr>
          <w:lang w:val="fi-FI"/>
        </w:rPr>
        <w:t>negatiivinen</w:t>
      </w:r>
    </w:p>
    <w:p w:rsidR="00304320" w:rsidRDefault="00304320" w:rsidP="00304320">
      <w:pPr>
        <w:pStyle w:val="abc-kohdat"/>
        <w:numPr>
          <w:ilvl w:val="0"/>
          <w:numId w:val="259"/>
        </w:numPr>
        <w:tabs>
          <w:tab w:val="left" w:pos="340"/>
        </w:tabs>
        <w:rPr>
          <w:lang w:val="fi-FI"/>
        </w:rPr>
      </w:pPr>
      <w:r>
        <w:rPr>
          <w:lang w:val="fi-FI"/>
        </w:rPr>
        <w:t>negatiivinen</w:t>
      </w:r>
    </w:p>
    <w:p w:rsidR="00304320" w:rsidRDefault="00304320" w:rsidP="00304320">
      <w:pPr>
        <w:pStyle w:val="abc-kohdat"/>
        <w:numPr>
          <w:ilvl w:val="0"/>
          <w:numId w:val="259"/>
        </w:numPr>
        <w:tabs>
          <w:tab w:val="left" w:pos="340"/>
        </w:tabs>
        <w:rPr>
          <w:lang w:val="fi-FI"/>
        </w:rPr>
      </w:pPr>
      <w:r>
        <w:rPr>
          <w:lang w:val="fi-FI"/>
        </w:rPr>
        <w:t>positiivinen</w:t>
      </w:r>
    </w:p>
    <w:p w:rsidR="00304320" w:rsidRDefault="00304320" w:rsidP="00304320"/>
    <w:p w:rsidR="00304320" w:rsidRDefault="00304320" w:rsidP="00304320">
      <w:pPr>
        <w:pStyle w:val="vastaukset"/>
      </w:pPr>
    </w:p>
    <w:p w:rsidR="00304320" w:rsidRDefault="00304320" w:rsidP="00304320">
      <w:pPr>
        <w:pStyle w:val="abc-kohdat"/>
        <w:numPr>
          <w:ilvl w:val="0"/>
          <w:numId w:val="258"/>
        </w:numPr>
        <w:tabs>
          <w:tab w:val="left" w:pos="340"/>
        </w:tabs>
      </w:pPr>
      <w:r>
        <w:t>4</w:t>
      </w:r>
    </w:p>
    <w:p w:rsidR="00304320" w:rsidRDefault="00304320" w:rsidP="00304320">
      <w:pPr>
        <w:pStyle w:val="abc-kohdat"/>
        <w:numPr>
          <w:ilvl w:val="0"/>
          <w:numId w:val="258"/>
        </w:numPr>
        <w:tabs>
          <w:tab w:val="left" w:pos="340"/>
        </w:tabs>
      </w:pPr>
      <w:r>
        <w:t>4</w:t>
      </w:r>
    </w:p>
    <w:p w:rsidR="00304320" w:rsidRDefault="00304320" w:rsidP="00304320">
      <w:pPr>
        <w:pStyle w:val="abc-kohdat"/>
        <w:numPr>
          <w:ilvl w:val="0"/>
          <w:numId w:val="258"/>
        </w:numPr>
        <w:tabs>
          <w:tab w:val="left" w:pos="340"/>
        </w:tabs>
      </w:pPr>
      <w:r>
        <w:t>-4</w:t>
      </w:r>
    </w:p>
    <w:p w:rsidR="00304320" w:rsidRDefault="00304320" w:rsidP="00304320">
      <w:pPr>
        <w:pStyle w:val="abc-kohdat"/>
        <w:numPr>
          <w:ilvl w:val="0"/>
          <w:numId w:val="258"/>
        </w:numPr>
        <w:tabs>
          <w:tab w:val="left" w:pos="340"/>
        </w:tabs>
      </w:pPr>
      <w:r>
        <w:t>-4</w:t>
      </w:r>
    </w:p>
    <w:p w:rsidR="00304320" w:rsidRDefault="00304320" w:rsidP="00304320">
      <w:pPr>
        <w:pStyle w:val="abc-kohdat"/>
        <w:numPr>
          <w:ilvl w:val="0"/>
          <w:numId w:val="258"/>
        </w:numPr>
        <w:tabs>
          <w:tab w:val="left" w:pos="340"/>
        </w:tabs>
      </w:pPr>
      <w:r>
        <w:t>-8</w:t>
      </w:r>
    </w:p>
    <w:p w:rsidR="00304320" w:rsidRDefault="00304320" w:rsidP="00304320">
      <w:pPr>
        <w:pStyle w:val="abc-kohdat"/>
        <w:numPr>
          <w:ilvl w:val="0"/>
          <w:numId w:val="258"/>
        </w:numPr>
        <w:tabs>
          <w:tab w:val="left" w:pos="340"/>
        </w:tabs>
      </w:pPr>
      <w:r>
        <w:t>16</w:t>
      </w:r>
    </w:p>
    <w:p w:rsidR="00304320" w:rsidRDefault="00304320" w:rsidP="00304320"/>
    <w:p w:rsidR="00304320" w:rsidRDefault="00304320" w:rsidP="00304320">
      <w:pPr>
        <w:pStyle w:val="vastaukset"/>
      </w:pPr>
    </w:p>
    <w:p w:rsidR="00304320" w:rsidRDefault="00304320" w:rsidP="00304320">
      <w:pPr>
        <w:pStyle w:val="abc-kohdat"/>
        <w:numPr>
          <w:ilvl w:val="0"/>
          <w:numId w:val="449"/>
        </w:numPr>
        <w:rPr>
          <w:lang w:val="fi-FI"/>
        </w:rPr>
      </w:pPr>
      <w:proofErr w:type="gramStart"/>
      <w:r>
        <w:rPr>
          <w:lang w:val="fi-FI"/>
        </w:rPr>
        <w:t>–7</w:t>
      </w:r>
      <w:proofErr w:type="gramEnd"/>
    </w:p>
    <w:p w:rsidR="00304320" w:rsidRDefault="00304320" w:rsidP="00304320">
      <w:pPr>
        <w:pStyle w:val="abc-kohdat"/>
        <w:numPr>
          <w:ilvl w:val="0"/>
          <w:numId w:val="449"/>
        </w:numPr>
        <w:rPr>
          <w:lang w:val="fi-FI"/>
        </w:rPr>
      </w:pPr>
      <w:r>
        <w:rPr>
          <w:lang w:val="fi-FI"/>
        </w:rPr>
        <w:t>0</w:t>
      </w:r>
    </w:p>
    <w:p w:rsidR="00304320" w:rsidRDefault="00304320" w:rsidP="00304320">
      <w:pPr>
        <w:pStyle w:val="abc-kohdat"/>
        <w:numPr>
          <w:ilvl w:val="0"/>
          <w:numId w:val="449"/>
        </w:numPr>
        <w:rPr>
          <w:lang w:val="fi-FI"/>
        </w:rPr>
      </w:pPr>
      <w:proofErr w:type="gramStart"/>
      <w:r>
        <w:rPr>
          <w:lang w:val="fi-FI"/>
        </w:rPr>
        <w:t>–12</w:t>
      </w:r>
      <w:proofErr w:type="gramEnd"/>
    </w:p>
    <w:p w:rsidR="00304320" w:rsidRDefault="00304320" w:rsidP="00304320">
      <w:pPr>
        <w:pStyle w:val="abc-kohdat"/>
        <w:numPr>
          <w:ilvl w:val="0"/>
          <w:numId w:val="449"/>
        </w:numPr>
        <w:rPr>
          <w:lang w:val="fi-FI"/>
        </w:rPr>
      </w:pPr>
      <w:r>
        <w:rPr>
          <w:lang w:val="fi-FI"/>
        </w:rPr>
        <w:t>0</w:t>
      </w:r>
    </w:p>
    <w:p w:rsidR="00304320" w:rsidRDefault="00304320" w:rsidP="00304320">
      <w:pPr>
        <w:pStyle w:val="abc-kohdat"/>
        <w:numPr>
          <w:ilvl w:val="0"/>
          <w:numId w:val="449"/>
        </w:numPr>
        <w:rPr>
          <w:lang w:val="fi-FI"/>
        </w:rPr>
      </w:pPr>
      <w:r>
        <w:rPr>
          <w:lang w:val="fi-FI"/>
        </w:rPr>
        <w:t>1</w:t>
      </w:r>
    </w:p>
    <w:p w:rsidR="00304320" w:rsidRDefault="00304320" w:rsidP="00304320">
      <w:pPr>
        <w:pStyle w:val="abc-kohdat"/>
        <w:numPr>
          <w:ilvl w:val="0"/>
          <w:numId w:val="449"/>
        </w:numPr>
        <w:rPr>
          <w:lang w:val="fi-FI"/>
        </w:rPr>
      </w:pPr>
      <w:r>
        <w:rPr>
          <w:lang w:val="fi-FI"/>
        </w:rPr>
        <w:t>8</w:t>
      </w:r>
    </w:p>
    <w:p w:rsidR="00304320" w:rsidRDefault="00304320" w:rsidP="00304320"/>
    <w:p w:rsidR="00304320" w:rsidRDefault="00304320" w:rsidP="00304320">
      <w:pPr>
        <w:pStyle w:val="vastaukset"/>
      </w:pPr>
    </w:p>
    <w:p w:rsidR="00304320" w:rsidRDefault="00304320" w:rsidP="00304320">
      <w:pPr>
        <w:pStyle w:val="abc-kohdat"/>
        <w:numPr>
          <w:ilvl w:val="0"/>
          <w:numId w:val="261"/>
        </w:numPr>
        <w:tabs>
          <w:tab w:val="left" w:pos="340"/>
        </w:tabs>
        <w:rPr>
          <w:lang w:val="fi-FI"/>
        </w:rPr>
      </w:pPr>
      <w:r>
        <w:rPr>
          <w:lang w:val="fi-FI"/>
        </w:rPr>
        <w:t>24</w:t>
      </w:r>
    </w:p>
    <w:p w:rsidR="00304320" w:rsidRDefault="00304320" w:rsidP="00304320">
      <w:pPr>
        <w:pStyle w:val="abc-kohdat"/>
        <w:numPr>
          <w:ilvl w:val="0"/>
          <w:numId w:val="261"/>
        </w:numPr>
        <w:tabs>
          <w:tab w:val="left" w:pos="340"/>
        </w:tabs>
        <w:rPr>
          <w:lang w:val="fi-FI"/>
        </w:rPr>
      </w:pPr>
      <w:proofErr w:type="gramStart"/>
      <w:r>
        <w:rPr>
          <w:lang w:val="fi-FI"/>
        </w:rPr>
        <w:t>–6</w:t>
      </w:r>
      <w:proofErr w:type="gramEnd"/>
    </w:p>
    <w:p w:rsidR="00304320" w:rsidRDefault="00304320" w:rsidP="00304320">
      <w:pPr>
        <w:pStyle w:val="abc-kohdat"/>
        <w:numPr>
          <w:ilvl w:val="0"/>
          <w:numId w:val="261"/>
        </w:numPr>
        <w:tabs>
          <w:tab w:val="left" w:pos="340"/>
        </w:tabs>
        <w:rPr>
          <w:lang w:val="fi-FI"/>
        </w:rPr>
      </w:pPr>
      <w:r>
        <w:rPr>
          <w:lang w:val="fi-FI"/>
        </w:rPr>
        <w:lastRenderedPageBreak/>
        <w:t>200</w:t>
      </w:r>
    </w:p>
    <w:p w:rsidR="00304320" w:rsidRDefault="00304320" w:rsidP="00304320">
      <w:pPr>
        <w:pStyle w:val="abc-kohdat"/>
        <w:numPr>
          <w:ilvl w:val="0"/>
          <w:numId w:val="261"/>
        </w:numPr>
        <w:tabs>
          <w:tab w:val="left" w:pos="340"/>
        </w:tabs>
        <w:rPr>
          <w:lang w:val="fi-FI"/>
        </w:rPr>
      </w:pPr>
      <w:proofErr w:type="gramStart"/>
      <w:r>
        <w:rPr>
          <w:lang w:val="fi-FI"/>
        </w:rPr>
        <w:t>–6</w:t>
      </w:r>
      <w:proofErr w:type="gramEnd"/>
    </w:p>
    <w:p w:rsidR="00304320" w:rsidRDefault="00304320" w:rsidP="00304320">
      <w:pPr>
        <w:pStyle w:val="abc-kohdat"/>
        <w:numPr>
          <w:ilvl w:val="0"/>
          <w:numId w:val="261"/>
        </w:numPr>
        <w:tabs>
          <w:tab w:val="left" w:pos="340"/>
        </w:tabs>
        <w:rPr>
          <w:lang w:val="fi-FI"/>
        </w:rPr>
      </w:pPr>
      <w:r>
        <w:rPr>
          <w:lang w:val="fi-FI"/>
        </w:rPr>
        <w:t>1</w:t>
      </w:r>
    </w:p>
    <w:p w:rsidR="00304320" w:rsidRDefault="00304320" w:rsidP="00304320">
      <w:pPr>
        <w:pStyle w:val="abc-kohdat"/>
        <w:numPr>
          <w:ilvl w:val="0"/>
          <w:numId w:val="261"/>
        </w:numPr>
        <w:tabs>
          <w:tab w:val="left" w:pos="340"/>
        </w:tabs>
        <w:rPr>
          <w:lang w:val="fi-FI"/>
        </w:rPr>
      </w:pPr>
      <w:r>
        <w:rPr>
          <w:lang w:val="fi-FI"/>
        </w:rPr>
        <w:t>0</w:t>
      </w:r>
    </w:p>
    <w:p w:rsidR="00304320" w:rsidRDefault="00304320" w:rsidP="00304320"/>
    <w:p w:rsidR="00304320" w:rsidRDefault="00304320" w:rsidP="00304320">
      <w:pPr>
        <w:pStyle w:val="vastaukset"/>
      </w:pPr>
    </w:p>
    <w:p w:rsidR="00304320" w:rsidRDefault="00304320" w:rsidP="00304320">
      <w:pPr>
        <w:pStyle w:val="abc-kohdat"/>
        <w:numPr>
          <w:ilvl w:val="0"/>
          <w:numId w:val="262"/>
        </w:numPr>
        <w:tabs>
          <w:tab w:val="left" w:pos="340"/>
        </w:tabs>
        <w:rPr>
          <w:lang w:val="fi-FI"/>
        </w:rPr>
      </w:pPr>
      <w:proofErr w:type="gramStart"/>
      <w:r>
        <w:rPr>
          <w:lang w:val="fi-FI"/>
        </w:rPr>
        <w:t>–104</w:t>
      </w:r>
      <w:proofErr w:type="gramEnd"/>
    </w:p>
    <w:p w:rsidR="00304320" w:rsidRDefault="00304320" w:rsidP="00304320">
      <w:pPr>
        <w:pStyle w:val="abc-kohdat"/>
        <w:numPr>
          <w:ilvl w:val="0"/>
          <w:numId w:val="262"/>
        </w:numPr>
        <w:tabs>
          <w:tab w:val="left" w:pos="340"/>
        </w:tabs>
        <w:rPr>
          <w:lang w:val="fi-FI"/>
        </w:rPr>
      </w:pPr>
      <w:r>
        <w:rPr>
          <w:lang w:val="fi-FI"/>
        </w:rPr>
        <w:t>96</w:t>
      </w:r>
    </w:p>
    <w:p w:rsidR="00304320" w:rsidRDefault="00304320" w:rsidP="00304320">
      <w:pPr>
        <w:pStyle w:val="abc-kohdat"/>
        <w:numPr>
          <w:ilvl w:val="0"/>
          <w:numId w:val="262"/>
        </w:numPr>
        <w:tabs>
          <w:tab w:val="left" w:pos="340"/>
        </w:tabs>
        <w:rPr>
          <w:lang w:val="fi-FI"/>
        </w:rPr>
      </w:pPr>
      <w:proofErr w:type="gramStart"/>
      <w:r>
        <w:rPr>
          <w:lang w:val="fi-FI"/>
        </w:rPr>
        <w:t>–400</w:t>
      </w:r>
      <w:proofErr w:type="gramEnd"/>
    </w:p>
    <w:p w:rsidR="00304320" w:rsidRDefault="00304320" w:rsidP="00304320">
      <w:pPr>
        <w:pStyle w:val="abc-kohdat"/>
        <w:numPr>
          <w:ilvl w:val="0"/>
          <w:numId w:val="262"/>
        </w:numPr>
        <w:tabs>
          <w:tab w:val="left" w:pos="340"/>
        </w:tabs>
        <w:rPr>
          <w:lang w:val="fi-FI"/>
        </w:rPr>
      </w:pPr>
      <w:r>
        <w:rPr>
          <w:lang w:val="fi-FI"/>
        </w:rPr>
        <w:t>400</w:t>
      </w:r>
    </w:p>
    <w:p w:rsidR="00304320" w:rsidRDefault="00304320" w:rsidP="00304320"/>
    <w:p w:rsidR="00304320" w:rsidRDefault="00304320" w:rsidP="00304320">
      <w:pPr>
        <w:pStyle w:val="vastaukset"/>
      </w:pPr>
    </w:p>
    <w:p w:rsidR="00304320" w:rsidRDefault="00304320" w:rsidP="00304320">
      <w:r>
        <w:object w:dxaOrig="5174" w:dyaOrig="2159">
          <v:shape id="_x0000_i1904" type="#_x0000_t75" style="width:258.7pt;height:108pt" o:ole="" filled="t">
            <v:fill color2="black"/>
            <v:imagedata r:id="rId1952" o:title=""/>
          </v:shape>
          <o:OLEObject Type="Embed" ProgID="PBrush" ShapeID="_x0000_i1904" DrawAspect="Content" ObjectID="_1417025719" r:id="rId1953"/>
        </w:object>
      </w:r>
    </w:p>
    <w:p w:rsidR="00304320" w:rsidRDefault="00304320" w:rsidP="00304320"/>
    <w:p w:rsidR="00304320" w:rsidRDefault="00304320" w:rsidP="00304320">
      <w:pPr>
        <w:pStyle w:val="vastaukset"/>
      </w:pPr>
    </w:p>
    <w:p w:rsidR="00304320" w:rsidRDefault="00304320" w:rsidP="00304320">
      <w:pPr>
        <w:pStyle w:val="abc-kohdat"/>
        <w:numPr>
          <w:ilvl w:val="0"/>
          <w:numId w:val="547"/>
        </w:numPr>
        <w:rPr>
          <w:lang w:val="fi-FI"/>
        </w:rPr>
      </w:pPr>
      <w:r>
        <w:rPr>
          <w:lang w:val="fi-FI"/>
        </w:rPr>
        <w:t>positiivinen</w:t>
      </w:r>
    </w:p>
    <w:p w:rsidR="00304320" w:rsidRDefault="00304320" w:rsidP="00304320">
      <w:pPr>
        <w:pStyle w:val="abc-kohdat"/>
        <w:numPr>
          <w:ilvl w:val="0"/>
          <w:numId w:val="547"/>
        </w:numPr>
        <w:rPr>
          <w:lang w:val="fi-FI"/>
        </w:rPr>
      </w:pPr>
      <w:r>
        <w:rPr>
          <w:lang w:val="fi-FI"/>
        </w:rPr>
        <w:t>negatiivinen</w:t>
      </w:r>
    </w:p>
    <w:p w:rsidR="00304320" w:rsidRDefault="00304320" w:rsidP="00304320"/>
    <w:p w:rsidR="00304320" w:rsidRDefault="00304320" w:rsidP="00304320">
      <w:pPr>
        <w:pStyle w:val="vastaukset"/>
      </w:pPr>
    </w:p>
    <w:p w:rsidR="00304320" w:rsidRDefault="00304320" w:rsidP="00304320">
      <w:pPr>
        <w:pStyle w:val="abc-kohdat"/>
        <w:numPr>
          <w:ilvl w:val="0"/>
          <w:numId w:val="475"/>
        </w:numPr>
        <w:rPr>
          <w:lang w:val="fi-FI"/>
        </w:rPr>
      </w:pPr>
      <w:r>
        <w:rPr>
          <w:lang w:val="fi-FI"/>
        </w:rPr>
        <w:t>positiivinen</w:t>
      </w:r>
    </w:p>
    <w:p w:rsidR="00304320" w:rsidRDefault="00304320" w:rsidP="00304320">
      <w:pPr>
        <w:pStyle w:val="abc-kohdat"/>
        <w:numPr>
          <w:ilvl w:val="0"/>
          <w:numId w:val="475"/>
        </w:numPr>
        <w:rPr>
          <w:lang w:val="fi-FI"/>
        </w:rPr>
      </w:pPr>
      <w:r>
        <w:rPr>
          <w:lang w:val="fi-FI"/>
        </w:rPr>
        <w:t>negatiivinen</w:t>
      </w:r>
    </w:p>
    <w:p w:rsidR="00304320" w:rsidRDefault="00304320" w:rsidP="00304320">
      <w:pPr>
        <w:pStyle w:val="abc-kohdat"/>
        <w:numPr>
          <w:ilvl w:val="0"/>
          <w:numId w:val="475"/>
        </w:numPr>
        <w:rPr>
          <w:lang w:val="fi-FI"/>
        </w:rPr>
      </w:pPr>
      <w:r>
        <w:rPr>
          <w:lang w:val="fi-FI"/>
        </w:rPr>
        <w:t>negatiivinen</w:t>
      </w:r>
    </w:p>
    <w:p w:rsidR="00304320" w:rsidRDefault="00304320" w:rsidP="00304320">
      <w:pPr>
        <w:pStyle w:val="abc-kohdat"/>
        <w:numPr>
          <w:ilvl w:val="0"/>
          <w:numId w:val="475"/>
        </w:numPr>
        <w:rPr>
          <w:lang w:val="fi-FI"/>
        </w:rPr>
      </w:pPr>
      <w:r>
        <w:rPr>
          <w:lang w:val="fi-FI"/>
        </w:rPr>
        <w:t>positiivinen</w:t>
      </w:r>
    </w:p>
    <w:p w:rsidR="00304320" w:rsidRDefault="00304320" w:rsidP="00304320"/>
    <w:p w:rsidR="00304320" w:rsidRDefault="00304320" w:rsidP="00304320">
      <w:pPr>
        <w:pStyle w:val="vastaukset"/>
      </w:pPr>
    </w:p>
    <w:p w:rsidR="00304320" w:rsidRDefault="00304320" w:rsidP="00304320">
      <w:pPr>
        <w:pStyle w:val="abc-kohdat"/>
        <w:numPr>
          <w:ilvl w:val="0"/>
          <w:numId w:val="27"/>
        </w:numPr>
        <w:tabs>
          <w:tab w:val="left" w:pos="340"/>
        </w:tabs>
        <w:rPr>
          <w:lang w:val="fi-FI"/>
        </w:rPr>
      </w:pPr>
      <w:proofErr w:type="gramStart"/>
      <w:r>
        <w:rPr>
          <w:lang w:val="fi-FI"/>
        </w:rPr>
        <w:t>–2</w:t>
      </w:r>
      <w:proofErr w:type="gramEnd"/>
    </w:p>
    <w:p w:rsidR="00304320" w:rsidRDefault="00304320" w:rsidP="00304320">
      <w:pPr>
        <w:pStyle w:val="abc-kohdat"/>
        <w:numPr>
          <w:ilvl w:val="0"/>
          <w:numId w:val="27"/>
        </w:numPr>
        <w:tabs>
          <w:tab w:val="left" w:pos="340"/>
        </w:tabs>
        <w:rPr>
          <w:lang w:val="fi-FI"/>
        </w:rPr>
      </w:pPr>
      <w:r>
        <w:rPr>
          <w:lang w:val="fi-FI"/>
        </w:rPr>
        <w:t>4</w:t>
      </w:r>
    </w:p>
    <w:p w:rsidR="00304320" w:rsidRDefault="00304320" w:rsidP="00304320">
      <w:pPr>
        <w:pStyle w:val="abc-kohdat"/>
        <w:numPr>
          <w:ilvl w:val="0"/>
          <w:numId w:val="27"/>
        </w:numPr>
        <w:tabs>
          <w:tab w:val="left" w:pos="340"/>
        </w:tabs>
        <w:rPr>
          <w:lang w:val="fi-FI"/>
        </w:rPr>
      </w:pPr>
      <w:proofErr w:type="gramStart"/>
      <w:r>
        <w:rPr>
          <w:lang w:val="fi-FI"/>
        </w:rPr>
        <w:t>–3</w:t>
      </w:r>
      <w:proofErr w:type="gramEnd"/>
    </w:p>
    <w:p w:rsidR="00304320" w:rsidRDefault="00304320" w:rsidP="00304320">
      <w:pPr>
        <w:pStyle w:val="abc-kohdat"/>
        <w:numPr>
          <w:ilvl w:val="0"/>
          <w:numId w:val="27"/>
        </w:numPr>
        <w:tabs>
          <w:tab w:val="left" w:pos="340"/>
        </w:tabs>
        <w:rPr>
          <w:lang w:val="fi-FI"/>
        </w:rPr>
      </w:pPr>
      <w:proofErr w:type="gramStart"/>
      <w:r>
        <w:rPr>
          <w:lang w:val="fi-FI"/>
        </w:rPr>
        <w:t>–6</w:t>
      </w:r>
      <w:proofErr w:type="gramEnd"/>
    </w:p>
    <w:p w:rsidR="00304320" w:rsidRDefault="00304320" w:rsidP="00304320">
      <w:pPr>
        <w:pStyle w:val="abc-kohdat"/>
        <w:numPr>
          <w:ilvl w:val="0"/>
          <w:numId w:val="27"/>
        </w:numPr>
        <w:tabs>
          <w:tab w:val="left" w:pos="340"/>
        </w:tabs>
        <w:rPr>
          <w:lang w:val="fi-FI"/>
        </w:rPr>
      </w:pPr>
      <w:r>
        <w:rPr>
          <w:lang w:val="fi-FI"/>
        </w:rPr>
        <w:t>10</w:t>
      </w:r>
    </w:p>
    <w:p w:rsidR="00304320" w:rsidRDefault="00304320" w:rsidP="00304320">
      <w:pPr>
        <w:pStyle w:val="abc-kohdat"/>
        <w:numPr>
          <w:ilvl w:val="0"/>
          <w:numId w:val="27"/>
        </w:numPr>
        <w:tabs>
          <w:tab w:val="left" w:pos="340"/>
        </w:tabs>
        <w:rPr>
          <w:lang w:val="fi-FI"/>
        </w:rPr>
      </w:pPr>
      <w:proofErr w:type="gramStart"/>
      <w:r>
        <w:rPr>
          <w:lang w:val="fi-FI"/>
        </w:rPr>
        <w:t>–5</w:t>
      </w:r>
      <w:proofErr w:type="gramEnd"/>
    </w:p>
    <w:p w:rsidR="00304320" w:rsidRDefault="00304320" w:rsidP="00304320"/>
    <w:p w:rsidR="00304320" w:rsidRDefault="00304320" w:rsidP="00304320">
      <w:pPr>
        <w:pStyle w:val="vastaukset"/>
      </w:pPr>
    </w:p>
    <w:p w:rsidR="00304320" w:rsidRDefault="00304320" w:rsidP="00304320">
      <w:pPr>
        <w:pStyle w:val="abc-kohdat"/>
        <w:numPr>
          <w:ilvl w:val="0"/>
          <w:numId w:val="78"/>
        </w:numPr>
        <w:tabs>
          <w:tab w:val="left" w:pos="340"/>
        </w:tabs>
        <w:rPr>
          <w:lang w:val="fi-FI"/>
        </w:rPr>
      </w:pPr>
      <w:proofErr w:type="gramStart"/>
      <w:r>
        <w:rPr>
          <w:lang w:val="fi-FI"/>
        </w:rPr>
        <w:t>–10</w:t>
      </w:r>
      <w:proofErr w:type="gramEnd"/>
    </w:p>
    <w:p w:rsidR="00304320" w:rsidRDefault="00304320" w:rsidP="00304320">
      <w:pPr>
        <w:pStyle w:val="abc-kohdat"/>
        <w:numPr>
          <w:ilvl w:val="0"/>
          <w:numId w:val="78"/>
        </w:numPr>
        <w:tabs>
          <w:tab w:val="left" w:pos="340"/>
        </w:tabs>
        <w:rPr>
          <w:lang w:val="fi-FI"/>
        </w:rPr>
      </w:pPr>
      <w:r>
        <w:rPr>
          <w:lang w:val="fi-FI"/>
        </w:rPr>
        <w:t>20</w:t>
      </w:r>
    </w:p>
    <w:p w:rsidR="00304320" w:rsidRDefault="00304320" w:rsidP="00304320">
      <w:pPr>
        <w:pStyle w:val="abc-kohdat"/>
        <w:numPr>
          <w:ilvl w:val="0"/>
          <w:numId w:val="78"/>
        </w:numPr>
        <w:tabs>
          <w:tab w:val="left" w:pos="340"/>
        </w:tabs>
        <w:rPr>
          <w:lang w:val="fi-FI"/>
        </w:rPr>
      </w:pPr>
      <w:proofErr w:type="gramStart"/>
      <w:r>
        <w:rPr>
          <w:lang w:val="fi-FI"/>
        </w:rPr>
        <w:t>–1</w:t>
      </w:r>
      <w:proofErr w:type="gramEnd"/>
    </w:p>
    <w:p w:rsidR="00304320" w:rsidRDefault="00304320" w:rsidP="00304320"/>
    <w:p w:rsidR="00304320" w:rsidRDefault="00304320" w:rsidP="00304320">
      <w:pPr>
        <w:pStyle w:val="vastaukset"/>
      </w:pPr>
    </w:p>
    <w:p w:rsidR="00304320" w:rsidRDefault="00304320" w:rsidP="00304320">
      <w:pPr>
        <w:pStyle w:val="abc-kohdat"/>
        <w:numPr>
          <w:ilvl w:val="0"/>
          <w:numId w:val="46"/>
        </w:numPr>
        <w:tabs>
          <w:tab w:val="left" w:pos="340"/>
        </w:tabs>
        <w:rPr>
          <w:lang w:val="fi-FI"/>
        </w:rPr>
      </w:pPr>
      <w:proofErr w:type="gramStart"/>
      <w:r>
        <w:rPr>
          <w:lang w:val="fi-FI"/>
        </w:rPr>
        <w:t>-</w:t>
      </w:r>
      <w:proofErr w:type="gramEnd"/>
      <w:r>
        <w:rPr>
          <w:lang w:val="fi-FI"/>
        </w:rPr>
        <w:t>6</w:t>
      </w:r>
    </w:p>
    <w:p w:rsidR="00304320" w:rsidRDefault="00304320" w:rsidP="00304320">
      <w:pPr>
        <w:pStyle w:val="abc-kohdat"/>
        <w:numPr>
          <w:ilvl w:val="0"/>
          <w:numId w:val="46"/>
        </w:numPr>
        <w:tabs>
          <w:tab w:val="left" w:pos="340"/>
        </w:tabs>
        <w:rPr>
          <w:lang w:val="fi-FI"/>
        </w:rPr>
      </w:pPr>
      <w:proofErr w:type="gramStart"/>
      <w:r>
        <w:rPr>
          <w:lang w:val="fi-FI"/>
        </w:rPr>
        <w:t>-</w:t>
      </w:r>
      <w:proofErr w:type="gramEnd"/>
      <w:r>
        <w:rPr>
          <w:lang w:val="fi-FI"/>
        </w:rPr>
        <w:t>18</w:t>
      </w:r>
    </w:p>
    <w:p w:rsidR="00304320" w:rsidRDefault="00304320" w:rsidP="00304320">
      <w:pPr>
        <w:pStyle w:val="abc-kohdat"/>
        <w:numPr>
          <w:ilvl w:val="0"/>
          <w:numId w:val="46"/>
        </w:numPr>
        <w:tabs>
          <w:tab w:val="left" w:pos="340"/>
        </w:tabs>
        <w:rPr>
          <w:lang w:val="fi-FI"/>
        </w:rPr>
      </w:pPr>
      <w:proofErr w:type="gramStart"/>
      <w:r>
        <w:rPr>
          <w:lang w:val="fi-FI"/>
        </w:rPr>
        <w:t>–3</w:t>
      </w:r>
      <w:proofErr w:type="gramEnd"/>
    </w:p>
    <w:p w:rsidR="00304320" w:rsidRDefault="00304320" w:rsidP="00304320">
      <w:pPr>
        <w:pStyle w:val="abc-kohdat"/>
        <w:numPr>
          <w:ilvl w:val="0"/>
          <w:numId w:val="46"/>
        </w:numPr>
        <w:tabs>
          <w:tab w:val="left" w:pos="340"/>
        </w:tabs>
        <w:rPr>
          <w:lang w:val="fi-FI"/>
        </w:rPr>
      </w:pPr>
      <w:r>
        <w:rPr>
          <w:lang w:val="fi-FI"/>
        </w:rPr>
        <w:t>9</w:t>
      </w:r>
    </w:p>
    <w:p w:rsidR="00304320" w:rsidRDefault="00304320" w:rsidP="00304320"/>
    <w:p w:rsidR="00304320" w:rsidRDefault="00304320" w:rsidP="00304320">
      <w:pPr>
        <w:pStyle w:val="vastaukset"/>
      </w:pPr>
    </w:p>
    <w:p w:rsidR="00304320" w:rsidRDefault="00304320" w:rsidP="00304320">
      <w:pPr>
        <w:pStyle w:val="abc-kohdat"/>
        <w:numPr>
          <w:ilvl w:val="0"/>
          <w:numId w:val="472"/>
        </w:numPr>
      </w:pPr>
      <w:r w:rsidRPr="00D37682">
        <w:rPr>
          <w:position w:val="-5"/>
        </w:rPr>
        <w:object w:dxaOrig="1460" w:dyaOrig="340">
          <v:shape id="_x0000_i1905" type="#_x0000_t75" style="width:72.85pt;height:17.6pt" o:ole="" filled="t">
            <v:fill color2="black"/>
            <v:imagedata r:id="rId1954" o:title=""/>
          </v:shape>
          <o:OLEObject Type="Embed" ProgID="Equation.3" ShapeID="_x0000_i1905" DrawAspect="Content" ObjectID="_1417025720" r:id="rId1955"/>
        </w:object>
      </w:r>
    </w:p>
    <w:p w:rsidR="00304320" w:rsidRDefault="00304320" w:rsidP="00304320">
      <w:pPr>
        <w:pStyle w:val="abc-kohdat"/>
        <w:numPr>
          <w:ilvl w:val="0"/>
          <w:numId w:val="472"/>
        </w:numPr>
      </w:pPr>
      <w:r w:rsidRPr="00D37682">
        <w:rPr>
          <w:position w:val="-5"/>
        </w:rPr>
        <w:object w:dxaOrig="1460" w:dyaOrig="340">
          <v:shape id="_x0000_i1906" type="#_x0000_t75" style="width:72.85pt;height:17.6pt" o:ole="" filled="t">
            <v:fill color2="black"/>
            <v:imagedata r:id="rId1956" o:title=""/>
          </v:shape>
          <o:OLEObject Type="Embed" ProgID="Equation.3" ShapeID="_x0000_i1906" DrawAspect="Content" ObjectID="_1417025721" r:id="rId1957"/>
        </w:object>
      </w:r>
    </w:p>
    <w:p w:rsidR="00304320" w:rsidRDefault="00304320" w:rsidP="00304320">
      <w:pPr>
        <w:pStyle w:val="abc-kohdat"/>
        <w:numPr>
          <w:ilvl w:val="0"/>
          <w:numId w:val="472"/>
        </w:numPr>
      </w:pPr>
      <w:r w:rsidRPr="00D37682">
        <w:rPr>
          <w:position w:val="-5"/>
        </w:rPr>
        <w:object w:dxaOrig="1480" w:dyaOrig="340">
          <v:shape id="_x0000_i1907" type="#_x0000_t75" style="width:74.5pt;height:17.6pt" o:ole="" filled="t">
            <v:fill color2="black"/>
            <v:imagedata r:id="rId1958" o:title=""/>
          </v:shape>
          <o:OLEObject Type="Embed" ProgID="Equation.3" ShapeID="_x0000_i1907" DrawAspect="Content" ObjectID="_1417025722" r:id="rId1959"/>
        </w:object>
      </w:r>
    </w:p>
    <w:p w:rsidR="00304320" w:rsidRDefault="00304320" w:rsidP="00304320">
      <w:pPr>
        <w:pStyle w:val="abc-kohdat"/>
        <w:numPr>
          <w:ilvl w:val="0"/>
          <w:numId w:val="472"/>
        </w:numPr>
      </w:pPr>
      <w:r w:rsidRPr="00D37682">
        <w:rPr>
          <w:position w:val="-19"/>
        </w:rPr>
        <w:object w:dxaOrig="900" w:dyaOrig="620">
          <v:shape id="_x0000_i1908" type="#_x0000_t75" style="width:45.2pt;height:31pt" o:ole="" filled="t">
            <v:fill color2="black"/>
            <v:imagedata r:id="rId1960" o:title=""/>
          </v:shape>
          <o:OLEObject Type="Embed" ProgID="Equation.3" ShapeID="_x0000_i1908" DrawAspect="Content" ObjectID="_1417025723" r:id="rId1961"/>
        </w:object>
      </w:r>
    </w:p>
    <w:p w:rsidR="00304320" w:rsidRDefault="00304320" w:rsidP="00304320"/>
    <w:p w:rsidR="00304320" w:rsidRDefault="00304320" w:rsidP="00304320">
      <w:pPr>
        <w:pStyle w:val="vastaukset"/>
      </w:pPr>
    </w:p>
    <w:p w:rsidR="00304320" w:rsidRDefault="00304320" w:rsidP="00304320">
      <w:r>
        <w:t>Kun negatiivisen luvun kertoja pienenee, tulo suurenee.</w:t>
      </w:r>
    </w:p>
    <w:p w:rsidR="00304320" w:rsidRDefault="00304320" w:rsidP="00304320"/>
    <w:p w:rsidR="00304320" w:rsidRDefault="00304320" w:rsidP="00304320">
      <w:pPr>
        <w:pStyle w:val="vastaukset"/>
      </w:pPr>
    </w:p>
    <w:p w:rsidR="00304320" w:rsidRDefault="00304320" w:rsidP="00304320">
      <w:pPr>
        <w:pStyle w:val="abc-kohdat"/>
        <w:numPr>
          <w:ilvl w:val="0"/>
          <w:numId w:val="260"/>
        </w:numPr>
        <w:tabs>
          <w:tab w:val="left" w:pos="340"/>
        </w:tabs>
        <w:rPr>
          <w:lang w:val="fi-FI"/>
        </w:rPr>
      </w:pPr>
      <w:r>
        <w:rPr>
          <w:lang w:val="fi-FI"/>
        </w:rPr>
        <w:t>&lt;</w:t>
      </w:r>
    </w:p>
    <w:p w:rsidR="00304320" w:rsidRDefault="00304320" w:rsidP="00304320">
      <w:pPr>
        <w:pStyle w:val="abc-kohdat"/>
        <w:numPr>
          <w:ilvl w:val="0"/>
          <w:numId w:val="260"/>
        </w:numPr>
        <w:tabs>
          <w:tab w:val="left" w:pos="340"/>
        </w:tabs>
        <w:rPr>
          <w:lang w:val="fi-FI"/>
        </w:rPr>
      </w:pPr>
      <w:r>
        <w:rPr>
          <w:lang w:val="fi-FI"/>
        </w:rPr>
        <w:t>&gt;</w:t>
      </w:r>
    </w:p>
    <w:p w:rsidR="00304320" w:rsidRDefault="00304320" w:rsidP="00304320">
      <w:pPr>
        <w:pStyle w:val="abc-kohdat"/>
        <w:numPr>
          <w:ilvl w:val="0"/>
          <w:numId w:val="260"/>
        </w:numPr>
        <w:tabs>
          <w:tab w:val="left" w:pos="340"/>
        </w:tabs>
        <w:rPr>
          <w:lang w:val="fi-FI"/>
        </w:rPr>
      </w:pPr>
      <w:r>
        <w:t>=</w:t>
      </w:r>
    </w:p>
    <w:p w:rsidR="00304320" w:rsidRDefault="00304320" w:rsidP="00304320"/>
    <w:p w:rsidR="00304320" w:rsidRDefault="00304320" w:rsidP="00304320">
      <w:pPr>
        <w:pStyle w:val="vastaukset"/>
      </w:pPr>
    </w:p>
    <w:p w:rsidR="00304320" w:rsidRDefault="00304320" w:rsidP="00304320">
      <w:pPr>
        <w:pStyle w:val="abc-kohdat"/>
        <w:numPr>
          <w:ilvl w:val="0"/>
          <w:numId w:val="45"/>
        </w:numPr>
        <w:tabs>
          <w:tab w:val="left" w:pos="340"/>
        </w:tabs>
        <w:rPr>
          <w:lang w:val="fi-FI"/>
        </w:rPr>
      </w:pPr>
      <w:proofErr w:type="gramStart"/>
      <w:r>
        <w:rPr>
          <w:lang w:val="fi-FI"/>
        </w:rPr>
        <w:t>–10</w:t>
      </w:r>
      <w:proofErr w:type="gramEnd"/>
    </w:p>
    <w:p w:rsidR="00304320" w:rsidRDefault="00304320" w:rsidP="00304320">
      <w:pPr>
        <w:pStyle w:val="abc-kohdat"/>
        <w:numPr>
          <w:ilvl w:val="0"/>
          <w:numId w:val="45"/>
        </w:numPr>
        <w:tabs>
          <w:tab w:val="left" w:pos="340"/>
        </w:tabs>
        <w:rPr>
          <w:lang w:val="fi-FI"/>
        </w:rPr>
      </w:pPr>
      <w:r>
        <w:rPr>
          <w:lang w:val="fi-FI"/>
        </w:rPr>
        <w:t>6</w:t>
      </w:r>
    </w:p>
    <w:p w:rsidR="00304320" w:rsidRDefault="00304320" w:rsidP="00304320">
      <w:pPr>
        <w:pStyle w:val="abc-kohdat"/>
        <w:numPr>
          <w:ilvl w:val="0"/>
          <w:numId w:val="45"/>
        </w:numPr>
        <w:tabs>
          <w:tab w:val="left" w:pos="340"/>
        </w:tabs>
        <w:rPr>
          <w:lang w:val="fi-FI"/>
        </w:rPr>
      </w:pPr>
      <w:proofErr w:type="gramStart"/>
      <w:r>
        <w:rPr>
          <w:lang w:val="fi-FI"/>
        </w:rPr>
        <w:t>–32</w:t>
      </w:r>
      <w:proofErr w:type="gramEnd"/>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73"/>
        </w:numPr>
        <w:tabs>
          <w:tab w:val="left" w:pos="340"/>
        </w:tabs>
        <w:rPr>
          <w:lang w:val="fi-FI"/>
        </w:rPr>
      </w:pPr>
      <w:r>
        <w:rPr>
          <w:lang w:val="fi-FI"/>
        </w:rPr>
        <w:t>epätosi</w:t>
      </w:r>
    </w:p>
    <w:p w:rsidR="00304320" w:rsidRDefault="00304320" w:rsidP="00304320">
      <w:pPr>
        <w:pStyle w:val="abc-kohdat"/>
        <w:numPr>
          <w:ilvl w:val="0"/>
          <w:numId w:val="73"/>
        </w:numPr>
        <w:tabs>
          <w:tab w:val="left" w:pos="340"/>
        </w:tabs>
        <w:rPr>
          <w:lang w:val="fi-FI"/>
        </w:rPr>
      </w:pPr>
      <w:r>
        <w:rPr>
          <w:lang w:val="fi-FI"/>
        </w:rPr>
        <w:t>tosi</w:t>
      </w:r>
    </w:p>
    <w:p w:rsidR="00304320" w:rsidRDefault="00304320" w:rsidP="00304320">
      <w:pPr>
        <w:pStyle w:val="abc-kohdat"/>
        <w:numPr>
          <w:ilvl w:val="0"/>
          <w:numId w:val="73"/>
        </w:numPr>
        <w:tabs>
          <w:tab w:val="left" w:pos="340"/>
        </w:tabs>
        <w:rPr>
          <w:lang w:val="fi-FI"/>
        </w:rPr>
      </w:pPr>
      <w:r>
        <w:rPr>
          <w:lang w:val="fi-FI"/>
        </w:rPr>
        <w:t>epätosi</w:t>
      </w:r>
    </w:p>
    <w:p w:rsidR="00304320" w:rsidRDefault="00304320" w:rsidP="00304320">
      <w:pPr>
        <w:pStyle w:val="abc-kohdat"/>
        <w:numPr>
          <w:ilvl w:val="0"/>
          <w:numId w:val="73"/>
        </w:numPr>
        <w:tabs>
          <w:tab w:val="left" w:pos="340"/>
        </w:tabs>
        <w:rPr>
          <w:lang w:val="fi-FI"/>
        </w:rPr>
      </w:pPr>
      <w:r>
        <w:rPr>
          <w:lang w:val="fi-FI"/>
        </w:rPr>
        <w:t>tosi</w:t>
      </w:r>
    </w:p>
    <w:p w:rsidR="00304320" w:rsidRDefault="00304320" w:rsidP="00304320">
      <w:pPr>
        <w:pStyle w:val="abc-kohdat"/>
        <w:numPr>
          <w:ilvl w:val="0"/>
          <w:numId w:val="73"/>
        </w:numPr>
        <w:tabs>
          <w:tab w:val="left" w:pos="340"/>
        </w:tabs>
        <w:rPr>
          <w:lang w:val="fi-FI"/>
        </w:rPr>
      </w:pPr>
      <w:r>
        <w:rPr>
          <w:lang w:val="fi-FI"/>
        </w:rPr>
        <w:t>tosi</w:t>
      </w:r>
    </w:p>
    <w:p w:rsidR="00304320" w:rsidRDefault="00304320" w:rsidP="00304320">
      <w:pPr>
        <w:pStyle w:val="abc-kohdat"/>
        <w:numPr>
          <w:ilvl w:val="0"/>
          <w:numId w:val="73"/>
        </w:numPr>
        <w:tabs>
          <w:tab w:val="left" w:pos="340"/>
        </w:tabs>
        <w:rPr>
          <w:lang w:val="fi-FI"/>
        </w:rPr>
      </w:pPr>
      <w:r>
        <w:rPr>
          <w:lang w:val="fi-FI"/>
        </w:rPr>
        <w:t>epätosi</w:t>
      </w:r>
    </w:p>
    <w:p w:rsidR="00304320" w:rsidRDefault="00304320" w:rsidP="00304320"/>
    <w:p w:rsidR="00304320" w:rsidRDefault="00304320" w:rsidP="00304320">
      <w:pPr>
        <w:pStyle w:val="vastaukset"/>
      </w:pPr>
    </w:p>
    <w:p w:rsidR="00304320" w:rsidRDefault="00304320" w:rsidP="00304320">
      <w:pPr>
        <w:pStyle w:val="abc-kohdat"/>
        <w:numPr>
          <w:ilvl w:val="0"/>
          <w:numId w:val="263"/>
        </w:numPr>
        <w:tabs>
          <w:tab w:val="left" w:pos="340"/>
        </w:tabs>
        <w:rPr>
          <w:lang w:val="fi-FI"/>
        </w:rPr>
      </w:pPr>
      <w:proofErr w:type="gramStart"/>
      <w:r>
        <w:rPr>
          <w:lang w:val="fi-FI"/>
        </w:rPr>
        <w:t>–10</w:t>
      </w:r>
      <w:proofErr w:type="gramEnd"/>
    </w:p>
    <w:p w:rsidR="00304320" w:rsidRDefault="00304320" w:rsidP="00304320">
      <w:pPr>
        <w:pStyle w:val="abc-kohdat"/>
        <w:numPr>
          <w:ilvl w:val="0"/>
          <w:numId w:val="263"/>
        </w:numPr>
        <w:tabs>
          <w:tab w:val="left" w:pos="340"/>
        </w:tabs>
        <w:rPr>
          <w:lang w:val="fi-FI"/>
        </w:rPr>
      </w:pPr>
      <w:proofErr w:type="gramStart"/>
      <w:r>
        <w:rPr>
          <w:lang w:val="fi-FI"/>
        </w:rPr>
        <w:t>–4</w:t>
      </w:r>
      <w:proofErr w:type="gramEnd"/>
    </w:p>
    <w:p w:rsidR="00304320" w:rsidRDefault="00304320" w:rsidP="00304320">
      <w:pPr>
        <w:pStyle w:val="abc-kohdat"/>
        <w:numPr>
          <w:ilvl w:val="0"/>
          <w:numId w:val="263"/>
        </w:numPr>
        <w:tabs>
          <w:tab w:val="left" w:pos="340"/>
        </w:tabs>
        <w:rPr>
          <w:lang w:val="fi-FI"/>
        </w:rPr>
      </w:pPr>
      <w:r>
        <w:rPr>
          <w:lang w:val="fi-FI"/>
        </w:rPr>
        <w:t>5</w:t>
      </w:r>
    </w:p>
    <w:p w:rsidR="00304320" w:rsidRDefault="00304320" w:rsidP="00304320">
      <w:pPr>
        <w:pStyle w:val="abc-kohdat"/>
        <w:numPr>
          <w:ilvl w:val="0"/>
          <w:numId w:val="263"/>
        </w:numPr>
        <w:tabs>
          <w:tab w:val="left" w:pos="340"/>
        </w:tabs>
        <w:rPr>
          <w:lang w:val="fi-FI"/>
        </w:rPr>
      </w:pPr>
      <w:r>
        <w:rPr>
          <w:lang w:val="fi-FI"/>
        </w:rPr>
        <w:t>4</w:t>
      </w:r>
    </w:p>
    <w:p w:rsidR="00304320" w:rsidRDefault="00304320" w:rsidP="00304320"/>
    <w:p w:rsidR="00304320" w:rsidRDefault="00304320" w:rsidP="00304320">
      <w:pPr>
        <w:pStyle w:val="vastaukset"/>
      </w:pPr>
    </w:p>
    <w:p w:rsidR="00304320" w:rsidRDefault="00304320" w:rsidP="00304320">
      <w:pPr>
        <w:pStyle w:val="abc-kohdat"/>
        <w:numPr>
          <w:ilvl w:val="0"/>
          <w:numId w:val="451"/>
        </w:numPr>
        <w:rPr>
          <w:lang w:val="fi-FI"/>
        </w:rPr>
      </w:pPr>
      <w:r>
        <w:rPr>
          <w:lang w:val="fi-FI"/>
        </w:rPr>
        <w:t>4</w:t>
      </w:r>
    </w:p>
    <w:p w:rsidR="00304320" w:rsidRDefault="00304320" w:rsidP="00304320">
      <w:pPr>
        <w:pStyle w:val="abc-kohdat"/>
        <w:numPr>
          <w:ilvl w:val="0"/>
          <w:numId w:val="451"/>
        </w:numPr>
        <w:rPr>
          <w:lang w:val="fi-FI"/>
        </w:rPr>
      </w:pPr>
      <w:r>
        <w:rPr>
          <w:lang w:val="fi-FI"/>
        </w:rPr>
        <w:t>12</w:t>
      </w:r>
    </w:p>
    <w:p w:rsidR="00304320" w:rsidRDefault="00304320" w:rsidP="00304320">
      <w:pPr>
        <w:pStyle w:val="abc-kohdat"/>
        <w:numPr>
          <w:ilvl w:val="0"/>
          <w:numId w:val="451"/>
        </w:numPr>
        <w:rPr>
          <w:lang w:val="fi-FI"/>
        </w:rPr>
      </w:pPr>
      <w:proofErr w:type="gramStart"/>
      <w:r>
        <w:rPr>
          <w:lang w:val="fi-FI"/>
        </w:rPr>
        <w:t>–14</w:t>
      </w:r>
      <w:proofErr w:type="gramEnd"/>
    </w:p>
    <w:p w:rsidR="00304320" w:rsidRDefault="00304320" w:rsidP="00304320">
      <w:pPr>
        <w:pStyle w:val="abc-kohdat"/>
        <w:numPr>
          <w:ilvl w:val="0"/>
          <w:numId w:val="451"/>
        </w:numPr>
        <w:rPr>
          <w:lang w:val="fi-FI"/>
        </w:rPr>
      </w:pPr>
      <w:proofErr w:type="gramStart"/>
      <w:r>
        <w:rPr>
          <w:lang w:val="fi-FI"/>
        </w:rPr>
        <w:t>–4</w:t>
      </w:r>
      <w:proofErr w:type="gramEnd"/>
    </w:p>
    <w:p w:rsidR="00304320" w:rsidRDefault="00304320" w:rsidP="00304320"/>
    <w:p w:rsidR="00304320" w:rsidRDefault="00304320" w:rsidP="00304320">
      <w:pPr>
        <w:pStyle w:val="vastaukset"/>
      </w:pPr>
    </w:p>
    <w:p w:rsidR="00304320" w:rsidRDefault="00304320" w:rsidP="00304320">
      <w:r>
        <w:t xml:space="preserve">luvut ovat </w:t>
      </w:r>
      <w:proofErr w:type="gramStart"/>
      <w:r>
        <w:t>–4</w:t>
      </w:r>
      <w:proofErr w:type="gramEnd"/>
      <w:r>
        <w:t xml:space="preserve"> ja –7</w:t>
      </w:r>
    </w:p>
    <w:p w:rsidR="00304320" w:rsidRDefault="00304320" w:rsidP="00304320"/>
    <w:p w:rsidR="00304320" w:rsidRDefault="00304320" w:rsidP="00304320">
      <w:pPr>
        <w:pStyle w:val="vastaukset"/>
      </w:pPr>
    </w:p>
    <w:p w:rsidR="00304320" w:rsidRDefault="00304320" w:rsidP="00304320">
      <w:r w:rsidRPr="00D37682">
        <w:rPr>
          <w:position w:val="-4"/>
        </w:rPr>
        <w:object w:dxaOrig="1040" w:dyaOrig="320">
          <v:shape id="_x0000_i1909" type="#_x0000_t75" style="width:51.9pt;height:15.9pt" o:ole="" filled="t">
            <v:fill color2="black"/>
            <v:imagedata r:id="rId1962" o:title=""/>
          </v:shape>
          <o:OLEObject Type="Embed" ProgID="Equation.3" ShapeID="_x0000_i1909" DrawAspect="Content" ObjectID="_1417025724" r:id="rId1963"/>
        </w:object>
      </w:r>
      <w:r>
        <w:t xml:space="preserve"> ja </w:t>
      </w:r>
      <w:r w:rsidRPr="00D37682">
        <w:rPr>
          <w:position w:val="-21"/>
        </w:rPr>
        <w:object w:dxaOrig="760" w:dyaOrig="660">
          <v:shape id="_x0000_i1910" type="#_x0000_t75" style="width:38.5pt;height:32.65pt" o:ole="" filled="t">
            <v:fill color2="black"/>
            <v:imagedata r:id="rId1964" o:title=""/>
          </v:shape>
          <o:OLEObject Type="Embed" ProgID="Equation.3" ShapeID="_x0000_i1910" DrawAspect="Content" ObjectID="_1417025725" r:id="rId1965"/>
        </w:object>
      </w:r>
      <w:r>
        <w:t xml:space="preserve">, luvut ovat 24 ja </w:t>
      </w:r>
      <w:proofErr w:type="gramStart"/>
      <w:r>
        <w:t>–6</w:t>
      </w:r>
      <w:proofErr w:type="gramEnd"/>
    </w:p>
    <w:p w:rsidR="00304320" w:rsidRDefault="00304320" w:rsidP="00304320"/>
    <w:p w:rsidR="00304320" w:rsidRDefault="00304320" w:rsidP="00304320">
      <w:pPr>
        <w:pStyle w:val="vastaukset"/>
      </w:pPr>
    </w:p>
    <w:p w:rsidR="00304320" w:rsidRDefault="00304320" w:rsidP="00304320">
      <w:r w:rsidRPr="00D37682">
        <w:rPr>
          <w:position w:val="-4"/>
        </w:rPr>
        <w:object w:dxaOrig="999" w:dyaOrig="320">
          <v:shape id="_x0000_i1911" type="#_x0000_t75" style="width:50.25pt;height:15.9pt" o:ole="" filled="t">
            <v:fill color2="black"/>
            <v:imagedata r:id="rId1966" o:title=""/>
          </v:shape>
          <o:OLEObject Type="Embed" ProgID="Equation.3" ShapeID="_x0000_i1911" DrawAspect="Content" ObjectID="_1417025726" r:id="rId1967"/>
        </w:object>
      </w:r>
      <w:r>
        <w:t xml:space="preserve"> ja </w:t>
      </w:r>
      <w:r w:rsidRPr="00D37682">
        <w:rPr>
          <w:position w:val="-4"/>
        </w:rPr>
        <w:object w:dxaOrig="1100" w:dyaOrig="320">
          <v:shape id="_x0000_i1912" type="#_x0000_t75" style="width:54.4pt;height:15.9pt" o:ole="" filled="t">
            <v:fill color2="black"/>
            <v:imagedata r:id="rId1968" o:title=""/>
          </v:shape>
          <o:OLEObject Type="Embed" ProgID="Equation.3" ShapeID="_x0000_i1912" DrawAspect="Content" ObjectID="_1417025727" r:id="rId1969"/>
        </w:object>
      </w:r>
      <w:r>
        <w:t xml:space="preserve">, luvut ovat 6 ja </w:t>
      </w:r>
      <w:proofErr w:type="gramStart"/>
      <w:r>
        <w:t>–7</w:t>
      </w:r>
      <w:proofErr w:type="gramEnd"/>
    </w:p>
    <w:p w:rsidR="00304320" w:rsidRDefault="00304320" w:rsidP="00304320"/>
    <w:p w:rsidR="00304320" w:rsidRDefault="00304320" w:rsidP="00304320">
      <w:pPr>
        <w:pStyle w:val="vastaukset"/>
      </w:pPr>
    </w:p>
    <w:p w:rsidR="00304320" w:rsidRDefault="00304320" w:rsidP="00304320">
      <w:pPr>
        <w:pStyle w:val="abc-kohdat"/>
        <w:numPr>
          <w:ilvl w:val="0"/>
          <w:numId w:val="765"/>
        </w:numPr>
        <w:rPr>
          <w:lang w:val="fi-FI"/>
        </w:rPr>
      </w:pPr>
      <w:r>
        <w:rPr>
          <w:lang w:val="fi-FI"/>
        </w:rPr>
        <w:t>25</w:t>
      </w:r>
    </w:p>
    <w:p w:rsidR="00304320" w:rsidRDefault="00304320" w:rsidP="00304320">
      <w:pPr>
        <w:pStyle w:val="abc-kohdat"/>
        <w:numPr>
          <w:ilvl w:val="0"/>
          <w:numId w:val="765"/>
        </w:numPr>
        <w:rPr>
          <w:lang w:val="fi-FI"/>
        </w:rPr>
      </w:pPr>
      <w:r>
        <w:rPr>
          <w:lang w:val="fi-FI"/>
        </w:rPr>
        <w:t>1</w:t>
      </w:r>
    </w:p>
    <w:p w:rsidR="00304320" w:rsidRDefault="00304320" w:rsidP="00304320">
      <w:pPr>
        <w:pStyle w:val="abc-kohdat"/>
        <w:numPr>
          <w:ilvl w:val="0"/>
          <w:numId w:val="765"/>
        </w:numPr>
        <w:rPr>
          <w:lang w:val="fi-FI"/>
        </w:rPr>
      </w:pPr>
      <w:r>
        <w:rPr>
          <w:lang w:val="fi-FI"/>
        </w:rPr>
        <w:t>8</w:t>
      </w:r>
    </w:p>
    <w:p w:rsidR="00304320" w:rsidRDefault="00304320" w:rsidP="00304320">
      <w:pPr>
        <w:pStyle w:val="abc-kohdat"/>
        <w:numPr>
          <w:ilvl w:val="0"/>
          <w:numId w:val="765"/>
        </w:numPr>
        <w:rPr>
          <w:lang w:val="fi-FI"/>
        </w:rPr>
      </w:pPr>
      <w:r>
        <w:rPr>
          <w:lang w:val="fi-FI"/>
        </w:rPr>
        <w:t>10000</w:t>
      </w:r>
    </w:p>
    <w:p w:rsidR="00304320" w:rsidRDefault="00304320" w:rsidP="00304320"/>
    <w:p w:rsidR="00304320" w:rsidRDefault="00304320" w:rsidP="00304320">
      <w:pPr>
        <w:pStyle w:val="vastaukset"/>
      </w:pPr>
    </w:p>
    <w:p w:rsidR="00304320" w:rsidRDefault="00304320" w:rsidP="00304320">
      <w:pPr>
        <w:pStyle w:val="abc-kohdat"/>
        <w:numPr>
          <w:ilvl w:val="0"/>
          <w:numId w:val="8"/>
        </w:numPr>
        <w:tabs>
          <w:tab w:val="left" w:pos="340"/>
        </w:tabs>
      </w:pPr>
      <w:r w:rsidRPr="00D37682">
        <w:rPr>
          <w:position w:val="-4"/>
        </w:rPr>
        <w:object w:dxaOrig="800" w:dyaOrig="320">
          <v:shape id="_x0000_i1913" type="#_x0000_t75" style="width:39.35pt;height:15.9pt" o:ole="" filled="t">
            <v:fill color2="black"/>
            <v:imagedata r:id="rId455" o:title=""/>
          </v:shape>
          <o:OLEObject Type="Embed" ProgID="Equation.3" ShapeID="_x0000_i1913" DrawAspect="Content" ObjectID="_1417025728" r:id="rId1970"/>
        </w:object>
      </w:r>
    </w:p>
    <w:p w:rsidR="00304320" w:rsidRDefault="00304320" w:rsidP="00304320">
      <w:pPr>
        <w:pStyle w:val="abc-kohdat"/>
        <w:numPr>
          <w:ilvl w:val="0"/>
          <w:numId w:val="8"/>
        </w:numPr>
        <w:tabs>
          <w:tab w:val="left" w:pos="340"/>
        </w:tabs>
      </w:pPr>
      <w:r w:rsidRPr="00D37682">
        <w:rPr>
          <w:position w:val="-4"/>
        </w:rPr>
        <w:object w:dxaOrig="999" w:dyaOrig="320">
          <v:shape id="_x0000_i1914" type="#_x0000_t75" style="width:50.25pt;height:15.9pt" o:ole="" filled="t">
            <v:fill color2="black"/>
            <v:imagedata r:id="rId1971" o:title=""/>
          </v:shape>
          <o:OLEObject Type="Embed" ProgID="Equation.3" ShapeID="_x0000_i1914" DrawAspect="Content" ObjectID="_1417025729" r:id="rId1972"/>
        </w:object>
      </w:r>
    </w:p>
    <w:p w:rsidR="00304320" w:rsidRDefault="00304320" w:rsidP="00304320">
      <w:pPr>
        <w:pStyle w:val="abc-kohdat"/>
        <w:numPr>
          <w:ilvl w:val="0"/>
          <w:numId w:val="8"/>
        </w:numPr>
        <w:tabs>
          <w:tab w:val="left" w:pos="340"/>
        </w:tabs>
      </w:pPr>
      <w:r w:rsidRPr="00D37682">
        <w:rPr>
          <w:position w:val="-4"/>
        </w:rPr>
        <w:object w:dxaOrig="780" w:dyaOrig="320">
          <v:shape id="_x0000_i1915" type="#_x0000_t75" style="width:39.35pt;height:15.9pt" o:ole="" filled="t">
            <v:fill color2="black"/>
            <v:imagedata r:id="rId1973" o:title=""/>
          </v:shape>
          <o:OLEObject Type="Embed" ProgID="Equation.3" ShapeID="_x0000_i1915" DrawAspect="Content" ObjectID="_1417025730" r:id="rId1974"/>
        </w:object>
      </w:r>
    </w:p>
    <w:p w:rsidR="00304320" w:rsidRDefault="00304320" w:rsidP="00304320"/>
    <w:p w:rsidR="00304320" w:rsidRDefault="00304320" w:rsidP="00304320">
      <w:pPr>
        <w:pStyle w:val="vastaukset"/>
      </w:pPr>
    </w:p>
    <w:p w:rsidR="00304320" w:rsidRDefault="00304320" w:rsidP="00304320">
      <w:pPr>
        <w:pStyle w:val="abc-kohdat"/>
        <w:numPr>
          <w:ilvl w:val="0"/>
          <w:numId w:val="224"/>
        </w:numPr>
        <w:tabs>
          <w:tab w:val="left" w:pos="340"/>
        </w:tabs>
      </w:pPr>
      <w:r w:rsidRPr="00D37682">
        <w:rPr>
          <w:position w:val="-1"/>
        </w:rPr>
        <w:object w:dxaOrig="660" w:dyaOrig="279">
          <v:shape id="_x0000_i1916" type="#_x0000_t75" style="width:32.65pt;height:14.25pt" o:ole="" filled="t">
            <v:fill color2="black"/>
            <v:imagedata r:id="rId1975" o:title=""/>
          </v:shape>
          <o:OLEObject Type="Embed" ProgID="Equation.3" ShapeID="_x0000_i1916" DrawAspect="Content" ObjectID="_1417025731" r:id="rId1976"/>
        </w:object>
      </w:r>
    </w:p>
    <w:p w:rsidR="00304320" w:rsidRDefault="00304320" w:rsidP="00304320">
      <w:pPr>
        <w:pStyle w:val="abc-kohdat"/>
        <w:numPr>
          <w:ilvl w:val="0"/>
          <w:numId w:val="224"/>
        </w:numPr>
        <w:tabs>
          <w:tab w:val="left" w:pos="340"/>
        </w:tabs>
      </w:pPr>
      <w:r w:rsidRPr="00D37682">
        <w:rPr>
          <w:position w:val="-1"/>
        </w:rPr>
        <w:object w:dxaOrig="1200" w:dyaOrig="260">
          <v:shape id="_x0000_i1917" type="#_x0000_t75" style="width:60.3pt;height:12.55pt" o:ole="" filled="t">
            <v:fill color2="black"/>
            <v:imagedata r:id="rId1977" o:title=""/>
          </v:shape>
          <o:OLEObject Type="Embed" ProgID="Equation.3" ShapeID="_x0000_i1917" DrawAspect="Content" ObjectID="_1417025732" r:id="rId1978"/>
        </w:object>
      </w:r>
    </w:p>
    <w:p w:rsidR="00304320" w:rsidRDefault="00304320" w:rsidP="00304320">
      <w:pPr>
        <w:pStyle w:val="abc-kohdat"/>
        <w:numPr>
          <w:ilvl w:val="0"/>
          <w:numId w:val="224"/>
        </w:numPr>
        <w:tabs>
          <w:tab w:val="left" w:pos="340"/>
        </w:tabs>
      </w:pPr>
      <w:r w:rsidRPr="00D37682">
        <w:rPr>
          <w:position w:val="-1"/>
        </w:rPr>
        <w:object w:dxaOrig="420" w:dyaOrig="279">
          <v:shape id="_x0000_i1918" type="#_x0000_t75" style="width:20.95pt;height:14.25pt" o:ole="" filled="t">
            <v:fill color2="black"/>
            <v:imagedata r:id="rId1979" o:title=""/>
          </v:shape>
          <o:OLEObject Type="Embed" ProgID="Equation.3" ShapeID="_x0000_i1918" DrawAspect="Content" ObjectID="_1417025733" r:id="rId1980"/>
        </w:object>
      </w:r>
    </w:p>
    <w:p w:rsidR="00304320" w:rsidRDefault="00304320" w:rsidP="00304320">
      <w:pPr>
        <w:pStyle w:val="abc-kohdat"/>
        <w:numPr>
          <w:ilvl w:val="0"/>
          <w:numId w:val="224"/>
        </w:numPr>
        <w:tabs>
          <w:tab w:val="left" w:pos="340"/>
        </w:tabs>
      </w:pPr>
      <w:r w:rsidRPr="00D37682">
        <w:rPr>
          <w:position w:val="-1"/>
        </w:rPr>
        <w:object w:dxaOrig="1420" w:dyaOrig="279">
          <v:shape id="_x0000_i1919" type="#_x0000_t75" style="width:71.15pt;height:14.25pt" o:ole="" filled="t">
            <v:fill color2="black"/>
            <v:imagedata r:id="rId1981" o:title=""/>
          </v:shape>
          <o:OLEObject Type="Embed" ProgID="Equation.3" ShapeID="_x0000_i1919" DrawAspect="Content" ObjectID="_1417025734" r:id="rId1982"/>
        </w:object>
      </w:r>
    </w:p>
    <w:p w:rsidR="00304320" w:rsidRDefault="00304320" w:rsidP="00304320">
      <w:pPr>
        <w:pStyle w:val="abc-kohdat"/>
        <w:numPr>
          <w:ilvl w:val="0"/>
          <w:numId w:val="224"/>
        </w:numPr>
        <w:tabs>
          <w:tab w:val="left" w:pos="340"/>
        </w:tabs>
      </w:pPr>
      <w:r w:rsidRPr="00D37682">
        <w:rPr>
          <w:position w:val="-1"/>
        </w:rPr>
        <w:object w:dxaOrig="2140" w:dyaOrig="279">
          <v:shape id="_x0000_i1920" type="#_x0000_t75" style="width:107.15pt;height:14.25pt" o:ole="" filled="t">
            <v:fill color2="black"/>
            <v:imagedata r:id="rId1983" o:title=""/>
          </v:shape>
          <o:OLEObject Type="Embed" ProgID="Equation.3" ShapeID="_x0000_i1920" DrawAspect="Content" ObjectID="_1417025735" r:id="rId1984"/>
        </w:object>
      </w:r>
    </w:p>
    <w:p w:rsidR="00304320" w:rsidRDefault="00304320" w:rsidP="00304320"/>
    <w:p w:rsidR="00304320" w:rsidRDefault="00304320" w:rsidP="00304320">
      <w:pPr>
        <w:pStyle w:val="vastaukset"/>
      </w:pPr>
    </w:p>
    <w:p w:rsidR="00304320" w:rsidRDefault="00304320" w:rsidP="00304320">
      <w:pPr>
        <w:pStyle w:val="abc-kohdat"/>
        <w:numPr>
          <w:ilvl w:val="0"/>
          <w:numId w:val="773"/>
        </w:numPr>
        <w:rPr>
          <w:vertAlign w:val="superscript"/>
        </w:rPr>
      </w:pPr>
      <w:r>
        <w:t>9</w:t>
      </w:r>
      <w:r>
        <w:rPr>
          <w:vertAlign w:val="superscript"/>
        </w:rPr>
        <w:t>3</w:t>
      </w:r>
    </w:p>
    <w:p w:rsidR="00304320" w:rsidRDefault="00304320" w:rsidP="00304320">
      <w:pPr>
        <w:pStyle w:val="abc-kohdat"/>
        <w:numPr>
          <w:ilvl w:val="0"/>
          <w:numId w:val="773"/>
        </w:numPr>
        <w:rPr>
          <w:vertAlign w:val="superscript"/>
        </w:rPr>
      </w:pPr>
      <w:r>
        <w:t>3</w:t>
      </w:r>
      <w:r>
        <w:rPr>
          <w:vertAlign w:val="superscript"/>
        </w:rPr>
        <w:t>2</w:t>
      </w:r>
    </w:p>
    <w:p w:rsidR="00304320" w:rsidRDefault="00304320" w:rsidP="00304320">
      <w:pPr>
        <w:pStyle w:val="abc-kohdat"/>
        <w:numPr>
          <w:ilvl w:val="0"/>
          <w:numId w:val="773"/>
        </w:numPr>
        <w:rPr>
          <w:vertAlign w:val="superscript"/>
        </w:rPr>
      </w:pPr>
      <w:r>
        <w:t>8</w:t>
      </w:r>
      <w:r>
        <w:rPr>
          <w:vertAlign w:val="superscript"/>
        </w:rPr>
        <w:t>5</w:t>
      </w:r>
    </w:p>
    <w:p w:rsidR="00304320" w:rsidRDefault="00304320" w:rsidP="00304320">
      <w:pPr>
        <w:pStyle w:val="abc-kohdat"/>
        <w:numPr>
          <w:ilvl w:val="0"/>
          <w:numId w:val="773"/>
        </w:numPr>
        <w:rPr>
          <w:vertAlign w:val="superscript"/>
        </w:rPr>
      </w:pPr>
      <w:r>
        <w:t>7</w:t>
      </w:r>
      <w:r>
        <w:rPr>
          <w:vertAlign w:val="superscript"/>
        </w:rPr>
        <w:t>4</w:t>
      </w:r>
    </w:p>
    <w:p w:rsidR="00304320" w:rsidRDefault="00304320" w:rsidP="00304320">
      <w:pPr>
        <w:rPr>
          <w:bCs/>
        </w:rPr>
      </w:pPr>
    </w:p>
    <w:p w:rsidR="00304320" w:rsidRDefault="00304320" w:rsidP="00304320">
      <w:pPr>
        <w:pStyle w:val="vastaukset"/>
      </w:pPr>
    </w:p>
    <w:p w:rsidR="00304320" w:rsidRDefault="00304320" w:rsidP="00304320">
      <w:pPr>
        <w:pStyle w:val="abc-kohdat"/>
        <w:numPr>
          <w:ilvl w:val="0"/>
          <w:numId w:val="30"/>
        </w:numPr>
        <w:tabs>
          <w:tab w:val="left" w:pos="340"/>
        </w:tabs>
      </w:pPr>
      <w:r w:rsidRPr="00D37682">
        <w:rPr>
          <w:position w:val="-4"/>
        </w:rPr>
        <w:object w:dxaOrig="660" w:dyaOrig="320">
          <v:shape id="_x0000_i1921" type="#_x0000_t75" style="width:32.65pt;height:15.9pt" o:ole="" filled="t">
            <v:fill color2="black"/>
            <v:imagedata r:id="rId1985" o:title=""/>
          </v:shape>
          <o:OLEObject Type="Embed" ProgID="Equation.3" ShapeID="_x0000_i1921" DrawAspect="Content" ObjectID="_1417025736" r:id="rId1986"/>
        </w:object>
      </w:r>
    </w:p>
    <w:p w:rsidR="00304320" w:rsidRDefault="00304320" w:rsidP="00304320">
      <w:pPr>
        <w:pStyle w:val="abc-kohdat"/>
        <w:numPr>
          <w:ilvl w:val="0"/>
          <w:numId w:val="30"/>
        </w:numPr>
        <w:tabs>
          <w:tab w:val="left" w:pos="340"/>
        </w:tabs>
        <w:rPr>
          <w:bCs/>
        </w:rPr>
      </w:pPr>
      <w:r w:rsidRPr="00D37682">
        <w:rPr>
          <w:position w:val="-4"/>
        </w:rPr>
        <w:object w:dxaOrig="780" w:dyaOrig="320">
          <v:shape id="_x0000_i1922" type="#_x0000_t75" style="width:39.35pt;height:15.9pt" o:ole="" filled="t">
            <v:fill color2="black"/>
            <v:imagedata r:id="rId1987" o:title=""/>
          </v:shape>
          <o:OLEObject Type="Embed" ProgID="Equation.3" ShapeID="_x0000_i1922" DrawAspect="Content" ObjectID="_1417025737" r:id="rId1988"/>
        </w:object>
      </w:r>
    </w:p>
    <w:p w:rsidR="00304320" w:rsidRDefault="00304320" w:rsidP="00304320">
      <w:pPr>
        <w:rPr>
          <w:bCs/>
        </w:rPr>
      </w:pPr>
    </w:p>
    <w:p w:rsidR="00304320" w:rsidRDefault="00304320" w:rsidP="00304320">
      <w:pPr>
        <w:pStyle w:val="vastaukset"/>
      </w:pPr>
    </w:p>
    <w:p w:rsidR="00304320" w:rsidRDefault="00304320" w:rsidP="00304320">
      <w:pPr>
        <w:pStyle w:val="abc-kohdat"/>
        <w:numPr>
          <w:ilvl w:val="0"/>
          <w:numId w:val="774"/>
        </w:numPr>
        <w:rPr>
          <w:vertAlign w:val="superscript"/>
        </w:rPr>
      </w:pPr>
      <w:r>
        <w:t>3</w:t>
      </w:r>
      <w:r>
        <w:rPr>
          <w:vertAlign w:val="superscript"/>
        </w:rPr>
        <w:t>3</w:t>
      </w:r>
    </w:p>
    <w:p w:rsidR="00304320" w:rsidRDefault="00304320" w:rsidP="00304320">
      <w:pPr>
        <w:pStyle w:val="abc-kohdat"/>
        <w:numPr>
          <w:ilvl w:val="0"/>
          <w:numId w:val="774"/>
        </w:numPr>
        <w:rPr>
          <w:vertAlign w:val="superscript"/>
        </w:rPr>
      </w:pPr>
      <w:r>
        <w:t>12</w:t>
      </w:r>
      <w:r>
        <w:rPr>
          <w:vertAlign w:val="superscript"/>
        </w:rPr>
        <w:t>2</w:t>
      </w:r>
    </w:p>
    <w:p w:rsidR="00304320" w:rsidRDefault="00304320" w:rsidP="00304320">
      <w:pPr>
        <w:pStyle w:val="abc-kohdat"/>
        <w:numPr>
          <w:ilvl w:val="0"/>
          <w:numId w:val="774"/>
        </w:numPr>
        <w:rPr>
          <w:vertAlign w:val="superscript"/>
        </w:rPr>
      </w:pPr>
      <w:r>
        <w:t>10</w:t>
      </w:r>
      <w:r>
        <w:rPr>
          <w:vertAlign w:val="superscript"/>
        </w:rPr>
        <w:t>4</w:t>
      </w:r>
    </w:p>
    <w:p w:rsidR="00304320" w:rsidRDefault="00304320" w:rsidP="00304320">
      <w:pPr>
        <w:pStyle w:val="abc-kohdat"/>
        <w:numPr>
          <w:ilvl w:val="0"/>
          <w:numId w:val="774"/>
        </w:numPr>
        <w:rPr>
          <w:vertAlign w:val="superscript"/>
        </w:rPr>
      </w:pPr>
      <w:r>
        <w:t>11</w:t>
      </w:r>
      <w:r>
        <w:rPr>
          <w:vertAlign w:val="superscript"/>
        </w:rPr>
        <w:t>3</w:t>
      </w:r>
    </w:p>
    <w:p w:rsidR="00304320" w:rsidRDefault="00304320" w:rsidP="00304320">
      <w:pPr>
        <w:pStyle w:val="abc-kohdat"/>
        <w:numPr>
          <w:ilvl w:val="0"/>
          <w:numId w:val="774"/>
        </w:numPr>
        <w:rPr>
          <w:vertAlign w:val="superscript"/>
        </w:rPr>
      </w:pPr>
      <w:r>
        <w:rPr>
          <w:i/>
          <w:iCs/>
        </w:rPr>
        <w:t>a</w:t>
      </w:r>
      <w:r>
        <w:rPr>
          <w:vertAlign w:val="superscript"/>
        </w:rPr>
        <w:t>3</w:t>
      </w:r>
    </w:p>
    <w:p w:rsidR="00304320" w:rsidRDefault="00304320" w:rsidP="00304320">
      <w:pPr>
        <w:pStyle w:val="abc-kohdat"/>
        <w:numPr>
          <w:ilvl w:val="0"/>
          <w:numId w:val="774"/>
        </w:numPr>
        <w:rPr>
          <w:vertAlign w:val="superscript"/>
        </w:rPr>
      </w:pPr>
      <w:r>
        <w:rPr>
          <w:i/>
          <w:iCs/>
        </w:rPr>
        <w:t>e</w:t>
      </w:r>
      <w:r>
        <w:rPr>
          <w:vertAlign w:val="superscript"/>
        </w:rPr>
        <w:t>5</w:t>
      </w:r>
    </w:p>
    <w:p w:rsidR="00304320" w:rsidRDefault="00304320" w:rsidP="00304320">
      <w:pPr>
        <w:rPr>
          <w:lang w:val="en-GB"/>
        </w:rPr>
      </w:pPr>
    </w:p>
    <w:p w:rsidR="00304320" w:rsidRDefault="00304320" w:rsidP="00304320">
      <w:pPr>
        <w:pStyle w:val="vastaukset"/>
        <w:rPr>
          <w:lang w:val="en-GB"/>
        </w:rPr>
      </w:pPr>
    </w:p>
    <w:p w:rsidR="00304320" w:rsidRDefault="00304320" w:rsidP="00304320">
      <w:pPr>
        <w:pStyle w:val="abc-kohdat"/>
        <w:numPr>
          <w:ilvl w:val="0"/>
          <w:numId w:val="775"/>
        </w:numPr>
        <w:rPr>
          <w:vertAlign w:val="superscript"/>
          <w:lang w:val="fi-FI"/>
        </w:rPr>
      </w:pPr>
      <w:r>
        <w:rPr>
          <w:lang w:val="fi-FI"/>
        </w:rPr>
        <w:t>2</w:t>
      </w:r>
      <w:r>
        <w:rPr>
          <w:vertAlign w:val="superscript"/>
          <w:lang w:val="fi-FI"/>
        </w:rPr>
        <w:t>4</w:t>
      </w:r>
    </w:p>
    <w:p w:rsidR="00304320" w:rsidRDefault="00304320" w:rsidP="00304320">
      <w:pPr>
        <w:pStyle w:val="abc-kohdat"/>
        <w:numPr>
          <w:ilvl w:val="0"/>
          <w:numId w:val="775"/>
        </w:numPr>
        <w:rPr>
          <w:vertAlign w:val="superscript"/>
          <w:lang w:val="fi-FI"/>
        </w:rPr>
      </w:pPr>
      <w:r>
        <w:rPr>
          <w:lang w:val="fi-FI"/>
        </w:rPr>
        <w:t>10</w:t>
      </w:r>
      <w:r>
        <w:rPr>
          <w:vertAlign w:val="superscript"/>
          <w:lang w:val="fi-FI"/>
        </w:rPr>
        <w:t>3</w:t>
      </w:r>
    </w:p>
    <w:p w:rsidR="00304320" w:rsidRDefault="00304320" w:rsidP="00304320">
      <w:pPr>
        <w:pStyle w:val="abc-kohdat"/>
        <w:numPr>
          <w:ilvl w:val="0"/>
          <w:numId w:val="775"/>
        </w:numPr>
        <w:rPr>
          <w:vertAlign w:val="superscript"/>
          <w:lang w:val="fi-FI"/>
        </w:rPr>
      </w:pPr>
      <w:r>
        <w:rPr>
          <w:lang w:val="fi-FI"/>
        </w:rPr>
        <w:t>11</w:t>
      </w:r>
      <w:r>
        <w:rPr>
          <w:vertAlign w:val="superscript"/>
          <w:lang w:val="fi-FI"/>
        </w:rPr>
        <w:t>2</w:t>
      </w:r>
    </w:p>
    <w:p w:rsidR="00304320" w:rsidRDefault="00304320" w:rsidP="00304320">
      <w:pPr>
        <w:pStyle w:val="abc-kohdat"/>
        <w:numPr>
          <w:ilvl w:val="0"/>
          <w:numId w:val="775"/>
        </w:numPr>
        <w:rPr>
          <w:vertAlign w:val="superscript"/>
          <w:lang w:val="fi-FI"/>
        </w:rPr>
      </w:pPr>
      <w:r>
        <w:rPr>
          <w:lang w:val="fi-FI"/>
        </w:rPr>
        <w:t>4</w:t>
      </w:r>
      <w:r>
        <w:rPr>
          <w:vertAlign w:val="superscript"/>
          <w:lang w:val="fi-FI"/>
        </w:rPr>
        <w:t>8</w:t>
      </w:r>
    </w:p>
    <w:p w:rsidR="00304320" w:rsidRDefault="00304320" w:rsidP="00304320">
      <w:pPr>
        <w:pStyle w:val="abc-kohdat"/>
        <w:numPr>
          <w:ilvl w:val="0"/>
          <w:numId w:val="775"/>
        </w:numPr>
        <w:rPr>
          <w:vertAlign w:val="superscript"/>
          <w:lang w:val="fi-FI"/>
        </w:rPr>
      </w:pPr>
      <w:r>
        <w:rPr>
          <w:lang w:val="fi-FI"/>
        </w:rPr>
        <w:t>a</w:t>
      </w:r>
      <w:r>
        <w:rPr>
          <w:vertAlign w:val="superscript"/>
          <w:lang w:val="fi-FI"/>
        </w:rPr>
        <w:t>3</w:t>
      </w:r>
    </w:p>
    <w:p w:rsidR="00304320" w:rsidRDefault="00304320" w:rsidP="00304320">
      <w:pPr>
        <w:pStyle w:val="abc-kohdat"/>
        <w:numPr>
          <w:ilvl w:val="0"/>
          <w:numId w:val="775"/>
        </w:numPr>
        <w:rPr>
          <w:vertAlign w:val="superscript"/>
          <w:lang w:val="fi-FI"/>
        </w:rPr>
      </w:pPr>
      <w:r>
        <w:rPr>
          <w:lang w:val="fi-FI"/>
        </w:rPr>
        <w:t>y</w:t>
      </w:r>
      <w:r>
        <w:rPr>
          <w:vertAlign w:val="superscript"/>
          <w:lang w:val="fi-FI"/>
        </w:rPr>
        <w:t>6</w:t>
      </w:r>
    </w:p>
    <w:p w:rsidR="00304320" w:rsidRDefault="00304320" w:rsidP="00304320">
      <w:pPr>
        <w:rPr>
          <w:lang w:val="en-GB"/>
        </w:rPr>
      </w:pPr>
    </w:p>
    <w:p w:rsidR="00304320" w:rsidRDefault="00304320" w:rsidP="00304320">
      <w:pPr>
        <w:pStyle w:val="vastaukset"/>
        <w:rPr>
          <w:lang w:val="en-GB"/>
        </w:rPr>
      </w:pPr>
    </w:p>
    <w:p w:rsidR="00304320" w:rsidRDefault="00304320" w:rsidP="00304320">
      <w:pPr>
        <w:pStyle w:val="abc-kohdat"/>
        <w:numPr>
          <w:ilvl w:val="0"/>
          <w:numId w:val="225"/>
        </w:numPr>
        <w:tabs>
          <w:tab w:val="left" w:pos="340"/>
        </w:tabs>
      </w:pPr>
      <w:r>
        <w:lastRenderedPageBreak/>
        <w:t>100</w:t>
      </w:r>
    </w:p>
    <w:p w:rsidR="00304320" w:rsidRDefault="00304320" w:rsidP="00304320">
      <w:pPr>
        <w:pStyle w:val="abc-kohdat"/>
        <w:numPr>
          <w:ilvl w:val="0"/>
          <w:numId w:val="225"/>
        </w:numPr>
        <w:tabs>
          <w:tab w:val="left" w:pos="340"/>
        </w:tabs>
      </w:pPr>
      <w:r w:rsidRPr="00D37682">
        <w:rPr>
          <w:position w:val="-1"/>
        </w:rPr>
        <w:object w:dxaOrig="680" w:dyaOrig="279">
          <v:shape id="_x0000_i1923" type="#_x0000_t75" style="width:33.5pt;height:14.25pt" o:ole="" filled="t">
            <v:fill color2="black"/>
            <v:imagedata r:id="rId1989" o:title=""/>
          </v:shape>
          <o:OLEObject Type="Embed" ProgID="Equation.3" ShapeID="_x0000_i1923" DrawAspect="Content" ObjectID="_1417025738" r:id="rId1990"/>
        </w:object>
      </w:r>
    </w:p>
    <w:p w:rsidR="00304320" w:rsidRDefault="00304320" w:rsidP="00304320">
      <w:pPr>
        <w:pStyle w:val="abc-kohdat"/>
        <w:numPr>
          <w:ilvl w:val="0"/>
          <w:numId w:val="225"/>
        </w:numPr>
        <w:tabs>
          <w:tab w:val="left" w:pos="340"/>
        </w:tabs>
      </w:pPr>
      <w:r w:rsidRPr="00D37682">
        <w:rPr>
          <w:position w:val="1"/>
        </w:rPr>
        <w:object w:dxaOrig="1180" w:dyaOrig="220">
          <v:shape id="_x0000_i1924" type="#_x0000_t75" style="width:59.45pt;height:10.9pt" o:ole="" filled="t">
            <v:fill color2="black"/>
            <v:imagedata r:id="rId1991" o:title=""/>
          </v:shape>
          <o:OLEObject Type="Embed" ProgID="Equation.3" ShapeID="_x0000_i1924" DrawAspect="Content" ObjectID="_1417025739" r:id="rId1992"/>
        </w:object>
      </w:r>
    </w:p>
    <w:p w:rsidR="00304320" w:rsidRDefault="00304320" w:rsidP="00304320">
      <w:pPr>
        <w:pStyle w:val="abc-kohdat"/>
        <w:numPr>
          <w:ilvl w:val="0"/>
          <w:numId w:val="225"/>
        </w:numPr>
        <w:tabs>
          <w:tab w:val="left" w:pos="340"/>
        </w:tabs>
      </w:pPr>
      <w:r w:rsidRPr="00D37682">
        <w:rPr>
          <w:position w:val="-1"/>
        </w:rPr>
        <w:object w:dxaOrig="1620" w:dyaOrig="279">
          <v:shape id="_x0000_i1925" type="#_x0000_t75" style="width:81.2pt;height:14.25pt" o:ole="" filled="t">
            <v:fill color2="black"/>
            <v:imagedata r:id="rId1993" o:title=""/>
          </v:shape>
          <o:OLEObject Type="Embed" ProgID="Equation.3" ShapeID="_x0000_i1925" DrawAspect="Content" ObjectID="_1417025740" r:id="rId1994"/>
        </w:object>
      </w:r>
    </w:p>
    <w:p w:rsidR="00304320" w:rsidRDefault="00304320" w:rsidP="00304320"/>
    <w:p w:rsidR="00304320" w:rsidRDefault="00304320" w:rsidP="00304320">
      <w:pPr>
        <w:pStyle w:val="vastaukset"/>
      </w:pPr>
    </w:p>
    <w:p w:rsidR="00304320" w:rsidRDefault="00304320" w:rsidP="00304320">
      <w:pPr>
        <w:pStyle w:val="abc-kohdat"/>
        <w:numPr>
          <w:ilvl w:val="0"/>
          <w:numId w:val="226"/>
        </w:numPr>
        <w:tabs>
          <w:tab w:val="left" w:pos="340"/>
        </w:tabs>
        <w:rPr>
          <w:lang w:val="fi-FI"/>
        </w:rPr>
      </w:pPr>
      <w:r>
        <w:rPr>
          <w:lang w:val="fi-FI"/>
        </w:rPr>
        <w:t>on</w:t>
      </w:r>
    </w:p>
    <w:p w:rsidR="00304320" w:rsidRDefault="00304320" w:rsidP="00304320">
      <w:pPr>
        <w:pStyle w:val="abc-kohdat"/>
        <w:numPr>
          <w:ilvl w:val="0"/>
          <w:numId w:val="226"/>
        </w:numPr>
        <w:tabs>
          <w:tab w:val="left" w:pos="340"/>
        </w:tabs>
        <w:rPr>
          <w:lang w:val="fi-FI"/>
        </w:rPr>
      </w:pPr>
      <w:r>
        <w:rPr>
          <w:lang w:val="fi-FI"/>
        </w:rPr>
        <w:t>ei</w:t>
      </w:r>
    </w:p>
    <w:p w:rsidR="00304320" w:rsidRDefault="00304320" w:rsidP="00304320">
      <w:pPr>
        <w:pStyle w:val="abc-kohdat"/>
        <w:numPr>
          <w:ilvl w:val="0"/>
          <w:numId w:val="226"/>
        </w:numPr>
        <w:tabs>
          <w:tab w:val="left" w:pos="340"/>
        </w:tabs>
        <w:rPr>
          <w:lang w:val="fi-FI"/>
        </w:rPr>
      </w:pPr>
      <w:r>
        <w:rPr>
          <w:lang w:val="fi-FI"/>
        </w:rPr>
        <w:t>ei</w:t>
      </w:r>
    </w:p>
    <w:p w:rsidR="00304320" w:rsidRDefault="00304320" w:rsidP="00304320">
      <w:pPr>
        <w:pStyle w:val="Footer"/>
        <w:tabs>
          <w:tab w:val="clear" w:pos="4153"/>
          <w:tab w:val="clear" w:pos="8306"/>
        </w:tabs>
      </w:pPr>
    </w:p>
    <w:p w:rsidR="00304320" w:rsidRDefault="00304320" w:rsidP="00304320">
      <w:pPr>
        <w:pStyle w:val="vastaukset"/>
      </w:pPr>
    </w:p>
    <w:p w:rsidR="00304320" w:rsidRDefault="00304320" w:rsidP="00304320">
      <w:pPr>
        <w:pStyle w:val="abc-kohdat"/>
        <w:numPr>
          <w:ilvl w:val="0"/>
          <w:numId w:val="95"/>
        </w:numPr>
        <w:tabs>
          <w:tab w:val="left" w:pos="340"/>
        </w:tabs>
        <w:rPr>
          <w:lang w:val="fi-FI"/>
        </w:rPr>
      </w:pPr>
      <w:proofErr w:type="gramStart"/>
      <w:r>
        <w:rPr>
          <w:lang w:val="fi-FI"/>
        </w:rPr>
        <w:t>-</w:t>
      </w:r>
      <w:proofErr w:type="gramEnd"/>
      <w:r>
        <w:rPr>
          <w:lang w:val="fi-FI"/>
        </w:rPr>
        <w:t>3</w:t>
      </w:r>
    </w:p>
    <w:p w:rsidR="00304320" w:rsidRDefault="00304320" w:rsidP="00304320">
      <w:pPr>
        <w:pStyle w:val="abc-kohdat"/>
        <w:numPr>
          <w:ilvl w:val="0"/>
          <w:numId w:val="95"/>
        </w:numPr>
        <w:tabs>
          <w:tab w:val="left" w:pos="340"/>
        </w:tabs>
        <w:rPr>
          <w:lang w:val="fi-FI"/>
        </w:rPr>
      </w:pPr>
      <w:proofErr w:type="gramStart"/>
      <w:r>
        <w:rPr>
          <w:lang w:val="fi-FI"/>
        </w:rPr>
        <w:t>–2</w:t>
      </w:r>
      <w:proofErr w:type="gramEnd"/>
    </w:p>
    <w:p w:rsidR="00304320" w:rsidRDefault="00304320" w:rsidP="00304320">
      <w:pPr>
        <w:pStyle w:val="abc-kohdat"/>
        <w:numPr>
          <w:ilvl w:val="0"/>
          <w:numId w:val="95"/>
        </w:numPr>
        <w:tabs>
          <w:tab w:val="left" w:pos="340"/>
        </w:tabs>
        <w:rPr>
          <w:lang w:val="fi-FI"/>
        </w:rPr>
      </w:pPr>
      <w:r>
        <w:rPr>
          <w:lang w:val="fi-FI"/>
        </w:rPr>
        <w:t>3</w:t>
      </w:r>
    </w:p>
    <w:p w:rsidR="00304320" w:rsidRDefault="00304320" w:rsidP="00304320">
      <w:pPr>
        <w:pStyle w:val="abc-kohdat"/>
        <w:numPr>
          <w:ilvl w:val="0"/>
          <w:numId w:val="95"/>
        </w:numPr>
        <w:tabs>
          <w:tab w:val="left" w:pos="340"/>
        </w:tabs>
        <w:rPr>
          <w:lang w:val="fi-FI"/>
        </w:rPr>
      </w:pPr>
      <w:r>
        <w:rPr>
          <w:lang w:val="fi-FI"/>
        </w:rPr>
        <w:t>1</w:t>
      </w:r>
    </w:p>
    <w:p w:rsidR="00304320" w:rsidRDefault="00304320" w:rsidP="00304320">
      <w:pPr>
        <w:pStyle w:val="abc-kohdat"/>
        <w:numPr>
          <w:ilvl w:val="0"/>
          <w:numId w:val="95"/>
        </w:numPr>
        <w:tabs>
          <w:tab w:val="left" w:pos="340"/>
        </w:tabs>
        <w:rPr>
          <w:lang w:val="fi-FI"/>
        </w:rPr>
      </w:pPr>
      <w:proofErr w:type="gramStart"/>
      <w:r>
        <w:rPr>
          <w:lang w:val="fi-FI"/>
        </w:rPr>
        <w:t>–1</w:t>
      </w:r>
      <w:proofErr w:type="gramEnd"/>
    </w:p>
    <w:p w:rsidR="00304320" w:rsidRDefault="00304320" w:rsidP="00304320"/>
    <w:p w:rsidR="00304320" w:rsidRDefault="00304320" w:rsidP="00304320">
      <w:pPr>
        <w:pStyle w:val="vastaukset"/>
      </w:pPr>
    </w:p>
    <w:p w:rsidR="00304320" w:rsidRDefault="00304320" w:rsidP="00304320">
      <w:pPr>
        <w:pStyle w:val="abc-kohdat"/>
        <w:numPr>
          <w:ilvl w:val="0"/>
          <w:numId w:val="19"/>
        </w:numPr>
        <w:tabs>
          <w:tab w:val="left" w:pos="340"/>
        </w:tabs>
        <w:rPr>
          <w:lang w:val="fi-FI"/>
        </w:rPr>
      </w:pPr>
      <w:r>
        <w:rPr>
          <w:lang w:val="fi-FI"/>
        </w:rPr>
        <w:t>25</w:t>
      </w:r>
    </w:p>
    <w:p w:rsidR="00304320" w:rsidRDefault="00304320" w:rsidP="00304320">
      <w:pPr>
        <w:pStyle w:val="abc-kohdat"/>
        <w:numPr>
          <w:ilvl w:val="0"/>
          <w:numId w:val="19"/>
        </w:numPr>
        <w:tabs>
          <w:tab w:val="left" w:pos="340"/>
        </w:tabs>
        <w:rPr>
          <w:lang w:val="fi-FI"/>
        </w:rPr>
      </w:pPr>
      <w:proofErr w:type="gramStart"/>
      <w:r>
        <w:rPr>
          <w:lang w:val="fi-FI"/>
        </w:rPr>
        <w:t>–25</w:t>
      </w:r>
      <w:proofErr w:type="gramEnd"/>
    </w:p>
    <w:p w:rsidR="00304320" w:rsidRDefault="00304320" w:rsidP="00304320">
      <w:pPr>
        <w:pStyle w:val="abc-kohdat"/>
        <w:numPr>
          <w:ilvl w:val="0"/>
          <w:numId w:val="19"/>
        </w:numPr>
        <w:tabs>
          <w:tab w:val="left" w:pos="340"/>
        </w:tabs>
        <w:rPr>
          <w:lang w:val="fi-FI"/>
        </w:rPr>
      </w:pPr>
      <w:proofErr w:type="gramStart"/>
      <w:r>
        <w:rPr>
          <w:lang w:val="fi-FI"/>
        </w:rPr>
        <w:t>–125</w:t>
      </w:r>
      <w:proofErr w:type="gramEnd"/>
    </w:p>
    <w:p w:rsidR="00304320" w:rsidRDefault="00304320" w:rsidP="00304320">
      <w:pPr>
        <w:pStyle w:val="abc-kohdat"/>
        <w:numPr>
          <w:ilvl w:val="0"/>
          <w:numId w:val="19"/>
        </w:numPr>
        <w:tabs>
          <w:tab w:val="left" w:pos="340"/>
        </w:tabs>
        <w:rPr>
          <w:lang w:val="fi-FI"/>
        </w:rPr>
      </w:pPr>
      <w:r>
        <w:rPr>
          <w:lang w:val="fi-FI"/>
        </w:rPr>
        <w:t>125</w:t>
      </w:r>
    </w:p>
    <w:p w:rsidR="00304320" w:rsidRDefault="00304320" w:rsidP="00304320"/>
    <w:p w:rsidR="00304320" w:rsidRDefault="00304320" w:rsidP="00304320">
      <w:pPr>
        <w:pStyle w:val="vastaukset"/>
      </w:pPr>
    </w:p>
    <w:p w:rsidR="00304320" w:rsidRDefault="00304320" w:rsidP="00304320">
      <w:pPr>
        <w:pStyle w:val="abc-kohdat"/>
        <w:numPr>
          <w:ilvl w:val="0"/>
          <w:numId w:val="90"/>
        </w:numPr>
        <w:tabs>
          <w:tab w:val="left" w:pos="340"/>
        </w:tabs>
        <w:rPr>
          <w:lang w:val="fi-FI"/>
        </w:rPr>
      </w:pPr>
      <w:r>
        <w:rPr>
          <w:lang w:val="fi-FI"/>
        </w:rPr>
        <w:t>9</w:t>
      </w:r>
    </w:p>
    <w:p w:rsidR="00304320" w:rsidRDefault="00304320" w:rsidP="00304320">
      <w:pPr>
        <w:pStyle w:val="abc-kohdat"/>
        <w:numPr>
          <w:ilvl w:val="0"/>
          <w:numId w:val="90"/>
        </w:numPr>
        <w:tabs>
          <w:tab w:val="left" w:pos="340"/>
        </w:tabs>
        <w:rPr>
          <w:lang w:val="fi-FI"/>
        </w:rPr>
      </w:pPr>
      <w:proofErr w:type="gramStart"/>
      <w:r>
        <w:rPr>
          <w:lang w:val="fi-FI"/>
        </w:rPr>
        <w:t>–8</w:t>
      </w:r>
      <w:proofErr w:type="gramEnd"/>
    </w:p>
    <w:p w:rsidR="00304320" w:rsidRDefault="00304320" w:rsidP="00304320">
      <w:pPr>
        <w:pStyle w:val="abc-kohdat"/>
        <w:numPr>
          <w:ilvl w:val="0"/>
          <w:numId w:val="90"/>
        </w:numPr>
        <w:tabs>
          <w:tab w:val="left" w:pos="340"/>
        </w:tabs>
        <w:rPr>
          <w:lang w:val="fi-FI"/>
        </w:rPr>
      </w:pPr>
      <w:proofErr w:type="gramStart"/>
      <w:r>
        <w:rPr>
          <w:lang w:val="fi-FI"/>
        </w:rPr>
        <w:t>–27</w:t>
      </w:r>
      <w:proofErr w:type="gramEnd"/>
    </w:p>
    <w:p w:rsidR="00304320" w:rsidRDefault="00304320" w:rsidP="00304320">
      <w:pPr>
        <w:pStyle w:val="abc-kohdat"/>
        <w:numPr>
          <w:ilvl w:val="0"/>
          <w:numId w:val="90"/>
        </w:numPr>
        <w:tabs>
          <w:tab w:val="left" w:pos="340"/>
        </w:tabs>
        <w:rPr>
          <w:lang w:val="fi-FI"/>
        </w:rPr>
      </w:pPr>
      <w:proofErr w:type="gramStart"/>
      <w:r>
        <w:rPr>
          <w:lang w:val="fi-FI"/>
        </w:rPr>
        <w:t>–1</w:t>
      </w:r>
      <w:proofErr w:type="gramEnd"/>
    </w:p>
    <w:p w:rsidR="00304320" w:rsidRDefault="00304320" w:rsidP="00304320">
      <w:pPr>
        <w:pStyle w:val="abc-kohdat"/>
        <w:numPr>
          <w:ilvl w:val="0"/>
          <w:numId w:val="90"/>
        </w:numPr>
        <w:tabs>
          <w:tab w:val="left" w:pos="340"/>
        </w:tabs>
        <w:rPr>
          <w:lang w:val="fi-FI"/>
        </w:rPr>
      </w:pPr>
      <w:r>
        <w:rPr>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26"/>
        </w:numPr>
        <w:tabs>
          <w:tab w:val="left" w:pos="340"/>
        </w:tabs>
        <w:rPr>
          <w:lang w:val="fi-FI"/>
        </w:rPr>
      </w:pPr>
      <w:proofErr w:type="gramStart"/>
      <w:r>
        <w:rPr>
          <w:lang w:val="fi-FI"/>
        </w:rPr>
        <w:t>–32</w:t>
      </w:r>
      <w:proofErr w:type="gramEnd"/>
    </w:p>
    <w:p w:rsidR="00304320" w:rsidRDefault="00304320" w:rsidP="00304320">
      <w:pPr>
        <w:pStyle w:val="abc-kohdat"/>
        <w:numPr>
          <w:ilvl w:val="0"/>
          <w:numId w:val="26"/>
        </w:numPr>
        <w:tabs>
          <w:tab w:val="left" w:pos="340"/>
        </w:tabs>
        <w:rPr>
          <w:lang w:val="fi-FI"/>
        </w:rPr>
      </w:pPr>
      <w:proofErr w:type="gramStart"/>
      <w:r>
        <w:rPr>
          <w:lang w:val="fi-FI"/>
        </w:rPr>
        <w:t>–81</w:t>
      </w:r>
      <w:proofErr w:type="gramEnd"/>
    </w:p>
    <w:p w:rsidR="00304320" w:rsidRDefault="00304320" w:rsidP="00304320">
      <w:pPr>
        <w:pStyle w:val="abc-kohdat"/>
        <w:numPr>
          <w:ilvl w:val="0"/>
          <w:numId w:val="26"/>
        </w:numPr>
        <w:tabs>
          <w:tab w:val="left" w:pos="340"/>
        </w:tabs>
        <w:rPr>
          <w:lang w:val="fi-FI"/>
        </w:rPr>
      </w:pPr>
      <w:proofErr w:type="gramStart"/>
      <w:r>
        <w:rPr>
          <w:lang w:val="fi-FI"/>
        </w:rPr>
        <w:t>–1</w:t>
      </w:r>
      <w:proofErr w:type="gramEnd"/>
    </w:p>
    <w:p w:rsidR="00304320" w:rsidRDefault="00304320" w:rsidP="00304320">
      <w:pPr>
        <w:pStyle w:val="abc-kohdat"/>
        <w:numPr>
          <w:ilvl w:val="0"/>
          <w:numId w:val="26"/>
        </w:numPr>
        <w:tabs>
          <w:tab w:val="left" w:pos="340"/>
        </w:tabs>
        <w:rPr>
          <w:lang w:val="fi-FI"/>
        </w:rPr>
      </w:pPr>
      <w:r>
        <w:rPr>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94"/>
        </w:numPr>
        <w:tabs>
          <w:tab w:val="left" w:pos="340"/>
        </w:tabs>
      </w:pPr>
      <w:r w:rsidRPr="00D37682">
        <w:rPr>
          <w:position w:val="-6"/>
        </w:rPr>
        <w:object w:dxaOrig="580" w:dyaOrig="360">
          <v:shape id="_x0000_i1926" type="#_x0000_t75" style="width:29.3pt;height:18.4pt" o:ole="" filled="t">
            <v:fill color2="black"/>
            <v:imagedata r:id="rId1995" o:title=""/>
          </v:shape>
          <o:OLEObject Type="Embed" ProgID="Equation.3" ShapeID="_x0000_i1926" DrawAspect="Content" ObjectID="_1417025741" r:id="rId1996"/>
        </w:object>
      </w:r>
    </w:p>
    <w:p w:rsidR="00304320" w:rsidRDefault="00304320" w:rsidP="00304320">
      <w:pPr>
        <w:pStyle w:val="abc-kohdat"/>
        <w:numPr>
          <w:ilvl w:val="0"/>
          <w:numId w:val="94"/>
        </w:numPr>
        <w:tabs>
          <w:tab w:val="left" w:pos="340"/>
        </w:tabs>
      </w:pPr>
      <w:r w:rsidRPr="00D37682">
        <w:rPr>
          <w:position w:val="-25"/>
        </w:rPr>
        <w:object w:dxaOrig="560" w:dyaOrig="740">
          <v:shape id="_x0000_i1927" type="#_x0000_t75" style="width:27.65pt;height:36.85pt" o:ole="" filled="t">
            <v:fill color2="black"/>
            <v:imagedata r:id="rId1997" o:title=""/>
          </v:shape>
          <o:OLEObject Type="Embed" ProgID="Equation.3" ShapeID="_x0000_i1927" DrawAspect="Content" ObjectID="_1417025742" r:id="rId1998"/>
        </w:object>
      </w:r>
    </w:p>
    <w:p w:rsidR="00304320" w:rsidRDefault="00304320" w:rsidP="00304320">
      <w:pPr>
        <w:pStyle w:val="abc-kohdat"/>
        <w:numPr>
          <w:ilvl w:val="0"/>
          <w:numId w:val="94"/>
        </w:numPr>
        <w:tabs>
          <w:tab w:val="left" w:pos="340"/>
        </w:tabs>
      </w:pPr>
      <w:r w:rsidRPr="00D37682">
        <w:rPr>
          <w:position w:val="-25"/>
        </w:rPr>
        <w:object w:dxaOrig="700" w:dyaOrig="740">
          <v:shape id="_x0000_i1928" type="#_x0000_t75" style="width:35.15pt;height:36.85pt" o:ole="" filled="t">
            <v:fill color2="black"/>
            <v:imagedata r:id="rId1999" o:title=""/>
          </v:shape>
          <o:OLEObject Type="Embed" ProgID="Equation.3" ShapeID="_x0000_i1928" DrawAspect="Content" ObjectID="_1417025743" r:id="rId2000"/>
        </w:object>
      </w:r>
    </w:p>
    <w:p w:rsidR="00304320" w:rsidRDefault="00304320" w:rsidP="00304320">
      <w:pPr>
        <w:pStyle w:val="abc-kohdat"/>
        <w:numPr>
          <w:ilvl w:val="0"/>
          <w:numId w:val="94"/>
        </w:numPr>
        <w:tabs>
          <w:tab w:val="left" w:pos="340"/>
        </w:tabs>
      </w:pPr>
      <w:r w:rsidRPr="00D37682">
        <w:rPr>
          <w:position w:val="-21"/>
        </w:rPr>
        <w:object w:dxaOrig="340" w:dyaOrig="660">
          <v:shape id="_x0000_i1929" type="#_x0000_t75" style="width:17.6pt;height:32.65pt" o:ole="" filled="t">
            <v:fill color2="black"/>
            <v:imagedata r:id="rId2001" o:title=""/>
          </v:shape>
          <o:OLEObject Type="Embed" ProgID="Equation.3" ShapeID="_x0000_i1929" DrawAspect="Content" ObjectID="_1417025744" r:id="rId2002"/>
        </w:object>
      </w:r>
    </w:p>
    <w:p w:rsidR="00304320" w:rsidRDefault="00304320" w:rsidP="00304320">
      <w:pPr>
        <w:pStyle w:val="abc-kohdat"/>
        <w:numPr>
          <w:ilvl w:val="0"/>
          <w:numId w:val="94"/>
        </w:numPr>
        <w:tabs>
          <w:tab w:val="left" w:pos="340"/>
        </w:tabs>
      </w:pPr>
      <w:r w:rsidRPr="00D37682">
        <w:rPr>
          <w:position w:val="-6"/>
        </w:rPr>
        <w:object w:dxaOrig="760" w:dyaOrig="360">
          <v:shape id="_x0000_i1930" type="#_x0000_t75" style="width:38.5pt;height:18.4pt" o:ole="" filled="t">
            <v:fill color2="black"/>
            <v:imagedata r:id="rId2003" o:title=""/>
          </v:shape>
          <o:OLEObject Type="Embed" ProgID="Equation.3" ShapeID="_x0000_i1930" DrawAspect="Content" ObjectID="_1417025745" r:id="rId2004"/>
        </w:object>
      </w:r>
    </w:p>
    <w:p w:rsidR="00304320" w:rsidRDefault="00304320" w:rsidP="00304320"/>
    <w:p w:rsidR="00304320" w:rsidRDefault="00304320" w:rsidP="00304320">
      <w:pPr>
        <w:pStyle w:val="vastaukset"/>
      </w:pPr>
    </w:p>
    <w:p w:rsidR="00304320" w:rsidRDefault="00304320" w:rsidP="00304320">
      <w:pPr>
        <w:pStyle w:val="abc-kohdat"/>
        <w:numPr>
          <w:ilvl w:val="0"/>
          <w:numId w:val="61"/>
        </w:numPr>
        <w:tabs>
          <w:tab w:val="left" w:pos="340"/>
        </w:tabs>
        <w:rPr>
          <w:lang w:val="fi-FI"/>
        </w:rPr>
      </w:pPr>
      <w:r>
        <w:rPr>
          <w:lang w:val="fi-FI"/>
        </w:rPr>
        <w:t>216</w:t>
      </w:r>
    </w:p>
    <w:p w:rsidR="00304320" w:rsidRDefault="00304320" w:rsidP="00304320">
      <w:pPr>
        <w:pStyle w:val="abc-kohdat"/>
        <w:numPr>
          <w:ilvl w:val="0"/>
          <w:numId w:val="61"/>
        </w:numPr>
        <w:tabs>
          <w:tab w:val="left" w:pos="340"/>
        </w:tabs>
        <w:rPr>
          <w:lang w:val="fi-FI"/>
        </w:rPr>
      </w:pPr>
      <w:r>
        <w:rPr>
          <w:lang w:val="fi-FI"/>
        </w:rPr>
        <w:lastRenderedPageBreak/>
        <w:t>243</w:t>
      </w:r>
    </w:p>
    <w:p w:rsidR="00304320" w:rsidRDefault="00304320" w:rsidP="00304320">
      <w:pPr>
        <w:pStyle w:val="abc-kohdat"/>
        <w:numPr>
          <w:ilvl w:val="0"/>
          <w:numId w:val="61"/>
        </w:numPr>
        <w:tabs>
          <w:tab w:val="left" w:pos="340"/>
        </w:tabs>
        <w:rPr>
          <w:lang w:val="fi-FI"/>
        </w:rPr>
      </w:pPr>
      <w:r>
        <w:rPr>
          <w:lang w:val="fi-FI"/>
        </w:rPr>
        <w:t>810000</w:t>
      </w:r>
    </w:p>
    <w:p w:rsidR="00304320" w:rsidRDefault="00304320" w:rsidP="00304320">
      <w:pPr>
        <w:pStyle w:val="abc-kohdat"/>
        <w:numPr>
          <w:ilvl w:val="0"/>
          <w:numId w:val="61"/>
        </w:numPr>
        <w:tabs>
          <w:tab w:val="left" w:pos="340"/>
        </w:tabs>
        <w:rPr>
          <w:lang w:val="fi-FI"/>
        </w:rPr>
      </w:pPr>
      <w:r>
        <w:rPr>
          <w:lang w:val="fi-FI"/>
        </w:rPr>
        <w:t>625</w:t>
      </w:r>
    </w:p>
    <w:p w:rsidR="00304320" w:rsidRDefault="00304320" w:rsidP="00304320">
      <w:pPr>
        <w:pStyle w:val="abc-kohdat"/>
        <w:numPr>
          <w:ilvl w:val="0"/>
          <w:numId w:val="61"/>
        </w:numPr>
        <w:tabs>
          <w:tab w:val="left" w:pos="340"/>
        </w:tabs>
        <w:rPr>
          <w:lang w:val="fi-FI"/>
        </w:rPr>
      </w:pPr>
      <w:r>
        <w:rPr>
          <w:lang w:val="fi-FI"/>
        </w:rPr>
        <w:t>3375</w:t>
      </w:r>
    </w:p>
    <w:p w:rsidR="00304320" w:rsidRDefault="00304320" w:rsidP="00304320">
      <w:pPr>
        <w:pStyle w:val="abc-kohdat"/>
        <w:numPr>
          <w:ilvl w:val="0"/>
          <w:numId w:val="61"/>
        </w:numPr>
        <w:tabs>
          <w:tab w:val="left" w:pos="340"/>
        </w:tabs>
        <w:rPr>
          <w:lang w:val="fi-FI"/>
        </w:rPr>
      </w:pPr>
      <w:r>
        <w:rPr>
          <w:lang w:val="fi-FI"/>
        </w:rPr>
        <w:t>476</w:t>
      </w:r>
    </w:p>
    <w:p w:rsidR="00304320" w:rsidRDefault="00304320" w:rsidP="00304320">
      <w:pPr>
        <w:pStyle w:val="abc-kohdat"/>
        <w:numPr>
          <w:ilvl w:val="0"/>
          <w:numId w:val="61"/>
        </w:numPr>
        <w:tabs>
          <w:tab w:val="left" w:pos="340"/>
        </w:tabs>
        <w:rPr>
          <w:lang w:val="fi-FI"/>
        </w:rPr>
      </w:pPr>
      <w:r>
        <w:rPr>
          <w:lang w:val="fi-FI"/>
        </w:rPr>
        <w:t>100000000</w:t>
      </w:r>
    </w:p>
    <w:p w:rsidR="00304320" w:rsidRDefault="00304320" w:rsidP="00304320"/>
    <w:p w:rsidR="00304320" w:rsidRDefault="00304320" w:rsidP="00304320">
      <w:pPr>
        <w:pStyle w:val="vastaukset"/>
      </w:pPr>
    </w:p>
    <w:p w:rsidR="00304320" w:rsidRDefault="00304320" w:rsidP="00304320">
      <w:pPr>
        <w:pStyle w:val="abc-kohdat"/>
        <w:numPr>
          <w:ilvl w:val="0"/>
          <w:numId w:val="549"/>
        </w:numPr>
      </w:pPr>
      <w:r w:rsidRPr="00D37682">
        <w:rPr>
          <w:position w:val="-10"/>
        </w:rPr>
        <w:object w:dxaOrig="1100" w:dyaOrig="360">
          <v:shape id="_x0000_i1931" type="#_x0000_t75" style="width:54.4pt;height:18.4pt" o:ole="" filled="t">
            <v:fill color2="black"/>
            <v:imagedata r:id="rId2005" o:title=""/>
          </v:shape>
          <o:OLEObject Type="Embed" ProgID="Equation.3" ShapeID="_x0000_i1931" DrawAspect="Content" ObjectID="_1417025746" r:id="rId2006"/>
        </w:object>
      </w:r>
    </w:p>
    <w:p w:rsidR="00304320" w:rsidRDefault="00304320" w:rsidP="00304320">
      <w:pPr>
        <w:pStyle w:val="abc-kohdat"/>
        <w:numPr>
          <w:ilvl w:val="0"/>
          <w:numId w:val="549"/>
        </w:numPr>
        <w:rPr>
          <w:bCs/>
        </w:rPr>
      </w:pPr>
      <w:r w:rsidRPr="00D37682">
        <w:rPr>
          <w:position w:val="-10"/>
        </w:rPr>
        <w:object w:dxaOrig="1340" w:dyaOrig="360">
          <v:shape id="_x0000_i1932" type="#_x0000_t75" style="width:67pt;height:18.4pt" o:ole="" filled="t">
            <v:fill color2="black"/>
            <v:imagedata r:id="rId2007" o:title=""/>
          </v:shape>
          <o:OLEObject Type="Embed" ProgID="Equation.3" ShapeID="_x0000_i1932" DrawAspect="Content" ObjectID="_1417025747" r:id="rId2008"/>
        </w:object>
      </w:r>
    </w:p>
    <w:p w:rsidR="00304320" w:rsidRDefault="00304320" w:rsidP="00304320"/>
    <w:p w:rsidR="00304320" w:rsidRDefault="00304320" w:rsidP="00304320">
      <w:pPr>
        <w:pStyle w:val="vastaukset"/>
      </w:pPr>
    </w:p>
    <w:p w:rsidR="00304320" w:rsidRDefault="00304320" w:rsidP="00304320">
      <w:pPr>
        <w:pStyle w:val="abc-kohdat"/>
        <w:numPr>
          <w:ilvl w:val="0"/>
          <w:numId w:val="93"/>
        </w:numPr>
        <w:tabs>
          <w:tab w:val="left" w:pos="340"/>
        </w:tabs>
        <w:rPr>
          <w:lang w:val="fi-FI"/>
        </w:rPr>
      </w:pPr>
      <w:r w:rsidRPr="00D37682">
        <w:rPr>
          <w:position w:val="-19"/>
        </w:rPr>
        <w:object w:dxaOrig="240" w:dyaOrig="620">
          <v:shape id="_x0000_i1933" type="#_x0000_t75" style="width:11.7pt;height:31pt" o:ole="" filled="t">
            <v:fill color2="black"/>
            <v:imagedata r:id="rId1078" o:title=""/>
          </v:shape>
          <o:OLEObject Type="Embed" ProgID="Equation.3" ShapeID="_x0000_i1933" DrawAspect="Content" ObjectID="_1417025748" r:id="rId2009"/>
        </w:object>
      </w:r>
    </w:p>
    <w:p w:rsidR="00304320" w:rsidRDefault="00304320" w:rsidP="00304320">
      <w:pPr>
        <w:pStyle w:val="abc-kohdat"/>
        <w:numPr>
          <w:ilvl w:val="0"/>
          <w:numId w:val="93"/>
        </w:numPr>
        <w:tabs>
          <w:tab w:val="left" w:pos="340"/>
        </w:tabs>
        <w:rPr>
          <w:lang w:val="fi-FI"/>
        </w:rPr>
      </w:pPr>
      <w:r>
        <w:rPr>
          <w:lang w:val="fi-FI"/>
        </w:rPr>
        <w:t>2</w:t>
      </w:r>
    </w:p>
    <w:p w:rsidR="00304320" w:rsidRDefault="00304320" w:rsidP="00304320">
      <w:pPr>
        <w:pStyle w:val="abc-kohdat"/>
        <w:numPr>
          <w:ilvl w:val="0"/>
          <w:numId w:val="93"/>
        </w:numPr>
        <w:tabs>
          <w:tab w:val="left" w:pos="340"/>
        </w:tabs>
      </w:pPr>
      <w:r w:rsidRPr="00D37682">
        <w:rPr>
          <w:position w:val="-19"/>
        </w:rPr>
        <w:object w:dxaOrig="400" w:dyaOrig="620">
          <v:shape id="_x0000_i1934" type="#_x0000_t75" style="width:20.1pt;height:31pt" o:ole="" filled="t">
            <v:fill color2="black"/>
            <v:imagedata r:id="rId2010" o:title=""/>
          </v:shape>
          <o:OLEObject Type="Embed" ProgID="Equation.3" ShapeID="_x0000_i1934" DrawAspect="Content" ObjectID="_1417025749" r:id="rId2011"/>
        </w:object>
      </w:r>
    </w:p>
    <w:p w:rsidR="00304320" w:rsidRDefault="00304320" w:rsidP="00304320">
      <w:pPr>
        <w:pStyle w:val="abc-kohdat"/>
        <w:numPr>
          <w:ilvl w:val="0"/>
          <w:numId w:val="93"/>
        </w:numPr>
        <w:tabs>
          <w:tab w:val="left" w:pos="340"/>
        </w:tabs>
      </w:pPr>
      <w:r w:rsidRPr="00D37682">
        <w:rPr>
          <w:position w:val="-19"/>
        </w:rPr>
        <w:object w:dxaOrig="560" w:dyaOrig="620">
          <v:shape id="_x0000_i1935" type="#_x0000_t75" style="width:27.65pt;height:31pt" o:ole="" filled="t">
            <v:fill color2="black"/>
            <v:imagedata r:id="rId2012" o:title=""/>
          </v:shape>
          <o:OLEObject Type="Embed" ProgID="Equation.3" ShapeID="_x0000_i1935" DrawAspect="Content" ObjectID="_1417025750" r:id="rId2013"/>
        </w:object>
      </w:r>
    </w:p>
    <w:p w:rsidR="00304320" w:rsidRDefault="00304320" w:rsidP="00304320">
      <w:pPr>
        <w:pStyle w:val="abc-kohdat"/>
        <w:numPr>
          <w:ilvl w:val="0"/>
          <w:numId w:val="93"/>
        </w:numPr>
        <w:tabs>
          <w:tab w:val="left" w:pos="340"/>
        </w:tabs>
        <w:rPr>
          <w:lang w:val="fi-FI"/>
        </w:rPr>
      </w:pPr>
      <w:r w:rsidRPr="00D37682">
        <w:rPr>
          <w:position w:val="-1"/>
        </w:rPr>
        <w:object w:dxaOrig="560" w:dyaOrig="279">
          <v:shape id="_x0000_i1936" type="#_x0000_t75" style="width:27.65pt;height:14.25pt" o:ole="" filled="t">
            <v:fill color2="black"/>
            <v:imagedata r:id="rId2014" o:title=""/>
          </v:shape>
          <o:OLEObject Type="Embed" ProgID="Equation.3" ShapeID="_x0000_i1936" DrawAspect="Content" ObjectID="_1417025751" r:id="rId2015"/>
        </w:object>
      </w:r>
    </w:p>
    <w:p w:rsidR="00304320" w:rsidRDefault="00304320" w:rsidP="00304320">
      <w:pPr>
        <w:pStyle w:val="abc-kohdat"/>
        <w:numPr>
          <w:ilvl w:val="0"/>
          <w:numId w:val="93"/>
        </w:numPr>
        <w:tabs>
          <w:tab w:val="left" w:pos="340"/>
        </w:tabs>
        <w:rPr>
          <w:lang w:val="fi-FI"/>
        </w:rPr>
      </w:pPr>
      <w:r>
        <w:rPr>
          <w:lang w:val="fi-FI"/>
        </w:rPr>
        <w:t>a</w:t>
      </w:r>
    </w:p>
    <w:p w:rsidR="00304320" w:rsidRDefault="00304320" w:rsidP="00304320"/>
    <w:p w:rsidR="00304320" w:rsidRDefault="00304320" w:rsidP="00304320">
      <w:pPr>
        <w:pStyle w:val="vastaukset"/>
      </w:pPr>
    </w:p>
    <w:p w:rsidR="00304320" w:rsidRDefault="00304320" w:rsidP="00304320">
      <w:pPr>
        <w:pStyle w:val="abc-kohdat"/>
        <w:numPr>
          <w:ilvl w:val="0"/>
          <w:numId w:val="227"/>
        </w:numPr>
        <w:tabs>
          <w:tab w:val="left" w:pos="340"/>
        </w:tabs>
        <w:rPr>
          <w:lang w:val="fi-FI"/>
        </w:rPr>
      </w:pPr>
      <w:r>
        <w:rPr>
          <w:lang w:val="fi-FI"/>
        </w:rPr>
        <w:t>49</w:t>
      </w:r>
    </w:p>
    <w:p w:rsidR="00304320" w:rsidRDefault="00304320" w:rsidP="00304320">
      <w:pPr>
        <w:pStyle w:val="abc-kohdat"/>
        <w:numPr>
          <w:ilvl w:val="0"/>
          <w:numId w:val="227"/>
        </w:numPr>
        <w:tabs>
          <w:tab w:val="left" w:pos="340"/>
        </w:tabs>
        <w:rPr>
          <w:lang w:val="fi-FI"/>
        </w:rPr>
      </w:pPr>
      <w:r>
        <w:rPr>
          <w:lang w:val="fi-FI"/>
        </w:rPr>
        <w:t>59</w:t>
      </w:r>
    </w:p>
    <w:p w:rsidR="00304320" w:rsidRDefault="00304320" w:rsidP="00304320">
      <w:pPr>
        <w:pStyle w:val="abc-kohdat"/>
        <w:numPr>
          <w:ilvl w:val="0"/>
          <w:numId w:val="227"/>
        </w:numPr>
        <w:tabs>
          <w:tab w:val="left" w:pos="340"/>
        </w:tabs>
        <w:rPr>
          <w:lang w:val="fi-FI"/>
        </w:rPr>
      </w:pPr>
      <w:r>
        <w:rPr>
          <w:lang w:val="fi-FI"/>
        </w:rPr>
        <w:t>101</w:t>
      </w:r>
    </w:p>
    <w:p w:rsidR="00304320" w:rsidRDefault="00304320" w:rsidP="00304320">
      <w:pPr>
        <w:pStyle w:val="abc-kohdat"/>
        <w:numPr>
          <w:ilvl w:val="0"/>
          <w:numId w:val="227"/>
        </w:numPr>
        <w:tabs>
          <w:tab w:val="left" w:pos="340"/>
        </w:tabs>
        <w:rPr>
          <w:lang w:val="fi-FI"/>
        </w:rPr>
      </w:pPr>
      <w:r>
        <w:rPr>
          <w:lang w:val="fi-FI"/>
        </w:rPr>
        <w:t>123</w:t>
      </w:r>
    </w:p>
    <w:p w:rsidR="00304320" w:rsidRDefault="00304320" w:rsidP="00304320"/>
    <w:p w:rsidR="00304320" w:rsidRDefault="00304320" w:rsidP="00304320">
      <w:pPr>
        <w:pStyle w:val="vastaukset"/>
      </w:pPr>
    </w:p>
    <w:p w:rsidR="00304320" w:rsidRDefault="00304320" w:rsidP="00304320">
      <w:r>
        <w:t>8 ja 9</w:t>
      </w:r>
    </w:p>
    <w:p w:rsidR="00304320" w:rsidRDefault="00304320" w:rsidP="00304320"/>
    <w:p w:rsidR="00304320" w:rsidRDefault="00304320" w:rsidP="00304320">
      <w:pPr>
        <w:pStyle w:val="vastaukset"/>
      </w:pPr>
    </w:p>
    <w:p w:rsidR="00304320" w:rsidRDefault="00304320" w:rsidP="00304320">
      <w:pPr>
        <w:pStyle w:val="abc-kohdat"/>
        <w:numPr>
          <w:ilvl w:val="0"/>
          <w:numId w:val="628"/>
        </w:numPr>
        <w:rPr>
          <w:lang w:val="fi-FI"/>
        </w:rPr>
      </w:pPr>
      <w:r w:rsidRPr="00D37682">
        <w:rPr>
          <w:position w:val="-10"/>
        </w:rPr>
        <w:object w:dxaOrig="1880" w:dyaOrig="360">
          <v:shape id="_x0000_i1937" type="#_x0000_t75" style="width:93.75pt;height:18.4pt" o:ole="" filled="t">
            <v:fill color2="black"/>
            <v:imagedata r:id="rId2016" o:title=""/>
          </v:shape>
          <o:OLEObject Type="Embed" ProgID="Equation.3" ShapeID="_x0000_i1937" DrawAspect="Content" ObjectID="_1417025752" r:id="rId2017"/>
        </w:object>
      </w:r>
    </w:p>
    <w:p w:rsidR="00304320" w:rsidRDefault="00304320" w:rsidP="00304320">
      <w:pPr>
        <w:pStyle w:val="abc-kohdat"/>
        <w:numPr>
          <w:ilvl w:val="0"/>
          <w:numId w:val="628"/>
        </w:numPr>
        <w:rPr>
          <w:lang w:val="fi-FI"/>
        </w:rPr>
      </w:pPr>
      <w:r w:rsidRPr="00D37682">
        <w:rPr>
          <w:position w:val="-10"/>
        </w:rPr>
        <w:object w:dxaOrig="1900" w:dyaOrig="360">
          <v:shape id="_x0000_i1938" type="#_x0000_t75" style="width:95.45pt;height:18.4pt" o:ole="" filled="t">
            <v:fill color2="black"/>
            <v:imagedata r:id="rId2018" o:title=""/>
          </v:shape>
          <o:OLEObject Type="Embed" ProgID="Equation.3" ShapeID="_x0000_i1938" DrawAspect="Content" ObjectID="_1417025753" r:id="rId2019"/>
        </w:object>
      </w:r>
    </w:p>
    <w:p w:rsidR="00304320" w:rsidRDefault="00304320" w:rsidP="00304320"/>
    <w:p w:rsidR="00304320" w:rsidRDefault="00304320" w:rsidP="00304320">
      <w:pPr>
        <w:pStyle w:val="vastaukset"/>
      </w:pPr>
    </w:p>
    <w:p w:rsidR="00304320" w:rsidRDefault="00304320" w:rsidP="00304320">
      <w:pPr>
        <w:pStyle w:val="abc-kohdat"/>
        <w:numPr>
          <w:ilvl w:val="0"/>
          <w:numId w:val="478"/>
        </w:numPr>
        <w:rPr>
          <w:lang w:val="fi-FI"/>
        </w:rPr>
      </w:pPr>
      <w:r>
        <w:rPr>
          <w:i/>
          <w:iCs/>
          <w:lang w:val="fi-FI"/>
        </w:rPr>
        <w:t>x</w:t>
      </w:r>
      <w:r>
        <w:rPr>
          <w:lang w:val="fi-FI"/>
        </w:rPr>
        <w:t xml:space="preserve"> = 2</w:t>
      </w:r>
    </w:p>
    <w:p w:rsidR="00304320" w:rsidRDefault="00304320" w:rsidP="00304320">
      <w:pPr>
        <w:pStyle w:val="abc-kohdat"/>
        <w:numPr>
          <w:ilvl w:val="0"/>
          <w:numId w:val="478"/>
        </w:numPr>
        <w:rPr>
          <w:lang w:val="fi-FI"/>
        </w:rPr>
      </w:pPr>
      <w:r>
        <w:rPr>
          <w:i/>
          <w:iCs/>
          <w:lang w:val="fi-FI"/>
        </w:rPr>
        <w:t>x</w:t>
      </w:r>
      <w:r>
        <w:rPr>
          <w:lang w:val="fi-FI"/>
        </w:rPr>
        <w:t xml:space="preserve"> = 4</w:t>
      </w:r>
    </w:p>
    <w:p w:rsidR="00304320" w:rsidRDefault="00304320" w:rsidP="00304320">
      <w:pPr>
        <w:pStyle w:val="abc-kohdat"/>
        <w:numPr>
          <w:ilvl w:val="0"/>
          <w:numId w:val="478"/>
        </w:numPr>
        <w:rPr>
          <w:lang w:val="fi-FI"/>
        </w:rPr>
      </w:pPr>
      <w:r>
        <w:rPr>
          <w:i/>
          <w:iCs/>
          <w:lang w:val="fi-FI"/>
        </w:rPr>
        <w:t>x</w:t>
      </w:r>
      <w:r>
        <w:rPr>
          <w:lang w:val="fi-FI"/>
        </w:rPr>
        <w:t xml:space="preserve"> = 10</w:t>
      </w:r>
    </w:p>
    <w:p w:rsidR="00304320" w:rsidRDefault="00304320" w:rsidP="00304320">
      <w:pPr>
        <w:pStyle w:val="abc-kohdat"/>
        <w:numPr>
          <w:ilvl w:val="0"/>
          <w:numId w:val="478"/>
        </w:numPr>
        <w:rPr>
          <w:lang w:val="fi-FI"/>
        </w:rPr>
      </w:pPr>
      <w:r>
        <w:rPr>
          <w:i/>
          <w:iCs/>
          <w:lang w:val="fi-FI"/>
        </w:rPr>
        <w:t>x</w:t>
      </w:r>
      <w:r>
        <w:rPr>
          <w:lang w:val="fi-FI"/>
        </w:rPr>
        <w:t xml:space="preserve"> = 3</w:t>
      </w:r>
    </w:p>
    <w:p w:rsidR="00304320" w:rsidRDefault="00304320" w:rsidP="00304320">
      <w:pPr>
        <w:rPr>
          <w:bCs/>
        </w:rPr>
      </w:pPr>
    </w:p>
    <w:p w:rsidR="00304320" w:rsidRDefault="00304320" w:rsidP="00304320">
      <w:pPr>
        <w:pStyle w:val="vastaukset"/>
      </w:pPr>
    </w:p>
    <w:p w:rsidR="00304320" w:rsidRDefault="00304320" w:rsidP="00304320">
      <w:pPr>
        <w:pStyle w:val="abc-kohdat"/>
        <w:numPr>
          <w:ilvl w:val="0"/>
          <w:numId w:val="91"/>
        </w:numPr>
        <w:tabs>
          <w:tab w:val="left" w:pos="340"/>
        </w:tabs>
        <w:rPr>
          <w:lang w:val="fi-FI"/>
        </w:rPr>
      </w:pPr>
      <w:r>
        <w:rPr>
          <w:lang w:val="fi-FI"/>
        </w:rPr>
        <w:t>4</w:t>
      </w:r>
    </w:p>
    <w:p w:rsidR="00304320" w:rsidRDefault="00304320" w:rsidP="00304320">
      <w:pPr>
        <w:pStyle w:val="abc-kohdat"/>
        <w:numPr>
          <w:ilvl w:val="0"/>
          <w:numId w:val="91"/>
        </w:numPr>
        <w:tabs>
          <w:tab w:val="left" w:pos="340"/>
        </w:tabs>
        <w:rPr>
          <w:lang w:val="fi-FI"/>
        </w:rPr>
      </w:pPr>
      <w:proofErr w:type="gramStart"/>
      <w:r>
        <w:rPr>
          <w:lang w:val="fi-FI"/>
        </w:rPr>
        <w:t>–8</w:t>
      </w:r>
      <w:proofErr w:type="gramEnd"/>
    </w:p>
    <w:p w:rsidR="00304320" w:rsidRDefault="00304320" w:rsidP="00304320">
      <w:pPr>
        <w:pStyle w:val="abc-kohdat"/>
        <w:numPr>
          <w:ilvl w:val="0"/>
          <w:numId w:val="91"/>
        </w:numPr>
        <w:tabs>
          <w:tab w:val="left" w:pos="340"/>
        </w:tabs>
        <w:rPr>
          <w:lang w:val="fi-FI"/>
        </w:rPr>
      </w:pPr>
      <w:r>
        <w:rPr>
          <w:lang w:val="fi-FI"/>
        </w:rPr>
        <w:t>16</w:t>
      </w:r>
    </w:p>
    <w:p w:rsidR="00304320" w:rsidRDefault="00304320" w:rsidP="00304320"/>
    <w:p w:rsidR="00304320" w:rsidRDefault="00304320" w:rsidP="00304320">
      <w:pPr>
        <w:pStyle w:val="vastaukset"/>
      </w:pPr>
    </w:p>
    <w:p w:rsidR="00304320" w:rsidRDefault="00304320" w:rsidP="00304320">
      <w:r>
        <w:t xml:space="preserve">Rahaa on 12 viikon jälkeen säästössä </w:t>
      </w:r>
      <w:r w:rsidRPr="00D37682">
        <w:rPr>
          <w:position w:val="-4"/>
        </w:rPr>
        <w:object w:dxaOrig="1460" w:dyaOrig="320">
          <v:shape id="_x0000_i1939" type="#_x0000_t75" style="width:72.85pt;height:15.9pt" o:ole="" filled="t">
            <v:fill color2="black"/>
            <v:imagedata r:id="rId2020" o:title=""/>
          </v:shape>
          <o:OLEObject Type="Embed" ProgID="Equation.3" ShapeID="_x0000_i1939" DrawAspect="Content" ObjectID="_1417025754" r:id="rId2021"/>
        </w:object>
      </w:r>
      <w:r>
        <w:t>, sillä rahamäärällä saa montakin sohvaa!</w:t>
      </w:r>
    </w:p>
    <w:p w:rsidR="00304320" w:rsidRDefault="00304320" w:rsidP="00304320"/>
    <w:p w:rsidR="00304320" w:rsidRDefault="00304320" w:rsidP="00304320">
      <w:pPr>
        <w:pStyle w:val="vastaukset"/>
      </w:pPr>
    </w:p>
    <w:p w:rsidR="00304320" w:rsidRDefault="00304320" w:rsidP="00304320">
      <w:r>
        <w:t xml:space="preserve">96 000 </w:t>
      </w:r>
    </w:p>
    <w:p w:rsidR="00304320" w:rsidRDefault="00304320" w:rsidP="00304320"/>
    <w:p w:rsidR="00304320" w:rsidRDefault="00304320" w:rsidP="00304320">
      <w:pPr>
        <w:pStyle w:val="vastaukset"/>
      </w:pPr>
    </w:p>
    <w:p w:rsidR="00304320" w:rsidRDefault="00304320" w:rsidP="00304320">
      <w:r>
        <w:t>59049 kerroksesta</w:t>
      </w:r>
    </w:p>
    <w:p w:rsidR="00304320" w:rsidRDefault="00304320" w:rsidP="00304320"/>
    <w:p w:rsidR="00304320" w:rsidRDefault="00304320" w:rsidP="00304320">
      <w:pPr>
        <w:pStyle w:val="vastaukset"/>
      </w:pPr>
    </w:p>
    <w:p w:rsidR="00304320" w:rsidRDefault="00304320" w:rsidP="00304320">
      <w:pPr>
        <w:pStyle w:val="abc-kohdat"/>
        <w:numPr>
          <w:ilvl w:val="0"/>
          <w:numId w:val="353"/>
        </w:numPr>
        <w:rPr>
          <w:lang w:val="fi-FI"/>
        </w:rPr>
      </w:pPr>
      <w:r>
        <w:rPr>
          <w:lang w:val="fi-FI"/>
        </w:rPr>
        <w:t>On</w:t>
      </w:r>
    </w:p>
    <w:p w:rsidR="00304320" w:rsidRDefault="00304320" w:rsidP="00304320">
      <w:pPr>
        <w:pStyle w:val="abc-kohdat"/>
        <w:numPr>
          <w:ilvl w:val="0"/>
          <w:numId w:val="353"/>
        </w:numPr>
        <w:rPr>
          <w:lang w:val="fi-FI"/>
        </w:rPr>
      </w:pPr>
      <w:r>
        <w:rPr>
          <w:lang w:val="fi-FI"/>
        </w:rPr>
        <w:t>Ei</w:t>
      </w:r>
    </w:p>
    <w:p w:rsidR="00304320" w:rsidRDefault="00304320" w:rsidP="00304320">
      <w:pPr>
        <w:pStyle w:val="abc-kohdat"/>
        <w:numPr>
          <w:ilvl w:val="0"/>
          <w:numId w:val="353"/>
        </w:numPr>
        <w:rPr>
          <w:lang w:val="fi-FI"/>
        </w:rPr>
      </w:pPr>
      <w:r>
        <w:rPr>
          <w:lang w:val="fi-FI"/>
        </w:rPr>
        <w:t>On</w:t>
      </w:r>
    </w:p>
    <w:p w:rsidR="00304320" w:rsidRDefault="00304320" w:rsidP="00304320">
      <w:pPr>
        <w:pStyle w:val="abc-kohdat"/>
        <w:numPr>
          <w:ilvl w:val="0"/>
          <w:numId w:val="353"/>
        </w:numPr>
        <w:rPr>
          <w:lang w:val="fi-FI"/>
        </w:rPr>
      </w:pPr>
      <w:r>
        <w:rPr>
          <w:lang w:val="fi-FI"/>
        </w:rPr>
        <w:t>On</w:t>
      </w:r>
    </w:p>
    <w:p w:rsidR="00304320" w:rsidRDefault="00304320" w:rsidP="00304320">
      <w:pPr>
        <w:pStyle w:val="abc-kohdat"/>
        <w:numPr>
          <w:ilvl w:val="0"/>
          <w:numId w:val="353"/>
        </w:numPr>
        <w:rPr>
          <w:lang w:val="fi-FI"/>
        </w:rPr>
      </w:pPr>
      <w:r>
        <w:rPr>
          <w:lang w:val="fi-FI"/>
        </w:rPr>
        <w:t>Ei</w:t>
      </w:r>
    </w:p>
    <w:p w:rsidR="00304320" w:rsidRDefault="00304320" w:rsidP="00304320"/>
    <w:p w:rsidR="00304320" w:rsidRDefault="00304320" w:rsidP="00304320">
      <w:pPr>
        <w:pStyle w:val="vastaukset"/>
      </w:pPr>
    </w:p>
    <w:p w:rsidR="00304320" w:rsidRDefault="00304320" w:rsidP="00304320">
      <w:pPr>
        <w:pStyle w:val="abc-kohdat"/>
        <w:numPr>
          <w:ilvl w:val="0"/>
          <w:numId w:val="569"/>
        </w:numPr>
        <w:rPr>
          <w:lang w:val="fi-FI"/>
        </w:rPr>
      </w:pPr>
      <w:r>
        <w:rPr>
          <w:lang w:val="fi-FI"/>
        </w:rPr>
        <w:t>0, 0, 0</w:t>
      </w:r>
    </w:p>
    <w:p w:rsidR="00304320" w:rsidRDefault="00304320" w:rsidP="00304320">
      <w:pPr>
        <w:pStyle w:val="abc-kohdat"/>
        <w:numPr>
          <w:ilvl w:val="0"/>
          <w:numId w:val="569"/>
        </w:numPr>
        <w:rPr>
          <w:lang w:val="fi-FI"/>
        </w:rPr>
      </w:pPr>
      <w:r>
        <w:rPr>
          <w:lang w:val="fi-FI"/>
        </w:rPr>
        <w:t>2, 3, 4</w:t>
      </w:r>
    </w:p>
    <w:p w:rsidR="00304320" w:rsidRDefault="00304320" w:rsidP="00304320">
      <w:pPr>
        <w:pStyle w:val="abc-kohdat"/>
        <w:numPr>
          <w:ilvl w:val="0"/>
          <w:numId w:val="569"/>
        </w:numPr>
        <w:rPr>
          <w:lang w:val="fi-FI"/>
        </w:rPr>
      </w:pPr>
      <w:r>
        <w:rPr>
          <w:lang w:val="fi-FI"/>
        </w:rPr>
        <w:t>6, 9, 12</w:t>
      </w:r>
    </w:p>
    <w:p w:rsidR="00304320" w:rsidRDefault="00304320" w:rsidP="00304320">
      <w:pPr>
        <w:pStyle w:val="abc-kohdat"/>
        <w:numPr>
          <w:ilvl w:val="0"/>
          <w:numId w:val="569"/>
        </w:numPr>
        <w:rPr>
          <w:lang w:val="fi-FI"/>
        </w:rPr>
      </w:pPr>
      <w:r>
        <w:rPr>
          <w:lang w:val="fi-FI"/>
        </w:rPr>
        <w:t>24, 36, 48</w:t>
      </w:r>
    </w:p>
    <w:p w:rsidR="00304320" w:rsidRDefault="00304320" w:rsidP="00304320">
      <w:pPr>
        <w:pStyle w:val="abc-kohdat"/>
        <w:numPr>
          <w:ilvl w:val="0"/>
          <w:numId w:val="569"/>
        </w:numPr>
        <w:rPr>
          <w:lang w:val="fi-FI"/>
        </w:rPr>
      </w:pPr>
      <w:r>
        <w:rPr>
          <w:lang w:val="fi-FI"/>
        </w:rPr>
        <w:t>30, 45, 60</w:t>
      </w:r>
    </w:p>
    <w:p w:rsidR="00304320" w:rsidRDefault="00304320" w:rsidP="00304320"/>
    <w:p w:rsidR="00304320" w:rsidRDefault="00304320" w:rsidP="00304320">
      <w:pPr>
        <w:pStyle w:val="vastaukset"/>
      </w:pPr>
    </w:p>
    <w:p w:rsidR="00304320" w:rsidRDefault="00304320" w:rsidP="00304320">
      <w:pPr>
        <w:pStyle w:val="abc-kohdat"/>
        <w:numPr>
          <w:ilvl w:val="0"/>
          <w:numId w:val="352"/>
        </w:numPr>
        <w:rPr>
          <w:lang w:val="fi-FI"/>
        </w:rPr>
      </w:pPr>
      <w:r>
        <w:rPr>
          <w:lang w:val="fi-FI"/>
        </w:rPr>
        <w:t>4, 6, 8, 10</w:t>
      </w:r>
    </w:p>
    <w:p w:rsidR="00304320" w:rsidRDefault="00304320" w:rsidP="00304320">
      <w:pPr>
        <w:pStyle w:val="abc-kohdat"/>
        <w:numPr>
          <w:ilvl w:val="0"/>
          <w:numId w:val="352"/>
        </w:numPr>
        <w:rPr>
          <w:lang w:val="fi-FI"/>
        </w:rPr>
      </w:pPr>
      <w:r>
        <w:rPr>
          <w:lang w:val="fi-FI"/>
        </w:rPr>
        <w:t>10, 15, 20, 25</w:t>
      </w:r>
    </w:p>
    <w:p w:rsidR="00304320" w:rsidRDefault="00304320" w:rsidP="00304320">
      <w:pPr>
        <w:pStyle w:val="abc-kohdat"/>
        <w:numPr>
          <w:ilvl w:val="0"/>
          <w:numId w:val="352"/>
        </w:numPr>
        <w:rPr>
          <w:lang w:val="fi-FI"/>
        </w:rPr>
      </w:pPr>
      <w:r>
        <w:rPr>
          <w:lang w:val="fi-FI"/>
        </w:rPr>
        <w:t>18, 27, 36, 45</w:t>
      </w:r>
    </w:p>
    <w:p w:rsidR="00304320" w:rsidRDefault="00304320" w:rsidP="00304320">
      <w:pPr>
        <w:pStyle w:val="abc-kohdat"/>
        <w:numPr>
          <w:ilvl w:val="0"/>
          <w:numId w:val="352"/>
        </w:numPr>
        <w:rPr>
          <w:lang w:val="fi-FI"/>
        </w:rPr>
      </w:pPr>
      <w:r>
        <w:rPr>
          <w:lang w:val="fi-FI"/>
        </w:rPr>
        <w:t>22, 33, 44, 55</w:t>
      </w:r>
    </w:p>
    <w:p w:rsidR="00304320" w:rsidRDefault="00304320" w:rsidP="00304320">
      <w:pPr>
        <w:pStyle w:val="abc-kohdat"/>
        <w:numPr>
          <w:ilvl w:val="0"/>
          <w:numId w:val="352"/>
        </w:numPr>
        <w:rPr>
          <w:lang w:val="fi-FI"/>
        </w:rPr>
      </w:pPr>
      <w:r>
        <w:rPr>
          <w:lang w:val="fi-FI"/>
        </w:rPr>
        <w:t>26, 39, 52, 65</w:t>
      </w:r>
    </w:p>
    <w:p w:rsidR="00304320" w:rsidRDefault="00304320" w:rsidP="00304320"/>
    <w:p w:rsidR="00304320" w:rsidRDefault="00304320" w:rsidP="00304320">
      <w:pPr>
        <w:pStyle w:val="vastaukset"/>
      </w:pPr>
    </w:p>
    <w:p w:rsidR="00304320" w:rsidRDefault="00304320" w:rsidP="00304320">
      <w:pPr>
        <w:pStyle w:val="abc-kohdat"/>
        <w:numPr>
          <w:ilvl w:val="0"/>
          <w:numId w:val="604"/>
        </w:num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tblGrid>
      <w:tr w:rsidR="00304320" w:rsidTr="008B5A29">
        <w:tc>
          <w:tcPr>
            <w:tcW w:w="2093" w:type="dxa"/>
          </w:tcPr>
          <w:p w:rsidR="00304320" w:rsidRDefault="00304320" w:rsidP="008B5A29">
            <w:pPr>
              <w:rPr>
                <w:b/>
                <w:bCs/>
              </w:rPr>
            </w:pPr>
            <w:r>
              <w:rPr>
                <w:b/>
                <w:bCs/>
              </w:rPr>
              <w:t>Luku</w:t>
            </w:r>
          </w:p>
        </w:tc>
        <w:tc>
          <w:tcPr>
            <w:tcW w:w="1984" w:type="dxa"/>
          </w:tcPr>
          <w:p w:rsidR="00304320" w:rsidRDefault="00304320" w:rsidP="008B5A29">
            <w:pPr>
              <w:rPr>
                <w:b/>
                <w:bCs/>
              </w:rPr>
            </w:pPr>
            <w:r>
              <w:rPr>
                <w:b/>
                <w:bCs/>
              </w:rPr>
              <w:t>Monikerrat</w:t>
            </w:r>
          </w:p>
        </w:tc>
      </w:tr>
      <w:tr w:rsidR="00304320" w:rsidTr="008B5A29">
        <w:tc>
          <w:tcPr>
            <w:tcW w:w="2093" w:type="dxa"/>
          </w:tcPr>
          <w:p w:rsidR="00304320" w:rsidRDefault="00304320" w:rsidP="008B5A29">
            <w:r>
              <w:t>2</w:t>
            </w:r>
          </w:p>
        </w:tc>
        <w:tc>
          <w:tcPr>
            <w:tcW w:w="1984" w:type="dxa"/>
          </w:tcPr>
          <w:p w:rsidR="00304320" w:rsidRDefault="00304320" w:rsidP="008B5A29">
            <w:r>
              <w:t xml:space="preserve">2, 4, 6, 8, </w:t>
            </w:r>
            <w:r>
              <w:rPr>
                <w:u w:val="single"/>
              </w:rPr>
              <w:t>10</w:t>
            </w:r>
          </w:p>
        </w:tc>
      </w:tr>
      <w:tr w:rsidR="00304320" w:rsidTr="008B5A29">
        <w:tc>
          <w:tcPr>
            <w:tcW w:w="2093" w:type="dxa"/>
          </w:tcPr>
          <w:p w:rsidR="00304320" w:rsidRDefault="00304320" w:rsidP="008B5A29">
            <w:r>
              <w:t>5</w:t>
            </w:r>
          </w:p>
        </w:tc>
        <w:tc>
          <w:tcPr>
            <w:tcW w:w="1984" w:type="dxa"/>
          </w:tcPr>
          <w:p w:rsidR="00304320" w:rsidRDefault="00304320" w:rsidP="008B5A29">
            <w:r>
              <w:t xml:space="preserve">5, </w:t>
            </w:r>
            <w:r>
              <w:rPr>
                <w:u w:val="single"/>
              </w:rPr>
              <w:t>10</w:t>
            </w:r>
            <w:r>
              <w:t>, 15, 20, 25</w:t>
            </w:r>
          </w:p>
        </w:tc>
      </w:tr>
    </w:tbl>
    <w:p w:rsidR="00304320" w:rsidRDefault="00304320" w:rsidP="00304320">
      <w:pPr>
        <w:pStyle w:val="abc-kohdat"/>
        <w:numPr>
          <w:ilvl w:val="0"/>
          <w:numId w:val="604"/>
        </w:num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tblGrid>
      <w:tr w:rsidR="00304320" w:rsidTr="008B5A29">
        <w:tc>
          <w:tcPr>
            <w:tcW w:w="2093" w:type="dxa"/>
          </w:tcPr>
          <w:p w:rsidR="00304320" w:rsidRDefault="00304320" w:rsidP="008B5A29">
            <w:pPr>
              <w:rPr>
                <w:b/>
                <w:bCs/>
              </w:rPr>
            </w:pPr>
            <w:r>
              <w:rPr>
                <w:b/>
                <w:bCs/>
              </w:rPr>
              <w:t>Luku</w:t>
            </w:r>
          </w:p>
        </w:tc>
        <w:tc>
          <w:tcPr>
            <w:tcW w:w="1984" w:type="dxa"/>
          </w:tcPr>
          <w:p w:rsidR="00304320" w:rsidRDefault="00304320" w:rsidP="008B5A29">
            <w:pPr>
              <w:rPr>
                <w:b/>
                <w:bCs/>
              </w:rPr>
            </w:pPr>
            <w:r>
              <w:rPr>
                <w:b/>
                <w:bCs/>
              </w:rPr>
              <w:t>Monikerrat</w:t>
            </w:r>
          </w:p>
        </w:tc>
      </w:tr>
      <w:tr w:rsidR="00304320" w:rsidTr="008B5A29">
        <w:tc>
          <w:tcPr>
            <w:tcW w:w="2093" w:type="dxa"/>
          </w:tcPr>
          <w:p w:rsidR="00304320" w:rsidRDefault="00304320" w:rsidP="008B5A29">
            <w:r>
              <w:t>3</w:t>
            </w:r>
          </w:p>
        </w:tc>
        <w:tc>
          <w:tcPr>
            <w:tcW w:w="1984" w:type="dxa"/>
          </w:tcPr>
          <w:p w:rsidR="00304320" w:rsidRDefault="00304320" w:rsidP="008B5A29">
            <w:r>
              <w:t xml:space="preserve">3, 6, 9, </w:t>
            </w:r>
            <w:r>
              <w:rPr>
                <w:u w:val="single"/>
              </w:rPr>
              <w:t>12</w:t>
            </w:r>
            <w:r>
              <w:t>, 15</w:t>
            </w:r>
          </w:p>
        </w:tc>
      </w:tr>
      <w:tr w:rsidR="00304320" w:rsidTr="008B5A29">
        <w:tc>
          <w:tcPr>
            <w:tcW w:w="2093" w:type="dxa"/>
          </w:tcPr>
          <w:p w:rsidR="00304320" w:rsidRDefault="00304320" w:rsidP="008B5A29">
            <w:r>
              <w:t>4</w:t>
            </w:r>
          </w:p>
        </w:tc>
        <w:tc>
          <w:tcPr>
            <w:tcW w:w="1984" w:type="dxa"/>
          </w:tcPr>
          <w:p w:rsidR="00304320" w:rsidRDefault="00304320" w:rsidP="008B5A29">
            <w:r>
              <w:t xml:space="preserve">4, 8, </w:t>
            </w:r>
            <w:r>
              <w:rPr>
                <w:u w:val="single"/>
              </w:rPr>
              <w:t>12</w:t>
            </w:r>
            <w:r>
              <w:t>, 16, 20</w:t>
            </w:r>
          </w:p>
        </w:tc>
      </w:tr>
    </w:tbl>
    <w:p w:rsidR="00304320" w:rsidRDefault="00304320" w:rsidP="00304320">
      <w:pPr>
        <w:pStyle w:val="abc-kohdat"/>
        <w:numPr>
          <w:ilvl w:val="0"/>
          <w:numId w:val="604"/>
        </w:num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tblGrid>
      <w:tr w:rsidR="00304320" w:rsidTr="008B5A29">
        <w:tc>
          <w:tcPr>
            <w:tcW w:w="2093" w:type="dxa"/>
          </w:tcPr>
          <w:p w:rsidR="00304320" w:rsidRDefault="00304320" w:rsidP="008B5A29">
            <w:pPr>
              <w:rPr>
                <w:b/>
                <w:bCs/>
              </w:rPr>
            </w:pPr>
            <w:r>
              <w:rPr>
                <w:b/>
                <w:bCs/>
              </w:rPr>
              <w:t>Luku</w:t>
            </w:r>
          </w:p>
        </w:tc>
        <w:tc>
          <w:tcPr>
            <w:tcW w:w="1984" w:type="dxa"/>
          </w:tcPr>
          <w:p w:rsidR="00304320" w:rsidRDefault="00304320" w:rsidP="008B5A29">
            <w:pPr>
              <w:rPr>
                <w:b/>
                <w:bCs/>
              </w:rPr>
            </w:pPr>
            <w:r>
              <w:rPr>
                <w:b/>
                <w:bCs/>
              </w:rPr>
              <w:t>Monikerrat</w:t>
            </w:r>
          </w:p>
        </w:tc>
      </w:tr>
      <w:tr w:rsidR="00304320" w:rsidTr="008B5A29">
        <w:tc>
          <w:tcPr>
            <w:tcW w:w="2093" w:type="dxa"/>
          </w:tcPr>
          <w:p w:rsidR="00304320" w:rsidRDefault="00304320" w:rsidP="008B5A29">
            <w:r>
              <w:t>6</w:t>
            </w:r>
          </w:p>
        </w:tc>
        <w:tc>
          <w:tcPr>
            <w:tcW w:w="1984" w:type="dxa"/>
          </w:tcPr>
          <w:p w:rsidR="00304320" w:rsidRDefault="00304320" w:rsidP="008B5A29">
            <w:r>
              <w:t xml:space="preserve">6, 12, 18, </w:t>
            </w:r>
            <w:r>
              <w:rPr>
                <w:u w:val="single"/>
              </w:rPr>
              <w:t>24</w:t>
            </w:r>
            <w:r>
              <w:t>, 30</w:t>
            </w:r>
          </w:p>
        </w:tc>
      </w:tr>
      <w:tr w:rsidR="00304320" w:rsidTr="008B5A29">
        <w:tc>
          <w:tcPr>
            <w:tcW w:w="2093" w:type="dxa"/>
          </w:tcPr>
          <w:p w:rsidR="00304320" w:rsidRDefault="00304320" w:rsidP="008B5A29">
            <w:r>
              <w:t>8</w:t>
            </w:r>
          </w:p>
        </w:tc>
        <w:tc>
          <w:tcPr>
            <w:tcW w:w="1984" w:type="dxa"/>
          </w:tcPr>
          <w:p w:rsidR="00304320" w:rsidRDefault="00304320" w:rsidP="008B5A29">
            <w:r>
              <w:t xml:space="preserve">8, 16, </w:t>
            </w:r>
            <w:r>
              <w:rPr>
                <w:u w:val="single"/>
              </w:rPr>
              <w:t>24</w:t>
            </w:r>
            <w:r>
              <w:t>, 32, 40</w:t>
            </w:r>
          </w:p>
        </w:tc>
      </w:tr>
      <w:tr w:rsidR="00304320" w:rsidTr="008B5A29">
        <w:tc>
          <w:tcPr>
            <w:tcW w:w="2093" w:type="dxa"/>
          </w:tcPr>
          <w:p w:rsidR="00304320" w:rsidRDefault="00304320" w:rsidP="008B5A29">
            <w:r>
              <w:t>12</w:t>
            </w:r>
          </w:p>
        </w:tc>
        <w:tc>
          <w:tcPr>
            <w:tcW w:w="1984" w:type="dxa"/>
          </w:tcPr>
          <w:p w:rsidR="00304320" w:rsidRDefault="00304320" w:rsidP="008B5A29">
            <w:r>
              <w:t xml:space="preserve">12, </w:t>
            </w:r>
            <w:r>
              <w:rPr>
                <w:u w:val="single"/>
              </w:rPr>
              <w:t>24</w:t>
            </w:r>
            <w:r>
              <w:t>, 36, 48, 60</w:t>
            </w:r>
          </w:p>
        </w:tc>
      </w:tr>
    </w:tbl>
    <w:p w:rsidR="00304320" w:rsidRDefault="00304320" w:rsidP="00304320"/>
    <w:p w:rsidR="00304320" w:rsidRDefault="00304320" w:rsidP="00304320">
      <w:pPr>
        <w:pStyle w:val="vastaukset"/>
      </w:pPr>
    </w:p>
    <w:p w:rsidR="00304320" w:rsidRDefault="00304320" w:rsidP="00304320">
      <w:pPr>
        <w:pStyle w:val="abc-kohdat"/>
        <w:numPr>
          <w:ilvl w:val="0"/>
          <w:numId w:val="336"/>
        </w:numPr>
        <w:rPr>
          <w:lang w:val="fi-FI"/>
        </w:rPr>
      </w:pPr>
      <w:r>
        <w:rPr>
          <w:lang w:val="fi-FI"/>
        </w:rPr>
        <w:t>10, 20, 30, 40, 50, 60, 70, 80</w:t>
      </w:r>
    </w:p>
    <w:p w:rsidR="00304320" w:rsidRDefault="00304320" w:rsidP="00304320">
      <w:pPr>
        <w:pStyle w:val="abc-kohdat"/>
        <w:numPr>
          <w:ilvl w:val="0"/>
          <w:numId w:val="336"/>
        </w:numPr>
        <w:rPr>
          <w:lang w:val="fi-FI"/>
        </w:rPr>
      </w:pPr>
      <w:r>
        <w:rPr>
          <w:lang w:val="fi-FI"/>
        </w:rPr>
        <w:t>7, 14, 21, 28, 35</w:t>
      </w:r>
    </w:p>
    <w:p w:rsidR="00304320" w:rsidRDefault="00304320" w:rsidP="00304320"/>
    <w:p w:rsidR="00304320" w:rsidRDefault="00304320" w:rsidP="00304320">
      <w:pPr>
        <w:pStyle w:val="vastaukset"/>
      </w:pPr>
    </w:p>
    <w:p w:rsidR="00304320" w:rsidRDefault="00304320" w:rsidP="00304320">
      <w:r>
        <w:t>a), c) ja e)</w:t>
      </w:r>
    </w:p>
    <w:p w:rsidR="00304320" w:rsidRDefault="00304320" w:rsidP="00304320">
      <w:pPr>
        <w:rPr>
          <w:u w:val="single"/>
        </w:rPr>
      </w:pPr>
    </w:p>
    <w:p w:rsidR="00304320" w:rsidRDefault="00304320" w:rsidP="00304320">
      <w:pPr>
        <w:pStyle w:val="vastaukset"/>
      </w:pPr>
    </w:p>
    <w:p w:rsidR="00304320" w:rsidRDefault="00304320" w:rsidP="00304320">
      <w:r>
        <w:t>a), b), e) ja f)</w:t>
      </w:r>
    </w:p>
    <w:p w:rsidR="00304320" w:rsidRDefault="00304320" w:rsidP="00304320"/>
    <w:p w:rsidR="00304320" w:rsidRDefault="00304320" w:rsidP="00304320">
      <w:pPr>
        <w:pStyle w:val="vastaukset"/>
      </w:pPr>
    </w:p>
    <w:p w:rsidR="00304320" w:rsidRDefault="00304320" w:rsidP="00304320">
      <w:r>
        <w:t>b) ja e)</w:t>
      </w:r>
    </w:p>
    <w:p w:rsidR="00304320" w:rsidRDefault="00304320" w:rsidP="00304320"/>
    <w:p w:rsidR="00304320" w:rsidRDefault="00304320" w:rsidP="00304320">
      <w:pPr>
        <w:pStyle w:val="vastaukset"/>
        <w:rPr>
          <w:lang w:val="en-US"/>
        </w:rPr>
      </w:pPr>
    </w:p>
    <w:p w:rsidR="00304320" w:rsidRDefault="00304320" w:rsidP="00304320">
      <w:pPr>
        <w:rPr>
          <w:lang w:val="en-US"/>
        </w:rPr>
      </w:pPr>
      <w:r>
        <w:rPr>
          <w:lang w:val="en-US"/>
        </w:rPr>
        <w:t>b), c), e)</w:t>
      </w:r>
    </w:p>
    <w:p w:rsidR="00304320" w:rsidRDefault="00304320" w:rsidP="00304320">
      <w:pPr>
        <w:rPr>
          <w:lang w:val="en-US"/>
        </w:rPr>
      </w:pPr>
    </w:p>
    <w:p w:rsidR="00304320" w:rsidRDefault="00304320" w:rsidP="00304320">
      <w:pPr>
        <w:pStyle w:val="vastaukset"/>
      </w:pPr>
    </w:p>
    <w:p w:rsidR="00304320" w:rsidRDefault="00304320" w:rsidP="00304320">
      <w:pPr>
        <w:pStyle w:val="abc-kohdat"/>
        <w:numPr>
          <w:ilvl w:val="0"/>
          <w:numId w:val="640"/>
        </w:numPr>
        <w:rPr>
          <w:lang w:val="fi-FI"/>
        </w:rPr>
      </w:pPr>
      <w:r>
        <w:rPr>
          <w:lang w:val="fi-FI"/>
        </w:rPr>
        <w:t>on</w:t>
      </w:r>
    </w:p>
    <w:p w:rsidR="00304320" w:rsidRDefault="00304320" w:rsidP="00304320">
      <w:pPr>
        <w:pStyle w:val="abc-kohdat"/>
        <w:numPr>
          <w:ilvl w:val="0"/>
          <w:numId w:val="640"/>
        </w:numPr>
        <w:rPr>
          <w:lang w:val="fi-FI"/>
        </w:rPr>
      </w:pPr>
      <w:r>
        <w:rPr>
          <w:lang w:val="fi-FI"/>
        </w:rPr>
        <w:t>on</w:t>
      </w:r>
    </w:p>
    <w:p w:rsidR="00304320" w:rsidRDefault="00304320" w:rsidP="00304320">
      <w:pPr>
        <w:pStyle w:val="abc-kohdat"/>
        <w:numPr>
          <w:ilvl w:val="0"/>
          <w:numId w:val="640"/>
        </w:numPr>
        <w:rPr>
          <w:lang w:val="fi-FI"/>
        </w:rPr>
      </w:pPr>
      <w:r>
        <w:rPr>
          <w:lang w:val="fi-FI"/>
        </w:rPr>
        <w:t>ei</w:t>
      </w:r>
    </w:p>
    <w:p w:rsidR="00304320" w:rsidRDefault="00304320" w:rsidP="00304320">
      <w:pPr>
        <w:pStyle w:val="abc-kohdat"/>
        <w:numPr>
          <w:ilvl w:val="0"/>
          <w:numId w:val="640"/>
        </w:numPr>
        <w:rPr>
          <w:lang w:val="fi-FI"/>
        </w:rPr>
      </w:pPr>
      <w:r>
        <w:rPr>
          <w:lang w:val="fi-FI"/>
        </w:rPr>
        <w:t>on</w:t>
      </w:r>
    </w:p>
    <w:p w:rsidR="00304320" w:rsidRDefault="00304320" w:rsidP="00304320">
      <w:pPr>
        <w:pStyle w:val="abc-kohdat"/>
        <w:numPr>
          <w:ilvl w:val="0"/>
          <w:numId w:val="640"/>
        </w:numPr>
        <w:rPr>
          <w:lang w:val="fi-FI"/>
        </w:rPr>
      </w:pPr>
      <w:r>
        <w:rPr>
          <w:lang w:val="fi-FI"/>
        </w:rPr>
        <w:t>ei</w:t>
      </w:r>
    </w:p>
    <w:p w:rsidR="00304320" w:rsidRDefault="00304320" w:rsidP="00304320"/>
    <w:p w:rsidR="00304320" w:rsidRDefault="00304320" w:rsidP="00304320">
      <w:pPr>
        <w:pStyle w:val="vastaukset"/>
      </w:pPr>
    </w:p>
    <w:p w:rsidR="00304320" w:rsidRDefault="00304320" w:rsidP="00304320">
      <w:pPr>
        <w:pStyle w:val="abc-kohdat"/>
        <w:numPr>
          <w:ilvl w:val="0"/>
          <w:numId w:val="642"/>
        </w:numPr>
        <w:rPr>
          <w:lang w:val="fi-FI"/>
        </w:rPr>
      </w:pPr>
      <w:r>
        <w:rPr>
          <w:lang w:val="fi-FI"/>
        </w:rPr>
        <w:t>1, 5</w:t>
      </w:r>
    </w:p>
    <w:p w:rsidR="00304320" w:rsidRDefault="00304320" w:rsidP="00304320">
      <w:pPr>
        <w:pStyle w:val="abc-kohdat"/>
        <w:numPr>
          <w:ilvl w:val="0"/>
          <w:numId w:val="642"/>
        </w:numPr>
        <w:rPr>
          <w:lang w:val="fi-FI"/>
        </w:rPr>
      </w:pPr>
      <w:r>
        <w:rPr>
          <w:lang w:val="fi-FI"/>
        </w:rPr>
        <w:t>1, 2, 3, 6</w:t>
      </w:r>
    </w:p>
    <w:p w:rsidR="00304320" w:rsidRDefault="00304320" w:rsidP="00304320">
      <w:pPr>
        <w:pStyle w:val="abc-kohdat"/>
        <w:numPr>
          <w:ilvl w:val="0"/>
          <w:numId w:val="642"/>
        </w:numPr>
        <w:rPr>
          <w:lang w:val="fi-FI"/>
        </w:rPr>
      </w:pPr>
      <w:r>
        <w:rPr>
          <w:lang w:val="fi-FI"/>
        </w:rPr>
        <w:t>1, 2, 4, 8</w:t>
      </w:r>
    </w:p>
    <w:p w:rsidR="00304320" w:rsidRDefault="00304320" w:rsidP="00304320">
      <w:pPr>
        <w:pStyle w:val="abc-kohdat"/>
        <w:numPr>
          <w:ilvl w:val="0"/>
          <w:numId w:val="642"/>
        </w:numPr>
        <w:rPr>
          <w:lang w:val="fi-FI"/>
        </w:rPr>
      </w:pPr>
      <w:r>
        <w:rPr>
          <w:lang w:val="fi-FI"/>
        </w:rPr>
        <w:t>1, 2, 5, 10</w:t>
      </w:r>
    </w:p>
    <w:p w:rsidR="00304320" w:rsidRDefault="00304320" w:rsidP="00304320"/>
    <w:p w:rsidR="00304320" w:rsidRDefault="00304320" w:rsidP="0030432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8"/>
        <w:gridCol w:w="720"/>
        <w:gridCol w:w="721"/>
        <w:gridCol w:w="721"/>
        <w:gridCol w:w="721"/>
        <w:gridCol w:w="721"/>
        <w:gridCol w:w="721"/>
      </w:tblGrid>
      <w:tr w:rsidR="00304320" w:rsidTr="008B5A29">
        <w:trPr>
          <w:trHeight w:val="270"/>
        </w:trPr>
        <w:tc>
          <w:tcPr>
            <w:tcW w:w="1028" w:type="dxa"/>
          </w:tcPr>
          <w:p w:rsidR="00304320" w:rsidRDefault="00304320" w:rsidP="008B5A29">
            <w:pPr>
              <w:rPr>
                <w:b/>
                <w:bCs/>
              </w:rPr>
            </w:pPr>
            <w:r>
              <w:rPr>
                <w:b/>
                <w:bCs/>
              </w:rPr>
              <w:t>Luku</w:t>
            </w:r>
          </w:p>
        </w:tc>
        <w:tc>
          <w:tcPr>
            <w:tcW w:w="720" w:type="dxa"/>
          </w:tcPr>
          <w:p w:rsidR="00304320" w:rsidRDefault="00304320" w:rsidP="008B5A29">
            <w:pPr>
              <w:rPr>
                <w:b/>
                <w:bCs/>
              </w:rPr>
            </w:pPr>
            <w:r>
              <w:rPr>
                <w:b/>
                <w:bCs/>
              </w:rPr>
              <w:t>2</w:t>
            </w:r>
          </w:p>
        </w:tc>
        <w:tc>
          <w:tcPr>
            <w:tcW w:w="721" w:type="dxa"/>
          </w:tcPr>
          <w:p w:rsidR="00304320" w:rsidRDefault="00304320" w:rsidP="008B5A29">
            <w:pPr>
              <w:rPr>
                <w:b/>
                <w:bCs/>
              </w:rPr>
            </w:pPr>
            <w:r>
              <w:rPr>
                <w:b/>
                <w:bCs/>
              </w:rPr>
              <w:t>3</w:t>
            </w:r>
          </w:p>
        </w:tc>
        <w:tc>
          <w:tcPr>
            <w:tcW w:w="721" w:type="dxa"/>
          </w:tcPr>
          <w:p w:rsidR="00304320" w:rsidRDefault="00304320" w:rsidP="008B5A29">
            <w:pPr>
              <w:rPr>
                <w:b/>
                <w:bCs/>
              </w:rPr>
            </w:pPr>
            <w:r>
              <w:rPr>
                <w:b/>
                <w:bCs/>
              </w:rPr>
              <w:t>5</w:t>
            </w:r>
          </w:p>
        </w:tc>
        <w:tc>
          <w:tcPr>
            <w:tcW w:w="721" w:type="dxa"/>
          </w:tcPr>
          <w:p w:rsidR="00304320" w:rsidRDefault="00304320" w:rsidP="008B5A29">
            <w:pPr>
              <w:rPr>
                <w:b/>
                <w:bCs/>
              </w:rPr>
            </w:pPr>
            <w:r>
              <w:rPr>
                <w:b/>
                <w:bCs/>
              </w:rPr>
              <w:t>6</w:t>
            </w:r>
          </w:p>
        </w:tc>
        <w:tc>
          <w:tcPr>
            <w:tcW w:w="721" w:type="dxa"/>
          </w:tcPr>
          <w:p w:rsidR="00304320" w:rsidRDefault="00304320" w:rsidP="008B5A29">
            <w:pPr>
              <w:rPr>
                <w:b/>
                <w:bCs/>
              </w:rPr>
            </w:pPr>
            <w:r>
              <w:rPr>
                <w:b/>
                <w:bCs/>
              </w:rPr>
              <w:t>9</w:t>
            </w:r>
          </w:p>
        </w:tc>
        <w:tc>
          <w:tcPr>
            <w:tcW w:w="721" w:type="dxa"/>
          </w:tcPr>
          <w:p w:rsidR="00304320" w:rsidRDefault="00304320" w:rsidP="008B5A29">
            <w:pPr>
              <w:rPr>
                <w:b/>
                <w:bCs/>
              </w:rPr>
            </w:pPr>
            <w:r>
              <w:rPr>
                <w:b/>
                <w:bCs/>
              </w:rPr>
              <w:t>10</w:t>
            </w:r>
          </w:p>
        </w:tc>
      </w:tr>
      <w:tr w:rsidR="00304320" w:rsidTr="008B5A29">
        <w:trPr>
          <w:trHeight w:val="270"/>
        </w:trPr>
        <w:tc>
          <w:tcPr>
            <w:tcW w:w="1028" w:type="dxa"/>
          </w:tcPr>
          <w:p w:rsidR="00304320" w:rsidRDefault="00304320" w:rsidP="008B5A29">
            <w:r>
              <w:t>386</w:t>
            </w:r>
          </w:p>
        </w:tc>
        <w:tc>
          <w:tcPr>
            <w:tcW w:w="720" w:type="dxa"/>
          </w:tcPr>
          <w:p w:rsidR="00304320" w:rsidRDefault="00304320" w:rsidP="008B5A29">
            <w:r>
              <w:t>X</w:t>
            </w:r>
          </w:p>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r>
      <w:tr w:rsidR="00304320" w:rsidTr="008B5A29">
        <w:trPr>
          <w:trHeight w:val="270"/>
        </w:trPr>
        <w:tc>
          <w:tcPr>
            <w:tcW w:w="1028" w:type="dxa"/>
          </w:tcPr>
          <w:p w:rsidR="00304320" w:rsidRDefault="00304320" w:rsidP="008B5A29">
            <w:r>
              <w:t>483</w:t>
            </w:r>
          </w:p>
        </w:tc>
        <w:tc>
          <w:tcPr>
            <w:tcW w:w="720" w:type="dxa"/>
          </w:tcPr>
          <w:p w:rsidR="00304320" w:rsidRDefault="00304320" w:rsidP="008B5A29"/>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r>
      <w:tr w:rsidR="00304320" w:rsidTr="008B5A29">
        <w:trPr>
          <w:trHeight w:val="270"/>
        </w:trPr>
        <w:tc>
          <w:tcPr>
            <w:tcW w:w="1028" w:type="dxa"/>
          </w:tcPr>
          <w:p w:rsidR="00304320" w:rsidRDefault="00304320" w:rsidP="008B5A29">
            <w:r>
              <w:t>2520</w:t>
            </w:r>
          </w:p>
        </w:tc>
        <w:tc>
          <w:tcPr>
            <w:tcW w:w="720"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r>
      <w:tr w:rsidR="00304320" w:rsidTr="008B5A29">
        <w:trPr>
          <w:trHeight w:val="270"/>
        </w:trPr>
        <w:tc>
          <w:tcPr>
            <w:tcW w:w="1028" w:type="dxa"/>
          </w:tcPr>
          <w:p w:rsidR="00304320" w:rsidRDefault="00304320" w:rsidP="008B5A29">
            <w:r>
              <w:t>7338</w:t>
            </w:r>
          </w:p>
        </w:tc>
        <w:tc>
          <w:tcPr>
            <w:tcW w:w="720"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tc>
      </w:tr>
      <w:tr w:rsidR="00304320" w:rsidTr="008B5A29">
        <w:trPr>
          <w:trHeight w:val="270"/>
        </w:trPr>
        <w:tc>
          <w:tcPr>
            <w:tcW w:w="1028" w:type="dxa"/>
          </w:tcPr>
          <w:p w:rsidR="00304320" w:rsidRDefault="00304320" w:rsidP="008B5A29">
            <w:r>
              <w:t>9270</w:t>
            </w:r>
          </w:p>
        </w:tc>
        <w:tc>
          <w:tcPr>
            <w:tcW w:w="720"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r>
              <w:t>X</w:t>
            </w:r>
          </w:p>
        </w:tc>
      </w:tr>
    </w:tbl>
    <w:p w:rsidR="00304320" w:rsidRDefault="00304320" w:rsidP="00304320"/>
    <w:p w:rsidR="00304320" w:rsidRDefault="00304320" w:rsidP="00304320">
      <w:pPr>
        <w:pStyle w:val="vastaukset"/>
      </w:pPr>
    </w:p>
    <w:p w:rsidR="00304320" w:rsidRDefault="00304320" w:rsidP="00304320">
      <w:pPr>
        <w:pStyle w:val="abc-kohdat"/>
        <w:numPr>
          <w:ilvl w:val="0"/>
          <w:numId w:val="651"/>
        </w:numPr>
        <w:rPr>
          <w:lang w:val="fi-FI"/>
        </w:rPr>
      </w:pPr>
      <w:r>
        <w:rPr>
          <w:lang w:val="fi-FI"/>
        </w:rPr>
        <w:t>mikä tahansa luvun 36 monikerta käy vastaukseksi</w:t>
      </w:r>
    </w:p>
    <w:p w:rsidR="00304320" w:rsidRDefault="00304320" w:rsidP="00304320">
      <w:pPr>
        <w:pStyle w:val="abc-kohdat"/>
        <w:numPr>
          <w:ilvl w:val="0"/>
          <w:numId w:val="651"/>
        </w:numPr>
        <w:rPr>
          <w:lang w:val="fi-FI"/>
        </w:rPr>
      </w:pPr>
      <w:r>
        <w:rPr>
          <w:lang w:val="fi-FI"/>
        </w:rPr>
        <w:t>mikä tahansa luvun 12 monikerta käy vastaukseksi</w:t>
      </w:r>
    </w:p>
    <w:p w:rsidR="00304320" w:rsidRDefault="00304320" w:rsidP="00304320"/>
    <w:p w:rsidR="00304320" w:rsidRDefault="00304320" w:rsidP="00304320">
      <w:pPr>
        <w:pStyle w:val="vastaukset"/>
      </w:pPr>
    </w:p>
    <w:p w:rsidR="00304320" w:rsidRDefault="00304320" w:rsidP="00304320">
      <w:pPr>
        <w:pStyle w:val="abc-kohdat"/>
        <w:numPr>
          <w:ilvl w:val="0"/>
          <w:numId w:val="348"/>
        </w:numPr>
      </w:pPr>
      <w:r>
        <w:t>0</w:t>
      </w:r>
    </w:p>
    <w:p w:rsidR="00304320" w:rsidRDefault="00304320" w:rsidP="00304320">
      <w:pPr>
        <w:pStyle w:val="abc-kohdat"/>
        <w:numPr>
          <w:ilvl w:val="0"/>
          <w:numId w:val="348"/>
        </w:numPr>
      </w:pPr>
      <w:r>
        <w:t>1</w:t>
      </w:r>
    </w:p>
    <w:p w:rsidR="00304320" w:rsidRDefault="00304320" w:rsidP="00304320">
      <w:pPr>
        <w:pStyle w:val="abc-kohdat"/>
        <w:numPr>
          <w:ilvl w:val="0"/>
          <w:numId w:val="348"/>
        </w:numPr>
      </w:pPr>
      <w:r>
        <w:t>0</w:t>
      </w:r>
    </w:p>
    <w:p w:rsidR="00304320" w:rsidRDefault="00304320" w:rsidP="00304320">
      <w:pPr>
        <w:pStyle w:val="abc-kohdat"/>
        <w:numPr>
          <w:ilvl w:val="0"/>
          <w:numId w:val="348"/>
        </w:numPr>
      </w:pPr>
      <w:r>
        <w:t>1</w:t>
      </w:r>
    </w:p>
    <w:p w:rsidR="00304320" w:rsidRDefault="00304320" w:rsidP="00304320">
      <w:pPr>
        <w:pStyle w:val="abc-kohdat"/>
        <w:numPr>
          <w:ilvl w:val="0"/>
          <w:numId w:val="348"/>
        </w:numPr>
      </w:pPr>
      <w:r>
        <w:t>1</w:t>
      </w:r>
    </w:p>
    <w:p w:rsidR="00304320" w:rsidRDefault="00304320" w:rsidP="00304320"/>
    <w:p w:rsidR="00304320" w:rsidRDefault="00304320" w:rsidP="00304320">
      <w:pPr>
        <w:pStyle w:val="vastaukset"/>
      </w:pPr>
    </w:p>
    <w:p w:rsidR="00304320" w:rsidRDefault="00304320" w:rsidP="00304320">
      <w:pPr>
        <w:pStyle w:val="abc-kohdat"/>
        <w:numPr>
          <w:ilvl w:val="0"/>
          <w:numId w:val="85"/>
        </w:numPr>
        <w:tabs>
          <w:tab w:val="left" w:pos="340"/>
        </w:tabs>
        <w:rPr>
          <w:color w:val="0000FF"/>
          <w:lang w:val="fi-FI"/>
        </w:rPr>
      </w:pPr>
      <w:r>
        <w:rPr>
          <w:lang w:val="fi-FI"/>
        </w:rPr>
        <w:t xml:space="preserve">1, 2, 3, 4, 6, 12 </w:t>
      </w:r>
    </w:p>
    <w:p w:rsidR="00304320" w:rsidRDefault="00304320" w:rsidP="00304320">
      <w:pPr>
        <w:pStyle w:val="abc-kohdat"/>
        <w:numPr>
          <w:ilvl w:val="0"/>
          <w:numId w:val="85"/>
        </w:numPr>
        <w:tabs>
          <w:tab w:val="left" w:pos="340"/>
        </w:tabs>
        <w:rPr>
          <w:lang w:val="fi-FI"/>
        </w:rPr>
      </w:pPr>
      <w:r>
        <w:rPr>
          <w:lang w:val="fi-FI"/>
        </w:rPr>
        <w:t>1, 2, 3, 6, 9, 18</w:t>
      </w:r>
    </w:p>
    <w:p w:rsidR="00304320" w:rsidRDefault="00304320" w:rsidP="00304320">
      <w:pPr>
        <w:pStyle w:val="abc-kohdat"/>
        <w:numPr>
          <w:ilvl w:val="0"/>
          <w:numId w:val="85"/>
        </w:numPr>
        <w:tabs>
          <w:tab w:val="left" w:pos="340"/>
        </w:tabs>
        <w:rPr>
          <w:lang w:val="fi-FI"/>
        </w:rPr>
      </w:pPr>
      <w:r>
        <w:rPr>
          <w:lang w:val="fi-FI"/>
        </w:rPr>
        <w:t>1, 3, 7, 21</w:t>
      </w:r>
    </w:p>
    <w:p w:rsidR="00304320" w:rsidRDefault="00304320" w:rsidP="00304320">
      <w:pPr>
        <w:pStyle w:val="abc-kohdat"/>
        <w:numPr>
          <w:ilvl w:val="0"/>
          <w:numId w:val="85"/>
        </w:numPr>
        <w:tabs>
          <w:tab w:val="left" w:pos="340"/>
        </w:tabs>
        <w:rPr>
          <w:lang w:val="fi-FI"/>
        </w:rPr>
      </w:pPr>
      <w:r>
        <w:rPr>
          <w:lang w:val="fi-FI"/>
        </w:rPr>
        <w:t>1, 2, 3, 4, 6, 8, 12, 24</w:t>
      </w:r>
    </w:p>
    <w:p w:rsidR="00304320" w:rsidRDefault="00304320" w:rsidP="00304320"/>
    <w:p w:rsidR="00304320" w:rsidRDefault="00304320" w:rsidP="00304320">
      <w:pPr>
        <w:pStyle w:val="vastaukset"/>
      </w:pPr>
    </w:p>
    <w:p w:rsidR="00304320" w:rsidRDefault="00304320" w:rsidP="00304320">
      <w:pPr>
        <w:pStyle w:val="abc-kohdat"/>
        <w:numPr>
          <w:ilvl w:val="0"/>
          <w:numId w:val="638"/>
        </w:numPr>
        <w:tabs>
          <w:tab w:val="left" w:pos="340"/>
        </w:tabs>
        <w:rPr>
          <w:lang w:val="fi-FI"/>
        </w:rPr>
      </w:pPr>
      <w:r>
        <w:rPr>
          <w:lang w:val="fi-FI"/>
        </w:rPr>
        <w:t>1, 2, 4, 8, 16, 32</w:t>
      </w:r>
    </w:p>
    <w:p w:rsidR="00304320" w:rsidRDefault="00304320" w:rsidP="00304320">
      <w:pPr>
        <w:pStyle w:val="abc-kohdat"/>
        <w:numPr>
          <w:ilvl w:val="0"/>
          <w:numId w:val="638"/>
        </w:numPr>
        <w:rPr>
          <w:lang w:val="fi-FI"/>
        </w:rPr>
      </w:pPr>
      <w:r>
        <w:rPr>
          <w:lang w:val="fi-FI"/>
        </w:rPr>
        <w:t>1, 3, 13, 39</w:t>
      </w:r>
    </w:p>
    <w:p w:rsidR="00304320" w:rsidRDefault="00304320" w:rsidP="00304320">
      <w:pPr>
        <w:pStyle w:val="abc-kohdat"/>
        <w:numPr>
          <w:ilvl w:val="0"/>
          <w:numId w:val="638"/>
        </w:numPr>
        <w:rPr>
          <w:lang w:val="fi-FI"/>
        </w:rPr>
      </w:pPr>
      <w:r>
        <w:rPr>
          <w:lang w:val="fi-FI"/>
        </w:rPr>
        <w:lastRenderedPageBreak/>
        <w:t>1, 2, 4, 5, 8, 10, 20, 40</w:t>
      </w:r>
    </w:p>
    <w:p w:rsidR="00304320" w:rsidRDefault="00304320" w:rsidP="00304320">
      <w:pPr>
        <w:pStyle w:val="abc-kohdat"/>
        <w:numPr>
          <w:ilvl w:val="0"/>
          <w:numId w:val="638"/>
        </w:numPr>
        <w:rPr>
          <w:lang w:val="fi-FI"/>
        </w:rPr>
      </w:pPr>
      <w:r>
        <w:rPr>
          <w:lang w:val="fi-FI"/>
        </w:rPr>
        <w:t>1, 2, 3, 4, 6, 8, 9, 12, 18, 24, 36, 72</w:t>
      </w:r>
    </w:p>
    <w:p w:rsidR="00304320" w:rsidRDefault="00304320" w:rsidP="00304320">
      <w:pPr>
        <w:rPr>
          <w:u w:val="single"/>
        </w:rPr>
      </w:pPr>
    </w:p>
    <w:p w:rsidR="00304320" w:rsidRDefault="00304320" w:rsidP="00304320">
      <w:pPr>
        <w:pStyle w:val="vastaukset"/>
      </w:pPr>
    </w:p>
    <w:p w:rsidR="00304320" w:rsidRDefault="00304320" w:rsidP="00304320">
      <w:pPr>
        <w:pStyle w:val="abc-kohdat"/>
        <w:numPr>
          <w:ilvl w:val="0"/>
          <w:numId w:val="644"/>
        </w:numPr>
        <w:tabs>
          <w:tab w:val="left" w:pos="340"/>
        </w:tabs>
        <w:rPr>
          <w:lang w:val="fi-FI"/>
        </w:rPr>
      </w:pPr>
      <w:proofErr w:type="gramStart"/>
      <w:r>
        <w:rPr>
          <w:lang w:val="fi-FI"/>
        </w:rPr>
        <w:t>Esimerkiksi 39 ja 282.</w:t>
      </w:r>
      <w:proofErr w:type="gramEnd"/>
    </w:p>
    <w:p w:rsidR="00304320" w:rsidRDefault="00304320" w:rsidP="00304320">
      <w:pPr>
        <w:pStyle w:val="abc-kohdat"/>
        <w:numPr>
          <w:ilvl w:val="0"/>
          <w:numId w:val="644"/>
        </w:numPr>
        <w:tabs>
          <w:tab w:val="left" w:pos="340"/>
        </w:tabs>
        <w:rPr>
          <w:lang w:val="fi-FI"/>
        </w:rPr>
      </w:pPr>
      <w:r>
        <w:rPr>
          <w:lang w:val="fi-FI"/>
        </w:rPr>
        <w:t>Koska 12 on luvun 3 monikerta, ovat luvut jaollisia kolmella.</w:t>
      </w:r>
    </w:p>
    <w:p w:rsidR="00304320" w:rsidRDefault="00304320" w:rsidP="00304320"/>
    <w:p w:rsidR="00304320" w:rsidRDefault="00304320" w:rsidP="00304320">
      <w:pPr>
        <w:pStyle w:val="vastaukset"/>
      </w:pPr>
    </w:p>
    <w:p w:rsidR="00304320" w:rsidRDefault="00304320" w:rsidP="00304320">
      <w:pPr>
        <w:pStyle w:val="abc-kohdat"/>
        <w:numPr>
          <w:ilvl w:val="0"/>
          <w:numId w:val="647"/>
        </w:numPr>
        <w:tabs>
          <w:tab w:val="left" w:pos="340"/>
        </w:tabs>
        <w:rPr>
          <w:lang w:val="fi-FI"/>
        </w:rPr>
      </w:pPr>
      <w:r>
        <w:rPr>
          <w:lang w:val="fi-FI"/>
        </w:rPr>
        <w:t>Esimerkiksi 297 ja 8604</w:t>
      </w:r>
    </w:p>
    <w:p w:rsidR="00304320" w:rsidRDefault="00304320" w:rsidP="00304320">
      <w:pPr>
        <w:pStyle w:val="abc-kohdat"/>
        <w:numPr>
          <w:ilvl w:val="0"/>
          <w:numId w:val="647"/>
        </w:numPr>
        <w:tabs>
          <w:tab w:val="left" w:pos="340"/>
        </w:tabs>
        <w:rPr>
          <w:lang w:val="fi-FI"/>
        </w:rPr>
      </w:pPr>
      <w:r>
        <w:rPr>
          <w:lang w:val="fi-FI"/>
        </w:rPr>
        <w:t>Koska 18 on luvun 3 monikerta, ovat luvut jaollisia kolmella. Ja koska 18 on myös luvun 9 monikerta, ovat luvut jaollisia myös luvulla 9.</w: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324"/>
        </w:numPr>
        <w:tabs>
          <w:tab w:val="left" w:pos="340"/>
        </w:tabs>
        <w:rPr>
          <w:lang w:val="fi-FI"/>
        </w:rPr>
      </w:pPr>
      <w:r>
        <w:rPr>
          <w:lang w:val="fi-FI"/>
        </w:rPr>
        <w:t xml:space="preserve">parillinen </w:t>
      </w:r>
    </w:p>
    <w:p w:rsidR="00304320" w:rsidRDefault="00304320" w:rsidP="00304320">
      <w:pPr>
        <w:pStyle w:val="abc-kohdat"/>
        <w:numPr>
          <w:ilvl w:val="0"/>
          <w:numId w:val="324"/>
        </w:numPr>
        <w:tabs>
          <w:tab w:val="left" w:pos="340"/>
        </w:tabs>
        <w:rPr>
          <w:lang w:val="fi-FI"/>
        </w:rPr>
      </w:pPr>
      <w:r>
        <w:rPr>
          <w:lang w:val="fi-FI"/>
        </w:rPr>
        <w:t>parillinen</w:t>
      </w:r>
    </w:p>
    <w:p w:rsidR="00304320" w:rsidRDefault="00304320" w:rsidP="00304320">
      <w:pPr>
        <w:pStyle w:val="abc-kohdat"/>
        <w:numPr>
          <w:ilvl w:val="0"/>
          <w:numId w:val="324"/>
        </w:numPr>
        <w:tabs>
          <w:tab w:val="left" w:pos="340"/>
        </w:tabs>
        <w:rPr>
          <w:lang w:val="fi-FI"/>
        </w:rPr>
      </w:pPr>
      <w:r>
        <w:rPr>
          <w:lang w:val="fi-FI"/>
        </w:rPr>
        <w:t>pariton</w:t>
      </w:r>
    </w:p>
    <w:p w:rsidR="00304320" w:rsidRDefault="00304320" w:rsidP="00304320">
      <w:pPr>
        <w:pStyle w:val="abc-kohdat"/>
        <w:numPr>
          <w:ilvl w:val="0"/>
          <w:numId w:val="324"/>
        </w:numPr>
        <w:tabs>
          <w:tab w:val="left" w:pos="340"/>
        </w:tabs>
        <w:rPr>
          <w:lang w:val="fi-FI"/>
        </w:rPr>
      </w:pPr>
      <w:r>
        <w:rPr>
          <w:lang w:val="fi-FI"/>
        </w:rPr>
        <w:t>parillinen</w:t>
      </w:r>
    </w:p>
    <w:p w:rsidR="00304320" w:rsidRDefault="00304320" w:rsidP="00304320"/>
    <w:p w:rsidR="00304320" w:rsidRDefault="00304320" w:rsidP="00304320">
      <w:pPr>
        <w:pStyle w:val="vastaukset"/>
      </w:pPr>
    </w:p>
    <w:p w:rsidR="00304320" w:rsidRDefault="00304320" w:rsidP="00304320">
      <w:r>
        <w:t>Esimerkiksi 30, 60, 90, 120 (mikä tahansa luvun 30 monikerta käy vastaukseksi)</w:t>
      </w:r>
    </w:p>
    <w:p w:rsidR="00304320" w:rsidRDefault="00304320" w:rsidP="00304320"/>
    <w:p w:rsidR="00304320" w:rsidRDefault="00304320" w:rsidP="00304320">
      <w:pPr>
        <w:pStyle w:val="vastaukset"/>
      </w:pPr>
    </w:p>
    <w:p w:rsidR="00304320" w:rsidRDefault="00304320" w:rsidP="00304320">
      <w:pPr>
        <w:pStyle w:val="abc-kohdat"/>
        <w:numPr>
          <w:ilvl w:val="0"/>
          <w:numId w:val="572"/>
        </w:numPr>
        <w:rPr>
          <w:lang w:val="fi-FI"/>
        </w:rPr>
      </w:pPr>
      <w:r>
        <w:rPr>
          <w:lang w:val="fi-FI"/>
        </w:rPr>
        <w:t>0</w:t>
      </w:r>
    </w:p>
    <w:p w:rsidR="00304320" w:rsidRDefault="00304320" w:rsidP="00304320">
      <w:pPr>
        <w:pStyle w:val="abc-kohdat"/>
        <w:numPr>
          <w:ilvl w:val="0"/>
          <w:numId w:val="572"/>
        </w:numPr>
        <w:rPr>
          <w:lang w:val="fi-FI"/>
        </w:rPr>
      </w:pPr>
      <w:r>
        <w:rPr>
          <w:lang w:val="fi-FI"/>
        </w:rPr>
        <w:t>1</w:t>
      </w:r>
    </w:p>
    <w:p w:rsidR="00304320" w:rsidRDefault="00304320" w:rsidP="00304320">
      <w:pPr>
        <w:pStyle w:val="abc-kohdat"/>
        <w:numPr>
          <w:ilvl w:val="0"/>
          <w:numId w:val="572"/>
        </w:numPr>
        <w:rPr>
          <w:lang w:val="fi-FI"/>
        </w:rPr>
      </w:pPr>
      <w:r>
        <w:rPr>
          <w:lang w:val="fi-FI"/>
        </w:rPr>
        <w:t>4</w:t>
      </w:r>
    </w:p>
    <w:p w:rsidR="00304320" w:rsidRDefault="00304320" w:rsidP="00304320">
      <w:pPr>
        <w:pStyle w:val="abc-kohdat"/>
        <w:numPr>
          <w:ilvl w:val="0"/>
          <w:numId w:val="572"/>
        </w:numPr>
        <w:rPr>
          <w:lang w:val="fi-FI"/>
        </w:rPr>
      </w:pPr>
      <w:r>
        <w:rPr>
          <w:lang w:val="fi-FI"/>
        </w:rPr>
        <w:t>5</w:t>
      </w:r>
    </w:p>
    <w:p w:rsidR="00304320" w:rsidRDefault="00304320" w:rsidP="00304320">
      <w:pPr>
        <w:pStyle w:val="abc-kohdat"/>
        <w:numPr>
          <w:ilvl w:val="0"/>
          <w:numId w:val="572"/>
        </w:numPr>
        <w:rPr>
          <w:lang w:val="fi-FI"/>
        </w:rPr>
      </w:pPr>
      <w:r>
        <w:rPr>
          <w:lang w:val="fi-FI"/>
        </w:rPr>
        <w:t>15</w:t>
      </w:r>
    </w:p>
    <w:p w:rsidR="00304320" w:rsidRDefault="00304320" w:rsidP="00304320"/>
    <w:p w:rsidR="00304320" w:rsidRDefault="00304320" w:rsidP="00304320">
      <w:pPr>
        <w:pStyle w:val="vastaukset"/>
      </w:pPr>
    </w:p>
    <w:p w:rsidR="00304320" w:rsidRDefault="00304320" w:rsidP="00304320">
      <w:pPr>
        <w:rPr>
          <w:b/>
        </w:rPr>
      </w:pPr>
      <w:r>
        <w:rPr>
          <w:b/>
        </w:rPr>
        <w:t>-</w:t>
      </w:r>
    </w:p>
    <w:p w:rsidR="00304320" w:rsidRDefault="00304320" w:rsidP="00304320">
      <w:pPr>
        <w:rPr>
          <w:u w:val="single"/>
        </w:rPr>
      </w:pPr>
    </w:p>
    <w:p w:rsidR="00304320" w:rsidRDefault="00304320" w:rsidP="00304320">
      <w:pPr>
        <w:pStyle w:val="vastaukset"/>
      </w:pPr>
    </w:p>
    <w:p w:rsidR="00304320" w:rsidRDefault="00304320" w:rsidP="00304320">
      <w:r>
        <w:t>60</w:t>
      </w:r>
    </w:p>
    <w:p w:rsidR="00304320" w:rsidRDefault="00304320" w:rsidP="00304320"/>
    <w:p w:rsidR="00304320" w:rsidRDefault="00304320" w:rsidP="00304320">
      <w:pPr>
        <w:pStyle w:val="vastaukset"/>
      </w:pPr>
    </w:p>
    <w:p w:rsidR="00304320" w:rsidRDefault="00304320" w:rsidP="00304320">
      <w:pPr>
        <w:pStyle w:val="abc-kohdat"/>
        <w:numPr>
          <w:ilvl w:val="0"/>
          <w:numId w:val="649"/>
        </w:numPr>
        <w:rPr>
          <w:lang w:val="fi-FI"/>
        </w:rPr>
      </w:pPr>
      <w:r>
        <w:rPr>
          <w:lang w:val="fi-FI"/>
        </w:rPr>
        <w:t xml:space="preserve">5 </w:t>
      </w:r>
    </w:p>
    <w:p w:rsidR="00304320" w:rsidRDefault="00304320" w:rsidP="00304320">
      <w:pPr>
        <w:pStyle w:val="abc-kohdat"/>
        <w:numPr>
          <w:ilvl w:val="0"/>
          <w:numId w:val="649"/>
        </w:numPr>
        <w:rPr>
          <w:lang w:val="fi-FI"/>
        </w:rPr>
      </w:pPr>
      <w:r>
        <w:rPr>
          <w:lang w:val="fi-FI"/>
        </w:rPr>
        <w:t>11</w:t>
      </w:r>
    </w:p>
    <w:p w:rsidR="00304320" w:rsidRDefault="00304320" w:rsidP="00304320"/>
    <w:p w:rsidR="00304320" w:rsidRDefault="00304320" w:rsidP="00304320">
      <w:pPr>
        <w:pStyle w:val="vastaukset"/>
      </w:pPr>
    </w:p>
    <w:p w:rsidR="00304320" w:rsidRDefault="00304320" w:rsidP="00304320">
      <w:pPr>
        <w:pStyle w:val="abc-kohdat"/>
        <w:numPr>
          <w:ilvl w:val="0"/>
          <w:numId w:val="346"/>
        </w:numPr>
        <w:rPr>
          <w:lang w:val="fi-FI"/>
        </w:rPr>
      </w:pPr>
      <w:r>
        <w:rPr>
          <w:lang w:val="fi-FI"/>
        </w:rPr>
        <w:t>Mies, 1990, M</w:t>
      </w:r>
    </w:p>
    <w:p w:rsidR="00304320" w:rsidRDefault="00304320" w:rsidP="00304320">
      <w:pPr>
        <w:pStyle w:val="abc-kohdat"/>
        <w:numPr>
          <w:ilvl w:val="0"/>
          <w:numId w:val="346"/>
        </w:numPr>
        <w:rPr>
          <w:lang w:val="fi-FI"/>
        </w:rPr>
      </w:pPr>
      <w:r>
        <w:rPr>
          <w:lang w:val="fi-FI"/>
        </w:rPr>
        <w:t>Nainen, 1970, Y</w:t>
      </w:r>
    </w:p>
    <w:p w:rsidR="00304320" w:rsidRDefault="00304320" w:rsidP="00304320">
      <w:pPr>
        <w:pStyle w:val="abc-kohdat"/>
        <w:numPr>
          <w:ilvl w:val="0"/>
          <w:numId w:val="346"/>
        </w:numPr>
        <w:rPr>
          <w:lang w:val="fi-FI"/>
        </w:rPr>
      </w:pPr>
      <w:r>
        <w:rPr>
          <w:lang w:val="fi-FI"/>
        </w:rPr>
        <w:t xml:space="preserve">Mies, 2002, 3 </w:t>
      </w:r>
    </w:p>
    <w:p w:rsidR="00304320" w:rsidRDefault="00304320" w:rsidP="00304320">
      <w:pPr>
        <w:pStyle w:val="abc-kohdat"/>
        <w:numPr>
          <w:ilvl w:val="0"/>
          <w:numId w:val="346"/>
        </w:numPr>
        <w:rPr>
          <w:lang w:val="fi-FI"/>
        </w:rPr>
      </w:pPr>
      <w:r>
        <w:rPr>
          <w:lang w:val="fi-FI"/>
        </w:rPr>
        <w:t>Nainen, 1899, R</w:t>
      </w:r>
    </w:p>
    <w:p w:rsidR="00304320" w:rsidRDefault="00304320" w:rsidP="00304320"/>
    <w:p w:rsidR="00304320" w:rsidRDefault="00304320" w:rsidP="00304320">
      <w:pPr>
        <w:pStyle w:val="vastaukset"/>
      </w:pPr>
    </w:p>
    <w:p w:rsidR="00304320" w:rsidRDefault="00304320" w:rsidP="00304320">
      <w:pPr>
        <w:pStyle w:val="abc-kohdat"/>
        <w:numPr>
          <w:ilvl w:val="0"/>
          <w:numId w:val="327"/>
        </w:numPr>
        <w:rPr>
          <w:lang w:val="fi-FI"/>
        </w:rPr>
      </w:pPr>
      <w:r>
        <w:rPr>
          <w:lang w:val="fi-FI"/>
        </w:rPr>
        <w:t>On</w:t>
      </w:r>
    </w:p>
    <w:p w:rsidR="00304320" w:rsidRDefault="00304320" w:rsidP="00304320">
      <w:pPr>
        <w:pStyle w:val="abc-kohdat"/>
        <w:numPr>
          <w:ilvl w:val="0"/>
          <w:numId w:val="327"/>
        </w:numPr>
        <w:rPr>
          <w:lang w:val="fi-FI"/>
        </w:rPr>
      </w:pPr>
      <w:r>
        <w:rPr>
          <w:lang w:val="fi-FI"/>
        </w:rPr>
        <w:t>On</w:t>
      </w:r>
    </w:p>
    <w:p w:rsidR="00304320" w:rsidRDefault="00304320" w:rsidP="00304320">
      <w:pPr>
        <w:pStyle w:val="abc-kohdat"/>
        <w:numPr>
          <w:ilvl w:val="0"/>
          <w:numId w:val="327"/>
        </w:numPr>
        <w:rPr>
          <w:lang w:val="fi-FI"/>
        </w:rPr>
      </w:pPr>
      <w:r>
        <w:rPr>
          <w:lang w:val="fi-FI"/>
        </w:rPr>
        <w:lastRenderedPageBreak/>
        <w:t>Ei</w:t>
      </w:r>
    </w:p>
    <w:p w:rsidR="00304320" w:rsidRDefault="00304320" w:rsidP="00304320">
      <w:pPr>
        <w:pStyle w:val="abc-kohdat"/>
        <w:numPr>
          <w:ilvl w:val="0"/>
          <w:numId w:val="327"/>
        </w:numPr>
        <w:rPr>
          <w:lang w:val="fi-FI"/>
        </w:rPr>
      </w:pPr>
      <w:r>
        <w:rPr>
          <w:lang w:val="fi-FI"/>
        </w:rPr>
        <w:t>Ei</w:t>
      </w:r>
    </w:p>
    <w:p w:rsidR="00304320" w:rsidRDefault="00304320" w:rsidP="00304320">
      <w:pPr>
        <w:pStyle w:val="abc-kohdat"/>
        <w:numPr>
          <w:ilvl w:val="0"/>
          <w:numId w:val="327"/>
        </w:numPr>
        <w:rPr>
          <w:lang w:val="fi-FI"/>
        </w:rPr>
      </w:pPr>
      <w:r>
        <w:rPr>
          <w:lang w:val="fi-FI"/>
        </w:rPr>
        <w:t>On</w:t>
      </w:r>
    </w:p>
    <w:p w:rsidR="00304320" w:rsidRDefault="00304320" w:rsidP="00304320">
      <w:pPr>
        <w:pStyle w:val="abc-kohdat"/>
        <w:numPr>
          <w:ilvl w:val="0"/>
          <w:numId w:val="327"/>
        </w:numPr>
        <w:rPr>
          <w:lang w:val="fi-FI"/>
        </w:rPr>
      </w:pPr>
      <w:r>
        <w:rPr>
          <w:lang w:val="fi-FI"/>
        </w:rPr>
        <w:t>On</w:t>
      </w:r>
    </w:p>
    <w:p w:rsidR="00304320" w:rsidRDefault="00304320" w:rsidP="00304320"/>
    <w:p w:rsidR="00304320" w:rsidRDefault="00304320" w:rsidP="00304320">
      <w:pPr>
        <w:pStyle w:val="vastaukset"/>
      </w:pPr>
    </w:p>
    <w:p w:rsidR="00304320" w:rsidRDefault="00304320" w:rsidP="00304320">
      <w:r>
        <w:t>2, 3, 5, 7, 11, 13,17, 19, 22 ja 23.</w:t>
      </w:r>
    </w:p>
    <w:p w:rsidR="00304320" w:rsidRDefault="00304320" w:rsidP="00304320"/>
    <w:p w:rsidR="00304320" w:rsidRDefault="00304320" w:rsidP="00304320">
      <w:pPr>
        <w:pStyle w:val="vastaukset"/>
      </w:pPr>
    </w:p>
    <w:p w:rsidR="00304320" w:rsidRDefault="00304320" w:rsidP="00304320">
      <w:r>
        <w:t>47, 53, 59, 61, 67, 71, 73, 79, 83, 101</w:t>
      </w:r>
    </w:p>
    <w:p w:rsidR="00304320" w:rsidRDefault="00304320" w:rsidP="00304320"/>
    <w:p w:rsidR="00304320" w:rsidRDefault="00304320" w:rsidP="00304320">
      <w:pPr>
        <w:pStyle w:val="vastaukset"/>
      </w:pPr>
    </w:p>
    <w:p w:rsidR="00304320" w:rsidRDefault="00304320" w:rsidP="00304320">
      <w:pPr>
        <w:pStyle w:val="abc-kohdat"/>
        <w:numPr>
          <w:ilvl w:val="0"/>
          <w:numId w:val="331"/>
        </w:numPr>
      </w:pPr>
      <w:r w:rsidRPr="00D37682">
        <w:rPr>
          <w:position w:val="-6"/>
          <w:lang w:val="fi-FI"/>
        </w:rPr>
        <w:object w:dxaOrig="560" w:dyaOrig="279">
          <v:shape id="_x0000_i1940" type="#_x0000_t75" style="width:27.65pt;height:14.25pt" o:ole="" filled="t">
            <v:fill color2="black"/>
            <v:imagedata r:id="rId2022" o:title=""/>
          </v:shape>
          <o:OLEObject Type="Embed" ProgID="Equation.3" ShapeID="_x0000_i1940" DrawAspect="Content" ObjectID="_1417025755" r:id="rId2023"/>
        </w:object>
      </w:r>
    </w:p>
    <w:p w:rsidR="00304320" w:rsidRDefault="00304320" w:rsidP="00304320">
      <w:pPr>
        <w:pStyle w:val="abc-kohdat"/>
        <w:numPr>
          <w:ilvl w:val="0"/>
          <w:numId w:val="325"/>
        </w:numPr>
      </w:pPr>
      <w:r w:rsidRPr="00D37682">
        <w:rPr>
          <w:position w:val="-1"/>
        </w:rPr>
        <w:object w:dxaOrig="560" w:dyaOrig="279">
          <v:shape id="_x0000_i1941" type="#_x0000_t75" style="width:27.65pt;height:14.25pt" o:ole="" filled="t">
            <v:fill color2="black"/>
            <v:imagedata r:id="rId2024" o:title=""/>
          </v:shape>
          <o:OLEObject Type="Embed" ProgID="Equation.3" ShapeID="_x0000_i1941" DrawAspect="Content" ObjectID="_1417025756" r:id="rId2025"/>
        </w:object>
      </w:r>
    </w:p>
    <w:p w:rsidR="00304320" w:rsidRDefault="00304320" w:rsidP="00304320">
      <w:pPr>
        <w:pStyle w:val="abc-kohdat"/>
        <w:numPr>
          <w:ilvl w:val="0"/>
          <w:numId w:val="325"/>
        </w:numPr>
      </w:pPr>
      <w:r w:rsidRPr="00D37682">
        <w:rPr>
          <w:position w:val="-1"/>
        </w:rPr>
        <w:object w:dxaOrig="560" w:dyaOrig="279">
          <v:shape id="_x0000_i1942" type="#_x0000_t75" style="width:27.65pt;height:14.25pt" o:ole="" filled="t">
            <v:fill color2="black"/>
            <v:imagedata r:id="rId2026" o:title=""/>
          </v:shape>
          <o:OLEObject Type="Embed" ProgID="Equation.3" ShapeID="_x0000_i1942" DrawAspect="Content" ObjectID="_1417025757" r:id="rId2027"/>
        </w:object>
      </w:r>
    </w:p>
    <w:p w:rsidR="00304320" w:rsidRDefault="00304320" w:rsidP="00304320">
      <w:pPr>
        <w:pStyle w:val="abc-kohdat"/>
        <w:numPr>
          <w:ilvl w:val="0"/>
          <w:numId w:val="325"/>
        </w:numPr>
      </w:pPr>
      <w:r w:rsidRPr="00D37682">
        <w:rPr>
          <w:position w:val="-1"/>
        </w:rPr>
        <w:object w:dxaOrig="600" w:dyaOrig="260">
          <v:shape id="_x0000_i1943" type="#_x0000_t75" style="width:30.15pt;height:12.55pt" o:ole="" filled="t">
            <v:fill color2="black"/>
            <v:imagedata r:id="rId2028" o:title=""/>
          </v:shape>
          <o:OLEObject Type="Embed" ProgID="Equation.3" ShapeID="_x0000_i1943" DrawAspect="Content" ObjectID="_1417025758" r:id="rId2029"/>
        </w:object>
      </w:r>
    </w:p>
    <w:p w:rsidR="00304320" w:rsidRDefault="00304320" w:rsidP="00304320"/>
    <w:p w:rsidR="00304320" w:rsidRDefault="00304320" w:rsidP="00304320">
      <w:pPr>
        <w:pStyle w:val="vastaukset"/>
      </w:pPr>
    </w:p>
    <w:p w:rsidR="00304320" w:rsidRDefault="00304320" w:rsidP="00304320">
      <w:pPr>
        <w:pStyle w:val="abc-kohdat"/>
        <w:numPr>
          <w:ilvl w:val="0"/>
          <w:numId w:val="333"/>
        </w:numPr>
        <w:rPr>
          <w:lang w:val="fi-FI"/>
        </w:rPr>
      </w:pPr>
      <w:r>
        <w:rPr>
          <w:lang w:val="fi-FI"/>
        </w:rPr>
        <w:t>3</w:t>
      </w:r>
    </w:p>
    <w:p w:rsidR="00304320" w:rsidRDefault="00304320" w:rsidP="00304320">
      <w:pPr>
        <w:pStyle w:val="abc-kohdat"/>
        <w:numPr>
          <w:ilvl w:val="0"/>
          <w:numId w:val="333"/>
        </w:numPr>
        <w:rPr>
          <w:lang w:val="fi-FI"/>
        </w:rPr>
      </w:pPr>
      <w:r>
        <w:rPr>
          <w:lang w:val="fi-FI"/>
        </w:rPr>
        <w:t>6</w:t>
      </w:r>
    </w:p>
    <w:p w:rsidR="00304320" w:rsidRDefault="00304320" w:rsidP="00304320">
      <w:pPr>
        <w:pStyle w:val="abc-kohdat"/>
        <w:numPr>
          <w:ilvl w:val="0"/>
          <w:numId w:val="333"/>
        </w:numPr>
        <w:rPr>
          <w:lang w:val="fi-FI"/>
        </w:rPr>
      </w:pPr>
      <w:r>
        <w:rPr>
          <w:lang w:val="fi-FI"/>
        </w:rPr>
        <w:t>9</w:t>
      </w:r>
    </w:p>
    <w:p w:rsidR="00304320" w:rsidRDefault="00304320" w:rsidP="00304320">
      <w:pPr>
        <w:pStyle w:val="abc-kohdat"/>
        <w:numPr>
          <w:ilvl w:val="0"/>
          <w:numId w:val="333"/>
        </w:numPr>
        <w:rPr>
          <w:lang w:val="fi-FI"/>
        </w:rPr>
      </w:pPr>
      <w:r>
        <w:rPr>
          <w:lang w:val="fi-FI"/>
        </w:rPr>
        <w:t>7</w:t>
      </w:r>
    </w:p>
    <w:p w:rsidR="00304320" w:rsidRDefault="00304320" w:rsidP="00304320">
      <w:pPr>
        <w:pStyle w:val="abc-kohdat"/>
        <w:numPr>
          <w:ilvl w:val="0"/>
          <w:numId w:val="333"/>
        </w:numPr>
        <w:rPr>
          <w:lang w:val="fi-FI"/>
        </w:rPr>
      </w:pPr>
      <w:r>
        <w:rPr>
          <w:lang w:val="fi-FI"/>
        </w:rPr>
        <w:t>4</w:t>
      </w:r>
    </w:p>
    <w:p w:rsidR="00304320" w:rsidRDefault="00304320" w:rsidP="00304320">
      <w:pPr>
        <w:pStyle w:val="abc-kohdat"/>
        <w:numPr>
          <w:ilvl w:val="0"/>
          <w:numId w:val="333"/>
        </w:numPr>
        <w:rPr>
          <w:lang w:val="fi-FI"/>
        </w:rPr>
      </w:pPr>
      <w:r>
        <w:rPr>
          <w:lang w:val="fi-FI"/>
        </w:rPr>
        <w:t>11</w:t>
      </w:r>
    </w:p>
    <w:p w:rsidR="00304320" w:rsidRDefault="00304320" w:rsidP="00304320"/>
    <w:p w:rsidR="00304320" w:rsidRDefault="00304320" w:rsidP="00304320">
      <w:pPr>
        <w:pStyle w:val="vastaukset"/>
      </w:pPr>
    </w:p>
    <w:p w:rsidR="00304320" w:rsidRDefault="00304320" w:rsidP="00304320">
      <w:pPr>
        <w:pStyle w:val="abc-kohdat"/>
        <w:numPr>
          <w:ilvl w:val="0"/>
          <w:numId w:val="602"/>
        </w:num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701"/>
      </w:tblGrid>
      <w:tr w:rsidR="00304320" w:rsidTr="008B5A29">
        <w:tc>
          <w:tcPr>
            <w:tcW w:w="1668" w:type="dxa"/>
          </w:tcPr>
          <w:p w:rsidR="00304320" w:rsidRDefault="00304320" w:rsidP="008B5A29">
            <w:pPr>
              <w:rPr>
                <w:b/>
                <w:bCs/>
              </w:rPr>
            </w:pPr>
            <w:r>
              <w:rPr>
                <w:b/>
                <w:bCs/>
              </w:rPr>
              <w:t>Luku</w:t>
            </w:r>
          </w:p>
        </w:tc>
        <w:tc>
          <w:tcPr>
            <w:tcW w:w="1701" w:type="dxa"/>
          </w:tcPr>
          <w:p w:rsidR="00304320" w:rsidRDefault="00304320" w:rsidP="008B5A29">
            <w:pPr>
              <w:rPr>
                <w:b/>
                <w:bCs/>
              </w:rPr>
            </w:pPr>
            <w:r>
              <w:rPr>
                <w:b/>
                <w:bCs/>
              </w:rPr>
              <w:t>Tekijät</w:t>
            </w:r>
          </w:p>
        </w:tc>
      </w:tr>
      <w:tr w:rsidR="00304320" w:rsidTr="008B5A29">
        <w:tc>
          <w:tcPr>
            <w:tcW w:w="1668" w:type="dxa"/>
          </w:tcPr>
          <w:p w:rsidR="00304320" w:rsidRDefault="00304320" w:rsidP="008B5A29">
            <w:r>
              <w:t>6</w:t>
            </w:r>
          </w:p>
        </w:tc>
        <w:tc>
          <w:tcPr>
            <w:tcW w:w="1701" w:type="dxa"/>
          </w:tcPr>
          <w:p w:rsidR="00304320" w:rsidRDefault="00304320" w:rsidP="008B5A29">
            <w:r>
              <w:rPr>
                <w:u w:val="single"/>
              </w:rPr>
              <w:t>1</w:t>
            </w:r>
            <w:r>
              <w:t xml:space="preserve">, </w:t>
            </w:r>
            <w:proofErr w:type="gramStart"/>
            <w:r>
              <w:rPr>
                <w:u w:val="single"/>
              </w:rPr>
              <w:t>2</w:t>
            </w:r>
            <w:r>
              <w:t xml:space="preserve"> ,</w:t>
            </w:r>
            <w:proofErr w:type="gramEnd"/>
            <w:r>
              <w:t>3, 6</w:t>
            </w:r>
          </w:p>
        </w:tc>
      </w:tr>
      <w:tr w:rsidR="00304320" w:rsidTr="008B5A29">
        <w:tc>
          <w:tcPr>
            <w:tcW w:w="1668" w:type="dxa"/>
          </w:tcPr>
          <w:p w:rsidR="00304320" w:rsidRDefault="00304320" w:rsidP="008B5A29">
            <w:r>
              <w:t>8</w:t>
            </w:r>
          </w:p>
        </w:tc>
        <w:tc>
          <w:tcPr>
            <w:tcW w:w="1701" w:type="dxa"/>
          </w:tcPr>
          <w:p w:rsidR="00304320" w:rsidRDefault="00304320" w:rsidP="008B5A29">
            <w:r>
              <w:rPr>
                <w:u w:val="single"/>
              </w:rPr>
              <w:t>1</w:t>
            </w:r>
            <w:r>
              <w:t xml:space="preserve">, </w:t>
            </w:r>
            <w:r>
              <w:rPr>
                <w:u w:val="single"/>
              </w:rPr>
              <w:t>2</w:t>
            </w:r>
            <w:r>
              <w:t>, 4, 8</w:t>
            </w:r>
          </w:p>
        </w:tc>
      </w:tr>
    </w:tbl>
    <w:p w:rsidR="00304320" w:rsidRDefault="00304320" w:rsidP="00304320">
      <w:pPr>
        <w:pStyle w:val="abc-kohdat"/>
        <w:numPr>
          <w:ilvl w:val="0"/>
          <w:numId w:val="602"/>
        </w:numPr>
        <w:tabs>
          <w:tab w:val="left" w:pos="340"/>
        </w:tabs>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701"/>
      </w:tblGrid>
      <w:tr w:rsidR="00304320" w:rsidTr="008B5A29">
        <w:tc>
          <w:tcPr>
            <w:tcW w:w="1668" w:type="dxa"/>
          </w:tcPr>
          <w:p w:rsidR="00304320" w:rsidRDefault="00304320" w:rsidP="008B5A29">
            <w:pPr>
              <w:rPr>
                <w:b/>
                <w:bCs/>
              </w:rPr>
            </w:pPr>
            <w:r>
              <w:rPr>
                <w:b/>
                <w:bCs/>
              </w:rPr>
              <w:t>Luku</w:t>
            </w:r>
          </w:p>
        </w:tc>
        <w:tc>
          <w:tcPr>
            <w:tcW w:w="1701" w:type="dxa"/>
          </w:tcPr>
          <w:p w:rsidR="00304320" w:rsidRDefault="00304320" w:rsidP="008B5A29">
            <w:pPr>
              <w:rPr>
                <w:b/>
                <w:bCs/>
              </w:rPr>
            </w:pPr>
            <w:r>
              <w:rPr>
                <w:b/>
                <w:bCs/>
              </w:rPr>
              <w:t>Tekijät</w:t>
            </w:r>
          </w:p>
        </w:tc>
      </w:tr>
      <w:tr w:rsidR="00304320" w:rsidTr="008B5A29">
        <w:tc>
          <w:tcPr>
            <w:tcW w:w="1668" w:type="dxa"/>
          </w:tcPr>
          <w:p w:rsidR="00304320" w:rsidRDefault="00304320" w:rsidP="008B5A29">
            <w:r>
              <w:t>10</w:t>
            </w:r>
          </w:p>
        </w:tc>
        <w:tc>
          <w:tcPr>
            <w:tcW w:w="1701" w:type="dxa"/>
          </w:tcPr>
          <w:p w:rsidR="00304320" w:rsidRDefault="00304320" w:rsidP="008B5A29">
            <w:r>
              <w:rPr>
                <w:u w:val="single"/>
              </w:rPr>
              <w:t>1</w:t>
            </w:r>
            <w:r>
              <w:t xml:space="preserve">, </w:t>
            </w:r>
            <w:r>
              <w:rPr>
                <w:u w:val="single"/>
              </w:rPr>
              <w:t>2</w:t>
            </w:r>
            <w:r>
              <w:t xml:space="preserve">, </w:t>
            </w:r>
            <w:r>
              <w:rPr>
                <w:u w:val="single"/>
              </w:rPr>
              <w:t>5</w:t>
            </w:r>
            <w:r>
              <w:t xml:space="preserve">, </w:t>
            </w:r>
            <w:r>
              <w:rPr>
                <w:u w:val="single"/>
              </w:rPr>
              <w:t>10</w:t>
            </w:r>
          </w:p>
        </w:tc>
      </w:tr>
      <w:tr w:rsidR="00304320" w:rsidTr="008B5A29">
        <w:tc>
          <w:tcPr>
            <w:tcW w:w="1668" w:type="dxa"/>
          </w:tcPr>
          <w:p w:rsidR="00304320" w:rsidRDefault="00304320" w:rsidP="008B5A29">
            <w:r>
              <w:t>20</w:t>
            </w:r>
          </w:p>
        </w:tc>
        <w:tc>
          <w:tcPr>
            <w:tcW w:w="1701" w:type="dxa"/>
          </w:tcPr>
          <w:p w:rsidR="00304320" w:rsidRDefault="00304320" w:rsidP="008B5A29">
            <w:r>
              <w:rPr>
                <w:u w:val="single"/>
              </w:rPr>
              <w:t>1</w:t>
            </w:r>
            <w:r>
              <w:t xml:space="preserve">, </w:t>
            </w:r>
            <w:r>
              <w:rPr>
                <w:u w:val="single"/>
              </w:rPr>
              <w:t>2</w:t>
            </w:r>
            <w:r>
              <w:t xml:space="preserve">, 4, </w:t>
            </w:r>
            <w:r>
              <w:rPr>
                <w:u w:val="single"/>
              </w:rPr>
              <w:t>5</w:t>
            </w:r>
            <w:r>
              <w:t xml:space="preserve">, </w:t>
            </w:r>
            <w:r>
              <w:rPr>
                <w:u w:val="single"/>
              </w:rPr>
              <w:t>10</w:t>
            </w:r>
            <w:r>
              <w:t>, 20</w:t>
            </w:r>
          </w:p>
        </w:tc>
      </w:tr>
    </w:tbl>
    <w:p w:rsidR="00304320" w:rsidRDefault="00304320" w:rsidP="00304320">
      <w:pPr>
        <w:pStyle w:val="abc-kohdat"/>
        <w:numPr>
          <w:ilvl w:val="0"/>
          <w:numId w:val="602"/>
        </w:numPr>
        <w:tabs>
          <w:tab w:val="left" w:pos="340"/>
        </w:tabs>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701"/>
      </w:tblGrid>
      <w:tr w:rsidR="00304320" w:rsidTr="008B5A29">
        <w:tc>
          <w:tcPr>
            <w:tcW w:w="1668" w:type="dxa"/>
          </w:tcPr>
          <w:p w:rsidR="00304320" w:rsidRDefault="00304320" w:rsidP="008B5A29">
            <w:pPr>
              <w:rPr>
                <w:b/>
                <w:bCs/>
              </w:rPr>
            </w:pPr>
            <w:r>
              <w:rPr>
                <w:b/>
                <w:bCs/>
              </w:rPr>
              <w:t>Luku</w:t>
            </w:r>
          </w:p>
        </w:tc>
        <w:tc>
          <w:tcPr>
            <w:tcW w:w="1701" w:type="dxa"/>
          </w:tcPr>
          <w:p w:rsidR="00304320" w:rsidRDefault="00304320" w:rsidP="008B5A29">
            <w:pPr>
              <w:rPr>
                <w:b/>
                <w:bCs/>
              </w:rPr>
            </w:pPr>
            <w:r>
              <w:rPr>
                <w:b/>
                <w:bCs/>
              </w:rPr>
              <w:t>Tekijät</w:t>
            </w:r>
          </w:p>
        </w:tc>
      </w:tr>
      <w:tr w:rsidR="00304320" w:rsidTr="008B5A29">
        <w:tc>
          <w:tcPr>
            <w:tcW w:w="1668" w:type="dxa"/>
          </w:tcPr>
          <w:p w:rsidR="00304320" w:rsidRDefault="00304320" w:rsidP="008B5A29">
            <w:r>
              <w:t>9</w:t>
            </w:r>
          </w:p>
        </w:tc>
        <w:tc>
          <w:tcPr>
            <w:tcW w:w="1701" w:type="dxa"/>
          </w:tcPr>
          <w:p w:rsidR="00304320" w:rsidRDefault="00304320" w:rsidP="008B5A29">
            <w:r>
              <w:rPr>
                <w:u w:val="single"/>
              </w:rPr>
              <w:t>1</w:t>
            </w:r>
            <w:r>
              <w:t xml:space="preserve">, </w:t>
            </w:r>
            <w:r>
              <w:rPr>
                <w:u w:val="single"/>
              </w:rPr>
              <w:t>3</w:t>
            </w:r>
            <w:r>
              <w:t>, 9</w:t>
            </w:r>
          </w:p>
        </w:tc>
      </w:tr>
      <w:tr w:rsidR="00304320" w:rsidTr="008B5A29">
        <w:tc>
          <w:tcPr>
            <w:tcW w:w="1668" w:type="dxa"/>
          </w:tcPr>
          <w:p w:rsidR="00304320" w:rsidRDefault="00304320" w:rsidP="008B5A29">
            <w:r>
              <w:t>12</w:t>
            </w:r>
          </w:p>
        </w:tc>
        <w:tc>
          <w:tcPr>
            <w:tcW w:w="1701" w:type="dxa"/>
          </w:tcPr>
          <w:p w:rsidR="00304320" w:rsidRDefault="00304320" w:rsidP="008B5A29">
            <w:r>
              <w:rPr>
                <w:u w:val="single"/>
              </w:rPr>
              <w:t>1</w:t>
            </w:r>
            <w:r>
              <w:t xml:space="preserve">, 2, </w:t>
            </w:r>
            <w:r>
              <w:rPr>
                <w:u w:val="single"/>
              </w:rPr>
              <w:t>3</w:t>
            </w:r>
            <w:r>
              <w:t>, 4, 6, 12</w:t>
            </w:r>
          </w:p>
        </w:tc>
      </w:tr>
      <w:tr w:rsidR="00304320" w:rsidTr="008B5A29">
        <w:tc>
          <w:tcPr>
            <w:tcW w:w="1668" w:type="dxa"/>
          </w:tcPr>
          <w:p w:rsidR="00304320" w:rsidRDefault="00304320" w:rsidP="008B5A29">
            <w:r>
              <w:t>24</w:t>
            </w:r>
          </w:p>
        </w:tc>
        <w:tc>
          <w:tcPr>
            <w:tcW w:w="1701" w:type="dxa"/>
          </w:tcPr>
          <w:p w:rsidR="00304320" w:rsidRDefault="00304320" w:rsidP="008B5A29">
            <w:r>
              <w:rPr>
                <w:u w:val="single"/>
              </w:rPr>
              <w:t>1</w:t>
            </w:r>
            <w:r>
              <w:t xml:space="preserve">, 2, </w:t>
            </w:r>
            <w:r>
              <w:rPr>
                <w:u w:val="single"/>
              </w:rPr>
              <w:t>3</w:t>
            </w:r>
            <w:r>
              <w:t>, 4, 6, 8, 12, 24</w:t>
            </w:r>
          </w:p>
        </w:tc>
      </w:tr>
    </w:tbl>
    <w:p w:rsidR="00304320" w:rsidRDefault="00304320" w:rsidP="00304320"/>
    <w:p w:rsidR="00304320" w:rsidRDefault="00304320" w:rsidP="00304320">
      <w:pPr>
        <w:pStyle w:val="vastaukset"/>
      </w:pPr>
    </w:p>
    <w:p w:rsidR="00304320" w:rsidRDefault="00304320" w:rsidP="00304320">
      <w:pPr>
        <w:pStyle w:val="abc-kohdat"/>
        <w:numPr>
          <w:ilvl w:val="0"/>
          <w:numId w:val="601"/>
        </w:numPr>
        <w:rPr>
          <w:lang w:val="fi-FI"/>
        </w:rPr>
      </w:pPr>
      <w:r>
        <w:rPr>
          <w:lang w:val="fi-FI"/>
        </w:rPr>
        <w:t>1, 2, 3, 6, 9 18</w:t>
      </w:r>
    </w:p>
    <w:p w:rsidR="00304320" w:rsidRDefault="00304320" w:rsidP="00304320">
      <w:pPr>
        <w:pStyle w:val="abc-kohdat"/>
        <w:numPr>
          <w:ilvl w:val="0"/>
          <w:numId w:val="601"/>
        </w:numPr>
        <w:rPr>
          <w:lang w:val="fi-FI"/>
        </w:rPr>
      </w:pPr>
      <w:r>
        <w:rPr>
          <w:lang w:val="fi-FI"/>
        </w:rPr>
        <w:t>1, 2, 4, 5, 20, 25, 50, 100</w:t>
      </w:r>
    </w:p>
    <w:p w:rsidR="00304320" w:rsidRDefault="00304320" w:rsidP="00304320">
      <w:pPr>
        <w:pStyle w:val="abc-kohdat"/>
        <w:numPr>
          <w:ilvl w:val="0"/>
          <w:numId w:val="601"/>
        </w:numPr>
        <w:rPr>
          <w:lang w:val="fi-FI"/>
        </w:rPr>
      </w:pPr>
      <w:r>
        <w:rPr>
          <w:lang w:val="fi-FI"/>
        </w:rPr>
        <w:t>1, 29</w:t>
      </w:r>
    </w:p>
    <w:p w:rsidR="00304320" w:rsidRDefault="00304320" w:rsidP="00304320">
      <w:pPr>
        <w:pStyle w:val="abc-kohdat"/>
        <w:numPr>
          <w:ilvl w:val="0"/>
          <w:numId w:val="601"/>
        </w:numPr>
        <w:rPr>
          <w:lang w:val="fi-FI"/>
        </w:rPr>
      </w:pPr>
      <w:r>
        <w:rPr>
          <w:lang w:val="fi-FI"/>
        </w:rPr>
        <w:t xml:space="preserve"> 1, 2, 3, 4, 6, 8, 9, 12, 16, 18, 24, 36, 48,72,144</w:t>
      </w:r>
    </w:p>
    <w:p w:rsidR="00304320" w:rsidRDefault="00304320" w:rsidP="00304320">
      <w:pPr>
        <w:pStyle w:val="abc-kohdat"/>
        <w:numPr>
          <w:ilvl w:val="0"/>
          <w:numId w:val="601"/>
        </w:numPr>
        <w:rPr>
          <w:lang w:val="fi-FI"/>
        </w:rPr>
      </w:pPr>
      <w:r>
        <w:rPr>
          <w:lang w:val="fi-FI"/>
        </w:rPr>
        <w:t>1, 3, 7, 9, 21, 63</w:t>
      </w:r>
    </w:p>
    <w:p w:rsidR="00304320" w:rsidRDefault="00304320" w:rsidP="00304320"/>
    <w:p w:rsidR="00304320" w:rsidRDefault="00304320" w:rsidP="00304320">
      <w:pPr>
        <w:pStyle w:val="vastaukset"/>
      </w:pPr>
    </w:p>
    <w:p w:rsidR="00304320" w:rsidRDefault="00304320" w:rsidP="00304320">
      <w:pPr>
        <w:pStyle w:val="abc-kohdat"/>
        <w:numPr>
          <w:ilvl w:val="0"/>
          <w:numId w:val="341"/>
        </w:numPr>
        <w:rPr>
          <w:lang w:val="fi-FI"/>
        </w:rPr>
      </w:pPr>
      <w:r>
        <w:rPr>
          <w:lang w:val="fi-FI"/>
        </w:rPr>
        <w:lastRenderedPageBreak/>
        <w:t>1, 2, 4, 8</w:t>
      </w:r>
    </w:p>
    <w:p w:rsidR="00304320" w:rsidRDefault="00304320" w:rsidP="00304320">
      <w:pPr>
        <w:pStyle w:val="abc-kohdat"/>
        <w:numPr>
          <w:ilvl w:val="0"/>
          <w:numId w:val="341"/>
        </w:numPr>
        <w:rPr>
          <w:lang w:val="fi-FI"/>
        </w:rPr>
      </w:pPr>
      <w:r>
        <w:rPr>
          <w:lang w:val="fi-FI"/>
        </w:rPr>
        <w:t>1, 2, 3, 4, 6, 12</w:t>
      </w:r>
    </w:p>
    <w:p w:rsidR="00304320" w:rsidRDefault="00304320" w:rsidP="00304320">
      <w:pPr>
        <w:pStyle w:val="abc-kohdat"/>
        <w:numPr>
          <w:ilvl w:val="0"/>
          <w:numId w:val="341"/>
        </w:numPr>
        <w:rPr>
          <w:lang w:val="fi-FI"/>
        </w:rPr>
      </w:pPr>
      <w:r>
        <w:rPr>
          <w:lang w:val="fi-FI"/>
        </w:rPr>
        <w:t>1, 2, 4</w:t>
      </w:r>
    </w:p>
    <w:p w:rsidR="00304320" w:rsidRDefault="00304320" w:rsidP="00304320"/>
    <w:p w:rsidR="00304320" w:rsidRDefault="00304320" w:rsidP="00304320">
      <w:pPr>
        <w:pStyle w:val="vastaukset"/>
      </w:pPr>
    </w:p>
    <w:p w:rsidR="00304320" w:rsidRDefault="00304320" w:rsidP="00304320">
      <w:pPr>
        <w:pStyle w:val="abc-kohdat"/>
        <w:numPr>
          <w:ilvl w:val="0"/>
          <w:numId w:val="563"/>
        </w:numPr>
        <w:rPr>
          <w:lang w:val="fi-FI"/>
        </w:rPr>
      </w:pPr>
      <w:r>
        <w:rPr>
          <w:lang w:val="fi-FI"/>
        </w:rPr>
        <w:t>12</w:t>
      </w:r>
    </w:p>
    <w:p w:rsidR="00304320" w:rsidRDefault="00304320" w:rsidP="00304320">
      <w:pPr>
        <w:pStyle w:val="abc-kohdat"/>
        <w:numPr>
          <w:ilvl w:val="0"/>
          <w:numId w:val="563"/>
        </w:numPr>
        <w:rPr>
          <w:lang w:val="fi-FI"/>
        </w:rPr>
      </w:pPr>
      <w:r>
        <w:rPr>
          <w:lang w:val="fi-FI"/>
        </w:rPr>
        <w:t>675</w:t>
      </w:r>
    </w:p>
    <w:p w:rsidR="00304320" w:rsidRDefault="00304320" w:rsidP="00304320">
      <w:pPr>
        <w:pStyle w:val="abc-kohdat"/>
        <w:numPr>
          <w:ilvl w:val="0"/>
          <w:numId w:val="563"/>
        </w:numPr>
        <w:rPr>
          <w:lang w:val="fi-FI"/>
        </w:rPr>
      </w:pPr>
      <w:r>
        <w:rPr>
          <w:lang w:val="fi-FI"/>
        </w:rPr>
        <w:t>315</w:t>
      </w:r>
    </w:p>
    <w:p w:rsidR="00304320" w:rsidRDefault="00304320" w:rsidP="00304320">
      <w:pPr>
        <w:pStyle w:val="abc-kohdat"/>
        <w:numPr>
          <w:ilvl w:val="0"/>
          <w:numId w:val="563"/>
        </w:numPr>
        <w:rPr>
          <w:lang w:val="fi-FI"/>
        </w:rPr>
      </w:pPr>
      <w:r>
        <w:rPr>
          <w:lang w:val="fi-FI"/>
        </w:rPr>
        <w:t>210</w:t>
      </w:r>
    </w:p>
    <w:p w:rsidR="00304320" w:rsidRDefault="00304320" w:rsidP="00304320"/>
    <w:p w:rsidR="00304320" w:rsidRDefault="00304320" w:rsidP="00304320">
      <w:pPr>
        <w:pStyle w:val="vastaukset"/>
      </w:pPr>
    </w:p>
    <w:p w:rsidR="00304320" w:rsidRDefault="00304320" w:rsidP="00304320">
      <w:pPr>
        <w:pStyle w:val="abc-kohdat"/>
        <w:numPr>
          <w:ilvl w:val="0"/>
          <w:numId w:val="565"/>
        </w:numPr>
        <w:rPr>
          <w:lang w:val="fi-FI"/>
        </w:rPr>
      </w:pPr>
      <w:r>
        <w:rPr>
          <w:lang w:val="fi-FI"/>
        </w:rPr>
        <w:t>alkuluku</w:t>
      </w:r>
    </w:p>
    <w:p w:rsidR="00304320" w:rsidRDefault="00304320" w:rsidP="00304320">
      <w:pPr>
        <w:pStyle w:val="abc-kohdat"/>
        <w:numPr>
          <w:ilvl w:val="0"/>
          <w:numId w:val="565"/>
        </w:numPr>
      </w:pPr>
      <w:r w:rsidRPr="00D37682">
        <w:rPr>
          <w:position w:val="-6"/>
        </w:rPr>
        <w:object w:dxaOrig="440" w:dyaOrig="279">
          <v:shape id="_x0000_i1944" type="#_x0000_t75" style="width:21.75pt;height:14.25pt" o:ole="" filled="t">
            <v:fill color2="black"/>
            <v:imagedata r:id="rId2030" o:title=""/>
          </v:shape>
          <o:OLEObject Type="Embed" ProgID="Equation.3" ShapeID="_x0000_i1944" DrawAspect="Content" ObjectID="_1417025759" r:id="rId2031"/>
        </w:object>
      </w:r>
    </w:p>
    <w:p w:rsidR="00304320" w:rsidRDefault="00304320" w:rsidP="00304320">
      <w:pPr>
        <w:pStyle w:val="abc-kohdat"/>
        <w:numPr>
          <w:ilvl w:val="0"/>
          <w:numId w:val="565"/>
        </w:numPr>
      </w:pPr>
      <w:r>
        <w:t>alkuluku</w:t>
      </w:r>
    </w:p>
    <w:p w:rsidR="00304320" w:rsidRDefault="00304320" w:rsidP="00304320">
      <w:pPr>
        <w:pStyle w:val="abc-kohdat"/>
        <w:numPr>
          <w:ilvl w:val="0"/>
          <w:numId w:val="565"/>
        </w:numPr>
      </w:pPr>
      <w:r w:rsidRPr="00D37682">
        <w:rPr>
          <w:position w:val="-6"/>
        </w:rPr>
        <w:object w:dxaOrig="440" w:dyaOrig="279">
          <v:shape id="_x0000_i1945" type="#_x0000_t75" style="width:21.75pt;height:14.25pt" o:ole="" filled="t">
            <v:fill color2="black"/>
            <v:imagedata r:id="rId2032" o:title=""/>
          </v:shape>
          <o:OLEObject Type="Embed" ProgID="Equation.3" ShapeID="_x0000_i1945" DrawAspect="Content" ObjectID="_1417025760" r:id="rId2033"/>
        </w:object>
      </w:r>
    </w:p>
    <w:p w:rsidR="00304320" w:rsidRDefault="00304320" w:rsidP="00304320"/>
    <w:p w:rsidR="00304320" w:rsidRDefault="00304320" w:rsidP="00304320">
      <w:pPr>
        <w:pStyle w:val="vastaukset"/>
      </w:pPr>
    </w:p>
    <w:p w:rsidR="00304320" w:rsidRDefault="00304320" w:rsidP="00304320">
      <w:pPr>
        <w:pStyle w:val="abc-kohdat"/>
        <w:numPr>
          <w:ilvl w:val="0"/>
          <w:numId w:val="567"/>
        </w:numPr>
      </w:pPr>
      <w:r w:rsidRPr="00D37682">
        <w:rPr>
          <w:position w:val="-6"/>
        </w:rPr>
        <w:object w:dxaOrig="560" w:dyaOrig="320">
          <v:shape id="_x0000_i1946" type="#_x0000_t75" style="width:27.65pt;height:15.9pt" o:ole="" filled="t">
            <v:fill color2="black"/>
            <v:imagedata r:id="rId2034" o:title=""/>
          </v:shape>
          <o:OLEObject Type="Embed" ProgID="Equation.3" ShapeID="_x0000_i1946" DrawAspect="Content" ObjectID="_1417025761" r:id="rId2035"/>
        </w:object>
      </w:r>
    </w:p>
    <w:p w:rsidR="00304320" w:rsidRDefault="00304320" w:rsidP="00304320">
      <w:pPr>
        <w:pStyle w:val="abc-kohdat"/>
        <w:numPr>
          <w:ilvl w:val="0"/>
          <w:numId w:val="567"/>
        </w:numPr>
      </w:pPr>
      <w:r w:rsidRPr="00D37682">
        <w:rPr>
          <w:position w:val="-6"/>
        </w:rPr>
        <w:object w:dxaOrig="520" w:dyaOrig="320">
          <v:shape id="_x0000_i1947" type="#_x0000_t75" style="width:25.95pt;height:15.9pt" o:ole="" filled="t">
            <v:fill color2="black"/>
            <v:imagedata r:id="rId2036" o:title=""/>
          </v:shape>
          <o:OLEObject Type="Embed" ProgID="Equation.3" ShapeID="_x0000_i1947" DrawAspect="Content" ObjectID="_1417025762" r:id="rId2037"/>
        </w:object>
      </w:r>
    </w:p>
    <w:p w:rsidR="00304320" w:rsidRDefault="00304320" w:rsidP="00304320">
      <w:pPr>
        <w:pStyle w:val="abc-kohdat"/>
        <w:numPr>
          <w:ilvl w:val="0"/>
          <w:numId w:val="567"/>
        </w:numPr>
      </w:pPr>
      <w:r w:rsidRPr="00D37682">
        <w:rPr>
          <w:position w:val="-6"/>
        </w:rPr>
        <w:object w:dxaOrig="560" w:dyaOrig="320">
          <v:shape id="_x0000_i1948" type="#_x0000_t75" style="width:27.65pt;height:15.9pt" o:ole="" filled="t">
            <v:fill color2="black"/>
            <v:imagedata r:id="rId2038" o:title=""/>
          </v:shape>
          <o:OLEObject Type="Embed" ProgID="Equation.3" ShapeID="_x0000_i1948" DrawAspect="Content" ObjectID="_1417025763" r:id="rId2039"/>
        </w:object>
      </w:r>
    </w:p>
    <w:p w:rsidR="00304320" w:rsidRDefault="00304320" w:rsidP="00304320">
      <w:pPr>
        <w:pStyle w:val="abc-kohdat"/>
        <w:numPr>
          <w:ilvl w:val="0"/>
          <w:numId w:val="567"/>
        </w:numPr>
      </w:pPr>
      <w:r w:rsidRPr="00D37682">
        <w:rPr>
          <w:position w:val="-6"/>
        </w:rPr>
        <w:object w:dxaOrig="540" w:dyaOrig="320">
          <v:shape id="_x0000_i1949" type="#_x0000_t75" style="width:26.8pt;height:15.9pt" o:ole="" filled="t">
            <v:fill color2="black"/>
            <v:imagedata r:id="rId2040" o:title=""/>
          </v:shape>
          <o:OLEObject Type="Embed" ProgID="Equation.3" ShapeID="_x0000_i1949" DrawAspect="Content" ObjectID="_1417025764" r:id="rId2041"/>
        </w:object>
      </w:r>
    </w:p>
    <w:p w:rsidR="00304320" w:rsidRDefault="00304320" w:rsidP="00304320"/>
    <w:p w:rsidR="00304320" w:rsidRDefault="00304320" w:rsidP="00304320">
      <w:pPr>
        <w:pStyle w:val="vastaukset"/>
      </w:pPr>
    </w:p>
    <w:p w:rsidR="00304320" w:rsidRDefault="00304320" w:rsidP="00304320">
      <w:r>
        <w:t>Luvut ovat alkulukuja.</w:t>
      </w:r>
    </w:p>
    <w:p w:rsidR="00304320" w:rsidRDefault="00304320" w:rsidP="00304320"/>
    <w:p w:rsidR="00304320" w:rsidRDefault="00304320" w:rsidP="00304320">
      <w:pPr>
        <w:pStyle w:val="vastaukset"/>
      </w:pPr>
    </w:p>
    <w:p w:rsidR="00304320" w:rsidRDefault="00304320" w:rsidP="00304320">
      <w:r>
        <w:t>4, 6, 8, 9, 18</w:t>
      </w:r>
    </w:p>
    <w:p w:rsidR="00304320" w:rsidRDefault="00304320" w:rsidP="00304320"/>
    <w:p w:rsidR="00304320" w:rsidRDefault="00304320" w:rsidP="00304320">
      <w:pPr>
        <w:pStyle w:val="vastaukset"/>
      </w:pPr>
    </w:p>
    <w:p w:rsidR="00304320" w:rsidRDefault="00304320" w:rsidP="00304320">
      <w:r>
        <w:t>1, 2, 3, 4, 6, 9, 12, 18, 27, 36,54, 108</w:t>
      </w:r>
    </w:p>
    <w:p w:rsidR="00304320" w:rsidRDefault="00304320" w:rsidP="00304320"/>
    <w:p w:rsidR="00304320" w:rsidRDefault="00304320" w:rsidP="00304320">
      <w:pPr>
        <w:pStyle w:val="vastaukset"/>
      </w:pPr>
    </w:p>
    <w:p w:rsidR="00304320" w:rsidRDefault="00304320" w:rsidP="00304320">
      <w:pPr>
        <w:pStyle w:val="abc-kohdat"/>
        <w:numPr>
          <w:ilvl w:val="0"/>
          <w:numId w:val="620"/>
        </w:numPr>
      </w:pPr>
      <w:r w:rsidRPr="00D37682">
        <w:rPr>
          <w:position w:val="-6"/>
        </w:rPr>
        <w:object w:dxaOrig="540" w:dyaOrig="320">
          <v:shape id="_x0000_i1950" type="#_x0000_t75" style="width:26.8pt;height:15.9pt" o:ole="" filled="t">
            <v:fill color2="black"/>
            <v:imagedata r:id="rId2042" o:title=""/>
          </v:shape>
          <o:OLEObject Type="Embed" ProgID="Equation.3" ShapeID="_x0000_i1950" DrawAspect="Content" ObjectID="_1417025765" r:id="rId2043"/>
        </w:object>
      </w:r>
    </w:p>
    <w:p w:rsidR="00304320" w:rsidRDefault="00304320" w:rsidP="00304320">
      <w:pPr>
        <w:pStyle w:val="abc-kohdat"/>
        <w:numPr>
          <w:ilvl w:val="0"/>
          <w:numId w:val="620"/>
        </w:numPr>
      </w:pPr>
      <w:r w:rsidRPr="00D37682">
        <w:rPr>
          <w:position w:val="-6"/>
        </w:rPr>
        <w:object w:dxaOrig="800" w:dyaOrig="320">
          <v:shape id="_x0000_i1951" type="#_x0000_t75" style="width:39.35pt;height:15.9pt" o:ole="" filled="t">
            <v:fill color2="black"/>
            <v:imagedata r:id="rId2044" o:title=""/>
          </v:shape>
          <o:OLEObject Type="Embed" ProgID="Equation.3" ShapeID="_x0000_i1951" DrawAspect="Content" ObjectID="_1417025766" r:id="rId2045"/>
        </w:object>
      </w:r>
    </w:p>
    <w:p w:rsidR="00304320" w:rsidRDefault="00304320" w:rsidP="00304320"/>
    <w:p w:rsidR="00304320" w:rsidRDefault="00304320" w:rsidP="00304320">
      <w:pPr>
        <w:pStyle w:val="vastaukset"/>
      </w:pPr>
    </w:p>
    <w:p w:rsidR="00304320" w:rsidRDefault="00304320" w:rsidP="00304320">
      <w:pPr>
        <w:pStyle w:val="abc-kohdat"/>
        <w:numPr>
          <w:ilvl w:val="0"/>
          <w:numId w:val="326"/>
        </w:numPr>
        <w:rPr>
          <w:lang w:val="fi-FI"/>
        </w:rPr>
      </w:pPr>
      <w:r>
        <w:rPr>
          <w:lang w:val="fi-FI"/>
        </w:rPr>
        <w:t>2</w:t>
      </w:r>
    </w:p>
    <w:p w:rsidR="00304320" w:rsidRDefault="00304320" w:rsidP="00304320">
      <w:pPr>
        <w:pStyle w:val="abc-kohdat"/>
        <w:numPr>
          <w:ilvl w:val="0"/>
          <w:numId w:val="326"/>
        </w:numPr>
        <w:tabs>
          <w:tab w:val="left" w:pos="340"/>
        </w:tabs>
        <w:rPr>
          <w:lang w:val="fi-FI"/>
        </w:rPr>
      </w:pPr>
      <w:r>
        <w:rPr>
          <w:lang w:val="fi-FI"/>
        </w:rPr>
        <w:t>2, 3, 5, 7, 11, 13, 17, 19</w:t>
      </w:r>
    </w:p>
    <w:p w:rsidR="00304320" w:rsidRDefault="00304320" w:rsidP="00304320">
      <w:pPr>
        <w:pStyle w:val="abc-kohdat"/>
        <w:numPr>
          <w:ilvl w:val="0"/>
          <w:numId w:val="326"/>
        </w:numPr>
        <w:tabs>
          <w:tab w:val="left" w:pos="340"/>
        </w:tabs>
        <w:rPr>
          <w:lang w:val="fi-FI"/>
        </w:rPr>
      </w:pPr>
      <w:r>
        <w:rPr>
          <w:lang w:val="fi-FI"/>
        </w:rPr>
        <w:t>29, 31, 37</w:t>
      </w:r>
    </w:p>
    <w:p w:rsidR="00304320" w:rsidRDefault="00304320" w:rsidP="00304320"/>
    <w:p w:rsidR="00304320" w:rsidRDefault="00304320" w:rsidP="00304320">
      <w:pPr>
        <w:pStyle w:val="vastaukset"/>
      </w:pPr>
    </w:p>
    <w:p w:rsidR="00304320" w:rsidRDefault="00304320" w:rsidP="00304320">
      <w:pPr>
        <w:pStyle w:val="abc-kohdat"/>
        <w:numPr>
          <w:ilvl w:val="0"/>
          <w:numId w:val="342"/>
        </w:numPr>
      </w:pPr>
      <w:r w:rsidRPr="00D37682">
        <w:rPr>
          <w:position w:val="-6"/>
        </w:rPr>
        <w:object w:dxaOrig="440" w:dyaOrig="279">
          <v:shape id="_x0000_i1952" type="#_x0000_t75" style="width:21.75pt;height:14.25pt" o:ole="" filled="t">
            <v:fill color2="black"/>
            <v:imagedata r:id="rId2046" o:title=""/>
          </v:shape>
          <o:OLEObject Type="Embed" ProgID="Equation.3" ShapeID="_x0000_i1952" DrawAspect="Content" ObjectID="_1417025767" r:id="rId2047"/>
        </w:object>
      </w:r>
    </w:p>
    <w:p w:rsidR="00304320" w:rsidRDefault="00304320" w:rsidP="00304320">
      <w:pPr>
        <w:pStyle w:val="abc-kohdat"/>
        <w:numPr>
          <w:ilvl w:val="0"/>
          <w:numId w:val="342"/>
        </w:numPr>
      </w:pPr>
      <w:r w:rsidRPr="00D37682">
        <w:rPr>
          <w:position w:val="-6"/>
        </w:rPr>
        <w:object w:dxaOrig="420" w:dyaOrig="279">
          <v:shape id="_x0000_i1953" type="#_x0000_t75" style="width:20.95pt;height:14.25pt" o:ole="" filled="t">
            <v:fill color2="black"/>
            <v:imagedata r:id="rId2048" o:title=""/>
          </v:shape>
          <o:OLEObject Type="Embed" ProgID="Equation.3" ShapeID="_x0000_i1953" DrawAspect="Content" ObjectID="_1417025768" r:id="rId2049"/>
        </w:object>
      </w:r>
    </w:p>
    <w:p w:rsidR="00304320" w:rsidRDefault="00304320" w:rsidP="00304320">
      <w:pPr>
        <w:pStyle w:val="abc-kohdat"/>
        <w:numPr>
          <w:ilvl w:val="0"/>
          <w:numId w:val="342"/>
        </w:numPr>
      </w:pPr>
      <w:r w:rsidRPr="00D37682">
        <w:rPr>
          <w:position w:val="-6"/>
        </w:rPr>
        <w:object w:dxaOrig="540" w:dyaOrig="320">
          <v:shape id="_x0000_i1954" type="#_x0000_t75" style="width:26.8pt;height:15.9pt" o:ole="" filled="t">
            <v:fill color2="black"/>
            <v:imagedata r:id="rId2050" o:title=""/>
          </v:shape>
          <o:OLEObject Type="Embed" ProgID="Equation.3" ShapeID="_x0000_i1954" DrawAspect="Content" ObjectID="_1417025769" r:id="rId2051"/>
        </w:object>
      </w:r>
    </w:p>
    <w:p w:rsidR="00304320" w:rsidRDefault="00304320" w:rsidP="00304320">
      <w:pPr>
        <w:pStyle w:val="abc-kohdat"/>
        <w:numPr>
          <w:ilvl w:val="0"/>
          <w:numId w:val="342"/>
        </w:numPr>
      </w:pPr>
      <w:r w:rsidRPr="00D37682">
        <w:rPr>
          <w:position w:val="-6"/>
        </w:rPr>
        <w:object w:dxaOrig="520" w:dyaOrig="320">
          <v:shape id="_x0000_i1955" type="#_x0000_t75" style="width:25.95pt;height:15.9pt" o:ole="" filled="t">
            <v:fill color2="black"/>
            <v:imagedata r:id="rId2052" o:title=""/>
          </v:shape>
          <o:OLEObject Type="Embed" ProgID="Equation.3" ShapeID="_x0000_i1955" DrawAspect="Content" ObjectID="_1417025770" r:id="rId2053"/>
        </w:object>
      </w:r>
    </w:p>
    <w:p w:rsidR="00304320" w:rsidRDefault="00304320" w:rsidP="00304320">
      <w:pPr>
        <w:pStyle w:val="abc-kohdat"/>
        <w:numPr>
          <w:ilvl w:val="0"/>
          <w:numId w:val="342"/>
        </w:numPr>
      </w:pPr>
      <w:r w:rsidRPr="00D37682">
        <w:rPr>
          <w:position w:val="-6"/>
        </w:rPr>
        <w:object w:dxaOrig="639" w:dyaOrig="320">
          <v:shape id="_x0000_i1956" type="#_x0000_t75" style="width:32.65pt;height:15.9pt" o:ole="" filled="t">
            <v:fill color2="black"/>
            <v:imagedata r:id="rId2054" o:title=""/>
          </v:shape>
          <o:OLEObject Type="Embed" ProgID="Equation.3" ShapeID="_x0000_i1956" DrawAspect="Content" ObjectID="_1417025771" r:id="rId2055"/>
        </w:object>
      </w:r>
    </w:p>
    <w:p w:rsidR="00304320" w:rsidRDefault="00304320" w:rsidP="00304320"/>
    <w:p w:rsidR="00304320" w:rsidRDefault="00304320" w:rsidP="00304320">
      <w:pPr>
        <w:pStyle w:val="vastaukset"/>
      </w:pPr>
    </w:p>
    <w:p w:rsidR="00304320" w:rsidRDefault="00304320" w:rsidP="00304320">
      <w:r>
        <w:t>127, 131, 137, 139</w:t>
      </w:r>
    </w:p>
    <w:p w:rsidR="00304320" w:rsidRDefault="00304320" w:rsidP="00304320"/>
    <w:p w:rsidR="00304320" w:rsidRDefault="00304320" w:rsidP="00304320">
      <w:pPr>
        <w:pStyle w:val="vastaukset"/>
      </w:pPr>
    </w:p>
    <w:p w:rsidR="00304320" w:rsidRDefault="00304320" w:rsidP="00304320">
      <w:pPr>
        <w:pStyle w:val="abc-kohdat"/>
        <w:numPr>
          <w:ilvl w:val="0"/>
          <w:numId w:val="653"/>
        </w:numPr>
        <w:rPr>
          <w:lang w:val="fi-FI"/>
        </w:rPr>
      </w:pPr>
      <w:r>
        <w:rPr>
          <w:lang w:val="fi-FI"/>
        </w:rPr>
        <w:t>ei</w:t>
      </w:r>
    </w:p>
    <w:p w:rsidR="00304320" w:rsidRDefault="00304320" w:rsidP="00304320">
      <w:pPr>
        <w:pStyle w:val="abc-kohdat"/>
        <w:numPr>
          <w:ilvl w:val="0"/>
          <w:numId w:val="653"/>
        </w:numPr>
        <w:rPr>
          <w:lang w:val="fi-FI"/>
        </w:rPr>
      </w:pPr>
      <w:r>
        <w:rPr>
          <w:lang w:val="fi-FI"/>
        </w:rPr>
        <w:t>kllä</w:t>
      </w:r>
    </w:p>
    <w:p w:rsidR="00304320" w:rsidRDefault="00304320" w:rsidP="00304320">
      <w:pPr>
        <w:pStyle w:val="abc-kohdat"/>
        <w:numPr>
          <w:ilvl w:val="0"/>
          <w:numId w:val="653"/>
        </w:numPr>
        <w:rPr>
          <w:lang w:val="fi-FI"/>
        </w:rPr>
      </w:pPr>
      <w:r>
        <w:rPr>
          <w:lang w:val="fi-FI"/>
        </w:rPr>
        <w:t>kyllä</w:t>
      </w:r>
    </w:p>
    <w:p w:rsidR="00304320" w:rsidRDefault="00304320" w:rsidP="00304320"/>
    <w:p w:rsidR="00304320" w:rsidRDefault="00304320" w:rsidP="00304320">
      <w:pPr>
        <w:pStyle w:val="vastaukset"/>
      </w:pPr>
    </w:p>
    <w:p w:rsidR="00304320" w:rsidRDefault="00304320" w:rsidP="00304320">
      <w:r>
        <w:t>2, 3, 4, 6, 8, 12 tai 24 vierasta</w:t>
      </w:r>
    </w:p>
    <w:p w:rsidR="00304320" w:rsidRDefault="00304320" w:rsidP="00304320"/>
    <w:p w:rsidR="00304320" w:rsidRDefault="00304320" w:rsidP="00304320">
      <w:pPr>
        <w:pStyle w:val="vastaukset"/>
      </w:pPr>
    </w:p>
    <w:p w:rsidR="00304320" w:rsidRDefault="00304320" w:rsidP="00304320">
      <w:pPr>
        <w:pStyle w:val="abc-kohdat"/>
        <w:numPr>
          <w:ilvl w:val="0"/>
          <w:numId w:val="624"/>
        </w:numPr>
        <w:rPr>
          <w:lang w:val="fi-FI"/>
        </w:rPr>
      </w:pPr>
      <w:r>
        <w:rPr>
          <w:lang w:val="fi-FI"/>
        </w:rPr>
        <w:t>11</w:t>
      </w:r>
    </w:p>
    <w:p w:rsidR="00304320" w:rsidRDefault="00304320" w:rsidP="00304320">
      <w:pPr>
        <w:pStyle w:val="abc-kohdat"/>
        <w:numPr>
          <w:ilvl w:val="0"/>
          <w:numId w:val="624"/>
        </w:numPr>
        <w:rPr>
          <w:lang w:val="fi-FI"/>
        </w:rPr>
      </w:pPr>
      <w:r>
        <w:rPr>
          <w:lang w:val="fi-FI"/>
        </w:rPr>
        <w:t>1089</w:t>
      </w:r>
    </w:p>
    <w:p w:rsidR="00304320" w:rsidRDefault="00304320" w:rsidP="00304320"/>
    <w:p w:rsidR="00304320" w:rsidRDefault="00304320" w:rsidP="00304320">
      <w:pPr>
        <w:pStyle w:val="vastaukset"/>
      </w:pPr>
    </w:p>
    <w:p w:rsidR="00304320" w:rsidRDefault="00304320" w:rsidP="00304320">
      <w:r w:rsidRPr="00D37682">
        <w:rPr>
          <w:position w:val="-6"/>
        </w:rPr>
        <w:object w:dxaOrig="1620" w:dyaOrig="320">
          <v:shape id="_x0000_i1957" type="#_x0000_t75" style="width:81.2pt;height:15.9pt" o:ole="" filled="t">
            <v:fill color2="black"/>
            <v:imagedata r:id="rId2056" o:title=""/>
          </v:shape>
          <o:OLEObject Type="Embed" ProgID="Equation.3" ShapeID="_x0000_i1957" DrawAspect="Content" ObjectID="_1417025772" r:id="rId2057"/>
        </w:object>
      </w:r>
    </w:p>
    <w:p w:rsidR="00304320" w:rsidRDefault="00304320" w:rsidP="00304320"/>
    <w:p w:rsidR="00304320" w:rsidRDefault="00304320" w:rsidP="00304320">
      <w:pPr>
        <w:pStyle w:val="vastaukset"/>
      </w:pPr>
    </w:p>
    <w:p w:rsidR="00304320" w:rsidRDefault="00304320" w:rsidP="00304320">
      <w:r w:rsidRPr="00D37682">
        <w:rPr>
          <w:position w:val="-6"/>
        </w:rPr>
        <w:object w:dxaOrig="2280" w:dyaOrig="279">
          <v:shape id="_x0000_i1958" type="#_x0000_t75" style="width:113.85pt;height:14.25pt" o:ole="" filled="t">
            <v:fill color2="black"/>
            <v:imagedata r:id="rId2058" o:title=""/>
          </v:shape>
          <o:OLEObject Type="Embed" ProgID="Equation.3" ShapeID="_x0000_i1958" DrawAspect="Content" ObjectID="_1417025773" r:id="rId2059"/>
        </w:object>
      </w:r>
    </w:p>
    <w:p w:rsidR="00304320" w:rsidRDefault="00304320" w:rsidP="00304320"/>
    <w:p w:rsidR="00304320" w:rsidRDefault="00304320" w:rsidP="00304320">
      <w:pPr>
        <w:pStyle w:val="vastaukset"/>
      </w:pPr>
    </w:p>
    <w:p w:rsidR="00304320" w:rsidRDefault="00304320" w:rsidP="00304320">
      <w:pPr>
        <w:pStyle w:val="abc-kohdat"/>
        <w:numPr>
          <w:ilvl w:val="0"/>
          <w:numId w:val="657"/>
        </w:numPr>
        <w:rPr>
          <w:lang w:val="fi-FI"/>
        </w:rPr>
      </w:pPr>
      <w:r>
        <w:rPr>
          <w:lang w:val="fi-FI"/>
        </w:rPr>
        <w:t>13 + 3</w:t>
      </w:r>
    </w:p>
    <w:p w:rsidR="00304320" w:rsidRDefault="00304320" w:rsidP="00304320">
      <w:pPr>
        <w:pStyle w:val="abc-kohdat"/>
        <w:numPr>
          <w:ilvl w:val="0"/>
          <w:numId w:val="657"/>
        </w:numPr>
        <w:rPr>
          <w:lang w:val="fi-FI"/>
        </w:rPr>
      </w:pPr>
      <w:r>
        <w:rPr>
          <w:lang w:val="fi-FI"/>
        </w:rPr>
        <w:t>23 + 23</w:t>
      </w:r>
    </w:p>
    <w:p w:rsidR="00304320" w:rsidRDefault="00304320" w:rsidP="00304320">
      <w:pPr>
        <w:pStyle w:val="abc-kohdat"/>
        <w:numPr>
          <w:ilvl w:val="0"/>
          <w:numId w:val="657"/>
        </w:numPr>
        <w:rPr>
          <w:lang w:val="fi-FI"/>
        </w:rPr>
      </w:pPr>
      <w:r>
        <w:rPr>
          <w:lang w:val="fi-FI"/>
        </w:rPr>
        <w:t>37 + 43</w:t>
      </w:r>
    </w:p>
    <w:p w:rsidR="00304320" w:rsidRDefault="00304320" w:rsidP="00304320">
      <w:pPr>
        <w:pStyle w:val="abc-kohdat"/>
        <w:numPr>
          <w:ilvl w:val="0"/>
          <w:numId w:val="657"/>
        </w:numPr>
        <w:rPr>
          <w:lang w:val="fi-FI"/>
        </w:rPr>
      </w:pPr>
      <w:r>
        <w:rPr>
          <w:lang w:val="fi-FI"/>
        </w:rPr>
        <w:t>97 + 3</w:t>
      </w:r>
    </w:p>
    <w:p w:rsidR="00304320" w:rsidRDefault="00304320" w:rsidP="00304320"/>
    <w:p w:rsidR="00304320" w:rsidRDefault="00304320" w:rsidP="00304320">
      <w:pPr>
        <w:pStyle w:val="vastaukset"/>
      </w:pPr>
    </w:p>
    <w:p w:rsidR="00304320" w:rsidRDefault="00304320" w:rsidP="00304320">
      <w:pPr>
        <w:pStyle w:val="abc"/>
        <w:numPr>
          <w:ilvl w:val="0"/>
          <w:numId w:val="222"/>
        </w:numPr>
        <w:tabs>
          <w:tab w:val="left" w:pos="340"/>
        </w:tabs>
      </w:pPr>
      <w:r w:rsidRPr="00D37682">
        <w:rPr>
          <w:position w:val="-19"/>
        </w:rPr>
        <w:object w:dxaOrig="279" w:dyaOrig="620">
          <v:shape id="_x0000_i1959" type="#_x0000_t75" style="width:14.25pt;height:31pt" o:ole="" filled="t">
            <v:fill color2="black"/>
            <v:imagedata r:id="rId2060" o:title=""/>
          </v:shape>
          <o:OLEObject Type="Embed" ProgID="Equation.3" ShapeID="_x0000_i1959" DrawAspect="Content" ObjectID="_1417025774" r:id="rId2061"/>
        </w:object>
      </w:r>
    </w:p>
    <w:p w:rsidR="00304320" w:rsidRDefault="00304320" w:rsidP="00304320">
      <w:pPr>
        <w:pStyle w:val="abc"/>
        <w:numPr>
          <w:ilvl w:val="0"/>
          <w:numId w:val="222"/>
        </w:numPr>
        <w:tabs>
          <w:tab w:val="left" w:pos="340"/>
        </w:tabs>
      </w:pPr>
      <w:r w:rsidRPr="00D37682">
        <w:rPr>
          <w:position w:val="-19"/>
        </w:rPr>
        <w:object w:dxaOrig="240" w:dyaOrig="620">
          <v:shape id="_x0000_i1960" type="#_x0000_t75" style="width:11.7pt;height:31pt" o:ole="" filled="t">
            <v:fill color2="black"/>
            <v:imagedata r:id="rId2062" o:title=""/>
          </v:shape>
          <o:OLEObject Type="Embed" ProgID="Equation.3" ShapeID="_x0000_i1960" DrawAspect="Content" ObjectID="_1417025775" r:id="rId2063"/>
        </w:object>
      </w:r>
    </w:p>
    <w:p w:rsidR="00304320" w:rsidRDefault="00304320" w:rsidP="00304320">
      <w:pPr>
        <w:pStyle w:val="abc"/>
        <w:numPr>
          <w:ilvl w:val="0"/>
          <w:numId w:val="222"/>
        </w:numPr>
        <w:tabs>
          <w:tab w:val="left" w:pos="340"/>
        </w:tabs>
      </w:pPr>
      <w:r w:rsidRPr="00D37682">
        <w:rPr>
          <w:position w:val="-19"/>
        </w:rPr>
        <w:object w:dxaOrig="320" w:dyaOrig="620">
          <v:shape id="_x0000_i1961" type="#_x0000_t75" style="width:15.9pt;height:31pt" o:ole="" filled="t">
            <v:fill color2="black"/>
            <v:imagedata r:id="rId2064" o:title=""/>
          </v:shape>
          <o:OLEObject Type="Embed" ProgID="Equation.3" ShapeID="_x0000_i1961" DrawAspect="Content" ObjectID="_1417025776" r:id="rId2065"/>
        </w:objec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51"/>
        </w:numPr>
        <w:tabs>
          <w:tab w:val="left" w:pos="340"/>
        </w:tabs>
      </w:pPr>
      <w:r w:rsidRPr="00D37682">
        <w:rPr>
          <w:position w:val="-19"/>
        </w:rPr>
        <w:object w:dxaOrig="740" w:dyaOrig="620">
          <v:shape id="_x0000_i1962" type="#_x0000_t75" style="width:36.85pt;height:31pt" o:ole="" filled="t">
            <v:fill color2="black"/>
            <v:imagedata r:id="rId2066" o:title=""/>
          </v:shape>
          <o:OLEObject Type="Embed" ProgID="Equation.3" ShapeID="_x0000_i1962" DrawAspect="Content" ObjectID="_1417025777" r:id="rId2067"/>
        </w:object>
      </w:r>
    </w:p>
    <w:p w:rsidR="00304320" w:rsidRDefault="00304320" w:rsidP="00304320">
      <w:pPr>
        <w:pStyle w:val="abc-kohdat"/>
        <w:numPr>
          <w:ilvl w:val="0"/>
          <w:numId w:val="51"/>
        </w:numPr>
        <w:tabs>
          <w:tab w:val="left" w:pos="340"/>
        </w:tabs>
      </w:pPr>
      <w:r w:rsidRPr="00D37682">
        <w:rPr>
          <w:position w:val="-19"/>
        </w:rPr>
        <w:object w:dxaOrig="880" w:dyaOrig="620">
          <v:shape id="_x0000_i1963" type="#_x0000_t75" style="width:44.35pt;height:31pt" o:ole="" filled="t">
            <v:fill color2="black"/>
            <v:imagedata r:id="rId2068" o:title=""/>
          </v:shape>
          <o:OLEObject Type="Embed" ProgID="Equation.3" ShapeID="_x0000_i1963" DrawAspect="Content" ObjectID="_1417025778" r:id="rId2069"/>
        </w:object>
      </w:r>
    </w:p>
    <w:p w:rsidR="00304320" w:rsidRDefault="00304320" w:rsidP="00304320"/>
    <w:p w:rsidR="00304320" w:rsidRDefault="00304320" w:rsidP="00304320">
      <w:pPr>
        <w:pStyle w:val="vastaukset"/>
      </w:pPr>
    </w:p>
    <w:p w:rsidR="00304320" w:rsidRDefault="00304320" w:rsidP="00304320">
      <w:pPr>
        <w:pStyle w:val="abc-kohdat"/>
        <w:numPr>
          <w:ilvl w:val="0"/>
          <w:numId w:val="5"/>
        </w:numPr>
        <w:tabs>
          <w:tab w:val="left" w:pos="340"/>
        </w:tabs>
      </w:pPr>
      <w:r w:rsidRPr="00D37682">
        <w:rPr>
          <w:position w:val="-19"/>
        </w:rPr>
        <w:object w:dxaOrig="360" w:dyaOrig="620">
          <v:shape id="_x0000_i1964" type="#_x0000_t75" style="width:18.4pt;height:31pt" o:ole="" filled="t">
            <v:fill color2="black"/>
            <v:imagedata r:id="rId2070" o:title=""/>
          </v:shape>
          <o:OLEObject Type="Embed" ProgID="Equation.3" ShapeID="_x0000_i1964" DrawAspect="Content" ObjectID="_1417025779" r:id="rId2071"/>
        </w:object>
      </w:r>
    </w:p>
    <w:p w:rsidR="00304320" w:rsidRDefault="00304320" w:rsidP="00304320">
      <w:pPr>
        <w:pStyle w:val="abc-kohdat"/>
        <w:numPr>
          <w:ilvl w:val="0"/>
          <w:numId w:val="5"/>
        </w:numPr>
        <w:tabs>
          <w:tab w:val="left" w:pos="340"/>
        </w:tabs>
      </w:pPr>
      <w:r w:rsidRPr="00D37682">
        <w:rPr>
          <w:position w:val="-19"/>
        </w:rPr>
        <w:object w:dxaOrig="380" w:dyaOrig="620">
          <v:shape id="_x0000_i1965" type="#_x0000_t75" style="width:18.4pt;height:31pt" o:ole="" filled="t">
            <v:fill color2="black"/>
            <v:imagedata r:id="rId2072" o:title=""/>
          </v:shape>
          <o:OLEObject Type="Embed" ProgID="Equation.3" ShapeID="_x0000_i1965" DrawAspect="Content" ObjectID="_1417025780" r:id="rId2073"/>
        </w:object>
      </w:r>
    </w:p>
    <w:p w:rsidR="00304320" w:rsidRDefault="00304320" w:rsidP="00304320">
      <w:pPr>
        <w:pStyle w:val="abc-kohdat"/>
        <w:numPr>
          <w:ilvl w:val="0"/>
          <w:numId w:val="5"/>
        </w:numPr>
        <w:tabs>
          <w:tab w:val="left" w:pos="340"/>
        </w:tabs>
      </w:pPr>
      <w:r w:rsidRPr="00D37682">
        <w:rPr>
          <w:position w:val="-19"/>
        </w:rPr>
        <w:object w:dxaOrig="400" w:dyaOrig="620">
          <v:shape id="_x0000_i1966" type="#_x0000_t75" style="width:20.1pt;height:31pt" o:ole="" filled="t">
            <v:fill color2="black"/>
            <v:imagedata r:id="rId2074" o:title=""/>
          </v:shape>
          <o:OLEObject Type="Embed" ProgID="Equation.3" ShapeID="_x0000_i1966" DrawAspect="Content" ObjectID="_1417025781" r:id="rId2075"/>
        </w:object>
      </w:r>
    </w:p>
    <w:p w:rsidR="00304320" w:rsidRDefault="00304320" w:rsidP="00304320">
      <w:pPr>
        <w:pStyle w:val="abc-kohdat"/>
        <w:numPr>
          <w:ilvl w:val="0"/>
          <w:numId w:val="5"/>
        </w:numPr>
        <w:tabs>
          <w:tab w:val="left" w:pos="340"/>
        </w:tabs>
      </w:pPr>
      <w:r w:rsidRPr="00D37682">
        <w:rPr>
          <w:position w:val="-19"/>
        </w:rPr>
        <w:object w:dxaOrig="380" w:dyaOrig="620">
          <v:shape id="_x0000_i1967" type="#_x0000_t75" style="width:18.4pt;height:31pt" o:ole="" filled="t">
            <v:fill color2="black"/>
            <v:imagedata r:id="rId2076" o:title=""/>
          </v:shape>
          <o:OLEObject Type="Embed" ProgID="Equation.3" ShapeID="_x0000_i1967" DrawAspect="Content" ObjectID="_1417025782" r:id="rId2077"/>
        </w:object>
      </w:r>
    </w:p>
    <w:p w:rsidR="00304320" w:rsidRDefault="00304320" w:rsidP="00304320"/>
    <w:p w:rsidR="00304320" w:rsidRDefault="00304320" w:rsidP="00304320">
      <w:pPr>
        <w:pStyle w:val="vastaukset"/>
      </w:pPr>
    </w:p>
    <w:p w:rsidR="00304320" w:rsidRDefault="00304320" w:rsidP="00304320">
      <w:pPr>
        <w:pStyle w:val="abc-kohdat"/>
        <w:numPr>
          <w:ilvl w:val="0"/>
          <w:numId w:val="63"/>
        </w:numPr>
        <w:tabs>
          <w:tab w:val="left" w:pos="340"/>
        </w:tabs>
      </w:pPr>
      <w:r w:rsidRPr="00D37682">
        <w:rPr>
          <w:position w:val="-19"/>
        </w:rPr>
        <w:object w:dxaOrig="240" w:dyaOrig="620">
          <v:shape id="_x0000_i1968" type="#_x0000_t75" style="width:11.7pt;height:31pt" o:ole="" filled="t">
            <v:fill color2="black"/>
            <v:imagedata r:id="rId2078" o:title=""/>
          </v:shape>
          <o:OLEObject Type="Embed" ProgID="Equation.3" ShapeID="_x0000_i1968" DrawAspect="Content" ObjectID="_1417025783" r:id="rId2079"/>
        </w:object>
      </w:r>
    </w:p>
    <w:p w:rsidR="00304320" w:rsidRDefault="00304320" w:rsidP="00304320">
      <w:pPr>
        <w:pStyle w:val="abc-kohdat"/>
        <w:numPr>
          <w:ilvl w:val="0"/>
          <w:numId w:val="63"/>
        </w:numPr>
        <w:tabs>
          <w:tab w:val="left" w:pos="340"/>
        </w:tabs>
      </w:pPr>
      <w:r w:rsidRPr="00D37682">
        <w:rPr>
          <w:position w:val="-19"/>
        </w:rPr>
        <w:object w:dxaOrig="340" w:dyaOrig="620">
          <v:shape id="_x0000_i1969" type="#_x0000_t75" style="width:17.6pt;height:31pt" o:ole="" filled="t">
            <v:fill color2="black"/>
            <v:imagedata r:id="rId2080" o:title=""/>
          </v:shape>
          <o:OLEObject Type="Embed" ProgID="Equation.3" ShapeID="_x0000_i1969" DrawAspect="Content" ObjectID="_1417025784" r:id="rId2081"/>
        </w:object>
      </w:r>
    </w:p>
    <w:p w:rsidR="00304320" w:rsidRDefault="00304320" w:rsidP="00304320">
      <w:pPr>
        <w:pStyle w:val="abc-kohdat"/>
        <w:numPr>
          <w:ilvl w:val="0"/>
          <w:numId w:val="63"/>
        </w:numPr>
        <w:tabs>
          <w:tab w:val="left" w:pos="340"/>
        </w:tabs>
      </w:pPr>
      <w:r w:rsidRPr="00D37682">
        <w:rPr>
          <w:position w:val="-19"/>
        </w:rPr>
        <w:object w:dxaOrig="360" w:dyaOrig="620">
          <v:shape id="_x0000_i1970" type="#_x0000_t75" style="width:18.4pt;height:31pt" o:ole="" filled="t">
            <v:fill color2="black"/>
            <v:imagedata r:id="rId2082" o:title=""/>
          </v:shape>
          <o:OLEObject Type="Embed" ProgID="Equation.3" ShapeID="_x0000_i1970" DrawAspect="Content" ObjectID="_1417025785" r:id="rId2083"/>
        </w:object>
      </w:r>
    </w:p>
    <w:p w:rsidR="00304320" w:rsidRDefault="00304320" w:rsidP="00304320">
      <w:pPr>
        <w:pStyle w:val="abc-kohdat"/>
        <w:numPr>
          <w:ilvl w:val="0"/>
          <w:numId w:val="63"/>
        </w:numPr>
        <w:tabs>
          <w:tab w:val="left" w:pos="340"/>
        </w:tabs>
      </w:pPr>
      <w:r w:rsidRPr="00D37682">
        <w:rPr>
          <w:position w:val="-19"/>
        </w:rPr>
        <w:object w:dxaOrig="460" w:dyaOrig="620">
          <v:shape id="_x0000_i1971" type="#_x0000_t75" style="width:23.45pt;height:31pt" o:ole="" filled="t">
            <v:fill color2="black"/>
            <v:imagedata r:id="rId2084" o:title=""/>
          </v:shape>
          <o:OLEObject Type="Embed" ProgID="Equation.3" ShapeID="_x0000_i1971" DrawAspect="Content" ObjectID="_1417025786" r:id="rId2085"/>
        </w:object>
      </w:r>
    </w:p>
    <w:p w:rsidR="00304320" w:rsidRDefault="00304320" w:rsidP="00304320"/>
    <w:p w:rsidR="00304320" w:rsidRDefault="00304320" w:rsidP="00304320">
      <w:pPr>
        <w:pStyle w:val="vastaukset"/>
      </w:pPr>
    </w:p>
    <w:p w:rsidR="00304320" w:rsidRDefault="00304320" w:rsidP="00304320">
      <w:pPr>
        <w:pStyle w:val="abc-kohdat"/>
        <w:numPr>
          <w:ilvl w:val="0"/>
          <w:numId w:val="740"/>
        </w:numPr>
      </w:pPr>
      <w:r w:rsidRPr="00D37682">
        <w:rPr>
          <w:position w:val="-24"/>
        </w:rPr>
        <w:object w:dxaOrig="420" w:dyaOrig="620">
          <v:shape id="_x0000_i1972" type="#_x0000_t75" style="width:20.95pt;height:31pt" o:ole="" filled="t">
            <v:fill color2="black"/>
            <v:imagedata r:id="rId2086" o:title=""/>
          </v:shape>
          <o:OLEObject Type="Embed" ProgID="Equation.3" ShapeID="_x0000_i1972" DrawAspect="Content" ObjectID="_1417025787" r:id="rId2087"/>
        </w:object>
      </w:r>
    </w:p>
    <w:p w:rsidR="00304320" w:rsidRDefault="00304320" w:rsidP="00304320">
      <w:pPr>
        <w:pStyle w:val="abc-kohdat"/>
        <w:numPr>
          <w:ilvl w:val="0"/>
          <w:numId w:val="740"/>
        </w:numPr>
      </w:pPr>
      <w:r w:rsidRPr="00D37682">
        <w:rPr>
          <w:position w:val="-24"/>
        </w:rPr>
        <w:object w:dxaOrig="540" w:dyaOrig="620">
          <v:shape id="_x0000_i1973" type="#_x0000_t75" style="width:26.8pt;height:31pt" o:ole="" filled="t">
            <v:fill color2="black"/>
            <v:imagedata r:id="rId2088" o:title=""/>
          </v:shape>
          <o:OLEObject Type="Embed" ProgID="Equation.3" ShapeID="_x0000_i1973" DrawAspect="Content" ObjectID="_1417025788" r:id="rId2089"/>
        </w:object>
      </w:r>
    </w:p>
    <w:p w:rsidR="00304320" w:rsidRDefault="00304320" w:rsidP="00304320">
      <w:pPr>
        <w:pStyle w:val="abc-kohdat"/>
        <w:numPr>
          <w:ilvl w:val="0"/>
          <w:numId w:val="740"/>
        </w:numPr>
      </w:pPr>
      <w:r w:rsidRPr="00D37682">
        <w:rPr>
          <w:position w:val="-24"/>
        </w:rPr>
        <w:object w:dxaOrig="520" w:dyaOrig="620">
          <v:shape id="_x0000_i1974" type="#_x0000_t75" style="width:25.95pt;height:31pt" o:ole="" filled="t">
            <v:fill color2="black"/>
            <v:imagedata r:id="rId2090" o:title=""/>
          </v:shape>
          <o:OLEObject Type="Embed" ProgID="Equation.3" ShapeID="_x0000_i1974" DrawAspect="Content" ObjectID="_1417025789" r:id="rId2091"/>
        </w:object>
      </w:r>
    </w:p>
    <w:p w:rsidR="00304320" w:rsidRDefault="00304320" w:rsidP="00304320">
      <w:pPr>
        <w:pStyle w:val="abc-kohdat"/>
        <w:numPr>
          <w:ilvl w:val="0"/>
          <w:numId w:val="740"/>
        </w:numPr>
      </w:pPr>
      <w:r w:rsidRPr="00D37682">
        <w:rPr>
          <w:position w:val="-24"/>
        </w:rPr>
        <w:object w:dxaOrig="540" w:dyaOrig="620">
          <v:shape id="_x0000_i1975" type="#_x0000_t75" style="width:26.8pt;height:31pt" o:ole="" filled="t">
            <v:fill color2="black"/>
            <v:imagedata r:id="rId2092" o:title=""/>
          </v:shape>
          <o:OLEObject Type="Embed" ProgID="Equation.3" ShapeID="_x0000_i1975" DrawAspect="Content" ObjectID="_1417025790" r:id="rId2093"/>
        </w:object>
      </w:r>
    </w:p>
    <w:p w:rsidR="00304320" w:rsidRDefault="00304320" w:rsidP="00304320"/>
    <w:p w:rsidR="00304320" w:rsidRDefault="00304320" w:rsidP="00304320">
      <w:pPr>
        <w:pStyle w:val="vastaukset"/>
      </w:pPr>
    </w:p>
    <w:p w:rsidR="00304320" w:rsidRDefault="00304320" w:rsidP="00304320">
      <w:pPr>
        <w:pStyle w:val="abc-kohdat"/>
        <w:numPr>
          <w:ilvl w:val="0"/>
          <w:numId w:val="670"/>
        </w:numPr>
      </w:pPr>
      <w:r w:rsidRPr="00D37682">
        <w:rPr>
          <w:position w:val="-24"/>
        </w:rPr>
        <w:object w:dxaOrig="300" w:dyaOrig="620">
          <v:shape id="_x0000_i1976" type="#_x0000_t75" style="width:15.05pt;height:31pt" o:ole="" filled="t">
            <v:fill color2="black"/>
            <v:imagedata r:id="rId2094" o:title=""/>
          </v:shape>
          <o:OLEObject Type="Embed" ProgID="Equation.3" ShapeID="_x0000_i1976" DrawAspect="Content" ObjectID="_1417025791" r:id="rId2095"/>
        </w:object>
      </w:r>
    </w:p>
    <w:p w:rsidR="00304320" w:rsidRDefault="00304320" w:rsidP="00304320">
      <w:pPr>
        <w:pStyle w:val="abc-kohdat"/>
        <w:numPr>
          <w:ilvl w:val="0"/>
          <w:numId w:val="670"/>
        </w:numPr>
      </w:pPr>
      <w:r w:rsidRPr="00D37682">
        <w:rPr>
          <w:position w:val="-24"/>
        </w:rPr>
        <w:object w:dxaOrig="240" w:dyaOrig="620">
          <v:shape id="_x0000_i1977" type="#_x0000_t75" style="width:11.7pt;height:31pt" o:ole="" filled="t">
            <v:fill color2="black"/>
            <v:imagedata r:id="rId2096" o:title=""/>
          </v:shape>
          <o:OLEObject Type="Embed" ProgID="Equation.3" ShapeID="_x0000_i1977" DrawAspect="Content" ObjectID="_1417025792" r:id="rId2097"/>
        </w:object>
      </w:r>
    </w:p>
    <w:p w:rsidR="00304320" w:rsidRDefault="00304320" w:rsidP="00304320">
      <w:pPr>
        <w:pStyle w:val="abc-kohdat"/>
        <w:numPr>
          <w:ilvl w:val="0"/>
          <w:numId w:val="670"/>
        </w:numPr>
      </w:pPr>
      <w:r w:rsidRPr="00D37682">
        <w:rPr>
          <w:position w:val="-24"/>
        </w:rPr>
        <w:object w:dxaOrig="220" w:dyaOrig="620">
          <v:shape id="_x0000_i1978" type="#_x0000_t75" style="width:10.9pt;height:31pt" o:ole="" filled="t">
            <v:fill color2="black"/>
            <v:imagedata r:id="rId2098" o:title=""/>
          </v:shape>
          <o:OLEObject Type="Embed" ProgID="Equation.3" ShapeID="_x0000_i1978" DrawAspect="Content" ObjectID="_1417025793" r:id="rId2099"/>
        </w:object>
      </w:r>
    </w:p>
    <w:p w:rsidR="00304320" w:rsidRDefault="00304320" w:rsidP="00304320">
      <w:pPr>
        <w:pStyle w:val="abc-kohdat"/>
        <w:numPr>
          <w:ilvl w:val="0"/>
          <w:numId w:val="670"/>
        </w:numPr>
      </w:pPr>
      <w:r w:rsidRPr="00D37682">
        <w:rPr>
          <w:position w:val="-24"/>
        </w:rPr>
        <w:object w:dxaOrig="220" w:dyaOrig="620">
          <v:shape id="_x0000_i1979" type="#_x0000_t75" style="width:10.9pt;height:31pt" o:ole="" filled="t">
            <v:fill color2="black"/>
            <v:imagedata r:id="rId2100" o:title=""/>
          </v:shape>
          <o:OLEObject Type="Embed" ProgID="Equation.3" ShapeID="_x0000_i1979" DrawAspect="Content" ObjectID="_1417025794" r:id="rId2101"/>
        </w:object>
      </w:r>
    </w:p>
    <w:p w:rsidR="00304320" w:rsidRDefault="00304320" w:rsidP="00304320"/>
    <w:p w:rsidR="00304320" w:rsidRDefault="00304320" w:rsidP="00304320">
      <w:pPr>
        <w:pStyle w:val="vastaukset"/>
      </w:pPr>
    </w:p>
    <w:p w:rsidR="00304320" w:rsidRDefault="00304320" w:rsidP="00304320">
      <w:pPr>
        <w:pStyle w:val="abc"/>
        <w:numPr>
          <w:ilvl w:val="0"/>
          <w:numId w:val="0"/>
        </w:numPr>
      </w:pPr>
      <w:r w:rsidRPr="00D37682">
        <w:rPr>
          <w:position w:val="-24"/>
        </w:rPr>
        <w:object w:dxaOrig="1460" w:dyaOrig="620">
          <v:shape id="_x0000_i1980" type="#_x0000_t75" style="width:72.85pt;height:31pt" o:ole="" filled="t">
            <v:fill color2="black"/>
            <v:imagedata r:id="rId2102" o:title=""/>
          </v:shape>
          <o:OLEObject Type="Embed" ProgID="Equation.3" ShapeID="_x0000_i1980" DrawAspect="Content" ObjectID="_1417025795" r:id="rId2103"/>
        </w:object>
      </w:r>
    </w:p>
    <w:p w:rsidR="00304320" w:rsidRDefault="00304320" w:rsidP="00304320"/>
    <w:p w:rsidR="00304320" w:rsidRDefault="00304320" w:rsidP="00304320">
      <w:pPr>
        <w:pStyle w:val="vastaukset"/>
      </w:pPr>
    </w:p>
    <w:p w:rsidR="00304320" w:rsidRDefault="00304320" w:rsidP="00304320">
      <w:pPr>
        <w:pStyle w:val="abc-kohdat"/>
        <w:numPr>
          <w:ilvl w:val="0"/>
          <w:numId w:val="315"/>
        </w:numPr>
      </w:pPr>
      <w:r w:rsidRPr="00D37682">
        <w:rPr>
          <w:position w:val="-19"/>
        </w:rPr>
        <w:object w:dxaOrig="300" w:dyaOrig="620">
          <v:shape id="_x0000_i1981" type="#_x0000_t75" style="width:15.05pt;height:31pt" o:ole="" filled="t">
            <v:fill color2="black"/>
            <v:imagedata r:id="rId2104" o:title=""/>
          </v:shape>
          <o:OLEObject Type="Embed" ProgID="Equation.3" ShapeID="_x0000_i1981" DrawAspect="Content" ObjectID="_1417025796" r:id="rId2105"/>
        </w:object>
      </w:r>
    </w:p>
    <w:p w:rsidR="00304320" w:rsidRDefault="00304320" w:rsidP="00304320">
      <w:pPr>
        <w:pStyle w:val="abc-kohdat"/>
        <w:numPr>
          <w:ilvl w:val="0"/>
          <w:numId w:val="315"/>
        </w:numPr>
      </w:pPr>
      <w:r w:rsidRPr="00D37682">
        <w:rPr>
          <w:position w:val="-19"/>
        </w:rPr>
        <w:object w:dxaOrig="220" w:dyaOrig="620">
          <v:shape id="_x0000_i1982" type="#_x0000_t75" style="width:10.9pt;height:31pt" o:ole="" filled="t">
            <v:fill color2="black"/>
            <v:imagedata r:id="rId2106" o:title=""/>
          </v:shape>
          <o:OLEObject Type="Embed" ProgID="Equation.3" ShapeID="_x0000_i1982" DrawAspect="Content" ObjectID="_1417025797" r:id="rId2107"/>
        </w:object>
      </w:r>
    </w:p>
    <w:p w:rsidR="00304320" w:rsidRDefault="00304320" w:rsidP="00304320">
      <w:pPr>
        <w:pStyle w:val="abc-kohdat"/>
        <w:numPr>
          <w:ilvl w:val="0"/>
          <w:numId w:val="315"/>
        </w:numPr>
      </w:pPr>
      <w:r w:rsidRPr="00D37682">
        <w:rPr>
          <w:position w:val="-19"/>
        </w:rPr>
        <w:object w:dxaOrig="320" w:dyaOrig="620">
          <v:shape id="_x0000_i1983" type="#_x0000_t75" style="width:15.9pt;height:31pt" o:ole="" filled="t">
            <v:fill color2="black"/>
            <v:imagedata r:id="rId2108" o:title=""/>
          </v:shape>
          <o:OLEObject Type="Embed" ProgID="Equation.3" ShapeID="_x0000_i1983" DrawAspect="Content" ObjectID="_1417025798" r:id="rId2109"/>
        </w:object>
      </w:r>
    </w:p>
    <w:p w:rsidR="00304320" w:rsidRDefault="00304320" w:rsidP="00304320">
      <w:pPr>
        <w:pStyle w:val="abc-kohdat"/>
        <w:numPr>
          <w:ilvl w:val="0"/>
          <w:numId w:val="315"/>
        </w:numPr>
      </w:pPr>
      <w:r w:rsidRPr="00D37682">
        <w:rPr>
          <w:position w:val="-19"/>
        </w:rPr>
        <w:object w:dxaOrig="240" w:dyaOrig="620">
          <v:shape id="_x0000_i1984" type="#_x0000_t75" style="width:11.7pt;height:31pt" o:ole="" filled="t">
            <v:fill color2="black"/>
            <v:imagedata r:id="rId622" o:title=""/>
          </v:shape>
          <o:OLEObject Type="Embed" ProgID="Equation.3" ShapeID="_x0000_i1984" DrawAspect="Content" ObjectID="_1417025799" r:id="rId2110"/>
        </w:object>
      </w:r>
    </w:p>
    <w:p w:rsidR="00304320" w:rsidRDefault="00304320" w:rsidP="00304320"/>
    <w:p w:rsidR="00304320" w:rsidRDefault="00304320" w:rsidP="00304320">
      <w:pPr>
        <w:pStyle w:val="vastaukset"/>
      </w:pPr>
    </w:p>
    <w:p w:rsidR="00304320" w:rsidRDefault="00304320" w:rsidP="00304320">
      <w:pPr>
        <w:pStyle w:val="abc-kohdat"/>
        <w:numPr>
          <w:ilvl w:val="0"/>
          <w:numId w:val="307"/>
        </w:numPr>
      </w:pPr>
      <w:r w:rsidRPr="00D37682">
        <w:rPr>
          <w:position w:val="-24"/>
        </w:rPr>
        <w:object w:dxaOrig="639" w:dyaOrig="620">
          <v:shape id="_x0000_i1985" type="#_x0000_t75" style="width:32.65pt;height:31pt" o:ole="" filled="t">
            <v:fill color2="black"/>
            <v:imagedata r:id="rId2111" o:title=""/>
          </v:shape>
          <o:OLEObject Type="Embed" ProgID="Equation.3" ShapeID="_x0000_i1985" DrawAspect="Content" ObjectID="_1417025800" r:id="rId2112"/>
        </w:object>
      </w:r>
    </w:p>
    <w:p w:rsidR="00304320" w:rsidRDefault="00304320" w:rsidP="00304320">
      <w:pPr>
        <w:pStyle w:val="abc-kohdat"/>
        <w:numPr>
          <w:ilvl w:val="0"/>
          <w:numId w:val="306"/>
        </w:numPr>
      </w:pPr>
      <w:r w:rsidRPr="00D37682">
        <w:rPr>
          <w:position w:val="-24"/>
        </w:rPr>
        <w:object w:dxaOrig="720" w:dyaOrig="620">
          <v:shape id="_x0000_i1986" type="#_x0000_t75" style="width:36pt;height:31pt" o:ole="" filled="t">
            <v:fill color2="black"/>
            <v:imagedata r:id="rId2113" o:title=""/>
          </v:shape>
          <o:OLEObject Type="Embed" ProgID="Equation.3" ShapeID="_x0000_i1986" DrawAspect="Content" ObjectID="_1417025801" r:id="rId2114"/>
        </w:object>
      </w:r>
    </w:p>
    <w:p w:rsidR="00304320" w:rsidRDefault="00304320" w:rsidP="00304320">
      <w:pPr>
        <w:pStyle w:val="abc-kohdat"/>
        <w:numPr>
          <w:ilvl w:val="0"/>
          <w:numId w:val="306"/>
        </w:numPr>
      </w:pPr>
      <w:r w:rsidRPr="00D37682">
        <w:rPr>
          <w:position w:val="-24"/>
        </w:rPr>
        <w:object w:dxaOrig="720" w:dyaOrig="620">
          <v:shape id="_x0000_i1987" type="#_x0000_t75" style="width:36pt;height:31pt" o:ole="" filled="t">
            <v:fill color2="black"/>
            <v:imagedata r:id="rId2115" o:title=""/>
          </v:shape>
          <o:OLEObject Type="Embed" ProgID="Equation.3" ShapeID="_x0000_i1987" DrawAspect="Content" ObjectID="_1417025802" r:id="rId2116"/>
        </w:object>
      </w:r>
    </w:p>
    <w:p w:rsidR="00304320" w:rsidRDefault="00304320" w:rsidP="00304320">
      <w:pPr>
        <w:pStyle w:val="abc-kohdat"/>
        <w:numPr>
          <w:ilvl w:val="0"/>
          <w:numId w:val="306"/>
        </w:numPr>
      </w:pPr>
      <w:r w:rsidRPr="00D37682">
        <w:rPr>
          <w:position w:val="-24"/>
        </w:rPr>
        <w:object w:dxaOrig="720" w:dyaOrig="620">
          <v:shape id="_x0000_i1988" type="#_x0000_t75" style="width:36pt;height:31pt" o:ole="" filled="t">
            <v:fill color2="black"/>
            <v:imagedata r:id="rId2117" o:title=""/>
          </v:shape>
          <o:OLEObject Type="Embed" ProgID="Equation.3" ShapeID="_x0000_i1988" DrawAspect="Content" ObjectID="_1417025803" r:id="rId2118"/>
        </w:object>
      </w:r>
    </w:p>
    <w:p w:rsidR="00304320" w:rsidRDefault="00304320" w:rsidP="00304320">
      <w:pPr>
        <w:pStyle w:val="abc-kohdat"/>
        <w:numPr>
          <w:ilvl w:val="0"/>
          <w:numId w:val="306"/>
        </w:numPr>
      </w:pPr>
      <w:r w:rsidRPr="00D37682">
        <w:rPr>
          <w:position w:val="-24"/>
        </w:rPr>
        <w:object w:dxaOrig="840" w:dyaOrig="620">
          <v:shape id="_x0000_i1989" type="#_x0000_t75" style="width:41.85pt;height:31pt" o:ole="" filled="t">
            <v:fill color2="black"/>
            <v:imagedata r:id="rId2119" o:title=""/>
          </v:shape>
          <o:OLEObject Type="Embed" ProgID="Equation.3" ShapeID="_x0000_i1989" DrawAspect="Content" ObjectID="_1417025804" r:id="rId2120"/>
        </w:object>
      </w:r>
    </w:p>
    <w:p w:rsidR="00304320" w:rsidRDefault="00304320" w:rsidP="00304320"/>
    <w:p w:rsidR="00304320" w:rsidRDefault="00304320" w:rsidP="00304320">
      <w:pPr>
        <w:pStyle w:val="vastaukset"/>
      </w:pPr>
    </w:p>
    <w:p w:rsidR="00304320" w:rsidRDefault="00304320" w:rsidP="00304320">
      <w:pPr>
        <w:pStyle w:val="abc-kohdat"/>
        <w:numPr>
          <w:ilvl w:val="0"/>
          <w:numId w:val="24"/>
        </w:numPr>
        <w:tabs>
          <w:tab w:val="left" w:pos="340"/>
        </w:tabs>
      </w:pPr>
      <w:r w:rsidRPr="00D37682">
        <w:rPr>
          <w:position w:val="-19"/>
        </w:rPr>
        <w:object w:dxaOrig="700" w:dyaOrig="620">
          <v:shape id="_x0000_i1990" type="#_x0000_t75" style="width:35.15pt;height:31pt" o:ole="" filled="t">
            <v:fill color2="black"/>
            <v:imagedata r:id="rId2121" o:title=""/>
          </v:shape>
          <o:OLEObject Type="Embed" ProgID="Equation.3" ShapeID="_x0000_i1990" DrawAspect="Content" ObjectID="_1417025805" r:id="rId2122"/>
        </w:object>
      </w:r>
    </w:p>
    <w:p w:rsidR="00304320" w:rsidRDefault="00304320" w:rsidP="00304320">
      <w:pPr>
        <w:pStyle w:val="abc-kohdat"/>
        <w:numPr>
          <w:ilvl w:val="0"/>
          <w:numId w:val="24"/>
        </w:numPr>
        <w:tabs>
          <w:tab w:val="left" w:pos="340"/>
        </w:tabs>
      </w:pPr>
      <w:r w:rsidRPr="00D37682">
        <w:rPr>
          <w:position w:val="-19"/>
        </w:rPr>
        <w:object w:dxaOrig="880" w:dyaOrig="620">
          <v:shape id="_x0000_i1991" type="#_x0000_t75" style="width:44.35pt;height:31pt" o:ole="" filled="t">
            <v:fill color2="black"/>
            <v:imagedata r:id="rId2123" o:title=""/>
          </v:shape>
          <o:OLEObject Type="Embed" ProgID="Equation.3" ShapeID="_x0000_i1991" DrawAspect="Content" ObjectID="_1417025806" r:id="rId2124"/>
        </w:object>
      </w:r>
    </w:p>
    <w:p w:rsidR="00304320" w:rsidRDefault="00304320" w:rsidP="00304320">
      <w:pPr>
        <w:pStyle w:val="abc-kohdat"/>
        <w:numPr>
          <w:ilvl w:val="0"/>
          <w:numId w:val="24"/>
        </w:numPr>
        <w:tabs>
          <w:tab w:val="left" w:pos="340"/>
        </w:tabs>
      </w:pPr>
      <w:r w:rsidRPr="00D37682">
        <w:rPr>
          <w:position w:val="-19"/>
        </w:rPr>
        <w:object w:dxaOrig="880" w:dyaOrig="620">
          <v:shape id="_x0000_i1992" type="#_x0000_t75" style="width:44.35pt;height:31pt" o:ole="" filled="t">
            <v:fill color2="black"/>
            <v:imagedata r:id="rId2125" o:title=""/>
          </v:shape>
          <o:OLEObject Type="Embed" ProgID="Equation.3" ShapeID="_x0000_i1992" DrawAspect="Content" ObjectID="_1417025807" r:id="rId2126"/>
        </w:object>
      </w:r>
    </w:p>
    <w:p w:rsidR="00304320" w:rsidRDefault="00304320" w:rsidP="00304320">
      <w:pPr>
        <w:pStyle w:val="abc-kohdat"/>
        <w:numPr>
          <w:ilvl w:val="0"/>
          <w:numId w:val="24"/>
        </w:numPr>
        <w:tabs>
          <w:tab w:val="left" w:pos="340"/>
        </w:tabs>
      </w:pPr>
      <w:r w:rsidRPr="00D37682">
        <w:rPr>
          <w:position w:val="-19"/>
        </w:rPr>
        <w:object w:dxaOrig="940" w:dyaOrig="620">
          <v:shape id="_x0000_i1993" type="#_x0000_t75" style="width:46.9pt;height:31pt" o:ole="" filled="t">
            <v:fill color2="black"/>
            <v:imagedata r:id="rId2127" o:title=""/>
          </v:shape>
          <o:OLEObject Type="Embed" ProgID="Equation.3" ShapeID="_x0000_i1993" DrawAspect="Content" ObjectID="_1417025808" r:id="rId2128"/>
        </w:object>
      </w:r>
    </w:p>
    <w:p w:rsidR="00304320" w:rsidRDefault="00304320" w:rsidP="00304320"/>
    <w:p w:rsidR="00304320" w:rsidRDefault="00304320" w:rsidP="00304320">
      <w:pPr>
        <w:pStyle w:val="vastaukset"/>
      </w:pPr>
    </w:p>
    <w:p w:rsidR="00304320" w:rsidRDefault="00304320" w:rsidP="00304320">
      <w:r>
        <w:object w:dxaOrig="7934" w:dyaOrig="1709">
          <v:shape id="_x0000_i1994" type="#_x0000_t75" style="width:356.65pt;height:77pt" o:ole="" filled="t">
            <v:fill color2="black"/>
            <v:imagedata r:id="rId2129" o:title=""/>
          </v:shape>
          <o:OLEObject Type="Embed" ProgID="PBrush" ShapeID="_x0000_i1994" DrawAspect="Content" ObjectID="_1417025809" r:id="rId2130"/>
        </w:object>
      </w:r>
    </w:p>
    <w:p w:rsidR="00304320" w:rsidRDefault="00304320" w:rsidP="00304320"/>
    <w:p w:rsidR="00304320" w:rsidRDefault="00304320" w:rsidP="00304320">
      <w:pPr>
        <w:pStyle w:val="vastaukset"/>
      </w:pPr>
    </w:p>
    <w:p w:rsidR="00304320" w:rsidRDefault="00304320" w:rsidP="00304320">
      <w:pPr>
        <w:pStyle w:val="abc-kohdat"/>
        <w:numPr>
          <w:ilvl w:val="0"/>
          <w:numId w:val="661"/>
        </w:numPr>
      </w:pPr>
      <w:r w:rsidRPr="00D37682">
        <w:rPr>
          <w:position w:val="-24"/>
        </w:rPr>
        <w:object w:dxaOrig="1420" w:dyaOrig="620">
          <v:shape id="_x0000_i1995" type="#_x0000_t75" style="width:71.15pt;height:31pt" o:ole="" filled="t">
            <v:fill color2="black"/>
            <v:imagedata r:id="rId2131" o:title=""/>
          </v:shape>
          <o:OLEObject Type="Embed" ProgID="Equation.3" ShapeID="_x0000_i1995" DrawAspect="Content" ObjectID="_1417025810" r:id="rId2132"/>
        </w:object>
      </w:r>
    </w:p>
    <w:p w:rsidR="00304320" w:rsidRDefault="00304320" w:rsidP="00304320">
      <w:pPr>
        <w:pStyle w:val="abc-kohdat"/>
        <w:numPr>
          <w:ilvl w:val="0"/>
          <w:numId w:val="661"/>
        </w:numPr>
      </w:pPr>
      <w:r w:rsidRPr="00D37682">
        <w:rPr>
          <w:position w:val="-24"/>
        </w:rPr>
        <w:object w:dxaOrig="1420" w:dyaOrig="620">
          <v:shape id="_x0000_i1996" type="#_x0000_t75" style="width:71.15pt;height:31pt" o:ole="" filled="t">
            <v:fill color2="black"/>
            <v:imagedata r:id="rId2133" o:title=""/>
          </v:shape>
          <o:OLEObject Type="Embed" ProgID="Equation.3" ShapeID="_x0000_i1996" DrawAspect="Content" ObjectID="_1417025811" r:id="rId2134"/>
        </w:object>
      </w:r>
    </w:p>
    <w:p w:rsidR="00304320" w:rsidRDefault="00304320" w:rsidP="00304320">
      <w:pPr>
        <w:pStyle w:val="abc-kohdat"/>
        <w:numPr>
          <w:ilvl w:val="0"/>
          <w:numId w:val="661"/>
        </w:numPr>
      </w:pPr>
      <w:r w:rsidRPr="00D37682">
        <w:rPr>
          <w:position w:val="-24"/>
        </w:rPr>
        <w:object w:dxaOrig="1540" w:dyaOrig="620">
          <v:shape id="_x0000_i1997" type="#_x0000_t75" style="width:77pt;height:31pt" o:ole="" filled="t">
            <v:fill color2="black"/>
            <v:imagedata r:id="rId2135" o:title=""/>
          </v:shape>
          <o:OLEObject Type="Embed" ProgID="Equation.3" ShapeID="_x0000_i1997" DrawAspect="Content" ObjectID="_1417025812" r:id="rId2136"/>
        </w:object>
      </w:r>
    </w:p>
    <w:p w:rsidR="00304320" w:rsidRDefault="00304320" w:rsidP="00304320">
      <w:pPr>
        <w:pStyle w:val="abc-kohdat"/>
        <w:numPr>
          <w:ilvl w:val="0"/>
          <w:numId w:val="661"/>
        </w:numPr>
      </w:pPr>
      <w:r w:rsidRPr="00D37682">
        <w:rPr>
          <w:position w:val="-24"/>
        </w:rPr>
        <w:object w:dxaOrig="1340" w:dyaOrig="620">
          <v:shape id="_x0000_i1998" type="#_x0000_t75" style="width:67pt;height:31pt" o:ole="" filled="t">
            <v:fill color2="black"/>
            <v:imagedata r:id="rId2137" o:title=""/>
          </v:shape>
          <o:OLEObject Type="Embed" ProgID="Equation.3" ShapeID="_x0000_i1998" DrawAspect="Content" ObjectID="_1417025813" r:id="rId2138"/>
        </w:object>
      </w:r>
    </w:p>
    <w:p w:rsidR="00304320" w:rsidRDefault="00304320" w:rsidP="00304320"/>
    <w:p w:rsidR="00304320" w:rsidRDefault="00304320" w:rsidP="00304320">
      <w:pPr>
        <w:pStyle w:val="vastaukset"/>
      </w:pPr>
    </w:p>
    <w:p w:rsidR="00304320" w:rsidRDefault="00304320" w:rsidP="00304320">
      <w:r>
        <w:rPr>
          <w:noProof/>
          <w:lang w:eastAsia="fi-FI"/>
        </w:rPr>
        <w:lastRenderedPageBreak/>
        <w:drawing>
          <wp:inline distT="0" distB="0" distL="0" distR="0">
            <wp:extent cx="3324225" cy="10287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139" cstate="print"/>
                    <a:srcRect/>
                    <a:stretch>
                      <a:fillRect/>
                    </a:stretch>
                  </pic:blipFill>
                  <pic:spPr bwMode="auto">
                    <a:xfrm>
                      <a:off x="0" y="0"/>
                      <a:ext cx="3324225" cy="1028700"/>
                    </a:xfrm>
                    <a:prstGeom prst="rect">
                      <a:avLst/>
                    </a:prstGeom>
                    <a:no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
        <w:numPr>
          <w:ilvl w:val="0"/>
          <w:numId w:val="0"/>
        </w:numPr>
      </w:pPr>
      <w:r w:rsidRPr="00D37682">
        <w:rPr>
          <w:position w:val="-24"/>
        </w:rPr>
        <w:object w:dxaOrig="1500" w:dyaOrig="620">
          <v:shape id="_x0000_i1999" type="#_x0000_t75" style="width:75.35pt;height:31pt" o:ole="" filled="t">
            <v:fill color2="black"/>
            <v:imagedata r:id="rId2140" o:title=""/>
          </v:shape>
          <o:OLEObject Type="Embed" ProgID="Equation.3" ShapeID="_x0000_i1999" DrawAspect="Content" ObjectID="_1417025814" r:id="rId2141"/>
        </w:object>
      </w:r>
    </w:p>
    <w:p w:rsidR="00304320" w:rsidRDefault="00304320" w:rsidP="00304320"/>
    <w:p w:rsidR="00304320" w:rsidRDefault="00304320" w:rsidP="00304320">
      <w:pPr>
        <w:pStyle w:val="vastaukset"/>
      </w:pPr>
    </w:p>
    <w:p w:rsidR="00304320" w:rsidRDefault="00304320" w:rsidP="00304320">
      <w:pPr>
        <w:pStyle w:val="abc-kohdat"/>
        <w:numPr>
          <w:ilvl w:val="0"/>
          <w:numId w:val="55"/>
        </w:numPr>
        <w:tabs>
          <w:tab w:val="left" w:pos="340"/>
        </w:tabs>
      </w:pPr>
      <w:r w:rsidRPr="00D37682">
        <w:rPr>
          <w:position w:val="-19"/>
        </w:rPr>
        <w:object w:dxaOrig="340" w:dyaOrig="620">
          <v:shape id="_x0000_i2000" type="#_x0000_t75" style="width:17.6pt;height:31pt" o:ole="" filled="t">
            <v:fill color2="black"/>
            <v:imagedata r:id="rId2142" o:title=""/>
          </v:shape>
          <o:OLEObject Type="Embed" ProgID="Equation.3" ShapeID="_x0000_i2000" DrawAspect="Content" ObjectID="_1417025815" r:id="rId2143"/>
        </w:object>
      </w:r>
    </w:p>
    <w:p w:rsidR="00304320" w:rsidRDefault="00304320" w:rsidP="00304320">
      <w:pPr>
        <w:pStyle w:val="abc-kohdat"/>
        <w:numPr>
          <w:ilvl w:val="0"/>
          <w:numId w:val="55"/>
        </w:numPr>
        <w:tabs>
          <w:tab w:val="left" w:pos="340"/>
        </w:tabs>
      </w:pPr>
      <w:r w:rsidRPr="00D37682">
        <w:rPr>
          <w:position w:val="-19"/>
        </w:rPr>
        <w:object w:dxaOrig="420" w:dyaOrig="620">
          <v:shape id="_x0000_i2001" type="#_x0000_t75" style="width:20.95pt;height:31pt" o:ole="" filled="t">
            <v:fill color2="black"/>
            <v:imagedata r:id="rId2144" o:title=""/>
          </v:shape>
          <o:OLEObject Type="Embed" ProgID="Equation.3" ShapeID="_x0000_i2001" DrawAspect="Content" ObjectID="_1417025816" r:id="rId2145"/>
        </w:object>
      </w:r>
    </w:p>
    <w:p w:rsidR="00304320" w:rsidRDefault="00304320" w:rsidP="00304320">
      <w:pPr>
        <w:pStyle w:val="abc-kohdat"/>
        <w:numPr>
          <w:ilvl w:val="0"/>
          <w:numId w:val="55"/>
        </w:numPr>
        <w:tabs>
          <w:tab w:val="left" w:pos="340"/>
        </w:tabs>
      </w:pPr>
      <w:r w:rsidRPr="00D37682">
        <w:rPr>
          <w:position w:val="-19"/>
        </w:rPr>
        <w:object w:dxaOrig="360" w:dyaOrig="620">
          <v:shape id="_x0000_i2002" type="#_x0000_t75" style="width:18.4pt;height:31pt" o:ole="" filled="t">
            <v:fill color2="black"/>
            <v:imagedata r:id="rId2146" o:title=""/>
          </v:shape>
          <o:OLEObject Type="Embed" ProgID="Equation.3" ShapeID="_x0000_i2002" DrawAspect="Content" ObjectID="_1417025817" r:id="rId2147"/>
        </w:object>
      </w:r>
    </w:p>
    <w:p w:rsidR="00304320" w:rsidRDefault="00304320" w:rsidP="00304320">
      <w:pPr>
        <w:pStyle w:val="abc-kohdat"/>
        <w:numPr>
          <w:ilvl w:val="0"/>
          <w:numId w:val="55"/>
        </w:numPr>
        <w:tabs>
          <w:tab w:val="left" w:pos="340"/>
        </w:tabs>
      </w:pPr>
      <w:r w:rsidRPr="00D37682">
        <w:rPr>
          <w:position w:val="-19"/>
        </w:rPr>
        <w:object w:dxaOrig="499" w:dyaOrig="620">
          <v:shape id="_x0000_i2003" type="#_x0000_t75" style="width:25.1pt;height:31pt" o:ole="" filled="t">
            <v:fill color2="black"/>
            <v:imagedata r:id="rId2148" o:title=""/>
          </v:shape>
          <o:OLEObject Type="Embed" ProgID="Equation.3" ShapeID="_x0000_i2003" DrawAspect="Content" ObjectID="_1417025818" r:id="rId2149"/>
        </w:object>
      </w:r>
    </w:p>
    <w:p w:rsidR="00304320" w:rsidRDefault="00304320" w:rsidP="00304320"/>
    <w:p w:rsidR="00304320" w:rsidRDefault="00304320" w:rsidP="00304320">
      <w:pPr>
        <w:pStyle w:val="vastaukset"/>
      </w:pPr>
    </w:p>
    <w:p w:rsidR="00304320" w:rsidRDefault="00304320" w:rsidP="00304320">
      <w:pPr>
        <w:pStyle w:val="abc-kohdat"/>
        <w:numPr>
          <w:ilvl w:val="0"/>
          <w:numId w:val="551"/>
        </w:numPr>
        <w:rPr>
          <w:lang w:val="fi-FI"/>
        </w:rPr>
      </w:pPr>
      <w:proofErr w:type="gramStart"/>
      <w:r>
        <w:rPr>
          <w:lang w:val="fi-FI"/>
        </w:rPr>
        <w:t>-</w:t>
      </w:r>
      <w:proofErr w:type="gramEnd"/>
      <w:r>
        <w:rPr>
          <w:lang w:val="fi-FI"/>
        </w:rPr>
        <w:t>2</w:t>
      </w:r>
    </w:p>
    <w:p w:rsidR="00304320" w:rsidRDefault="00304320" w:rsidP="00304320">
      <w:pPr>
        <w:pStyle w:val="abc-kohdat"/>
        <w:numPr>
          <w:ilvl w:val="0"/>
          <w:numId w:val="551"/>
        </w:numPr>
        <w:rPr>
          <w:lang w:val="fi-FI"/>
        </w:rPr>
      </w:pPr>
      <w:r>
        <w:rPr>
          <w:lang w:val="fi-FI"/>
        </w:rPr>
        <w:t>2</w:t>
      </w:r>
    </w:p>
    <w:p w:rsidR="00304320" w:rsidRDefault="00304320" w:rsidP="00304320">
      <w:pPr>
        <w:pStyle w:val="abc-kohdat"/>
        <w:numPr>
          <w:ilvl w:val="0"/>
          <w:numId w:val="551"/>
        </w:numPr>
        <w:rPr>
          <w:lang w:val="fi-FI"/>
        </w:rPr>
      </w:pPr>
      <w:proofErr w:type="gramStart"/>
      <w:r>
        <w:rPr>
          <w:lang w:val="fi-FI"/>
        </w:rPr>
        <w:t>-</w:t>
      </w:r>
      <w:proofErr w:type="gramEnd"/>
      <w:r>
        <w:rPr>
          <w:lang w:val="fi-FI"/>
        </w:rPr>
        <w:t>1</w:t>
      </w:r>
    </w:p>
    <w:p w:rsidR="00304320" w:rsidRDefault="00304320" w:rsidP="00304320">
      <w:pPr>
        <w:pStyle w:val="abc-kohdat"/>
        <w:numPr>
          <w:ilvl w:val="0"/>
          <w:numId w:val="551"/>
        </w:numPr>
        <w:rPr>
          <w:lang w:val="fi-FI"/>
        </w:rPr>
      </w:pPr>
      <w:proofErr w:type="gramStart"/>
      <w:r>
        <w:rPr>
          <w:lang w:val="fi-FI"/>
        </w:rPr>
        <w:t>-</w:t>
      </w:r>
      <w:proofErr w:type="gramEnd"/>
      <w:r>
        <w:rPr>
          <w:lang w:val="fi-FI"/>
        </w:rPr>
        <w:t>20</w:t>
      </w:r>
    </w:p>
    <w:p w:rsidR="00304320" w:rsidRDefault="00304320" w:rsidP="00304320"/>
    <w:p w:rsidR="00304320" w:rsidRDefault="00304320" w:rsidP="00304320">
      <w:pPr>
        <w:pStyle w:val="vastaukset"/>
      </w:pPr>
    </w:p>
    <w:p w:rsidR="00304320" w:rsidRDefault="00304320" w:rsidP="00304320">
      <w:pPr>
        <w:pStyle w:val="abc-kohdat"/>
        <w:numPr>
          <w:ilvl w:val="0"/>
          <w:numId w:val="663"/>
        </w:numPr>
        <w:rPr>
          <w:lang w:val="fi-FI"/>
        </w:rPr>
      </w:pPr>
      <w:r>
        <w:rPr>
          <w:lang w:val="fi-FI"/>
        </w:rPr>
        <w:t>2</w:t>
      </w:r>
    </w:p>
    <w:p w:rsidR="00304320" w:rsidRDefault="00304320" w:rsidP="00304320">
      <w:pPr>
        <w:pStyle w:val="abc-kohdat"/>
        <w:numPr>
          <w:ilvl w:val="0"/>
          <w:numId w:val="663"/>
        </w:numPr>
        <w:rPr>
          <w:lang w:val="fi-FI"/>
        </w:rPr>
      </w:pPr>
      <w:r>
        <w:rPr>
          <w:lang w:val="fi-FI"/>
        </w:rPr>
        <w:t>3</w:t>
      </w:r>
    </w:p>
    <w:p w:rsidR="00304320" w:rsidRDefault="00304320" w:rsidP="00304320">
      <w:pPr>
        <w:pStyle w:val="abc-kohdat"/>
        <w:numPr>
          <w:ilvl w:val="0"/>
          <w:numId w:val="663"/>
        </w:numPr>
        <w:rPr>
          <w:lang w:val="fi-FI"/>
        </w:rPr>
      </w:pPr>
      <w:r>
        <w:rPr>
          <w:lang w:val="fi-FI"/>
        </w:rPr>
        <w:t>1</w:t>
      </w:r>
    </w:p>
    <w:p w:rsidR="00304320" w:rsidRDefault="00304320" w:rsidP="00304320">
      <w:pPr>
        <w:pStyle w:val="abc-kohdat"/>
        <w:numPr>
          <w:ilvl w:val="0"/>
          <w:numId w:val="663"/>
        </w:numPr>
        <w:rPr>
          <w:lang w:val="fi-FI"/>
        </w:rPr>
      </w:pPr>
      <w:r>
        <w:rPr>
          <w:lang w:val="fi-FI"/>
        </w:rPr>
        <w:t>2</w:t>
      </w:r>
    </w:p>
    <w:p w:rsidR="00304320" w:rsidRDefault="00304320" w:rsidP="00304320"/>
    <w:p w:rsidR="00304320" w:rsidRDefault="00304320" w:rsidP="00304320">
      <w:pPr>
        <w:pStyle w:val="vastaukset"/>
      </w:pPr>
    </w:p>
    <w:p w:rsidR="00304320" w:rsidRDefault="00304320" w:rsidP="00304320">
      <w:pPr>
        <w:pStyle w:val="abc-kohdat"/>
        <w:numPr>
          <w:ilvl w:val="0"/>
          <w:numId w:val="659"/>
        </w:numPr>
      </w:pPr>
      <w:r>
        <w:rPr>
          <w:i/>
          <w:iCs/>
        </w:rPr>
        <w:t xml:space="preserve">a </w:t>
      </w:r>
      <w:r>
        <w:t xml:space="preserve">= 35 </w:t>
      </w:r>
      <w:r>
        <w:rPr>
          <w:i/>
          <w:iCs/>
        </w:rPr>
        <w:t>b</w:t>
      </w:r>
      <w:r>
        <w:t xml:space="preserve"> = 42</w:t>
      </w:r>
    </w:p>
    <w:p w:rsidR="00304320" w:rsidRDefault="00304320" w:rsidP="00304320">
      <w:pPr>
        <w:pStyle w:val="abc-kohdat"/>
        <w:numPr>
          <w:ilvl w:val="0"/>
          <w:numId w:val="659"/>
        </w:numPr>
      </w:pPr>
      <w:r>
        <w:rPr>
          <w:i/>
          <w:iCs/>
        </w:rPr>
        <w:t xml:space="preserve">a </w:t>
      </w:r>
      <w:r>
        <w:t xml:space="preserve">= 12 </w:t>
      </w:r>
      <w:r>
        <w:rPr>
          <w:i/>
          <w:iCs/>
        </w:rPr>
        <w:t>b</w:t>
      </w:r>
      <w:r>
        <w:t xml:space="preserve"> = 21</w:t>
      </w:r>
    </w:p>
    <w:p w:rsidR="00304320" w:rsidRDefault="00304320" w:rsidP="00304320">
      <w:pPr>
        <w:pStyle w:val="abc-kohdat"/>
        <w:numPr>
          <w:ilvl w:val="0"/>
          <w:numId w:val="659"/>
        </w:numPr>
      </w:pPr>
      <w:r>
        <w:rPr>
          <w:i/>
          <w:iCs/>
        </w:rPr>
        <w:t xml:space="preserve">a </w:t>
      </w:r>
      <w:r>
        <w:t xml:space="preserve">= 16 </w:t>
      </w:r>
      <w:r>
        <w:rPr>
          <w:i/>
          <w:iCs/>
        </w:rPr>
        <w:t>b</w:t>
      </w:r>
      <w:r>
        <w:t xml:space="preserve"> = 18</w:t>
      </w:r>
    </w:p>
    <w:p w:rsidR="00304320" w:rsidRDefault="00304320" w:rsidP="00304320">
      <w:pPr>
        <w:pStyle w:val="abc-kohdat"/>
        <w:numPr>
          <w:ilvl w:val="0"/>
          <w:numId w:val="659"/>
        </w:numPr>
      </w:pPr>
      <w:r>
        <w:rPr>
          <w:i/>
          <w:iCs/>
        </w:rPr>
        <w:t xml:space="preserve">a </w:t>
      </w:r>
      <w:r>
        <w:t xml:space="preserve">= 24 </w:t>
      </w:r>
      <w:r>
        <w:rPr>
          <w:i/>
          <w:iCs/>
        </w:rPr>
        <w:t>b</w:t>
      </w:r>
      <w:r>
        <w:t xml:space="preserve"> = 54</w:t>
      </w:r>
    </w:p>
    <w:p w:rsidR="00304320" w:rsidRDefault="00304320" w:rsidP="00304320"/>
    <w:p w:rsidR="00304320" w:rsidRDefault="00304320" w:rsidP="00304320">
      <w:pPr>
        <w:pStyle w:val="vastaukset"/>
      </w:pPr>
    </w:p>
    <w:p w:rsidR="00304320" w:rsidRDefault="00304320" w:rsidP="00304320">
      <w:pPr>
        <w:pStyle w:val="abc-kohdat"/>
        <w:numPr>
          <w:ilvl w:val="0"/>
          <w:numId w:val="665"/>
        </w:numPr>
        <w:rPr>
          <w:lang w:val="fi-FI"/>
        </w:rPr>
      </w:pPr>
      <w:r>
        <w:rPr>
          <w:lang w:val="fi-FI"/>
        </w:rPr>
        <w:t>5 ja 1</w:t>
      </w:r>
    </w:p>
    <w:p w:rsidR="00304320" w:rsidRDefault="00304320" w:rsidP="00304320">
      <w:pPr>
        <w:pStyle w:val="abc-kohdat"/>
        <w:numPr>
          <w:ilvl w:val="0"/>
          <w:numId w:val="665"/>
        </w:numPr>
        <w:rPr>
          <w:lang w:val="fi-FI"/>
        </w:rPr>
      </w:pPr>
      <w:r>
        <w:rPr>
          <w:lang w:val="fi-FI"/>
        </w:rPr>
        <w:t>7 ja 5</w:t>
      </w:r>
    </w:p>
    <w:p w:rsidR="00304320" w:rsidRDefault="00304320" w:rsidP="00304320"/>
    <w:p w:rsidR="00304320" w:rsidRDefault="00304320" w:rsidP="00304320">
      <w:pPr>
        <w:pStyle w:val="vastaukset"/>
      </w:pPr>
    </w:p>
    <w:p w:rsidR="00304320" w:rsidRDefault="00304320" w:rsidP="00304320">
      <w:pPr>
        <w:pStyle w:val="abc-kohdat"/>
        <w:numPr>
          <w:ilvl w:val="0"/>
          <w:numId w:val="668"/>
        </w:numPr>
      </w:pPr>
      <w:r w:rsidRPr="00D37682">
        <w:rPr>
          <w:position w:val="-24"/>
        </w:rPr>
        <w:object w:dxaOrig="1020" w:dyaOrig="620">
          <v:shape id="_x0000_i2004" type="#_x0000_t75" style="width:51.05pt;height:31pt" o:ole="" filled="t">
            <v:fill color2="black"/>
            <v:imagedata r:id="rId2150" o:title=""/>
          </v:shape>
          <o:OLEObject Type="Embed" ProgID="Equation.3" ShapeID="_x0000_i2004" DrawAspect="Content" ObjectID="_1417025819" r:id="rId2151"/>
        </w:object>
      </w:r>
    </w:p>
    <w:p w:rsidR="00304320" w:rsidRDefault="00304320" w:rsidP="00304320">
      <w:pPr>
        <w:pStyle w:val="abc-kohdat"/>
        <w:numPr>
          <w:ilvl w:val="0"/>
          <w:numId w:val="668"/>
        </w:numPr>
      </w:pPr>
      <w:r w:rsidRPr="00D37682">
        <w:rPr>
          <w:position w:val="-24"/>
        </w:rPr>
        <w:object w:dxaOrig="960" w:dyaOrig="620">
          <v:shape id="_x0000_i2005" type="#_x0000_t75" style="width:47.7pt;height:31pt" o:ole="" filled="t">
            <v:fill color2="black"/>
            <v:imagedata r:id="rId2152" o:title=""/>
          </v:shape>
          <o:OLEObject Type="Embed" ProgID="Equation.3" ShapeID="_x0000_i2005" DrawAspect="Content" ObjectID="_1417025820" r:id="rId2153"/>
        </w:object>
      </w:r>
    </w:p>
    <w:p w:rsidR="00304320" w:rsidRDefault="00304320" w:rsidP="00304320">
      <w:pPr>
        <w:pStyle w:val="abc-kohdat"/>
        <w:numPr>
          <w:ilvl w:val="0"/>
          <w:numId w:val="668"/>
        </w:numPr>
      </w:pPr>
      <w:r w:rsidRPr="00D37682">
        <w:rPr>
          <w:position w:val="-24"/>
        </w:rPr>
        <w:object w:dxaOrig="999" w:dyaOrig="620">
          <v:shape id="_x0000_i2006" type="#_x0000_t75" style="width:50.25pt;height:31pt" o:ole="" filled="t">
            <v:fill color2="black"/>
            <v:imagedata r:id="rId2154" o:title=""/>
          </v:shape>
          <o:OLEObject Type="Embed" ProgID="Equation.3" ShapeID="_x0000_i2006" DrawAspect="Content" ObjectID="_1417025821" r:id="rId2155"/>
        </w:object>
      </w:r>
    </w:p>
    <w:p w:rsidR="00304320" w:rsidRPr="0086200D" w:rsidRDefault="00304320" w:rsidP="00304320">
      <w:pPr>
        <w:pStyle w:val="abc-kohdat"/>
        <w:numPr>
          <w:ilvl w:val="0"/>
          <w:numId w:val="668"/>
        </w:numPr>
      </w:pPr>
      <w:r w:rsidRPr="00D37682">
        <w:rPr>
          <w:position w:val="-24"/>
        </w:rPr>
        <w:object w:dxaOrig="1240" w:dyaOrig="620">
          <v:shape id="_x0000_i2007" type="#_x0000_t75" style="width:61.95pt;height:31pt" o:ole="" filled="t">
            <v:fill color2="black"/>
            <v:imagedata r:id="rId2156" o:title=""/>
          </v:shape>
          <o:OLEObject Type="Embed" ProgID="Equation.3" ShapeID="_x0000_i2007" DrawAspect="Content" ObjectID="_1417025822" r:id="rId2157"/>
        </w:object>
      </w:r>
    </w:p>
    <w:p w:rsidR="0086200D" w:rsidRDefault="0086200D" w:rsidP="0086200D">
      <w:pPr>
        <w:pStyle w:val="abc-kohdat"/>
        <w:numPr>
          <w:ilvl w:val="0"/>
          <w:numId w:val="0"/>
        </w:numPr>
        <w:rPr>
          <w:position w:val="-24"/>
        </w:rPr>
      </w:pPr>
    </w:p>
    <w:p w:rsidR="00304320" w:rsidRDefault="00304320" w:rsidP="00304320">
      <w:pPr>
        <w:pStyle w:val="vastaukset"/>
      </w:pPr>
    </w:p>
    <w:p w:rsidR="00304320" w:rsidRDefault="00304320" w:rsidP="00304320">
      <w:r>
        <w:rPr>
          <w:noProof/>
          <w:lang w:eastAsia="fi-FI"/>
        </w:rPr>
        <w:drawing>
          <wp:inline distT="0" distB="0" distL="0" distR="0">
            <wp:extent cx="1562100" cy="13906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158" cstate="print"/>
                    <a:srcRect/>
                    <a:stretch>
                      <a:fillRect/>
                    </a:stretch>
                  </pic:blipFill>
                  <pic:spPr bwMode="auto">
                    <a:xfrm>
                      <a:off x="0" y="0"/>
                      <a:ext cx="1562100" cy="1390650"/>
                    </a:xfrm>
                    <a:prstGeom prst="rect">
                      <a:avLst/>
                    </a:prstGeom>
                    <a:no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15"/>
        </w:numPr>
        <w:tabs>
          <w:tab w:val="left" w:pos="340"/>
        </w:tabs>
      </w:pPr>
      <w:r w:rsidRPr="00D37682">
        <w:rPr>
          <w:position w:val="-24"/>
        </w:rPr>
        <w:object w:dxaOrig="1040" w:dyaOrig="620">
          <v:shape id="_x0000_i2008" type="#_x0000_t75" style="width:51.9pt;height:31pt" o:ole="" filled="t">
            <v:fill color2="black"/>
            <v:imagedata r:id="rId2159" o:title=""/>
          </v:shape>
          <o:OLEObject Type="Embed" ProgID="Equation.3" ShapeID="_x0000_i2008" DrawAspect="Content" ObjectID="_1417025823" r:id="rId2160"/>
        </w:object>
      </w:r>
    </w:p>
    <w:p w:rsidR="00304320" w:rsidRDefault="00304320" w:rsidP="00304320">
      <w:pPr>
        <w:pStyle w:val="abc-kohdat"/>
        <w:numPr>
          <w:ilvl w:val="0"/>
          <w:numId w:val="15"/>
        </w:numPr>
        <w:tabs>
          <w:tab w:val="left" w:pos="340"/>
        </w:tabs>
      </w:pPr>
      <w:r w:rsidRPr="00D37682">
        <w:rPr>
          <w:position w:val="-24"/>
        </w:rPr>
        <w:object w:dxaOrig="1040" w:dyaOrig="620">
          <v:shape id="_x0000_i2009" type="#_x0000_t75" style="width:51.9pt;height:31pt" o:ole="" filled="t">
            <v:fill color2="black"/>
            <v:imagedata r:id="rId2161" o:title=""/>
          </v:shape>
          <o:OLEObject Type="Embed" ProgID="Equation.3" ShapeID="_x0000_i2009" DrawAspect="Content" ObjectID="_1417025824" r:id="rId2162"/>
        </w:object>
      </w:r>
    </w:p>
    <w:p w:rsidR="00304320" w:rsidRDefault="00304320" w:rsidP="00304320">
      <w:pPr>
        <w:pStyle w:val="abc-kohdat"/>
        <w:numPr>
          <w:ilvl w:val="0"/>
          <w:numId w:val="15"/>
        </w:numPr>
        <w:tabs>
          <w:tab w:val="left" w:pos="340"/>
        </w:tabs>
      </w:pPr>
      <w:r w:rsidRPr="00D37682">
        <w:rPr>
          <w:position w:val="-24"/>
        </w:rPr>
        <w:object w:dxaOrig="1040" w:dyaOrig="620">
          <v:shape id="_x0000_i2010" type="#_x0000_t75" style="width:51.9pt;height:31pt" o:ole="" filled="t">
            <v:fill color2="black"/>
            <v:imagedata r:id="rId2163" o:title=""/>
          </v:shape>
          <o:OLEObject Type="Embed" ProgID="Equation.3" ShapeID="_x0000_i2010" DrawAspect="Content" ObjectID="_1417025825" r:id="rId2164"/>
        </w:object>
      </w:r>
    </w:p>
    <w:p w:rsidR="00304320" w:rsidRDefault="00304320" w:rsidP="00304320"/>
    <w:p w:rsidR="00304320" w:rsidRDefault="00304320" w:rsidP="00304320">
      <w:pPr>
        <w:pStyle w:val="vastaukset"/>
      </w:pPr>
    </w:p>
    <w:p w:rsidR="00304320" w:rsidRDefault="00304320" w:rsidP="00304320">
      <w:r>
        <w:rPr>
          <w:noProof/>
          <w:lang w:eastAsia="fi-FI"/>
        </w:rPr>
        <w:drawing>
          <wp:inline distT="0" distB="0" distL="0" distR="0">
            <wp:extent cx="1857375" cy="167640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165" cstate="print"/>
                    <a:srcRect/>
                    <a:stretch>
                      <a:fillRect/>
                    </a:stretch>
                  </pic:blipFill>
                  <pic:spPr bwMode="auto">
                    <a:xfrm>
                      <a:off x="0" y="0"/>
                      <a:ext cx="1857375" cy="1676400"/>
                    </a:xfrm>
                    <a:prstGeom prst="rect">
                      <a:avLst/>
                    </a:prstGeom>
                    <a:no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674"/>
        </w:numPr>
      </w:pPr>
      <w:r w:rsidRPr="00D37682">
        <w:rPr>
          <w:position w:val="-24"/>
        </w:rPr>
        <w:object w:dxaOrig="1040" w:dyaOrig="620">
          <v:shape id="_x0000_i2011" type="#_x0000_t75" style="width:51.9pt;height:31pt" o:ole="" filled="t">
            <v:fill color2="black"/>
            <v:imagedata r:id="rId2166" o:title=""/>
          </v:shape>
          <o:OLEObject Type="Embed" ProgID="Equation.3" ShapeID="_x0000_i2011" DrawAspect="Content" ObjectID="_1417025826" r:id="rId2167"/>
        </w:object>
      </w:r>
    </w:p>
    <w:p w:rsidR="00304320" w:rsidRDefault="00304320" w:rsidP="00304320">
      <w:pPr>
        <w:pStyle w:val="abc-kohdat"/>
        <w:numPr>
          <w:ilvl w:val="0"/>
          <w:numId w:val="674"/>
        </w:numPr>
      </w:pPr>
      <w:r w:rsidRPr="00D37682">
        <w:rPr>
          <w:position w:val="-24"/>
        </w:rPr>
        <w:object w:dxaOrig="1040" w:dyaOrig="620">
          <v:shape id="_x0000_i2012" type="#_x0000_t75" style="width:51.9pt;height:31pt" o:ole="" filled="t">
            <v:fill color2="black"/>
            <v:imagedata r:id="rId2168" o:title=""/>
          </v:shape>
          <o:OLEObject Type="Embed" ProgID="Equation.3" ShapeID="_x0000_i2012" DrawAspect="Content" ObjectID="_1417025827" r:id="rId2169"/>
        </w:object>
      </w:r>
    </w:p>
    <w:p w:rsidR="00304320" w:rsidRDefault="00304320" w:rsidP="00304320">
      <w:pPr>
        <w:pStyle w:val="abc-kohdat"/>
        <w:numPr>
          <w:ilvl w:val="0"/>
          <w:numId w:val="674"/>
        </w:numPr>
      </w:pPr>
      <w:r w:rsidRPr="00D37682">
        <w:rPr>
          <w:position w:val="-24"/>
        </w:rPr>
        <w:object w:dxaOrig="1040" w:dyaOrig="620">
          <v:shape id="_x0000_i2013" type="#_x0000_t75" style="width:51.9pt;height:31pt" o:ole="" filled="t">
            <v:fill color2="black"/>
            <v:imagedata r:id="rId2170" o:title=""/>
          </v:shape>
          <o:OLEObject Type="Embed" ProgID="Equation.3" ShapeID="_x0000_i2013" DrawAspect="Content" ObjectID="_1417025828" r:id="rId2171"/>
        </w:object>
      </w:r>
    </w:p>
    <w:p w:rsidR="00304320" w:rsidRDefault="00304320" w:rsidP="00304320"/>
    <w:p w:rsidR="00304320" w:rsidRDefault="00304320" w:rsidP="00304320">
      <w:pPr>
        <w:pStyle w:val="vastaukset"/>
      </w:pPr>
    </w:p>
    <w:p w:rsidR="00304320" w:rsidRDefault="00304320" w:rsidP="00304320">
      <w:pPr>
        <w:pStyle w:val="abc-kohdat"/>
        <w:numPr>
          <w:ilvl w:val="0"/>
          <w:numId w:val="22"/>
        </w:numPr>
        <w:tabs>
          <w:tab w:val="left" w:pos="340"/>
        </w:tabs>
      </w:pPr>
      <w:r w:rsidRPr="00D37682">
        <w:rPr>
          <w:position w:val="-24"/>
        </w:rPr>
        <w:object w:dxaOrig="240" w:dyaOrig="620">
          <v:shape id="_x0000_i2014" type="#_x0000_t75" style="width:11.7pt;height:31pt" o:ole="" filled="t">
            <v:fill color2="black"/>
            <v:imagedata r:id="rId2172" o:title=""/>
          </v:shape>
          <o:OLEObject Type="Embed" ProgID="Equation.3" ShapeID="_x0000_i2014" DrawAspect="Content" ObjectID="_1417025829" r:id="rId2173"/>
        </w:object>
      </w:r>
    </w:p>
    <w:p w:rsidR="00304320" w:rsidRDefault="00304320" w:rsidP="00304320">
      <w:pPr>
        <w:pStyle w:val="abc-kohdat"/>
        <w:numPr>
          <w:ilvl w:val="0"/>
          <w:numId w:val="22"/>
        </w:numPr>
        <w:tabs>
          <w:tab w:val="left" w:pos="340"/>
        </w:tabs>
      </w:pPr>
      <w:r w:rsidRPr="00D37682">
        <w:rPr>
          <w:position w:val="-24"/>
        </w:rPr>
        <w:object w:dxaOrig="240" w:dyaOrig="620">
          <v:shape id="_x0000_i2015" type="#_x0000_t75" style="width:11.7pt;height:31pt" o:ole="" filled="t">
            <v:fill color2="black"/>
            <v:imagedata r:id="rId2174" o:title=""/>
          </v:shape>
          <o:OLEObject Type="Embed" ProgID="Equation.3" ShapeID="_x0000_i2015" DrawAspect="Content" ObjectID="_1417025830" r:id="rId2175"/>
        </w:object>
      </w:r>
    </w:p>
    <w:p w:rsidR="00304320" w:rsidRDefault="00304320" w:rsidP="00304320">
      <w:pPr>
        <w:pStyle w:val="abc-kohdat"/>
        <w:numPr>
          <w:ilvl w:val="0"/>
          <w:numId w:val="22"/>
        </w:numPr>
        <w:tabs>
          <w:tab w:val="left" w:pos="340"/>
        </w:tabs>
      </w:pPr>
      <w:r w:rsidRPr="00D37682">
        <w:rPr>
          <w:position w:val="-24"/>
        </w:rPr>
        <w:object w:dxaOrig="240" w:dyaOrig="620">
          <v:shape id="_x0000_i2016" type="#_x0000_t75" style="width:11.7pt;height:31pt" o:ole="" filled="t">
            <v:fill color2="black"/>
            <v:imagedata r:id="rId2176" o:title=""/>
          </v:shape>
          <o:OLEObject Type="Embed" ProgID="Equation.3" ShapeID="_x0000_i2016" DrawAspect="Content" ObjectID="_1417025831" r:id="rId2177"/>
        </w:object>
      </w:r>
    </w:p>
    <w:p w:rsidR="00304320" w:rsidRDefault="00304320" w:rsidP="00304320">
      <w:pPr>
        <w:pStyle w:val="abc-kohdat"/>
        <w:numPr>
          <w:ilvl w:val="0"/>
          <w:numId w:val="22"/>
        </w:numPr>
        <w:tabs>
          <w:tab w:val="left" w:pos="340"/>
        </w:tabs>
      </w:pPr>
      <w:r w:rsidRPr="00D37682">
        <w:rPr>
          <w:position w:val="-24"/>
        </w:rPr>
        <w:object w:dxaOrig="240" w:dyaOrig="620">
          <v:shape id="_x0000_i2017" type="#_x0000_t75" style="width:11.7pt;height:31pt" o:ole="" filled="t">
            <v:fill color2="black"/>
            <v:imagedata r:id="rId2178" o:title=""/>
          </v:shape>
          <o:OLEObject Type="Embed" ProgID="Equation.3" ShapeID="_x0000_i2017" DrawAspect="Content" ObjectID="_1417025832" r:id="rId2179"/>
        </w:object>
      </w:r>
    </w:p>
    <w:p w:rsidR="00304320" w:rsidRDefault="00304320" w:rsidP="00304320"/>
    <w:p w:rsidR="00304320" w:rsidRDefault="00304320" w:rsidP="00304320">
      <w:pPr>
        <w:pStyle w:val="vastaukset"/>
      </w:pPr>
    </w:p>
    <w:p w:rsidR="00304320" w:rsidRDefault="00304320" w:rsidP="00304320">
      <w:pPr>
        <w:pStyle w:val="abc-kohdat"/>
        <w:numPr>
          <w:ilvl w:val="0"/>
          <w:numId w:val="672"/>
        </w:numPr>
      </w:pPr>
      <w:r>
        <w:t>1</w:t>
      </w:r>
    </w:p>
    <w:p w:rsidR="00304320" w:rsidRDefault="00304320" w:rsidP="00304320">
      <w:pPr>
        <w:pStyle w:val="abc-kohdat"/>
        <w:numPr>
          <w:ilvl w:val="0"/>
          <w:numId w:val="672"/>
        </w:numPr>
      </w:pPr>
      <w:r w:rsidRPr="00D37682">
        <w:rPr>
          <w:position w:val="-24"/>
        </w:rPr>
        <w:object w:dxaOrig="240" w:dyaOrig="620">
          <v:shape id="_x0000_i2018" type="#_x0000_t75" style="width:11.7pt;height:31pt" o:ole="" filled="t">
            <v:fill color2="black"/>
            <v:imagedata r:id="rId2180" o:title=""/>
          </v:shape>
          <o:OLEObject Type="Embed" ProgID="Equation.3" ShapeID="_x0000_i2018" DrawAspect="Content" ObjectID="_1417025833" r:id="rId2181"/>
        </w:object>
      </w:r>
    </w:p>
    <w:p w:rsidR="00304320" w:rsidRDefault="00304320" w:rsidP="00304320">
      <w:pPr>
        <w:pStyle w:val="abc-kohdat"/>
        <w:numPr>
          <w:ilvl w:val="0"/>
          <w:numId w:val="672"/>
        </w:numPr>
      </w:pPr>
      <w:r w:rsidRPr="00D37682">
        <w:rPr>
          <w:position w:val="-24"/>
        </w:rPr>
        <w:object w:dxaOrig="320" w:dyaOrig="620">
          <v:shape id="_x0000_i2019" type="#_x0000_t75" style="width:15.9pt;height:31pt" o:ole="" filled="t">
            <v:fill color2="black"/>
            <v:imagedata r:id="rId2182" o:title=""/>
          </v:shape>
          <o:OLEObject Type="Embed" ProgID="Equation.3" ShapeID="_x0000_i2019" DrawAspect="Content" ObjectID="_1417025834" r:id="rId2183"/>
        </w:object>
      </w:r>
    </w:p>
    <w:p w:rsidR="00304320" w:rsidRDefault="00304320" w:rsidP="00304320">
      <w:pPr>
        <w:pStyle w:val="abc-kohdat"/>
        <w:numPr>
          <w:ilvl w:val="0"/>
          <w:numId w:val="672"/>
        </w:numPr>
      </w:pPr>
      <w:r w:rsidRPr="00D37682">
        <w:rPr>
          <w:position w:val="-24"/>
        </w:rPr>
        <w:object w:dxaOrig="440" w:dyaOrig="620">
          <v:shape id="_x0000_i2020" type="#_x0000_t75" style="width:21.75pt;height:31pt" o:ole="" filled="t">
            <v:fill color2="black"/>
            <v:imagedata r:id="rId2184" o:title=""/>
          </v:shape>
          <o:OLEObject Type="Embed" ProgID="Equation.3" ShapeID="_x0000_i2020" DrawAspect="Content" ObjectID="_1417025835" r:id="rId2185"/>
        </w:object>
      </w:r>
    </w:p>
    <w:p w:rsidR="00304320" w:rsidRDefault="00304320" w:rsidP="00304320"/>
    <w:p w:rsidR="00304320" w:rsidRDefault="00304320" w:rsidP="00304320">
      <w:pPr>
        <w:pStyle w:val="vastaukset"/>
      </w:pPr>
    </w:p>
    <w:p w:rsidR="00304320" w:rsidRDefault="00304320" w:rsidP="00304320">
      <w:pPr>
        <w:pStyle w:val="abc-kohdat"/>
        <w:numPr>
          <w:ilvl w:val="0"/>
          <w:numId w:val="20"/>
        </w:numPr>
        <w:tabs>
          <w:tab w:val="left" w:pos="340"/>
        </w:tabs>
      </w:pPr>
      <w:r w:rsidRPr="00D37682">
        <w:rPr>
          <w:position w:val="-24"/>
        </w:rPr>
        <w:object w:dxaOrig="240" w:dyaOrig="620">
          <v:shape id="_x0000_i2021" type="#_x0000_t75" style="width:11.7pt;height:31pt" o:ole="" filled="t">
            <v:fill color2="black"/>
            <v:imagedata r:id="rId2186" o:title=""/>
          </v:shape>
          <o:OLEObject Type="Embed" ProgID="Equation.3" ShapeID="_x0000_i2021" DrawAspect="Content" ObjectID="_1417025836" r:id="rId2187"/>
        </w:object>
      </w:r>
    </w:p>
    <w:p w:rsidR="00304320" w:rsidRDefault="00304320" w:rsidP="00304320">
      <w:pPr>
        <w:pStyle w:val="abc-kohdat"/>
        <w:numPr>
          <w:ilvl w:val="0"/>
          <w:numId w:val="20"/>
        </w:numPr>
        <w:tabs>
          <w:tab w:val="left" w:pos="340"/>
        </w:tabs>
      </w:pPr>
      <w:r w:rsidRPr="00D37682">
        <w:rPr>
          <w:position w:val="-24"/>
        </w:rPr>
        <w:object w:dxaOrig="240" w:dyaOrig="620">
          <v:shape id="_x0000_i2022" type="#_x0000_t75" style="width:11.7pt;height:31pt" o:ole="" filled="t">
            <v:fill color2="black"/>
            <v:imagedata r:id="rId2188" o:title=""/>
          </v:shape>
          <o:OLEObject Type="Embed" ProgID="Equation.3" ShapeID="_x0000_i2022" DrawAspect="Content" ObjectID="_1417025837" r:id="rId2189"/>
        </w:object>
      </w:r>
    </w:p>
    <w:p w:rsidR="00304320" w:rsidRDefault="00304320" w:rsidP="00304320">
      <w:pPr>
        <w:pStyle w:val="abc-kohdat"/>
        <w:numPr>
          <w:ilvl w:val="0"/>
          <w:numId w:val="20"/>
        </w:numPr>
        <w:tabs>
          <w:tab w:val="left" w:pos="340"/>
        </w:tabs>
      </w:pPr>
      <w:r w:rsidRPr="00D37682">
        <w:rPr>
          <w:position w:val="-24"/>
        </w:rPr>
        <w:object w:dxaOrig="240" w:dyaOrig="620">
          <v:shape id="_x0000_i2023" type="#_x0000_t75" style="width:11.7pt;height:31pt" o:ole="" filled="t">
            <v:fill color2="black"/>
            <v:imagedata r:id="rId2190" o:title=""/>
          </v:shape>
          <o:OLEObject Type="Embed" ProgID="Equation.3" ShapeID="_x0000_i2023" DrawAspect="Content" ObjectID="_1417025838" r:id="rId2191"/>
        </w:object>
      </w:r>
    </w:p>
    <w:p w:rsidR="00304320" w:rsidRDefault="00304320" w:rsidP="00304320">
      <w:pPr>
        <w:pStyle w:val="abc-kohdat"/>
        <w:numPr>
          <w:ilvl w:val="0"/>
          <w:numId w:val="20"/>
        </w:numPr>
        <w:tabs>
          <w:tab w:val="left" w:pos="340"/>
        </w:tabs>
      </w:pPr>
      <w:r w:rsidRPr="00D37682">
        <w:rPr>
          <w:position w:val="-24"/>
        </w:rPr>
        <w:object w:dxaOrig="220" w:dyaOrig="620">
          <v:shape id="_x0000_i2024" type="#_x0000_t75" style="width:10.9pt;height:31pt" o:ole="" filled="t">
            <v:fill color2="black"/>
            <v:imagedata r:id="rId2192" o:title=""/>
          </v:shape>
          <o:OLEObject Type="Embed" ProgID="Equation.3" ShapeID="_x0000_i2024" DrawAspect="Content" ObjectID="_1417025839" r:id="rId2193"/>
        </w:object>
      </w:r>
    </w:p>
    <w:p w:rsidR="00304320" w:rsidRDefault="00304320" w:rsidP="00304320"/>
    <w:p w:rsidR="00304320" w:rsidRDefault="00304320" w:rsidP="00304320">
      <w:pPr>
        <w:pStyle w:val="vastaukset"/>
      </w:pPr>
    </w:p>
    <w:p w:rsidR="00304320" w:rsidRDefault="00304320" w:rsidP="00304320">
      <w:pPr>
        <w:pStyle w:val="abc-kohdat"/>
        <w:numPr>
          <w:ilvl w:val="0"/>
          <w:numId w:val="678"/>
        </w:numPr>
      </w:pPr>
      <w:r w:rsidRPr="00D37682">
        <w:rPr>
          <w:position w:val="-24"/>
        </w:rPr>
        <w:object w:dxaOrig="1140" w:dyaOrig="620">
          <v:shape id="_x0000_i2025" type="#_x0000_t75" style="width:56.95pt;height:31pt" o:ole="" filled="t">
            <v:fill color2="black"/>
            <v:imagedata r:id="rId2194" o:title=""/>
          </v:shape>
          <o:OLEObject Type="Embed" ProgID="Equation.3" ShapeID="_x0000_i2025" DrawAspect="Content" ObjectID="_1417025840" r:id="rId2195"/>
        </w:object>
      </w:r>
    </w:p>
    <w:p w:rsidR="00304320" w:rsidRDefault="00304320" w:rsidP="00304320">
      <w:pPr>
        <w:pStyle w:val="abc-kohdat"/>
        <w:numPr>
          <w:ilvl w:val="0"/>
          <w:numId w:val="678"/>
        </w:numPr>
      </w:pPr>
      <w:r w:rsidRPr="00D37682">
        <w:rPr>
          <w:position w:val="-24"/>
        </w:rPr>
        <w:object w:dxaOrig="1020" w:dyaOrig="620">
          <v:shape id="_x0000_i2026" type="#_x0000_t75" style="width:51.05pt;height:31pt" o:ole="" filled="t">
            <v:fill color2="black"/>
            <v:imagedata r:id="rId2196" o:title=""/>
          </v:shape>
          <o:OLEObject Type="Embed" ProgID="Equation.3" ShapeID="_x0000_i2026" DrawAspect="Content" ObjectID="_1417025841" r:id="rId2197"/>
        </w:object>
      </w:r>
    </w:p>
    <w:p w:rsidR="00304320" w:rsidRDefault="00304320" w:rsidP="00304320"/>
    <w:p w:rsidR="00304320" w:rsidRDefault="00304320" w:rsidP="00304320">
      <w:pPr>
        <w:pStyle w:val="vastaukset"/>
      </w:pPr>
    </w:p>
    <w:p w:rsidR="00304320" w:rsidRDefault="00304320" w:rsidP="00304320">
      <w:pPr>
        <w:pStyle w:val="abc-kohdat"/>
        <w:numPr>
          <w:ilvl w:val="0"/>
          <w:numId w:val="313"/>
        </w:numPr>
      </w:pPr>
      <w:r w:rsidRPr="00D37682">
        <w:rPr>
          <w:position w:val="-19"/>
        </w:rPr>
        <w:object w:dxaOrig="340" w:dyaOrig="620">
          <v:shape id="_x0000_i2027" type="#_x0000_t75" style="width:17.6pt;height:31pt" o:ole="" filled="t">
            <v:fill color2="black"/>
            <v:imagedata r:id="rId2198" o:title=""/>
          </v:shape>
          <o:OLEObject Type="Embed" ProgID="Equation.3" ShapeID="_x0000_i2027" DrawAspect="Content" ObjectID="_1417025842" r:id="rId2199"/>
        </w:object>
      </w:r>
    </w:p>
    <w:p w:rsidR="00304320" w:rsidRDefault="00304320" w:rsidP="00304320">
      <w:pPr>
        <w:pStyle w:val="abc-kohdat"/>
        <w:numPr>
          <w:ilvl w:val="0"/>
          <w:numId w:val="313"/>
        </w:numPr>
      </w:pPr>
      <w:r w:rsidRPr="00D37682">
        <w:rPr>
          <w:position w:val="-19"/>
        </w:rPr>
        <w:object w:dxaOrig="499" w:dyaOrig="620">
          <v:shape id="_x0000_i2028" type="#_x0000_t75" style="width:25.1pt;height:31pt" o:ole="" filled="t">
            <v:fill color2="black"/>
            <v:imagedata r:id="rId2200" o:title=""/>
          </v:shape>
          <o:OLEObject Type="Embed" ProgID="Equation.3" ShapeID="_x0000_i2028" DrawAspect="Content" ObjectID="_1417025843" r:id="rId2201"/>
        </w:object>
      </w:r>
    </w:p>
    <w:p w:rsidR="00304320" w:rsidRDefault="00304320" w:rsidP="00304320">
      <w:pPr>
        <w:pStyle w:val="abc-kohdat"/>
        <w:numPr>
          <w:ilvl w:val="0"/>
          <w:numId w:val="313"/>
        </w:numPr>
      </w:pPr>
      <w:r w:rsidRPr="00D37682">
        <w:rPr>
          <w:position w:val="-19"/>
        </w:rPr>
        <w:object w:dxaOrig="440" w:dyaOrig="620">
          <v:shape id="_x0000_i2029" type="#_x0000_t75" style="width:21.75pt;height:31pt" o:ole="" filled="t">
            <v:fill color2="black"/>
            <v:imagedata r:id="rId2202" o:title=""/>
          </v:shape>
          <o:OLEObject Type="Embed" ProgID="Equation.3" ShapeID="_x0000_i2029" DrawAspect="Content" ObjectID="_1417025844" r:id="rId2203"/>
        </w:object>
      </w:r>
    </w:p>
    <w:p w:rsidR="00304320" w:rsidRDefault="00304320" w:rsidP="00304320">
      <w:pPr>
        <w:pStyle w:val="abc-kohdat"/>
        <w:numPr>
          <w:ilvl w:val="0"/>
          <w:numId w:val="313"/>
        </w:numPr>
      </w:pPr>
      <w:r w:rsidRPr="00D37682">
        <w:rPr>
          <w:position w:val="-19"/>
        </w:rPr>
        <w:object w:dxaOrig="540" w:dyaOrig="620">
          <v:shape id="_x0000_i2030" type="#_x0000_t75" style="width:26.8pt;height:31pt" o:ole="" filled="t">
            <v:fill color2="black"/>
            <v:imagedata r:id="rId2204" o:title=""/>
          </v:shape>
          <o:OLEObject Type="Embed" ProgID="Equation.3" ShapeID="_x0000_i2030" DrawAspect="Content" ObjectID="_1417025845" r:id="rId2205"/>
        </w:object>
      </w:r>
    </w:p>
    <w:p w:rsidR="00304320" w:rsidRDefault="00304320" w:rsidP="00304320"/>
    <w:p w:rsidR="00304320" w:rsidRDefault="00304320" w:rsidP="00304320">
      <w:pPr>
        <w:pStyle w:val="vastaukset"/>
      </w:pPr>
    </w:p>
    <w:p w:rsidR="00304320" w:rsidRDefault="00304320" w:rsidP="00304320">
      <w:pPr>
        <w:pStyle w:val="abc-kohdat"/>
        <w:numPr>
          <w:ilvl w:val="0"/>
          <w:numId w:val="223"/>
        </w:numPr>
        <w:tabs>
          <w:tab w:val="left" w:pos="340"/>
        </w:tabs>
      </w:pPr>
      <w:r w:rsidRPr="00D37682">
        <w:rPr>
          <w:position w:val="-19"/>
        </w:rPr>
        <w:object w:dxaOrig="499" w:dyaOrig="620">
          <v:shape id="_x0000_i2031" type="#_x0000_t75" style="width:25.1pt;height:31pt" o:ole="" filled="t">
            <v:fill color2="black"/>
            <v:imagedata r:id="rId2206" o:title=""/>
          </v:shape>
          <o:OLEObject Type="Embed" ProgID="Equation.3" ShapeID="_x0000_i2031" DrawAspect="Content" ObjectID="_1417025846" r:id="rId2207"/>
        </w:object>
      </w:r>
    </w:p>
    <w:p w:rsidR="00304320" w:rsidRDefault="00304320" w:rsidP="00304320">
      <w:pPr>
        <w:pStyle w:val="abc-kohdat"/>
        <w:numPr>
          <w:ilvl w:val="0"/>
          <w:numId w:val="223"/>
        </w:numPr>
        <w:tabs>
          <w:tab w:val="left" w:pos="340"/>
        </w:tabs>
      </w:pPr>
      <w:r w:rsidRPr="00D37682">
        <w:rPr>
          <w:position w:val="-19"/>
        </w:rPr>
        <w:object w:dxaOrig="320" w:dyaOrig="620">
          <v:shape id="_x0000_i2032" type="#_x0000_t75" style="width:15.9pt;height:31pt" o:ole="" filled="t">
            <v:fill color2="black"/>
            <v:imagedata r:id="rId2208" o:title=""/>
          </v:shape>
          <o:OLEObject Type="Embed" ProgID="Equation.3" ShapeID="_x0000_i2032" DrawAspect="Content" ObjectID="_1417025847" r:id="rId2209"/>
        </w:object>
      </w:r>
    </w:p>
    <w:p w:rsidR="00304320" w:rsidRDefault="00304320" w:rsidP="00304320">
      <w:pPr>
        <w:pStyle w:val="abc-kohdat"/>
        <w:numPr>
          <w:ilvl w:val="0"/>
          <w:numId w:val="223"/>
        </w:numPr>
        <w:tabs>
          <w:tab w:val="left" w:pos="340"/>
        </w:tabs>
      </w:pPr>
      <w:r w:rsidRPr="00D37682">
        <w:rPr>
          <w:position w:val="-19"/>
        </w:rPr>
        <w:object w:dxaOrig="440" w:dyaOrig="620">
          <v:shape id="_x0000_i2033" type="#_x0000_t75" style="width:21.75pt;height:31pt" o:ole="" filled="t">
            <v:fill color2="black"/>
            <v:imagedata r:id="rId2210" o:title=""/>
          </v:shape>
          <o:OLEObject Type="Embed" ProgID="Equation.3" ShapeID="_x0000_i2033" DrawAspect="Content" ObjectID="_1417025848" r:id="rId2211"/>
        </w:object>
      </w:r>
    </w:p>
    <w:p w:rsidR="00304320" w:rsidRDefault="00304320" w:rsidP="00304320"/>
    <w:p w:rsidR="00304320" w:rsidRDefault="00304320" w:rsidP="00304320">
      <w:pPr>
        <w:pStyle w:val="vastaukset"/>
      </w:pPr>
    </w:p>
    <w:p w:rsidR="00304320" w:rsidRDefault="00304320" w:rsidP="00304320">
      <w:r w:rsidRPr="00D37682">
        <w:rPr>
          <w:position w:val="-24"/>
        </w:rPr>
        <w:object w:dxaOrig="600" w:dyaOrig="620">
          <v:shape id="_x0000_i2034" type="#_x0000_t75" style="width:30.15pt;height:31pt" o:ole="" filled="t">
            <v:fill color2="black"/>
            <v:imagedata r:id="rId2212" o:title=""/>
          </v:shape>
          <o:OLEObject Type="Embed" ProgID="Equation.3" ShapeID="_x0000_i2034" DrawAspect="Content" ObjectID="_1417025849" r:id="rId2213"/>
        </w:object>
      </w:r>
      <w:r>
        <w:t xml:space="preserve"> kg</w:t>
      </w:r>
    </w:p>
    <w:p w:rsidR="00304320" w:rsidRDefault="00304320" w:rsidP="00304320"/>
    <w:p w:rsidR="00304320" w:rsidRDefault="00304320" w:rsidP="00304320">
      <w:pPr>
        <w:pStyle w:val="vastaukset"/>
      </w:pPr>
    </w:p>
    <w:p w:rsidR="00304320" w:rsidRDefault="00304320" w:rsidP="00304320">
      <w:pPr>
        <w:pStyle w:val="abc-kohdat"/>
        <w:numPr>
          <w:ilvl w:val="0"/>
          <w:numId w:val="676"/>
        </w:numPr>
      </w:pPr>
      <w:r w:rsidRPr="00D37682">
        <w:rPr>
          <w:position w:val="-24"/>
        </w:rPr>
        <w:object w:dxaOrig="240" w:dyaOrig="620">
          <v:shape id="_x0000_i2035" type="#_x0000_t75" style="width:11.7pt;height:31pt" o:ole="" filled="t">
            <v:fill color2="black"/>
            <v:imagedata r:id="rId2214" o:title=""/>
          </v:shape>
          <o:OLEObject Type="Embed" ProgID="Equation.3" ShapeID="_x0000_i2035" DrawAspect="Content" ObjectID="_1417025850" r:id="rId2215"/>
        </w:object>
      </w:r>
    </w:p>
    <w:p w:rsidR="00304320" w:rsidRDefault="00304320" w:rsidP="00304320">
      <w:pPr>
        <w:pStyle w:val="abc-kohdat"/>
        <w:numPr>
          <w:ilvl w:val="0"/>
          <w:numId w:val="676"/>
        </w:numPr>
      </w:pPr>
      <w:r w:rsidRPr="00D37682">
        <w:rPr>
          <w:position w:val="-24"/>
        </w:rPr>
        <w:object w:dxaOrig="680" w:dyaOrig="620">
          <v:shape id="_x0000_i2036" type="#_x0000_t75" style="width:33.5pt;height:31pt" o:ole="" filled="t">
            <v:fill color2="black"/>
            <v:imagedata r:id="rId2216" o:title=""/>
          </v:shape>
          <o:OLEObject Type="Embed" ProgID="Equation.3" ShapeID="_x0000_i2036" DrawAspect="Content" ObjectID="_1417025851" r:id="rId2217"/>
        </w:object>
      </w:r>
    </w:p>
    <w:p w:rsidR="00304320" w:rsidRDefault="00304320" w:rsidP="00304320">
      <w:pPr>
        <w:pStyle w:val="abc-kohdat"/>
        <w:numPr>
          <w:ilvl w:val="0"/>
          <w:numId w:val="676"/>
        </w:numPr>
      </w:pPr>
      <w:r w:rsidRPr="00D37682">
        <w:rPr>
          <w:position w:val="-24"/>
        </w:rPr>
        <w:object w:dxaOrig="360" w:dyaOrig="620">
          <v:shape id="_x0000_i2037" type="#_x0000_t75" style="width:18.4pt;height:31pt" o:ole="" filled="t">
            <v:fill color2="black"/>
            <v:imagedata r:id="rId2218" o:title=""/>
          </v:shape>
          <o:OLEObject Type="Embed" ProgID="Equation.3" ShapeID="_x0000_i2037" DrawAspect="Content" ObjectID="_1417025852" r:id="rId2219"/>
        </w:object>
      </w:r>
    </w:p>
    <w:p w:rsidR="00304320" w:rsidRDefault="00304320" w:rsidP="00304320">
      <w:pPr>
        <w:pStyle w:val="abc-kohdat"/>
        <w:numPr>
          <w:ilvl w:val="0"/>
          <w:numId w:val="676"/>
        </w:numPr>
      </w:pPr>
      <w:r w:rsidRPr="00D37682">
        <w:rPr>
          <w:position w:val="-24"/>
        </w:rPr>
        <w:object w:dxaOrig="499" w:dyaOrig="620">
          <v:shape id="_x0000_i2038" type="#_x0000_t75" style="width:25.1pt;height:31pt" o:ole="" filled="t">
            <v:fill color2="black"/>
            <v:imagedata r:id="rId2220" o:title=""/>
          </v:shape>
          <o:OLEObject Type="Embed" ProgID="Equation.3" ShapeID="_x0000_i2038" DrawAspect="Content" ObjectID="_1417025853" r:id="rId2221"/>
        </w:object>
      </w:r>
    </w:p>
    <w:p w:rsidR="00304320" w:rsidRDefault="00304320" w:rsidP="00304320"/>
    <w:p w:rsidR="00304320" w:rsidRDefault="00304320" w:rsidP="00304320">
      <w:pPr>
        <w:pStyle w:val="vastaukset"/>
      </w:pPr>
    </w:p>
    <w:p w:rsidR="00304320" w:rsidRDefault="00304320" w:rsidP="00304320">
      <w:pPr>
        <w:pStyle w:val="abc-kohdat"/>
        <w:numPr>
          <w:ilvl w:val="0"/>
          <w:numId w:val="614"/>
        </w:numPr>
      </w:pPr>
      <w:r w:rsidRPr="00D37682">
        <w:rPr>
          <w:position w:val="-24"/>
          <w:lang w:val="fi-FI"/>
        </w:rPr>
        <w:object w:dxaOrig="360" w:dyaOrig="620">
          <v:shape id="_x0000_i2039" type="#_x0000_t75" style="width:18.4pt;height:31pt" o:ole="" filled="t">
            <v:fill color2="black"/>
            <v:imagedata r:id="rId2222" o:title=""/>
          </v:shape>
          <o:OLEObject Type="Embed" ProgID="Equation.3" ShapeID="_x0000_i2039" DrawAspect="Content" ObjectID="_1417025854" r:id="rId2223"/>
        </w:object>
      </w:r>
    </w:p>
    <w:p w:rsidR="00304320" w:rsidRDefault="00304320" w:rsidP="00304320">
      <w:pPr>
        <w:pStyle w:val="abc-kohdat"/>
        <w:numPr>
          <w:ilvl w:val="0"/>
          <w:numId w:val="614"/>
        </w:numPr>
      </w:pPr>
      <w:r w:rsidRPr="00D37682">
        <w:rPr>
          <w:position w:val="-24"/>
          <w:lang w:val="fi-FI"/>
        </w:rPr>
        <w:object w:dxaOrig="680" w:dyaOrig="620">
          <v:shape id="_x0000_i2040" type="#_x0000_t75" style="width:33.5pt;height:31pt" o:ole="" filled="t">
            <v:fill color2="black"/>
            <v:imagedata r:id="rId2224" o:title=""/>
          </v:shape>
          <o:OLEObject Type="Embed" ProgID="Equation.3" ShapeID="_x0000_i2040" DrawAspect="Content" ObjectID="_1417025855" r:id="rId2225"/>
        </w:object>
      </w:r>
    </w:p>
    <w:p w:rsidR="00304320" w:rsidRDefault="00304320" w:rsidP="00304320">
      <w:pPr>
        <w:pStyle w:val="abc-kohdat"/>
        <w:numPr>
          <w:ilvl w:val="0"/>
          <w:numId w:val="614"/>
        </w:numPr>
      </w:pPr>
      <w:r w:rsidRPr="00D37682">
        <w:rPr>
          <w:position w:val="-24"/>
          <w:lang w:val="fi-FI"/>
        </w:rPr>
        <w:object w:dxaOrig="680" w:dyaOrig="620">
          <v:shape id="_x0000_i2041" type="#_x0000_t75" style="width:33.5pt;height:31pt" o:ole="" filled="t">
            <v:fill color2="black"/>
            <v:imagedata r:id="rId2226" o:title=""/>
          </v:shape>
          <o:OLEObject Type="Embed" ProgID="Equation.3" ShapeID="_x0000_i2041" DrawAspect="Content" ObjectID="_1417025856" r:id="rId2227"/>
        </w:object>
      </w:r>
    </w:p>
    <w:p w:rsidR="00304320" w:rsidRDefault="00304320" w:rsidP="00304320"/>
    <w:p w:rsidR="00304320" w:rsidRDefault="00304320" w:rsidP="00304320">
      <w:pPr>
        <w:pStyle w:val="vastaukset"/>
      </w:pPr>
    </w:p>
    <w:p w:rsidR="00304320" w:rsidRDefault="00304320" w:rsidP="00304320">
      <w:r>
        <w:t>16</w:t>
      </w:r>
    </w:p>
    <w:p w:rsidR="00304320" w:rsidRDefault="00304320" w:rsidP="00304320"/>
    <w:p w:rsidR="00304320" w:rsidRDefault="00304320" w:rsidP="00304320">
      <w:pPr>
        <w:pStyle w:val="vastaukset"/>
      </w:pPr>
    </w:p>
    <w:p w:rsidR="00304320" w:rsidRDefault="00304320" w:rsidP="00304320">
      <w:pPr>
        <w:pStyle w:val="abc-kohdat"/>
        <w:numPr>
          <w:ilvl w:val="0"/>
          <w:numId w:val="305"/>
        </w:numPr>
      </w:pPr>
      <w:r w:rsidRPr="00D37682">
        <w:rPr>
          <w:position w:val="-24"/>
        </w:rPr>
        <w:object w:dxaOrig="480" w:dyaOrig="620">
          <v:shape id="_x0000_i2042" type="#_x0000_t75" style="width:24.3pt;height:31pt" o:ole="" filled="t">
            <v:fill color2="black"/>
            <v:imagedata r:id="rId2228" o:title=""/>
          </v:shape>
          <o:OLEObject Type="Embed" ProgID="Equation.3" ShapeID="_x0000_i2042" DrawAspect="Content" ObjectID="_1417025857" r:id="rId2229"/>
        </w:object>
      </w:r>
    </w:p>
    <w:p w:rsidR="00304320" w:rsidRDefault="00304320" w:rsidP="00304320">
      <w:pPr>
        <w:pStyle w:val="abc-kohdat"/>
        <w:numPr>
          <w:ilvl w:val="0"/>
          <w:numId w:val="305"/>
        </w:numPr>
      </w:pPr>
      <w:r w:rsidRPr="00D37682">
        <w:rPr>
          <w:position w:val="-24"/>
        </w:rPr>
        <w:object w:dxaOrig="360" w:dyaOrig="620">
          <v:shape id="_x0000_i2043" type="#_x0000_t75" style="width:18.4pt;height:31pt" o:ole="" filled="t">
            <v:fill color2="black"/>
            <v:imagedata r:id="rId2230" o:title=""/>
          </v:shape>
          <o:OLEObject Type="Embed" ProgID="Equation.3" ShapeID="_x0000_i2043" DrawAspect="Content" ObjectID="_1417025858" r:id="rId2231"/>
        </w:object>
      </w:r>
    </w:p>
    <w:p w:rsidR="00304320" w:rsidRDefault="00304320" w:rsidP="00304320"/>
    <w:p w:rsidR="00304320" w:rsidRDefault="00304320" w:rsidP="00304320">
      <w:pPr>
        <w:pStyle w:val="vastaukset"/>
      </w:pPr>
    </w:p>
    <w:p w:rsidR="00304320" w:rsidRDefault="00304320" w:rsidP="00304320">
      <w:pPr>
        <w:pStyle w:val="abc-kohdat"/>
        <w:numPr>
          <w:ilvl w:val="0"/>
          <w:numId w:val="317"/>
        </w:numPr>
        <w:rPr>
          <w:lang w:val="fi-FI"/>
        </w:rPr>
      </w:pPr>
      <w:r>
        <w:rPr>
          <w:lang w:val="fi-FI"/>
        </w:rPr>
        <w:t>11 kupillista</w:t>
      </w:r>
    </w:p>
    <w:p w:rsidR="00304320" w:rsidRDefault="00304320" w:rsidP="00304320">
      <w:pPr>
        <w:pStyle w:val="abc-kohdat"/>
        <w:numPr>
          <w:ilvl w:val="0"/>
          <w:numId w:val="317"/>
        </w:numPr>
        <w:rPr>
          <w:lang w:val="fi-FI"/>
        </w:rPr>
      </w:pPr>
      <w:r>
        <w:rPr>
          <w:lang w:val="fi-FI"/>
        </w:rPr>
        <w:t>3 litraa</w:t>
      </w:r>
    </w:p>
    <w:p w:rsidR="00304320" w:rsidRDefault="00304320" w:rsidP="00304320"/>
    <w:p w:rsidR="00304320" w:rsidRDefault="00304320" w:rsidP="00304320">
      <w:pPr>
        <w:pStyle w:val="vastaukset"/>
      </w:pPr>
    </w:p>
    <w:p w:rsidR="00304320" w:rsidRDefault="00304320" w:rsidP="00304320">
      <w:pPr>
        <w:pStyle w:val="abc-kohdat"/>
        <w:numPr>
          <w:ilvl w:val="0"/>
          <w:numId w:val="545"/>
        </w:numPr>
        <w:rPr>
          <w:lang w:val="fi-FI"/>
        </w:rPr>
      </w:pPr>
      <w:r w:rsidRPr="00D37682">
        <w:rPr>
          <w:position w:val="-24"/>
          <w:lang w:val="fi-FI"/>
        </w:rPr>
        <w:object w:dxaOrig="240" w:dyaOrig="620">
          <v:shape id="_x0000_i2044" type="#_x0000_t75" style="width:11.7pt;height:31pt" o:ole="" filled="t">
            <v:fill color2="black"/>
            <v:imagedata r:id="rId2232" o:title=""/>
          </v:shape>
          <o:OLEObject Type="Embed" ProgID="Equation.3" ShapeID="_x0000_i2044" DrawAspect="Content" ObjectID="_1417025859" r:id="rId2233"/>
        </w:object>
      </w:r>
    </w:p>
    <w:p w:rsidR="00304320" w:rsidRDefault="00304320" w:rsidP="00304320">
      <w:pPr>
        <w:pStyle w:val="abc-kohdat"/>
        <w:numPr>
          <w:ilvl w:val="0"/>
          <w:numId w:val="545"/>
        </w:numPr>
      </w:pPr>
      <w:r w:rsidRPr="00D37682">
        <w:rPr>
          <w:position w:val="-24"/>
          <w:lang w:val="fi-FI"/>
        </w:rPr>
        <w:object w:dxaOrig="240" w:dyaOrig="620">
          <v:shape id="_x0000_i2045" type="#_x0000_t75" style="width:11.7pt;height:31pt" o:ole="" filled="t">
            <v:fill color2="black"/>
            <v:imagedata r:id="rId2234" o:title=""/>
          </v:shape>
          <o:OLEObject Type="Embed" ProgID="Equation.3" ShapeID="_x0000_i2045" DrawAspect="Content" ObjectID="_1417025860" r:id="rId2235"/>
        </w:object>
      </w:r>
    </w:p>
    <w:p w:rsidR="00304320" w:rsidRDefault="00304320" w:rsidP="00304320"/>
    <w:p w:rsidR="00304320" w:rsidRDefault="00304320" w:rsidP="00304320">
      <w:pPr>
        <w:pStyle w:val="vastaukset"/>
      </w:pPr>
    </w:p>
    <w:p w:rsidR="00304320" w:rsidRDefault="00304320" w:rsidP="00304320">
      <w:pPr>
        <w:pStyle w:val="abc-kohdat"/>
        <w:numPr>
          <w:ilvl w:val="0"/>
          <w:numId w:val="309"/>
        </w:numPr>
      </w:pPr>
      <w:r w:rsidRPr="00D37682">
        <w:rPr>
          <w:position w:val="-24"/>
        </w:rPr>
        <w:object w:dxaOrig="240" w:dyaOrig="620">
          <v:shape id="_x0000_i2046" type="#_x0000_t75" style="width:11.7pt;height:31pt" o:ole="" filled="t">
            <v:fill color2="black"/>
            <v:imagedata r:id="rId2236" o:title=""/>
          </v:shape>
          <o:OLEObject Type="Embed" ProgID="Equation.3" ShapeID="_x0000_i2046" DrawAspect="Content" ObjectID="_1417025861" r:id="rId2237"/>
        </w:object>
      </w:r>
    </w:p>
    <w:p w:rsidR="00304320" w:rsidRDefault="00304320" w:rsidP="00304320">
      <w:pPr>
        <w:pStyle w:val="abc-kohdat"/>
        <w:numPr>
          <w:ilvl w:val="0"/>
          <w:numId w:val="309"/>
        </w:numPr>
      </w:pPr>
      <w:r w:rsidRPr="00D37682">
        <w:rPr>
          <w:position w:val="-24"/>
        </w:rPr>
        <w:object w:dxaOrig="240" w:dyaOrig="620">
          <v:shape id="_x0000_i2047" type="#_x0000_t75" style="width:11.7pt;height:31pt" o:ole="" filled="t">
            <v:fill color2="black"/>
            <v:imagedata r:id="rId2238" o:title=""/>
          </v:shape>
          <o:OLEObject Type="Embed" ProgID="Equation.3" ShapeID="_x0000_i2047" DrawAspect="Content" ObjectID="_1417025862" r:id="rId2239"/>
        </w:object>
      </w:r>
    </w:p>
    <w:p w:rsidR="00304320" w:rsidRDefault="00304320" w:rsidP="00304320">
      <w:pPr>
        <w:pStyle w:val="abc-kohdat"/>
        <w:numPr>
          <w:ilvl w:val="0"/>
          <w:numId w:val="309"/>
        </w:numPr>
      </w:pPr>
      <w:r w:rsidRPr="00D37682">
        <w:rPr>
          <w:position w:val="-24"/>
        </w:rPr>
        <w:object w:dxaOrig="240" w:dyaOrig="620">
          <v:shape id="_x0000_i2048" type="#_x0000_t75" style="width:11.7pt;height:31pt" o:ole="" filled="t">
            <v:fill color2="black"/>
            <v:imagedata r:id="rId2240" o:title=""/>
          </v:shape>
          <o:OLEObject Type="Embed" ProgID="Equation.3" ShapeID="_x0000_i2048" DrawAspect="Content" ObjectID="_1417025863" r:id="rId2241"/>
        </w:object>
      </w:r>
    </w:p>
    <w:p w:rsidR="00304320" w:rsidRDefault="00304320" w:rsidP="00304320">
      <w:pPr>
        <w:pStyle w:val="abc-kohdat"/>
        <w:numPr>
          <w:ilvl w:val="0"/>
          <w:numId w:val="309"/>
        </w:numPr>
      </w:pPr>
      <w:r w:rsidRPr="00D37682">
        <w:rPr>
          <w:position w:val="-28"/>
        </w:rPr>
        <w:object w:dxaOrig="820" w:dyaOrig="660">
          <v:shape id="_x0000_i2049" type="#_x0000_t75" style="width:41pt;height:32.65pt" o:ole="" filled="t">
            <v:fill color2="black"/>
            <v:imagedata r:id="rId2242" o:title=""/>
          </v:shape>
          <o:OLEObject Type="Embed" ProgID="Equation.3" ShapeID="_x0000_i2049" DrawAspect="Content" ObjectID="_1417025864" r:id="rId2243"/>
        </w:object>
      </w:r>
    </w:p>
    <w:p w:rsidR="00304320" w:rsidRDefault="00304320" w:rsidP="00304320"/>
    <w:p w:rsidR="00304320" w:rsidRDefault="00304320" w:rsidP="00304320">
      <w:pPr>
        <w:pStyle w:val="vastaukset"/>
      </w:pPr>
    </w:p>
    <w:p w:rsidR="00304320" w:rsidRDefault="00304320" w:rsidP="00304320">
      <w:pPr>
        <w:pStyle w:val="abc-kohdat"/>
        <w:numPr>
          <w:ilvl w:val="0"/>
          <w:numId w:val="311"/>
        </w:numPr>
      </w:pPr>
      <w:r w:rsidRPr="00D37682">
        <w:rPr>
          <w:position w:val="-24"/>
        </w:rPr>
        <w:object w:dxaOrig="240" w:dyaOrig="620">
          <v:shape id="_x0000_i2050" type="#_x0000_t75" style="width:11.7pt;height:31pt" o:ole="" filled="t">
            <v:fill color2="black"/>
            <v:imagedata r:id="rId2244" o:title=""/>
          </v:shape>
          <o:OLEObject Type="Embed" ProgID="Equation.3" ShapeID="_x0000_i2050" DrawAspect="Content" ObjectID="_1417025865" r:id="rId2245"/>
        </w:object>
      </w:r>
    </w:p>
    <w:p w:rsidR="00304320" w:rsidRDefault="00304320" w:rsidP="00304320">
      <w:pPr>
        <w:pStyle w:val="abc-kohdat"/>
        <w:numPr>
          <w:ilvl w:val="0"/>
          <w:numId w:val="311"/>
        </w:numPr>
      </w:pPr>
      <w:r w:rsidRPr="00D37682">
        <w:rPr>
          <w:position w:val="-24"/>
        </w:rPr>
        <w:object w:dxaOrig="460" w:dyaOrig="620">
          <v:shape id="_x0000_i2051" type="#_x0000_t75" style="width:23.45pt;height:31pt" o:ole="" filled="t">
            <v:fill color2="black"/>
            <v:imagedata r:id="rId2246" o:title=""/>
          </v:shape>
          <o:OLEObject Type="Embed" ProgID="Equation.3" ShapeID="_x0000_i2051" DrawAspect="Content" ObjectID="_1417025866" r:id="rId2247"/>
        </w:object>
      </w:r>
    </w:p>
    <w:p w:rsidR="00304320" w:rsidRDefault="00304320" w:rsidP="00304320">
      <w:pPr>
        <w:pStyle w:val="abc-kohdat"/>
        <w:numPr>
          <w:ilvl w:val="0"/>
          <w:numId w:val="311"/>
        </w:numPr>
      </w:pPr>
      <w:r w:rsidRPr="00D37682">
        <w:rPr>
          <w:position w:val="-24"/>
        </w:rPr>
        <w:object w:dxaOrig="360" w:dyaOrig="620">
          <v:shape id="_x0000_i2052" type="#_x0000_t75" style="width:18.4pt;height:31pt" o:ole="" filled="t">
            <v:fill color2="black"/>
            <v:imagedata r:id="rId2248" o:title=""/>
          </v:shape>
          <o:OLEObject Type="Embed" ProgID="Equation.3" ShapeID="_x0000_i2052" DrawAspect="Content" ObjectID="_1417025867" r:id="rId2249"/>
        </w:object>
      </w:r>
    </w:p>
    <w:p w:rsidR="00304320" w:rsidRDefault="00304320" w:rsidP="00304320">
      <w:pPr>
        <w:pStyle w:val="abc-kohdat"/>
        <w:numPr>
          <w:ilvl w:val="0"/>
          <w:numId w:val="311"/>
        </w:numPr>
      </w:pPr>
      <w:r w:rsidRPr="00D37682">
        <w:rPr>
          <w:position w:val="-28"/>
        </w:rPr>
        <w:object w:dxaOrig="380" w:dyaOrig="660">
          <v:shape id="_x0000_i2053" type="#_x0000_t75" style="width:18.4pt;height:32.65pt" o:ole="" filled="t">
            <v:fill color2="black"/>
            <v:imagedata r:id="rId2250" o:title=""/>
          </v:shape>
          <o:OLEObject Type="Embed" ProgID="Equation.3" ShapeID="_x0000_i2053" DrawAspect="Content" ObjectID="_1417025868" r:id="rId2251"/>
        </w:object>
      </w:r>
    </w:p>
    <w:p w:rsidR="00304320" w:rsidRDefault="00304320" w:rsidP="00304320">
      <w:pPr>
        <w:rPr>
          <w:color w:val="FF0000"/>
        </w:rPr>
      </w:pPr>
    </w:p>
    <w:p w:rsidR="00304320" w:rsidRDefault="00304320" w:rsidP="00304320">
      <w:pPr>
        <w:pStyle w:val="vastaukset"/>
      </w:pPr>
    </w:p>
    <w:p w:rsidR="00304320" w:rsidRDefault="00304320" w:rsidP="00304320">
      <w:pPr>
        <w:pStyle w:val="abc-kohdat"/>
        <w:numPr>
          <w:ilvl w:val="0"/>
          <w:numId w:val="256"/>
        </w:numPr>
        <w:tabs>
          <w:tab w:val="left" w:pos="340"/>
        </w:tabs>
      </w:pPr>
      <w:r w:rsidRPr="00D37682">
        <w:rPr>
          <w:position w:val="-28"/>
        </w:rPr>
        <w:object w:dxaOrig="1700" w:dyaOrig="680">
          <v:shape id="_x0000_i2054" type="#_x0000_t75" style="width:84.55pt;height:33.5pt" o:ole="" filled="t">
            <v:fill color2="black"/>
            <v:imagedata r:id="rId2252" o:title=""/>
          </v:shape>
          <o:OLEObject Type="Embed" ProgID="Equation.3" ShapeID="_x0000_i2054" DrawAspect="Content" ObjectID="_1417025869" r:id="rId2253"/>
        </w:object>
      </w:r>
    </w:p>
    <w:p w:rsidR="00304320" w:rsidRDefault="00304320" w:rsidP="00304320">
      <w:pPr>
        <w:pStyle w:val="abc-kohdat"/>
        <w:numPr>
          <w:ilvl w:val="0"/>
          <w:numId w:val="256"/>
        </w:numPr>
        <w:tabs>
          <w:tab w:val="left" w:pos="340"/>
        </w:tabs>
      </w:pPr>
      <w:r w:rsidRPr="00D37682">
        <w:rPr>
          <w:position w:val="-22"/>
        </w:rPr>
        <w:object w:dxaOrig="1680" w:dyaOrig="680">
          <v:shape id="_x0000_i2055" type="#_x0000_t75" style="width:83.7pt;height:33.5pt" o:ole="" filled="t">
            <v:fill color2="black"/>
            <v:imagedata r:id="rId2254" o:title=""/>
          </v:shape>
          <o:OLEObject Type="Embed" ProgID="Equation.3" ShapeID="_x0000_i2055" DrawAspect="Content" ObjectID="_1417025870" r:id="rId2255"/>
        </w:object>
      </w:r>
    </w:p>
    <w:p w:rsidR="00304320" w:rsidRDefault="00304320" w:rsidP="00304320"/>
    <w:p w:rsidR="00304320" w:rsidRDefault="00304320" w:rsidP="00304320">
      <w:pPr>
        <w:pStyle w:val="vastaukset"/>
      </w:pPr>
    </w:p>
    <w:p w:rsidR="00304320" w:rsidRDefault="00304320" w:rsidP="00304320">
      <w:pPr>
        <w:pStyle w:val="abc-kohdat"/>
        <w:numPr>
          <w:ilvl w:val="0"/>
          <w:numId w:val="700"/>
        </w:numPr>
        <w:rPr>
          <w:lang w:val="fi-FI"/>
        </w:rPr>
      </w:pPr>
      <w:r w:rsidRPr="00D37682">
        <w:rPr>
          <w:position w:val="-24"/>
        </w:rPr>
        <w:object w:dxaOrig="840" w:dyaOrig="620">
          <v:shape id="_x0000_i2056" type="#_x0000_t75" style="width:42.7pt;height:31pt" o:ole="" filled="t">
            <v:fill color2="black"/>
            <v:imagedata r:id="rId2256" o:title=""/>
          </v:shape>
          <o:OLEObject Type="Embed" ProgID="Equation.3" ShapeID="_x0000_i2056" DrawAspect="Content" ObjectID="_1417025871" r:id="rId2257"/>
        </w:object>
      </w:r>
    </w:p>
    <w:p w:rsidR="00304320" w:rsidRDefault="00304320" w:rsidP="00304320">
      <w:pPr>
        <w:pStyle w:val="abc-kohdat"/>
        <w:numPr>
          <w:ilvl w:val="0"/>
          <w:numId w:val="700"/>
        </w:numPr>
        <w:rPr>
          <w:lang w:val="fi-FI"/>
        </w:rPr>
      </w:pPr>
      <w:r w:rsidRPr="00D37682">
        <w:rPr>
          <w:position w:val="-24"/>
        </w:rPr>
        <w:object w:dxaOrig="840" w:dyaOrig="620">
          <v:shape id="_x0000_i2057" type="#_x0000_t75" style="width:42.7pt;height:31pt" o:ole="" filled="t">
            <v:fill color2="black"/>
            <v:imagedata r:id="rId2258" o:title=""/>
          </v:shape>
          <o:OLEObject Type="Embed" ProgID="Equation.3" ShapeID="_x0000_i2057" DrawAspect="Content" ObjectID="_1417025872" r:id="rId2259"/>
        </w:object>
      </w:r>
    </w:p>
    <w:p w:rsidR="00304320" w:rsidRDefault="00304320" w:rsidP="00304320"/>
    <w:p w:rsidR="00304320" w:rsidRDefault="00304320" w:rsidP="00304320">
      <w:pPr>
        <w:pStyle w:val="vastaukset"/>
      </w:pPr>
    </w:p>
    <w:p w:rsidR="00304320" w:rsidRDefault="00304320" w:rsidP="00304320">
      <w:pPr>
        <w:pStyle w:val="abc-kohdat"/>
        <w:numPr>
          <w:ilvl w:val="0"/>
          <w:numId w:val="47"/>
        </w:numPr>
        <w:tabs>
          <w:tab w:val="left" w:pos="340"/>
        </w:tabs>
      </w:pPr>
      <w:r>
        <w:t>1</w:t>
      </w:r>
    </w:p>
    <w:p w:rsidR="00304320" w:rsidRDefault="00304320" w:rsidP="00304320">
      <w:pPr>
        <w:pStyle w:val="abc-kohdat"/>
        <w:numPr>
          <w:ilvl w:val="0"/>
          <w:numId w:val="47"/>
        </w:numPr>
        <w:tabs>
          <w:tab w:val="left" w:pos="340"/>
        </w:tabs>
        <w:rPr>
          <w:lang w:val="fi-FI"/>
        </w:rPr>
      </w:pPr>
      <w:r>
        <w:t>1</w:t>
      </w:r>
    </w:p>
    <w:p w:rsidR="00304320" w:rsidRDefault="00304320" w:rsidP="00304320">
      <w:pPr>
        <w:pStyle w:val="abc-kohdat"/>
        <w:numPr>
          <w:ilvl w:val="0"/>
          <w:numId w:val="47"/>
        </w:numPr>
        <w:tabs>
          <w:tab w:val="left" w:pos="340"/>
        </w:tabs>
        <w:rPr>
          <w:lang w:val="fi-FI"/>
        </w:rPr>
      </w:pPr>
      <w:r>
        <w:rPr>
          <w:lang w:val="fi-FI"/>
        </w:rPr>
        <w:t>1</w:t>
      </w:r>
    </w:p>
    <w:p w:rsidR="00304320" w:rsidRDefault="00304320" w:rsidP="00304320">
      <w:pPr>
        <w:pStyle w:val="abc-kohdat"/>
        <w:numPr>
          <w:ilvl w:val="0"/>
          <w:numId w:val="47"/>
        </w:numPr>
        <w:tabs>
          <w:tab w:val="left" w:pos="340"/>
        </w:tabs>
        <w:rPr>
          <w:lang w:val="fi-FI"/>
        </w:rPr>
      </w:pPr>
      <w:r>
        <w:rPr>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482"/>
        </w:numPr>
        <w:rPr>
          <w:lang w:val="fi-FI"/>
        </w:rPr>
      </w:pPr>
      <w:r>
        <w:rPr>
          <w:lang w:val="fi-FI"/>
        </w:rPr>
        <w:t>1</w:t>
      </w:r>
    </w:p>
    <w:p w:rsidR="00304320" w:rsidRDefault="00304320" w:rsidP="00304320">
      <w:pPr>
        <w:pStyle w:val="abc-kohdat"/>
        <w:numPr>
          <w:ilvl w:val="0"/>
          <w:numId w:val="482"/>
        </w:numPr>
        <w:rPr>
          <w:lang w:val="fi-FI"/>
        </w:rPr>
      </w:pPr>
      <w:r>
        <w:rPr>
          <w:lang w:val="fi-FI"/>
        </w:rPr>
        <w:t>1</w:t>
      </w:r>
    </w:p>
    <w:p w:rsidR="00304320" w:rsidRDefault="00304320" w:rsidP="00304320">
      <w:pPr>
        <w:pStyle w:val="abc-kohdat"/>
        <w:numPr>
          <w:ilvl w:val="0"/>
          <w:numId w:val="482"/>
        </w:numPr>
        <w:rPr>
          <w:lang w:val="fi-FI"/>
        </w:rPr>
      </w:pPr>
      <w:r>
        <w:rPr>
          <w:lang w:val="fi-FI"/>
        </w:rPr>
        <w:t>1</w:t>
      </w:r>
    </w:p>
    <w:p w:rsidR="00304320" w:rsidRDefault="00304320" w:rsidP="00304320">
      <w:pPr>
        <w:pStyle w:val="abc-kohdat"/>
        <w:numPr>
          <w:ilvl w:val="0"/>
          <w:numId w:val="482"/>
        </w:numPr>
        <w:rPr>
          <w:lang w:val="fi-FI"/>
        </w:rPr>
      </w:pPr>
      <w:r>
        <w:rPr>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559"/>
        </w:numPr>
      </w:pPr>
      <w:r w:rsidRPr="00D37682">
        <w:rPr>
          <w:position w:val="-24"/>
        </w:rPr>
        <w:object w:dxaOrig="360" w:dyaOrig="620">
          <v:shape id="_x0000_i2058" type="#_x0000_t75" style="width:18.4pt;height:31pt" o:ole="" filled="t">
            <v:fill color2="black"/>
            <v:imagedata r:id="rId2260" o:title=""/>
          </v:shape>
          <o:OLEObject Type="Embed" ProgID="Equation.3" ShapeID="_x0000_i2058" DrawAspect="Content" ObjectID="_1417025873" r:id="rId2261"/>
        </w:object>
      </w:r>
    </w:p>
    <w:p w:rsidR="00304320" w:rsidRDefault="00304320" w:rsidP="00304320">
      <w:pPr>
        <w:pStyle w:val="abc-kohdat"/>
        <w:numPr>
          <w:ilvl w:val="0"/>
          <w:numId w:val="559"/>
        </w:numPr>
      </w:pPr>
      <w:r w:rsidRPr="00D37682">
        <w:rPr>
          <w:position w:val="-24"/>
        </w:rPr>
        <w:object w:dxaOrig="240" w:dyaOrig="620">
          <v:shape id="_x0000_i2059" type="#_x0000_t75" style="width:11.7pt;height:31pt" o:ole="" filled="t">
            <v:fill color2="black"/>
            <v:imagedata r:id="rId2262" o:title=""/>
          </v:shape>
          <o:OLEObject Type="Embed" ProgID="Equation.3" ShapeID="_x0000_i2059" DrawAspect="Content" ObjectID="_1417025874" r:id="rId2263"/>
        </w:object>
      </w:r>
    </w:p>
    <w:p w:rsidR="00304320" w:rsidRDefault="00304320" w:rsidP="00304320">
      <w:pPr>
        <w:pStyle w:val="abc-kohdat"/>
        <w:numPr>
          <w:ilvl w:val="0"/>
          <w:numId w:val="559"/>
        </w:numPr>
      </w:pPr>
      <w:r w:rsidRPr="00D37682">
        <w:rPr>
          <w:position w:val="-24"/>
        </w:rPr>
        <w:object w:dxaOrig="240" w:dyaOrig="620">
          <v:shape id="_x0000_i2060" type="#_x0000_t75" style="width:11.7pt;height:31pt" o:ole="" filled="t">
            <v:fill color2="black"/>
            <v:imagedata r:id="rId2264" o:title=""/>
          </v:shape>
          <o:OLEObject Type="Embed" ProgID="Equation.3" ShapeID="_x0000_i2060" DrawAspect="Content" ObjectID="_1417025875" r:id="rId2265"/>
        </w:object>
      </w:r>
    </w:p>
    <w:p w:rsidR="00304320" w:rsidRDefault="00304320" w:rsidP="00304320">
      <w:pPr>
        <w:pStyle w:val="abc-kohdat"/>
        <w:numPr>
          <w:ilvl w:val="0"/>
          <w:numId w:val="559"/>
        </w:numPr>
      </w:pPr>
      <w:r w:rsidRPr="00D37682">
        <w:rPr>
          <w:position w:val="-24"/>
        </w:rPr>
        <w:object w:dxaOrig="320" w:dyaOrig="620">
          <v:shape id="_x0000_i2061" type="#_x0000_t75" style="width:15.9pt;height:31pt" o:ole="" filled="t">
            <v:fill color2="black"/>
            <v:imagedata r:id="rId2266" o:title=""/>
          </v:shape>
          <o:OLEObject Type="Embed" ProgID="Equation.3" ShapeID="_x0000_i2061" DrawAspect="Content" ObjectID="_1417025876" r:id="rId2267"/>
        </w:object>
      </w:r>
    </w:p>
    <w:p w:rsidR="00304320" w:rsidRDefault="00304320" w:rsidP="00304320"/>
    <w:p w:rsidR="00304320" w:rsidRDefault="00304320" w:rsidP="00304320">
      <w:pPr>
        <w:pStyle w:val="vastaukset"/>
      </w:pPr>
    </w:p>
    <w:p w:rsidR="00304320" w:rsidRDefault="00304320" w:rsidP="00304320">
      <w:pPr>
        <w:pStyle w:val="abc-kohdat"/>
        <w:numPr>
          <w:ilvl w:val="0"/>
          <w:numId w:val="357"/>
        </w:numPr>
      </w:pPr>
      <w:r w:rsidRPr="00D37682">
        <w:rPr>
          <w:position w:val="-24"/>
        </w:rPr>
        <w:object w:dxaOrig="340" w:dyaOrig="620">
          <v:shape id="_x0000_i2062" type="#_x0000_t75" style="width:17.6pt;height:31pt" o:ole="" filled="t">
            <v:fill color2="black"/>
            <v:imagedata r:id="rId2268" o:title=""/>
          </v:shape>
          <o:OLEObject Type="Embed" ProgID="Equation.3" ShapeID="_x0000_i2062" DrawAspect="Content" ObjectID="_1417025877" r:id="rId2269"/>
        </w:object>
      </w:r>
      <w:r>
        <w:t xml:space="preserve"> €</w:t>
      </w:r>
    </w:p>
    <w:p w:rsidR="00304320" w:rsidRDefault="00304320" w:rsidP="00304320">
      <w:pPr>
        <w:pStyle w:val="abc-kohdat"/>
        <w:numPr>
          <w:ilvl w:val="0"/>
          <w:numId w:val="357"/>
        </w:numPr>
      </w:pPr>
      <w:r w:rsidRPr="00D37682">
        <w:rPr>
          <w:position w:val="-24"/>
        </w:rPr>
        <w:object w:dxaOrig="360" w:dyaOrig="620">
          <v:shape id="_x0000_i2063" type="#_x0000_t75" style="width:18.4pt;height:31pt" o:ole="" filled="t">
            <v:fill color2="black"/>
            <v:imagedata r:id="rId2270" o:title=""/>
          </v:shape>
          <o:OLEObject Type="Embed" ProgID="Equation.3" ShapeID="_x0000_i2063" DrawAspect="Content" ObjectID="_1417025878" r:id="rId2271"/>
        </w:object>
      </w:r>
      <w:r>
        <w:t xml:space="preserve"> €</w:t>
      </w:r>
    </w:p>
    <w:p w:rsidR="00304320" w:rsidRDefault="00304320" w:rsidP="00304320">
      <w:pPr>
        <w:pStyle w:val="abc-kohdat"/>
        <w:numPr>
          <w:ilvl w:val="0"/>
          <w:numId w:val="357"/>
        </w:numPr>
      </w:pPr>
      <w:r>
        <w:t>9 €</w:t>
      </w:r>
    </w:p>
    <w:p w:rsidR="00304320" w:rsidRDefault="00304320" w:rsidP="00304320">
      <w:pPr>
        <w:pStyle w:val="abc-kohdat"/>
        <w:numPr>
          <w:ilvl w:val="0"/>
          <w:numId w:val="357"/>
        </w:numPr>
      </w:pPr>
      <w:r>
        <w:t>15 €</w:t>
      </w:r>
    </w:p>
    <w:p w:rsidR="00304320" w:rsidRDefault="00304320" w:rsidP="00304320"/>
    <w:p w:rsidR="00304320" w:rsidRDefault="00304320" w:rsidP="00304320">
      <w:pPr>
        <w:pStyle w:val="vastaukset"/>
      </w:pPr>
    </w:p>
    <w:p w:rsidR="00304320" w:rsidRDefault="00304320" w:rsidP="00304320">
      <w:pPr>
        <w:pStyle w:val="abc-kohdat"/>
        <w:numPr>
          <w:ilvl w:val="0"/>
          <w:numId w:val="593"/>
        </w:numPr>
      </w:pPr>
      <w:r w:rsidRPr="00D37682">
        <w:rPr>
          <w:position w:val="-19"/>
        </w:rPr>
        <w:object w:dxaOrig="240" w:dyaOrig="620">
          <v:shape id="_x0000_i2064" type="#_x0000_t75" style="width:11.7pt;height:31pt" o:ole="" filled="t">
            <v:fill color2="black"/>
            <v:imagedata r:id="rId2272" o:title=""/>
          </v:shape>
          <o:OLEObject Type="Embed" ProgID="Equation.3" ShapeID="_x0000_i2064" DrawAspect="Content" ObjectID="_1417025879" r:id="rId2273"/>
        </w:object>
      </w:r>
    </w:p>
    <w:p w:rsidR="00304320" w:rsidRDefault="00304320" w:rsidP="00304320">
      <w:pPr>
        <w:pStyle w:val="abc-kohdat"/>
        <w:numPr>
          <w:ilvl w:val="0"/>
          <w:numId w:val="593"/>
        </w:numPr>
        <w:rPr>
          <w:lang w:val="fi-FI"/>
        </w:rPr>
      </w:pPr>
      <w:r w:rsidRPr="00D37682">
        <w:rPr>
          <w:position w:val="-19"/>
        </w:rPr>
        <w:object w:dxaOrig="220" w:dyaOrig="620">
          <v:shape id="_x0000_i2065" type="#_x0000_t75" style="width:10.9pt;height:31pt" o:ole="" filled="t">
            <v:fill color2="black"/>
            <v:imagedata r:id="rId2274" o:title=""/>
          </v:shape>
          <o:OLEObject Type="Embed" ProgID="Equation.3" ShapeID="_x0000_i2065" DrawAspect="Content" ObjectID="_1417025880" r:id="rId2275"/>
        </w:object>
      </w:r>
    </w:p>
    <w:p w:rsidR="00304320" w:rsidRDefault="00304320" w:rsidP="00304320">
      <w:pPr>
        <w:pStyle w:val="abc-kohdat"/>
        <w:numPr>
          <w:ilvl w:val="0"/>
          <w:numId w:val="593"/>
        </w:numPr>
        <w:rPr>
          <w:lang w:val="fi-FI"/>
        </w:rPr>
      </w:pPr>
      <w:r>
        <w:rPr>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23"/>
        </w:numPr>
        <w:tabs>
          <w:tab w:val="left" w:pos="340"/>
        </w:tabs>
      </w:pPr>
      <w:r w:rsidRPr="00D37682">
        <w:rPr>
          <w:position w:val="-24"/>
        </w:rPr>
        <w:object w:dxaOrig="320" w:dyaOrig="620">
          <v:shape id="_x0000_i2066" type="#_x0000_t75" style="width:15.9pt;height:31pt" o:ole="" filled="t">
            <v:fill color2="black"/>
            <v:imagedata r:id="rId2276" o:title=""/>
          </v:shape>
          <o:OLEObject Type="Embed" ProgID="Equation.3" ShapeID="_x0000_i2066" DrawAspect="Content" ObjectID="_1417025881" r:id="rId2277"/>
        </w:object>
      </w:r>
    </w:p>
    <w:p w:rsidR="00304320" w:rsidRDefault="00304320" w:rsidP="00304320">
      <w:pPr>
        <w:pStyle w:val="abc-kohdat"/>
        <w:numPr>
          <w:ilvl w:val="0"/>
          <w:numId w:val="23"/>
        </w:numPr>
        <w:tabs>
          <w:tab w:val="left" w:pos="340"/>
        </w:tabs>
      </w:pPr>
      <w:r w:rsidRPr="00D37682">
        <w:rPr>
          <w:position w:val="-19"/>
        </w:rPr>
        <w:object w:dxaOrig="320" w:dyaOrig="620">
          <v:shape id="_x0000_i2067" type="#_x0000_t75" style="width:15.9pt;height:31pt" o:ole="" filled="t">
            <v:fill color2="black"/>
            <v:imagedata r:id="rId2278" o:title=""/>
          </v:shape>
          <o:OLEObject Type="Embed" ProgID="Equation.3" ShapeID="_x0000_i2067" DrawAspect="Content" ObjectID="_1417025882" r:id="rId2279"/>
        </w:object>
      </w:r>
    </w:p>
    <w:p w:rsidR="00304320" w:rsidRDefault="00304320" w:rsidP="00304320">
      <w:pPr>
        <w:pStyle w:val="abc-kohdat"/>
        <w:numPr>
          <w:ilvl w:val="0"/>
          <w:numId w:val="23"/>
        </w:numPr>
        <w:tabs>
          <w:tab w:val="left" w:pos="340"/>
        </w:tabs>
      </w:pPr>
      <w:r w:rsidRPr="00D37682">
        <w:rPr>
          <w:position w:val="-19"/>
        </w:rPr>
        <w:object w:dxaOrig="380" w:dyaOrig="620">
          <v:shape id="_x0000_i2068" type="#_x0000_t75" style="width:18.4pt;height:31pt" o:ole="" filled="t">
            <v:fill color2="black"/>
            <v:imagedata r:id="rId2280" o:title=""/>
          </v:shape>
          <o:OLEObject Type="Embed" ProgID="Equation.3" ShapeID="_x0000_i2068" DrawAspect="Content" ObjectID="_1417025883" r:id="rId2281"/>
        </w:object>
      </w:r>
    </w:p>
    <w:p w:rsidR="00304320" w:rsidRDefault="00304320" w:rsidP="00304320"/>
    <w:p w:rsidR="00304320" w:rsidRDefault="00304320" w:rsidP="00304320">
      <w:pPr>
        <w:pStyle w:val="vastaukset"/>
      </w:pPr>
    </w:p>
    <w:p w:rsidR="00304320" w:rsidRDefault="00304320" w:rsidP="00304320">
      <w:pPr>
        <w:pStyle w:val="abc-kohdat"/>
        <w:numPr>
          <w:ilvl w:val="0"/>
          <w:numId w:val="684"/>
        </w:numPr>
      </w:pPr>
      <w:r w:rsidRPr="00D37682">
        <w:rPr>
          <w:position w:val="-24"/>
        </w:rPr>
        <w:object w:dxaOrig="1020" w:dyaOrig="620">
          <v:shape id="_x0000_i2069" type="#_x0000_t75" style="width:51.05pt;height:31pt" o:ole="" filled="t">
            <v:fill color2="black"/>
            <v:imagedata r:id="rId2282" o:title=""/>
          </v:shape>
          <o:OLEObject Type="Embed" ProgID="Equation.3" ShapeID="_x0000_i2069" DrawAspect="Content" ObjectID="_1417025884" r:id="rId2283"/>
        </w:object>
      </w:r>
    </w:p>
    <w:p w:rsidR="00304320" w:rsidRDefault="00304320" w:rsidP="00304320">
      <w:pPr>
        <w:pStyle w:val="abc-kohdat"/>
        <w:numPr>
          <w:ilvl w:val="0"/>
          <w:numId w:val="684"/>
        </w:numPr>
        <w:rPr>
          <w:lang w:val="fi-FI"/>
        </w:rPr>
      </w:pPr>
      <w:r w:rsidRPr="00D37682">
        <w:rPr>
          <w:position w:val="-24"/>
        </w:rPr>
        <w:object w:dxaOrig="1040" w:dyaOrig="620">
          <v:shape id="_x0000_i2070" type="#_x0000_t75" style="width:51.9pt;height:31pt" o:ole="" filled="t">
            <v:fill color2="black"/>
            <v:imagedata r:id="rId2284" o:title=""/>
          </v:shape>
          <o:OLEObject Type="Embed" ProgID="Equation.3" ShapeID="_x0000_i2070" DrawAspect="Content" ObjectID="_1417025885" r:id="rId2285"/>
        </w:object>
      </w:r>
    </w:p>
    <w:p w:rsidR="00304320" w:rsidRDefault="00304320" w:rsidP="00304320">
      <w:pPr>
        <w:pStyle w:val="abc-kohdat"/>
        <w:numPr>
          <w:ilvl w:val="0"/>
          <w:numId w:val="684"/>
        </w:numPr>
        <w:rPr>
          <w:lang w:val="fi-FI"/>
        </w:rPr>
      </w:pPr>
      <w:r w:rsidRPr="00D37682">
        <w:rPr>
          <w:position w:val="-24"/>
        </w:rPr>
        <w:object w:dxaOrig="1040" w:dyaOrig="620">
          <v:shape id="_x0000_i2071" type="#_x0000_t75" style="width:51.9pt;height:31pt" o:ole="" filled="t">
            <v:fill color2="black"/>
            <v:imagedata r:id="rId2286" o:title=""/>
          </v:shape>
          <o:OLEObject Type="Embed" ProgID="Equation.3" ShapeID="_x0000_i2071" DrawAspect="Content" ObjectID="_1417025886" r:id="rId2287"/>
        </w:object>
      </w:r>
    </w:p>
    <w:p w:rsidR="00304320" w:rsidRDefault="00304320" w:rsidP="00304320">
      <w:pPr>
        <w:pStyle w:val="abc-kohdat"/>
        <w:numPr>
          <w:ilvl w:val="0"/>
          <w:numId w:val="684"/>
        </w:numPr>
        <w:rPr>
          <w:lang w:val="fi-FI"/>
        </w:rPr>
      </w:pPr>
      <w:r w:rsidRPr="00D37682">
        <w:rPr>
          <w:position w:val="-24"/>
        </w:rPr>
        <w:object w:dxaOrig="1140" w:dyaOrig="620">
          <v:shape id="_x0000_i2072" type="#_x0000_t75" style="width:56.95pt;height:31pt" o:ole="" filled="t">
            <v:fill color2="black"/>
            <v:imagedata r:id="rId2288" o:title=""/>
          </v:shape>
          <o:OLEObject Type="Embed" ProgID="Equation.3" ShapeID="_x0000_i2072" DrawAspect="Content" ObjectID="_1417025887" r:id="rId2289"/>
        </w:object>
      </w:r>
    </w:p>
    <w:p w:rsidR="00304320" w:rsidRDefault="00304320" w:rsidP="00304320"/>
    <w:p w:rsidR="00304320" w:rsidRDefault="00304320" w:rsidP="00304320">
      <w:pPr>
        <w:pStyle w:val="vastaukset"/>
      </w:pPr>
    </w:p>
    <w:p w:rsidR="00304320" w:rsidRDefault="00304320" w:rsidP="00304320">
      <w:r>
        <w:t>4 litraa</w: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682"/>
        </w:numPr>
      </w:pPr>
      <w:r>
        <w:t>2</w:t>
      </w:r>
    </w:p>
    <w:p w:rsidR="00304320" w:rsidRDefault="00304320" w:rsidP="00304320">
      <w:pPr>
        <w:pStyle w:val="abc-kohdat"/>
        <w:numPr>
          <w:ilvl w:val="0"/>
          <w:numId w:val="682"/>
        </w:numPr>
      </w:pPr>
      <w:r>
        <w:t>-1</w:t>
      </w:r>
    </w:p>
    <w:p w:rsidR="00304320" w:rsidRDefault="00304320" w:rsidP="00304320">
      <w:pPr>
        <w:pStyle w:val="abc-kohdat"/>
        <w:numPr>
          <w:ilvl w:val="0"/>
          <w:numId w:val="682"/>
        </w:numPr>
      </w:pPr>
      <w:r w:rsidRPr="00D37682">
        <w:rPr>
          <w:position w:val="-24"/>
        </w:rPr>
        <w:object w:dxaOrig="320" w:dyaOrig="620">
          <v:shape id="_x0000_i2073" type="#_x0000_t75" style="width:15.9pt;height:31pt" o:ole="" filled="t">
            <v:fill color2="black"/>
            <v:imagedata r:id="rId2290" o:title=""/>
          </v:shape>
          <o:OLEObject Type="Embed" ProgID="Equation.3" ShapeID="_x0000_i2073" DrawAspect="Content" ObjectID="_1417025888" r:id="rId2291"/>
        </w:object>
      </w:r>
    </w:p>
    <w:p w:rsidR="00304320" w:rsidRDefault="00304320" w:rsidP="00304320">
      <w:pPr>
        <w:pStyle w:val="abc-kohdat"/>
        <w:numPr>
          <w:ilvl w:val="0"/>
          <w:numId w:val="682"/>
        </w:numPr>
      </w:pPr>
      <w:r w:rsidRPr="00D37682">
        <w:rPr>
          <w:position w:val="-24"/>
        </w:rPr>
        <w:object w:dxaOrig="320" w:dyaOrig="620">
          <v:shape id="_x0000_i2074" type="#_x0000_t75" style="width:15.9pt;height:31pt" o:ole="" filled="t">
            <v:fill color2="black"/>
            <v:imagedata r:id="rId2292" o:title=""/>
          </v:shape>
          <o:OLEObject Type="Embed" ProgID="Equation.3" ShapeID="_x0000_i2074" DrawAspect="Content" ObjectID="_1417025889" r:id="rId2293"/>
        </w:object>
      </w:r>
    </w:p>
    <w:p w:rsidR="00304320" w:rsidRDefault="00304320" w:rsidP="00304320"/>
    <w:p w:rsidR="00304320" w:rsidRDefault="00304320" w:rsidP="00304320">
      <w:pPr>
        <w:pStyle w:val="vastaukset"/>
      </w:pPr>
    </w:p>
    <w:p w:rsidR="00304320" w:rsidRDefault="00304320" w:rsidP="00304320">
      <w:pPr>
        <w:pStyle w:val="abc-kohdat"/>
        <w:numPr>
          <w:ilvl w:val="0"/>
          <w:numId w:val="21"/>
        </w:numPr>
        <w:tabs>
          <w:tab w:val="clear" w:pos="360"/>
          <w:tab w:val="left" w:pos="340"/>
        </w:tabs>
      </w:pPr>
      <w:r w:rsidRPr="00D37682">
        <w:rPr>
          <w:position w:val="-1"/>
        </w:rPr>
        <w:object w:dxaOrig="460" w:dyaOrig="279">
          <v:shape id="_x0000_i2075" type="#_x0000_t75" style="width:23.45pt;height:14.25pt" o:ole="" filled="t">
            <v:fill color2="black"/>
            <v:imagedata r:id="rId2294" o:title=""/>
          </v:shape>
          <o:OLEObject Type="Embed" ProgID="Equation.3" ShapeID="_x0000_i2075" DrawAspect="Content" ObjectID="_1417025890" r:id="rId2295"/>
        </w:object>
      </w:r>
    </w:p>
    <w:p w:rsidR="00304320" w:rsidRDefault="00304320" w:rsidP="00304320">
      <w:pPr>
        <w:pStyle w:val="abc-kohdat"/>
        <w:numPr>
          <w:ilvl w:val="0"/>
          <w:numId w:val="21"/>
        </w:numPr>
        <w:tabs>
          <w:tab w:val="clear" w:pos="360"/>
          <w:tab w:val="left" w:pos="340"/>
        </w:tabs>
      </w:pPr>
      <w:r w:rsidRPr="00D37682">
        <w:rPr>
          <w:position w:val="-1"/>
        </w:rPr>
        <w:object w:dxaOrig="580" w:dyaOrig="279">
          <v:shape id="_x0000_i2076" type="#_x0000_t75" style="width:29.3pt;height:14.25pt" o:ole="" filled="t">
            <v:fill color2="black"/>
            <v:imagedata r:id="rId2296" o:title=""/>
          </v:shape>
          <o:OLEObject Type="Embed" ProgID="Equation.3" ShapeID="_x0000_i2076" DrawAspect="Content" ObjectID="_1417025891" r:id="rId2297"/>
        </w:object>
      </w:r>
    </w:p>
    <w:p w:rsidR="00304320" w:rsidRDefault="00304320" w:rsidP="00304320">
      <w:pPr>
        <w:pStyle w:val="abc-kohdat"/>
        <w:numPr>
          <w:ilvl w:val="0"/>
          <w:numId w:val="21"/>
        </w:numPr>
        <w:tabs>
          <w:tab w:val="clear" w:pos="360"/>
          <w:tab w:val="left" w:pos="340"/>
        </w:tabs>
      </w:pPr>
      <w:r w:rsidRPr="00D37682">
        <w:rPr>
          <w:position w:val="-4"/>
        </w:rPr>
        <w:object w:dxaOrig="600" w:dyaOrig="320">
          <v:shape id="_x0000_i2077" type="#_x0000_t75" style="width:30.15pt;height:15.9pt" o:ole="" filled="t">
            <v:fill color2="black"/>
            <v:imagedata r:id="rId2298" o:title=""/>
          </v:shape>
          <o:OLEObject Type="Embed" ProgID="Equation.3" ShapeID="_x0000_i2077" DrawAspect="Content" ObjectID="_1417025892" r:id="rId2299"/>
        </w:object>
      </w:r>
    </w:p>
    <w:p w:rsidR="00304320" w:rsidRDefault="00304320" w:rsidP="00304320">
      <w:pPr>
        <w:pStyle w:val="abc-kohdat"/>
        <w:numPr>
          <w:ilvl w:val="0"/>
          <w:numId w:val="21"/>
        </w:numPr>
        <w:tabs>
          <w:tab w:val="clear" w:pos="360"/>
          <w:tab w:val="left" w:pos="340"/>
        </w:tabs>
      </w:pPr>
      <w:r w:rsidRPr="00D37682">
        <w:rPr>
          <w:position w:val="-19"/>
        </w:rPr>
        <w:object w:dxaOrig="800" w:dyaOrig="620">
          <v:shape id="_x0000_i2078" type="#_x0000_t75" style="width:39.35pt;height:31pt" o:ole="" filled="t">
            <v:fill color2="black"/>
            <v:imagedata r:id="rId2300" o:title=""/>
          </v:shape>
          <o:OLEObject Type="Embed" ProgID="Equation.3" ShapeID="_x0000_i2078" DrawAspect="Content" ObjectID="_1417025893" r:id="rId2301"/>
        </w:object>
      </w:r>
    </w:p>
    <w:p w:rsidR="00304320" w:rsidRDefault="00304320" w:rsidP="00304320"/>
    <w:p w:rsidR="00304320" w:rsidRDefault="00304320" w:rsidP="00304320">
      <w:pPr>
        <w:pStyle w:val="vastaukset"/>
      </w:pPr>
    </w:p>
    <w:p w:rsidR="00304320" w:rsidRDefault="00304320" w:rsidP="00304320">
      <w:pPr>
        <w:pStyle w:val="abc-kohdat"/>
        <w:numPr>
          <w:ilvl w:val="0"/>
          <w:numId w:val="561"/>
        </w:numPr>
        <w:rPr>
          <w:lang w:val="fi-FI"/>
        </w:rPr>
      </w:pPr>
      <w:r w:rsidRPr="00D37682">
        <w:rPr>
          <w:position w:val="-24"/>
          <w:lang w:val="fi-FI"/>
        </w:rPr>
        <w:object w:dxaOrig="460" w:dyaOrig="620">
          <v:shape id="_x0000_i2079" type="#_x0000_t75" style="width:23.45pt;height:31pt" o:ole="" filled="t">
            <v:fill color2="black"/>
            <v:imagedata r:id="rId2302" o:title=""/>
          </v:shape>
          <o:OLEObject Type="Embed" ProgID="Equation.3" ShapeID="_x0000_i2079" DrawAspect="Content" ObjectID="_1417025894" r:id="rId2303"/>
        </w:object>
      </w:r>
      <w:r>
        <w:rPr>
          <w:lang w:val="fi-FI"/>
        </w:rPr>
        <w:t>tuntia</w:t>
      </w:r>
    </w:p>
    <w:p w:rsidR="00304320" w:rsidRDefault="00304320" w:rsidP="00304320">
      <w:pPr>
        <w:pStyle w:val="abc-kohdat"/>
        <w:numPr>
          <w:ilvl w:val="0"/>
          <w:numId w:val="561"/>
        </w:numPr>
        <w:rPr>
          <w:lang w:val="fi-FI"/>
        </w:rPr>
      </w:pPr>
      <w:r>
        <w:rPr>
          <w:lang w:val="fi-FI"/>
        </w:rPr>
        <w:t>57.85 euroa</w:t>
      </w:r>
    </w:p>
    <w:p w:rsidR="00304320" w:rsidRDefault="00304320" w:rsidP="00304320"/>
    <w:p w:rsidR="00304320" w:rsidRDefault="00304320" w:rsidP="00304320">
      <w:pPr>
        <w:pStyle w:val="vastaukset"/>
      </w:pPr>
    </w:p>
    <w:p w:rsidR="00304320" w:rsidRDefault="00304320" w:rsidP="00304320">
      <w:r>
        <w:t>8 litraa</w:t>
      </w:r>
    </w:p>
    <w:p w:rsidR="00304320" w:rsidRDefault="00304320" w:rsidP="00304320"/>
    <w:p w:rsidR="00304320" w:rsidRDefault="00304320" w:rsidP="00304320">
      <w:pPr>
        <w:pStyle w:val="vastaukset"/>
      </w:pPr>
    </w:p>
    <w:p w:rsidR="00304320" w:rsidRDefault="00304320" w:rsidP="00304320">
      <w:r>
        <w:t>480</w:t>
      </w:r>
    </w:p>
    <w:p w:rsidR="00304320" w:rsidRDefault="00304320" w:rsidP="00304320"/>
    <w:p w:rsidR="00304320" w:rsidRDefault="00304320" w:rsidP="00304320">
      <w:pPr>
        <w:pStyle w:val="vastaukset"/>
      </w:pPr>
    </w:p>
    <w:p w:rsidR="00304320" w:rsidRDefault="00304320" w:rsidP="00304320">
      <w:r w:rsidRPr="00D37682">
        <w:rPr>
          <w:position w:val="-19"/>
        </w:rPr>
        <w:object w:dxaOrig="1340" w:dyaOrig="620">
          <v:shape id="_x0000_i2080" type="#_x0000_t75" style="width:67pt;height:31pt" o:ole="" filled="t">
            <v:fill color2="black"/>
            <v:imagedata r:id="rId2304" o:title=""/>
          </v:shape>
          <o:OLEObject Type="Embed" ProgID="Equation.3" ShapeID="_x0000_i2080" DrawAspect="Content" ObjectID="_1417025895" r:id="rId2305"/>
        </w:object>
      </w:r>
    </w:p>
    <w:p w:rsidR="00304320" w:rsidRDefault="00304320" w:rsidP="00304320"/>
    <w:p w:rsidR="00304320" w:rsidRDefault="00304320" w:rsidP="00304320">
      <w:pPr>
        <w:pStyle w:val="vastaukset"/>
      </w:pPr>
    </w:p>
    <w:p w:rsidR="00304320" w:rsidRDefault="00304320" w:rsidP="00304320">
      <w:r>
        <w:t>16 l</w:t>
      </w:r>
    </w:p>
    <w:p w:rsidR="00304320" w:rsidRDefault="00304320" w:rsidP="00304320"/>
    <w:p w:rsidR="00304320" w:rsidRDefault="00304320" w:rsidP="00304320">
      <w:pPr>
        <w:pStyle w:val="vastaukset"/>
      </w:pPr>
    </w:p>
    <w:p w:rsidR="00304320" w:rsidRDefault="00304320" w:rsidP="00304320">
      <w:r>
        <w:t>80 kolikkoa</w:t>
      </w:r>
    </w:p>
    <w:p w:rsidR="00304320" w:rsidRDefault="00304320" w:rsidP="00304320"/>
    <w:p w:rsidR="00304320" w:rsidRDefault="00304320" w:rsidP="00304320">
      <w:pPr>
        <w:pStyle w:val="vastaukset"/>
      </w:pPr>
    </w:p>
    <w:p w:rsidR="00304320" w:rsidRDefault="00304320" w:rsidP="00304320">
      <w:r w:rsidRPr="00D37682">
        <w:rPr>
          <w:position w:val="-19"/>
        </w:rPr>
        <w:object w:dxaOrig="220" w:dyaOrig="620">
          <v:shape id="_x0000_i2081" type="#_x0000_t75" style="width:10.9pt;height:31pt" o:ole="" filled="t">
            <v:fill color2="black"/>
            <v:imagedata r:id="rId2274" o:title=""/>
          </v:shape>
          <o:OLEObject Type="Embed" ProgID="Equation.3" ShapeID="_x0000_i2081" DrawAspect="Content" ObjectID="_1417025896" r:id="rId2306"/>
        </w:object>
      </w:r>
    </w:p>
    <w:p w:rsidR="00304320" w:rsidRDefault="00304320" w:rsidP="00304320"/>
    <w:p w:rsidR="00304320" w:rsidRDefault="00304320" w:rsidP="00304320">
      <w:pPr>
        <w:pStyle w:val="vastaukset"/>
      </w:pPr>
    </w:p>
    <w:p w:rsidR="00304320" w:rsidRDefault="00304320" w:rsidP="00304320">
      <w:pPr>
        <w:pStyle w:val="abc-kohdat"/>
        <w:numPr>
          <w:ilvl w:val="0"/>
          <w:numId w:val="680"/>
        </w:numPr>
      </w:pPr>
      <w:r w:rsidRPr="00D37682">
        <w:rPr>
          <w:position w:val="-24"/>
        </w:rPr>
        <w:object w:dxaOrig="360" w:dyaOrig="620">
          <v:shape id="_x0000_i2082" type="#_x0000_t75" style="width:18.4pt;height:31pt" o:ole="" filled="t">
            <v:fill color2="black"/>
            <v:imagedata r:id="rId2307" o:title=""/>
          </v:shape>
          <o:OLEObject Type="Embed" ProgID="Equation.3" ShapeID="_x0000_i2082" DrawAspect="Content" ObjectID="_1417025897" r:id="rId2308"/>
        </w:object>
      </w:r>
    </w:p>
    <w:p w:rsidR="00304320" w:rsidRDefault="00304320" w:rsidP="00304320">
      <w:pPr>
        <w:pStyle w:val="abc-kohdat"/>
        <w:numPr>
          <w:ilvl w:val="0"/>
          <w:numId w:val="680"/>
        </w:numPr>
        <w:rPr>
          <w:lang w:val="fi-FI"/>
        </w:rPr>
      </w:pPr>
      <w:r>
        <w:rPr>
          <w:lang w:val="fi-FI"/>
        </w:rPr>
        <w:t>4</w:t>
      </w:r>
    </w:p>
    <w:p w:rsidR="00304320" w:rsidRDefault="00304320" w:rsidP="00304320">
      <w:pPr>
        <w:pStyle w:val="abc-kohdat"/>
        <w:numPr>
          <w:ilvl w:val="0"/>
          <w:numId w:val="680"/>
        </w:numPr>
        <w:rPr>
          <w:lang w:val="fi-FI"/>
        </w:rPr>
      </w:pPr>
      <w:r w:rsidRPr="00D37682">
        <w:rPr>
          <w:position w:val="-24"/>
        </w:rPr>
        <w:object w:dxaOrig="340" w:dyaOrig="620">
          <v:shape id="_x0000_i2083" type="#_x0000_t75" style="width:17.6pt;height:31pt" o:ole="" filled="t">
            <v:fill color2="black"/>
            <v:imagedata r:id="rId2309" o:title=""/>
          </v:shape>
          <o:OLEObject Type="Embed" ProgID="Equation.3" ShapeID="_x0000_i2083" DrawAspect="Content" ObjectID="_1417025898" r:id="rId2310"/>
        </w:object>
      </w:r>
    </w:p>
    <w:p w:rsidR="00304320" w:rsidRDefault="00304320" w:rsidP="00304320">
      <w:pPr>
        <w:pStyle w:val="abc-kohdat"/>
        <w:numPr>
          <w:ilvl w:val="0"/>
          <w:numId w:val="680"/>
        </w:numPr>
        <w:rPr>
          <w:lang w:val="fi-FI"/>
        </w:rPr>
      </w:pPr>
      <w:r w:rsidRPr="00D37682">
        <w:rPr>
          <w:position w:val="-24"/>
        </w:rPr>
        <w:object w:dxaOrig="320" w:dyaOrig="620">
          <v:shape id="_x0000_i2084" type="#_x0000_t75" style="width:15.9pt;height:31pt" o:ole="" filled="t">
            <v:fill color2="black"/>
            <v:imagedata r:id="rId2311" o:title=""/>
          </v:shape>
          <o:OLEObject Type="Embed" ProgID="Equation.3" ShapeID="_x0000_i2084" DrawAspect="Content" ObjectID="_1417025899" r:id="rId2312"/>
        </w:object>
      </w:r>
    </w:p>
    <w:p w:rsidR="00304320" w:rsidRDefault="00304320" w:rsidP="00304320"/>
    <w:p w:rsidR="00304320" w:rsidRDefault="00304320" w:rsidP="00304320">
      <w:pPr>
        <w:pStyle w:val="vastaukset"/>
      </w:pPr>
    </w:p>
    <w:p w:rsidR="00304320" w:rsidRDefault="00304320" w:rsidP="00304320">
      <w:r>
        <w:lastRenderedPageBreak/>
        <w:t>Koska 5 on kuudesosa 30:stä, Alku tekee 5 minuutissa kuudesosan työstä. Siis Kelpo tekee viidessä minuutissa viisi kuudesosaa. Koko työhön häneltä kuluisi siten 6 minuuttia.</w:t>
      </w:r>
    </w:p>
    <w:p w:rsidR="00304320" w:rsidRDefault="00304320" w:rsidP="00304320"/>
    <w:p w:rsidR="00304320" w:rsidRDefault="00304320" w:rsidP="00304320">
      <w:pPr>
        <w:pStyle w:val="vastaukset"/>
      </w:pPr>
    </w:p>
    <w:p w:rsidR="00304320" w:rsidRDefault="00304320" w:rsidP="00304320">
      <w:r>
        <w:t xml:space="preserve">Maan sisällä oleva osa = </w:t>
      </w:r>
      <w:r>
        <w:rPr>
          <w:noProof/>
          <w:position w:val="-19"/>
          <w:lang w:eastAsia="fi-FI"/>
        </w:rPr>
        <w:drawing>
          <wp:inline distT="0" distB="0" distL="0" distR="0">
            <wp:extent cx="152400" cy="3905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2313"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304320" w:rsidRDefault="00304320" w:rsidP="00304320">
      <w:r>
        <w:t xml:space="preserve">Vedessä oleva osa = </w:t>
      </w:r>
      <w:r>
        <w:rPr>
          <w:noProof/>
          <w:position w:val="-19"/>
          <w:lang w:eastAsia="fi-FI"/>
        </w:rPr>
        <w:drawing>
          <wp:inline distT="0" distB="0" distL="0" distR="0">
            <wp:extent cx="152400" cy="3905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1769"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304320" w:rsidRDefault="00304320" w:rsidP="00304320">
      <w:r>
        <w:t xml:space="preserve">Veden pinnalla oleva osa = </w:t>
      </w:r>
      <w:r w:rsidRPr="00D37682">
        <w:rPr>
          <w:position w:val="-22"/>
        </w:rPr>
        <w:object w:dxaOrig="1660" w:dyaOrig="680">
          <v:shape id="_x0000_i2085" type="#_x0000_t75" style="width:82.9pt;height:33.5pt" o:ole="" filled="t">
            <v:fill color2="black"/>
            <v:imagedata r:id="rId2314" o:title=""/>
          </v:shape>
          <o:OLEObject Type="Embed" ProgID="Equation.3" ShapeID="_x0000_i2085" DrawAspect="Content" ObjectID="_1417025900" r:id="rId2315"/>
        </w:object>
      </w:r>
    </w:p>
    <w:p w:rsidR="00304320" w:rsidRDefault="00304320" w:rsidP="00304320">
      <w:r w:rsidRPr="00D37682">
        <w:rPr>
          <w:position w:val="-19"/>
        </w:rPr>
        <w:object w:dxaOrig="320" w:dyaOrig="620">
          <v:shape id="_x0000_i2086" type="#_x0000_t75" style="width:15.9pt;height:31pt" o:ole="" filled="t">
            <v:fill color2="black"/>
            <v:imagedata r:id="rId2208" o:title=""/>
          </v:shape>
          <o:OLEObject Type="Embed" ProgID="Equation.3" ShapeID="_x0000_i2086" DrawAspect="Content" ObjectID="_1417025901" r:id="rId2316"/>
        </w:object>
      </w:r>
      <w:r>
        <w:t xml:space="preserve"> pylväästä on 70 cm, joten pylvään kokonaismitta on </w:t>
      </w:r>
      <w:r w:rsidRPr="00D37682">
        <w:rPr>
          <w:position w:val="-1"/>
        </w:rPr>
        <w:object w:dxaOrig="2560" w:dyaOrig="279">
          <v:shape id="_x0000_i2087" type="#_x0000_t75" style="width:128.1pt;height:14.25pt" o:ole="" filled="t">
            <v:fill color2="black"/>
            <v:imagedata r:id="rId2317" o:title=""/>
          </v:shape>
          <o:OLEObject Type="Embed" ProgID="Equation.3" ShapeID="_x0000_i2087" DrawAspect="Content" ObjectID="_1417025902" r:id="rId2318"/>
        </w:object>
      </w:r>
      <w:r>
        <w:t>.</w:t>
      </w:r>
    </w:p>
    <w:p w:rsidR="00304320" w:rsidRDefault="00304320" w:rsidP="00304320"/>
    <w:p w:rsidR="00304320" w:rsidRDefault="00304320" w:rsidP="00304320">
      <w:pPr>
        <w:pStyle w:val="vastaukset"/>
      </w:pPr>
    </w:p>
    <w:p w:rsidR="00304320" w:rsidRDefault="00304320" w:rsidP="00304320">
      <w:r w:rsidRPr="00D37682">
        <w:rPr>
          <w:position w:val="-24"/>
        </w:rPr>
        <w:object w:dxaOrig="380" w:dyaOrig="620">
          <v:shape id="_x0000_i2088" type="#_x0000_t75" style="width:19.25pt;height:31pt" o:ole="" filled="t">
            <v:fill color2="black"/>
            <v:imagedata r:id="rId2319" o:title=""/>
          </v:shape>
          <o:OLEObject Type="Embed" ProgID="Equation.3" ShapeID="_x0000_i2088" DrawAspect="Content" ObjectID="_1417025903" r:id="rId2320"/>
        </w:object>
      </w:r>
    </w:p>
    <w:p w:rsidR="00304320" w:rsidRDefault="00304320" w:rsidP="00304320"/>
    <w:p w:rsidR="00304320" w:rsidRDefault="00304320" w:rsidP="00304320">
      <w:pPr>
        <w:pStyle w:val="vastaukset"/>
      </w:pPr>
    </w:p>
    <w:p w:rsidR="00304320" w:rsidRDefault="00304320" w:rsidP="00304320">
      <w:pPr>
        <w:pStyle w:val="abc-kohdat"/>
        <w:numPr>
          <w:ilvl w:val="0"/>
          <w:numId w:val="36"/>
        </w:numPr>
        <w:tabs>
          <w:tab w:val="left" w:pos="340"/>
        </w:tabs>
      </w:pPr>
      <w:r w:rsidRPr="00D37682">
        <w:rPr>
          <w:position w:val="-19"/>
        </w:rPr>
        <w:object w:dxaOrig="220" w:dyaOrig="620">
          <v:shape id="_x0000_i2089" type="#_x0000_t75" style="width:10.9pt;height:31pt" o:ole="" filled="t">
            <v:fill color2="black"/>
            <v:imagedata r:id="rId2321" o:title=""/>
          </v:shape>
          <o:OLEObject Type="Embed" ProgID="Equation.3" ShapeID="_x0000_i2089" DrawAspect="Content" ObjectID="_1417025904" r:id="rId2322"/>
        </w:object>
      </w:r>
    </w:p>
    <w:p w:rsidR="00304320" w:rsidRDefault="00304320" w:rsidP="00304320">
      <w:pPr>
        <w:pStyle w:val="abc-kohdat"/>
        <w:numPr>
          <w:ilvl w:val="0"/>
          <w:numId w:val="36"/>
        </w:numPr>
        <w:tabs>
          <w:tab w:val="left" w:pos="340"/>
        </w:tabs>
      </w:pPr>
      <w:r w:rsidRPr="00D37682">
        <w:rPr>
          <w:position w:val="-6"/>
        </w:rPr>
        <w:object w:dxaOrig="360" w:dyaOrig="279">
          <v:shape id="_x0000_i2090" type="#_x0000_t75" style="width:18.4pt;height:14.25pt" o:ole="" filled="t">
            <v:fill color2="black"/>
            <v:imagedata r:id="rId2323" o:title=""/>
          </v:shape>
          <o:OLEObject Type="Embed" ProgID="Equation.3" ShapeID="_x0000_i2090" DrawAspect="Content" ObjectID="_1417025905" r:id="rId2324"/>
        </w:object>
      </w:r>
    </w:p>
    <w:p w:rsidR="00304320" w:rsidRDefault="00304320" w:rsidP="00304320">
      <w:pPr>
        <w:pStyle w:val="abc-kohdat"/>
        <w:numPr>
          <w:ilvl w:val="0"/>
          <w:numId w:val="36"/>
        </w:numPr>
        <w:tabs>
          <w:tab w:val="left" w:pos="340"/>
        </w:tabs>
      </w:pPr>
      <w:r w:rsidRPr="00D37682">
        <w:rPr>
          <w:position w:val="-19"/>
        </w:rPr>
        <w:object w:dxaOrig="240" w:dyaOrig="620">
          <v:shape id="_x0000_i2091" type="#_x0000_t75" style="width:11.7pt;height:31pt" o:ole="" filled="t">
            <v:fill color2="black"/>
            <v:imagedata r:id="rId2325" o:title=""/>
          </v:shape>
          <o:OLEObject Type="Embed" ProgID="Equation.3" ShapeID="_x0000_i2091" DrawAspect="Content" ObjectID="_1417025906" r:id="rId2326"/>
        </w:object>
      </w:r>
    </w:p>
    <w:p w:rsidR="00304320" w:rsidRDefault="00304320" w:rsidP="00304320">
      <w:pPr>
        <w:pStyle w:val="abc-kohdat"/>
        <w:numPr>
          <w:ilvl w:val="0"/>
          <w:numId w:val="36"/>
        </w:numPr>
        <w:tabs>
          <w:tab w:val="left" w:pos="340"/>
        </w:tabs>
      </w:pPr>
      <w:r w:rsidRPr="00D37682">
        <w:rPr>
          <w:position w:val="-19"/>
        </w:rPr>
        <w:object w:dxaOrig="440" w:dyaOrig="620">
          <v:shape id="_x0000_i2092" type="#_x0000_t75" style="width:21.75pt;height:31pt" o:ole="" filled="t">
            <v:fill color2="black"/>
            <v:imagedata r:id="rId2327" o:title=""/>
          </v:shape>
          <o:OLEObject Type="Embed" ProgID="Equation.3" ShapeID="_x0000_i2092" DrawAspect="Content" ObjectID="_1417025907" r:id="rId2328"/>
        </w:object>
      </w:r>
    </w:p>
    <w:p w:rsidR="00304320" w:rsidRDefault="00304320" w:rsidP="00304320"/>
    <w:p w:rsidR="00304320" w:rsidRDefault="00304320" w:rsidP="00304320">
      <w:pPr>
        <w:pStyle w:val="vastaukset"/>
      </w:pPr>
    </w:p>
    <w:p w:rsidR="00304320" w:rsidRDefault="00304320" w:rsidP="00304320">
      <w:pPr>
        <w:pStyle w:val="abc-kohdat"/>
        <w:numPr>
          <w:ilvl w:val="0"/>
          <w:numId w:val="355"/>
        </w:numPr>
      </w:pPr>
      <w:r>
        <w:t>4</w:t>
      </w:r>
    </w:p>
    <w:p w:rsidR="00304320" w:rsidRDefault="00304320" w:rsidP="00304320">
      <w:pPr>
        <w:pStyle w:val="abc-kohdat"/>
        <w:numPr>
          <w:ilvl w:val="0"/>
          <w:numId w:val="355"/>
        </w:numPr>
      </w:pPr>
      <w:r>
        <w:t>6</w:t>
      </w:r>
    </w:p>
    <w:p w:rsidR="00304320" w:rsidRDefault="00304320" w:rsidP="00304320">
      <w:pPr>
        <w:pStyle w:val="abc-kohdat"/>
        <w:numPr>
          <w:ilvl w:val="0"/>
          <w:numId w:val="355"/>
        </w:numPr>
      </w:pPr>
      <w:r>
        <w:t>10</w:t>
      </w:r>
    </w:p>
    <w:p w:rsidR="00304320" w:rsidRDefault="00304320" w:rsidP="00304320">
      <w:pPr>
        <w:pStyle w:val="abc-kohdat"/>
        <w:numPr>
          <w:ilvl w:val="0"/>
          <w:numId w:val="355"/>
        </w:numPr>
      </w:pPr>
      <w:r>
        <w:t>18</w:t>
      </w:r>
    </w:p>
    <w:p w:rsidR="00304320" w:rsidRDefault="00304320" w:rsidP="00304320"/>
    <w:p w:rsidR="00304320" w:rsidRDefault="00304320" w:rsidP="00304320">
      <w:pPr>
        <w:pStyle w:val="vastaukset"/>
      </w:pPr>
    </w:p>
    <w:p w:rsidR="00304320" w:rsidRDefault="00304320" w:rsidP="00304320">
      <w:pPr>
        <w:pStyle w:val="abc-kohdat"/>
        <w:numPr>
          <w:ilvl w:val="0"/>
          <w:numId w:val="696"/>
        </w:numPr>
      </w:pPr>
      <w:r w:rsidRPr="00D37682">
        <w:rPr>
          <w:position w:val="-24"/>
        </w:rPr>
        <w:object w:dxaOrig="240" w:dyaOrig="620">
          <v:shape id="_x0000_i2093" type="#_x0000_t75" style="width:11.7pt;height:31pt" o:ole="" filled="t">
            <v:fill color2="black"/>
            <v:imagedata r:id="rId2329" o:title=""/>
          </v:shape>
          <o:OLEObject Type="Embed" ProgID="Equation.3" ShapeID="_x0000_i2093" DrawAspect="Content" ObjectID="_1417025908" r:id="rId2330"/>
        </w:object>
      </w:r>
    </w:p>
    <w:p w:rsidR="00304320" w:rsidRDefault="00304320" w:rsidP="00304320">
      <w:pPr>
        <w:pStyle w:val="abc-kohdat"/>
        <w:numPr>
          <w:ilvl w:val="0"/>
          <w:numId w:val="696"/>
        </w:numPr>
      </w:pPr>
      <w:r w:rsidRPr="00D37682">
        <w:rPr>
          <w:position w:val="-24"/>
        </w:rPr>
        <w:object w:dxaOrig="240" w:dyaOrig="620">
          <v:shape id="_x0000_i2094" type="#_x0000_t75" style="width:11.7pt;height:31pt" o:ole="" filled="t">
            <v:fill color2="black"/>
            <v:imagedata r:id="rId2331" o:title=""/>
          </v:shape>
          <o:OLEObject Type="Embed" ProgID="Equation.3" ShapeID="_x0000_i2094" DrawAspect="Content" ObjectID="_1417025909" r:id="rId2332"/>
        </w:object>
      </w:r>
    </w:p>
    <w:p w:rsidR="00304320" w:rsidRDefault="00304320" w:rsidP="00304320">
      <w:pPr>
        <w:pStyle w:val="abc-kohdat"/>
        <w:numPr>
          <w:ilvl w:val="0"/>
          <w:numId w:val="696"/>
        </w:numPr>
      </w:pPr>
      <w:r w:rsidRPr="00D37682">
        <w:rPr>
          <w:position w:val="-24"/>
        </w:rPr>
        <w:object w:dxaOrig="320" w:dyaOrig="620">
          <v:shape id="_x0000_i2095" type="#_x0000_t75" style="width:15.9pt;height:31pt" o:ole="" filled="t">
            <v:fill color2="black"/>
            <v:imagedata r:id="rId2333" o:title=""/>
          </v:shape>
          <o:OLEObject Type="Embed" ProgID="Equation.3" ShapeID="_x0000_i2095" DrawAspect="Content" ObjectID="_1417025910" r:id="rId2334"/>
        </w:object>
      </w:r>
    </w:p>
    <w:p w:rsidR="00304320" w:rsidRDefault="00304320" w:rsidP="00304320">
      <w:pPr>
        <w:pStyle w:val="abc-kohdat"/>
        <w:numPr>
          <w:ilvl w:val="0"/>
          <w:numId w:val="696"/>
        </w:numPr>
      </w:pPr>
      <w:r w:rsidRPr="00D37682">
        <w:rPr>
          <w:position w:val="-24"/>
        </w:rPr>
        <w:object w:dxaOrig="320" w:dyaOrig="620">
          <v:shape id="_x0000_i2096" type="#_x0000_t75" style="width:15.9pt;height:31pt" o:ole="" filled="t">
            <v:fill color2="black"/>
            <v:imagedata r:id="rId2335" o:title=""/>
          </v:shape>
          <o:OLEObject Type="Embed" ProgID="Equation.3" ShapeID="_x0000_i2096" DrawAspect="Content" ObjectID="_1417025911" r:id="rId2336"/>
        </w:object>
      </w:r>
    </w:p>
    <w:p w:rsidR="00304320" w:rsidRDefault="00304320" w:rsidP="00304320"/>
    <w:p w:rsidR="00304320" w:rsidRDefault="00304320" w:rsidP="00304320">
      <w:pPr>
        <w:pStyle w:val="vastaukset"/>
      </w:pPr>
    </w:p>
    <w:p w:rsidR="00304320" w:rsidRDefault="00304320" w:rsidP="00304320">
      <w:pPr>
        <w:pStyle w:val="abc-kohdat"/>
        <w:numPr>
          <w:ilvl w:val="0"/>
          <w:numId w:val="359"/>
        </w:numPr>
      </w:pPr>
      <w:r>
        <w:t>9</w:t>
      </w:r>
    </w:p>
    <w:p w:rsidR="00304320" w:rsidRDefault="00304320" w:rsidP="00304320">
      <w:pPr>
        <w:pStyle w:val="abc-kohdat"/>
        <w:numPr>
          <w:ilvl w:val="0"/>
          <w:numId w:val="359"/>
        </w:numPr>
      </w:pPr>
      <w:r w:rsidRPr="00D37682">
        <w:rPr>
          <w:position w:val="-24"/>
        </w:rPr>
        <w:object w:dxaOrig="240" w:dyaOrig="620">
          <v:shape id="_x0000_i2097" type="#_x0000_t75" style="width:11.7pt;height:31pt" o:ole="" filled="t">
            <v:fill color2="black"/>
            <v:imagedata r:id="rId2337" o:title=""/>
          </v:shape>
          <o:OLEObject Type="Embed" ProgID="Equation.3" ShapeID="_x0000_i2097" DrawAspect="Content" ObjectID="_1417025912" r:id="rId2338"/>
        </w:object>
      </w:r>
    </w:p>
    <w:p w:rsidR="00304320" w:rsidRDefault="00304320" w:rsidP="00304320">
      <w:pPr>
        <w:pStyle w:val="abc-kohdat"/>
        <w:numPr>
          <w:ilvl w:val="0"/>
          <w:numId w:val="359"/>
        </w:numPr>
      </w:pPr>
      <w:r w:rsidRPr="00D37682">
        <w:rPr>
          <w:position w:val="-24"/>
        </w:rPr>
        <w:object w:dxaOrig="320" w:dyaOrig="620">
          <v:shape id="_x0000_i2098" type="#_x0000_t75" style="width:15.9pt;height:31pt" o:ole="" filled="t">
            <v:fill color2="black"/>
            <v:imagedata r:id="rId2339" o:title=""/>
          </v:shape>
          <o:OLEObject Type="Embed" ProgID="Equation.3" ShapeID="_x0000_i2098" DrawAspect="Content" ObjectID="_1417025913" r:id="rId2340"/>
        </w:object>
      </w:r>
    </w:p>
    <w:p w:rsidR="00304320" w:rsidRDefault="00304320" w:rsidP="00304320">
      <w:pPr>
        <w:pStyle w:val="abc-kohdat"/>
        <w:numPr>
          <w:ilvl w:val="0"/>
          <w:numId w:val="359"/>
        </w:numPr>
      </w:pPr>
      <w:r w:rsidRPr="00D37682">
        <w:rPr>
          <w:position w:val="-24"/>
        </w:rPr>
        <w:object w:dxaOrig="240" w:dyaOrig="620">
          <v:shape id="_x0000_i2099" type="#_x0000_t75" style="width:11.7pt;height:31pt" o:ole="" filled="t">
            <v:fill color2="black"/>
            <v:imagedata r:id="rId2341" o:title=""/>
          </v:shape>
          <o:OLEObject Type="Embed" ProgID="Equation.3" ShapeID="_x0000_i2099" DrawAspect="Content" ObjectID="_1417025914" r:id="rId2342"/>
        </w:object>
      </w:r>
    </w:p>
    <w:p w:rsidR="00304320" w:rsidRDefault="00304320" w:rsidP="00304320"/>
    <w:p w:rsidR="00304320" w:rsidRDefault="00304320" w:rsidP="00304320">
      <w:pPr>
        <w:pStyle w:val="vastaukset"/>
      </w:pPr>
    </w:p>
    <w:p w:rsidR="00304320" w:rsidRDefault="00304320" w:rsidP="00304320">
      <w:pPr>
        <w:pStyle w:val="abc-kohdat"/>
        <w:numPr>
          <w:ilvl w:val="0"/>
          <w:numId w:val="553"/>
        </w:numPr>
      </w:pPr>
      <w:r w:rsidRPr="00D37682">
        <w:rPr>
          <w:position w:val="-19"/>
        </w:rPr>
        <w:object w:dxaOrig="340" w:dyaOrig="620">
          <v:shape id="_x0000_i2100" type="#_x0000_t75" style="width:17.6pt;height:31pt" o:ole="" filled="t">
            <v:fill color2="black"/>
            <v:imagedata r:id="rId2343" o:title=""/>
          </v:shape>
          <o:OLEObject Type="Embed" ProgID="Equation.3" ShapeID="_x0000_i2100" DrawAspect="Content" ObjectID="_1417025915" r:id="rId2344"/>
        </w:object>
      </w:r>
    </w:p>
    <w:p w:rsidR="00304320" w:rsidRDefault="00304320" w:rsidP="00304320">
      <w:pPr>
        <w:pStyle w:val="abc-kohdat"/>
        <w:numPr>
          <w:ilvl w:val="0"/>
          <w:numId w:val="553"/>
        </w:numPr>
      </w:pPr>
      <w:r w:rsidRPr="00D37682">
        <w:rPr>
          <w:position w:val="-19"/>
        </w:rPr>
        <w:object w:dxaOrig="340" w:dyaOrig="620">
          <v:shape id="_x0000_i2101" type="#_x0000_t75" style="width:17.6pt;height:31pt" o:ole="" filled="t">
            <v:fill color2="black"/>
            <v:imagedata r:id="rId2343" o:title=""/>
          </v:shape>
          <o:OLEObject Type="Embed" ProgID="Equation.3" ShapeID="_x0000_i2101" DrawAspect="Content" ObjectID="_1417025916" r:id="rId2345"/>
        </w:object>
      </w:r>
    </w:p>
    <w:p w:rsidR="00304320" w:rsidRDefault="00304320" w:rsidP="00304320">
      <w:pPr>
        <w:pStyle w:val="abc-kohdat"/>
        <w:numPr>
          <w:ilvl w:val="0"/>
          <w:numId w:val="553"/>
        </w:numPr>
      </w:pPr>
      <w:r w:rsidRPr="00D37682">
        <w:rPr>
          <w:position w:val="-19"/>
        </w:rPr>
        <w:object w:dxaOrig="240" w:dyaOrig="620">
          <v:shape id="_x0000_i2102" type="#_x0000_t75" style="width:11.7pt;height:31pt" o:ole="" filled="t">
            <v:fill color2="black"/>
            <v:imagedata r:id="rId2272" o:title=""/>
          </v:shape>
          <o:OLEObject Type="Embed" ProgID="Equation.3" ShapeID="_x0000_i2102" DrawAspect="Content" ObjectID="_1417025917" r:id="rId2346"/>
        </w:object>
      </w:r>
    </w:p>
    <w:p w:rsidR="00304320" w:rsidRDefault="00304320" w:rsidP="00304320">
      <w:pPr>
        <w:pStyle w:val="abc-kohdat"/>
        <w:numPr>
          <w:ilvl w:val="0"/>
          <w:numId w:val="553"/>
        </w:numPr>
      </w:pPr>
      <w:r w:rsidRPr="00D37682">
        <w:rPr>
          <w:position w:val="-19"/>
        </w:rPr>
        <w:object w:dxaOrig="360" w:dyaOrig="620">
          <v:shape id="_x0000_i2103" type="#_x0000_t75" style="width:18.4pt;height:31pt" o:ole="" filled="t">
            <v:fill color2="black"/>
            <v:imagedata r:id="rId2347" o:title=""/>
          </v:shape>
          <o:OLEObject Type="Embed" ProgID="Equation.3" ShapeID="_x0000_i2103" DrawAspect="Content" ObjectID="_1417025918" r:id="rId2348"/>
        </w:object>
      </w:r>
    </w:p>
    <w:p w:rsidR="00304320" w:rsidRDefault="00304320" w:rsidP="00304320"/>
    <w:p w:rsidR="00304320" w:rsidRDefault="00304320" w:rsidP="00304320">
      <w:pPr>
        <w:pStyle w:val="vastaukset"/>
      </w:pPr>
    </w:p>
    <w:p w:rsidR="00304320" w:rsidRDefault="00304320" w:rsidP="00304320">
      <w:pPr>
        <w:pStyle w:val="abc-kohdat"/>
        <w:numPr>
          <w:ilvl w:val="0"/>
          <w:numId w:val="698"/>
        </w:numPr>
      </w:pPr>
      <w:r w:rsidRPr="00D37682">
        <w:rPr>
          <w:position w:val="-24"/>
        </w:rPr>
        <w:object w:dxaOrig="240" w:dyaOrig="620">
          <v:shape id="_x0000_i2104" type="#_x0000_t75" style="width:11.7pt;height:31pt" o:ole="" filled="t">
            <v:fill color2="black"/>
            <v:imagedata r:id="rId2349" o:title=""/>
          </v:shape>
          <o:OLEObject Type="Embed" ProgID="Equation.3" ShapeID="_x0000_i2104" DrawAspect="Content" ObjectID="_1417025919" r:id="rId2350"/>
        </w:object>
      </w:r>
    </w:p>
    <w:p w:rsidR="00304320" w:rsidRDefault="00304320" w:rsidP="00304320">
      <w:pPr>
        <w:pStyle w:val="abc-kohdat"/>
        <w:numPr>
          <w:ilvl w:val="0"/>
          <w:numId w:val="698"/>
        </w:numPr>
      </w:pPr>
      <w:r w:rsidRPr="00D37682">
        <w:rPr>
          <w:position w:val="-24"/>
        </w:rPr>
        <w:object w:dxaOrig="240" w:dyaOrig="620">
          <v:shape id="_x0000_i2105" type="#_x0000_t75" style="width:11.7pt;height:31pt" o:ole="" filled="t">
            <v:fill color2="black"/>
            <v:imagedata r:id="rId2351" o:title=""/>
          </v:shape>
          <o:OLEObject Type="Embed" ProgID="Equation.3" ShapeID="_x0000_i2105" DrawAspect="Content" ObjectID="_1417025920" r:id="rId2352"/>
        </w:object>
      </w:r>
    </w:p>
    <w:p w:rsidR="00304320" w:rsidRDefault="00304320" w:rsidP="00304320">
      <w:pPr>
        <w:pStyle w:val="abc-kohdat"/>
        <w:numPr>
          <w:ilvl w:val="0"/>
          <w:numId w:val="698"/>
        </w:numPr>
      </w:pPr>
      <w:r>
        <w:t>6</w:t>
      </w:r>
    </w:p>
    <w:p w:rsidR="00304320" w:rsidRDefault="00304320" w:rsidP="00304320">
      <w:pPr>
        <w:pStyle w:val="abc-kohdat"/>
        <w:numPr>
          <w:ilvl w:val="0"/>
          <w:numId w:val="698"/>
        </w:numPr>
      </w:pPr>
      <w:r w:rsidRPr="00D37682">
        <w:rPr>
          <w:position w:val="-24"/>
        </w:rPr>
        <w:object w:dxaOrig="499" w:dyaOrig="620">
          <v:shape id="_x0000_i2106" type="#_x0000_t75" style="width:25.1pt;height:31pt" o:ole="" filled="t">
            <v:fill color2="black"/>
            <v:imagedata r:id="rId2353" o:title=""/>
          </v:shape>
          <o:OLEObject Type="Embed" ProgID="Equation.3" ShapeID="_x0000_i2106" DrawAspect="Content" ObjectID="_1417025921" r:id="rId2354"/>
        </w:object>
      </w:r>
    </w:p>
    <w:p w:rsidR="00304320" w:rsidRDefault="00304320" w:rsidP="00304320"/>
    <w:p w:rsidR="00304320" w:rsidRDefault="00304320" w:rsidP="00304320">
      <w:pPr>
        <w:pStyle w:val="vastaukset"/>
      </w:pPr>
    </w:p>
    <w:p w:rsidR="00304320" w:rsidRDefault="00304320" w:rsidP="00304320">
      <w:pPr>
        <w:pStyle w:val="abc-kohdat"/>
        <w:numPr>
          <w:ilvl w:val="0"/>
          <w:numId w:val="38"/>
        </w:numPr>
        <w:tabs>
          <w:tab w:val="left" w:pos="340"/>
        </w:tabs>
      </w:pPr>
      <w:r w:rsidRPr="00D37682">
        <w:rPr>
          <w:position w:val="-19"/>
        </w:rPr>
        <w:object w:dxaOrig="420" w:dyaOrig="620">
          <v:shape id="_x0000_i2107" type="#_x0000_t75" style="width:20.95pt;height:31pt" o:ole="" filled="t">
            <v:fill color2="black"/>
            <v:imagedata r:id="rId2355" o:title=""/>
          </v:shape>
          <o:OLEObject Type="Embed" ProgID="Equation.3" ShapeID="_x0000_i2107" DrawAspect="Content" ObjectID="_1417025922" r:id="rId2356"/>
        </w:object>
      </w:r>
    </w:p>
    <w:p w:rsidR="00304320" w:rsidRDefault="00304320" w:rsidP="00304320">
      <w:pPr>
        <w:pStyle w:val="abc-kohdat"/>
        <w:numPr>
          <w:ilvl w:val="0"/>
          <w:numId w:val="38"/>
        </w:numPr>
        <w:tabs>
          <w:tab w:val="left" w:pos="340"/>
        </w:tabs>
      </w:pPr>
      <w:r w:rsidRPr="00D37682">
        <w:rPr>
          <w:position w:val="-19"/>
        </w:rPr>
        <w:object w:dxaOrig="499" w:dyaOrig="620">
          <v:shape id="_x0000_i2108" type="#_x0000_t75" style="width:25.1pt;height:31pt" o:ole="" filled="t">
            <v:fill color2="black"/>
            <v:imagedata r:id="rId2357" o:title=""/>
          </v:shape>
          <o:OLEObject Type="Embed" ProgID="Equation.3" ShapeID="_x0000_i2108" DrawAspect="Content" ObjectID="_1417025923" r:id="rId2358"/>
        </w:object>
      </w:r>
    </w:p>
    <w:p w:rsidR="00304320" w:rsidRDefault="00304320" w:rsidP="00304320">
      <w:pPr>
        <w:pStyle w:val="abc-kohdat"/>
        <w:numPr>
          <w:ilvl w:val="0"/>
          <w:numId w:val="38"/>
        </w:numPr>
        <w:tabs>
          <w:tab w:val="left" w:pos="340"/>
        </w:tabs>
      </w:pPr>
      <w:r w:rsidRPr="00D37682">
        <w:rPr>
          <w:position w:val="-19"/>
        </w:rPr>
        <w:object w:dxaOrig="360" w:dyaOrig="620">
          <v:shape id="_x0000_i2109" type="#_x0000_t75" style="width:18.4pt;height:31pt" o:ole="" filled="t">
            <v:fill color2="black"/>
            <v:imagedata r:id="rId2359" o:title=""/>
          </v:shape>
          <o:OLEObject Type="Embed" ProgID="Equation.3" ShapeID="_x0000_i2109" DrawAspect="Content" ObjectID="_1417025924" r:id="rId2360"/>
        </w:object>
      </w:r>
    </w:p>
    <w:p w:rsidR="00304320" w:rsidRDefault="00304320" w:rsidP="00304320">
      <w:pPr>
        <w:pStyle w:val="abc-kohdat"/>
        <w:numPr>
          <w:ilvl w:val="0"/>
          <w:numId w:val="38"/>
        </w:numPr>
        <w:tabs>
          <w:tab w:val="left" w:pos="340"/>
        </w:tabs>
      </w:pPr>
      <w:r w:rsidRPr="00D37682">
        <w:rPr>
          <w:position w:val="-19"/>
        </w:rPr>
        <w:object w:dxaOrig="320" w:dyaOrig="620">
          <v:shape id="_x0000_i2110" type="#_x0000_t75" style="width:15.9pt;height:31pt" o:ole="" filled="t">
            <v:fill color2="black"/>
            <v:imagedata r:id="rId2361" o:title=""/>
          </v:shape>
          <o:OLEObject Type="Embed" ProgID="Equation.3" ShapeID="_x0000_i2110" DrawAspect="Content" ObjectID="_1417025925" r:id="rId2362"/>
        </w:object>
      </w:r>
    </w:p>
    <w:p w:rsidR="00304320" w:rsidRDefault="00304320" w:rsidP="00304320"/>
    <w:p w:rsidR="00304320" w:rsidRDefault="00304320" w:rsidP="00304320">
      <w:pPr>
        <w:pStyle w:val="vastaukset"/>
      </w:pPr>
    </w:p>
    <w:p w:rsidR="00304320" w:rsidRDefault="00304320" w:rsidP="00304320">
      <w:r>
        <w:t>9</w:t>
      </w:r>
    </w:p>
    <w:p w:rsidR="00304320" w:rsidRDefault="00304320" w:rsidP="00304320"/>
    <w:p w:rsidR="00304320" w:rsidRDefault="00304320" w:rsidP="00304320">
      <w:pPr>
        <w:pStyle w:val="vastaukset"/>
      </w:pPr>
    </w:p>
    <w:p w:rsidR="00304320" w:rsidRDefault="00304320" w:rsidP="00304320">
      <w:pPr>
        <w:pStyle w:val="abc-kohdat"/>
        <w:numPr>
          <w:ilvl w:val="0"/>
          <w:numId w:val="688"/>
        </w:numPr>
      </w:pPr>
      <w:r w:rsidRPr="00D37682">
        <w:rPr>
          <w:position w:val="-24"/>
        </w:rPr>
        <w:object w:dxaOrig="660" w:dyaOrig="620">
          <v:shape id="_x0000_i2111" type="#_x0000_t75" style="width:32.65pt;height:31pt" o:ole="" filled="t">
            <v:fill color2="black"/>
            <v:imagedata r:id="rId2363" o:title=""/>
          </v:shape>
          <o:OLEObject Type="Embed" ProgID="Equation.3" ShapeID="_x0000_i2111" DrawAspect="Content" ObjectID="_1417025926" r:id="rId2364"/>
        </w:object>
      </w:r>
    </w:p>
    <w:p w:rsidR="00304320" w:rsidRDefault="00304320" w:rsidP="00304320">
      <w:pPr>
        <w:pStyle w:val="abc-kohdat"/>
        <w:numPr>
          <w:ilvl w:val="0"/>
          <w:numId w:val="688"/>
        </w:numPr>
      </w:pPr>
      <w:r w:rsidRPr="00D37682">
        <w:rPr>
          <w:position w:val="-24"/>
        </w:rPr>
        <w:object w:dxaOrig="220" w:dyaOrig="620">
          <v:shape id="_x0000_i2112" type="#_x0000_t75" style="width:10.9pt;height:31pt" o:ole="" filled="t">
            <v:fill color2="black"/>
            <v:imagedata r:id="rId2365" o:title=""/>
          </v:shape>
          <o:OLEObject Type="Embed" ProgID="Equation.3" ShapeID="_x0000_i2112" DrawAspect="Content" ObjectID="_1417025927" r:id="rId2366"/>
        </w:object>
      </w:r>
    </w:p>
    <w:p w:rsidR="00304320" w:rsidRDefault="00304320" w:rsidP="00304320">
      <w:pPr>
        <w:pStyle w:val="abc-kohdat"/>
        <w:numPr>
          <w:ilvl w:val="0"/>
          <w:numId w:val="688"/>
        </w:numPr>
      </w:pPr>
      <w:r w:rsidRPr="00D37682">
        <w:rPr>
          <w:position w:val="-24"/>
        </w:rPr>
        <w:object w:dxaOrig="420" w:dyaOrig="620">
          <v:shape id="_x0000_i2113" type="#_x0000_t75" style="width:20.95pt;height:31pt" o:ole="" filled="t">
            <v:fill color2="black"/>
            <v:imagedata r:id="rId2367" o:title=""/>
          </v:shape>
          <o:OLEObject Type="Embed" ProgID="Equation.3" ShapeID="_x0000_i2113" DrawAspect="Content" ObjectID="_1417025928" r:id="rId2368"/>
        </w:object>
      </w:r>
    </w:p>
    <w:p w:rsidR="00304320" w:rsidRDefault="00304320" w:rsidP="00304320">
      <w:pPr>
        <w:pStyle w:val="abc-kohdat"/>
        <w:numPr>
          <w:ilvl w:val="0"/>
          <w:numId w:val="688"/>
        </w:numPr>
        <w:rPr>
          <w:lang w:val="fi-FI"/>
        </w:rPr>
      </w:pPr>
      <w:r>
        <w:rPr>
          <w:lang w:val="fi-FI"/>
        </w:rPr>
        <w:t>2</w: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557"/>
        </w:numPr>
      </w:pPr>
      <w:r w:rsidRPr="00D37682">
        <w:rPr>
          <w:position w:val="-24"/>
        </w:rPr>
        <w:object w:dxaOrig="400" w:dyaOrig="620">
          <v:shape id="_x0000_i2114" type="#_x0000_t75" style="width:20.1pt;height:31pt" o:ole="" filled="t">
            <v:fill color2="black"/>
            <v:imagedata r:id="rId2369" o:title=""/>
          </v:shape>
          <o:OLEObject Type="Embed" ProgID="Equation.3" ShapeID="_x0000_i2114" DrawAspect="Content" ObjectID="_1417025929" r:id="rId2370"/>
        </w:object>
      </w:r>
    </w:p>
    <w:p w:rsidR="00304320" w:rsidRDefault="00304320" w:rsidP="00304320">
      <w:pPr>
        <w:pStyle w:val="abc-kohdat"/>
        <w:numPr>
          <w:ilvl w:val="0"/>
          <w:numId w:val="557"/>
        </w:numPr>
      </w:pPr>
      <w:r w:rsidRPr="00D37682">
        <w:rPr>
          <w:position w:val="-24"/>
        </w:rPr>
        <w:object w:dxaOrig="420" w:dyaOrig="620">
          <v:shape id="_x0000_i2115" type="#_x0000_t75" style="width:20.95pt;height:31pt" o:ole="" filled="t">
            <v:fill color2="black"/>
            <v:imagedata r:id="rId2371" o:title=""/>
          </v:shape>
          <o:OLEObject Type="Embed" ProgID="Equation.3" ShapeID="_x0000_i2115" DrawAspect="Content" ObjectID="_1417025930" r:id="rId2372"/>
        </w:object>
      </w:r>
    </w:p>
    <w:p w:rsidR="00304320" w:rsidRDefault="00304320" w:rsidP="00304320">
      <w:pPr>
        <w:pStyle w:val="abc-kohdat"/>
        <w:numPr>
          <w:ilvl w:val="0"/>
          <w:numId w:val="557"/>
        </w:numPr>
      </w:pPr>
      <w:r w:rsidRPr="00D37682">
        <w:rPr>
          <w:position w:val="-24"/>
        </w:rPr>
        <w:object w:dxaOrig="520" w:dyaOrig="620">
          <v:shape id="_x0000_i2116" type="#_x0000_t75" style="width:25.95pt;height:31pt" o:ole="" filled="t">
            <v:fill color2="black"/>
            <v:imagedata r:id="rId2373" o:title=""/>
          </v:shape>
          <o:OLEObject Type="Embed" ProgID="Equation.3" ShapeID="_x0000_i2116" DrawAspect="Content" ObjectID="_1417025931" r:id="rId2374"/>
        </w:object>
      </w:r>
    </w:p>
    <w:p w:rsidR="00304320" w:rsidRDefault="00304320" w:rsidP="00304320">
      <w:pPr>
        <w:pStyle w:val="abc-kohdat"/>
        <w:numPr>
          <w:ilvl w:val="0"/>
          <w:numId w:val="557"/>
        </w:numPr>
        <w:rPr>
          <w:lang w:val="fi-FI"/>
        </w:rPr>
      </w:pPr>
      <w:proofErr w:type="gramStart"/>
      <w:r>
        <w:rPr>
          <w:lang w:val="fi-FI"/>
        </w:rPr>
        <w:t>-</w:t>
      </w:r>
      <w:proofErr w:type="gramEnd"/>
      <w:r>
        <w:rPr>
          <w:lang w:val="fi-FI"/>
        </w:rPr>
        <w:t>6</w:t>
      </w:r>
    </w:p>
    <w:p w:rsidR="00304320" w:rsidRDefault="00304320" w:rsidP="00304320"/>
    <w:p w:rsidR="00304320" w:rsidRDefault="00304320" w:rsidP="00304320">
      <w:pPr>
        <w:pStyle w:val="vastaukset"/>
      </w:pPr>
    </w:p>
    <w:p w:rsidR="00304320" w:rsidRDefault="00304320" w:rsidP="00304320">
      <w:pPr>
        <w:pStyle w:val="abc-kohdat"/>
        <w:numPr>
          <w:ilvl w:val="0"/>
          <w:numId w:val="80"/>
        </w:numPr>
        <w:tabs>
          <w:tab w:val="left" w:pos="340"/>
        </w:tabs>
      </w:pPr>
      <w:r w:rsidRPr="00D37682">
        <w:rPr>
          <w:position w:val="-19"/>
        </w:rPr>
        <w:object w:dxaOrig="240" w:dyaOrig="620">
          <v:shape id="_x0000_i2117" type="#_x0000_t75" style="width:11.7pt;height:31pt" o:ole="" filled="t">
            <v:fill color2="black"/>
            <v:imagedata r:id="rId31" o:title=""/>
          </v:shape>
          <o:OLEObject Type="Embed" ProgID="Equation.3" ShapeID="_x0000_i2117" DrawAspect="Content" ObjectID="_1417025932" r:id="rId2375"/>
        </w:object>
      </w:r>
    </w:p>
    <w:p w:rsidR="00304320" w:rsidRDefault="00304320" w:rsidP="00304320">
      <w:pPr>
        <w:pStyle w:val="abc-kohdat"/>
        <w:numPr>
          <w:ilvl w:val="0"/>
          <w:numId w:val="80"/>
        </w:numPr>
        <w:tabs>
          <w:tab w:val="left" w:pos="340"/>
        </w:tabs>
      </w:pPr>
      <w:r w:rsidRPr="00D37682">
        <w:rPr>
          <w:position w:val="-19"/>
        </w:rPr>
        <w:object w:dxaOrig="400" w:dyaOrig="620">
          <v:shape id="_x0000_i2118" type="#_x0000_t75" style="width:20.1pt;height:31pt" o:ole="" filled="t">
            <v:fill color2="black"/>
            <v:imagedata r:id="rId2376" o:title=""/>
          </v:shape>
          <o:OLEObject Type="Embed" ProgID="Equation.3" ShapeID="_x0000_i2118" DrawAspect="Content" ObjectID="_1417025933" r:id="rId2377"/>
        </w:object>
      </w:r>
    </w:p>
    <w:p w:rsidR="00304320" w:rsidRDefault="00304320" w:rsidP="00304320">
      <w:pPr>
        <w:pStyle w:val="abc-kohdat"/>
        <w:numPr>
          <w:ilvl w:val="0"/>
          <w:numId w:val="80"/>
        </w:numPr>
        <w:tabs>
          <w:tab w:val="left" w:pos="340"/>
        </w:tabs>
      </w:pPr>
      <w:r w:rsidRPr="00D37682">
        <w:rPr>
          <w:position w:val="-19"/>
        </w:rPr>
        <w:object w:dxaOrig="380" w:dyaOrig="620">
          <v:shape id="_x0000_i2119" type="#_x0000_t75" style="width:18.4pt;height:31pt" o:ole="" filled="t">
            <v:fill color2="black"/>
            <v:imagedata r:id="rId2378" o:title=""/>
          </v:shape>
          <o:OLEObject Type="Embed" ProgID="Equation.3" ShapeID="_x0000_i2119" DrawAspect="Content" ObjectID="_1417025934" r:id="rId2379"/>
        </w:object>
      </w:r>
    </w:p>
    <w:p w:rsidR="00304320" w:rsidRDefault="00304320" w:rsidP="00304320">
      <w:pPr>
        <w:pStyle w:val="abc-kohdat"/>
        <w:numPr>
          <w:ilvl w:val="0"/>
          <w:numId w:val="80"/>
        </w:numPr>
        <w:tabs>
          <w:tab w:val="left" w:pos="340"/>
        </w:tabs>
      </w:pPr>
      <w:r w:rsidRPr="00D37682">
        <w:rPr>
          <w:position w:val="-19"/>
        </w:rPr>
        <w:object w:dxaOrig="320" w:dyaOrig="620">
          <v:shape id="_x0000_i2120" type="#_x0000_t75" style="width:15.9pt;height:31pt" o:ole="" filled="t">
            <v:fill color2="black"/>
            <v:imagedata r:id="rId2380" o:title=""/>
          </v:shape>
          <o:OLEObject Type="Embed" ProgID="Equation.3" ShapeID="_x0000_i2120" DrawAspect="Content" ObjectID="_1417025935" r:id="rId2381"/>
        </w:object>
      </w:r>
    </w:p>
    <w:p w:rsidR="00304320" w:rsidRDefault="00304320" w:rsidP="00304320">
      <w:pPr>
        <w:pStyle w:val="abc-kohdat"/>
        <w:numPr>
          <w:ilvl w:val="0"/>
          <w:numId w:val="80"/>
        </w:numPr>
        <w:tabs>
          <w:tab w:val="left" w:pos="340"/>
        </w:tabs>
      </w:pPr>
      <w:r w:rsidRPr="00D37682">
        <w:rPr>
          <w:position w:val="-19"/>
        </w:rPr>
        <w:object w:dxaOrig="240" w:dyaOrig="620">
          <v:shape id="_x0000_i2121" type="#_x0000_t75" style="width:11.7pt;height:31pt" o:ole="" filled="t">
            <v:fill color2="black"/>
            <v:imagedata r:id="rId2382" o:title=""/>
          </v:shape>
          <o:OLEObject Type="Embed" ProgID="Equation.3" ShapeID="_x0000_i2121" DrawAspect="Content" ObjectID="_1417025936" r:id="rId2383"/>
        </w:object>
      </w:r>
    </w:p>
    <w:p w:rsidR="00304320" w:rsidRDefault="00304320" w:rsidP="00304320">
      <w:pPr>
        <w:pStyle w:val="abc-kohdat"/>
        <w:numPr>
          <w:ilvl w:val="0"/>
          <w:numId w:val="80"/>
        </w:numPr>
        <w:tabs>
          <w:tab w:val="left" w:pos="340"/>
        </w:tabs>
      </w:pPr>
      <w:r w:rsidRPr="00D37682">
        <w:rPr>
          <w:position w:val="-19"/>
        </w:rPr>
        <w:object w:dxaOrig="1579" w:dyaOrig="620">
          <v:shape id="_x0000_i2122" type="#_x0000_t75" style="width:78.7pt;height:31pt" o:ole="" filled="t">
            <v:fill color2="black"/>
            <v:imagedata r:id="rId2384" o:title=""/>
          </v:shape>
          <o:OLEObject Type="Embed" ProgID="Equation.3" ShapeID="_x0000_i2122" DrawAspect="Content" ObjectID="_1417025937" r:id="rId2385"/>
        </w:object>
      </w:r>
    </w:p>
    <w:p w:rsidR="00304320" w:rsidRDefault="00304320" w:rsidP="00304320"/>
    <w:p w:rsidR="00304320" w:rsidRDefault="00304320" w:rsidP="00304320">
      <w:pPr>
        <w:pStyle w:val="vastaukset"/>
      </w:pPr>
    </w:p>
    <w:p w:rsidR="00304320" w:rsidRDefault="00304320" w:rsidP="00304320">
      <w:r w:rsidRPr="00D37682">
        <w:rPr>
          <w:position w:val="-24"/>
        </w:rPr>
        <w:object w:dxaOrig="320" w:dyaOrig="620">
          <v:shape id="_x0000_i2123" type="#_x0000_t75" style="width:15.9pt;height:31pt" o:ole="" filled="t">
            <v:fill color2="black"/>
            <v:imagedata r:id="rId2386" o:title=""/>
          </v:shape>
          <o:OLEObject Type="Embed" ProgID="Equation.3" ShapeID="_x0000_i2123" DrawAspect="Content" ObjectID="_1417025938" r:id="rId2387"/>
        </w:object>
      </w:r>
    </w:p>
    <w:p w:rsidR="00304320" w:rsidRDefault="00304320" w:rsidP="00304320"/>
    <w:p w:rsidR="00304320" w:rsidRDefault="00304320" w:rsidP="00304320">
      <w:pPr>
        <w:pStyle w:val="vastaukset"/>
      </w:pPr>
    </w:p>
    <w:p w:rsidR="00304320" w:rsidRDefault="00304320" w:rsidP="00304320">
      <w:pPr>
        <w:pStyle w:val="abc-kohdat"/>
        <w:numPr>
          <w:ilvl w:val="0"/>
          <w:numId w:val="87"/>
        </w:numPr>
        <w:tabs>
          <w:tab w:val="left" w:pos="340"/>
        </w:tabs>
        <w:rPr>
          <w:lang w:val="fi-FI"/>
        </w:rPr>
      </w:pPr>
      <w:r>
        <w:rPr>
          <w:lang w:val="fi-FI"/>
        </w:rPr>
        <w:t>22 pulloa</w:t>
      </w:r>
    </w:p>
    <w:p w:rsidR="00304320" w:rsidRDefault="00304320" w:rsidP="00304320">
      <w:pPr>
        <w:pStyle w:val="abc-kohdat"/>
        <w:numPr>
          <w:ilvl w:val="0"/>
          <w:numId w:val="87"/>
        </w:numPr>
        <w:tabs>
          <w:tab w:val="left" w:pos="340"/>
        </w:tabs>
        <w:rPr>
          <w:lang w:val="fi-FI"/>
        </w:rPr>
      </w:pPr>
      <w:r>
        <w:rPr>
          <w:lang w:val="fi-FI"/>
        </w:rPr>
        <w:t>5 dl</w:t>
      </w:r>
    </w:p>
    <w:p w:rsidR="00304320" w:rsidRDefault="00304320" w:rsidP="00304320"/>
    <w:p w:rsidR="00304320" w:rsidRDefault="00304320" w:rsidP="00304320">
      <w:pPr>
        <w:pStyle w:val="vastaukset"/>
      </w:pPr>
    </w:p>
    <w:p w:rsidR="00304320" w:rsidRDefault="00304320" w:rsidP="00304320">
      <w:pPr>
        <w:pStyle w:val="abc-kohdat"/>
        <w:numPr>
          <w:ilvl w:val="0"/>
          <w:numId w:val="689"/>
        </w:numPr>
        <w:rPr>
          <w:lang w:val="fi-FI"/>
        </w:rPr>
      </w:pPr>
      <w:r>
        <w:rPr>
          <w:lang w:val="fi-FI"/>
        </w:rPr>
        <w:t>on</w:t>
      </w:r>
    </w:p>
    <w:p w:rsidR="00304320" w:rsidRDefault="00304320" w:rsidP="00304320">
      <w:pPr>
        <w:pStyle w:val="abc-kohdat"/>
        <w:numPr>
          <w:ilvl w:val="0"/>
          <w:numId w:val="689"/>
        </w:numPr>
        <w:rPr>
          <w:lang w:val="fi-FI"/>
        </w:rPr>
      </w:pPr>
      <w:r>
        <w:rPr>
          <w:lang w:val="fi-FI"/>
        </w:rPr>
        <w:t>ei</w:t>
      </w:r>
    </w:p>
    <w:p w:rsidR="00304320" w:rsidRDefault="00304320" w:rsidP="00304320">
      <w:pPr>
        <w:pStyle w:val="abc-kohdat"/>
        <w:numPr>
          <w:ilvl w:val="0"/>
          <w:numId w:val="689"/>
        </w:numPr>
        <w:rPr>
          <w:lang w:val="fi-FI"/>
        </w:rPr>
      </w:pPr>
      <w:r>
        <w:rPr>
          <w:lang w:val="fi-FI"/>
        </w:rPr>
        <w:t>on</w:t>
      </w:r>
    </w:p>
    <w:p w:rsidR="00304320" w:rsidRDefault="00304320" w:rsidP="00304320"/>
    <w:p w:rsidR="00304320" w:rsidRDefault="00304320" w:rsidP="00304320">
      <w:pPr>
        <w:pStyle w:val="vastaukset"/>
      </w:pPr>
    </w:p>
    <w:p w:rsidR="00304320" w:rsidRDefault="00304320" w:rsidP="00304320">
      <w:pPr>
        <w:pStyle w:val="abc-kohdat"/>
        <w:numPr>
          <w:ilvl w:val="0"/>
          <w:numId w:val="694"/>
        </w:numPr>
      </w:pPr>
      <w:r w:rsidRPr="00D37682">
        <w:rPr>
          <w:position w:val="-24"/>
        </w:rPr>
        <w:object w:dxaOrig="220" w:dyaOrig="620">
          <v:shape id="_x0000_i2124" type="#_x0000_t75" style="width:10.9pt;height:31pt" o:ole="" filled="t">
            <v:fill color2="black"/>
            <v:imagedata r:id="rId2388" o:title=""/>
          </v:shape>
          <o:OLEObject Type="Embed" ProgID="Equation.3" ShapeID="_x0000_i2124" DrawAspect="Content" ObjectID="_1417025939" r:id="rId2389"/>
        </w:object>
      </w:r>
    </w:p>
    <w:p w:rsidR="00304320" w:rsidRDefault="00304320" w:rsidP="00304320">
      <w:pPr>
        <w:pStyle w:val="abc-kohdat"/>
        <w:numPr>
          <w:ilvl w:val="0"/>
          <w:numId w:val="694"/>
        </w:numPr>
        <w:rPr>
          <w:lang w:val="fi-FI"/>
        </w:rPr>
      </w:pPr>
      <w:r w:rsidRPr="00D37682">
        <w:rPr>
          <w:position w:val="-24"/>
        </w:rPr>
        <w:object w:dxaOrig="240" w:dyaOrig="620">
          <v:shape id="_x0000_i2125" type="#_x0000_t75" style="width:11.7pt;height:31pt" o:ole="" filled="t">
            <v:fill color2="black"/>
            <v:imagedata r:id="rId2390" o:title=""/>
          </v:shape>
          <o:OLEObject Type="Embed" ProgID="Equation.3" ShapeID="_x0000_i2125" DrawAspect="Content" ObjectID="_1417025940" r:id="rId2391"/>
        </w:object>
      </w:r>
    </w:p>
    <w:p w:rsidR="00304320" w:rsidRDefault="00304320" w:rsidP="00304320">
      <w:pPr>
        <w:pStyle w:val="abc-kohdat"/>
        <w:numPr>
          <w:ilvl w:val="0"/>
          <w:numId w:val="694"/>
        </w:numPr>
        <w:rPr>
          <w:lang w:val="fi-FI"/>
        </w:rPr>
      </w:pPr>
      <w:r w:rsidRPr="00D37682">
        <w:rPr>
          <w:position w:val="-24"/>
        </w:rPr>
        <w:object w:dxaOrig="240" w:dyaOrig="620">
          <v:shape id="_x0000_i2126" type="#_x0000_t75" style="width:11.7pt;height:31pt" o:ole="" filled="t">
            <v:fill color2="black"/>
            <v:imagedata r:id="rId2392" o:title=""/>
          </v:shape>
          <o:OLEObject Type="Embed" ProgID="Equation.3" ShapeID="_x0000_i2126" DrawAspect="Content" ObjectID="_1417025941" r:id="rId2393"/>
        </w:object>
      </w:r>
    </w:p>
    <w:p w:rsidR="00304320" w:rsidRDefault="00304320" w:rsidP="00304320">
      <w:pPr>
        <w:pStyle w:val="abc-kohdat"/>
        <w:numPr>
          <w:ilvl w:val="0"/>
          <w:numId w:val="694"/>
        </w:numPr>
        <w:rPr>
          <w:lang w:val="fi-FI"/>
        </w:rPr>
      </w:pPr>
      <w:r w:rsidRPr="00D37682">
        <w:rPr>
          <w:position w:val="-24"/>
        </w:rPr>
        <w:object w:dxaOrig="240" w:dyaOrig="620">
          <v:shape id="_x0000_i2127" type="#_x0000_t75" style="width:11.7pt;height:31pt" o:ole="" filled="t">
            <v:fill color2="black"/>
            <v:imagedata r:id="rId2394" o:title=""/>
          </v:shape>
          <o:OLEObject Type="Embed" ProgID="Equation.3" ShapeID="_x0000_i2127" DrawAspect="Content" ObjectID="_1417025942" r:id="rId2395"/>
        </w:objec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692"/>
        </w:numPr>
      </w:pPr>
      <w:r w:rsidRPr="00D37682">
        <w:rPr>
          <w:position w:val="-24"/>
        </w:rPr>
        <w:object w:dxaOrig="320" w:dyaOrig="620">
          <v:shape id="_x0000_i2128" type="#_x0000_t75" style="width:15.9pt;height:31pt" o:ole="" filled="t">
            <v:fill color2="black"/>
            <v:imagedata r:id="rId2396" o:title=""/>
          </v:shape>
          <o:OLEObject Type="Embed" ProgID="Equation.3" ShapeID="_x0000_i2128" DrawAspect="Content" ObjectID="_1417025943" r:id="rId2397"/>
        </w:object>
      </w:r>
    </w:p>
    <w:p w:rsidR="00304320" w:rsidRDefault="00304320" w:rsidP="00304320">
      <w:pPr>
        <w:pStyle w:val="abc-kohdat"/>
        <w:numPr>
          <w:ilvl w:val="0"/>
          <w:numId w:val="692"/>
        </w:numPr>
      </w:pPr>
      <w:r w:rsidRPr="00D37682">
        <w:rPr>
          <w:position w:val="-24"/>
        </w:rPr>
        <w:object w:dxaOrig="220" w:dyaOrig="620">
          <v:shape id="_x0000_i2129" type="#_x0000_t75" style="width:10.9pt;height:31pt" o:ole="" filled="t">
            <v:fill color2="black"/>
            <v:imagedata r:id="rId2398" o:title=""/>
          </v:shape>
          <o:OLEObject Type="Embed" ProgID="Equation.3" ShapeID="_x0000_i2129" DrawAspect="Content" ObjectID="_1417025944" r:id="rId2399"/>
        </w:object>
      </w:r>
    </w:p>
    <w:p w:rsidR="00304320" w:rsidRDefault="00304320" w:rsidP="00304320">
      <w:pPr>
        <w:pStyle w:val="abc-kohdat"/>
        <w:numPr>
          <w:ilvl w:val="0"/>
          <w:numId w:val="692"/>
        </w:numPr>
      </w:pPr>
      <w:r w:rsidRPr="00D37682">
        <w:rPr>
          <w:position w:val="-24"/>
        </w:rPr>
        <w:object w:dxaOrig="320" w:dyaOrig="620">
          <v:shape id="_x0000_i2130" type="#_x0000_t75" style="width:15.9pt;height:31pt" o:ole="" filled="t">
            <v:fill color2="black"/>
            <v:imagedata r:id="rId2400" o:title=""/>
          </v:shape>
          <o:OLEObject Type="Embed" ProgID="Equation.3" ShapeID="_x0000_i2130" DrawAspect="Content" ObjectID="_1417025945" r:id="rId2401"/>
        </w:object>
      </w:r>
      <w:r>
        <w:rPr>
          <w:lang w:val="fi-FI"/>
        </w:rPr>
        <w:t xml:space="preserve"> ja </w:t>
      </w:r>
      <w:r w:rsidRPr="00D37682">
        <w:rPr>
          <w:position w:val="-24"/>
        </w:rPr>
        <w:object w:dxaOrig="240" w:dyaOrig="620">
          <v:shape id="_x0000_i2131" type="#_x0000_t75" style="width:11.7pt;height:31pt" o:ole="" filled="t">
            <v:fill color2="black"/>
            <v:imagedata r:id="rId2402" o:title=""/>
          </v:shape>
          <o:OLEObject Type="Embed" ProgID="Equation.3" ShapeID="_x0000_i2131" DrawAspect="Content" ObjectID="_1417025946" r:id="rId2403"/>
        </w:object>
      </w:r>
    </w:p>
    <w:p w:rsidR="00304320" w:rsidRDefault="00304320" w:rsidP="00304320"/>
    <w:p w:rsidR="00304320" w:rsidRDefault="00304320" w:rsidP="00304320">
      <w:pPr>
        <w:pStyle w:val="vastaukset"/>
      </w:pPr>
    </w:p>
    <w:p w:rsidR="00304320" w:rsidRDefault="00304320" w:rsidP="00304320">
      <w:pPr>
        <w:pStyle w:val="abc-kohdat"/>
        <w:numPr>
          <w:ilvl w:val="0"/>
          <w:numId w:val="16"/>
        </w:numPr>
        <w:tabs>
          <w:tab w:val="left" w:pos="340"/>
        </w:tabs>
      </w:pPr>
      <w:r w:rsidRPr="00D37682">
        <w:rPr>
          <w:position w:val="-19"/>
        </w:rPr>
        <w:object w:dxaOrig="220" w:dyaOrig="620">
          <v:shape id="_x0000_i2132" type="#_x0000_t75" style="width:10.9pt;height:31pt" o:ole="" filled="t">
            <v:fill color2="black"/>
            <v:imagedata r:id="rId2404" o:title=""/>
          </v:shape>
          <o:OLEObject Type="Embed" ProgID="Equation.3" ShapeID="_x0000_i2132" DrawAspect="Content" ObjectID="_1417025947" r:id="rId2405"/>
        </w:object>
      </w:r>
    </w:p>
    <w:p w:rsidR="00304320" w:rsidRDefault="00304320" w:rsidP="00304320">
      <w:pPr>
        <w:pStyle w:val="abc-kohdat"/>
        <w:numPr>
          <w:ilvl w:val="0"/>
          <w:numId w:val="16"/>
        </w:numPr>
        <w:tabs>
          <w:tab w:val="left" w:pos="340"/>
        </w:tabs>
      </w:pPr>
      <w:r>
        <w:rPr>
          <w:noProof/>
          <w:position w:val="-19"/>
          <w:lang w:val="fi-FI" w:eastAsia="fi-FI"/>
        </w:rPr>
        <w:drawing>
          <wp:inline distT="0" distB="0" distL="0" distR="0">
            <wp:extent cx="190500" cy="3905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2406" cstate="print"/>
                    <a:srcRect/>
                    <a:stretch>
                      <a:fillRect/>
                    </a:stretch>
                  </pic:blipFill>
                  <pic:spPr bwMode="auto">
                    <a:xfrm>
                      <a:off x="0" y="0"/>
                      <a:ext cx="1905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16"/>
        </w:numPr>
        <w:tabs>
          <w:tab w:val="left" w:pos="340"/>
        </w:tabs>
      </w:pPr>
      <w:r w:rsidRPr="00D37682">
        <w:rPr>
          <w:position w:val="-24"/>
        </w:rPr>
        <w:object w:dxaOrig="400" w:dyaOrig="620">
          <v:shape id="_x0000_i2133" type="#_x0000_t75" style="width:20.1pt;height:31pt" o:ole="">
            <v:imagedata r:id="rId2407" o:title=""/>
          </v:shape>
          <o:OLEObject Type="Embed" ProgID="Equation.3" ShapeID="_x0000_i2133" DrawAspect="Content" ObjectID="_1417025948" r:id="rId2408"/>
        </w:object>
      </w:r>
    </w:p>
    <w:p w:rsidR="00304320" w:rsidRDefault="00304320" w:rsidP="00304320"/>
    <w:p w:rsidR="00304320" w:rsidRDefault="00304320" w:rsidP="00304320">
      <w:pPr>
        <w:pStyle w:val="vastaukset"/>
      </w:pPr>
    </w:p>
    <w:p w:rsidR="00304320" w:rsidRDefault="00304320" w:rsidP="00304320">
      <w:pPr>
        <w:pStyle w:val="abc-kohdat"/>
        <w:numPr>
          <w:ilvl w:val="0"/>
          <w:numId w:val="686"/>
        </w:numPr>
      </w:pPr>
      <w:r w:rsidRPr="00D37682">
        <w:rPr>
          <w:position w:val="-24"/>
        </w:rPr>
        <w:object w:dxaOrig="240" w:dyaOrig="620">
          <v:shape id="_x0000_i2134" type="#_x0000_t75" style="width:11.7pt;height:31pt" o:ole="" filled="t">
            <v:fill color2="black"/>
            <v:imagedata r:id="rId2409" o:title=""/>
          </v:shape>
          <o:OLEObject Type="Embed" ProgID="Equation.3" ShapeID="_x0000_i2134" DrawAspect="Content" ObjectID="_1417025949" r:id="rId2410"/>
        </w:object>
      </w:r>
    </w:p>
    <w:p w:rsidR="00304320" w:rsidRDefault="00304320" w:rsidP="00304320">
      <w:pPr>
        <w:pStyle w:val="abc-kohdat"/>
        <w:numPr>
          <w:ilvl w:val="0"/>
          <w:numId w:val="686"/>
        </w:numPr>
      </w:pPr>
      <w:r>
        <w:t>2</w:t>
      </w:r>
      <w:r>
        <w:rPr>
          <w:i/>
          <w:iCs/>
        </w:rPr>
        <w:t>b</w:t>
      </w:r>
    </w:p>
    <w:p w:rsidR="00304320" w:rsidRDefault="00304320" w:rsidP="00304320">
      <w:pPr>
        <w:pStyle w:val="abc-kohdat"/>
        <w:numPr>
          <w:ilvl w:val="0"/>
          <w:numId w:val="686"/>
        </w:numPr>
      </w:pPr>
      <w:r w:rsidRPr="00D37682">
        <w:rPr>
          <w:position w:val="-24"/>
        </w:rPr>
        <w:object w:dxaOrig="360" w:dyaOrig="620">
          <v:shape id="_x0000_i2135" type="#_x0000_t75" style="width:18.4pt;height:31pt" o:ole="" filled="t">
            <v:fill color2="black"/>
            <v:imagedata r:id="rId2411" o:title=""/>
          </v:shape>
          <o:OLEObject Type="Embed" ProgID="Equation.3" ShapeID="_x0000_i2135" DrawAspect="Content" ObjectID="_1417025950" r:id="rId2412"/>
        </w:object>
      </w:r>
    </w:p>
    <w:p w:rsidR="00304320" w:rsidRDefault="00304320" w:rsidP="00304320">
      <w:pPr>
        <w:pStyle w:val="abc-kohdat"/>
        <w:numPr>
          <w:ilvl w:val="0"/>
          <w:numId w:val="686"/>
        </w:numPr>
      </w:pPr>
      <w:r w:rsidRPr="00D37682">
        <w:rPr>
          <w:position w:val="-24"/>
        </w:rPr>
        <w:object w:dxaOrig="360" w:dyaOrig="620">
          <v:shape id="_x0000_i2136" type="#_x0000_t75" style="width:18.4pt;height:31pt" o:ole="" filled="t">
            <v:fill color2="black"/>
            <v:imagedata r:id="rId2413" o:title=""/>
          </v:shape>
          <o:OLEObject Type="Embed" ProgID="Equation.3" ShapeID="_x0000_i2136" DrawAspect="Content" ObjectID="_1417025951" r:id="rId2414"/>
        </w:object>
      </w:r>
    </w:p>
    <w:p w:rsidR="00304320" w:rsidRDefault="00304320" w:rsidP="00304320"/>
    <w:p w:rsidR="00304320" w:rsidRDefault="00304320" w:rsidP="00304320">
      <w:pPr>
        <w:pStyle w:val="vastaukset"/>
      </w:pPr>
    </w:p>
    <w:p w:rsidR="00304320" w:rsidRDefault="00304320" w:rsidP="00304320">
      <w:r w:rsidRPr="00D37682">
        <w:rPr>
          <w:position w:val="-24"/>
        </w:rPr>
        <w:object w:dxaOrig="380" w:dyaOrig="620">
          <v:shape id="_x0000_i2137" type="#_x0000_t75" style="width:19.25pt;height:31pt" o:ole="" filled="t">
            <v:fill color2="black"/>
            <v:imagedata r:id="rId2415" o:title=""/>
          </v:shape>
          <o:OLEObject Type="Embed" ProgID="Equation.3" ShapeID="_x0000_i2137" DrawAspect="Content" ObjectID="_1417025952" r:id="rId2416"/>
        </w:object>
      </w:r>
    </w:p>
    <w:p w:rsidR="00304320" w:rsidRDefault="00304320" w:rsidP="00304320"/>
    <w:p w:rsidR="00304320" w:rsidRDefault="00304320" w:rsidP="00304320">
      <w:pPr>
        <w:pStyle w:val="vastaukset"/>
      </w:pPr>
    </w:p>
    <w:p w:rsidR="00304320" w:rsidRDefault="00304320" w:rsidP="00304320">
      <w:pPr>
        <w:pStyle w:val="abc-kohdat"/>
        <w:numPr>
          <w:ilvl w:val="0"/>
          <w:numId w:val="228"/>
        </w:numPr>
        <w:tabs>
          <w:tab w:val="left" w:pos="340"/>
        </w:tabs>
      </w:pPr>
      <w:r w:rsidRPr="00D37682">
        <w:rPr>
          <w:position w:val="-1"/>
        </w:rPr>
        <w:object w:dxaOrig="300" w:dyaOrig="279">
          <v:shape id="_x0000_i2138" type="#_x0000_t75" style="width:15.05pt;height:14.25pt" o:ole="" filled="t">
            <v:fill color2="black"/>
            <v:imagedata r:id="rId2417" o:title=""/>
          </v:shape>
          <o:OLEObject Type="Embed" ProgID="Equation.3" ShapeID="_x0000_i2138" DrawAspect="Content" ObjectID="_1417025953" r:id="rId2418"/>
        </w:object>
      </w:r>
    </w:p>
    <w:p w:rsidR="00304320" w:rsidRDefault="00304320" w:rsidP="00304320">
      <w:pPr>
        <w:pStyle w:val="abc-kohdat"/>
        <w:numPr>
          <w:ilvl w:val="0"/>
          <w:numId w:val="228"/>
        </w:numPr>
        <w:tabs>
          <w:tab w:val="left" w:pos="340"/>
        </w:tabs>
      </w:pPr>
      <w:r w:rsidRPr="00D37682">
        <w:rPr>
          <w:position w:val="-1"/>
        </w:rPr>
        <w:object w:dxaOrig="320" w:dyaOrig="260">
          <v:shape id="_x0000_i2139" type="#_x0000_t75" style="width:15.9pt;height:12.55pt" o:ole="" filled="t">
            <v:fill color2="black"/>
            <v:imagedata r:id="rId2419" o:title=""/>
          </v:shape>
          <o:OLEObject Type="Embed" ProgID="Equation.3" ShapeID="_x0000_i2139" DrawAspect="Content" ObjectID="_1417025954" r:id="rId2420"/>
        </w:object>
      </w:r>
    </w:p>
    <w:p w:rsidR="00304320" w:rsidRDefault="00304320" w:rsidP="00304320">
      <w:pPr>
        <w:pStyle w:val="abc-kohdat"/>
        <w:numPr>
          <w:ilvl w:val="0"/>
          <w:numId w:val="228"/>
        </w:numPr>
        <w:tabs>
          <w:tab w:val="left" w:pos="340"/>
        </w:tabs>
      </w:pPr>
      <w:r w:rsidRPr="00D37682">
        <w:rPr>
          <w:position w:val="-1"/>
        </w:rPr>
        <w:object w:dxaOrig="300" w:dyaOrig="279">
          <v:shape id="_x0000_i2140" type="#_x0000_t75" style="width:15.05pt;height:14.25pt" o:ole="" filled="t">
            <v:fill color2="black"/>
            <v:imagedata r:id="rId2421" o:title=""/>
          </v:shape>
          <o:OLEObject Type="Embed" ProgID="Equation.3" ShapeID="_x0000_i2140" DrawAspect="Content" ObjectID="_1417025955" r:id="rId2422"/>
        </w:object>
      </w:r>
    </w:p>
    <w:p w:rsidR="00304320" w:rsidRDefault="00304320" w:rsidP="00304320">
      <w:pPr>
        <w:pStyle w:val="abc-kohdat"/>
        <w:numPr>
          <w:ilvl w:val="0"/>
          <w:numId w:val="228"/>
        </w:numPr>
        <w:tabs>
          <w:tab w:val="left" w:pos="340"/>
        </w:tabs>
      </w:pPr>
      <w:r w:rsidRPr="00D37682">
        <w:rPr>
          <w:position w:val="-1"/>
        </w:rPr>
        <w:object w:dxaOrig="300" w:dyaOrig="279">
          <v:shape id="_x0000_i2141" type="#_x0000_t75" style="width:15.05pt;height:14.25pt" o:ole="" filled="t">
            <v:fill color2="black"/>
            <v:imagedata r:id="rId2423" o:title=""/>
          </v:shape>
          <o:OLEObject Type="Embed" ProgID="Equation.3" ShapeID="_x0000_i2141" DrawAspect="Content" ObjectID="_1417025956" r:id="rId2424"/>
        </w:object>
      </w:r>
    </w:p>
    <w:p w:rsidR="00304320" w:rsidRDefault="00304320" w:rsidP="00304320"/>
    <w:p w:rsidR="00304320" w:rsidRDefault="00304320" w:rsidP="00304320">
      <w:pPr>
        <w:pStyle w:val="vastaukset"/>
      </w:pPr>
    </w:p>
    <w:p w:rsidR="00304320" w:rsidRDefault="00304320" w:rsidP="00304320">
      <w:pPr>
        <w:pStyle w:val="abc-kohdat"/>
        <w:numPr>
          <w:ilvl w:val="0"/>
          <w:numId w:val="229"/>
        </w:numPr>
        <w:tabs>
          <w:tab w:val="left" w:pos="340"/>
        </w:tabs>
      </w:pPr>
      <w:r w:rsidRPr="00D37682">
        <w:rPr>
          <w:position w:val="-19"/>
        </w:rPr>
        <w:object w:dxaOrig="240" w:dyaOrig="620">
          <v:shape id="_x0000_i2142" type="#_x0000_t75" style="width:11.7pt;height:31pt" o:ole="" filled="t">
            <v:fill color2="black"/>
            <v:imagedata r:id="rId2325" o:title=""/>
          </v:shape>
          <o:OLEObject Type="Embed" ProgID="Equation.3" ShapeID="_x0000_i2142" DrawAspect="Content" ObjectID="_1417025957" r:id="rId2425"/>
        </w:object>
      </w:r>
    </w:p>
    <w:p w:rsidR="00304320" w:rsidRDefault="00304320" w:rsidP="00304320">
      <w:pPr>
        <w:pStyle w:val="abc-kohdat"/>
        <w:numPr>
          <w:ilvl w:val="0"/>
          <w:numId w:val="229"/>
        </w:numPr>
        <w:tabs>
          <w:tab w:val="left" w:pos="340"/>
        </w:tabs>
      </w:pPr>
      <w:r w:rsidRPr="00D37682">
        <w:rPr>
          <w:position w:val="-19"/>
        </w:rPr>
        <w:object w:dxaOrig="400" w:dyaOrig="620">
          <v:shape id="_x0000_i2143" type="#_x0000_t75" style="width:20.1pt;height:31pt" o:ole="" filled="t">
            <v:fill color2="black"/>
            <v:imagedata r:id="rId2426" o:title=""/>
          </v:shape>
          <o:OLEObject Type="Embed" ProgID="Equation.3" ShapeID="_x0000_i2143" DrawAspect="Content" ObjectID="_1417025958" r:id="rId2427"/>
        </w:object>
      </w:r>
    </w:p>
    <w:p w:rsidR="00304320" w:rsidRDefault="00304320" w:rsidP="00304320">
      <w:pPr>
        <w:pStyle w:val="abc-kohdat"/>
        <w:numPr>
          <w:ilvl w:val="0"/>
          <w:numId w:val="229"/>
        </w:numPr>
        <w:tabs>
          <w:tab w:val="left" w:pos="340"/>
        </w:tabs>
      </w:pPr>
      <w:r w:rsidRPr="00D37682">
        <w:rPr>
          <w:position w:val="-19"/>
        </w:rPr>
        <w:object w:dxaOrig="240" w:dyaOrig="620">
          <v:shape id="_x0000_i2144" type="#_x0000_t75" style="width:11.7pt;height:31pt" o:ole="" filled="t">
            <v:fill color2="black"/>
            <v:imagedata r:id="rId2428" o:title=""/>
          </v:shape>
          <o:OLEObject Type="Embed" ProgID="Equation.3" ShapeID="_x0000_i2144" DrawAspect="Content" ObjectID="_1417025959" r:id="rId2429"/>
        </w:object>
      </w:r>
    </w:p>
    <w:p w:rsidR="00304320" w:rsidRDefault="00304320" w:rsidP="00304320">
      <w:pPr>
        <w:pStyle w:val="abc-kohdat"/>
        <w:numPr>
          <w:ilvl w:val="0"/>
          <w:numId w:val="229"/>
        </w:numPr>
        <w:tabs>
          <w:tab w:val="left" w:pos="340"/>
        </w:tabs>
      </w:pPr>
      <w:r w:rsidRPr="00D37682">
        <w:rPr>
          <w:position w:val="-19"/>
        </w:rPr>
        <w:object w:dxaOrig="320" w:dyaOrig="620">
          <v:shape id="_x0000_i2145" type="#_x0000_t75" style="width:15.9pt;height:31pt" o:ole="" filled="t">
            <v:fill color2="black"/>
            <v:imagedata r:id="rId2430" o:title=""/>
          </v:shape>
          <o:OLEObject Type="Embed" ProgID="Equation.3" ShapeID="_x0000_i2145" DrawAspect="Content" ObjectID="_1417025960" r:id="rId2431"/>
        </w:object>
      </w:r>
    </w:p>
    <w:p w:rsidR="00304320" w:rsidRDefault="00304320" w:rsidP="00304320"/>
    <w:p w:rsidR="00304320" w:rsidRDefault="00304320" w:rsidP="00304320">
      <w:pPr>
        <w:pStyle w:val="vastaukset"/>
      </w:pPr>
    </w:p>
    <w:p w:rsidR="00304320" w:rsidRDefault="00304320" w:rsidP="00304320">
      <w:pPr>
        <w:pStyle w:val="abc-kohdat"/>
        <w:numPr>
          <w:ilvl w:val="0"/>
          <w:numId w:val="303"/>
        </w:numPr>
      </w:pPr>
      <w:r>
        <w:t>35</w:t>
      </w:r>
    </w:p>
    <w:p w:rsidR="00304320" w:rsidRDefault="00304320" w:rsidP="00304320">
      <w:pPr>
        <w:pStyle w:val="abc-kohdat"/>
        <w:numPr>
          <w:ilvl w:val="0"/>
          <w:numId w:val="303"/>
        </w:numPr>
      </w:pPr>
      <w:r>
        <w:t>23</w:t>
      </w:r>
    </w:p>
    <w:p w:rsidR="00304320" w:rsidRDefault="00304320" w:rsidP="00304320">
      <w:pPr>
        <w:pStyle w:val="abc-kohdat"/>
        <w:numPr>
          <w:ilvl w:val="0"/>
          <w:numId w:val="303"/>
        </w:numPr>
      </w:pPr>
      <w:r>
        <w:t>45</w:t>
      </w:r>
    </w:p>
    <w:p w:rsidR="00304320" w:rsidRDefault="00304320" w:rsidP="00304320">
      <w:pPr>
        <w:pStyle w:val="abc-kohdat"/>
        <w:numPr>
          <w:ilvl w:val="0"/>
          <w:numId w:val="303"/>
        </w:numPr>
      </w:pPr>
      <w:r>
        <w:t>93</w:t>
      </w:r>
    </w:p>
    <w:p w:rsidR="00304320" w:rsidRDefault="00304320" w:rsidP="00304320">
      <w:pPr>
        <w:pStyle w:val="BodyText2"/>
      </w:pPr>
    </w:p>
    <w:p w:rsidR="00304320" w:rsidRDefault="00304320" w:rsidP="00304320">
      <w:pPr>
        <w:pStyle w:val="vastaukset"/>
      </w:pPr>
    </w:p>
    <w:p w:rsidR="00304320" w:rsidRDefault="00304320" w:rsidP="00304320">
      <w:pPr>
        <w:pStyle w:val="abc-kohdat"/>
        <w:numPr>
          <w:ilvl w:val="0"/>
          <w:numId w:val="704"/>
        </w:numPr>
        <w:rPr>
          <w:lang w:val="fi-FI"/>
        </w:rPr>
      </w:pPr>
      <w:r w:rsidRPr="00D37682">
        <w:rPr>
          <w:position w:val="-10"/>
        </w:rPr>
        <w:object w:dxaOrig="1520" w:dyaOrig="320">
          <v:shape id="_x0000_i2146" type="#_x0000_t75" style="width:76.2pt;height:15.9pt" o:ole="" filled="t">
            <v:fill color2="black"/>
            <v:imagedata r:id="rId2432" o:title=""/>
          </v:shape>
          <o:OLEObject Type="Embed" ProgID="Equation.3" ShapeID="_x0000_i2146" DrawAspect="Content" ObjectID="_1417025961" r:id="rId2433"/>
        </w:object>
      </w:r>
    </w:p>
    <w:p w:rsidR="00304320" w:rsidRDefault="00304320" w:rsidP="00304320">
      <w:pPr>
        <w:pStyle w:val="abc-kohdat"/>
        <w:numPr>
          <w:ilvl w:val="0"/>
          <w:numId w:val="704"/>
        </w:numPr>
        <w:rPr>
          <w:lang w:val="fi-FI"/>
        </w:rPr>
      </w:pPr>
      <w:r w:rsidRPr="00D37682">
        <w:rPr>
          <w:position w:val="-10"/>
        </w:rPr>
        <w:object w:dxaOrig="1520" w:dyaOrig="320">
          <v:shape id="_x0000_i2147" type="#_x0000_t75" style="width:76.2pt;height:15.9pt" o:ole="" filled="t">
            <v:fill color2="black"/>
            <v:imagedata r:id="rId2434" o:title=""/>
          </v:shape>
          <o:OLEObject Type="Embed" ProgID="Equation.3" ShapeID="_x0000_i2147" DrawAspect="Content" ObjectID="_1417025962" r:id="rId2435"/>
        </w:object>
      </w:r>
    </w:p>
    <w:p w:rsidR="00304320" w:rsidRDefault="00304320" w:rsidP="00304320"/>
    <w:p w:rsidR="00304320" w:rsidRDefault="00304320" w:rsidP="00304320">
      <w:pPr>
        <w:pStyle w:val="vastaukset"/>
      </w:pPr>
    </w:p>
    <w:p w:rsidR="00304320" w:rsidRDefault="00304320" w:rsidP="00304320">
      <w:pPr>
        <w:pStyle w:val="abc-kohdat"/>
        <w:numPr>
          <w:ilvl w:val="0"/>
          <w:numId w:val="230"/>
        </w:numPr>
        <w:tabs>
          <w:tab w:val="left" w:pos="340"/>
        </w:tabs>
        <w:rPr>
          <w:lang w:val="fi-FI"/>
        </w:rPr>
      </w:pPr>
      <w:r>
        <w:rPr>
          <w:lang w:val="fi-FI"/>
        </w:rPr>
        <w:t>6</w:t>
      </w:r>
    </w:p>
    <w:p w:rsidR="00304320" w:rsidRDefault="00304320" w:rsidP="00304320">
      <w:pPr>
        <w:pStyle w:val="abc-kohdat"/>
        <w:numPr>
          <w:ilvl w:val="0"/>
          <w:numId w:val="230"/>
        </w:numPr>
        <w:tabs>
          <w:tab w:val="left" w:pos="340"/>
        </w:tabs>
        <w:rPr>
          <w:lang w:val="fi-FI"/>
        </w:rPr>
      </w:pPr>
      <w:r w:rsidRPr="00D37682">
        <w:rPr>
          <w:position w:val="-19"/>
        </w:rPr>
        <w:object w:dxaOrig="420" w:dyaOrig="620">
          <v:shape id="_x0000_i2148" type="#_x0000_t75" style="width:20.95pt;height:31pt" o:ole="" filled="t">
            <v:fill color2="black"/>
            <v:imagedata r:id="rId2436" o:title=""/>
          </v:shape>
          <o:OLEObject Type="Embed" ProgID="Equation.3" ShapeID="_x0000_i2148" DrawAspect="Content" ObjectID="_1417025963" r:id="rId2437"/>
        </w:object>
      </w:r>
    </w:p>
    <w:p w:rsidR="00304320" w:rsidRDefault="00304320" w:rsidP="00304320">
      <w:pPr>
        <w:pStyle w:val="abc-kohdat"/>
        <w:numPr>
          <w:ilvl w:val="0"/>
          <w:numId w:val="230"/>
        </w:numPr>
        <w:tabs>
          <w:tab w:val="left" w:pos="340"/>
        </w:tabs>
        <w:rPr>
          <w:lang w:val="fi-FI"/>
        </w:rPr>
      </w:pPr>
      <w:r>
        <w:rPr>
          <w:lang w:val="fi-FI"/>
        </w:rPr>
        <w:t>3</w:t>
      </w:r>
    </w:p>
    <w:p w:rsidR="00304320" w:rsidRDefault="00304320" w:rsidP="00304320">
      <w:pPr>
        <w:pStyle w:val="abc-kohdat"/>
        <w:numPr>
          <w:ilvl w:val="0"/>
          <w:numId w:val="230"/>
        </w:numPr>
        <w:tabs>
          <w:tab w:val="left" w:pos="340"/>
        </w:tabs>
        <w:rPr>
          <w:lang w:val="fi-FI"/>
        </w:rPr>
      </w:pPr>
      <w:r>
        <w:rPr>
          <w:lang w:val="fi-FI"/>
        </w:rPr>
        <w:t>4</w:t>
      </w:r>
    </w:p>
    <w:p w:rsidR="00304320" w:rsidRDefault="00304320" w:rsidP="00304320"/>
    <w:p w:rsidR="00304320" w:rsidRDefault="00304320" w:rsidP="00304320">
      <w:pPr>
        <w:pStyle w:val="vastaukset"/>
      </w:pPr>
    </w:p>
    <w:p w:rsidR="00304320" w:rsidRDefault="00304320" w:rsidP="00304320">
      <w:pPr>
        <w:pStyle w:val="abc-kohdat"/>
        <w:numPr>
          <w:ilvl w:val="0"/>
          <w:numId w:val="231"/>
        </w:numPr>
        <w:tabs>
          <w:tab w:val="left" w:pos="340"/>
        </w:tabs>
        <w:rPr>
          <w:lang w:val="fi-FI"/>
        </w:rPr>
      </w:pPr>
      <w:r>
        <w:rPr>
          <w:lang w:val="fi-FI"/>
        </w:rPr>
        <w:t>36</w:t>
      </w:r>
    </w:p>
    <w:p w:rsidR="00304320" w:rsidRDefault="00304320" w:rsidP="00304320">
      <w:pPr>
        <w:pStyle w:val="abc-kohdat"/>
        <w:numPr>
          <w:ilvl w:val="0"/>
          <w:numId w:val="231"/>
        </w:numPr>
        <w:tabs>
          <w:tab w:val="left" w:pos="340"/>
        </w:tabs>
        <w:rPr>
          <w:lang w:val="fi-FI"/>
        </w:rPr>
      </w:pPr>
      <w:r>
        <w:rPr>
          <w:lang w:val="fi-FI"/>
        </w:rPr>
        <w:t>147</w:t>
      </w:r>
    </w:p>
    <w:p w:rsidR="00304320" w:rsidRDefault="00304320" w:rsidP="00304320">
      <w:pPr>
        <w:pStyle w:val="abc-kohdat"/>
        <w:numPr>
          <w:ilvl w:val="0"/>
          <w:numId w:val="231"/>
        </w:numPr>
        <w:tabs>
          <w:tab w:val="left" w:pos="340"/>
        </w:tabs>
        <w:rPr>
          <w:lang w:val="fi-FI"/>
        </w:rPr>
      </w:pPr>
      <w:proofErr w:type="gramStart"/>
      <w:r>
        <w:rPr>
          <w:lang w:val="fi-FI"/>
        </w:rPr>
        <w:t>–13</w:t>
      </w:r>
      <w:proofErr w:type="gramEnd"/>
    </w:p>
    <w:p w:rsidR="00304320" w:rsidRDefault="00304320" w:rsidP="00304320">
      <w:pPr>
        <w:pStyle w:val="abc-kohdat"/>
        <w:numPr>
          <w:ilvl w:val="0"/>
          <w:numId w:val="231"/>
        </w:numPr>
        <w:tabs>
          <w:tab w:val="left" w:pos="340"/>
        </w:tabs>
        <w:rPr>
          <w:lang w:val="fi-FI"/>
        </w:rPr>
      </w:pPr>
      <w:r>
        <w:rPr>
          <w:lang w:val="fi-FI"/>
        </w:rPr>
        <w:t>2</w:t>
      </w:r>
    </w:p>
    <w:p w:rsidR="00304320" w:rsidRDefault="00304320" w:rsidP="00304320"/>
    <w:p w:rsidR="00304320" w:rsidRDefault="00304320" w:rsidP="00304320">
      <w:pPr>
        <w:pStyle w:val="vastaukset"/>
      </w:pPr>
    </w:p>
    <w:p w:rsidR="00304320" w:rsidRDefault="00304320" w:rsidP="00304320">
      <w:pPr>
        <w:pStyle w:val="abc-kohdat"/>
        <w:numPr>
          <w:ilvl w:val="0"/>
          <w:numId w:val="706"/>
        </w:numPr>
        <w:rPr>
          <w:lang w:val="fi-FI"/>
        </w:rPr>
      </w:pPr>
      <w:r w:rsidRPr="00D37682">
        <w:rPr>
          <w:position w:val="-10"/>
        </w:rPr>
        <w:object w:dxaOrig="1460" w:dyaOrig="320">
          <v:shape id="_x0000_i2149" type="#_x0000_t75" style="width:72.85pt;height:15.9pt" o:ole="" filled="t">
            <v:fill color2="black"/>
            <v:imagedata r:id="rId2438" o:title=""/>
          </v:shape>
          <o:OLEObject Type="Embed" ProgID="Equation.3" ShapeID="_x0000_i2149" DrawAspect="Content" ObjectID="_1417025964" r:id="rId2439"/>
        </w:object>
      </w:r>
    </w:p>
    <w:p w:rsidR="00304320" w:rsidRDefault="00304320" w:rsidP="00304320">
      <w:pPr>
        <w:pStyle w:val="abc-kohdat"/>
        <w:numPr>
          <w:ilvl w:val="0"/>
          <w:numId w:val="706"/>
        </w:numPr>
        <w:rPr>
          <w:lang w:val="fi-FI"/>
        </w:rPr>
      </w:pPr>
      <w:r w:rsidRPr="00D37682">
        <w:rPr>
          <w:position w:val="-10"/>
        </w:rPr>
        <w:object w:dxaOrig="1440" w:dyaOrig="320">
          <v:shape id="_x0000_i2150" type="#_x0000_t75" style="width:1in;height:15.9pt" o:ole="" filled="t">
            <v:fill color2="black"/>
            <v:imagedata r:id="rId2440" o:title=""/>
          </v:shape>
          <o:OLEObject Type="Embed" ProgID="Equation.3" ShapeID="_x0000_i2150" DrawAspect="Content" ObjectID="_1417025965" r:id="rId2441"/>
        </w:object>
      </w:r>
    </w:p>
    <w:p w:rsidR="00304320" w:rsidRDefault="00304320" w:rsidP="00304320"/>
    <w:p w:rsidR="00304320" w:rsidRDefault="00304320" w:rsidP="00304320">
      <w:pPr>
        <w:pStyle w:val="vastaukset"/>
      </w:pPr>
    </w:p>
    <w:p w:rsidR="00304320" w:rsidRDefault="00304320" w:rsidP="00304320">
      <w:pPr>
        <w:pStyle w:val="abc-kohdat"/>
        <w:numPr>
          <w:ilvl w:val="0"/>
          <w:numId w:val="702"/>
        </w:numPr>
        <w:rPr>
          <w:lang w:val="fi-FI"/>
        </w:rPr>
      </w:pPr>
      <w:r w:rsidRPr="00D37682">
        <w:rPr>
          <w:bCs/>
          <w:position w:val="-24"/>
        </w:rPr>
        <w:object w:dxaOrig="320" w:dyaOrig="620">
          <v:shape id="_x0000_i2151" type="#_x0000_t75" style="width:15.9pt;height:31pt" o:ole="">
            <v:imagedata r:id="rId2442" o:title=""/>
          </v:shape>
          <o:OLEObject Type="Embed" ProgID="Equation.3" ShapeID="_x0000_i2151" DrawAspect="Content" ObjectID="_1417025966" r:id="rId2443"/>
        </w:object>
      </w:r>
    </w:p>
    <w:p w:rsidR="00304320" w:rsidRDefault="00304320" w:rsidP="00304320">
      <w:pPr>
        <w:pStyle w:val="abc-kohdat"/>
        <w:numPr>
          <w:ilvl w:val="0"/>
          <w:numId w:val="702"/>
        </w:numPr>
        <w:rPr>
          <w:lang w:val="fi-FI"/>
        </w:rPr>
      </w:pPr>
      <w:r w:rsidRPr="00D37682">
        <w:rPr>
          <w:bCs/>
          <w:position w:val="-24"/>
        </w:rPr>
        <w:object w:dxaOrig="360" w:dyaOrig="620">
          <v:shape id="_x0000_i2152" type="#_x0000_t75" style="width:18.4pt;height:31pt" o:ole="">
            <v:imagedata r:id="rId2444" o:title=""/>
          </v:shape>
          <o:OLEObject Type="Embed" ProgID="Equation.3" ShapeID="_x0000_i2152" DrawAspect="Content" ObjectID="_1417025967" r:id="rId2445"/>
        </w:object>
      </w:r>
    </w:p>
    <w:p w:rsidR="00304320" w:rsidRDefault="00304320" w:rsidP="00304320">
      <w:pPr>
        <w:pStyle w:val="abc-kohdat"/>
        <w:numPr>
          <w:ilvl w:val="0"/>
          <w:numId w:val="702"/>
        </w:numPr>
        <w:rPr>
          <w:lang w:val="fi-FI"/>
        </w:rPr>
      </w:pPr>
      <w:r w:rsidRPr="00D37682">
        <w:rPr>
          <w:bCs/>
          <w:position w:val="-24"/>
        </w:rPr>
        <w:object w:dxaOrig="360" w:dyaOrig="620">
          <v:shape id="_x0000_i2153" type="#_x0000_t75" style="width:18.4pt;height:31pt" o:ole="">
            <v:imagedata r:id="rId2446" o:title=""/>
          </v:shape>
          <o:OLEObject Type="Embed" ProgID="Equation.3" ShapeID="_x0000_i2153" DrawAspect="Content" ObjectID="_1417025968" r:id="rId2447"/>
        </w:object>
      </w:r>
    </w:p>
    <w:p w:rsidR="00304320" w:rsidRDefault="00304320" w:rsidP="00304320">
      <w:pPr>
        <w:pStyle w:val="abc-kohdat"/>
        <w:numPr>
          <w:ilvl w:val="0"/>
          <w:numId w:val="702"/>
        </w:numPr>
        <w:rPr>
          <w:lang w:val="fi-FI"/>
        </w:rPr>
      </w:pPr>
      <w:r w:rsidRPr="00D37682">
        <w:rPr>
          <w:bCs/>
          <w:position w:val="-24"/>
        </w:rPr>
        <w:object w:dxaOrig="360" w:dyaOrig="620">
          <v:shape id="_x0000_i2154" type="#_x0000_t75" style="width:18.4pt;height:31pt" o:ole="">
            <v:imagedata r:id="rId2448" o:title=""/>
          </v:shape>
          <o:OLEObject Type="Embed" ProgID="Equation.3" ShapeID="_x0000_i2154" DrawAspect="Content" ObjectID="_1417025969" r:id="rId2449"/>
        </w:object>
      </w:r>
    </w:p>
    <w:p w:rsidR="00304320" w:rsidRDefault="00304320" w:rsidP="00304320"/>
    <w:p w:rsidR="00304320" w:rsidRDefault="00304320" w:rsidP="00304320">
      <w:pPr>
        <w:pStyle w:val="vastaukset"/>
      </w:pPr>
    </w:p>
    <w:p w:rsidR="00304320" w:rsidRDefault="00304320" w:rsidP="00304320">
      <w:pPr>
        <w:pStyle w:val="abc-kohdat"/>
        <w:numPr>
          <w:ilvl w:val="0"/>
          <w:numId w:val="232"/>
        </w:numPr>
        <w:tabs>
          <w:tab w:val="left" w:pos="340"/>
        </w:tabs>
        <w:rPr>
          <w:lang w:val="fi-FI"/>
        </w:rPr>
      </w:pPr>
      <w:proofErr w:type="gramStart"/>
      <w:r>
        <w:rPr>
          <w:lang w:val="fi-FI"/>
        </w:rPr>
        <w:t>–15</w:t>
      </w:r>
      <w:proofErr w:type="gramEnd"/>
    </w:p>
    <w:p w:rsidR="00304320" w:rsidRDefault="00304320" w:rsidP="00304320">
      <w:pPr>
        <w:pStyle w:val="abc-kohdat"/>
        <w:numPr>
          <w:ilvl w:val="0"/>
          <w:numId w:val="232"/>
        </w:numPr>
        <w:tabs>
          <w:tab w:val="left" w:pos="340"/>
        </w:tabs>
        <w:rPr>
          <w:lang w:val="fi-FI"/>
        </w:rPr>
      </w:pPr>
      <w:r>
        <w:rPr>
          <w:lang w:val="fi-FI"/>
        </w:rPr>
        <w:t>1</w:t>
      </w:r>
    </w:p>
    <w:p w:rsidR="00304320" w:rsidRDefault="00304320" w:rsidP="00304320">
      <w:pPr>
        <w:pStyle w:val="abc-kohdat"/>
        <w:numPr>
          <w:ilvl w:val="0"/>
          <w:numId w:val="232"/>
        </w:numPr>
        <w:tabs>
          <w:tab w:val="left" w:pos="340"/>
        </w:tabs>
        <w:rPr>
          <w:lang w:val="fi-FI"/>
        </w:rPr>
      </w:pPr>
      <w:r>
        <w:rPr>
          <w:lang w:val="fi-FI"/>
        </w:rPr>
        <w:t>100</w:t>
      </w:r>
    </w:p>
    <w:p w:rsidR="00304320" w:rsidRDefault="00304320" w:rsidP="00304320">
      <w:pPr>
        <w:pStyle w:val="abc-kohdat"/>
        <w:numPr>
          <w:ilvl w:val="0"/>
          <w:numId w:val="232"/>
        </w:numPr>
        <w:tabs>
          <w:tab w:val="left" w:pos="340"/>
        </w:tabs>
        <w:rPr>
          <w:lang w:val="fi-FI"/>
        </w:rPr>
      </w:pPr>
      <w:r>
        <w:rPr>
          <w:lang w:val="fi-FI"/>
        </w:rPr>
        <w:t>1296</w:t>
      </w:r>
    </w:p>
    <w:p w:rsidR="00304320" w:rsidRDefault="00304320" w:rsidP="00304320">
      <w:pPr>
        <w:pStyle w:val="abc-kohdat"/>
        <w:numPr>
          <w:ilvl w:val="0"/>
          <w:numId w:val="232"/>
        </w:numPr>
        <w:tabs>
          <w:tab w:val="left" w:pos="340"/>
        </w:tabs>
        <w:rPr>
          <w:lang w:val="fi-FI"/>
        </w:rPr>
      </w:pPr>
      <w:r>
        <w:rPr>
          <w:lang w:val="fi-FI"/>
        </w:rPr>
        <w:t>1</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233"/>
        </w:numPr>
        <w:tabs>
          <w:tab w:val="left" w:pos="340"/>
        </w:tabs>
        <w:rPr>
          <w:lang w:val="fi-FI"/>
        </w:rPr>
      </w:pPr>
      <w:r w:rsidRPr="00D37682">
        <w:rPr>
          <w:position w:val="-10"/>
        </w:rPr>
        <w:object w:dxaOrig="1380" w:dyaOrig="340">
          <v:shape id="_x0000_i2155" type="#_x0000_t75" style="width:68.65pt;height:17.6pt" o:ole="" filled="t">
            <v:fill color2="black"/>
            <v:imagedata r:id="rId2450" o:title=""/>
          </v:shape>
          <o:OLEObject Type="Embed" ProgID="Equation.3" ShapeID="_x0000_i2155" DrawAspect="Content" ObjectID="_1417025970" r:id="rId2451"/>
        </w:object>
      </w:r>
    </w:p>
    <w:p w:rsidR="00304320" w:rsidRDefault="00304320" w:rsidP="00304320">
      <w:pPr>
        <w:pStyle w:val="abc-kohdat"/>
        <w:numPr>
          <w:ilvl w:val="0"/>
          <w:numId w:val="233"/>
        </w:numPr>
        <w:tabs>
          <w:tab w:val="left" w:pos="340"/>
        </w:tabs>
        <w:rPr>
          <w:lang w:val="fi-FI"/>
        </w:rPr>
      </w:pPr>
      <w:r w:rsidRPr="00D37682">
        <w:rPr>
          <w:position w:val="-10"/>
        </w:rPr>
        <w:object w:dxaOrig="1500" w:dyaOrig="340">
          <v:shape id="_x0000_i2156" type="#_x0000_t75" style="width:75.35pt;height:17.6pt" o:ole="" filled="t">
            <v:fill color2="black"/>
            <v:imagedata r:id="rId2452" o:title=""/>
          </v:shape>
          <o:OLEObject Type="Embed" ProgID="Equation.3" ShapeID="_x0000_i2156" DrawAspect="Content" ObjectID="_1417025971" r:id="rId2453"/>
        </w:object>
      </w:r>
    </w:p>
    <w:p w:rsidR="00304320" w:rsidRDefault="00304320" w:rsidP="00304320">
      <w:pPr>
        <w:pStyle w:val="abc-kohdat"/>
        <w:numPr>
          <w:ilvl w:val="0"/>
          <w:numId w:val="233"/>
        </w:numPr>
        <w:tabs>
          <w:tab w:val="left" w:pos="340"/>
        </w:tabs>
        <w:rPr>
          <w:lang w:val="fi-FI"/>
        </w:rPr>
      </w:pPr>
      <w:r w:rsidRPr="00D37682">
        <w:rPr>
          <w:position w:val="-10"/>
        </w:rPr>
        <w:object w:dxaOrig="1840" w:dyaOrig="340">
          <v:shape id="_x0000_i2157" type="#_x0000_t75" style="width:92.1pt;height:17.6pt" o:ole="" filled="t">
            <v:fill color2="black"/>
            <v:imagedata r:id="rId2454" o:title=""/>
          </v:shape>
          <o:OLEObject Type="Embed" ProgID="Equation.3" ShapeID="_x0000_i2157" DrawAspect="Content" ObjectID="_1417025972" r:id="rId2455"/>
        </w:object>
      </w:r>
    </w:p>
    <w:p w:rsidR="00304320" w:rsidRDefault="00304320" w:rsidP="00304320">
      <w:pPr>
        <w:pStyle w:val="abc-kohdat"/>
        <w:numPr>
          <w:ilvl w:val="0"/>
          <w:numId w:val="233"/>
        </w:numPr>
        <w:tabs>
          <w:tab w:val="left" w:pos="340"/>
        </w:tabs>
        <w:rPr>
          <w:lang w:val="fi-FI"/>
        </w:rPr>
      </w:pPr>
      <w:r w:rsidRPr="00D37682">
        <w:rPr>
          <w:position w:val="-10"/>
        </w:rPr>
        <w:object w:dxaOrig="1860" w:dyaOrig="340">
          <v:shape id="_x0000_i2158" type="#_x0000_t75" style="width:92.95pt;height:17.6pt" o:ole="" filled="t">
            <v:fill color2="black"/>
            <v:imagedata r:id="rId2456" o:title=""/>
          </v:shape>
          <o:OLEObject Type="Embed" ProgID="Equation.3" ShapeID="_x0000_i2158" DrawAspect="Content" ObjectID="_1417025973" r:id="rId2457"/>
        </w:objec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585"/>
        </w:numPr>
        <w:rPr>
          <w:lang w:val="fi-FI"/>
        </w:rPr>
      </w:pPr>
      <w:r w:rsidRPr="00D37682">
        <w:rPr>
          <w:position w:val="-1"/>
        </w:rPr>
        <w:object w:dxaOrig="300" w:dyaOrig="279">
          <v:shape id="_x0000_i2159" type="#_x0000_t75" style="width:15.05pt;height:14.25pt" o:ole="" filled="t">
            <v:fill color2="black"/>
            <v:imagedata r:id="rId2421" o:title=""/>
          </v:shape>
          <o:OLEObject Type="Embed" ProgID="Equation.3" ShapeID="_x0000_i2159" DrawAspect="Content" ObjectID="_1417025974" r:id="rId2458"/>
        </w:object>
      </w:r>
      <w:r>
        <w:rPr>
          <w:lang w:val="fi-FI"/>
        </w:rPr>
        <w:t xml:space="preserve"> </w:t>
      </w:r>
    </w:p>
    <w:p w:rsidR="00304320" w:rsidRDefault="00304320" w:rsidP="00304320">
      <w:pPr>
        <w:pStyle w:val="abc-kohdat"/>
        <w:numPr>
          <w:ilvl w:val="0"/>
          <w:numId w:val="585"/>
        </w:numPr>
        <w:rPr>
          <w:lang w:val="fi-FI"/>
        </w:rPr>
      </w:pPr>
      <w:r>
        <w:rPr>
          <w:lang w:val="fi-FI"/>
        </w:rPr>
        <w:t>10</w:t>
      </w:r>
    </w:p>
    <w:p w:rsidR="00304320" w:rsidRDefault="00304320" w:rsidP="00304320">
      <w:pPr>
        <w:pStyle w:val="abc-kohdat"/>
        <w:numPr>
          <w:ilvl w:val="0"/>
          <w:numId w:val="585"/>
        </w:numPr>
        <w:rPr>
          <w:lang w:val="fi-FI"/>
        </w:rPr>
      </w:pPr>
      <w:r>
        <w:rPr>
          <w:lang w:val="fi-FI"/>
        </w:rPr>
        <w:t>52</w:t>
      </w:r>
    </w:p>
    <w:p w:rsidR="00304320" w:rsidRDefault="00304320" w:rsidP="00304320">
      <w:pPr>
        <w:pStyle w:val="abc-kohdat"/>
        <w:numPr>
          <w:ilvl w:val="0"/>
          <w:numId w:val="585"/>
        </w:numPr>
        <w:rPr>
          <w:lang w:val="fi-FI"/>
        </w:rPr>
      </w:pPr>
      <w:proofErr w:type="gramStart"/>
      <w:r>
        <w:rPr>
          <w:lang w:val="fi-FI"/>
        </w:rPr>
        <w:t>-</w:t>
      </w:r>
      <w:proofErr w:type="gramEnd"/>
      <w:r>
        <w:rPr>
          <w:lang w:val="fi-FI"/>
        </w:rPr>
        <w:t>7</w:t>
      </w:r>
    </w:p>
    <w:p w:rsidR="00304320" w:rsidRDefault="00304320" w:rsidP="00304320"/>
    <w:p w:rsidR="00304320" w:rsidRDefault="00304320" w:rsidP="00304320">
      <w:pPr>
        <w:pStyle w:val="vastaukset"/>
      </w:pPr>
    </w:p>
    <w:p w:rsidR="00304320" w:rsidRDefault="00304320" w:rsidP="00304320">
      <w:pPr>
        <w:pStyle w:val="abc-kohdat"/>
        <w:numPr>
          <w:ilvl w:val="0"/>
          <w:numId w:val="234"/>
        </w:numPr>
        <w:tabs>
          <w:tab w:val="left" w:pos="340"/>
        </w:tabs>
        <w:rPr>
          <w:lang w:val="fi-FI"/>
        </w:rPr>
      </w:pPr>
      <w:r>
        <w:rPr>
          <w:lang w:val="fi-FI"/>
        </w:rPr>
        <w:t>146</w:t>
      </w:r>
    </w:p>
    <w:p w:rsidR="00304320" w:rsidRDefault="00304320" w:rsidP="00304320">
      <w:pPr>
        <w:pStyle w:val="abc-kohdat"/>
        <w:numPr>
          <w:ilvl w:val="0"/>
          <w:numId w:val="234"/>
        </w:numPr>
        <w:tabs>
          <w:tab w:val="left" w:pos="340"/>
        </w:tabs>
        <w:rPr>
          <w:lang w:val="fi-FI"/>
        </w:rPr>
      </w:pPr>
      <w:r>
        <w:rPr>
          <w:lang w:val="fi-FI"/>
        </w:rPr>
        <w:t>26</w:t>
      </w:r>
    </w:p>
    <w:p w:rsidR="00304320" w:rsidRDefault="00304320" w:rsidP="00304320">
      <w:pPr>
        <w:pStyle w:val="abc-kohdat"/>
        <w:numPr>
          <w:ilvl w:val="0"/>
          <w:numId w:val="234"/>
        </w:numPr>
        <w:tabs>
          <w:tab w:val="left" w:pos="340"/>
        </w:tabs>
        <w:rPr>
          <w:lang w:val="fi-FI"/>
        </w:rPr>
      </w:pPr>
      <w:r>
        <w:rPr>
          <w:lang w:val="fi-FI"/>
        </w:rPr>
        <w:t>42</w:t>
      </w:r>
    </w:p>
    <w:p w:rsidR="00304320" w:rsidRDefault="00304320" w:rsidP="00304320">
      <w:pPr>
        <w:pStyle w:val="abc-kohdat"/>
        <w:numPr>
          <w:ilvl w:val="0"/>
          <w:numId w:val="234"/>
        </w:numPr>
        <w:tabs>
          <w:tab w:val="left" w:pos="340"/>
        </w:tabs>
        <w:rPr>
          <w:lang w:val="fi-FI"/>
        </w:rPr>
      </w:pPr>
      <w:r>
        <w:rPr>
          <w:lang w:val="fi-FI"/>
        </w:rPr>
        <w:t>66</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587"/>
        </w:numPr>
        <w:rPr>
          <w:lang w:val="fi-FI"/>
        </w:rPr>
      </w:pPr>
      <w:r w:rsidRPr="00D37682">
        <w:rPr>
          <w:position w:val="-10"/>
        </w:rPr>
        <w:object w:dxaOrig="1960" w:dyaOrig="340">
          <v:shape id="_x0000_i2160" type="#_x0000_t75" style="width:97.95pt;height:17.6pt" o:ole="" filled="t">
            <v:fill color2="black"/>
            <v:imagedata r:id="rId2459" o:title=""/>
          </v:shape>
          <o:OLEObject Type="Embed" ProgID="Equation.3" ShapeID="_x0000_i2160" DrawAspect="Content" ObjectID="_1417025975" r:id="rId2460"/>
        </w:object>
      </w:r>
    </w:p>
    <w:p w:rsidR="00304320" w:rsidRDefault="00304320" w:rsidP="00304320">
      <w:pPr>
        <w:pStyle w:val="abc-kohdat"/>
        <w:numPr>
          <w:ilvl w:val="0"/>
          <w:numId w:val="587"/>
        </w:numPr>
        <w:rPr>
          <w:lang w:val="fi-FI"/>
        </w:rPr>
      </w:pPr>
      <w:r w:rsidRPr="00D37682">
        <w:rPr>
          <w:position w:val="-10"/>
        </w:rPr>
        <w:object w:dxaOrig="2040" w:dyaOrig="340">
          <v:shape id="_x0000_i2161" type="#_x0000_t75" style="width:102.15pt;height:17.6pt" o:ole="" filled="t">
            <v:fill color2="black"/>
            <v:imagedata r:id="rId2461" o:title=""/>
          </v:shape>
          <o:OLEObject Type="Embed" ProgID="Equation.3" ShapeID="_x0000_i2161" DrawAspect="Content" ObjectID="_1417025976" r:id="rId2462"/>
        </w:object>
      </w:r>
    </w:p>
    <w:p w:rsidR="00304320" w:rsidRDefault="00304320" w:rsidP="00304320">
      <w:pPr>
        <w:pStyle w:val="abc-kohdat"/>
        <w:numPr>
          <w:ilvl w:val="0"/>
          <w:numId w:val="587"/>
        </w:numPr>
        <w:rPr>
          <w:lang w:val="fi-FI"/>
        </w:rPr>
      </w:pPr>
      <w:r w:rsidRPr="00D37682">
        <w:rPr>
          <w:position w:val="-10"/>
        </w:rPr>
        <w:object w:dxaOrig="2079" w:dyaOrig="340">
          <v:shape id="_x0000_i2162" type="#_x0000_t75" style="width:104.65pt;height:17.6pt" o:ole="" filled="t">
            <v:fill color2="black"/>
            <v:imagedata r:id="rId2463" o:title=""/>
          </v:shape>
          <o:OLEObject Type="Embed" ProgID="Equation.3" ShapeID="_x0000_i2162" DrawAspect="Content" ObjectID="_1417025977" r:id="rId2464"/>
        </w:object>
      </w:r>
    </w:p>
    <w:p w:rsidR="00304320" w:rsidRDefault="00304320" w:rsidP="00304320">
      <w:pPr>
        <w:pStyle w:val="abc-kohdat"/>
        <w:numPr>
          <w:ilvl w:val="0"/>
          <w:numId w:val="587"/>
        </w:numPr>
        <w:tabs>
          <w:tab w:val="left" w:pos="340"/>
        </w:tabs>
        <w:rPr>
          <w:lang w:val="fi-FI"/>
        </w:rPr>
      </w:pPr>
      <w:r w:rsidRPr="00D37682">
        <w:rPr>
          <w:position w:val="-10"/>
        </w:rPr>
        <w:object w:dxaOrig="1980" w:dyaOrig="340">
          <v:shape id="_x0000_i2163" type="#_x0000_t75" style="width:98.8pt;height:17.6pt" o:ole="" filled="t">
            <v:fill color2="black"/>
            <v:imagedata r:id="rId2465" o:title=""/>
          </v:shape>
          <o:OLEObject Type="Embed" ProgID="Equation.3" ShapeID="_x0000_i2163" DrawAspect="Content" ObjectID="_1417025978" r:id="rId2466"/>
        </w:object>
      </w:r>
    </w:p>
    <w:p w:rsidR="00304320" w:rsidRDefault="00304320" w:rsidP="00304320"/>
    <w:p w:rsidR="00304320" w:rsidRDefault="00304320" w:rsidP="00304320">
      <w:pPr>
        <w:pStyle w:val="vastaukset"/>
      </w:pPr>
    </w:p>
    <w:p w:rsidR="00304320" w:rsidRDefault="00304320" w:rsidP="00304320">
      <w:pPr>
        <w:pStyle w:val="abc-kohdat"/>
        <w:numPr>
          <w:ilvl w:val="0"/>
          <w:numId w:val="236"/>
        </w:numPr>
        <w:tabs>
          <w:tab w:val="left" w:pos="340"/>
        </w:tabs>
        <w:rPr>
          <w:lang w:val="fi-FI"/>
        </w:rPr>
      </w:pPr>
      <w:r>
        <w:rPr>
          <w:lang w:val="fi-FI"/>
        </w:rPr>
        <w:t>130</w:t>
      </w:r>
    </w:p>
    <w:p w:rsidR="00304320" w:rsidRDefault="00304320" w:rsidP="00304320">
      <w:pPr>
        <w:pStyle w:val="abc-kohdat"/>
        <w:numPr>
          <w:ilvl w:val="0"/>
          <w:numId w:val="236"/>
        </w:numPr>
        <w:tabs>
          <w:tab w:val="left" w:pos="340"/>
        </w:tabs>
        <w:rPr>
          <w:lang w:val="fi-FI"/>
        </w:rPr>
      </w:pPr>
      <w:r>
        <w:rPr>
          <w:lang w:val="fi-FI"/>
        </w:rPr>
        <w:t>13</w:t>
      </w:r>
    </w:p>
    <w:p w:rsidR="00304320" w:rsidRDefault="00304320" w:rsidP="00304320">
      <w:pPr>
        <w:pStyle w:val="abc-kohdat"/>
        <w:numPr>
          <w:ilvl w:val="0"/>
          <w:numId w:val="236"/>
        </w:numPr>
        <w:tabs>
          <w:tab w:val="left" w:pos="340"/>
        </w:tabs>
        <w:rPr>
          <w:lang w:val="fi-FI"/>
        </w:rPr>
      </w:pPr>
      <w:r>
        <w:rPr>
          <w:lang w:val="fi-FI"/>
        </w:rPr>
        <w:t>263</w:t>
      </w:r>
    </w:p>
    <w:p w:rsidR="00304320" w:rsidRDefault="00304320" w:rsidP="00304320">
      <w:pPr>
        <w:pStyle w:val="abc-kohdat"/>
        <w:numPr>
          <w:ilvl w:val="0"/>
          <w:numId w:val="236"/>
        </w:numPr>
        <w:tabs>
          <w:tab w:val="left" w:pos="340"/>
        </w:tabs>
        <w:rPr>
          <w:lang w:val="fi-FI"/>
        </w:rPr>
      </w:pPr>
      <w:r>
        <w:rPr>
          <w:lang w:val="fi-FI"/>
        </w:rPr>
        <w:t>160</w:t>
      </w:r>
    </w:p>
    <w:p w:rsidR="00304320" w:rsidRDefault="00304320" w:rsidP="00304320">
      <w:pPr>
        <w:rPr>
          <w:b/>
          <w:color w:val="3366FF"/>
        </w:rPr>
      </w:pPr>
    </w:p>
    <w:p w:rsidR="00304320" w:rsidRDefault="00304320" w:rsidP="00304320">
      <w:pPr>
        <w:pStyle w:val="vastaukset"/>
      </w:pPr>
    </w:p>
    <w:p w:rsidR="00304320" w:rsidRDefault="00304320" w:rsidP="00304320">
      <w:r>
        <w:t xml:space="preserve">Esimerkiksi </w:t>
      </w:r>
      <w:r w:rsidRPr="00D37682">
        <w:rPr>
          <w:position w:val="-6"/>
        </w:rPr>
        <w:object w:dxaOrig="980" w:dyaOrig="279">
          <v:shape id="_x0000_i2164" type="#_x0000_t75" style="width:48.55pt;height:14.25pt" o:ole="" filled="t">
            <v:fill color2="black"/>
            <v:imagedata r:id="rId2467" o:title=""/>
          </v:shape>
          <o:OLEObject Type="Embed" ProgID="Equation.3" ShapeID="_x0000_i2164" DrawAspect="Content" ObjectID="_1417025979" r:id="rId2468"/>
        </w:object>
      </w:r>
    </w:p>
    <w:p w:rsidR="00304320" w:rsidRDefault="00304320" w:rsidP="00304320"/>
    <w:p w:rsidR="00304320" w:rsidRDefault="00304320" w:rsidP="00304320">
      <w:pPr>
        <w:pStyle w:val="vastaukset"/>
      </w:pPr>
    </w:p>
    <w:p w:rsidR="00304320" w:rsidRDefault="00304320" w:rsidP="00304320">
      <w:pPr>
        <w:pStyle w:val="abc-kohdat"/>
        <w:numPr>
          <w:ilvl w:val="0"/>
          <w:numId w:val="235"/>
        </w:numPr>
        <w:tabs>
          <w:tab w:val="left" w:pos="340"/>
        </w:tabs>
        <w:rPr>
          <w:lang w:val="fi-FI"/>
        </w:rPr>
      </w:pPr>
      <w:r>
        <w:rPr>
          <w:lang w:val="fi-FI"/>
        </w:rPr>
        <w:t>328</w:t>
      </w:r>
    </w:p>
    <w:p w:rsidR="00304320" w:rsidRDefault="00304320" w:rsidP="00304320">
      <w:pPr>
        <w:pStyle w:val="abc-kohdat"/>
        <w:numPr>
          <w:ilvl w:val="0"/>
          <w:numId w:val="235"/>
        </w:numPr>
        <w:tabs>
          <w:tab w:val="left" w:pos="340"/>
        </w:tabs>
        <w:rPr>
          <w:lang w:val="fi-FI"/>
        </w:rPr>
      </w:pPr>
      <w:proofErr w:type="gramStart"/>
      <w:r>
        <w:rPr>
          <w:lang w:val="fi-FI"/>
        </w:rPr>
        <w:t>–2</w:t>
      </w:r>
      <w:proofErr w:type="gramEnd"/>
    </w:p>
    <w:p w:rsidR="00304320" w:rsidRDefault="00304320" w:rsidP="00304320">
      <w:pPr>
        <w:pStyle w:val="abc-kohdat"/>
        <w:numPr>
          <w:ilvl w:val="0"/>
          <w:numId w:val="235"/>
        </w:numPr>
        <w:tabs>
          <w:tab w:val="left" w:pos="340"/>
        </w:tabs>
        <w:rPr>
          <w:lang w:val="fi-FI"/>
        </w:rPr>
      </w:pPr>
      <w:r>
        <w:rPr>
          <w:lang w:val="fi-FI"/>
        </w:rPr>
        <w:t>9</w:t>
      </w:r>
    </w:p>
    <w:p w:rsidR="00304320" w:rsidRDefault="00304320" w:rsidP="00304320">
      <w:pPr>
        <w:pStyle w:val="abc-kohdat"/>
        <w:numPr>
          <w:ilvl w:val="0"/>
          <w:numId w:val="235"/>
        </w:numPr>
        <w:tabs>
          <w:tab w:val="left" w:pos="340"/>
        </w:tabs>
        <w:rPr>
          <w:lang w:val="fi-FI"/>
        </w:rPr>
      </w:pPr>
      <w:r>
        <w:rPr>
          <w:lang w:val="fi-FI"/>
        </w:rPr>
        <w:t>17</w:t>
      </w:r>
    </w:p>
    <w:p w:rsidR="00304320" w:rsidRDefault="00304320" w:rsidP="00304320"/>
    <w:p w:rsidR="00304320" w:rsidRDefault="00304320" w:rsidP="00304320">
      <w:pPr>
        <w:pStyle w:val="vastaukset"/>
        <w:ind w:left="0" w:firstLine="0"/>
      </w:pPr>
    </w:p>
    <w:p w:rsidR="00304320" w:rsidRDefault="00304320" w:rsidP="00304320">
      <w:pPr>
        <w:pStyle w:val="abc-kohdat"/>
        <w:numPr>
          <w:ilvl w:val="0"/>
          <w:numId w:val="489"/>
        </w:numPr>
        <w:rPr>
          <w:lang w:val="fi-FI"/>
        </w:rPr>
      </w:pPr>
      <w:proofErr w:type="gramStart"/>
      <w:r>
        <w:rPr>
          <w:lang w:val="fi-FI"/>
        </w:rPr>
        <w:t>–45</w:t>
      </w:r>
      <w:proofErr w:type="gramEnd"/>
    </w:p>
    <w:p w:rsidR="00304320" w:rsidRDefault="00304320" w:rsidP="00304320">
      <w:pPr>
        <w:pStyle w:val="abc-kohdat"/>
        <w:numPr>
          <w:ilvl w:val="0"/>
          <w:numId w:val="489"/>
        </w:numPr>
        <w:rPr>
          <w:lang w:val="fi-FI"/>
        </w:rPr>
      </w:pPr>
      <w:r>
        <w:rPr>
          <w:lang w:val="fi-FI"/>
        </w:rPr>
        <w:t>5</w:t>
      </w:r>
    </w:p>
    <w:p w:rsidR="00304320" w:rsidRDefault="00304320" w:rsidP="00304320">
      <w:pPr>
        <w:pStyle w:val="abc-kohdat"/>
        <w:numPr>
          <w:ilvl w:val="0"/>
          <w:numId w:val="489"/>
        </w:numPr>
        <w:rPr>
          <w:lang w:val="fi-FI"/>
        </w:rPr>
      </w:pPr>
      <w:r>
        <w:rPr>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89"/>
        </w:numPr>
        <w:tabs>
          <w:tab w:val="left" w:pos="340"/>
        </w:tabs>
        <w:rPr>
          <w:lang w:val="fi-FI"/>
        </w:rPr>
      </w:pPr>
      <w:r>
        <w:rPr>
          <w:lang w:val="fi-FI"/>
        </w:rPr>
        <w:t>epätosi</w:t>
      </w:r>
    </w:p>
    <w:p w:rsidR="00304320" w:rsidRDefault="00304320" w:rsidP="00304320">
      <w:pPr>
        <w:pStyle w:val="abc-kohdat"/>
        <w:numPr>
          <w:ilvl w:val="0"/>
          <w:numId w:val="89"/>
        </w:numPr>
        <w:tabs>
          <w:tab w:val="left" w:pos="340"/>
        </w:tabs>
        <w:rPr>
          <w:lang w:val="fi-FI"/>
        </w:rPr>
      </w:pPr>
      <w:r>
        <w:rPr>
          <w:lang w:val="fi-FI"/>
        </w:rPr>
        <w:t>tosi</w:t>
      </w:r>
    </w:p>
    <w:p w:rsidR="00304320" w:rsidRDefault="00304320" w:rsidP="00304320">
      <w:pPr>
        <w:pStyle w:val="abc-kohdat"/>
        <w:numPr>
          <w:ilvl w:val="0"/>
          <w:numId w:val="89"/>
        </w:numPr>
        <w:tabs>
          <w:tab w:val="left" w:pos="340"/>
        </w:tabs>
        <w:rPr>
          <w:lang w:val="fi-FI"/>
        </w:rPr>
      </w:pPr>
      <w:r>
        <w:rPr>
          <w:lang w:val="fi-FI"/>
        </w:rPr>
        <w:lastRenderedPageBreak/>
        <w:t>tosi</w:t>
      </w:r>
    </w:p>
    <w:p w:rsidR="00304320" w:rsidRDefault="00304320" w:rsidP="00304320">
      <w:pPr>
        <w:pStyle w:val="abc-kohdat"/>
        <w:numPr>
          <w:ilvl w:val="0"/>
          <w:numId w:val="89"/>
        </w:numPr>
        <w:tabs>
          <w:tab w:val="left" w:pos="340"/>
        </w:tabs>
        <w:rPr>
          <w:lang w:val="fi-FI"/>
        </w:rPr>
      </w:pPr>
      <w:r>
        <w:rPr>
          <w:lang w:val="fi-FI"/>
        </w:rPr>
        <w:t>tosi</w:t>
      </w:r>
    </w:p>
    <w:p w:rsidR="00304320" w:rsidRDefault="00304320" w:rsidP="00304320"/>
    <w:p w:rsidR="00304320" w:rsidRDefault="00304320" w:rsidP="00304320">
      <w:pPr>
        <w:pStyle w:val="vastaukset"/>
      </w:pPr>
    </w:p>
    <w:p w:rsidR="00304320" w:rsidRDefault="00304320" w:rsidP="00304320">
      <w:pPr>
        <w:pStyle w:val="abc-kohdat"/>
        <w:numPr>
          <w:ilvl w:val="0"/>
          <w:numId w:val="525"/>
        </w:numPr>
      </w:pPr>
      <w:r w:rsidRPr="00D37682">
        <w:rPr>
          <w:position w:val="-24"/>
        </w:rPr>
        <w:object w:dxaOrig="340" w:dyaOrig="620">
          <v:shape id="_x0000_i2165" type="#_x0000_t75" style="width:17.6pt;height:31pt" o:ole="" filled="t">
            <v:fill color2="black"/>
            <v:imagedata r:id="rId2469" o:title=""/>
          </v:shape>
          <o:OLEObject Type="Embed" ProgID="Equation.3" ShapeID="_x0000_i2165" DrawAspect="Content" ObjectID="_1417025980" r:id="rId2470"/>
        </w:object>
      </w:r>
    </w:p>
    <w:p w:rsidR="00304320" w:rsidRDefault="00304320" w:rsidP="00304320">
      <w:pPr>
        <w:pStyle w:val="abc-kohdat"/>
        <w:numPr>
          <w:ilvl w:val="0"/>
          <w:numId w:val="525"/>
        </w:numPr>
      </w:pPr>
      <w:r w:rsidRPr="00D37682">
        <w:rPr>
          <w:position w:val="-24"/>
        </w:rPr>
        <w:object w:dxaOrig="340" w:dyaOrig="620">
          <v:shape id="_x0000_i2166" type="#_x0000_t75" style="width:17.6pt;height:31pt" o:ole="" filled="t">
            <v:fill color2="black"/>
            <v:imagedata r:id="rId2471" o:title=""/>
          </v:shape>
          <o:OLEObject Type="Embed" ProgID="Equation.3" ShapeID="_x0000_i2166" DrawAspect="Content" ObjectID="_1417025981" r:id="rId2472"/>
        </w:object>
      </w:r>
    </w:p>
    <w:p w:rsidR="00304320" w:rsidRDefault="00304320" w:rsidP="00304320">
      <w:pPr>
        <w:pStyle w:val="abc-kohdat"/>
        <w:numPr>
          <w:ilvl w:val="0"/>
          <w:numId w:val="525"/>
        </w:numPr>
      </w:pPr>
      <w:r w:rsidRPr="00D37682">
        <w:rPr>
          <w:position w:val="-24"/>
        </w:rPr>
        <w:object w:dxaOrig="320" w:dyaOrig="620">
          <v:shape id="_x0000_i2167" type="#_x0000_t75" style="width:15.9pt;height:31pt" o:ole="" filled="t">
            <v:fill color2="black"/>
            <v:imagedata r:id="rId2473" o:title=""/>
          </v:shape>
          <o:OLEObject Type="Embed" ProgID="Equation.3" ShapeID="_x0000_i2167" DrawAspect="Content" ObjectID="_1417025982" r:id="rId2474"/>
        </w:object>
      </w:r>
    </w:p>
    <w:p w:rsidR="00304320" w:rsidRDefault="00304320" w:rsidP="00304320"/>
    <w:p w:rsidR="00304320" w:rsidRDefault="00304320" w:rsidP="00304320">
      <w:pPr>
        <w:pStyle w:val="vastaukset"/>
      </w:pPr>
    </w:p>
    <w:p w:rsidR="00304320" w:rsidRDefault="00304320" w:rsidP="00304320">
      <w:r w:rsidRPr="00D37682">
        <w:rPr>
          <w:position w:val="-60"/>
        </w:rPr>
        <w:object w:dxaOrig="3440" w:dyaOrig="1320">
          <v:shape id="_x0000_i2168" type="#_x0000_t75" style="width:171.65pt;height:66.15pt" o:ole="" filled="t">
            <v:fill color2="black"/>
            <v:imagedata r:id="rId2475" o:title=""/>
          </v:shape>
          <o:OLEObject Type="Embed" ProgID="Equation.3" ShapeID="_x0000_i2168" DrawAspect="Content" ObjectID="_1417025983" r:id="rId2476"/>
        </w:object>
      </w:r>
    </w:p>
    <w:p w:rsidR="00304320" w:rsidRDefault="00304320" w:rsidP="00304320"/>
    <w:p w:rsidR="00304320" w:rsidRDefault="00304320" w:rsidP="00304320">
      <w:pPr>
        <w:pStyle w:val="vastaukset"/>
      </w:pPr>
    </w:p>
    <w:p w:rsidR="00304320" w:rsidRDefault="00304320" w:rsidP="00304320">
      <w:pPr>
        <w:pStyle w:val="abc-kohdat"/>
        <w:numPr>
          <w:ilvl w:val="0"/>
          <w:numId w:val="237"/>
        </w:numPr>
        <w:tabs>
          <w:tab w:val="left" w:pos="340"/>
        </w:tabs>
      </w:pPr>
      <w:r w:rsidRPr="00D37682">
        <w:rPr>
          <w:position w:val="-24"/>
        </w:rPr>
        <w:object w:dxaOrig="340" w:dyaOrig="620">
          <v:shape id="_x0000_i2169" type="#_x0000_t75" style="width:17.6pt;height:31pt" o:ole="" filled="t">
            <v:fill color2="black"/>
            <v:imagedata r:id="rId2477" o:title=""/>
          </v:shape>
          <o:OLEObject Type="Embed" ProgID="Equation.3" ShapeID="_x0000_i2169" DrawAspect="Content" ObjectID="_1417025984" r:id="rId2478"/>
        </w:object>
      </w:r>
    </w:p>
    <w:p w:rsidR="00304320" w:rsidRDefault="00304320" w:rsidP="00304320">
      <w:pPr>
        <w:pStyle w:val="abc-kohdat"/>
        <w:numPr>
          <w:ilvl w:val="0"/>
          <w:numId w:val="237"/>
        </w:numPr>
        <w:tabs>
          <w:tab w:val="left" w:pos="340"/>
        </w:tabs>
      </w:pPr>
      <w:r w:rsidRPr="00D37682">
        <w:rPr>
          <w:position w:val="-24"/>
        </w:rPr>
        <w:object w:dxaOrig="320" w:dyaOrig="620">
          <v:shape id="_x0000_i2170" type="#_x0000_t75" style="width:15.9pt;height:31pt" o:ole="" filled="t">
            <v:fill color2="black"/>
            <v:imagedata r:id="rId2479" o:title=""/>
          </v:shape>
          <o:OLEObject Type="Embed" ProgID="Equation.3" ShapeID="_x0000_i2170" DrawAspect="Content" ObjectID="_1417025985" r:id="rId2480"/>
        </w:object>
      </w:r>
    </w:p>
    <w:p w:rsidR="00304320" w:rsidRDefault="00304320" w:rsidP="00304320">
      <w:pPr>
        <w:pStyle w:val="abc-kohdat"/>
        <w:numPr>
          <w:ilvl w:val="0"/>
          <w:numId w:val="237"/>
        </w:numPr>
        <w:tabs>
          <w:tab w:val="left" w:pos="340"/>
        </w:tabs>
      </w:pPr>
      <w:r w:rsidRPr="00D37682">
        <w:rPr>
          <w:position w:val="-24"/>
        </w:rPr>
        <w:object w:dxaOrig="320" w:dyaOrig="620">
          <v:shape id="_x0000_i2171" type="#_x0000_t75" style="width:15.9pt;height:31pt" o:ole="" filled="t">
            <v:fill color2="black"/>
            <v:imagedata r:id="rId2481" o:title=""/>
          </v:shape>
          <o:OLEObject Type="Embed" ProgID="Equation.3" ShapeID="_x0000_i2171" DrawAspect="Content" ObjectID="_1417025986" r:id="rId2482"/>
        </w:object>
      </w:r>
    </w:p>
    <w:p w:rsidR="00304320" w:rsidRDefault="00304320" w:rsidP="00304320"/>
    <w:p w:rsidR="00304320" w:rsidRDefault="00304320" w:rsidP="00304320">
      <w:pPr>
        <w:pStyle w:val="vastaukset"/>
      </w:pPr>
    </w:p>
    <w:p w:rsidR="00304320" w:rsidRDefault="00304320" w:rsidP="00304320">
      <w:pPr>
        <w:pStyle w:val="abc-kohdat"/>
        <w:numPr>
          <w:ilvl w:val="0"/>
          <w:numId w:val="583"/>
        </w:numPr>
      </w:pPr>
      <w:r w:rsidRPr="00D37682">
        <w:rPr>
          <w:position w:val="-6"/>
        </w:rPr>
        <w:object w:dxaOrig="2659" w:dyaOrig="279">
          <v:shape id="_x0000_i2172" type="#_x0000_t75" style="width:132.3pt;height:14.25pt" o:ole="" filled="t">
            <v:fill color2="black"/>
            <v:imagedata r:id="rId2483" o:title=""/>
          </v:shape>
          <o:OLEObject Type="Embed" ProgID="Equation.3" ShapeID="_x0000_i2172" DrawAspect="Content" ObjectID="_1417025987" r:id="rId2484"/>
        </w:object>
      </w:r>
    </w:p>
    <w:p w:rsidR="00304320" w:rsidRDefault="00304320" w:rsidP="00304320">
      <w:pPr>
        <w:pStyle w:val="abc-kohdat"/>
        <w:numPr>
          <w:ilvl w:val="0"/>
          <w:numId w:val="583"/>
        </w:numPr>
      </w:pPr>
      <w:r w:rsidRPr="00D37682">
        <w:rPr>
          <w:position w:val="-6"/>
        </w:rPr>
        <w:object w:dxaOrig="2659" w:dyaOrig="279">
          <v:shape id="_x0000_i2173" type="#_x0000_t75" style="width:132.3pt;height:14.25pt" o:ole="" filled="t">
            <v:fill color2="black"/>
            <v:imagedata r:id="rId2485" o:title=""/>
          </v:shape>
          <o:OLEObject Type="Embed" ProgID="Equation.3" ShapeID="_x0000_i2173" DrawAspect="Content" ObjectID="_1417025988" r:id="rId2486"/>
        </w:object>
      </w:r>
    </w:p>
    <w:p w:rsidR="00304320" w:rsidRDefault="00304320" w:rsidP="00304320">
      <w:pPr>
        <w:pStyle w:val="abc-kohdat"/>
        <w:numPr>
          <w:ilvl w:val="0"/>
          <w:numId w:val="583"/>
        </w:numPr>
      </w:pPr>
      <w:r w:rsidRPr="00D37682">
        <w:rPr>
          <w:position w:val="-10"/>
        </w:rPr>
        <w:object w:dxaOrig="4819" w:dyaOrig="320">
          <v:shape id="_x0000_i2174" type="#_x0000_t75" style="width:241.1pt;height:15.9pt" o:ole="" filled="t">
            <v:fill color2="black"/>
            <v:imagedata r:id="rId2487" o:title=""/>
          </v:shape>
          <o:OLEObject Type="Embed" ProgID="Equation.3" ShapeID="_x0000_i2174" DrawAspect="Content" ObjectID="_1417025989" r:id="rId2488"/>
        </w:object>
      </w:r>
    </w:p>
    <w:p w:rsidR="00304320" w:rsidRDefault="00304320" w:rsidP="00304320">
      <w:pPr>
        <w:pStyle w:val="abc-kohdat"/>
        <w:numPr>
          <w:ilvl w:val="0"/>
          <w:numId w:val="583"/>
        </w:numPr>
      </w:pPr>
      <w:r w:rsidRPr="00D37682">
        <w:rPr>
          <w:position w:val="-6"/>
        </w:rPr>
        <w:object w:dxaOrig="3500" w:dyaOrig="279">
          <v:shape id="_x0000_i2175" type="#_x0000_t75" style="width:175pt;height:14.25pt" o:ole="" filled="t">
            <v:fill color2="black"/>
            <v:imagedata r:id="rId2489" o:title=""/>
          </v:shape>
          <o:OLEObject Type="Embed" ProgID="Equation.3" ShapeID="_x0000_i2175" DrawAspect="Content" ObjectID="_1417025990" r:id="rId2490"/>
        </w:object>
      </w:r>
      <w:r w:rsidRPr="00D37682">
        <w:rPr>
          <w:position w:val="-6"/>
        </w:rPr>
        <w:object w:dxaOrig="3560" w:dyaOrig="279">
          <v:shape id="_x0000_i2176" type="#_x0000_t75" style="width:177.5pt;height:14.25pt" o:ole="" filled="t">
            <v:fill color2="black"/>
            <v:imagedata r:id="rId2491" o:title=""/>
          </v:shape>
          <o:OLEObject Type="Embed" ProgID="Equation.3" ShapeID="_x0000_i2176" DrawAspect="Content" ObjectID="_1417025991" r:id="rId2492"/>
        </w:object>
      </w:r>
    </w:p>
    <w:p w:rsidR="00304320" w:rsidRDefault="00304320" w:rsidP="00304320"/>
    <w:p w:rsidR="00304320" w:rsidRDefault="00304320" w:rsidP="00304320">
      <w:pPr>
        <w:pStyle w:val="vastaukset"/>
      </w:pPr>
    </w:p>
    <w:p w:rsidR="00304320" w:rsidRDefault="00304320" w:rsidP="00304320">
      <w:pPr>
        <w:pStyle w:val="abc-kohdat"/>
        <w:numPr>
          <w:ilvl w:val="0"/>
          <w:numId w:val="103"/>
        </w:numPr>
        <w:tabs>
          <w:tab w:val="left" w:pos="340"/>
        </w:tabs>
        <w:rPr>
          <w:lang w:val="fi-FI"/>
        </w:rPr>
      </w:pPr>
      <w:r>
        <w:rPr>
          <w:lang w:val="fi-FI"/>
        </w:rPr>
        <w:t>3,25</w:t>
      </w:r>
    </w:p>
    <w:p w:rsidR="00304320" w:rsidRDefault="00304320" w:rsidP="00304320">
      <w:pPr>
        <w:pStyle w:val="abc-kohdat"/>
        <w:numPr>
          <w:ilvl w:val="0"/>
          <w:numId w:val="103"/>
        </w:numPr>
        <w:tabs>
          <w:tab w:val="left" w:pos="340"/>
        </w:tabs>
        <w:rPr>
          <w:lang w:val="fi-FI"/>
        </w:rPr>
      </w:pPr>
      <w:r>
        <w:rPr>
          <w:lang w:val="fi-FI"/>
        </w:rPr>
        <w:t>1,08</w:t>
      </w:r>
    </w:p>
    <w:p w:rsidR="00304320" w:rsidRDefault="00304320" w:rsidP="00304320">
      <w:pPr>
        <w:pStyle w:val="abc-kohdat"/>
        <w:numPr>
          <w:ilvl w:val="0"/>
          <w:numId w:val="103"/>
        </w:numPr>
        <w:tabs>
          <w:tab w:val="left" w:pos="340"/>
        </w:tabs>
        <w:rPr>
          <w:lang w:val="fi-FI"/>
        </w:rPr>
      </w:pPr>
      <w:r>
        <w:rPr>
          <w:lang w:val="fi-FI"/>
        </w:rPr>
        <w:t>0,04</w:t>
      </w:r>
    </w:p>
    <w:p w:rsidR="00304320" w:rsidRDefault="00304320" w:rsidP="00304320">
      <w:pPr>
        <w:pStyle w:val="abc-kohdat"/>
        <w:numPr>
          <w:ilvl w:val="0"/>
          <w:numId w:val="103"/>
        </w:numPr>
        <w:tabs>
          <w:tab w:val="left" w:pos="340"/>
        </w:tabs>
        <w:rPr>
          <w:lang w:val="fi-FI"/>
        </w:rPr>
      </w:pPr>
      <w:r>
        <w:rPr>
          <w:lang w:val="fi-FI"/>
        </w:rPr>
        <w:t>0,125</w:t>
      </w:r>
    </w:p>
    <w:p w:rsidR="00304320" w:rsidRDefault="00304320" w:rsidP="00304320"/>
    <w:p w:rsidR="00304320" w:rsidRDefault="00304320" w:rsidP="00304320">
      <w:pPr>
        <w:pStyle w:val="vastaukset"/>
      </w:pPr>
    </w:p>
    <w:p w:rsidR="00304320" w:rsidRDefault="00304320" w:rsidP="00304320">
      <w:pPr>
        <w:pStyle w:val="abc-kohdat"/>
        <w:numPr>
          <w:ilvl w:val="0"/>
          <w:numId w:val="582"/>
        </w:numPr>
      </w:pPr>
      <w:r w:rsidRPr="00D37682">
        <w:rPr>
          <w:position w:val="-19"/>
        </w:rPr>
        <w:object w:dxaOrig="560" w:dyaOrig="620">
          <v:shape id="_x0000_i2177" type="#_x0000_t75" style="width:27.65pt;height:31pt" o:ole="" filled="t">
            <v:fill color2="black"/>
            <v:imagedata r:id="rId2493" o:title=""/>
          </v:shape>
          <o:OLEObject Type="Embed" ProgID="Equation.3" ShapeID="_x0000_i2177" DrawAspect="Content" ObjectID="_1417025992" r:id="rId2494"/>
        </w:object>
      </w:r>
    </w:p>
    <w:p w:rsidR="00304320" w:rsidRDefault="00304320" w:rsidP="00304320">
      <w:pPr>
        <w:pStyle w:val="abc-kohdat"/>
        <w:numPr>
          <w:ilvl w:val="0"/>
          <w:numId w:val="582"/>
        </w:numPr>
      </w:pPr>
      <w:r w:rsidRPr="00D37682">
        <w:rPr>
          <w:position w:val="-19"/>
        </w:rPr>
        <w:object w:dxaOrig="360" w:dyaOrig="620">
          <v:shape id="_x0000_i2178" type="#_x0000_t75" style="width:18.4pt;height:31pt" o:ole="" filled="t">
            <v:fill color2="black"/>
            <v:imagedata r:id="rId2495" o:title=""/>
          </v:shape>
          <o:OLEObject Type="Embed" ProgID="Equation.3" ShapeID="_x0000_i2178" DrawAspect="Content" ObjectID="_1417025993" r:id="rId2496"/>
        </w:object>
      </w:r>
    </w:p>
    <w:p w:rsidR="00304320" w:rsidRDefault="00304320" w:rsidP="00304320">
      <w:pPr>
        <w:pStyle w:val="abc-kohdat"/>
        <w:numPr>
          <w:ilvl w:val="0"/>
          <w:numId w:val="582"/>
        </w:numPr>
      </w:pPr>
      <w:r w:rsidRPr="00D37682">
        <w:rPr>
          <w:position w:val="-19"/>
        </w:rPr>
        <w:object w:dxaOrig="340" w:dyaOrig="620">
          <v:shape id="_x0000_i2179" type="#_x0000_t75" style="width:17.6pt;height:31pt" o:ole="" filled="t">
            <v:fill color2="black"/>
            <v:imagedata r:id="rId2497" o:title=""/>
          </v:shape>
          <o:OLEObject Type="Embed" ProgID="Equation.3" ShapeID="_x0000_i2179" DrawAspect="Content" ObjectID="_1417025994" r:id="rId2498"/>
        </w:object>
      </w:r>
    </w:p>
    <w:p w:rsidR="00304320" w:rsidRDefault="00304320" w:rsidP="00304320">
      <w:pPr>
        <w:pStyle w:val="abc-kohdat"/>
        <w:numPr>
          <w:ilvl w:val="0"/>
          <w:numId w:val="582"/>
        </w:numPr>
      </w:pPr>
      <w:r w:rsidRPr="00D37682">
        <w:rPr>
          <w:position w:val="-19"/>
        </w:rPr>
        <w:object w:dxaOrig="220" w:dyaOrig="620">
          <v:shape id="_x0000_i2180" type="#_x0000_t75" style="width:10.9pt;height:31pt" o:ole="" filled="t">
            <v:fill color2="black"/>
            <v:imagedata r:id="rId1646" o:title=""/>
          </v:shape>
          <o:OLEObject Type="Embed" ProgID="Equation.3" ShapeID="_x0000_i2180" DrawAspect="Content" ObjectID="_1417025995" r:id="rId2499"/>
        </w:object>
      </w:r>
    </w:p>
    <w:p w:rsidR="00304320" w:rsidRDefault="00304320" w:rsidP="00304320"/>
    <w:p w:rsidR="00304320" w:rsidRDefault="00304320" w:rsidP="00304320">
      <w:pPr>
        <w:pStyle w:val="vastaukset"/>
      </w:pPr>
    </w:p>
    <w:p w:rsidR="00304320" w:rsidRDefault="00304320" w:rsidP="00304320">
      <w:pPr>
        <w:pStyle w:val="abc-kohdat"/>
        <w:numPr>
          <w:ilvl w:val="0"/>
          <w:numId w:val="266"/>
        </w:numPr>
        <w:tabs>
          <w:tab w:val="left" w:pos="340"/>
        </w:tabs>
      </w:pPr>
      <w:r w:rsidRPr="00D37682">
        <w:rPr>
          <w:position w:val="-19"/>
        </w:rPr>
        <w:object w:dxaOrig="220" w:dyaOrig="620">
          <v:shape id="_x0000_i2181" type="#_x0000_t75" style="width:10.9pt;height:31pt" o:ole="" filled="t">
            <v:fill color2="black"/>
            <v:imagedata r:id="rId2404" o:title=""/>
          </v:shape>
          <o:OLEObject Type="Embed" ProgID="Equation.3" ShapeID="_x0000_i2181" DrawAspect="Content" ObjectID="_1417025996" r:id="rId2500"/>
        </w:object>
      </w:r>
    </w:p>
    <w:p w:rsidR="00304320" w:rsidRDefault="00304320" w:rsidP="00304320">
      <w:pPr>
        <w:pStyle w:val="abc-kohdat"/>
        <w:numPr>
          <w:ilvl w:val="0"/>
          <w:numId w:val="266"/>
        </w:numPr>
        <w:tabs>
          <w:tab w:val="left" w:pos="340"/>
        </w:tabs>
      </w:pPr>
      <w:r w:rsidRPr="00D37682">
        <w:rPr>
          <w:position w:val="-19"/>
        </w:rPr>
        <w:object w:dxaOrig="360" w:dyaOrig="620">
          <v:shape id="_x0000_i2182" type="#_x0000_t75" style="width:18.4pt;height:31pt" o:ole="" filled="t">
            <v:fill color2="black"/>
            <v:imagedata r:id="rId2501" o:title=""/>
          </v:shape>
          <o:OLEObject Type="Embed" ProgID="Equation.3" ShapeID="_x0000_i2182" DrawAspect="Content" ObjectID="_1417025997" r:id="rId2502"/>
        </w:object>
      </w:r>
    </w:p>
    <w:p w:rsidR="00304320" w:rsidRDefault="00304320" w:rsidP="00304320">
      <w:pPr>
        <w:pStyle w:val="abc-kohdat"/>
        <w:numPr>
          <w:ilvl w:val="0"/>
          <w:numId w:val="266"/>
        </w:numPr>
        <w:tabs>
          <w:tab w:val="left" w:pos="340"/>
        </w:tabs>
      </w:pPr>
      <w:r w:rsidRPr="00D37682">
        <w:rPr>
          <w:position w:val="-24"/>
        </w:rPr>
        <w:object w:dxaOrig="240" w:dyaOrig="620">
          <v:shape id="_x0000_i2183" type="#_x0000_t75" style="width:11.7pt;height:31pt" o:ole="" filled="t">
            <v:fill color2="black"/>
            <v:imagedata r:id="rId2503" o:title=""/>
          </v:shape>
          <o:OLEObject Type="Embed" ProgID="Equation.3" ShapeID="_x0000_i2183" DrawAspect="Content" ObjectID="_1417025998" r:id="rId2504"/>
        </w:object>
      </w:r>
    </w:p>
    <w:p w:rsidR="00304320" w:rsidRDefault="00304320" w:rsidP="00304320">
      <w:pPr>
        <w:pStyle w:val="abc-kohdat"/>
        <w:numPr>
          <w:ilvl w:val="0"/>
          <w:numId w:val="266"/>
        </w:numPr>
        <w:tabs>
          <w:tab w:val="left" w:pos="340"/>
        </w:tabs>
      </w:pPr>
      <w:r w:rsidRPr="00D37682">
        <w:rPr>
          <w:position w:val="-24"/>
        </w:rPr>
        <w:object w:dxaOrig="560" w:dyaOrig="620">
          <v:shape id="_x0000_i2184" type="#_x0000_t75" style="width:27.65pt;height:31pt" o:ole="" filled="t">
            <v:fill color2="black"/>
            <v:imagedata r:id="rId2505" o:title=""/>
          </v:shape>
          <o:OLEObject Type="Embed" ProgID="Equation.3" ShapeID="_x0000_i2184" DrawAspect="Content" ObjectID="_1417025999" r:id="rId2506"/>
        </w:object>
      </w:r>
    </w:p>
    <w:p w:rsidR="00304320" w:rsidRDefault="00304320" w:rsidP="00304320"/>
    <w:p w:rsidR="00304320" w:rsidRDefault="00304320" w:rsidP="00304320">
      <w:pPr>
        <w:pStyle w:val="vastaukset"/>
      </w:pPr>
    </w:p>
    <w:p w:rsidR="00304320" w:rsidRDefault="00304320" w:rsidP="00304320">
      <w:pPr>
        <w:pStyle w:val="abc-kohdat"/>
        <w:numPr>
          <w:ilvl w:val="0"/>
          <w:numId w:val="264"/>
        </w:numPr>
        <w:tabs>
          <w:tab w:val="left" w:pos="340"/>
        </w:tabs>
        <w:rPr>
          <w:lang w:val="fi-FI"/>
        </w:rPr>
      </w:pPr>
      <w:r>
        <w:rPr>
          <w:lang w:val="fi-FI"/>
        </w:rPr>
        <w:t>kymmenien</w:t>
      </w:r>
    </w:p>
    <w:p w:rsidR="00304320" w:rsidRDefault="00304320" w:rsidP="00304320">
      <w:pPr>
        <w:pStyle w:val="abc-kohdat"/>
        <w:numPr>
          <w:ilvl w:val="0"/>
          <w:numId w:val="264"/>
        </w:numPr>
        <w:tabs>
          <w:tab w:val="left" w:pos="340"/>
        </w:tabs>
        <w:rPr>
          <w:lang w:val="fi-FI"/>
        </w:rPr>
      </w:pPr>
      <w:r>
        <w:rPr>
          <w:lang w:val="fi-FI"/>
        </w:rPr>
        <w:t>sadasosien</w:t>
      </w:r>
    </w:p>
    <w:p w:rsidR="00304320" w:rsidRDefault="00304320" w:rsidP="00304320">
      <w:pPr>
        <w:pStyle w:val="abc-kohdat"/>
        <w:numPr>
          <w:ilvl w:val="0"/>
          <w:numId w:val="264"/>
        </w:numPr>
        <w:tabs>
          <w:tab w:val="left" w:pos="340"/>
        </w:tabs>
        <w:rPr>
          <w:lang w:val="fi-FI"/>
        </w:rPr>
      </w:pPr>
      <w:r>
        <w:rPr>
          <w:lang w:val="fi-FI"/>
        </w:rPr>
        <w:t>tuhansien</w:t>
      </w:r>
    </w:p>
    <w:p w:rsidR="00304320" w:rsidRDefault="00304320" w:rsidP="00304320">
      <w:pPr>
        <w:pStyle w:val="abc-kohdat"/>
        <w:numPr>
          <w:ilvl w:val="0"/>
          <w:numId w:val="264"/>
        </w:numPr>
        <w:tabs>
          <w:tab w:val="left" w:pos="340"/>
        </w:tabs>
        <w:rPr>
          <w:lang w:val="fi-FI"/>
        </w:rPr>
      </w:pPr>
      <w:r>
        <w:rPr>
          <w:lang w:val="fi-FI"/>
        </w:rPr>
        <w:t>ykkösten</w:t>
      </w:r>
    </w:p>
    <w:p w:rsidR="00304320" w:rsidRDefault="00304320" w:rsidP="00304320"/>
    <w:p w:rsidR="00304320" w:rsidRDefault="00304320" w:rsidP="00304320">
      <w:pPr>
        <w:pStyle w:val="vastaukset"/>
      </w:pPr>
    </w:p>
    <w:p w:rsidR="00304320" w:rsidRDefault="00304320" w:rsidP="00304320">
      <w:pPr>
        <w:pStyle w:val="abc-kohdat"/>
        <w:numPr>
          <w:ilvl w:val="0"/>
          <w:numId w:val="344"/>
        </w:numPr>
        <w:rPr>
          <w:lang w:val="fi-FI"/>
        </w:rPr>
      </w:pPr>
      <w:r>
        <w:rPr>
          <w:lang w:val="fi-FI"/>
        </w:rPr>
        <w:t>kymmenien</w:t>
      </w:r>
    </w:p>
    <w:p w:rsidR="00304320" w:rsidRDefault="00304320" w:rsidP="00304320">
      <w:pPr>
        <w:pStyle w:val="abc-kohdat"/>
        <w:numPr>
          <w:ilvl w:val="0"/>
          <w:numId w:val="344"/>
        </w:numPr>
        <w:rPr>
          <w:lang w:val="fi-FI"/>
        </w:rPr>
      </w:pPr>
      <w:r>
        <w:rPr>
          <w:lang w:val="fi-FI"/>
        </w:rPr>
        <w:t>tuhansien</w:t>
      </w:r>
    </w:p>
    <w:p w:rsidR="00304320" w:rsidRDefault="00304320" w:rsidP="00304320">
      <w:pPr>
        <w:pStyle w:val="abc-kohdat"/>
        <w:numPr>
          <w:ilvl w:val="0"/>
          <w:numId w:val="344"/>
        </w:numPr>
        <w:rPr>
          <w:lang w:val="fi-FI"/>
        </w:rPr>
      </w:pPr>
      <w:r>
        <w:rPr>
          <w:lang w:val="fi-FI"/>
        </w:rPr>
        <w:t>tuhansien</w:t>
      </w:r>
    </w:p>
    <w:p w:rsidR="00304320" w:rsidRDefault="00304320" w:rsidP="00304320">
      <w:pPr>
        <w:pStyle w:val="abc-kohdat"/>
        <w:numPr>
          <w:ilvl w:val="0"/>
          <w:numId w:val="344"/>
        </w:numPr>
        <w:rPr>
          <w:lang w:val="fi-FI"/>
        </w:rPr>
      </w:pPr>
      <w:r>
        <w:rPr>
          <w:lang w:val="fi-FI"/>
        </w:rPr>
        <w:t>tuhannesosien</w:t>
      </w:r>
    </w:p>
    <w:p w:rsidR="00304320" w:rsidRDefault="00304320" w:rsidP="00304320"/>
    <w:p w:rsidR="00304320" w:rsidRDefault="00304320" w:rsidP="00304320">
      <w:pPr>
        <w:pStyle w:val="vastaukset"/>
      </w:pPr>
    </w:p>
    <w:p w:rsidR="00304320" w:rsidRDefault="00304320" w:rsidP="00304320">
      <w:pPr>
        <w:pStyle w:val="abc-kohdat"/>
        <w:numPr>
          <w:ilvl w:val="0"/>
          <w:numId w:val="265"/>
        </w:numPr>
        <w:tabs>
          <w:tab w:val="left" w:pos="340"/>
        </w:tabs>
        <w:rPr>
          <w:lang w:val="fi-FI"/>
        </w:rPr>
      </w:pPr>
      <w:r>
        <w:rPr>
          <w:lang w:val="fi-FI"/>
        </w:rPr>
        <w:t>4,25</w:t>
      </w:r>
    </w:p>
    <w:p w:rsidR="00304320" w:rsidRDefault="00304320" w:rsidP="00304320">
      <w:pPr>
        <w:pStyle w:val="abc-kohdat"/>
        <w:numPr>
          <w:ilvl w:val="0"/>
          <w:numId w:val="265"/>
        </w:numPr>
        <w:tabs>
          <w:tab w:val="left" w:pos="340"/>
        </w:tabs>
        <w:rPr>
          <w:lang w:val="fi-FI"/>
        </w:rPr>
      </w:pPr>
      <w:r>
        <w:rPr>
          <w:lang w:val="fi-FI"/>
        </w:rPr>
        <w:t>30,086</w:t>
      </w:r>
    </w:p>
    <w:p w:rsidR="00304320" w:rsidRDefault="00304320" w:rsidP="00304320">
      <w:pPr>
        <w:pStyle w:val="abc-kohdat"/>
        <w:numPr>
          <w:ilvl w:val="0"/>
          <w:numId w:val="265"/>
        </w:numPr>
        <w:tabs>
          <w:tab w:val="left" w:pos="340"/>
        </w:tabs>
        <w:rPr>
          <w:lang w:val="fi-FI"/>
        </w:rPr>
      </w:pPr>
      <w:r>
        <w:rPr>
          <w:lang w:val="fi-FI"/>
        </w:rPr>
        <w:t>0,0021</w:t>
      </w:r>
    </w:p>
    <w:p w:rsidR="00304320" w:rsidRDefault="00304320" w:rsidP="00304320">
      <w:pPr>
        <w:pStyle w:val="abc-kohdat"/>
        <w:numPr>
          <w:ilvl w:val="0"/>
          <w:numId w:val="265"/>
        </w:numPr>
        <w:tabs>
          <w:tab w:val="left" w:pos="340"/>
        </w:tabs>
        <w:rPr>
          <w:lang w:val="fi-FI"/>
        </w:rPr>
      </w:pPr>
      <w:r>
        <w:rPr>
          <w:lang w:val="fi-FI"/>
        </w:rPr>
        <w:t>12,000014</w:t>
      </w:r>
    </w:p>
    <w:p w:rsidR="00304320" w:rsidRDefault="00304320" w:rsidP="00304320">
      <w:pPr>
        <w:pStyle w:val="abc-kohdat"/>
        <w:numPr>
          <w:ilvl w:val="0"/>
          <w:numId w:val="265"/>
        </w:numPr>
        <w:tabs>
          <w:tab w:val="left" w:pos="340"/>
        </w:tabs>
        <w:rPr>
          <w:lang w:val="fi-FI"/>
        </w:rPr>
      </w:pPr>
      <w:r>
        <w:rPr>
          <w:lang w:val="fi-FI"/>
        </w:rPr>
        <w:t>3,3</w:t>
      </w:r>
    </w:p>
    <w:p w:rsidR="00304320" w:rsidRDefault="00304320" w:rsidP="00304320">
      <w:pPr>
        <w:pStyle w:val="abc-kohdat"/>
        <w:numPr>
          <w:ilvl w:val="0"/>
          <w:numId w:val="265"/>
        </w:numPr>
        <w:tabs>
          <w:tab w:val="left" w:pos="340"/>
        </w:tabs>
        <w:rPr>
          <w:lang w:val="fi-FI"/>
        </w:rPr>
      </w:pPr>
      <w:r>
        <w:rPr>
          <w:lang w:val="fi-FI"/>
        </w:rPr>
        <w:t>200,555</w:t>
      </w:r>
    </w:p>
    <w:p w:rsidR="00304320" w:rsidRDefault="00304320" w:rsidP="00304320"/>
    <w:p w:rsidR="00304320" w:rsidRDefault="00304320" w:rsidP="00304320">
      <w:pPr>
        <w:pStyle w:val="vastaukset"/>
      </w:pPr>
    </w:p>
    <w:p w:rsidR="00304320" w:rsidRDefault="00304320" w:rsidP="00304320">
      <w:pPr>
        <w:pStyle w:val="abc-kohdat"/>
        <w:numPr>
          <w:ilvl w:val="0"/>
          <w:numId w:val="268"/>
        </w:numPr>
        <w:tabs>
          <w:tab w:val="left" w:pos="340"/>
        </w:tabs>
        <w:rPr>
          <w:lang w:val="fi-FI"/>
        </w:rPr>
      </w:pPr>
      <w:r>
        <w:rPr>
          <w:lang w:val="fi-FI"/>
        </w:rPr>
        <w:t>0,7</w:t>
      </w:r>
    </w:p>
    <w:p w:rsidR="00304320" w:rsidRDefault="00304320" w:rsidP="00304320">
      <w:pPr>
        <w:pStyle w:val="abc-kohdat"/>
        <w:numPr>
          <w:ilvl w:val="0"/>
          <w:numId w:val="268"/>
        </w:numPr>
        <w:tabs>
          <w:tab w:val="left" w:pos="340"/>
        </w:tabs>
        <w:rPr>
          <w:lang w:val="fi-FI"/>
        </w:rPr>
      </w:pPr>
      <w:r>
        <w:rPr>
          <w:lang w:val="fi-FI"/>
        </w:rPr>
        <w:t>0,7</w:t>
      </w:r>
    </w:p>
    <w:p w:rsidR="00304320" w:rsidRDefault="00304320" w:rsidP="00304320">
      <w:pPr>
        <w:pStyle w:val="abc-kohdat"/>
        <w:numPr>
          <w:ilvl w:val="0"/>
          <w:numId w:val="268"/>
        </w:numPr>
        <w:tabs>
          <w:tab w:val="left" w:pos="340"/>
        </w:tabs>
        <w:rPr>
          <w:lang w:val="fi-FI"/>
        </w:rPr>
      </w:pPr>
      <w:r>
        <w:rPr>
          <w:lang w:val="fi-FI"/>
        </w:rPr>
        <w:t>6,6</w:t>
      </w:r>
    </w:p>
    <w:p w:rsidR="00304320" w:rsidRDefault="00304320" w:rsidP="00304320">
      <w:pPr>
        <w:pStyle w:val="abc-kohdat"/>
        <w:numPr>
          <w:ilvl w:val="0"/>
          <w:numId w:val="268"/>
        </w:numPr>
        <w:tabs>
          <w:tab w:val="left" w:pos="340"/>
        </w:tabs>
        <w:rPr>
          <w:lang w:val="fi-FI"/>
        </w:rPr>
      </w:pPr>
      <w:r>
        <w:rPr>
          <w:lang w:val="fi-FI"/>
        </w:rPr>
        <w:t>5,9</w:t>
      </w:r>
    </w:p>
    <w:p w:rsidR="00304320" w:rsidRDefault="00304320" w:rsidP="00304320">
      <w:pPr>
        <w:pStyle w:val="abc-kohdat"/>
        <w:numPr>
          <w:ilvl w:val="0"/>
          <w:numId w:val="268"/>
        </w:numPr>
        <w:tabs>
          <w:tab w:val="left" w:pos="340"/>
        </w:tabs>
        <w:rPr>
          <w:lang w:val="fi-FI"/>
        </w:rPr>
      </w:pPr>
      <w:r>
        <w:rPr>
          <w:lang w:val="fi-FI"/>
        </w:rPr>
        <w:t>3,5</w:t>
      </w:r>
    </w:p>
    <w:p w:rsidR="00304320" w:rsidRDefault="00304320" w:rsidP="00304320">
      <w:pPr>
        <w:pStyle w:val="abc-kohdat"/>
        <w:numPr>
          <w:ilvl w:val="0"/>
          <w:numId w:val="268"/>
        </w:numPr>
        <w:tabs>
          <w:tab w:val="left" w:pos="340"/>
        </w:tabs>
        <w:rPr>
          <w:lang w:val="fi-FI"/>
        </w:rPr>
      </w:pPr>
      <w:r>
        <w:rPr>
          <w:lang w:val="fi-FI"/>
        </w:rPr>
        <w:t>9,1</w:t>
      </w:r>
    </w:p>
    <w:p w:rsidR="00304320" w:rsidRDefault="00304320" w:rsidP="00304320"/>
    <w:p w:rsidR="00304320" w:rsidRDefault="00304320" w:rsidP="00304320">
      <w:pPr>
        <w:pStyle w:val="vastaukset"/>
      </w:pPr>
    </w:p>
    <w:p w:rsidR="00304320" w:rsidRDefault="00304320" w:rsidP="00304320">
      <w:pPr>
        <w:pStyle w:val="abc-kohdat"/>
        <w:numPr>
          <w:ilvl w:val="0"/>
          <w:numId w:val="606"/>
        </w:numPr>
        <w:rPr>
          <w:lang w:val="fi-FI"/>
        </w:rPr>
      </w:pPr>
      <w:r>
        <w:rPr>
          <w:lang w:val="fi-FI"/>
        </w:rPr>
        <w:t>0,8</w:t>
      </w:r>
    </w:p>
    <w:p w:rsidR="00304320" w:rsidRDefault="00304320" w:rsidP="00304320">
      <w:pPr>
        <w:pStyle w:val="abc-kohdat"/>
        <w:numPr>
          <w:ilvl w:val="0"/>
          <w:numId w:val="606"/>
        </w:numPr>
        <w:rPr>
          <w:lang w:val="fi-FI"/>
        </w:rPr>
      </w:pPr>
      <w:r>
        <w:rPr>
          <w:lang w:val="fi-FI"/>
        </w:rPr>
        <w:t>0,23</w:t>
      </w:r>
    </w:p>
    <w:p w:rsidR="00304320" w:rsidRDefault="00304320" w:rsidP="00304320">
      <w:pPr>
        <w:pStyle w:val="abc-kohdat"/>
        <w:numPr>
          <w:ilvl w:val="0"/>
          <w:numId w:val="606"/>
        </w:numPr>
        <w:rPr>
          <w:lang w:val="fi-FI"/>
        </w:rPr>
      </w:pPr>
      <w:r>
        <w:rPr>
          <w:lang w:val="fi-FI"/>
        </w:rPr>
        <w:t>0,729</w:t>
      </w:r>
    </w:p>
    <w:p w:rsidR="00304320" w:rsidRDefault="00304320" w:rsidP="00304320">
      <w:pPr>
        <w:pStyle w:val="abc-kohdat"/>
        <w:numPr>
          <w:ilvl w:val="0"/>
          <w:numId w:val="606"/>
        </w:numPr>
        <w:rPr>
          <w:lang w:val="fi-FI"/>
        </w:rPr>
      </w:pPr>
      <w:r>
        <w:rPr>
          <w:lang w:val="fi-FI"/>
        </w:rPr>
        <w:t>0,536</w:t>
      </w:r>
    </w:p>
    <w:p w:rsidR="00304320" w:rsidRDefault="00304320" w:rsidP="00304320"/>
    <w:p w:rsidR="00304320" w:rsidRDefault="00304320" w:rsidP="00304320">
      <w:pPr>
        <w:pStyle w:val="vastaukset"/>
      </w:pPr>
    </w:p>
    <w:p w:rsidR="00304320" w:rsidRDefault="00304320" w:rsidP="00304320">
      <w:pPr>
        <w:pStyle w:val="abc-kohdat"/>
        <w:numPr>
          <w:ilvl w:val="0"/>
          <w:numId w:val="269"/>
        </w:numPr>
        <w:tabs>
          <w:tab w:val="left" w:pos="340"/>
        </w:tabs>
        <w:rPr>
          <w:lang w:val="fi-FI"/>
        </w:rPr>
      </w:pPr>
      <w:r>
        <w:rPr>
          <w:lang w:val="fi-FI"/>
        </w:rPr>
        <w:t>1,0</w:t>
      </w:r>
    </w:p>
    <w:p w:rsidR="00304320" w:rsidRDefault="00304320" w:rsidP="00304320">
      <w:pPr>
        <w:pStyle w:val="abc-kohdat"/>
        <w:numPr>
          <w:ilvl w:val="0"/>
          <w:numId w:val="269"/>
        </w:numPr>
        <w:tabs>
          <w:tab w:val="left" w:pos="340"/>
        </w:tabs>
        <w:rPr>
          <w:lang w:val="fi-FI"/>
        </w:rPr>
      </w:pPr>
      <w:r>
        <w:rPr>
          <w:lang w:val="fi-FI"/>
        </w:rPr>
        <w:t>120,0</w:t>
      </w:r>
    </w:p>
    <w:p w:rsidR="00304320" w:rsidRDefault="00304320" w:rsidP="00304320">
      <w:pPr>
        <w:pStyle w:val="abc-kohdat"/>
        <w:numPr>
          <w:ilvl w:val="0"/>
          <w:numId w:val="269"/>
        </w:numPr>
        <w:tabs>
          <w:tab w:val="left" w:pos="340"/>
        </w:tabs>
        <w:rPr>
          <w:lang w:val="fi-FI"/>
        </w:rPr>
      </w:pPr>
      <w:r>
        <w:rPr>
          <w:lang w:val="fi-FI"/>
        </w:rPr>
        <w:t>4685,1</w:t>
      </w:r>
    </w:p>
    <w:p w:rsidR="00304320" w:rsidRDefault="00304320" w:rsidP="00304320">
      <w:pPr>
        <w:pStyle w:val="abc-kohdat"/>
        <w:numPr>
          <w:ilvl w:val="0"/>
          <w:numId w:val="269"/>
        </w:numPr>
        <w:tabs>
          <w:tab w:val="left" w:pos="340"/>
        </w:tabs>
        <w:rPr>
          <w:lang w:val="fi-FI"/>
        </w:rPr>
      </w:pPr>
      <w:r>
        <w:rPr>
          <w:lang w:val="fi-FI"/>
        </w:rPr>
        <w:t>25 578,0</w:t>
      </w:r>
    </w:p>
    <w:p w:rsidR="00304320" w:rsidRDefault="00304320" w:rsidP="00304320"/>
    <w:p w:rsidR="00304320" w:rsidRDefault="00304320" w:rsidP="00304320">
      <w:pPr>
        <w:pStyle w:val="vastaukset"/>
      </w:pPr>
    </w:p>
    <w:p w:rsidR="00304320" w:rsidRDefault="00304320" w:rsidP="00304320">
      <w:pPr>
        <w:pStyle w:val="abc-kohdat"/>
        <w:numPr>
          <w:ilvl w:val="0"/>
          <w:numId w:val="320"/>
        </w:numPr>
        <w:rPr>
          <w:lang w:val="fi-FI"/>
        </w:rPr>
      </w:pPr>
      <w:r>
        <w:rPr>
          <w:lang w:val="fi-FI"/>
        </w:rPr>
        <w:t>5,47</w:t>
      </w:r>
    </w:p>
    <w:p w:rsidR="00304320" w:rsidRDefault="00304320" w:rsidP="00304320">
      <w:pPr>
        <w:pStyle w:val="abc-kohdat"/>
        <w:numPr>
          <w:ilvl w:val="0"/>
          <w:numId w:val="320"/>
        </w:numPr>
        <w:rPr>
          <w:lang w:val="fi-FI"/>
        </w:rPr>
      </w:pPr>
      <w:r>
        <w:rPr>
          <w:lang w:val="fi-FI"/>
        </w:rPr>
        <w:t>3,00</w:t>
      </w:r>
    </w:p>
    <w:p w:rsidR="00304320" w:rsidRDefault="00304320" w:rsidP="00304320">
      <w:pPr>
        <w:pStyle w:val="abc-kohdat"/>
        <w:numPr>
          <w:ilvl w:val="0"/>
          <w:numId w:val="320"/>
        </w:numPr>
        <w:rPr>
          <w:lang w:val="fi-FI"/>
        </w:rPr>
      </w:pPr>
      <w:r>
        <w:rPr>
          <w:lang w:val="fi-FI"/>
        </w:rPr>
        <w:t>0,01</w:t>
      </w:r>
    </w:p>
    <w:p w:rsidR="00304320" w:rsidRDefault="00304320" w:rsidP="00304320">
      <w:pPr>
        <w:pStyle w:val="abc-kohdat"/>
        <w:numPr>
          <w:ilvl w:val="0"/>
          <w:numId w:val="320"/>
        </w:numPr>
        <w:rPr>
          <w:lang w:val="fi-FI"/>
        </w:rPr>
      </w:pPr>
      <w:r>
        <w:rPr>
          <w:lang w:val="fi-FI"/>
        </w:rPr>
        <w:t>100,00</w:t>
      </w:r>
    </w:p>
    <w:p w:rsidR="00304320" w:rsidRDefault="00304320" w:rsidP="00304320">
      <w:pPr>
        <w:pStyle w:val="abc-kohdat"/>
        <w:numPr>
          <w:ilvl w:val="0"/>
          <w:numId w:val="320"/>
        </w:numPr>
        <w:rPr>
          <w:lang w:val="fi-FI"/>
        </w:rPr>
      </w:pPr>
      <w:r>
        <w:rPr>
          <w:lang w:val="fi-FI"/>
        </w:rPr>
        <w:t>15,48</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270"/>
        </w:numPr>
        <w:tabs>
          <w:tab w:val="left" w:pos="340"/>
        </w:tabs>
        <w:rPr>
          <w:lang w:val="fi-FI"/>
        </w:rPr>
      </w:pPr>
      <w:r>
        <w:rPr>
          <w:lang w:val="fi-FI"/>
        </w:rPr>
        <w:t>0</w:t>
      </w:r>
    </w:p>
    <w:p w:rsidR="00304320" w:rsidRDefault="00304320" w:rsidP="00304320">
      <w:pPr>
        <w:pStyle w:val="abc-kohdat"/>
        <w:numPr>
          <w:ilvl w:val="0"/>
          <w:numId w:val="270"/>
        </w:numPr>
        <w:tabs>
          <w:tab w:val="left" w:pos="340"/>
        </w:tabs>
        <w:rPr>
          <w:lang w:val="fi-FI"/>
        </w:rPr>
      </w:pPr>
      <w:r>
        <w:rPr>
          <w:lang w:val="fi-FI"/>
        </w:rPr>
        <w:t>2</w:t>
      </w:r>
    </w:p>
    <w:p w:rsidR="00304320" w:rsidRDefault="00304320" w:rsidP="00304320">
      <w:pPr>
        <w:pStyle w:val="abc-kohdat"/>
        <w:numPr>
          <w:ilvl w:val="0"/>
          <w:numId w:val="270"/>
        </w:numPr>
        <w:tabs>
          <w:tab w:val="left" w:pos="340"/>
        </w:tabs>
        <w:rPr>
          <w:lang w:val="fi-FI"/>
        </w:rPr>
      </w:pPr>
      <w:r>
        <w:rPr>
          <w:lang w:val="fi-FI"/>
        </w:rPr>
        <w:t>104</w:t>
      </w:r>
    </w:p>
    <w:p w:rsidR="00304320" w:rsidRDefault="00304320" w:rsidP="00304320">
      <w:pPr>
        <w:pStyle w:val="abc-kohdat"/>
        <w:numPr>
          <w:ilvl w:val="0"/>
          <w:numId w:val="270"/>
        </w:numPr>
        <w:tabs>
          <w:tab w:val="left" w:pos="340"/>
        </w:tabs>
        <w:rPr>
          <w:lang w:val="fi-FI"/>
        </w:rPr>
      </w:pPr>
      <w:r>
        <w:rPr>
          <w:lang w:val="fi-FI"/>
        </w:rPr>
        <w:t>1</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271"/>
        </w:numPr>
        <w:tabs>
          <w:tab w:val="left" w:pos="340"/>
        </w:tabs>
        <w:rPr>
          <w:lang w:val="fi-FI"/>
        </w:rPr>
      </w:pPr>
      <w:r>
        <w:rPr>
          <w:lang w:val="fi-FI"/>
        </w:rPr>
        <w:t>700</w:t>
      </w:r>
    </w:p>
    <w:p w:rsidR="00304320" w:rsidRDefault="00304320" w:rsidP="00304320">
      <w:pPr>
        <w:pStyle w:val="abc-kohdat"/>
        <w:numPr>
          <w:ilvl w:val="0"/>
          <w:numId w:val="271"/>
        </w:numPr>
        <w:tabs>
          <w:tab w:val="left" w:pos="340"/>
        </w:tabs>
        <w:rPr>
          <w:lang w:val="fi-FI"/>
        </w:rPr>
      </w:pPr>
      <w:r>
        <w:rPr>
          <w:lang w:val="fi-FI"/>
        </w:rPr>
        <w:t>0</w:t>
      </w:r>
    </w:p>
    <w:p w:rsidR="00304320" w:rsidRDefault="00304320" w:rsidP="00304320">
      <w:pPr>
        <w:pStyle w:val="abc-kohdat"/>
        <w:numPr>
          <w:ilvl w:val="0"/>
          <w:numId w:val="271"/>
        </w:numPr>
        <w:tabs>
          <w:tab w:val="left" w:pos="340"/>
        </w:tabs>
        <w:rPr>
          <w:lang w:val="fi-FI"/>
        </w:rPr>
      </w:pPr>
      <w:r>
        <w:rPr>
          <w:lang w:val="fi-FI"/>
        </w:rPr>
        <w:t>100</w:t>
      </w:r>
    </w:p>
    <w:p w:rsidR="00304320" w:rsidRDefault="00304320" w:rsidP="00304320">
      <w:pPr>
        <w:pStyle w:val="abc-kohdat"/>
        <w:numPr>
          <w:ilvl w:val="0"/>
          <w:numId w:val="271"/>
        </w:numPr>
        <w:tabs>
          <w:tab w:val="left" w:pos="340"/>
        </w:tabs>
        <w:rPr>
          <w:lang w:val="fi-FI"/>
        </w:rPr>
      </w:pPr>
      <w:r>
        <w:rPr>
          <w:lang w:val="fi-FI"/>
        </w:rPr>
        <w:t>8900</w:t>
      </w:r>
    </w:p>
    <w:p w:rsidR="00304320" w:rsidRDefault="00304320" w:rsidP="00304320"/>
    <w:p w:rsidR="00304320" w:rsidRDefault="00304320" w:rsidP="00304320">
      <w:pPr>
        <w:pStyle w:val="vastaukset"/>
      </w:pPr>
    </w:p>
    <w:p w:rsidR="00304320" w:rsidRDefault="00304320" w:rsidP="00304320">
      <w:pPr>
        <w:pStyle w:val="abc-kohdat"/>
        <w:numPr>
          <w:ilvl w:val="0"/>
          <w:numId w:val="272"/>
        </w:numPr>
        <w:tabs>
          <w:tab w:val="left" w:pos="340"/>
        </w:tabs>
        <w:rPr>
          <w:lang w:val="fi-FI"/>
        </w:rPr>
      </w:pPr>
      <w:r>
        <w:rPr>
          <w:lang w:val="fi-FI"/>
        </w:rPr>
        <w:t>12,35 €</w:t>
      </w:r>
    </w:p>
    <w:p w:rsidR="00304320" w:rsidRDefault="00304320" w:rsidP="00304320">
      <w:pPr>
        <w:pStyle w:val="abc-kohdat"/>
        <w:numPr>
          <w:ilvl w:val="0"/>
          <w:numId w:val="272"/>
        </w:numPr>
        <w:tabs>
          <w:tab w:val="left" w:pos="340"/>
        </w:tabs>
        <w:rPr>
          <w:lang w:val="fi-FI"/>
        </w:rPr>
      </w:pPr>
      <w:r>
        <w:rPr>
          <w:lang w:val="fi-FI"/>
        </w:rPr>
        <w:t>801,35 €</w:t>
      </w:r>
    </w:p>
    <w:p w:rsidR="00304320" w:rsidRDefault="00304320" w:rsidP="00304320">
      <w:pPr>
        <w:pStyle w:val="abc-kohdat"/>
        <w:numPr>
          <w:ilvl w:val="0"/>
          <w:numId w:val="272"/>
        </w:numPr>
        <w:tabs>
          <w:tab w:val="left" w:pos="340"/>
        </w:tabs>
        <w:rPr>
          <w:lang w:val="fi-FI"/>
        </w:rPr>
      </w:pPr>
      <w:r>
        <w:rPr>
          <w:lang w:val="fi-FI"/>
        </w:rPr>
        <w:t>2,10 €</w:t>
      </w:r>
    </w:p>
    <w:p w:rsidR="00304320" w:rsidRDefault="00304320" w:rsidP="00304320">
      <w:pPr>
        <w:pStyle w:val="abc-kohdat"/>
        <w:numPr>
          <w:ilvl w:val="0"/>
          <w:numId w:val="272"/>
        </w:numPr>
        <w:tabs>
          <w:tab w:val="left" w:pos="340"/>
        </w:tabs>
        <w:rPr>
          <w:lang w:val="fi-FI"/>
        </w:rPr>
      </w:pPr>
      <w:r>
        <w:rPr>
          <w:lang w:val="fi-FI"/>
        </w:rPr>
        <w:t>7,35 €</w:t>
      </w:r>
    </w:p>
    <w:p w:rsidR="00304320" w:rsidRDefault="00304320" w:rsidP="00304320">
      <w:pPr>
        <w:pStyle w:val="abc-kohdat"/>
        <w:numPr>
          <w:ilvl w:val="0"/>
          <w:numId w:val="272"/>
        </w:numPr>
        <w:tabs>
          <w:tab w:val="left" w:pos="340"/>
        </w:tabs>
        <w:rPr>
          <w:lang w:val="fi-FI"/>
        </w:rPr>
      </w:pPr>
      <w:r>
        <w:rPr>
          <w:lang w:val="fi-FI"/>
        </w:rPr>
        <w:t>92,85 €</w:t>
      </w:r>
    </w:p>
    <w:p w:rsidR="00304320" w:rsidRDefault="00304320" w:rsidP="00304320">
      <w:pPr>
        <w:pStyle w:val="abc-kohdat"/>
        <w:numPr>
          <w:ilvl w:val="0"/>
          <w:numId w:val="272"/>
        </w:numPr>
        <w:tabs>
          <w:tab w:val="left" w:pos="340"/>
        </w:tabs>
        <w:rPr>
          <w:lang w:val="fi-FI"/>
        </w:rPr>
      </w:pPr>
      <w:r>
        <w:rPr>
          <w:lang w:val="fi-FI"/>
        </w:rPr>
        <w:t>1,60 €</w:t>
      </w:r>
    </w:p>
    <w:p w:rsidR="00304320" w:rsidRDefault="00304320" w:rsidP="00304320"/>
    <w:p w:rsidR="00304320" w:rsidRDefault="00304320" w:rsidP="00304320">
      <w:pPr>
        <w:pStyle w:val="vastaukset"/>
      </w:pPr>
    </w:p>
    <w:p w:rsidR="00304320" w:rsidRDefault="00304320" w:rsidP="00304320">
      <w:pPr>
        <w:pStyle w:val="abc-kohdat"/>
        <w:numPr>
          <w:ilvl w:val="0"/>
          <w:numId w:val="273"/>
        </w:numPr>
        <w:tabs>
          <w:tab w:val="left" w:pos="340"/>
        </w:tabs>
        <w:rPr>
          <w:lang w:val="fi-FI"/>
        </w:rPr>
      </w:pPr>
      <w:r>
        <w:rPr>
          <w:lang w:val="fi-FI"/>
        </w:rPr>
        <w:t>470</w:t>
      </w:r>
    </w:p>
    <w:p w:rsidR="00304320" w:rsidRDefault="00304320" w:rsidP="00304320">
      <w:pPr>
        <w:pStyle w:val="abc-kohdat"/>
        <w:numPr>
          <w:ilvl w:val="0"/>
          <w:numId w:val="273"/>
        </w:numPr>
        <w:tabs>
          <w:tab w:val="left" w:pos="340"/>
        </w:tabs>
        <w:rPr>
          <w:lang w:val="fi-FI"/>
        </w:rPr>
      </w:pPr>
      <w:r>
        <w:rPr>
          <w:lang w:val="fi-FI"/>
        </w:rPr>
        <w:t>14800</w:t>
      </w:r>
    </w:p>
    <w:p w:rsidR="00304320" w:rsidRDefault="00304320" w:rsidP="00304320">
      <w:pPr>
        <w:pStyle w:val="abc-kohdat"/>
        <w:numPr>
          <w:ilvl w:val="0"/>
          <w:numId w:val="273"/>
        </w:numPr>
        <w:tabs>
          <w:tab w:val="left" w:pos="340"/>
        </w:tabs>
        <w:rPr>
          <w:lang w:val="fi-FI"/>
        </w:rPr>
      </w:pPr>
      <w:r>
        <w:rPr>
          <w:lang w:val="fi-FI"/>
        </w:rPr>
        <w:t>5000</w:t>
      </w:r>
    </w:p>
    <w:p w:rsidR="00304320" w:rsidRDefault="00304320" w:rsidP="00304320">
      <w:pPr>
        <w:pStyle w:val="abc-kohdat"/>
        <w:numPr>
          <w:ilvl w:val="0"/>
          <w:numId w:val="273"/>
        </w:numPr>
        <w:tabs>
          <w:tab w:val="left" w:pos="340"/>
        </w:tabs>
        <w:rPr>
          <w:lang w:val="fi-FI"/>
        </w:rPr>
      </w:pPr>
      <w:r>
        <w:rPr>
          <w:lang w:val="fi-FI"/>
        </w:rPr>
        <w:t>17745.258</w:t>
      </w:r>
    </w:p>
    <w:p w:rsidR="00304320" w:rsidRDefault="00304320" w:rsidP="00304320">
      <w:pPr>
        <w:pStyle w:val="abc-kohdat"/>
        <w:numPr>
          <w:ilvl w:val="0"/>
          <w:numId w:val="273"/>
        </w:numPr>
        <w:tabs>
          <w:tab w:val="left" w:pos="340"/>
        </w:tabs>
        <w:rPr>
          <w:lang w:val="fi-FI"/>
        </w:rPr>
      </w:pPr>
      <w:r>
        <w:rPr>
          <w:lang w:val="fi-FI"/>
        </w:rPr>
        <w:t>198.15</w:t>
      </w:r>
    </w:p>
    <w:p w:rsidR="00304320" w:rsidRDefault="00304320" w:rsidP="00304320"/>
    <w:p w:rsidR="00304320" w:rsidRDefault="00304320" w:rsidP="00304320">
      <w:pPr>
        <w:pStyle w:val="vastaukset"/>
      </w:pPr>
    </w:p>
    <w:p w:rsidR="00304320" w:rsidRDefault="00304320" w:rsidP="00304320">
      <w:pPr>
        <w:pStyle w:val="abc-kohdat"/>
        <w:numPr>
          <w:ilvl w:val="0"/>
          <w:numId w:val="632"/>
        </w:numPr>
        <w:rPr>
          <w:lang w:val="fi-FI"/>
        </w:rPr>
      </w:pPr>
      <w:r>
        <w:rPr>
          <w:lang w:val="fi-FI"/>
        </w:rPr>
        <w:t>1,0</w:t>
      </w:r>
    </w:p>
    <w:p w:rsidR="00304320" w:rsidRDefault="00304320" w:rsidP="00304320">
      <w:pPr>
        <w:pStyle w:val="abc-kohdat"/>
        <w:numPr>
          <w:ilvl w:val="0"/>
          <w:numId w:val="632"/>
        </w:numPr>
        <w:rPr>
          <w:lang w:val="fi-FI"/>
        </w:rPr>
      </w:pPr>
      <w:r>
        <w:rPr>
          <w:lang w:val="fi-FI"/>
        </w:rPr>
        <w:t>1,05</w:t>
      </w:r>
    </w:p>
    <w:p w:rsidR="00304320" w:rsidRDefault="00304320" w:rsidP="00304320">
      <w:pPr>
        <w:pStyle w:val="abc-kohdat"/>
        <w:numPr>
          <w:ilvl w:val="0"/>
          <w:numId w:val="632"/>
        </w:numPr>
        <w:rPr>
          <w:lang w:val="fi-FI"/>
        </w:rPr>
      </w:pPr>
      <w:r>
        <w:rPr>
          <w:lang w:val="fi-FI"/>
        </w:rPr>
        <w:t>1,046</w:t>
      </w:r>
    </w:p>
    <w:p w:rsidR="00304320" w:rsidRDefault="00304320" w:rsidP="00304320">
      <w:pPr>
        <w:pStyle w:val="abc-kohdat"/>
        <w:numPr>
          <w:ilvl w:val="0"/>
          <w:numId w:val="632"/>
        </w:numPr>
        <w:rPr>
          <w:lang w:val="fi-FI"/>
        </w:rPr>
      </w:pPr>
      <w:r>
        <w:rPr>
          <w:lang w:val="fi-FI"/>
        </w:rPr>
        <w:t>1,0456</w:t>
      </w:r>
    </w:p>
    <w:p w:rsidR="00304320" w:rsidRDefault="00304320" w:rsidP="00304320">
      <w:pPr>
        <w:pStyle w:val="abc-kohdat"/>
        <w:numPr>
          <w:ilvl w:val="0"/>
          <w:numId w:val="632"/>
        </w:numPr>
        <w:rPr>
          <w:lang w:val="fi-FI"/>
        </w:rPr>
      </w:pPr>
      <w:r>
        <w:rPr>
          <w:lang w:val="fi-FI"/>
        </w:rPr>
        <w:t>1,04563</w:t>
      </w:r>
    </w:p>
    <w:p w:rsidR="00304320" w:rsidRDefault="00304320" w:rsidP="00304320"/>
    <w:p w:rsidR="00304320" w:rsidRDefault="00304320" w:rsidP="00304320">
      <w:pPr>
        <w:pStyle w:val="vastaukset"/>
      </w:pPr>
    </w:p>
    <w:p w:rsidR="00304320" w:rsidRDefault="00304320" w:rsidP="00304320">
      <w:pPr>
        <w:pStyle w:val="abc-kohdat"/>
        <w:numPr>
          <w:ilvl w:val="0"/>
          <w:numId w:val="634"/>
        </w:numPr>
        <w:rPr>
          <w:lang w:val="fi-FI"/>
        </w:rPr>
      </w:pPr>
      <w:r>
        <w:rPr>
          <w:lang w:val="fi-FI"/>
        </w:rPr>
        <w:t>0,7</w:t>
      </w:r>
    </w:p>
    <w:p w:rsidR="00304320" w:rsidRDefault="00304320" w:rsidP="00304320">
      <w:pPr>
        <w:pStyle w:val="abc-kohdat"/>
        <w:numPr>
          <w:ilvl w:val="0"/>
          <w:numId w:val="634"/>
        </w:numPr>
        <w:rPr>
          <w:lang w:val="fi-FI"/>
        </w:rPr>
      </w:pPr>
      <w:r>
        <w:rPr>
          <w:lang w:val="fi-FI"/>
        </w:rPr>
        <w:t>0,65</w:t>
      </w:r>
    </w:p>
    <w:p w:rsidR="00304320" w:rsidRDefault="00304320" w:rsidP="00304320">
      <w:pPr>
        <w:pStyle w:val="abc-kohdat"/>
        <w:numPr>
          <w:ilvl w:val="0"/>
          <w:numId w:val="634"/>
        </w:numPr>
        <w:rPr>
          <w:lang w:val="fi-FI"/>
        </w:rPr>
      </w:pPr>
      <w:r>
        <w:rPr>
          <w:lang w:val="fi-FI"/>
        </w:rPr>
        <w:t>0,655</w:t>
      </w:r>
    </w:p>
    <w:p w:rsidR="00304320" w:rsidRDefault="00304320" w:rsidP="00304320">
      <w:pPr>
        <w:pStyle w:val="abc-kohdat"/>
        <w:numPr>
          <w:ilvl w:val="0"/>
          <w:numId w:val="634"/>
        </w:numPr>
        <w:rPr>
          <w:lang w:val="fi-FI"/>
        </w:rPr>
      </w:pPr>
      <w:r>
        <w:rPr>
          <w:lang w:val="fi-FI"/>
        </w:rPr>
        <w:t>0,6546</w:t>
      </w:r>
    </w:p>
    <w:p w:rsidR="00304320" w:rsidRDefault="00304320" w:rsidP="00304320">
      <w:pPr>
        <w:pStyle w:val="abc-kohdat"/>
        <w:numPr>
          <w:ilvl w:val="0"/>
          <w:numId w:val="634"/>
        </w:numPr>
        <w:rPr>
          <w:lang w:val="fi-FI"/>
        </w:rPr>
      </w:pPr>
      <w:r>
        <w:rPr>
          <w:lang w:val="fi-FI"/>
        </w:rPr>
        <w:t>0,65458</w:t>
      </w:r>
    </w:p>
    <w:p w:rsidR="00304320" w:rsidRDefault="00304320" w:rsidP="00304320"/>
    <w:p w:rsidR="00304320" w:rsidRDefault="00304320" w:rsidP="00304320">
      <w:pPr>
        <w:pStyle w:val="vastaukset"/>
      </w:pPr>
    </w:p>
    <w:p w:rsidR="00304320" w:rsidRDefault="00304320" w:rsidP="00304320">
      <w:pPr>
        <w:pStyle w:val="abc-kohdat"/>
        <w:numPr>
          <w:ilvl w:val="0"/>
          <w:numId w:val="322"/>
        </w:numPr>
        <w:rPr>
          <w:lang w:val="fi-FI"/>
        </w:rPr>
      </w:pPr>
      <w:r>
        <w:rPr>
          <w:lang w:val="fi-FI"/>
        </w:rPr>
        <w:lastRenderedPageBreak/>
        <w:t>5 300 500</w:t>
      </w:r>
    </w:p>
    <w:p w:rsidR="00304320" w:rsidRDefault="00304320" w:rsidP="00304320">
      <w:pPr>
        <w:pStyle w:val="abc-kohdat"/>
        <w:numPr>
          <w:ilvl w:val="0"/>
          <w:numId w:val="322"/>
        </w:numPr>
        <w:rPr>
          <w:lang w:val="fi-FI"/>
        </w:rPr>
      </w:pPr>
      <w:r>
        <w:rPr>
          <w:lang w:val="fi-FI"/>
        </w:rPr>
        <w:t>5 300 000</w:t>
      </w:r>
    </w:p>
    <w:p w:rsidR="00304320" w:rsidRDefault="00304320" w:rsidP="00304320"/>
    <w:p w:rsidR="00304320" w:rsidRDefault="00304320" w:rsidP="00304320">
      <w:pPr>
        <w:pStyle w:val="vastaukset"/>
      </w:pPr>
    </w:p>
    <w:p w:rsidR="00304320" w:rsidRDefault="00304320" w:rsidP="00304320">
      <w:pPr>
        <w:pStyle w:val="abc-kohdat"/>
        <w:numPr>
          <w:ilvl w:val="0"/>
          <w:numId w:val="274"/>
        </w:numPr>
        <w:tabs>
          <w:tab w:val="left" w:pos="340"/>
        </w:tabs>
        <w:rPr>
          <w:lang w:val="fi-FI"/>
        </w:rPr>
      </w:pPr>
      <w:r>
        <w:rPr>
          <w:lang w:val="fi-FI"/>
        </w:rPr>
        <w:t>14 390 €</w:t>
      </w:r>
    </w:p>
    <w:p w:rsidR="00304320" w:rsidRDefault="00304320" w:rsidP="00304320">
      <w:pPr>
        <w:pStyle w:val="abc-kohdat"/>
        <w:numPr>
          <w:ilvl w:val="0"/>
          <w:numId w:val="274"/>
        </w:numPr>
        <w:tabs>
          <w:tab w:val="left" w:pos="340"/>
        </w:tabs>
        <w:rPr>
          <w:lang w:val="fi-FI"/>
        </w:rPr>
      </w:pPr>
      <w:r>
        <w:rPr>
          <w:lang w:val="fi-FI"/>
        </w:rPr>
        <w:t>14 400 €</w:t>
      </w:r>
    </w:p>
    <w:p w:rsidR="00304320" w:rsidRDefault="00304320" w:rsidP="00304320">
      <w:pPr>
        <w:pStyle w:val="abc-kohdat"/>
        <w:numPr>
          <w:ilvl w:val="0"/>
          <w:numId w:val="274"/>
        </w:numPr>
        <w:tabs>
          <w:tab w:val="left" w:pos="340"/>
        </w:tabs>
        <w:rPr>
          <w:lang w:val="fi-FI"/>
        </w:rPr>
      </w:pPr>
      <w:r>
        <w:rPr>
          <w:lang w:val="fi-FI"/>
        </w:rPr>
        <w:t>10 000 €</w:t>
      </w:r>
    </w:p>
    <w:p w:rsidR="00304320" w:rsidRDefault="00304320" w:rsidP="00304320"/>
    <w:p w:rsidR="00304320" w:rsidRDefault="00304320" w:rsidP="00304320">
      <w:pPr>
        <w:pStyle w:val="vastaukset"/>
      </w:pPr>
    </w:p>
    <w:p w:rsidR="00304320" w:rsidRDefault="00304320" w:rsidP="00304320">
      <w:pPr>
        <w:pStyle w:val="abc-kohdat"/>
        <w:numPr>
          <w:ilvl w:val="0"/>
          <w:numId w:val="276"/>
        </w:numPr>
        <w:tabs>
          <w:tab w:val="left" w:pos="340"/>
        </w:tabs>
        <w:rPr>
          <w:lang w:val="fi-FI"/>
        </w:rPr>
      </w:pPr>
      <w:r>
        <w:rPr>
          <w:lang w:val="fi-FI"/>
        </w:rPr>
        <w:t>100</w:t>
      </w:r>
    </w:p>
    <w:p w:rsidR="00304320" w:rsidRDefault="00304320" w:rsidP="00304320">
      <w:pPr>
        <w:pStyle w:val="abc-kohdat"/>
        <w:numPr>
          <w:ilvl w:val="0"/>
          <w:numId w:val="276"/>
        </w:numPr>
        <w:tabs>
          <w:tab w:val="left" w:pos="340"/>
        </w:tabs>
        <w:rPr>
          <w:lang w:val="fi-FI"/>
        </w:rPr>
      </w:pPr>
      <w:r>
        <w:rPr>
          <w:lang w:val="fi-FI"/>
        </w:rPr>
        <w:t>3,0</w:t>
      </w:r>
    </w:p>
    <w:p w:rsidR="00304320" w:rsidRDefault="00304320" w:rsidP="00304320">
      <w:pPr>
        <w:pStyle w:val="abc-kohdat"/>
        <w:numPr>
          <w:ilvl w:val="0"/>
          <w:numId w:val="276"/>
        </w:numPr>
        <w:tabs>
          <w:tab w:val="left" w:pos="340"/>
        </w:tabs>
        <w:rPr>
          <w:lang w:val="fi-FI"/>
        </w:rPr>
      </w:pPr>
      <w:r>
        <w:rPr>
          <w:lang w:val="fi-FI"/>
        </w:rPr>
        <w:t>0,029</w:t>
      </w:r>
    </w:p>
    <w:p w:rsidR="00304320" w:rsidRDefault="00304320" w:rsidP="00304320">
      <w:pPr>
        <w:pStyle w:val="abc-kohdat"/>
        <w:numPr>
          <w:ilvl w:val="0"/>
          <w:numId w:val="276"/>
        </w:numPr>
        <w:tabs>
          <w:tab w:val="left" w:pos="340"/>
        </w:tabs>
        <w:rPr>
          <w:lang w:val="fi-FI"/>
        </w:rPr>
      </w:pPr>
      <w:r>
        <w:rPr>
          <w:lang w:val="fi-FI"/>
        </w:rPr>
        <w:t>0,0012</w:t>
      </w:r>
    </w:p>
    <w:p w:rsidR="00304320" w:rsidRDefault="00304320" w:rsidP="00304320"/>
    <w:p w:rsidR="00304320" w:rsidRDefault="00304320" w:rsidP="00304320">
      <w:pPr>
        <w:pStyle w:val="vastaukset"/>
      </w:pPr>
    </w:p>
    <w:p w:rsidR="00304320" w:rsidRDefault="00304320" w:rsidP="00304320">
      <w:pPr>
        <w:pStyle w:val="abc-kohdat"/>
        <w:numPr>
          <w:ilvl w:val="0"/>
          <w:numId w:val="277"/>
        </w:numPr>
        <w:tabs>
          <w:tab w:val="left" w:pos="340"/>
        </w:tabs>
        <w:rPr>
          <w:lang w:val="fi-FI"/>
        </w:rPr>
      </w:pPr>
      <w:r>
        <w:rPr>
          <w:lang w:val="fi-FI"/>
        </w:rPr>
        <w:t>viisi</w:t>
      </w:r>
    </w:p>
    <w:p w:rsidR="00304320" w:rsidRDefault="00304320" w:rsidP="00304320">
      <w:pPr>
        <w:pStyle w:val="abc-kohdat"/>
        <w:numPr>
          <w:ilvl w:val="0"/>
          <w:numId w:val="277"/>
        </w:numPr>
        <w:tabs>
          <w:tab w:val="left" w:pos="340"/>
        </w:tabs>
        <w:rPr>
          <w:lang w:val="fi-FI"/>
        </w:rPr>
      </w:pPr>
      <w:r>
        <w:rPr>
          <w:lang w:val="fi-FI"/>
        </w:rPr>
        <w:t>kaksi</w:t>
      </w:r>
    </w:p>
    <w:p w:rsidR="00304320" w:rsidRDefault="00304320" w:rsidP="00304320">
      <w:pPr>
        <w:pStyle w:val="abc-kohdat"/>
        <w:numPr>
          <w:ilvl w:val="0"/>
          <w:numId w:val="277"/>
        </w:numPr>
        <w:tabs>
          <w:tab w:val="left" w:pos="340"/>
        </w:tabs>
        <w:rPr>
          <w:lang w:val="fi-FI"/>
        </w:rPr>
      </w:pPr>
      <w:r>
        <w:rPr>
          <w:lang w:val="fi-FI"/>
        </w:rPr>
        <w:t>kolme</w:t>
      </w:r>
    </w:p>
    <w:p w:rsidR="00304320" w:rsidRDefault="00304320" w:rsidP="00304320">
      <w:pPr>
        <w:pStyle w:val="abc-kohdat"/>
        <w:numPr>
          <w:ilvl w:val="0"/>
          <w:numId w:val="277"/>
        </w:numPr>
        <w:tabs>
          <w:tab w:val="left" w:pos="340"/>
        </w:tabs>
        <w:rPr>
          <w:lang w:val="fi-FI"/>
        </w:rPr>
      </w:pPr>
      <w:r>
        <w:rPr>
          <w:lang w:val="fi-FI"/>
        </w:rPr>
        <w:t>kuusi</w:t>
      </w:r>
    </w:p>
    <w:p w:rsidR="00304320" w:rsidRDefault="00304320" w:rsidP="00304320">
      <w:pPr>
        <w:pStyle w:val="abc-kohdat"/>
        <w:numPr>
          <w:ilvl w:val="0"/>
          <w:numId w:val="277"/>
        </w:numPr>
        <w:tabs>
          <w:tab w:val="left" w:pos="340"/>
        </w:tabs>
        <w:rPr>
          <w:lang w:val="fi-FI"/>
        </w:rPr>
      </w:pPr>
      <w:r>
        <w:rPr>
          <w:lang w:val="fi-FI"/>
        </w:rPr>
        <w:t>neljä</w:t>
      </w:r>
    </w:p>
    <w:p w:rsidR="00304320" w:rsidRDefault="00304320" w:rsidP="00304320"/>
    <w:p w:rsidR="00304320" w:rsidRDefault="00304320" w:rsidP="00304320">
      <w:pPr>
        <w:pStyle w:val="vastaukset"/>
      </w:pPr>
    </w:p>
    <w:p w:rsidR="00304320" w:rsidRDefault="00304320" w:rsidP="00304320">
      <w:pPr>
        <w:pStyle w:val="abc-kohdat"/>
        <w:numPr>
          <w:ilvl w:val="0"/>
          <w:numId w:val="275"/>
        </w:numPr>
        <w:tabs>
          <w:tab w:val="left" w:pos="340"/>
        </w:tabs>
        <w:rPr>
          <w:lang w:val="fi-FI"/>
        </w:rPr>
      </w:pPr>
      <w:r>
        <w:rPr>
          <w:lang w:val="fi-FI"/>
        </w:rPr>
        <w:t>148,04</w:t>
      </w:r>
    </w:p>
    <w:p w:rsidR="00304320" w:rsidRDefault="00304320" w:rsidP="00304320">
      <w:pPr>
        <w:pStyle w:val="abc-kohdat"/>
        <w:numPr>
          <w:ilvl w:val="0"/>
          <w:numId w:val="275"/>
        </w:numPr>
        <w:tabs>
          <w:tab w:val="left" w:pos="340"/>
        </w:tabs>
        <w:rPr>
          <w:lang w:val="fi-FI"/>
        </w:rPr>
      </w:pPr>
      <w:r>
        <w:rPr>
          <w:lang w:val="fi-FI"/>
        </w:rPr>
        <w:t>94,76</w:t>
      </w:r>
    </w:p>
    <w:p w:rsidR="00304320" w:rsidRDefault="00304320" w:rsidP="00304320">
      <w:pPr>
        <w:pStyle w:val="abc-kohdat"/>
        <w:numPr>
          <w:ilvl w:val="0"/>
          <w:numId w:val="275"/>
        </w:numPr>
        <w:tabs>
          <w:tab w:val="left" w:pos="340"/>
        </w:tabs>
        <w:rPr>
          <w:lang w:val="fi-FI"/>
        </w:rPr>
      </w:pPr>
      <w:r>
        <w:rPr>
          <w:lang w:val="fi-FI"/>
        </w:rPr>
        <w:t>33138,02</w:t>
      </w:r>
    </w:p>
    <w:p w:rsidR="00304320" w:rsidRDefault="00304320" w:rsidP="00304320">
      <w:pPr>
        <w:pStyle w:val="abc-kohdat"/>
        <w:numPr>
          <w:ilvl w:val="0"/>
          <w:numId w:val="275"/>
        </w:numPr>
        <w:tabs>
          <w:tab w:val="left" w:pos="340"/>
        </w:tabs>
        <w:rPr>
          <w:lang w:val="fi-FI"/>
        </w:rPr>
      </w:pPr>
      <w:r>
        <w:rPr>
          <w:lang w:val="fi-FI"/>
        </w:rPr>
        <w:t>1,05</w:t>
      </w:r>
    </w:p>
    <w:p w:rsidR="00304320" w:rsidRDefault="00304320" w:rsidP="00304320">
      <w:pPr>
        <w:pStyle w:val="abc-kohdat"/>
        <w:numPr>
          <w:ilvl w:val="0"/>
          <w:numId w:val="275"/>
        </w:numPr>
        <w:tabs>
          <w:tab w:val="left" w:pos="340"/>
        </w:tabs>
        <w:rPr>
          <w:lang w:val="fi-FI"/>
        </w:rPr>
      </w:pPr>
      <w:r>
        <w:rPr>
          <w:lang w:val="fi-FI"/>
        </w:rPr>
        <w:t>116882,00</w:t>
      </w:r>
    </w:p>
    <w:p w:rsidR="00304320" w:rsidRDefault="00304320" w:rsidP="00304320"/>
    <w:p w:rsidR="00304320" w:rsidRDefault="00304320" w:rsidP="00304320">
      <w:pPr>
        <w:pStyle w:val="vastaukset"/>
      </w:pPr>
    </w:p>
    <w:p w:rsidR="00304320" w:rsidRDefault="00304320" w:rsidP="00304320">
      <w:r>
        <w:t>299 800 000 m/s</w: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487"/>
        </w:numPr>
      </w:pPr>
      <w:r>
        <w:object w:dxaOrig="1260" w:dyaOrig="320">
          <v:shape id="_x0000_i2185" type="#_x0000_t75" style="width:62.8pt;height:15.9pt" o:ole="" filled="t">
            <v:fill color2="black"/>
            <v:imagedata r:id="rId2507" o:title=""/>
          </v:shape>
          <o:OLEObject Type="Embed" ProgID="Equation.3" ShapeID="_x0000_i2185" DrawAspect="Content" ObjectID="_1417026000" r:id="rId2508"/>
        </w:object>
      </w:r>
    </w:p>
    <w:p w:rsidR="00304320" w:rsidRDefault="00304320" w:rsidP="00304320">
      <w:pPr>
        <w:pStyle w:val="abc-kohdat"/>
        <w:numPr>
          <w:ilvl w:val="0"/>
          <w:numId w:val="487"/>
        </w:numPr>
      </w:pPr>
      <w:r w:rsidRPr="00D37682">
        <w:rPr>
          <w:position w:val="-10"/>
        </w:rPr>
        <w:object w:dxaOrig="1500" w:dyaOrig="320">
          <v:shape id="_x0000_i2186" type="#_x0000_t75" style="width:75.35pt;height:15.9pt" o:ole="" filled="t">
            <v:fill color2="black"/>
            <v:imagedata r:id="rId2509" o:title=""/>
          </v:shape>
          <o:OLEObject Type="Embed" ProgID="Equation.3" ShapeID="_x0000_i2186" DrawAspect="Content" ObjectID="_1417026001" r:id="rId2510"/>
        </w:object>
      </w:r>
    </w:p>
    <w:p w:rsidR="00304320" w:rsidRDefault="00304320" w:rsidP="00304320"/>
    <w:p w:rsidR="00304320" w:rsidRDefault="00304320" w:rsidP="00304320">
      <w:pPr>
        <w:pStyle w:val="vastaukset"/>
      </w:pPr>
    </w:p>
    <w:p w:rsidR="00304320" w:rsidRDefault="00304320" w:rsidP="00304320">
      <w:r>
        <w:t>97,25 m – 97,75 m</w:t>
      </w:r>
    </w:p>
    <w:p w:rsidR="00304320" w:rsidRDefault="00304320" w:rsidP="00425A6A">
      <w:pPr>
        <w:pStyle w:val="tehtvt"/>
        <w:numPr>
          <w:ilvl w:val="0"/>
          <w:numId w:val="0"/>
        </w:numPr>
        <w:ind w:left="360"/>
      </w:pPr>
    </w:p>
    <w:p w:rsidR="00304320" w:rsidRDefault="00304320" w:rsidP="00304320">
      <w:pPr>
        <w:pStyle w:val="vastaukset"/>
      </w:pPr>
    </w:p>
    <w:p w:rsidR="00304320" w:rsidRDefault="00304320" w:rsidP="00304320">
      <w:r>
        <w:t>Jos luvut ovat toistensa vastalukuja, on niiden summa 0.</w:t>
      </w:r>
    </w:p>
    <w:p w:rsidR="00304320" w:rsidRDefault="00304320" w:rsidP="00304320">
      <w:r>
        <w:t xml:space="preserve">Muutetaan </w:t>
      </w:r>
      <w:proofErr w:type="gramStart"/>
      <w:r>
        <w:t>–3</w:t>
      </w:r>
      <w:proofErr w:type="gramEnd"/>
      <w:r>
        <w:t xml:space="preserve">,4 murtolukumuotoon: </w:t>
      </w:r>
      <w:r w:rsidRPr="00D37682">
        <w:rPr>
          <w:position w:val="-22"/>
        </w:rPr>
        <w:object w:dxaOrig="2180" w:dyaOrig="680">
          <v:shape id="_x0000_i2187" type="#_x0000_t75" style="width:108.85pt;height:33.5pt" o:ole="" filled="t">
            <v:fill color2="black"/>
            <v:imagedata r:id="rId2511" o:title=""/>
          </v:shape>
          <o:OLEObject Type="Embed" ProgID="Equation.3" ShapeID="_x0000_i2187" DrawAspect="Content" ObjectID="_1417026002" r:id="rId2512"/>
        </w:object>
      </w:r>
    </w:p>
    <w:p w:rsidR="00304320" w:rsidRDefault="00304320" w:rsidP="00304320">
      <w:r w:rsidRPr="00D37682">
        <w:rPr>
          <w:position w:val="-22"/>
        </w:rPr>
        <w:object w:dxaOrig="2740" w:dyaOrig="680">
          <v:shape id="_x0000_i2188" type="#_x0000_t75" style="width:137.3pt;height:33.5pt" o:ole="" filled="t">
            <v:fill color2="black"/>
            <v:imagedata r:id="rId2513" o:title=""/>
          </v:shape>
          <o:OLEObject Type="Embed" ProgID="Equation.3" ShapeID="_x0000_i2188" DrawAspect="Content" ObjectID="_1417026003" r:id="rId2514"/>
        </w:object>
      </w:r>
      <w:r>
        <w:t xml:space="preserve"> eli luvut ovat toistensa vastalukuja</w:t>
      </w:r>
    </w:p>
    <w:p w:rsidR="00304320" w:rsidRDefault="00304320" w:rsidP="00304320"/>
    <w:p w:rsidR="00304320" w:rsidRDefault="00304320" w:rsidP="00304320">
      <w:pPr>
        <w:pStyle w:val="vastaukset"/>
      </w:pPr>
    </w:p>
    <w:p w:rsidR="00304320" w:rsidRDefault="00304320" w:rsidP="00304320">
      <w:r>
        <w:t>Jos luvut ovat toistensa käänteislukuja, on niiden tulo 1.</w:t>
      </w:r>
      <w:r>
        <w:tab/>
      </w:r>
      <w:r>
        <w:tab/>
      </w:r>
    </w:p>
    <w:p w:rsidR="00304320" w:rsidRDefault="00304320" w:rsidP="00304320">
      <w:r>
        <w:t xml:space="preserve">Muutetaan 0,6 murtolukumuotoon: </w:t>
      </w:r>
      <w:r w:rsidRPr="00D37682">
        <w:rPr>
          <w:position w:val="-22"/>
        </w:rPr>
        <w:object w:dxaOrig="1460" w:dyaOrig="680">
          <v:shape id="_x0000_i2189" type="#_x0000_t75" style="width:72.85pt;height:33.5pt" o:ole="" filled="t">
            <v:fill color2="black"/>
            <v:imagedata r:id="rId2515" o:title=""/>
          </v:shape>
          <o:OLEObject Type="Embed" ProgID="Equation.3" ShapeID="_x0000_i2189" DrawAspect="Content" ObjectID="_1417026004" r:id="rId2516"/>
        </w:object>
      </w:r>
      <w:r>
        <w:tab/>
      </w:r>
      <w:r>
        <w:tab/>
      </w:r>
      <w:r>
        <w:tab/>
      </w:r>
    </w:p>
    <w:p w:rsidR="00304320" w:rsidRDefault="00304320" w:rsidP="00425A6A">
      <w:r w:rsidRPr="00D37682">
        <w:rPr>
          <w:position w:val="-19"/>
        </w:rPr>
        <w:object w:dxaOrig="3800" w:dyaOrig="620">
          <v:shape id="_x0000_i2190" type="#_x0000_t75" style="width:190.05pt;height:31pt" o:ole="" filled="t">
            <v:fill color2="black"/>
            <v:imagedata r:id="rId2517" o:title=""/>
          </v:shape>
          <o:OLEObject Type="Embed" ProgID="Equation.3" ShapeID="_x0000_i2190" DrawAspect="Content" ObjectID="_1417026005" r:id="rId2518"/>
        </w:object>
      </w:r>
      <w:r>
        <w:t>.</w:t>
      </w:r>
    </w:p>
    <w:p w:rsidR="00304320" w:rsidRDefault="00304320" w:rsidP="00304320"/>
    <w:p w:rsidR="00304320" w:rsidRDefault="00304320" w:rsidP="00304320">
      <w:pPr>
        <w:pStyle w:val="vastaukset"/>
      </w:pPr>
    </w:p>
    <w:p w:rsidR="00304320" w:rsidRDefault="00304320" w:rsidP="00304320">
      <w:pPr>
        <w:pStyle w:val="abc"/>
        <w:numPr>
          <w:ilvl w:val="0"/>
          <w:numId w:val="278"/>
        </w:numPr>
        <w:tabs>
          <w:tab w:val="left" w:pos="340"/>
        </w:tabs>
      </w:pPr>
      <w:r>
        <w:t>4</w:t>
      </w:r>
    </w:p>
    <w:p w:rsidR="00304320" w:rsidRDefault="00304320" w:rsidP="00304320">
      <w:pPr>
        <w:pStyle w:val="abc"/>
        <w:numPr>
          <w:ilvl w:val="0"/>
          <w:numId w:val="278"/>
        </w:numPr>
        <w:tabs>
          <w:tab w:val="left" w:pos="340"/>
        </w:tabs>
      </w:pPr>
      <w:r>
        <w:t>1</w:t>
      </w:r>
    </w:p>
    <w:p w:rsidR="00304320" w:rsidRDefault="00304320" w:rsidP="00304320">
      <w:pPr>
        <w:pStyle w:val="abc"/>
        <w:numPr>
          <w:ilvl w:val="0"/>
          <w:numId w:val="278"/>
        </w:numPr>
        <w:tabs>
          <w:tab w:val="left" w:pos="340"/>
        </w:tabs>
      </w:pPr>
      <w:r>
        <w:t>5</w:t>
      </w:r>
    </w:p>
    <w:p w:rsidR="00304320" w:rsidRDefault="00304320" w:rsidP="00304320">
      <w:pPr>
        <w:pStyle w:val="abc"/>
        <w:numPr>
          <w:ilvl w:val="0"/>
          <w:numId w:val="278"/>
        </w:numPr>
        <w:tabs>
          <w:tab w:val="left" w:pos="340"/>
        </w:tabs>
      </w:pPr>
      <w:r>
        <w:t>3</w:t>
      </w:r>
    </w:p>
    <w:p w:rsidR="00304320" w:rsidRDefault="00304320" w:rsidP="00304320">
      <w:pPr>
        <w:pStyle w:val="abc"/>
        <w:numPr>
          <w:ilvl w:val="0"/>
          <w:numId w:val="278"/>
        </w:numPr>
        <w:tabs>
          <w:tab w:val="left" w:pos="340"/>
        </w:tabs>
      </w:pPr>
      <w:r>
        <w:t>2</w:t>
      </w:r>
    </w:p>
    <w:p w:rsidR="00304320" w:rsidRDefault="00304320" w:rsidP="00304320"/>
    <w:p w:rsidR="00304320" w:rsidRDefault="00304320" w:rsidP="00304320">
      <w:pPr>
        <w:pStyle w:val="vastaukset"/>
      </w:pPr>
    </w:p>
    <w:p w:rsidR="00304320" w:rsidRDefault="00304320" w:rsidP="00304320">
      <w:pPr>
        <w:pStyle w:val="abc"/>
        <w:numPr>
          <w:ilvl w:val="0"/>
          <w:numId w:val="711"/>
        </w:numPr>
      </w:pPr>
      <w:r>
        <w:t>8,16</w:t>
      </w:r>
    </w:p>
    <w:p w:rsidR="00304320" w:rsidRDefault="00304320" w:rsidP="00304320">
      <w:pPr>
        <w:pStyle w:val="abc"/>
        <w:numPr>
          <w:ilvl w:val="0"/>
          <w:numId w:val="711"/>
        </w:numPr>
      </w:pPr>
      <w:r>
        <w:t>17,36</w:t>
      </w:r>
    </w:p>
    <w:p w:rsidR="00304320" w:rsidRDefault="00304320" w:rsidP="00304320"/>
    <w:p w:rsidR="00304320" w:rsidRDefault="00304320" w:rsidP="00304320">
      <w:pPr>
        <w:pStyle w:val="vastaukset"/>
      </w:pPr>
    </w:p>
    <w:p w:rsidR="00304320" w:rsidRDefault="00304320" w:rsidP="00304320">
      <w:pPr>
        <w:pStyle w:val="abc"/>
        <w:numPr>
          <w:ilvl w:val="0"/>
          <w:numId w:val="709"/>
        </w:numPr>
        <w:tabs>
          <w:tab w:val="left" w:pos="340"/>
        </w:tabs>
      </w:pPr>
      <w:r>
        <w:t>Neljä desimaalia, koska epätarkimmassa lähtöarvossa on neljä desimaalia.</w:t>
      </w:r>
    </w:p>
    <w:p w:rsidR="00304320" w:rsidRDefault="00304320" w:rsidP="00304320">
      <w:pPr>
        <w:pStyle w:val="abc"/>
        <w:numPr>
          <w:ilvl w:val="0"/>
          <w:numId w:val="709"/>
        </w:numPr>
        <w:tabs>
          <w:tab w:val="left" w:pos="340"/>
        </w:tabs>
      </w:pPr>
      <w:r>
        <w:t>Neljä meritsevää numeroa, koska epätarkimmassa lähtöarvossa on neljä merkitsevää n</w:t>
      </w:r>
      <w:r>
        <w:t>u</w:t>
      </w:r>
      <w:r>
        <w:t>meroa.</w:t>
      </w:r>
    </w:p>
    <w:p w:rsidR="00304320" w:rsidRDefault="00304320" w:rsidP="00304320"/>
    <w:p w:rsidR="00304320" w:rsidRDefault="00304320" w:rsidP="00304320">
      <w:pPr>
        <w:pStyle w:val="vastaukset"/>
      </w:pPr>
    </w:p>
    <w:p w:rsidR="00304320" w:rsidRDefault="00304320" w:rsidP="00304320">
      <w:pPr>
        <w:pStyle w:val="abc"/>
        <w:numPr>
          <w:ilvl w:val="0"/>
          <w:numId w:val="280"/>
        </w:numPr>
        <w:tabs>
          <w:tab w:val="left" w:pos="340"/>
        </w:tabs>
      </w:pPr>
      <w:r>
        <w:t>1</w:t>
      </w:r>
    </w:p>
    <w:p w:rsidR="00304320" w:rsidRDefault="00304320" w:rsidP="00304320">
      <w:pPr>
        <w:pStyle w:val="abc"/>
        <w:numPr>
          <w:ilvl w:val="0"/>
          <w:numId w:val="280"/>
        </w:numPr>
        <w:tabs>
          <w:tab w:val="left" w:pos="340"/>
        </w:tabs>
      </w:pPr>
      <w:r>
        <w:t>2</w:t>
      </w:r>
    </w:p>
    <w:p w:rsidR="00304320" w:rsidRDefault="00304320" w:rsidP="00304320">
      <w:pPr>
        <w:pStyle w:val="abc"/>
        <w:numPr>
          <w:ilvl w:val="0"/>
          <w:numId w:val="280"/>
        </w:numPr>
        <w:tabs>
          <w:tab w:val="left" w:pos="340"/>
        </w:tabs>
      </w:pPr>
      <w:r>
        <w:t>1</w:t>
      </w:r>
    </w:p>
    <w:p w:rsidR="00304320" w:rsidRDefault="00304320" w:rsidP="00304320"/>
    <w:p w:rsidR="00304320" w:rsidRDefault="00304320" w:rsidP="00304320">
      <w:pPr>
        <w:pStyle w:val="vastaukset"/>
      </w:pPr>
    </w:p>
    <w:p w:rsidR="00304320" w:rsidRDefault="00304320" w:rsidP="00304320">
      <w:pPr>
        <w:pStyle w:val="abc"/>
        <w:numPr>
          <w:ilvl w:val="0"/>
          <w:numId w:val="708"/>
        </w:numPr>
      </w:pPr>
      <w:r>
        <w:t>0,2</w:t>
      </w:r>
    </w:p>
    <w:p w:rsidR="00304320" w:rsidRDefault="00304320" w:rsidP="00304320">
      <w:pPr>
        <w:pStyle w:val="abc"/>
        <w:numPr>
          <w:ilvl w:val="0"/>
          <w:numId w:val="708"/>
        </w:numPr>
      </w:pPr>
      <w:r>
        <w:t>14,58</w:t>
      </w:r>
    </w:p>
    <w:p w:rsidR="00304320" w:rsidRDefault="00304320" w:rsidP="00304320">
      <w:pPr>
        <w:pStyle w:val="abc"/>
        <w:numPr>
          <w:ilvl w:val="0"/>
          <w:numId w:val="708"/>
        </w:numPr>
      </w:pPr>
      <w:proofErr w:type="gramStart"/>
      <w:r>
        <w:t>-</w:t>
      </w:r>
      <w:proofErr w:type="gramEnd"/>
      <w:r>
        <w:t>9,1</w:t>
      </w:r>
    </w:p>
    <w:p w:rsidR="00304320" w:rsidRDefault="00304320" w:rsidP="00304320"/>
    <w:p w:rsidR="00304320" w:rsidRDefault="00304320" w:rsidP="00304320">
      <w:pPr>
        <w:pStyle w:val="vastaukset"/>
      </w:pPr>
    </w:p>
    <w:p w:rsidR="00304320" w:rsidRDefault="00304320" w:rsidP="00304320">
      <w:pPr>
        <w:pStyle w:val="abc"/>
        <w:numPr>
          <w:ilvl w:val="0"/>
          <w:numId w:val="362"/>
        </w:numPr>
      </w:pPr>
      <w:r w:rsidRPr="00D37682">
        <w:rPr>
          <w:position w:val="-4"/>
        </w:rPr>
        <w:object w:dxaOrig="840" w:dyaOrig="320">
          <v:shape id="_x0000_i2191" type="#_x0000_t75" style="width:41.85pt;height:15.9pt" o:ole="" filled="t">
            <v:fill color2="black"/>
            <v:imagedata r:id="rId2519" o:title=""/>
          </v:shape>
          <o:OLEObject Type="Embed" ProgID="Equation.3" ShapeID="_x0000_i2191" DrawAspect="Content" ObjectID="_1417026006" r:id="rId2520"/>
        </w:object>
      </w:r>
    </w:p>
    <w:p w:rsidR="00304320" w:rsidRDefault="00304320" w:rsidP="00304320">
      <w:pPr>
        <w:pStyle w:val="abc"/>
        <w:numPr>
          <w:ilvl w:val="0"/>
          <w:numId w:val="362"/>
        </w:numPr>
      </w:pPr>
      <w:r w:rsidRPr="00D37682">
        <w:rPr>
          <w:position w:val="-4"/>
        </w:rPr>
        <w:object w:dxaOrig="940" w:dyaOrig="320">
          <v:shape id="_x0000_i2192" type="#_x0000_t75" style="width:46.9pt;height:15.9pt" o:ole="" filled="t">
            <v:fill color2="black"/>
            <v:imagedata r:id="rId2521" o:title=""/>
          </v:shape>
          <o:OLEObject Type="Embed" ProgID="Equation.3" ShapeID="_x0000_i2192" DrawAspect="Content" ObjectID="_1417026007" r:id="rId2522"/>
        </w:object>
      </w:r>
    </w:p>
    <w:p w:rsidR="00304320" w:rsidRDefault="00304320" w:rsidP="00304320">
      <w:pPr>
        <w:pStyle w:val="abc"/>
        <w:numPr>
          <w:ilvl w:val="0"/>
          <w:numId w:val="362"/>
        </w:numPr>
      </w:pPr>
      <w:r>
        <w:t>8001 km</w:t>
      </w:r>
    </w:p>
    <w:p w:rsidR="00304320" w:rsidRDefault="00304320" w:rsidP="00304320">
      <w:pPr>
        <w:pStyle w:val="abc"/>
        <w:numPr>
          <w:ilvl w:val="0"/>
          <w:numId w:val="362"/>
        </w:numPr>
      </w:pPr>
      <w:r w:rsidRPr="00D37682">
        <w:rPr>
          <w:position w:val="-4"/>
        </w:rPr>
        <w:object w:dxaOrig="960" w:dyaOrig="320">
          <v:shape id="_x0000_i2193" type="#_x0000_t75" style="width:47.7pt;height:15.9pt" o:ole="" filled="t">
            <v:fill color2="black"/>
            <v:imagedata r:id="rId2523" o:title=""/>
          </v:shape>
          <o:OLEObject Type="Embed" ProgID="Equation.3" ShapeID="_x0000_i2193" DrawAspect="Content" ObjectID="_1417026008" r:id="rId2524"/>
        </w:object>
      </w:r>
    </w:p>
    <w:p w:rsidR="00304320" w:rsidRDefault="00304320" w:rsidP="00304320"/>
    <w:p w:rsidR="00304320" w:rsidRDefault="00304320" w:rsidP="00304320">
      <w:pPr>
        <w:pStyle w:val="vastaukset"/>
      </w:pPr>
    </w:p>
    <w:p w:rsidR="00304320" w:rsidRDefault="00304320" w:rsidP="00304320">
      <w:r>
        <w:t>4046 kg</w:t>
      </w:r>
    </w:p>
    <w:p w:rsidR="00304320" w:rsidRDefault="00304320" w:rsidP="00304320"/>
    <w:p w:rsidR="00304320" w:rsidRDefault="00304320" w:rsidP="00304320">
      <w:pPr>
        <w:pStyle w:val="vastaukset"/>
      </w:pPr>
    </w:p>
    <w:p w:rsidR="00304320" w:rsidRDefault="00304320" w:rsidP="00304320">
      <w:pPr>
        <w:pStyle w:val="abc"/>
        <w:numPr>
          <w:ilvl w:val="0"/>
          <w:numId w:val="279"/>
        </w:numPr>
        <w:tabs>
          <w:tab w:val="left" w:pos="340"/>
        </w:tabs>
      </w:pPr>
      <w:r>
        <w:t>1</w:t>
      </w:r>
    </w:p>
    <w:p w:rsidR="00304320" w:rsidRDefault="00304320" w:rsidP="00304320">
      <w:pPr>
        <w:pStyle w:val="abc"/>
        <w:numPr>
          <w:ilvl w:val="0"/>
          <w:numId w:val="279"/>
        </w:numPr>
        <w:tabs>
          <w:tab w:val="left" w:pos="340"/>
        </w:tabs>
      </w:pPr>
      <w:r>
        <w:t>1</w:t>
      </w:r>
    </w:p>
    <w:p w:rsidR="00304320" w:rsidRDefault="00304320" w:rsidP="00304320">
      <w:pPr>
        <w:pStyle w:val="abc"/>
        <w:numPr>
          <w:ilvl w:val="0"/>
          <w:numId w:val="279"/>
        </w:numPr>
        <w:tabs>
          <w:tab w:val="left" w:pos="340"/>
        </w:tabs>
      </w:pPr>
      <w:r>
        <w:t>2</w:t>
      </w:r>
    </w:p>
    <w:p w:rsidR="00304320" w:rsidRDefault="00304320" w:rsidP="00304320">
      <w:pPr>
        <w:pStyle w:val="abc"/>
        <w:numPr>
          <w:ilvl w:val="0"/>
          <w:numId w:val="279"/>
        </w:numPr>
        <w:tabs>
          <w:tab w:val="left" w:pos="340"/>
        </w:tabs>
      </w:pPr>
      <w:r>
        <w:lastRenderedPageBreak/>
        <w:t>2</w:t>
      </w:r>
    </w:p>
    <w:p w:rsidR="00304320" w:rsidRDefault="00304320" w:rsidP="00304320"/>
    <w:p w:rsidR="00304320" w:rsidRDefault="00304320" w:rsidP="00304320">
      <w:pPr>
        <w:pStyle w:val="vastaukset"/>
      </w:pPr>
    </w:p>
    <w:p w:rsidR="00304320" w:rsidRDefault="00304320" w:rsidP="00304320">
      <w:pPr>
        <w:pStyle w:val="abc"/>
        <w:numPr>
          <w:ilvl w:val="0"/>
          <w:numId w:val="707"/>
        </w:numPr>
      </w:pPr>
      <w:r>
        <w:t>6</w:t>
      </w:r>
    </w:p>
    <w:p w:rsidR="00304320" w:rsidRDefault="00304320" w:rsidP="00304320">
      <w:pPr>
        <w:pStyle w:val="abc"/>
        <w:numPr>
          <w:ilvl w:val="0"/>
          <w:numId w:val="707"/>
        </w:numPr>
      </w:pPr>
      <w:r>
        <w:t>0,3</w:t>
      </w:r>
    </w:p>
    <w:p w:rsidR="00304320" w:rsidRDefault="00304320" w:rsidP="00304320">
      <w:pPr>
        <w:pStyle w:val="abc"/>
        <w:numPr>
          <w:ilvl w:val="0"/>
          <w:numId w:val="707"/>
        </w:numPr>
      </w:pPr>
      <w:r>
        <w:t>0,071</w:t>
      </w:r>
    </w:p>
    <w:p w:rsidR="00304320" w:rsidRDefault="00304320" w:rsidP="00304320">
      <w:pPr>
        <w:pStyle w:val="abc"/>
        <w:numPr>
          <w:ilvl w:val="0"/>
          <w:numId w:val="707"/>
        </w:numPr>
      </w:pPr>
      <w:r>
        <w:t>2,0</w:t>
      </w:r>
    </w:p>
    <w:p w:rsidR="00304320" w:rsidRDefault="00304320" w:rsidP="00304320"/>
    <w:p w:rsidR="00304320" w:rsidRDefault="00304320" w:rsidP="00304320">
      <w:pPr>
        <w:pStyle w:val="vastaukset"/>
      </w:pPr>
    </w:p>
    <w:p w:rsidR="00304320" w:rsidRDefault="00304320" w:rsidP="00304320">
      <w:pPr>
        <w:pStyle w:val="abc-kohdat"/>
        <w:numPr>
          <w:ilvl w:val="0"/>
          <w:numId w:val="267"/>
        </w:numPr>
        <w:tabs>
          <w:tab w:val="left" w:pos="340"/>
        </w:tabs>
        <w:rPr>
          <w:lang w:val="fi-FI"/>
        </w:rPr>
      </w:pPr>
      <w:r>
        <w:rPr>
          <w:lang w:val="fi-FI"/>
        </w:rPr>
        <w:t>2</w:t>
      </w:r>
    </w:p>
    <w:p w:rsidR="00304320" w:rsidRDefault="00304320" w:rsidP="00304320">
      <w:pPr>
        <w:pStyle w:val="abc-kohdat"/>
        <w:numPr>
          <w:ilvl w:val="0"/>
          <w:numId w:val="267"/>
        </w:numPr>
        <w:tabs>
          <w:tab w:val="left" w:pos="340"/>
        </w:tabs>
        <w:rPr>
          <w:lang w:val="fi-FI"/>
        </w:rPr>
      </w:pPr>
      <w:r>
        <w:rPr>
          <w:lang w:val="fi-FI"/>
        </w:rPr>
        <w:t>3</w:t>
      </w:r>
    </w:p>
    <w:p w:rsidR="00304320" w:rsidRDefault="00304320" w:rsidP="00304320">
      <w:pPr>
        <w:pStyle w:val="abc-kohdat"/>
        <w:numPr>
          <w:ilvl w:val="0"/>
          <w:numId w:val="267"/>
        </w:numPr>
        <w:tabs>
          <w:tab w:val="left" w:pos="340"/>
        </w:tabs>
        <w:rPr>
          <w:lang w:val="fi-FI"/>
        </w:rPr>
      </w:pPr>
      <w:r>
        <w:rPr>
          <w:lang w:val="fi-FI"/>
        </w:rPr>
        <w:t>1</w:t>
      </w:r>
    </w:p>
    <w:p w:rsidR="00304320" w:rsidRDefault="00304320" w:rsidP="00304320">
      <w:pPr>
        <w:rPr>
          <w:b/>
        </w:rPr>
      </w:pPr>
    </w:p>
    <w:p w:rsidR="00304320" w:rsidRDefault="00304320" w:rsidP="00304320">
      <w:pPr>
        <w:pStyle w:val="vastaukset"/>
      </w:pPr>
    </w:p>
    <w:p w:rsidR="00304320" w:rsidRDefault="00304320" w:rsidP="00304320">
      <w:pPr>
        <w:pStyle w:val="abc"/>
        <w:numPr>
          <w:ilvl w:val="0"/>
          <w:numId w:val="281"/>
        </w:numPr>
        <w:tabs>
          <w:tab w:val="left" w:pos="340"/>
        </w:tabs>
      </w:pPr>
      <w:r>
        <w:t>30,7</w:t>
      </w:r>
    </w:p>
    <w:p w:rsidR="00304320" w:rsidRDefault="00304320" w:rsidP="00304320">
      <w:pPr>
        <w:pStyle w:val="abc"/>
        <w:numPr>
          <w:ilvl w:val="0"/>
          <w:numId w:val="281"/>
        </w:numPr>
        <w:tabs>
          <w:tab w:val="left" w:pos="340"/>
        </w:tabs>
      </w:pPr>
      <w:r>
        <w:t>210 000</w:t>
      </w:r>
    </w:p>
    <w:p w:rsidR="00304320" w:rsidRDefault="00304320" w:rsidP="00304320">
      <w:pPr>
        <w:pStyle w:val="abc"/>
        <w:numPr>
          <w:ilvl w:val="0"/>
          <w:numId w:val="281"/>
        </w:numPr>
        <w:tabs>
          <w:tab w:val="left" w:pos="340"/>
        </w:tabs>
      </w:pPr>
      <w:r>
        <w:t>7,48</w:t>
      </w:r>
    </w:p>
    <w:p w:rsidR="00304320" w:rsidRDefault="00304320" w:rsidP="00304320"/>
    <w:p w:rsidR="00304320" w:rsidRDefault="00304320" w:rsidP="00304320">
      <w:pPr>
        <w:pStyle w:val="vastaukset"/>
      </w:pPr>
    </w:p>
    <w:p w:rsidR="00304320" w:rsidRDefault="00304320" w:rsidP="00304320">
      <w:pPr>
        <w:rPr>
          <w:vertAlign w:val="superscript"/>
        </w:rPr>
      </w:pPr>
      <w:r>
        <w:t>304 500 km</w:t>
      </w:r>
      <w:r>
        <w:rPr>
          <w:vertAlign w:val="superscript"/>
        </w:rPr>
        <w:t>2</w:t>
      </w:r>
    </w:p>
    <w:p w:rsidR="00304320" w:rsidRDefault="00304320" w:rsidP="00304320"/>
    <w:p w:rsidR="00304320" w:rsidRDefault="00304320" w:rsidP="00304320">
      <w:pPr>
        <w:pStyle w:val="vastaukset"/>
      </w:pPr>
    </w:p>
    <w:p w:rsidR="00304320" w:rsidRDefault="00304320" w:rsidP="00304320">
      <w:pPr>
        <w:pStyle w:val="abc-kohdat"/>
        <w:numPr>
          <w:ilvl w:val="0"/>
          <w:numId w:val="283"/>
        </w:numPr>
        <w:tabs>
          <w:tab w:val="left" w:pos="340"/>
        </w:tabs>
        <w:rPr>
          <w:lang w:val="fi-FI"/>
        </w:rPr>
      </w:pPr>
      <w:r>
        <w:rPr>
          <w:lang w:val="fi-FI"/>
        </w:rPr>
        <w:t>2 kpl omenoita, 37,5g voita, 0,75 dl fariinisokeria, 1 rkl vehnäjauhoja, 1 rkl maitoa, 35 g mantelilastuja</w:t>
      </w:r>
    </w:p>
    <w:p w:rsidR="00304320" w:rsidRDefault="00304320" w:rsidP="00304320">
      <w:pPr>
        <w:pStyle w:val="abc-kohdat"/>
        <w:numPr>
          <w:ilvl w:val="0"/>
          <w:numId w:val="283"/>
        </w:numPr>
        <w:tabs>
          <w:tab w:val="left" w:pos="340"/>
        </w:tabs>
        <w:rPr>
          <w:lang w:val="fi-FI"/>
        </w:rPr>
      </w:pPr>
      <w:r>
        <w:rPr>
          <w:lang w:val="fi-FI"/>
        </w:rPr>
        <w:t>6 kpl omenoita, 112,5g voita, 2,25 dl fariinisokeria, 3 rkl vehnäjauhoja, 3 rkl maitoa, 105 g mantelilastuja.</w:t>
      </w:r>
    </w:p>
    <w:p w:rsidR="00304320" w:rsidRDefault="00304320" w:rsidP="00304320"/>
    <w:p w:rsidR="00304320" w:rsidRDefault="00304320" w:rsidP="00304320">
      <w:pPr>
        <w:pStyle w:val="vastaukset"/>
      </w:pPr>
    </w:p>
    <w:p w:rsidR="00304320" w:rsidRDefault="00304320" w:rsidP="00304320">
      <w:r>
        <w:t>101 kg</w:t>
      </w:r>
    </w:p>
    <w:p w:rsidR="00304320" w:rsidRDefault="00304320" w:rsidP="00304320"/>
    <w:p w:rsidR="00304320" w:rsidRDefault="00304320" w:rsidP="00304320">
      <w:pPr>
        <w:pStyle w:val="vastaukset"/>
      </w:pPr>
    </w:p>
    <w:p w:rsidR="00304320" w:rsidRDefault="00304320" w:rsidP="00304320">
      <w:r>
        <w:t>tuhannesosien tarkkuudella</w:t>
      </w:r>
    </w:p>
    <w:p w:rsidR="00304320" w:rsidRDefault="00304320" w:rsidP="00304320"/>
    <w:p w:rsidR="00304320" w:rsidRDefault="00304320" w:rsidP="00304320">
      <w:pPr>
        <w:pStyle w:val="vastaukset"/>
      </w:pPr>
    </w:p>
    <w:p w:rsidR="00304320" w:rsidRDefault="00304320" w:rsidP="00304320">
      <w:proofErr w:type="gramStart"/>
      <w:r>
        <w:t>Kolmen merkitsevän numeron tarkkuudella.</w:t>
      </w:r>
      <w:proofErr w:type="gramEnd"/>
    </w:p>
    <w:p w:rsidR="00304320" w:rsidRDefault="00304320" w:rsidP="00304320"/>
    <w:p w:rsidR="00304320" w:rsidRDefault="00304320" w:rsidP="00304320">
      <w:pPr>
        <w:pStyle w:val="vastaukset"/>
      </w:pPr>
    </w:p>
    <w:p w:rsidR="00304320" w:rsidRDefault="00304320" w:rsidP="00304320">
      <w:r>
        <w:t>2154 ruuvia</w:t>
      </w:r>
    </w:p>
    <w:p w:rsidR="00304320" w:rsidRDefault="00304320" w:rsidP="00304320"/>
    <w:p w:rsidR="00304320" w:rsidRDefault="00304320" w:rsidP="00304320">
      <w:pPr>
        <w:pStyle w:val="vastaukset"/>
      </w:pPr>
    </w:p>
    <w:p w:rsidR="00304320" w:rsidRDefault="00304320" w:rsidP="00304320">
      <w:pPr>
        <w:pStyle w:val="abc-kohdat"/>
        <w:numPr>
          <w:ilvl w:val="0"/>
          <w:numId w:val="284"/>
        </w:numPr>
        <w:tabs>
          <w:tab w:val="left" w:pos="340"/>
        </w:tabs>
      </w:pPr>
      <w:r w:rsidRPr="00D37682">
        <w:rPr>
          <w:position w:val="-4"/>
        </w:rPr>
        <w:object w:dxaOrig="1560" w:dyaOrig="320">
          <v:shape id="_x0000_i2194" type="#_x0000_t75" style="width:77.85pt;height:15.9pt" o:ole="" filled="t">
            <v:fill color2="black"/>
            <v:imagedata r:id="rId2525" o:title=""/>
          </v:shape>
          <o:OLEObject Type="Embed" ProgID="Equation.3" ShapeID="_x0000_i2194" DrawAspect="Content" ObjectID="_1417026009" r:id="rId2526"/>
        </w:object>
      </w:r>
    </w:p>
    <w:p w:rsidR="00304320" w:rsidRDefault="00304320" w:rsidP="00304320">
      <w:pPr>
        <w:pStyle w:val="abc-kohdat"/>
        <w:numPr>
          <w:ilvl w:val="0"/>
          <w:numId w:val="284"/>
        </w:numPr>
        <w:tabs>
          <w:tab w:val="left" w:pos="340"/>
        </w:tabs>
      </w:pPr>
      <w:r w:rsidRPr="00D37682">
        <w:rPr>
          <w:position w:val="-4"/>
        </w:rPr>
        <w:object w:dxaOrig="1340" w:dyaOrig="320">
          <v:shape id="_x0000_i2195" type="#_x0000_t75" style="width:67pt;height:15.9pt" o:ole="" filled="t">
            <v:fill color2="black"/>
            <v:imagedata r:id="rId2527" o:title=""/>
          </v:shape>
          <o:OLEObject Type="Embed" ProgID="Equation.3" ShapeID="_x0000_i2195" DrawAspect="Content" ObjectID="_1417026010" r:id="rId2528"/>
        </w:object>
      </w:r>
    </w:p>
    <w:p w:rsidR="00304320" w:rsidRDefault="00304320" w:rsidP="00304320">
      <w:pPr>
        <w:rPr>
          <w:lang w:val="en-CA"/>
        </w:rPr>
      </w:pPr>
    </w:p>
    <w:p w:rsidR="00304320" w:rsidRDefault="00304320" w:rsidP="00304320">
      <w:pPr>
        <w:pStyle w:val="vastaukset"/>
        <w:rPr>
          <w:lang w:val="en-CA"/>
        </w:rPr>
      </w:pPr>
    </w:p>
    <w:p w:rsidR="00304320" w:rsidRDefault="00304320" w:rsidP="00304320">
      <w:pPr>
        <w:pStyle w:val="abc-kohdat"/>
        <w:numPr>
          <w:ilvl w:val="0"/>
          <w:numId w:val="285"/>
        </w:numPr>
        <w:tabs>
          <w:tab w:val="left" w:pos="340"/>
        </w:tabs>
        <w:rPr>
          <w:lang w:val="en-CA"/>
        </w:rPr>
      </w:pPr>
      <w:r>
        <w:rPr>
          <w:lang w:val="en-CA"/>
        </w:rPr>
        <w:t>240 s</w:t>
      </w:r>
    </w:p>
    <w:p w:rsidR="00304320" w:rsidRDefault="00304320" w:rsidP="00304320">
      <w:pPr>
        <w:pStyle w:val="abc-kohdat"/>
        <w:numPr>
          <w:ilvl w:val="0"/>
          <w:numId w:val="285"/>
        </w:numPr>
        <w:tabs>
          <w:tab w:val="left" w:pos="340"/>
        </w:tabs>
        <w:rPr>
          <w:lang w:val="en-CA"/>
        </w:rPr>
      </w:pPr>
      <w:r>
        <w:rPr>
          <w:lang w:val="en-CA"/>
        </w:rPr>
        <w:t>1415 s</w:t>
      </w:r>
    </w:p>
    <w:p w:rsidR="00304320" w:rsidRDefault="00304320" w:rsidP="00304320">
      <w:pPr>
        <w:pStyle w:val="abc-kohdat"/>
        <w:numPr>
          <w:ilvl w:val="0"/>
          <w:numId w:val="285"/>
        </w:numPr>
        <w:tabs>
          <w:tab w:val="left" w:pos="340"/>
        </w:tabs>
        <w:rPr>
          <w:lang w:val="en-CA"/>
        </w:rPr>
      </w:pPr>
      <w:r>
        <w:rPr>
          <w:lang w:val="en-CA"/>
        </w:rPr>
        <w:t>10513 s</w:t>
      </w:r>
    </w:p>
    <w:p w:rsidR="00304320" w:rsidRDefault="00304320" w:rsidP="00304320">
      <w:pPr>
        <w:pStyle w:val="abc-kohdat"/>
        <w:numPr>
          <w:ilvl w:val="0"/>
          <w:numId w:val="285"/>
        </w:numPr>
        <w:tabs>
          <w:tab w:val="left" w:pos="340"/>
        </w:tabs>
        <w:rPr>
          <w:lang w:val="en-CA"/>
        </w:rPr>
      </w:pPr>
      <w:r>
        <w:rPr>
          <w:lang w:val="en-CA"/>
        </w:rPr>
        <w:t>296 s</w:t>
      </w:r>
    </w:p>
    <w:p w:rsidR="00304320" w:rsidRDefault="00304320" w:rsidP="00304320">
      <w:pPr>
        <w:pStyle w:val="abc-kohdat"/>
        <w:numPr>
          <w:ilvl w:val="0"/>
          <w:numId w:val="285"/>
        </w:numPr>
        <w:tabs>
          <w:tab w:val="left" w:pos="340"/>
        </w:tabs>
        <w:rPr>
          <w:lang w:val="fi-FI"/>
        </w:rPr>
      </w:pPr>
      <w:r>
        <w:rPr>
          <w:lang w:val="fi-FI"/>
        </w:rPr>
        <w:t>43204 s</w:t>
      </w:r>
    </w:p>
    <w:p w:rsidR="00304320" w:rsidRDefault="00304320" w:rsidP="00304320">
      <w:pPr>
        <w:pStyle w:val="abc-kohdat"/>
        <w:numPr>
          <w:ilvl w:val="0"/>
          <w:numId w:val="285"/>
        </w:numPr>
        <w:tabs>
          <w:tab w:val="left" w:pos="340"/>
        </w:tabs>
        <w:rPr>
          <w:lang w:val="fi-FI"/>
        </w:rPr>
      </w:pPr>
      <w:r>
        <w:rPr>
          <w:lang w:val="fi-FI"/>
        </w:rPr>
        <w:t>11521 s</w:t>
      </w:r>
    </w:p>
    <w:p w:rsidR="00304320" w:rsidRDefault="00304320" w:rsidP="00304320">
      <w:pPr>
        <w:rPr>
          <w:lang w:val="en-GB"/>
        </w:rPr>
      </w:pPr>
    </w:p>
    <w:p w:rsidR="00304320" w:rsidRDefault="00304320" w:rsidP="00304320">
      <w:pPr>
        <w:pStyle w:val="vastaukset"/>
        <w:rPr>
          <w:lang w:val="en-GB"/>
        </w:rPr>
      </w:pPr>
    </w:p>
    <w:p w:rsidR="00304320" w:rsidRDefault="00304320" w:rsidP="00304320">
      <w:pPr>
        <w:pStyle w:val="abc-kohdat"/>
        <w:numPr>
          <w:ilvl w:val="0"/>
          <w:numId w:val="286"/>
        </w:numPr>
        <w:tabs>
          <w:tab w:val="left" w:pos="340"/>
        </w:tabs>
      </w:pPr>
      <w:r>
        <w:t>1 h 3 min 9 s</w:t>
      </w:r>
    </w:p>
    <w:p w:rsidR="00304320" w:rsidRDefault="00304320" w:rsidP="00304320">
      <w:pPr>
        <w:pStyle w:val="abc-kohdat"/>
        <w:numPr>
          <w:ilvl w:val="0"/>
          <w:numId w:val="286"/>
        </w:numPr>
        <w:tabs>
          <w:tab w:val="left" w:pos="340"/>
        </w:tabs>
        <w:rPr>
          <w:lang w:val="sv-SE"/>
        </w:rPr>
      </w:pPr>
      <w:r>
        <w:rPr>
          <w:lang w:val="sv-SE"/>
        </w:rPr>
        <w:t>6 min 10 s</w:t>
      </w:r>
    </w:p>
    <w:p w:rsidR="00304320" w:rsidRDefault="00304320" w:rsidP="00304320">
      <w:pPr>
        <w:pStyle w:val="abc-kohdat"/>
        <w:numPr>
          <w:ilvl w:val="0"/>
          <w:numId w:val="286"/>
        </w:numPr>
        <w:tabs>
          <w:tab w:val="left" w:pos="340"/>
        </w:tabs>
        <w:rPr>
          <w:lang w:val="sv-SE"/>
        </w:rPr>
      </w:pPr>
      <w:r>
        <w:rPr>
          <w:lang w:val="sv-SE"/>
        </w:rPr>
        <w:t>58 min 10 s</w:t>
      </w:r>
    </w:p>
    <w:p w:rsidR="00304320" w:rsidRDefault="00304320" w:rsidP="00304320">
      <w:pPr>
        <w:pStyle w:val="abc-kohdat"/>
        <w:numPr>
          <w:ilvl w:val="0"/>
          <w:numId w:val="286"/>
        </w:numPr>
        <w:tabs>
          <w:tab w:val="left" w:pos="340"/>
        </w:tabs>
        <w:rPr>
          <w:lang w:val="sv-SE"/>
        </w:rPr>
      </w:pPr>
      <w:r>
        <w:rPr>
          <w:lang w:val="sv-SE"/>
        </w:rPr>
        <w:t>25 h 36 min 40 s</w:t>
      </w:r>
    </w:p>
    <w:p w:rsidR="00304320" w:rsidRDefault="00304320" w:rsidP="00304320">
      <w:pPr>
        <w:pStyle w:val="abc-kohdat"/>
        <w:numPr>
          <w:ilvl w:val="0"/>
          <w:numId w:val="286"/>
        </w:numPr>
        <w:tabs>
          <w:tab w:val="left" w:pos="340"/>
        </w:tabs>
        <w:rPr>
          <w:lang w:val="sv-SE"/>
        </w:rPr>
      </w:pPr>
      <w:r>
        <w:rPr>
          <w:lang w:val="sv-SE"/>
        </w:rPr>
        <w:t>6 min 50 s</w:t>
      </w:r>
    </w:p>
    <w:p w:rsidR="00304320" w:rsidRDefault="00304320" w:rsidP="00304320">
      <w:pPr>
        <w:rPr>
          <w:lang w:val="en-CA"/>
        </w:rPr>
      </w:pPr>
    </w:p>
    <w:p w:rsidR="00304320" w:rsidRDefault="00304320" w:rsidP="00304320">
      <w:pPr>
        <w:pStyle w:val="vastaukset"/>
      </w:pPr>
    </w:p>
    <w:p w:rsidR="00304320" w:rsidRDefault="00304320" w:rsidP="00304320">
      <w:pPr>
        <w:pStyle w:val="abc-kohdat"/>
        <w:numPr>
          <w:ilvl w:val="0"/>
          <w:numId w:val="37"/>
        </w:numPr>
        <w:tabs>
          <w:tab w:val="left" w:pos="340"/>
        </w:tabs>
        <w:rPr>
          <w:lang w:val="fi-FI"/>
        </w:rPr>
      </w:pPr>
      <w:r>
        <w:rPr>
          <w:lang w:val="fi-FI"/>
        </w:rPr>
        <w:t>6 kuukautta</w:t>
      </w:r>
    </w:p>
    <w:p w:rsidR="00304320" w:rsidRDefault="00304320" w:rsidP="00304320">
      <w:pPr>
        <w:pStyle w:val="abc-kohdat"/>
        <w:numPr>
          <w:ilvl w:val="0"/>
          <w:numId w:val="37"/>
        </w:numPr>
        <w:tabs>
          <w:tab w:val="left" w:pos="340"/>
        </w:tabs>
        <w:rPr>
          <w:lang w:val="fi-FI"/>
        </w:rPr>
      </w:pPr>
      <w:r>
        <w:rPr>
          <w:lang w:val="fi-FI"/>
        </w:rPr>
        <w:t>2 kuukautta</w:t>
      </w:r>
    </w:p>
    <w:p w:rsidR="00304320" w:rsidRDefault="00304320" w:rsidP="00304320">
      <w:pPr>
        <w:pStyle w:val="abc-kohdat"/>
        <w:numPr>
          <w:ilvl w:val="0"/>
          <w:numId w:val="37"/>
        </w:numPr>
        <w:tabs>
          <w:tab w:val="left" w:pos="340"/>
        </w:tabs>
        <w:rPr>
          <w:lang w:val="fi-FI"/>
        </w:rPr>
      </w:pPr>
      <w:r>
        <w:rPr>
          <w:lang w:val="fi-FI"/>
        </w:rPr>
        <w:t>9 kuukautta</w:t>
      </w:r>
    </w:p>
    <w:p w:rsidR="00304320" w:rsidRDefault="00304320" w:rsidP="00304320"/>
    <w:p w:rsidR="00304320" w:rsidRDefault="00304320" w:rsidP="00304320">
      <w:pPr>
        <w:pStyle w:val="vastaukset"/>
      </w:pPr>
    </w:p>
    <w:p w:rsidR="00304320" w:rsidRDefault="00304320" w:rsidP="00304320">
      <w:pPr>
        <w:pStyle w:val="abc-kohdat"/>
        <w:numPr>
          <w:ilvl w:val="0"/>
          <w:numId w:val="529"/>
        </w:numPr>
      </w:pPr>
      <w:r w:rsidRPr="00D37682">
        <w:rPr>
          <w:position w:val="-1"/>
        </w:rPr>
        <w:object w:dxaOrig="700" w:dyaOrig="279">
          <v:shape id="_x0000_i2196" type="#_x0000_t75" style="width:35.15pt;height:14.25pt" o:ole="" filled="t">
            <v:fill color2="black"/>
            <v:imagedata r:id="rId2529" o:title=""/>
          </v:shape>
          <o:OLEObject Type="Embed" ProgID="Equation.3" ShapeID="_x0000_i2196" DrawAspect="Content" ObjectID="_1417026011" r:id="rId2530"/>
        </w:object>
      </w:r>
    </w:p>
    <w:p w:rsidR="00304320" w:rsidRDefault="00304320" w:rsidP="00304320">
      <w:pPr>
        <w:pStyle w:val="abc-kohdat"/>
        <w:numPr>
          <w:ilvl w:val="0"/>
          <w:numId w:val="529"/>
        </w:numPr>
      </w:pPr>
      <w:r w:rsidRPr="00D37682">
        <w:rPr>
          <w:position w:val="-1"/>
        </w:rPr>
        <w:object w:dxaOrig="700" w:dyaOrig="279">
          <v:shape id="_x0000_i2197" type="#_x0000_t75" style="width:35.15pt;height:14.25pt" o:ole="" filled="t">
            <v:fill color2="black"/>
            <v:imagedata r:id="rId2531" o:title=""/>
          </v:shape>
          <o:OLEObject Type="Embed" ProgID="Equation.3" ShapeID="_x0000_i2197" DrawAspect="Content" ObjectID="_1417026012" r:id="rId2532"/>
        </w:object>
      </w:r>
    </w:p>
    <w:p w:rsidR="00304320" w:rsidRDefault="00304320" w:rsidP="00304320">
      <w:pPr>
        <w:pStyle w:val="abc-kohdat"/>
        <w:numPr>
          <w:ilvl w:val="0"/>
          <w:numId w:val="529"/>
        </w:numPr>
      </w:pPr>
      <w:r w:rsidRPr="00D37682">
        <w:rPr>
          <w:position w:val="-1"/>
        </w:rPr>
        <w:object w:dxaOrig="720" w:dyaOrig="279">
          <v:shape id="_x0000_i2198" type="#_x0000_t75" style="width:36pt;height:14.25pt" o:ole="" filled="t">
            <v:fill color2="black"/>
            <v:imagedata r:id="rId2533" o:title=""/>
          </v:shape>
          <o:OLEObject Type="Embed" ProgID="Equation.3" ShapeID="_x0000_i2198" DrawAspect="Content" ObjectID="_1417026013" r:id="rId2534"/>
        </w:object>
      </w:r>
    </w:p>
    <w:p w:rsidR="00304320" w:rsidRDefault="00304320" w:rsidP="00304320">
      <w:pPr>
        <w:rPr>
          <w:lang w:val="sv-SE"/>
        </w:rPr>
      </w:pPr>
    </w:p>
    <w:p w:rsidR="00304320" w:rsidRDefault="00304320" w:rsidP="00304320">
      <w:pPr>
        <w:pStyle w:val="vastaukset"/>
        <w:rPr>
          <w:lang w:val="sv-SE"/>
        </w:rPr>
      </w:pPr>
    </w:p>
    <w:p w:rsidR="00304320" w:rsidRDefault="00304320" w:rsidP="00304320">
      <w:pPr>
        <w:pStyle w:val="abc-kohdat"/>
        <w:numPr>
          <w:ilvl w:val="0"/>
          <w:numId w:val="287"/>
        </w:numPr>
        <w:tabs>
          <w:tab w:val="left" w:pos="340"/>
        </w:tabs>
        <w:rPr>
          <w:lang w:val="sv-SE"/>
        </w:rPr>
      </w:pPr>
      <w:r>
        <w:rPr>
          <w:lang w:val="sv-SE"/>
        </w:rPr>
        <w:t>1440 min</w:t>
      </w:r>
    </w:p>
    <w:p w:rsidR="00304320" w:rsidRDefault="00304320" w:rsidP="00304320">
      <w:pPr>
        <w:pStyle w:val="abc-kohdat"/>
        <w:numPr>
          <w:ilvl w:val="0"/>
          <w:numId w:val="287"/>
        </w:numPr>
        <w:tabs>
          <w:tab w:val="left" w:pos="340"/>
        </w:tabs>
        <w:rPr>
          <w:lang w:val="fi-FI"/>
        </w:rPr>
      </w:pPr>
      <w:r>
        <w:rPr>
          <w:lang w:val="fi-FI"/>
        </w:rPr>
        <w:t>405 h</w:t>
      </w:r>
    </w:p>
    <w:p w:rsidR="00304320" w:rsidRDefault="00304320" w:rsidP="00304320">
      <w:pPr>
        <w:pStyle w:val="abc-kohdat"/>
        <w:numPr>
          <w:ilvl w:val="0"/>
          <w:numId w:val="287"/>
        </w:numPr>
        <w:tabs>
          <w:tab w:val="left" w:pos="340"/>
        </w:tabs>
        <w:rPr>
          <w:lang w:val="fi-FI"/>
        </w:rPr>
      </w:pPr>
      <w:r>
        <w:rPr>
          <w:lang w:val="fi-FI"/>
        </w:rPr>
        <w:t>222 kk</w:t>
      </w:r>
    </w:p>
    <w:p w:rsidR="00304320" w:rsidRDefault="00304320" w:rsidP="00304320">
      <w:pPr>
        <w:pStyle w:val="abc-kohdat"/>
        <w:numPr>
          <w:ilvl w:val="0"/>
          <w:numId w:val="287"/>
        </w:numPr>
        <w:tabs>
          <w:tab w:val="left" w:pos="340"/>
        </w:tabs>
        <w:rPr>
          <w:lang w:val="fi-FI"/>
        </w:rPr>
      </w:pPr>
      <w:r>
        <w:rPr>
          <w:lang w:val="fi-FI"/>
        </w:rPr>
        <w:t>604800 s</w:t>
      </w:r>
    </w:p>
    <w:p w:rsidR="00304320" w:rsidRDefault="00304320" w:rsidP="00304320"/>
    <w:p w:rsidR="00304320" w:rsidRDefault="00304320" w:rsidP="00304320">
      <w:pPr>
        <w:pStyle w:val="vastaukset"/>
      </w:pPr>
    </w:p>
    <w:p w:rsidR="00304320" w:rsidRDefault="00304320" w:rsidP="00304320">
      <w:pPr>
        <w:pStyle w:val="abc-kohdat"/>
        <w:numPr>
          <w:ilvl w:val="0"/>
          <w:numId w:val="526"/>
        </w:numPr>
        <w:rPr>
          <w:lang w:val="fi-FI"/>
        </w:rPr>
      </w:pPr>
      <w:r>
        <w:rPr>
          <w:lang w:val="fi-FI"/>
        </w:rPr>
        <w:t>366</w:t>
      </w:r>
    </w:p>
    <w:p w:rsidR="00304320" w:rsidRDefault="00304320" w:rsidP="00304320">
      <w:pPr>
        <w:pStyle w:val="abc-kohdat"/>
        <w:numPr>
          <w:ilvl w:val="0"/>
          <w:numId w:val="526"/>
        </w:numPr>
        <w:rPr>
          <w:lang w:val="fi-FI"/>
        </w:rPr>
      </w:pPr>
      <w:r>
        <w:rPr>
          <w:lang w:val="fi-FI"/>
        </w:rPr>
        <w:t>200</w:t>
      </w:r>
    </w:p>
    <w:p w:rsidR="00304320" w:rsidRDefault="00304320" w:rsidP="00304320">
      <w:pPr>
        <w:pStyle w:val="abc-kohdat"/>
        <w:numPr>
          <w:ilvl w:val="0"/>
          <w:numId w:val="526"/>
        </w:numPr>
        <w:rPr>
          <w:lang w:val="fi-FI"/>
        </w:rPr>
      </w:pPr>
      <w:r>
        <w:rPr>
          <w:lang w:val="fi-FI"/>
        </w:rPr>
        <w:t>480</w:t>
      </w:r>
    </w:p>
    <w:p w:rsidR="00304320" w:rsidRDefault="00304320" w:rsidP="00304320">
      <w:pPr>
        <w:pStyle w:val="abc-kohdat"/>
        <w:numPr>
          <w:ilvl w:val="0"/>
          <w:numId w:val="526"/>
        </w:numPr>
        <w:rPr>
          <w:lang w:val="fi-FI"/>
        </w:rPr>
      </w:pPr>
      <w:r>
        <w:rPr>
          <w:lang w:val="fi-FI"/>
        </w:rPr>
        <w:t>28</w:t>
      </w:r>
    </w:p>
    <w:p w:rsidR="00304320" w:rsidRDefault="00304320" w:rsidP="00304320">
      <w:pPr>
        <w:pStyle w:val="abc-kohdat"/>
        <w:numPr>
          <w:ilvl w:val="0"/>
          <w:numId w:val="526"/>
        </w:numPr>
        <w:rPr>
          <w:lang w:val="fi-FI"/>
        </w:rPr>
      </w:pPr>
      <w:r>
        <w:rPr>
          <w:lang w:val="fi-FI"/>
        </w:rPr>
        <w:t>3</w:t>
      </w:r>
    </w:p>
    <w:p w:rsidR="00304320" w:rsidRDefault="00304320" w:rsidP="00304320">
      <w:pPr>
        <w:pStyle w:val="abc-kohdat"/>
        <w:numPr>
          <w:ilvl w:val="0"/>
          <w:numId w:val="526"/>
        </w:numPr>
        <w:rPr>
          <w:lang w:val="fi-FI"/>
        </w:rPr>
      </w:pPr>
      <w:r>
        <w:rPr>
          <w:lang w:val="fi-FI"/>
        </w:rPr>
        <w:t>3000</w:t>
      </w:r>
    </w:p>
    <w:p w:rsidR="00304320" w:rsidRDefault="00304320" w:rsidP="00304320">
      <w:pPr>
        <w:pStyle w:val="abc-kohdat"/>
        <w:numPr>
          <w:ilvl w:val="0"/>
          <w:numId w:val="526"/>
        </w:numPr>
        <w:rPr>
          <w:lang w:val="fi-FI"/>
        </w:rPr>
      </w:pPr>
      <w:r>
        <w:rPr>
          <w:lang w:val="fi-FI"/>
        </w:rPr>
        <w:t>730</w:t>
      </w:r>
    </w:p>
    <w:p w:rsidR="00304320" w:rsidRDefault="00304320" w:rsidP="00304320">
      <w:pPr>
        <w:pStyle w:val="Index"/>
        <w:suppressLineNumbers w:val="0"/>
        <w:rPr>
          <w:rFonts w:cs="Times New Roman"/>
          <w:bCs/>
          <w:lang w:val="en-GB"/>
        </w:rPr>
      </w:pPr>
    </w:p>
    <w:p w:rsidR="00304320" w:rsidRDefault="00304320" w:rsidP="00304320">
      <w:pPr>
        <w:pStyle w:val="vastaukset"/>
        <w:rPr>
          <w:lang w:val="en-GB"/>
        </w:rPr>
      </w:pPr>
    </w:p>
    <w:p w:rsidR="00304320" w:rsidRDefault="00304320" w:rsidP="00304320">
      <w:pPr>
        <w:pStyle w:val="abc-kohdat"/>
        <w:numPr>
          <w:ilvl w:val="0"/>
          <w:numId w:val="784"/>
        </w:numPr>
      </w:pPr>
      <w:r>
        <w:t>10.30</w:t>
      </w:r>
    </w:p>
    <w:p w:rsidR="00304320" w:rsidRDefault="00304320" w:rsidP="00304320">
      <w:pPr>
        <w:pStyle w:val="abc-kohdat"/>
        <w:numPr>
          <w:ilvl w:val="0"/>
          <w:numId w:val="784"/>
        </w:numPr>
      </w:pPr>
      <w:r>
        <w:t>13.45</w:t>
      </w:r>
    </w:p>
    <w:p w:rsidR="00304320" w:rsidRDefault="00304320" w:rsidP="00304320">
      <w:pPr>
        <w:pStyle w:val="abc-kohdat"/>
        <w:numPr>
          <w:ilvl w:val="0"/>
          <w:numId w:val="784"/>
        </w:numPr>
      </w:pPr>
      <w:r>
        <w:t>07.55</w:t>
      </w:r>
    </w:p>
    <w:p w:rsidR="00304320" w:rsidRDefault="00304320" w:rsidP="00304320">
      <w:pPr>
        <w:pStyle w:val="abc-kohdat"/>
        <w:numPr>
          <w:ilvl w:val="0"/>
          <w:numId w:val="784"/>
        </w:numPr>
      </w:pPr>
      <w:r>
        <w:t>23.30</w:t>
      </w:r>
    </w:p>
    <w:p w:rsidR="00304320" w:rsidRDefault="00304320" w:rsidP="00304320"/>
    <w:p w:rsidR="00304320" w:rsidRDefault="00304320" w:rsidP="00304320">
      <w:pPr>
        <w:pStyle w:val="vastaukset"/>
      </w:pPr>
    </w:p>
    <w:p w:rsidR="00304320" w:rsidRDefault="00304320" w:rsidP="00304320">
      <w:pPr>
        <w:pStyle w:val="abc-kohdat"/>
        <w:numPr>
          <w:ilvl w:val="0"/>
          <w:numId w:val="786"/>
        </w:numPr>
      </w:pPr>
      <w:r>
        <w:t>2.17 pm</w:t>
      </w:r>
    </w:p>
    <w:p w:rsidR="00304320" w:rsidRDefault="00304320" w:rsidP="00304320">
      <w:pPr>
        <w:pStyle w:val="abc-kohdat"/>
        <w:numPr>
          <w:ilvl w:val="0"/>
          <w:numId w:val="786"/>
        </w:numPr>
      </w:pPr>
      <w:r>
        <w:t>5.10 am</w:t>
      </w:r>
    </w:p>
    <w:p w:rsidR="00304320" w:rsidRDefault="00304320" w:rsidP="00304320">
      <w:pPr>
        <w:pStyle w:val="abc-kohdat"/>
        <w:numPr>
          <w:ilvl w:val="0"/>
          <w:numId w:val="786"/>
        </w:numPr>
      </w:pPr>
      <w:r>
        <w:t>5.20 pm</w:t>
      </w:r>
    </w:p>
    <w:p w:rsidR="00304320" w:rsidRDefault="00304320" w:rsidP="00304320">
      <w:pPr>
        <w:pStyle w:val="abc-kohdat"/>
        <w:numPr>
          <w:ilvl w:val="0"/>
          <w:numId w:val="786"/>
        </w:numPr>
      </w:pPr>
      <w:r>
        <w:t>3.03 am</w:t>
      </w:r>
    </w:p>
    <w:p w:rsidR="00304320" w:rsidRDefault="00304320" w:rsidP="00304320"/>
    <w:p w:rsidR="00304320" w:rsidRDefault="00304320" w:rsidP="00304320">
      <w:pPr>
        <w:pStyle w:val="vastaukset"/>
      </w:pPr>
    </w:p>
    <w:p w:rsidR="00304320" w:rsidRDefault="00304320" w:rsidP="00304320">
      <w:pPr>
        <w:rPr>
          <w:bCs/>
        </w:rPr>
      </w:pPr>
      <w:r>
        <w:rPr>
          <w:bCs/>
        </w:rPr>
        <w:t>6,5 h</w:t>
      </w:r>
    </w:p>
    <w:p w:rsidR="00304320" w:rsidRDefault="00304320" w:rsidP="00304320"/>
    <w:p w:rsidR="00304320" w:rsidRDefault="00304320" w:rsidP="00304320">
      <w:pPr>
        <w:pStyle w:val="vastaukset"/>
      </w:pPr>
    </w:p>
    <w:p w:rsidR="00304320" w:rsidRDefault="00304320" w:rsidP="00304320">
      <w:pPr>
        <w:pStyle w:val="abc-kohdat"/>
        <w:numPr>
          <w:ilvl w:val="0"/>
          <w:numId w:val="6"/>
        </w:numPr>
        <w:tabs>
          <w:tab w:val="left" w:pos="340"/>
        </w:tabs>
        <w:rPr>
          <w:lang w:val="fi-FI"/>
        </w:rPr>
      </w:pPr>
      <w:r>
        <w:rPr>
          <w:lang w:val="fi-FI"/>
        </w:rPr>
        <w:t>7 h</w:t>
      </w:r>
    </w:p>
    <w:p w:rsidR="00304320" w:rsidRDefault="00304320" w:rsidP="00304320">
      <w:pPr>
        <w:pStyle w:val="abc-kohdat"/>
        <w:numPr>
          <w:ilvl w:val="0"/>
          <w:numId w:val="6"/>
        </w:numPr>
        <w:tabs>
          <w:tab w:val="left" w:pos="340"/>
        </w:tabs>
        <w:rPr>
          <w:lang w:val="fi-FI"/>
        </w:rPr>
      </w:pPr>
      <w:r>
        <w:rPr>
          <w:lang w:val="fi-FI"/>
        </w:rPr>
        <w:lastRenderedPageBreak/>
        <w:t>11 h 39 min</w:t>
      </w:r>
    </w:p>
    <w:p w:rsidR="00304320" w:rsidRDefault="00304320" w:rsidP="00304320">
      <w:pPr>
        <w:pStyle w:val="abc-kohdat"/>
        <w:numPr>
          <w:ilvl w:val="0"/>
          <w:numId w:val="6"/>
        </w:numPr>
        <w:tabs>
          <w:tab w:val="left" w:pos="340"/>
        </w:tabs>
        <w:rPr>
          <w:lang w:val="fi-FI"/>
        </w:rPr>
      </w:pPr>
      <w:r>
        <w:rPr>
          <w:lang w:val="fi-FI"/>
        </w:rPr>
        <w:t>20 h 56 min</w:t>
      </w:r>
    </w:p>
    <w:p w:rsidR="00304320" w:rsidRDefault="00304320" w:rsidP="00304320">
      <w:pPr>
        <w:pStyle w:val="abc-kohdat"/>
        <w:numPr>
          <w:ilvl w:val="0"/>
          <w:numId w:val="6"/>
        </w:numPr>
        <w:tabs>
          <w:tab w:val="left" w:pos="340"/>
        </w:tabs>
        <w:rPr>
          <w:lang w:val="fi-FI"/>
        </w:rPr>
      </w:pPr>
      <w:r>
        <w:rPr>
          <w:lang w:val="fi-FI"/>
        </w:rPr>
        <w:t>14 h 13 min</w:t>
      </w:r>
    </w:p>
    <w:p w:rsidR="00304320" w:rsidRDefault="00304320" w:rsidP="00304320"/>
    <w:p w:rsidR="00304320" w:rsidRDefault="00304320" w:rsidP="00304320">
      <w:pPr>
        <w:pStyle w:val="vastaukset"/>
      </w:pPr>
    </w:p>
    <w:p w:rsidR="00304320" w:rsidRDefault="00304320" w:rsidP="00304320">
      <w:pPr>
        <w:pStyle w:val="abc-kohdat"/>
        <w:numPr>
          <w:ilvl w:val="0"/>
          <w:numId w:val="531"/>
        </w:numPr>
        <w:rPr>
          <w:lang w:val="fi-FI"/>
        </w:rPr>
      </w:pPr>
      <w:r>
        <w:rPr>
          <w:lang w:val="fi-FI"/>
        </w:rPr>
        <w:t>5 h 14 min</w:t>
      </w:r>
    </w:p>
    <w:p w:rsidR="00304320" w:rsidRDefault="00304320" w:rsidP="00304320">
      <w:pPr>
        <w:pStyle w:val="abc-kohdat"/>
        <w:numPr>
          <w:ilvl w:val="0"/>
          <w:numId w:val="531"/>
        </w:numPr>
        <w:rPr>
          <w:lang w:val="fi-FI"/>
        </w:rPr>
      </w:pPr>
      <w:r>
        <w:rPr>
          <w:lang w:val="fi-FI"/>
        </w:rPr>
        <w:t>13 h 7 min</w:t>
      </w:r>
    </w:p>
    <w:p w:rsidR="00304320" w:rsidRDefault="00304320" w:rsidP="00304320">
      <w:pPr>
        <w:pStyle w:val="abc-kohdat"/>
        <w:numPr>
          <w:ilvl w:val="0"/>
          <w:numId w:val="531"/>
        </w:numPr>
        <w:rPr>
          <w:lang w:val="fi-FI"/>
        </w:rPr>
      </w:pPr>
      <w:r>
        <w:rPr>
          <w:lang w:val="fi-FI"/>
        </w:rPr>
        <w:t>2 h 42 min</w:t>
      </w:r>
    </w:p>
    <w:p w:rsidR="00304320" w:rsidRDefault="00304320" w:rsidP="00304320">
      <w:pPr>
        <w:pStyle w:val="abc-kohdat"/>
        <w:numPr>
          <w:ilvl w:val="0"/>
          <w:numId w:val="531"/>
        </w:numPr>
        <w:rPr>
          <w:lang w:val="fi-FI"/>
        </w:rPr>
      </w:pPr>
      <w:r>
        <w:rPr>
          <w:lang w:val="fi-FI"/>
        </w:rPr>
        <w:t>4 h 54 min</w:t>
      </w:r>
    </w:p>
    <w:p w:rsidR="00304320" w:rsidRDefault="00304320" w:rsidP="00304320"/>
    <w:p w:rsidR="00304320" w:rsidRDefault="00304320" w:rsidP="00304320">
      <w:pPr>
        <w:pStyle w:val="vastaukset"/>
      </w:pPr>
    </w:p>
    <w:p w:rsidR="00304320" w:rsidRDefault="00304320" w:rsidP="00304320">
      <w:r>
        <w:t>122-vuotiaaksi</w:t>
      </w:r>
    </w:p>
    <w:p w:rsidR="00304320" w:rsidRDefault="00304320" w:rsidP="00304320"/>
    <w:p w:rsidR="00304320" w:rsidRDefault="00304320" w:rsidP="00304320">
      <w:pPr>
        <w:pStyle w:val="vastaukset"/>
      </w:pPr>
    </w:p>
    <w:p w:rsidR="00304320" w:rsidRDefault="00304320" w:rsidP="00304320">
      <w:pPr>
        <w:pStyle w:val="abc-kohdat"/>
        <w:numPr>
          <w:ilvl w:val="0"/>
          <w:numId w:val="480"/>
        </w:numPr>
        <w:rPr>
          <w:lang w:val="fi-FI"/>
        </w:rPr>
      </w:pPr>
      <w:r>
        <w:rPr>
          <w:lang w:val="fi-FI"/>
        </w:rPr>
        <w:t>10.12</w:t>
      </w:r>
    </w:p>
    <w:p w:rsidR="00304320" w:rsidRDefault="00304320" w:rsidP="00304320">
      <w:pPr>
        <w:pStyle w:val="abc-kohdat"/>
        <w:numPr>
          <w:ilvl w:val="0"/>
          <w:numId w:val="480"/>
        </w:numPr>
        <w:rPr>
          <w:lang w:val="fi-FI"/>
        </w:rPr>
      </w:pPr>
      <w:r>
        <w:rPr>
          <w:lang w:val="fi-FI"/>
        </w:rPr>
        <w:t>11.25</w:t>
      </w:r>
    </w:p>
    <w:p w:rsidR="00304320" w:rsidRDefault="00304320" w:rsidP="00304320">
      <w:pPr>
        <w:pStyle w:val="abc-kohdat"/>
        <w:numPr>
          <w:ilvl w:val="0"/>
          <w:numId w:val="480"/>
        </w:numPr>
        <w:rPr>
          <w:lang w:val="fi-FI"/>
        </w:rPr>
      </w:pPr>
      <w:r>
        <w:rPr>
          <w:lang w:val="fi-FI"/>
        </w:rPr>
        <w:t>12.48</w:t>
      </w:r>
    </w:p>
    <w:p w:rsidR="00304320" w:rsidRDefault="00304320" w:rsidP="00304320">
      <w:pPr>
        <w:pStyle w:val="abc-kohdat"/>
        <w:numPr>
          <w:ilvl w:val="0"/>
          <w:numId w:val="480"/>
        </w:numPr>
        <w:rPr>
          <w:lang w:val="fi-FI"/>
        </w:rPr>
      </w:pPr>
      <w:r>
        <w:rPr>
          <w:lang w:val="fi-FI"/>
        </w:rPr>
        <w:t>15.00</w:t>
      </w:r>
    </w:p>
    <w:p w:rsidR="00304320" w:rsidRDefault="00304320" w:rsidP="00304320">
      <w:pPr>
        <w:pStyle w:val="abc-kohdat"/>
        <w:numPr>
          <w:ilvl w:val="0"/>
          <w:numId w:val="480"/>
        </w:numPr>
        <w:rPr>
          <w:lang w:val="fi-FI"/>
        </w:rPr>
      </w:pPr>
      <w:r>
        <w:rPr>
          <w:lang w:val="fi-FI"/>
        </w:rPr>
        <w:t>17.08</w:t>
      </w:r>
    </w:p>
    <w:p w:rsidR="00304320" w:rsidRDefault="00304320" w:rsidP="00304320"/>
    <w:p w:rsidR="00304320" w:rsidRDefault="00304320" w:rsidP="00304320">
      <w:pPr>
        <w:pStyle w:val="vastaukset"/>
      </w:pPr>
    </w:p>
    <w:p w:rsidR="00304320" w:rsidRDefault="00304320" w:rsidP="00304320">
      <w:pPr>
        <w:pStyle w:val="abc-kohdat"/>
        <w:numPr>
          <w:ilvl w:val="0"/>
          <w:numId w:val="636"/>
        </w:numPr>
        <w:rPr>
          <w:lang w:val="fi-FI"/>
        </w:rPr>
      </w:pPr>
      <w:r>
        <w:rPr>
          <w:lang w:val="fi-FI"/>
        </w:rPr>
        <w:t>6 h 5 min</w:t>
      </w:r>
    </w:p>
    <w:p w:rsidR="00304320" w:rsidRDefault="00304320" w:rsidP="00304320">
      <w:pPr>
        <w:pStyle w:val="abc-kohdat"/>
        <w:numPr>
          <w:ilvl w:val="0"/>
          <w:numId w:val="636"/>
        </w:numPr>
        <w:rPr>
          <w:lang w:val="fi-FI"/>
        </w:rPr>
      </w:pPr>
      <w:r>
        <w:rPr>
          <w:lang w:val="fi-FI"/>
        </w:rPr>
        <w:t>7 h 10 min</w:t>
      </w:r>
    </w:p>
    <w:p w:rsidR="00304320" w:rsidRDefault="00304320" w:rsidP="00304320">
      <w:pPr>
        <w:pStyle w:val="abc-kohdat"/>
        <w:numPr>
          <w:ilvl w:val="0"/>
          <w:numId w:val="636"/>
        </w:numPr>
        <w:rPr>
          <w:lang w:val="fi-FI"/>
        </w:rPr>
      </w:pPr>
      <w:r>
        <w:rPr>
          <w:lang w:val="fi-FI"/>
        </w:rPr>
        <w:t>7 h 36 min</w:t>
      </w:r>
    </w:p>
    <w:p w:rsidR="00304320" w:rsidRDefault="00304320" w:rsidP="00304320">
      <w:pPr>
        <w:pStyle w:val="abc-kohdat"/>
        <w:numPr>
          <w:ilvl w:val="0"/>
          <w:numId w:val="636"/>
        </w:numPr>
        <w:rPr>
          <w:lang w:val="fi-FI"/>
        </w:rPr>
      </w:pPr>
      <w:r>
        <w:rPr>
          <w:lang w:val="fi-FI"/>
        </w:rPr>
        <w:t>6 h 5 min</w:t>
      </w:r>
    </w:p>
    <w:p w:rsidR="00304320" w:rsidRDefault="00304320" w:rsidP="00304320">
      <w:pPr>
        <w:pStyle w:val="abc-kohdat"/>
        <w:numPr>
          <w:ilvl w:val="0"/>
          <w:numId w:val="636"/>
        </w:numPr>
        <w:rPr>
          <w:lang w:val="fi-FI"/>
        </w:rPr>
      </w:pPr>
      <w:r>
        <w:rPr>
          <w:lang w:val="fi-FI"/>
        </w:rPr>
        <w:t>1h 50 min</w:t>
      </w:r>
    </w:p>
    <w:p w:rsidR="00304320" w:rsidRDefault="00304320" w:rsidP="00304320"/>
    <w:p w:rsidR="00304320" w:rsidRDefault="00304320" w:rsidP="00304320">
      <w:pPr>
        <w:pStyle w:val="vastaukset"/>
      </w:pPr>
    </w:p>
    <w:p w:rsidR="00304320" w:rsidRDefault="00304320" w:rsidP="009D1F15">
      <w:r>
        <w:t>-</w:t>
      </w:r>
    </w:p>
    <w:p w:rsidR="00304320" w:rsidRDefault="00304320" w:rsidP="00304320"/>
    <w:p w:rsidR="00304320" w:rsidRDefault="00304320" w:rsidP="00304320">
      <w:pPr>
        <w:pStyle w:val="vastaukset"/>
      </w:pPr>
    </w:p>
    <w:p w:rsidR="00304320" w:rsidRDefault="00304320" w:rsidP="00304320">
      <w:r>
        <w:t>maanantai</w:t>
      </w:r>
    </w:p>
    <w:p w:rsidR="00304320" w:rsidRDefault="00304320" w:rsidP="00304320"/>
    <w:p w:rsidR="00304320" w:rsidRDefault="00304320" w:rsidP="00304320">
      <w:pPr>
        <w:pStyle w:val="vastaukset"/>
      </w:pPr>
    </w:p>
    <w:p w:rsidR="00304320" w:rsidRDefault="00304320" w:rsidP="00304320">
      <w:r>
        <w:t>5 vuotta, ajanlaskussamme ei ole vuotta nolla</w:t>
      </w:r>
    </w:p>
    <w:p w:rsidR="00304320" w:rsidRDefault="00304320" w:rsidP="00304320"/>
    <w:p w:rsidR="00304320" w:rsidRDefault="00304320" w:rsidP="00304320">
      <w:pPr>
        <w:pStyle w:val="vastaukset"/>
      </w:pPr>
    </w:p>
    <w:p w:rsidR="00304320" w:rsidRDefault="00304320" w:rsidP="00304320">
      <w:pPr>
        <w:pStyle w:val="abc-kohdat"/>
        <w:numPr>
          <w:ilvl w:val="0"/>
          <w:numId w:val="71"/>
        </w:numPr>
        <w:tabs>
          <w:tab w:val="left" w:pos="340"/>
        </w:tabs>
        <w:rPr>
          <w:lang w:val="fi-FI"/>
        </w:rPr>
      </w:pPr>
      <w:r>
        <w:rPr>
          <w:lang w:val="fi-FI"/>
        </w:rPr>
        <w:t>78-vuotiaana</w:t>
      </w:r>
    </w:p>
    <w:p w:rsidR="00304320" w:rsidRDefault="00304320" w:rsidP="00304320">
      <w:pPr>
        <w:pStyle w:val="abc-kohdat"/>
        <w:numPr>
          <w:ilvl w:val="0"/>
          <w:numId w:val="71"/>
        </w:numPr>
        <w:tabs>
          <w:tab w:val="left" w:pos="340"/>
        </w:tabs>
        <w:rPr>
          <w:lang w:val="fi-FI"/>
        </w:rPr>
      </w:pPr>
      <w:r>
        <w:rPr>
          <w:lang w:val="fi-FI"/>
        </w:rPr>
        <w:t xml:space="preserve">2434 vuotta (vuonna 2008) </w:t>
      </w:r>
    </w:p>
    <w:p w:rsidR="00304320" w:rsidRDefault="00304320" w:rsidP="00304320"/>
    <w:p w:rsidR="00304320" w:rsidRDefault="00304320" w:rsidP="00304320">
      <w:pPr>
        <w:pStyle w:val="vastaukset"/>
      </w:pPr>
    </w:p>
    <w:p w:rsidR="00304320" w:rsidRDefault="00304320" w:rsidP="00304320">
      <w:pPr>
        <w:pStyle w:val="abc-kohdat"/>
        <w:numPr>
          <w:ilvl w:val="0"/>
          <w:numId w:val="713"/>
        </w:numPr>
        <w:rPr>
          <w:lang w:val="fi-FI"/>
        </w:rPr>
      </w:pPr>
      <w:r>
        <w:rPr>
          <w:lang w:val="fi-FI"/>
        </w:rPr>
        <w:t>1389</w:t>
      </w:r>
    </w:p>
    <w:p w:rsidR="00304320" w:rsidRDefault="00304320" w:rsidP="00304320">
      <w:pPr>
        <w:pStyle w:val="abc-kohdat"/>
        <w:numPr>
          <w:ilvl w:val="0"/>
          <w:numId w:val="713"/>
        </w:numPr>
        <w:rPr>
          <w:lang w:val="fi-FI"/>
        </w:rPr>
      </w:pPr>
      <w:r>
        <w:rPr>
          <w:lang w:val="fi-FI"/>
        </w:rPr>
        <w:t>1428</w:t>
      </w:r>
    </w:p>
    <w:p w:rsidR="00304320" w:rsidRDefault="00304320" w:rsidP="00304320"/>
    <w:p w:rsidR="00304320" w:rsidRDefault="00304320" w:rsidP="00304320">
      <w:pPr>
        <w:pStyle w:val="vastaukset"/>
      </w:pPr>
    </w:p>
    <w:p w:rsidR="00304320" w:rsidRDefault="00304320" w:rsidP="00304320">
      <w:pPr>
        <w:pStyle w:val="abc-kohdat"/>
        <w:numPr>
          <w:ilvl w:val="0"/>
          <w:numId w:val="715"/>
        </w:numPr>
        <w:rPr>
          <w:lang w:val="fi-FI"/>
        </w:rPr>
      </w:pPr>
      <w:r>
        <w:rPr>
          <w:lang w:val="fi-FI"/>
        </w:rPr>
        <w:t>keskiviikko</w:t>
      </w:r>
    </w:p>
    <w:p w:rsidR="00304320" w:rsidRDefault="00304320" w:rsidP="00304320">
      <w:pPr>
        <w:pStyle w:val="abc-kohdat"/>
        <w:numPr>
          <w:ilvl w:val="0"/>
          <w:numId w:val="715"/>
        </w:numPr>
        <w:rPr>
          <w:lang w:val="fi-FI"/>
        </w:rPr>
      </w:pPr>
      <w:r>
        <w:rPr>
          <w:lang w:val="fi-FI"/>
        </w:rPr>
        <w:t>torstai</w:t>
      </w:r>
    </w:p>
    <w:p w:rsidR="00304320" w:rsidRDefault="00304320" w:rsidP="00304320"/>
    <w:p w:rsidR="00304320" w:rsidRDefault="00304320" w:rsidP="00304320">
      <w:pPr>
        <w:pStyle w:val="vastaukset"/>
      </w:pPr>
    </w:p>
    <w:p w:rsidR="00304320" w:rsidRDefault="00304320" w:rsidP="00304320">
      <w:pPr>
        <w:numPr>
          <w:ilvl w:val="0"/>
          <w:numId w:val="378"/>
        </w:numPr>
      </w:pPr>
      <w:r>
        <w:t>42</w:t>
      </w:r>
    </w:p>
    <w:p w:rsidR="00304320" w:rsidRDefault="00304320" w:rsidP="00304320">
      <w:pPr>
        <w:numPr>
          <w:ilvl w:val="0"/>
          <w:numId w:val="378"/>
        </w:numPr>
      </w:pPr>
      <w:r>
        <w:lastRenderedPageBreak/>
        <w:t>30</w:t>
      </w:r>
    </w:p>
    <w:p w:rsidR="00304320" w:rsidRDefault="00304320" w:rsidP="00304320">
      <w:pPr>
        <w:numPr>
          <w:ilvl w:val="0"/>
          <w:numId w:val="378"/>
        </w:numPr>
      </w:pPr>
      <w:r>
        <w:t>216</w:t>
      </w:r>
    </w:p>
    <w:p w:rsidR="00304320" w:rsidRDefault="00304320" w:rsidP="00304320">
      <w:pPr>
        <w:numPr>
          <w:ilvl w:val="0"/>
          <w:numId w:val="378"/>
        </w:numPr>
      </w:pPr>
      <w:r>
        <w:t>6</w:t>
      </w:r>
    </w:p>
    <w:p w:rsidR="00304320" w:rsidRDefault="00304320" w:rsidP="00304320"/>
    <w:p w:rsidR="00304320" w:rsidRDefault="00304320" w:rsidP="00304320">
      <w:pPr>
        <w:pStyle w:val="vastaukset"/>
      </w:pPr>
    </w:p>
    <w:p w:rsidR="00304320" w:rsidRDefault="00304320" w:rsidP="00304320">
      <w:pPr>
        <w:numPr>
          <w:ilvl w:val="0"/>
          <w:numId w:val="390"/>
        </w:numPr>
      </w:pPr>
      <w:r>
        <w:rPr>
          <w:noProof/>
          <w:lang w:eastAsia="fi-FI"/>
        </w:rPr>
        <w:drawing>
          <wp:inline distT="0" distB="0" distL="0" distR="0">
            <wp:extent cx="2771775" cy="2857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30" cstate="print"/>
                    <a:srcRect/>
                    <a:stretch>
                      <a:fillRect/>
                    </a:stretch>
                  </pic:blipFill>
                  <pic:spPr bwMode="auto">
                    <a:xfrm>
                      <a:off x="0" y="0"/>
                      <a:ext cx="2771775" cy="285750"/>
                    </a:xfrm>
                    <a:prstGeom prst="rect">
                      <a:avLst/>
                    </a:prstGeom>
                    <a:noFill/>
                    <a:ln w="9525">
                      <a:noFill/>
                      <a:miter lim="800000"/>
                      <a:headEnd/>
                      <a:tailEnd/>
                    </a:ln>
                  </pic:spPr>
                </pic:pic>
              </a:graphicData>
            </a:graphic>
          </wp:inline>
        </w:drawing>
      </w:r>
    </w:p>
    <w:p w:rsidR="00304320" w:rsidRDefault="00304320" w:rsidP="00304320">
      <w:pPr>
        <w:numPr>
          <w:ilvl w:val="0"/>
          <w:numId w:val="390"/>
        </w:numPr>
      </w:pPr>
      <w:r>
        <w:rPr>
          <w:noProof/>
          <w:lang w:eastAsia="fi-FI"/>
        </w:rPr>
        <w:drawing>
          <wp:inline distT="0" distB="0" distL="0" distR="0">
            <wp:extent cx="1457325" cy="33337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535" cstate="print"/>
                    <a:srcRect/>
                    <a:stretch>
                      <a:fillRect/>
                    </a:stretch>
                  </pic:blipFill>
                  <pic:spPr bwMode="auto">
                    <a:xfrm>
                      <a:off x="0" y="0"/>
                      <a:ext cx="1457325" cy="333375"/>
                    </a:xfrm>
                    <a:prstGeom prst="rect">
                      <a:avLst/>
                    </a:prstGeom>
                    <a:noFill/>
                    <a:ln w="9525">
                      <a:noFill/>
                      <a:miter lim="800000"/>
                      <a:headEnd/>
                      <a:tailEnd/>
                    </a:ln>
                  </pic:spPr>
                </pic:pic>
              </a:graphicData>
            </a:graphic>
          </wp:inline>
        </w:drawing>
      </w:r>
    </w:p>
    <w:p w:rsidR="00304320" w:rsidRDefault="00304320" w:rsidP="00304320">
      <w:pPr>
        <w:numPr>
          <w:ilvl w:val="0"/>
          <w:numId w:val="390"/>
        </w:numPr>
      </w:pPr>
      <w:r>
        <w:rPr>
          <w:noProof/>
          <w:lang w:eastAsia="fi-FI"/>
        </w:rPr>
        <w:drawing>
          <wp:inline distT="0" distB="0" distL="0" distR="0">
            <wp:extent cx="2657475" cy="3238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2536" cstate="print"/>
                    <a:srcRect/>
                    <a:stretch>
                      <a:fillRect/>
                    </a:stretch>
                  </pic:blipFill>
                  <pic:spPr bwMode="auto">
                    <a:xfrm>
                      <a:off x="0" y="0"/>
                      <a:ext cx="2657475" cy="323850"/>
                    </a:xfrm>
                    <a:prstGeom prst="rect">
                      <a:avLst/>
                    </a:prstGeom>
                    <a:no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numPr>
          <w:ilvl w:val="0"/>
          <w:numId w:val="382"/>
        </w:numPr>
      </w:pPr>
      <w:r>
        <w:t>Reaalil-, rationaali-ja kokonaislukuihin</w:t>
      </w:r>
    </w:p>
    <w:p w:rsidR="00304320" w:rsidRDefault="00304320" w:rsidP="00304320">
      <w:pPr>
        <w:numPr>
          <w:ilvl w:val="0"/>
          <w:numId w:val="382"/>
        </w:numPr>
      </w:pPr>
      <w:r>
        <w:t>Reaali- ja rationaalilukuihin</w:t>
      </w:r>
    </w:p>
    <w:p w:rsidR="00304320" w:rsidRDefault="00304320" w:rsidP="00304320">
      <w:pPr>
        <w:numPr>
          <w:ilvl w:val="0"/>
          <w:numId w:val="382"/>
        </w:numPr>
      </w:pPr>
      <w:r>
        <w:t>Reaalilukuihin</w:t>
      </w:r>
    </w:p>
    <w:p w:rsidR="00304320" w:rsidRDefault="00304320" w:rsidP="00304320">
      <w:pPr>
        <w:numPr>
          <w:ilvl w:val="0"/>
          <w:numId w:val="382"/>
        </w:numPr>
      </w:pPr>
      <w:r>
        <w:t>Reaali- ja rationaalilukuihin</w:t>
      </w:r>
    </w:p>
    <w:p w:rsidR="00304320" w:rsidRDefault="00304320" w:rsidP="00304320">
      <w:pPr>
        <w:numPr>
          <w:ilvl w:val="0"/>
          <w:numId w:val="382"/>
        </w:numPr>
      </w:pPr>
      <w:r>
        <w:t>Reaalil-, rationaali-, kokonais- ja luonnollisiin lukuihin</w:t>
      </w:r>
    </w:p>
    <w:p w:rsidR="00304320" w:rsidRDefault="00304320" w:rsidP="00304320"/>
    <w:p w:rsidR="00304320" w:rsidRDefault="00304320" w:rsidP="00304320">
      <w:pPr>
        <w:pStyle w:val="vastaukset"/>
      </w:pPr>
    </w:p>
    <w:p w:rsidR="00304320" w:rsidRDefault="00304320" w:rsidP="00304320">
      <w:pPr>
        <w:pStyle w:val="abc-kohdat"/>
        <w:numPr>
          <w:ilvl w:val="0"/>
          <w:numId w:val="428"/>
        </w:numPr>
        <w:rPr>
          <w:lang w:val="fi-FI"/>
        </w:rPr>
      </w:pPr>
      <w:r>
        <w:rPr>
          <w:lang w:val="fi-FI"/>
        </w:rPr>
        <w:t>8</w:t>
      </w:r>
    </w:p>
    <w:p w:rsidR="00304320" w:rsidRDefault="00304320" w:rsidP="00304320">
      <w:pPr>
        <w:pStyle w:val="abc-kohdat"/>
        <w:numPr>
          <w:ilvl w:val="0"/>
          <w:numId w:val="428"/>
        </w:numPr>
        <w:rPr>
          <w:lang w:val="fi-FI"/>
        </w:rPr>
      </w:pPr>
      <w:r>
        <w:rPr>
          <w:lang w:val="fi-FI"/>
        </w:rPr>
        <w:t>8</w:t>
      </w:r>
    </w:p>
    <w:p w:rsidR="00304320" w:rsidRDefault="00304320" w:rsidP="00304320">
      <w:pPr>
        <w:pStyle w:val="abc-kohdat"/>
        <w:numPr>
          <w:ilvl w:val="0"/>
          <w:numId w:val="428"/>
        </w:numPr>
        <w:rPr>
          <w:lang w:val="fi-FI"/>
        </w:rPr>
      </w:pPr>
      <w:r>
        <w:rPr>
          <w:lang w:val="fi-FI"/>
        </w:rPr>
        <w:t>5</w:t>
      </w:r>
    </w:p>
    <w:p w:rsidR="00304320" w:rsidRDefault="00304320" w:rsidP="00304320">
      <w:pPr>
        <w:pStyle w:val="abc-kohdat"/>
        <w:numPr>
          <w:ilvl w:val="0"/>
          <w:numId w:val="428"/>
        </w:numPr>
        <w:rPr>
          <w:lang w:val="fi-FI"/>
        </w:rPr>
      </w:pPr>
      <w:r>
        <w:rPr>
          <w:lang w:val="fi-FI"/>
        </w:rPr>
        <w:t>18</w:t>
      </w:r>
    </w:p>
    <w:p w:rsidR="00304320" w:rsidRDefault="00304320" w:rsidP="00304320"/>
    <w:p w:rsidR="00304320" w:rsidRDefault="00304320" w:rsidP="00304320">
      <w:pPr>
        <w:pStyle w:val="vastaukset"/>
      </w:pPr>
    </w:p>
    <w:p w:rsidR="00304320" w:rsidRDefault="00304320" w:rsidP="00304320">
      <w:pPr>
        <w:numPr>
          <w:ilvl w:val="0"/>
          <w:numId w:val="380"/>
        </w:numPr>
      </w:pPr>
      <w:r>
        <w:t>12</w:t>
      </w:r>
    </w:p>
    <w:p w:rsidR="00304320" w:rsidRDefault="00304320" w:rsidP="00304320">
      <w:pPr>
        <w:numPr>
          <w:ilvl w:val="0"/>
          <w:numId w:val="380"/>
        </w:numPr>
      </w:pPr>
      <w:r>
        <w:t>3</w:t>
      </w:r>
    </w:p>
    <w:p w:rsidR="00304320" w:rsidRDefault="00304320" w:rsidP="00304320">
      <w:pPr>
        <w:numPr>
          <w:ilvl w:val="0"/>
          <w:numId w:val="380"/>
        </w:numPr>
      </w:pPr>
      <w:r>
        <w:t>9</w:t>
      </w:r>
    </w:p>
    <w:p w:rsidR="00304320" w:rsidRDefault="00304320" w:rsidP="00304320">
      <w:pPr>
        <w:numPr>
          <w:ilvl w:val="0"/>
          <w:numId w:val="380"/>
        </w:numPr>
      </w:pPr>
      <w:r>
        <w:t>2</w:t>
      </w:r>
    </w:p>
    <w:p w:rsidR="00304320" w:rsidRDefault="00304320" w:rsidP="00304320"/>
    <w:p w:rsidR="00304320" w:rsidRDefault="00304320" w:rsidP="00304320">
      <w:pPr>
        <w:pStyle w:val="vastaukset"/>
      </w:pPr>
    </w:p>
    <w:p w:rsidR="00304320" w:rsidRDefault="00304320" w:rsidP="00304320">
      <w:r>
        <w:t>3</w:t>
      </w:r>
    </w:p>
    <w:p w:rsidR="00304320" w:rsidRDefault="00304320" w:rsidP="00304320"/>
    <w:p w:rsidR="00304320" w:rsidRDefault="00304320" w:rsidP="00304320">
      <w:pPr>
        <w:pStyle w:val="vastaukset"/>
      </w:pPr>
    </w:p>
    <w:p w:rsidR="00304320" w:rsidRDefault="00304320" w:rsidP="00304320">
      <w:r>
        <w:t>74 ja 38</w:t>
      </w:r>
    </w:p>
    <w:p w:rsidR="00304320" w:rsidRDefault="00304320" w:rsidP="00304320"/>
    <w:p w:rsidR="00304320" w:rsidRDefault="00304320" w:rsidP="00304320">
      <w:pPr>
        <w:pStyle w:val="vastaukset"/>
      </w:pPr>
    </w:p>
    <w:p w:rsidR="00304320" w:rsidRDefault="00304320" w:rsidP="00304320">
      <w:r>
        <w:t>10 kanaa ja 12 kania.</w:t>
      </w:r>
    </w:p>
    <w:p w:rsidR="00304320" w:rsidRDefault="00304320" w:rsidP="00304320"/>
    <w:p w:rsidR="00304320" w:rsidRDefault="00304320" w:rsidP="00304320">
      <w:pPr>
        <w:pStyle w:val="vastaukset"/>
      </w:pPr>
    </w:p>
    <w:p w:rsidR="00304320" w:rsidRDefault="00304320" w:rsidP="00304320">
      <w:pPr>
        <w:pStyle w:val="abc-kohdat"/>
        <w:numPr>
          <w:ilvl w:val="0"/>
          <w:numId w:val="437"/>
        </w:numPr>
        <w:rPr>
          <w:lang w:val="fi-FI"/>
        </w:rPr>
      </w:pPr>
      <w:r>
        <w:rPr>
          <w:lang w:val="fi-FI"/>
        </w:rPr>
        <w:t>0,</w:t>
      </w:r>
      <w:proofErr w:type="gramStart"/>
      <w:r>
        <w:rPr>
          <w:lang w:val="fi-FI"/>
        </w:rPr>
        <w:t>006  0</w:t>
      </w:r>
      <w:proofErr w:type="gramEnd"/>
      <w:r>
        <w:rPr>
          <w:lang w:val="fi-FI"/>
        </w:rPr>
        <w:t>,6  6,006  6,06  6,6</w:t>
      </w:r>
    </w:p>
    <w:p w:rsidR="00304320" w:rsidRDefault="00304320" w:rsidP="00304320">
      <w:pPr>
        <w:pStyle w:val="abc-kohdat"/>
        <w:numPr>
          <w:ilvl w:val="0"/>
          <w:numId w:val="437"/>
        </w:numPr>
        <w:rPr>
          <w:lang w:val="fi-FI"/>
        </w:rPr>
      </w:pPr>
      <w:r>
        <w:rPr>
          <w:lang w:val="fi-FI"/>
        </w:rPr>
        <w:t>0,</w:t>
      </w:r>
      <w:proofErr w:type="gramStart"/>
      <w:r>
        <w:rPr>
          <w:lang w:val="fi-FI"/>
        </w:rPr>
        <w:t>3113  3</w:t>
      </w:r>
      <w:proofErr w:type="gramEnd"/>
      <w:r>
        <w:rPr>
          <w:lang w:val="fi-FI"/>
        </w:rPr>
        <w:t>,113  3,13  31,13  311,3</w:t>
      </w:r>
    </w:p>
    <w:p w:rsidR="00304320" w:rsidRDefault="00304320" w:rsidP="00304320">
      <w:pPr>
        <w:pStyle w:val="abc-kohdat"/>
        <w:numPr>
          <w:ilvl w:val="0"/>
          <w:numId w:val="437"/>
        </w:numPr>
        <w:rPr>
          <w:lang w:val="fi-FI"/>
        </w:rPr>
      </w:pPr>
      <w:r>
        <w:rPr>
          <w:lang w:val="fi-FI"/>
        </w:rPr>
        <w:t>1,</w:t>
      </w:r>
      <w:proofErr w:type="gramStart"/>
      <w:r>
        <w:rPr>
          <w:lang w:val="fi-FI"/>
        </w:rPr>
        <w:t>007  1</w:t>
      </w:r>
      <w:proofErr w:type="gramEnd"/>
      <w:r>
        <w:rPr>
          <w:lang w:val="fi-FI"/>
        </w:rPr>
        <w:t>,07  1,7  7,001  7,01</w:t>
      </w:r>
    </w:p>
    <w:p w:rsidR="00304320" w:rsidRDefault="00304320" w:rsidP="00304320"/>
    <w:p w:rsidR="00304320" w:rsidRDefault="00304320" w:rsidP="00304320">
      <w:pPr>
        <w:pStyle w:val="vastaukset"/>
      </w:pPr>
    </w:p>
    <w:p w:rsidR="00304320" w:rsidRDefault="00304320" w:rsidP="00304320">
      <w:pPr>
        <w:pStyle w:val="abc-kohdat"/>
        <w:numPr>
          <w:ilvl w:val="0"/>
          <w:numId w:val="610"/>
        </w:numPr>
        <w:rPr>
          <w:lang w:val="fi-FI"/>
        </w:rPr>
      </w:pPr>
      <w:r>
        <w:rPr>
          <w:lang w:val="fi-FI"/>
        </w:rPr>
        <w:t>&lt;</w:t>
      </w:r>
    </w:p>
    <w:p w:rsidR="00304320" w:rsidRDefault="00304320" w:rsidP="00304320">
      <w:pPr>
        <w:pStyle w:val="abc-kohdat"/>
        <w:numPr>
          <w:ilvl w:val="0"/>
          <w:numId w:val="610"/>
        </w:numPr>
        <w:rPr>
          <w:lang w:val="fi-FI"/>
        </w:rPr>
      </w:pPr>
      <w:r>
        <w:rPr>
          <w:lang w:val="fi-FI"/>
        </w:rPr>
        <w:t>&lt;</w:t>
      </w:r>
    </w:p>
    <w:p w:rsidR="00304320" w:rsidRDefault="00304320" w:rsidP="00304320">
      <w:pPr>
        <w:pStyle w:val="abc-kohdat"/>
        <w:numPr>
          <w:ilvl w:val="0"/>
          <w:numId w:val="610"/>
        </w:numPr>
        <w:rPr>
          <w:lang w:val="fi-FI"/>
        </w:rPr>
      </w:pPr>
      <w:r>
        <w:rPr>
          <w:lang w:val="fi-FI"/>
        </w:rPr>
        <w:t>&lt;</w:t>
      </w:r>
    </w:p>
    <w:p w:rsidR="00304320" w:rsidRDefault="00304320" w:rsidP="00304320">
      <w:pPr>
        <w:pStyle w:val="abc-kohdat"/>
        <w:numPr>
          <w:ilvl w:val="0"/>
          <w:numId w:val="610"/>
        </w:numPr>
        <w:rPr>
          <w:lang w:val="fi-FI"/>
        </w:rPr>
      </w:pPr>
      <w:r>
        <w:rPr>
          <w:lang w:val="fi-FI"/>
        </w:rPr>
        <w:t>&lt;</w:t>
      </w:r>
    </w:p>
    <w:p w:rsidR="00304320" w:rsidRDefault="00304320" w:rsidP="00304320">
      <w:pPr>
        <w:pStyle w:val="abc-kohdat"/>
        <w:numPr>
          <w:ilvl w:val="0"/>
          <w:numId w:val="610"/>
        </w:numPr>
        <w:rPr>
          <w:lang w:val="fi-FI"/>
        </w:rPr>
      </w:pPr>
      <w:r>
        <w:rPr>
          <w:lang w:val="fi-FI"/>
        </w:rPr>
        <w:t>&gt;</w:t>
      </w:r>
    </w:p>
    <w:p w:rsidR="00304320" w:rsidRDefault="00304320" w:rsidP="00304320"/>
    <w:p w:rsidR="00304320" w:rsidRDefault="00304320" w:rsidP="00304320">
      <w:pPr>
        <w:pStyle w:val="vastaukset"/>
      </w:pPr>
    </w:p>
    <w:p w:rsidR="00304320" w:rsidRDefault="00304320" w:rsidP="00304320">
      <w:pPr>
        <w:pStyle w:val="abc-kohdat"/>
        <w:numPr>
          <w:ilvl w:val="0"/>
          <w:numId w:val="441"/>
        </w:numPr>
        <w:rPr>
          <w:lang w:val="fi-FI"/>
        </w:rPr>
      </w:pPr>
      <w:r>
        <w:rPr>
          <w:lang w:val="fi-FI"/>
        </w:rPr>
        <w:t>10</w:t>
      </w:r>
    </w:p>
    <w:p w:rsidR="00304320" w:rsidRDefault="00304320" w:rsidP="00304320">
      <w:pPr>
        <w:pStyle w:val="abc-kohdat"/>
        <w:numPr>
          <w:ilvl w:val="0"/>
          <w:numId w:val="441"/>
        </w:numPr>
        <w:rPr>
          <w:lang w:val="fi-FI"/>
        </w:rPr>
      </w:pPr>
      <w:r>
        <w:rPr>
          <w:lang w:val="fi-FI"/>
        </w:rPr>
        <w:t>80</w:t>
      </w:r>
    </w:p>
    <w:p w:rsidR="00304320" w:rsidRDefault="00304320" w:rsidP="00304320">
      <w:pPr>
        <w:pStyle w:val="abc-kohdat"/>
        <w:numPr>
          <w:ilvl w:val="0"/>
          <w:numId w:val="441"/>
        </w:numPr>
        <w:rPr>
          <w:lang w:val="fi-FI"/>
        </w:rPr>
      </w:pPr>
      <w:r>
        <w:rPr>
          <w:lang w:val="fi-FI"/>
        </w:rPr>
        <w:t>9</w:t>
      </w:r>
    </w:p>
    <w:p w:rsidR="00304320" w:rsidRDefault="00304320" w:rsidP="00304320">
      <w:pPr>
        <w:pStyle w:val="abc-kohdat"/>
        <w:numPr>
          <w:ilvl w:val="0"/>
          <w:numId w:val="441"/>
        </w:numPr>
        <w:rPr>
          <w:lang w:val="fi-FI"/>
        </w:rPr>
      </w:pPr>
      <w:r>
        <w:rPr>
          <w:lang w:val="fi-FI"/>
        </w:rPr>
        <w:t>0</w:t>
      </w:r>
    </w:p>
    <w:p w:rsidR="00304320" w:rsidRDefault="00304320" w:rsidP="00304320">
      <w:pPr>
        <w:pStyle w:val="abc-kohdat"/>
        <w:numPr>
          <w:ilvl w:val="0"/>
          <w:numId w:val="441"/>
        </w:numPr>
        <w:rPr>
          <w:lang w:val="fi-FI"/>
        </w:rPr>
      </w:pPr>
      <w:r>
        <w:rPr>
          <w:lang w:val="fi-FI"/>
        </w:rPr>
        <w:t>100</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392"/>
        </w:numPr>
        <w:rPr>
          <w:lang w:val="fi-FI"/>
        </w:rPr>
      </w:pPr>
      <w:r>
        <w:rPr>
          <w:lang w:val="fi-FI"/>
        </w:rPr>
        <w:t>epätosi</w:t>
      </w:r>
    </w:p>
    <w:p w:rsidR="00304320" w:rsidRDefault="00304320" w:rsidP="00304320">
      <w:pPr>
        <w:pStyle w:val="abc-kohdat"/>
        <w:numPr>
          <w:ilvl w:val="0"/>
          <w:numId w:val="392"/>
        </w:numPr>
        <w:rPr>
          <w:lang w:val="fi-FI"/>
        </w:rPr>
      </w:pPr>
      <w:r>
        <w:rPr>
          <w:lang w:val="fi-FI"/>
        </w:rPr>
        <w:t>epätosi</w:t>
      </w:r>
    </w:p>
    <w:p w:rsidR="00304320" w:rsidRDefault="00304320" w:rsidP="00304320">
      <w:pPr>
        <w:pStyle w:val="abc-kohdat"/>
        <w:numPr>
          <w:ilvl w:val="0"/>
          <w:numId w:val="392"/>
        </w:numPr>
        <w:rPr>
          <w:lang w:val="fi-FI"/>
        </w:rPr>
      </w:pPr>
      <w:r>
        <w:rPr>
          <w:lang w:val="fi-FI"/>
        </w:rPr>
        <w:t>tosi</w:t>
      </w:r>
    </w:p>
    <w:p w:rsidR="00304320" w:rsidRDefault="00304320" w:rsidP="00304320">
      <w:pPr>
        <w:pStyle w:val="abc-kohdat"/>
        <w:numPr>
          <w:ilvl w:val="0"/>
          <w:numId w:val="392"/>
        </w:numPr>
        <w:rPr>
          <w:lang w:val="fi-FI"/>
        </w:rPr>
      </w:pPr>
      <w:r>
        <w:rPr>
          <w:lang w:val="fi-FI"/>
        </w:rPr>
        <w:t>tosi</w:t>
      </w:r>
    </w:p>
    <w:p w:rsidR="00304320" w:rsidRDefault="00304320" w:rsidP="00304320">
      <w:pPr>
        <w:pStyle w:val="abc-kohdat"/>
        <w:numPr>
          <w:ilvl w:val="0"/>
          <w:numId w:val="392"/>
        </w:numPr>
        <w:rPr>
          <w:lang w:val="fi-FI"/>
        </w:rPr>
      </w:pPr>
      <w:r>
        <w:rPr>
          <w:lang w:val="fi-FI"/>
        </w:rPr>
        <w:t>tosi</w:t>
      </w:r>
    </w:p>
    <w:p w:rsidR="00304320" w:rsidRDefault="00304320" w:rsidP="00304320">
      <w:pPr>
        <w:pStyle w:val="abc-kohdat"/>
        <w:numPr>
          <w:ilvl w:val="0"/>
          <w:numId w:val="392"/>
        </w:numPr>
        <w:rPr>
          <w:lang w:val="fi-FI"/>
        </w:rPr>
      </w:pPr>
      <w:r>
        <w:rPr>
          <w:lang w:val="fi-FI"/>
        </w:rPr>
        <w:t>tosi</w:t>
      </w:r>
    </w:p>
    <w:p w:rsidR="00304320" w:rsidRDefault="00304320" w:rsidP="00304320"/>
    <w:p w:rsidR="00304320" w:rsidRDefault="00304320" w:rsidP="00304320">
      <w:pPr>
        <w:pStyle w:val="vastaukset"/>
      </w:pPr>
    </w:p>
    <w:p w:rsidR="00304320" w:rsidRDefault="00304320" w:rsidP="00304320">
      <w:r>
        <w:object w:dxaOrig="3239" w:dyaOrig="3060">
          <v:shape id="_x0000_i2199" type="#_x0000_t75" style="width:161.6pt;height:153.2pt" o:ole="" filled="t">
            <v:fill color2="black"/>
            <v:imagedata r:id="rId2537" o:title=""/>
          </v:shape>
          <o:OLEObject Type="Embed" ProgID="PBrush" ShapeID="_x0000_i2199" DrawAspect="Content" ObjectID="_1417026014" r:id="rId2538"/>
        </w:object>
      </w:r>
    </w:p>
    <w:p w:rsidR="00304320" w:rsidRDefault="00304320" w:rsidP="00304320"/>
    <w:p w:rsidR="00304320" w:rsidRDefault="00304320" w:rsidP="00304320">
      <w:pPr>
        <w:pStyle w:val="vastaukset"/>
      </w:pPr>
    </w:p>
    <w:p w:rsidR="00304320" w:rsidRDefault="00304320" w:rsidP="00304320">
      <w:pPr>
        <w:pStyle w:val="abc-kohdat"/>
        <w:numPr>
          <w:ilvl w:val="0"/>
          <w:numId w:val="394"/>
        </w:numPr>
        <w:rPr>
          <w:lang w:val="fi-FI"/>
        </w:rPr>
      </w:pPr>
      <w:proofErr w:type="gramStart"/>
      <w:r>
        <w:rPr>
          <w:lang w:val="fi-FI"/>
        </w:rPr>
        <w:t>-</w:t>
      </w:r>
      <w:proofErr w:type="gramEnd"/>
      <w:r>
        <w:rPr>
          <w:lang w:val="fi-FI"/>
        </w:rPr>
        <w:t>1</w:t>
      </w:r>
    </w:p>
    <w:p w:rsidR="00304320" w:rsidRDefault="00304320" w:rsidP="00304320">
      <w:pPr>
        <w:pStyle w:val="abc-kohdat"/>
        <w:numPr>
          <w:ilvl w:val="0"/>
          <w:numId w:val="394"/>
        </w:numPr>
        <w:rPr>
          <w:lang w:val="fi-FI"/>
        </w:rPr>
      </w:pPr>
      <w:proofErr w:type="gramStart"/>
      <w:r>
        <w:rPr>
          <w:lang w:val="fi-FI"/>
        </w:rPr>
        <w:t>-</w:t>
      </w:r>
      <w:proofErr w:type="gramEnd"/>
      <w:r>
        <w:rPr>
          <w:lang w:val="fi-FI"/>
        </w:rPr>
        <w:t>1, 4 ja 8</w:t>
      </w:r>
    </w:p>
    <w:p w:rsidR="00304320" w:rsidRDefault="00304320" w:rsidP="00304320">
      <w:pPr>
        <w:pStyle w:val="abc-kohdat"/>
        <w:numPr>
          <w:ilvl w:val="0"/>
          <w:numId w:val="394"/>
        </w:numPr>
        <w:rPr>
          <w:lang w:val="fi-FI"/>
        </w:rPr>
      </w:pPr>
      <w:r>
        <w:rPr>
          <w:lang w:val="fi-FI"/>
        </w:rPr>
        <w:t>8 ja 12</w:t>
      </w:r>
    </w:p>
    <w:p w:rsidR="00304320" w:rsidRDefault="00304320" w:rsidP="00304320">
      <w:pPr>
        <w:pStyle w:val="abc-kohdat"/>
        <w:numPr>
          <w:ilvl w:val="0"/>
          <w:numId w:val="394"/>
        </w:numPr>
        <w:rPr>
          <w:lang w:val="fi-FI"/>
        </w:rPr>
      </w:pPr>
      <w:proofErr w:type="gramStart"/>
      <w:r>
        <w:rPr>
          <w:lang w:val="fi-FI"/>
        </w:rPr>
        <w:t>-</w:t>
      </w:r>
      <w:proofErr w:type="gramEnd"/>
      <w:r>
        <w:rPr>
          <w:lang w:val="fi-FI"/>
        </w:rPr>
        <w:t>1, 4 ja 12</w:t>
      </w:r>
    </w:p>
    <w:p w:rsidR="00304320" w:rsidRDefault="00304320" w:rsidP="00304320"/>
    <w:p w:rsidR="00304320" w:rsidRDefault="00304320" w:rsidP="00304320">
      <w:pPr>
        <w:pStyle w:val="vastaukset"/>
      </w:pPr>
    </w:p>
    <w:p w:rsidR="00304320" w:rsidRDefault="00304320" w:rsidP="00304320">
      <w:pPr>
        <w:pStyle w:val="abc-kohdat"/>
        <w:numPr>
          <w:ilvl w:val="0"/>
          <w:numId w:val="435"/>
        </w:numPr>
        <w:rPr>
          <w:lang w:val="fi-FI"/>
        </w:rPr>
      </w:pPr>
      <w:r>
        <w:rPr>
          <w:lang w:val="fi-FI"/>
        </w:rPr>
        <w:t>0, 1, 2, 3</w:t>
      </w:r>
    </w:p>
    <w:p w:rsidR="00304320" w:rsidRDefault="00304320" w:rsidP="00304320">
      <w:pPr>
        <w:pStyle w:val="abc-kohdat"/>
        <w:numPr>
          <w:ilvl w:val="0"/>
          <w:numId w:val="435"/>
        </w:numPr>
        <w:rPr>
          <w:lang w:val="fi-FI"/>
        </w:rPr>
      </w:pPr>
      <w:r>
        <w:rPr>
          <w:lang w:val="fi-FI"/>
        </w:rPr>
        <w:t>0, 1, 2, 3</w:t>
      </w:r>
    </w:p>
    <w:p w:rsidR="00304320" w:rsidRDefault="00304320" w:rsidP="00304320">
      <w:pPr>
        <w:pStyle w:val="abc-kohdat"/>
        <w:numPr>
          <w:ilvl w:val="0"/>
          <w:numId w:val="435"/>
        </w:numPr>
        <w:rPr>
          <w:lang w:val="fi-FI"/>
        </w:rPr>
      </w:pPr>
      <w:r>
        <w:rPr>
          <w:lang w:val="fi-FI"/>
        </w:rPr>
        <w:t>0, 1</w:t>
      </w:r>
    </w:p>
    <w:p w:rsidR="00304320" w:rsidRDefault="00304320" w:rsidP="00304320">
      <w:pPr>
        <w:pStyle w:val="abc-kohdat"/>
        <w:numPr>
          <w:ilvl w:val="0"/>
          <w:numId w:val="435"/>
        </w:numPr>
        <w:rPr>
          <w:lang w:val="fi-FI"/>
        </w:rPr>
      </w:pPr>
      <w:r>
        <w:rPr>
          <w:lang w:val="fi-FI"/>
        </w:rPr>
        <w:t xml:space="preserve">0, </w:t>
      </w:r>
      <w:proofErr w:type="gramStart"/>
      <w:r>
        <w:rPr>
          <w:lang w:val="fi-FI"/>
        </w:rPr>
        <w:t>1,  2</w:t>
      </w:r>
      <w:proofErr w:type="gramEnd"/>
      <w:r>
        <w:rPr>
          <w:lang w:val="fi-FI"/>
        </w:rPr>
        <w:t>, 3, 4</w:t>
      </w:r>
    </w:p>
    <w:p w:rsidR="00304320" w:rsidRDefault="00304320" w:rsidP="00304320"/>
    <w:p w:rsidR="00304320" w:rsidRDefault="00304320" w:rsidP="00304320">
      <w:pPr>
        <w:pStyle w:val="vastaukset"/>
      </w:pPr>
    </w:p>
    <w:p w:rsidR="00304320" w:rsidRDefault="00304320" w:rsidP="00304320">
      <w:pPr>
        <w:pStyle w:val="abc-kohdat"/>
        <w:numPr>
          <w:ilvl w:val="0"/>
          <w:numId w:val="439"/>
        </w:numPr>
        <w:rPr>
          <w:lang w:val="fi-FI"/>
        </w:rPr>
      </w:pPr>
      <w:r>
        <w:rPr>
          <w:lang w:val="fi-FI"/>
        </w:rPr>
        <w:t>Normaalipainoinen</w:t>
      </w:r>
    </w:p>
    <w:p w:rsidR="00304320" w:rsidRDefault="00304320" w:rsidP="00304320">
      <w:pPr>
        <w:pStyle w:val="abc-kohdat"/>
        <w:numPr>
          <w:ilvl w:val="0"/>
          <w:numId w:val="439"/>
        </w:numPr>
        <w:rPr>
          <w:lang w:val="fi-FI"/>
        </w:rPr>
      </w:pPr>
      <w:r>
        <w:rPr>
          <w:lang w:val="fi-FI"/>
        </w:rPr>
        <w:t>Lievästi lihava</w:t>
      </w:r>
    </w:p>
    <w:p w:rsidR="00304320" w:rsidRDefault="00304320" w:rsidP="00304320">
      <w:pPr>
        <w:pStyle w:val="abc-kohdat"/>
        <w:numPr>
          <w:ilvl w:val="0"/>
          <w:numId w:val="439"/>
        </w:numPr>
        <w:rPr>
          <w:lang w:val="fi-FI"/>
        </w:rPr>
      </w:pPr>
      <w:r>
        <w:rPr>
          <w:lang w:val="fi-FI"/>
        </w:rPr>
        <w:t>Merkittävästi lihava</w:t>
      </w:r>
    </w:p>
    <w:p w:rsidR="00304320" w:rsidRDefault="00304320" w:rsidP="00304320">
      <w:pPr>
        <w:pStyle w:val="abc-kohdat"/>
        <w:numPr>
          <w:ilvl w:val="0"/>
          <w:numId w:val="439"/>
        </w:numPr>
        <w:rPr>
          <w:lang w:val="fi-FI"/>
        </w:rPr>
      </w:pPr>
      <w:r>
        <w:rPr>
          <w:lang w:val="fi-FI"/>
        </w:rPr>
        <w:t>Paino on normaalia alhaisempi</w:t>
      </w:r>
    </w:p>
    <w:p w:rsidR="00304320" w:rsidRDefault="00304320" w:rsidP="00304320"/>
    <w:p w:rsidR="00304320" w:rsidRDefault="00304320" w:rsidP="00304320">
      <w:pPr>
        <w:pStyle w:val="vastaukset"/>
      </w:pPr>
    </w:p>
    <w:p w:rsidR="00304320" w:rsidRDefault="00304320" w:rsidP="00304320">
      <w:pPr>
        <w:pStyle w:val="abc-kohdat"/>
        <w:numPr>
          <w:ilvl w:val="0"/>
          <w:numId w:val="752"/>
        </w:numPr>
      </w:pPr>
      <w:r>
        <w:t>5</w:t>
      </w:r>
    </w:p>
    <w:p w:rsidR="00304320" w:rsidRDefault="00304320" w:rsidP="00304320">
      <w:pPr>
        <w:pStyle w:val="abc-kohdat"/>
        <w:numPr>
          <w:ilvl w:val="0"/>
          <w:numId w:val="752"/>
        </w:numPr>
      </w:pPr>
      <w:r>
        <w:t>8</w:t>
      </w:r>
    </w:p>
    <w:p w:rsidR="00304320" w:rsidRDefault="00304320" w:rsidP="00304320">
      <w:pPr>
        <w:pStyle w:val="abc-kohdat"/>
        <w:numPr>
          <w:ilvl w:val="0"/>
          <w:numId w:val="752"/>
        </w:numPr>
      </w:pPr>
      <w:r>
        <w:lastRenderedPageBreak/>
        <w:t>0</w:t>
      </w:r>
    </w:p>
    <w:p w:rsidR="00304320" w:rsidRDefault="00304320" w:rsidP="00304320">
      <w:pPr>
        <w:pStyle w:val="abc-kohdat"/>
        <w:numPr>
          <w:ilvl w:val="0"/>
          <w:numId w:val="752"/>
        </w:numPr>
      </w:pPr>
      <w:r>
        <w:t>12</w:t>
      </w:r>
    </w:p>
    <w:p w:rsidR="00304320" w:rsidRDefault="00304320" w:rsidP="00304320">
      <w:pPr>
        <w:pStyle w:val="abc-kohdat"/>
        <w:numPr>
          <w:ilvl w:val="0"/>
          <w:numId w:val="752"/>
        </w:numPr>
      </w:pPr>
      <w:r w:rsidRPr="00D37682">
        <w:rPr>
          <w:position w:val="-14"/>
        </w:rPr>
        <w:object w:dxaOrig="260" w:dyaOrig="400">
          <v:shape id="_x0000_i2200" type="#_x0000_t75" style="width:12.55pt;height:20.1pt" o:ole="" filled="t">
            <v:fill color2="black"/>
            <v:imagedata r:id="rId2539" o:title=""/>
          </v:shape>
          <o:OLEObject Type="Embed" ProgID="Equation.3" ShapeID="_x0000_i2200" DrawAspect="Content" ObjectID="_1417026015" r:id="rId2540"/>
        </w:object>
      </w:r>
    </w:p>
    <w:p w:rsidR="00304320" w:rsidRDefault="00304320" w:rsidP="00304320"/>
    <w:p w:rsidR="00304320" w:rsidRDefault="00304320" w:rsidP="00304320">
      <w:pPr>
        <w:pStyle w:val="vastaukset"/>
      </w:pPr>
    </w:p>
    <w:tbl>
      <w:tblPr>
        <w:tblW w:w="0" w:type="auto"/>
        <w:tblInd w:w="70" w:type="dxa"/>
        <w:tblLayout w:type="fixed"/>
        <w:tblCellMar>
          <w:left w:w="70" w:type="dxa"/>
          <w:right w:w="70" w:type="dxa"/>
        </w:tblCellMar>
        <w:tblLook w:val="0000" w:firstRow="0" w:lastRow="0" w:firstColumn="0" w:lastColumn="0" w:noHBand="0" w:noVBand="0"/>
      </w:tblPr>
      <w:tblGrid>
        <w:gridCol w:w="1530"/>
        <w:gridCol w:w="1530"/>
        <w:gridCol w:w="1530"/>
      </w:tblGrid>
      <w:tr w:rsidR="00304320" w:rsidTr="008B5A29">
        <w:trPr>
          <w:trHeight w:val="454"/>
        </w:trPr>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rPr>
                <w:b/>
                <w:bCs/>
              </w:rPr>
            </w:pPr>
            <w:r>
              <w:rPr>
                <w:b/>
                <w:bCs/>
              </w:rPr>
              <w:t>luku</w: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rPr>
                <w:b/>
                <w:bCs/>
              </w:rPr>
            </w:pPr>
            <w:r>
              <w:rPr>
                <w:b/>
                <w:bCs/>
              </w:rPr>
              <w:t>vastaluku</w: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rPr>
                <w:b/>
                <w:bCs/>
              </w:rPr>
            </w:pPr>
            <w:r>
              <w:rPr>
                <w:b/>
                <w:bCs/>
              </w:rPr>
              <w:t>itseisarvo</w:t>
            </w:r>
          </w:p>
        </w:tc>
      </w:tr>
      <w:tr w:rsidR="00304320" w:rsidTr="008B5A29">
        <w:trPr>
          <w:trHeight w:val="627"/>
        </w:trPr>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19"/>
              </w:rPr>
              <w:object w:dxaOrig="220" w:dyaOrig="620">
                <v:shape id="_x0000_i2201" type="#_x0000_t75" style="width:10.9pt;height:31pt" o:ole="" filled="t">
                  <v:fill color2="black"/>
                  <v:imagedata r:id="rId2541" o:title=""/>
                </v:shape>
                <o:OLEObject Type="Embed" ProgID="Equation.3" ShapeID="_x0000_i2201" DrawAspect="Content" ObjectID="_1417026016" r:id="rId2542"/>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400" w:dyaOrig="620">
                <v:shape id="_x0000_i2202" type="#_x0000_t75" style="width:20.1pt;height:31pt" o:ole="" filled="t">
                  <v:fill color2="black"/>
                  <v:imagedata r:id="rId2543" o:title=""/>
                </v:shape>
                <o:OLEObject Type="Embed" ProgID="Equation.3" ShapeID="_x0000_i2202" DrawAspect="Content" ObjectID="_1417026017" r:id="rId2544"/>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220" w:dyaOrig="620">
                <v:shape id="_x0000_i2203" type="#_x0000_t75" style="width:10.9pt;height:31pt" o:ole="" filled="t">
                  <v:fill color2="black"/>
                  <v:imagedata r:id="rId2545" o:title=""/>
                </v:shape>
                <o:OLEObject Type="Embed" ProgID="Equation.3" ShapeID="_x0000_i2203" DrawAspect="Content" ObjectID="_1417026018" r:id="rId2546"/>
              </w:object>
            </w:r>
          </w:p>
        </w:tc>
      </w:tr>
      <w:tr w:rsidR="00304320" w:rsidTr="008B5A29">
        <w:trPr>
          <w:trHeight w:val="627"/>
        </w:trPr>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19"/>
              </w:rPr>
              <w:object w:dxaOrig="400" w:dyaOrig="620">
                <v:shape id="_x0000_i2204" type="#_x0000_t75" style="width:20.1pt;height:31pt" o:ole="" filled="t">
                  <v:fill color2="black"/>
                  <v:imagedata r:id="rId1433" o:title=""/>
                </v:shape>
                <o:OLEObject Type="Embed" ProgID="Equation.3" ShapeID="_x0000_i2204" DrawAspect="Content" ObjectID="_1417026019" r:id="rId2547"/>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19"/>
              </w:rPr>
              <w:object w:dxaOrig="240" w:dyaOrig="620">
                <v:shape id="_x0000_i2205" type="#_x0000_t75" style="width:11.7pt;height:31pt" o:ole="" filled="t">
                  <v:fill color2="black"/>
                  <v:imagedata r:id="rId2548" o:title=""/>
                </v:shape>
                <o:OLEObject Type="Embed" ProgID="Equation.3" ShapeID="_x0000_i2205" DrawAspect="Content" ObjectID="_1417026020" r:id="rId2549"/>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19"/>
              </w:rPr>
              <w:object w:dxaOrig="240" w:dyaOrig="620">
                <v:shape id="_x0000_i2206" type="#_x0000_t75" style="width:11.7pt;height:31pt" o:ole="" filled="t">
                  <v:fill color2="black"/>
                  <v:imagedata r:id="rId2548" o:title=""/>
                </v:shape>
                <o:OLEObject Type="Embed" ProgID="Equation.3" ShapeID="_x0000_i2206" DrawAspect="Content" ObjectID="_1417026021" r:id="rId2550"/>
              </w:object>
            </w:r>
          </w:p>
        </w:tc>
      </w:tr>
      <w:tr w:rsidR="00304320" w:rsidTr="008B5A29">
        <w:trPr>
          <w:trHeight w:val="627"/>
        </w:trPr>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proofErr w:type="gramStart"/>
            <w:r>
              <w:t>-</w:t>
            </w:r>
            <w:proofErr w:type="gramEnd"/>
            <w:r>
              <w:t>12</w: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t>12</w: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t>12</w:t>
            </w:r>
          </w:p>
        </w:tc>
      </w:tr>
      <w:tr w:rsidR="00304320" w:rsidTr="008B5A29">
        <w:trPr>
          <w:trHeight w:val="627"/>
        </w:trPr>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420" w:dyaOrig="620">
                <v:shape id="_x0000_i2207" type="#_x0000_t75" style="width:20.95pt;height:31pt" o:ole="" filled="t">
                  <v:fill color2="black"/>
                  <v:imagedata r:id="rId2551" o:title=""/>
                </v:shape>
                <o:OLEObject Type="Embed" ProgID="Equation.3" ShapeID="_x0000_i2207" DrawAspect="Content" ObjectID="_1417026022" r:id="rId2552"/>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240" w:dyaOrig="620">
                <v:shape id="_x0000_i2208" type="#_x0000_t75" style="width:11.7pt;height:31pt" o:ole="" filled="t">
                  <v:fill color2="black"/>
                  <v:imagedata r:id="rId2553" o:title=""/>
                </v:shape>
                <o:OLEObject Type="Embed" ProgID="Equation.3" ShapeID="_x0000_i2208" DrawAspect="Content" ObjectID="_1417026023" r:id="rId2554"/>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240" w:dyaOrig="620">
                <v:shape id="_x0000_i2209" type="#_x0000_t75" style="width:11.7pt;height:31pt" o:ole="" filled="t">
                  <v:fill color2="black"/>
                  <v:imagedata r:id="rId2555" o:title=""/>
                </v:shape>
                <o:OLEObject Type="Embed" ProgID="Equation.3" ShapeID="_x0000_i2209" DrawAspect="Content" ObjectID="_1417026024" r:id="rId2556"/>
              </w:object>
            </w:r>
          </w:p>
        </w:tc>
      </w:tr>
      <w:tr w:rsidR="00304320" w:rsidTr="008B5A29">
        <w:trPr>
          <w:trHeight w:val="627"/>
        </w:trPr>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220" w:dyaOrig="620">
                <v:shape id="_x0000_i2210" type="#_x0000_t75" style="width:10.9pt;height:31pt" o:ole="" filled="t">
                  <v:fill color2="black"/>
                  <v:imagedata r:id="rId2557" o:title=""/>
                </v:shape>
                <o:OLEObject Type="Embed" ProgID="Equation.3" ShapeID="_x0000_i2210" DrawAspect="Content" ObjectID="_1417026025" r:id="rId2558"/>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400" w:dyaOrig="620">
                <v:shape id="_x0000_i2211" type="#_x0000_t75" style="width:20.1pt;height:31pt" o:ole="" filled="t">
                  <v:fill color2="black"/>
                  <v:imagedata r:id="rId1437" o:title=""/>
                </v:shape>
                <o:OLEObject Type="Embed" ProgID="Equation.3" ShapeID="_x0000_i2211" DrawAspect="Content" ObjectID="_1417026026" r:id="rId2559"/>
              </w:object>
            </w:r>
          </w:p>
        </w:tc>
        <w:tc>
          <w:tcPr>
            <w:tcW w:w="1530" w:type="dxa"/>
            <w:tcBorders>
              <w:top w:val="single" w:sz="4" w:space="0" w:color="000000"/>
              <w:left w:val="single" w:sz="4" w:space="0" w:color="000000"/>
              <w:bottom w:val="single" w:sz="4" w:space="0" w:color="000000"/>
            </w:tcBorders>
            <w:vAlign w:val="center"/>
          </w:tcPr>
          <w:p w:rsidR="00304320" w:rsidRDefault="00304320" w:rsidP="008B5A29">
            <w:pPr>
              <w:snapToGrid w:val="0"/>
              <w:jc w:val="center"/>
            </w:pPr>
            <w:r w:rsidRPr="00D37682">
              <w:rPr>
                <w:position w:val="-24"/>
              </w:rPr>
              <w:object w:dxaOrig="220" w:dyaOrig="620">
                <v:shape id="_x0000_i2212" type="#_x0000_t75" style="width:10.9pt;height:31pt" o:ole="" filled="t">
                  <v:fill color2="black"/>
                  <v:imagedata r:id="rId2560" o:title=""/>
                </v:shape>
                <o:OLEObject Type="Embed" ProgID="Equation.3" ShapeID="_x0000_i2212" DrawAspect="Content" ObjectID="_1417026027" r:id="rId2561"/>
              </w:object>
            </w:r>
          </w:p>
        </w:tc>
      </w:tr>
    </w:tbl>
    <w:p w:rsidR="00304320" w:rsidRDefault="00304320" w:rsidP="00304320"/>
    <w:p w:rsidR="00304320" w:rsidRDefault="00304320" w:rsidP="00304320">
      <w:pPr>
        <w:pStyle w:val="vastaukset"/>
      </w:pPr>
    </w:p>
    <w:p w:rsidR="00304320" w:rsidRDefault="00304320" w:rsidP="00304320">
      <w:pPr>
        <w:pStyle w:val="abc-kohdat"/>
        <w:numPr>
          <w:ilvl w:val="0"/>
          <w:numId w:val="298"/>
        </w:numPr>
        <w:tabs>
          <w:tab w:val="left" w:pos="340"/>
        </w:tabs>
        <w:rPr>
          <w:lang w:val="fi-FI"/>
        </w:rPr>
      </w:pPr>
      <w:r>
        <w:rPr>
          <w:lang w:val="fi-FI"/>
        </w:rPr>
        <w:t>3</w:t>
      </w:r>
    </w:p>
    <w:p w:rsidR="00304320" w:rsidRDefault="00304320" w:rsidP="00304320">
      <w:pPr>
        <w:pStyle w:val="abc-kohdat"/>
        <w:numPr>
          <w:ilvl w:val="0"/>
          <w:numId w:val="298"/>
        </w:numPr>
        <w:tabs>
          <w:tab w:val="left" w:pos="340"/>
        </w:tabs>
        <w:rPr>
          <w:lang w:val="fi-FI"/>
        </w:rPr>
      </w:pPr>
      <w:proofErr w:type="gramStart"/>
      <w:r>
        <w:rPr>
          <w:lang w:val="fi-FI"/>
        </w:rPr>
        <w:t>-</w:t>
      </w:r>
      <w:proofErr w:type="gramEnd"/>
      <w:r>
        <w:rPr>
          <w:lang w:val="fi-FI"/>
        </w:rPr>
        <w:t>2</w:t>
      </w:r>
    </w:p>
    <w:p w:rsidR="00304320" w:rsidRDefault="00304320" w:rsidP="00304320">
      <w:pPr>
        <w:pStyle w:val="abc-kohdat"/>
        <w:numPr>
          <w:ilvl w:val="0"/>
          <w:numId w:val="298"/>
        </w:numPr>
        <w:tabs>
          <w:tab w:val="left" w:pos="340"/>
        </w:tabs>
        <w:rPr>
          <w:lang w:val="fi-FI"/>
        </w:rPr>
      </w:pPr>
      <w:proofErr w:type="gramStart"/>
      <w:r>
        <w:rPr>
          <w:lang w:val="fi-FI"/>
        </w:rPr>
        <w:t>–7</w:t>
      </w:r>
      <w:proofErr w:type="gramEnd"/>
    </w:p>
    <w:p w:rsidR="00304320" w:rsidRDefault="00304320" w:rsidP="00304320">
      <w:pPr>
        <w:pStyle w:val="abc-kohdat"/>
        <w:numPr>
          <w:ilvl w:val="0"/>
          <w:numId w:val="298"/>
        </w:numPr>
        <w:tabs>
          <w:tab w:val="left" w:pos="340"/>
        </w:tabs>
        <w:rPr>
          <w:lang w:val="fi-FI"/>
        </w:rPr>
      </w:pPr>
      <w:proofErr w:type="gramStart"/>
      <w:r>
        <w:rPr>
          <w:lang w:val="fi-FI"/>
        </w:rPr>
        <w:t>-</w:t>
      </w:r>
      <w:proofErr w:type="gramEnd"/>
      <w:r>
        <w:rPr>
          <w:lang w:val="fi-FI"/>
        </w:rPr>
        <w:t>9</w:t>
      </w:r>
    </w:p>
    <w:p w:rsidR="00304320" w:rsidRDefault="00304320" w:rsidP="00304320"/>
    <w:p w:rsidR="00304320" w:rsidRDefault="00304320" w:rsidP="00304320">
      <w:pPr>
        <w:pStyle w:val="vastaukset"/>
      </w:pPr>
    </w:p>
    <w:p w:rsidR="00304320" w:rsidRDefault="00304320" w:rsidP="00304320">
      <w:pPr>
        <w:pStyle w:val="abc-kohdat"/>
        <w:numPr>
          <w:ilvl w:val="0"/>
          <w:numId w:val="750"/>
        </w:numPr>
      </w:pPr>
      <w:r w:rsidRPr="00D37682">
        <w:rPr>
          <w:position w:val="-14"/>
        </w:rPr>
        <w:object w:dxaOrig="1320" w:dyaOrig="400">
          <v:shape id="_x0000_i2213" type="#_x0000_t75" style="width:66.15pt;height:20.1pt" o:ole="" filled="t">
            <v:fill color2="black"/>
            <v:imagedata r:id="rId2562" o:title=""/>
          </v:shape>
          <o:OLEObject Type="Embed" ProgID="Equation.3" ShapeID="_x0000_i2213" DrawAspect="Content" ObjectID="_1417026028" r:id="rId2563"/>
        </w:object>
      </w:r>
    </w:p>
    <w:p w:rsidR="00304320" w:rsidRDefault="00304320" w:rsidP="00304320">
      <w:pPr>
        <w:pStyle w:val="abc-kohdat"/>
        <w:numPr>
          <w:ilvl w:val="0"/>
          <w:numId w:val="750"/>
        </w:numPr>
      </w:pPr>
      <w:r w:rsidRPr="00D37682">
        <w:rPr>
          <w:position w:val="-14"/>
        </w:rPr>
        <w:object w:dxaOrig="1200" w:dyaOrig="400">
          <v:shape id="_x0000_i2214" type="#_x0000_t75" style="width:60.3pt;height:20.1pt" o:ole="" filled="t">
            <v:fill color2="black"/>
            <v:imagedata r:id="rId2564" o:title=""/>
          </v:shape>
          <o:OLEObject Type="Embed" ProgID="Equation.3" ShapeID="_x0000_i2214" DrawAspect="Content" ObjectID="_1417026029" r:id="rId2565"/>
        </w:object>
      </w:r>
    </w:p>
    <w:p w:rsidR="00304320" w:rsidRDefault="00304320" w:rsidP="00304320">
      <w:pPr>
        <w:pStyle w:val="abc-kohdat"/>
        <w:numPr>
          <w:ilvl w:val="0"/>
          <w:numId w:val="750"/>
        </w:numPr>
      </w:pPr>
      <w:r w:rsidRPr="00D37682">
        <w:rPr>
          <w:position w:val="-14"/>
        </w:rPr>
        <w:object w:dxaOrig="1240" w:dyaOrig="400">
          <v:shape id="_x0000_i2215" type="#_x0000_t75" style="width:61.95pt;height:20.1pt" o:ole="" filled="t">
            <v:fill color2="black"/>
            <v:imagedata r:id="rId2566" o:title=""/>
          </v:shape>
          <o:OLEObject Type="Embed" ProgID="Equation.3" ShapeID="_x0000_i2215" DrawAspect="Content" ObjectID="_1417026030" r:id="rId2567"/>
        </w:object>
      </w:r>
    </w:p>
    <w:p w:rsidR="00304320" w:rsidRDefault="00304320" w:rsidP="00304320"/>
    <w:p w:rsidR="00304320" w:rsidRDefault="00304320" w:rsidP="00304320">
      <w:pPr>
        <w:pStyle w:val="vastaukset"/>
      </w:pPr>
    </w:p>
    <w:p w:rsidR="00304320" w:rsidRDefault="00304320" w:rsidP="00304320">
      <w:proofErr w:type="gramStart"/>
      <w:r>
        <w:t>Luvut  -3</w:t>
      </w:r>
      <w:proofErr w:type="gramEnd"/>
      <w:r>
        <w:t>, -2, -1, 0, 1, 2, 3</w:t>
      </w:r>
    </w:p>
    <w:p w:rsidR="00304320" w:rsidRDefault="00304320" w:rsidP="00304320"/>
    <w:p w:rsidR="00304320" w:rsidRDefault="00304320" w:rsidP="00304320">
      <w:pPr>
        <w:pStyle w:val="vastaukset"/>
      </w:pPr>
    </w:p>
    <w:p w:rsidR="00304320" w:rsidRDefault="00304320" w:rsidP="00304320">
      <w:pPr>
        <w:pStyle w:val="abc-kohdat"/>
        <w:numPr>
          <w:ilvl w:val="0"/>
          <w:numId w:val="299"/>
        </w:numPr>
        <w:tabs>
          <w:tab w:val="left" w:pos="340"/>
        </w:tabs>
      </w:pPr>
      <w:r w:rsidRPr="00D37682">
        <w:rPr>
          <w:position w:val="-6"/>
        </w:rPr>
        <w:object w:dxaOrig="1540" w:dyaOrig="279">
          <v:shape id="_x0000_i2216" type="#_x0000_t75" style="width:77pt;height:14.25pt" o:ole="" filled="t">
            <v:fill color2="black"/>
            <v:imagedata r:id="rId2568" o:title=""/>
          </v:shape>
          <o:OLEObject Type="Embed" ProgID="Equation.3" ShapeID="_x0000_i2216" DrawAspect="Content" ObjectID="_1417026031" r:id="rId2569"/>
        </w:object>
      </w:r>
    </w:p>
    <w:p w:rsidR="00304320" w:rsidRDefault="00304320" w:rsidP="00304320">
      <w:pPr>
        <w:pStyle w:val="abc-kohdat"/>
        <w:numPr>
          <w:ilvl w:val="0"/>
          <w:numId w:val="299"/>
        </w:numPr>
        <w:tabs>
          <w:tab w:val="left" w:pos="340"/>
        </w:tabs>
      </w:pPr>
      <w:r w:rsidRPr="00D37682">
        <w:rPr>
          <w:position w:val="-6"/>
        </w:rPr>
        <w:object w:dxaOrig="1100" w:dyaOrig="279">
          <v:shape id="_x0000_i2217" type="#_x0000_t75" style="width:54.4pt;height:14.25pt" o:ole="" filled="t">
            <v:fill color2="black"/>
            <v:imagedata r:id="rId2570" o:title=""/>
          </v:shape>
          <o:OLEObject Type="Embed" ProgID="Equation.3" ShapeID="_x0000_i2217" DrawAspect="Content" ObjectID="_1417026032" r:id="rId2571"/>
        </w:object>
      </w:r>
    </w:p>
    <w:p w:rsidR="00304320" w:rsidRDefault="00304320" w:rsidP="00304320">
      <w:pPr>
        <w:pStyle w:val="abc-kohdat"/>
        <w:numPr>
          <w:ilvl w:val="0"/>
          <w:numId w:val="299"/>
        </w:numPr>
        <w:tabs>
          <w:tab w:val="left" w:pos="340"/>
        </w:tabs>
      </w:pPr>
      <w:r w:rsidRPr="00D37682">
        <w:rPr>
          <w:position w:val="-1"/>
        </w:rPr>
        <w:object w:dxaOrig="1520" w:dyaOrig="279">
          <v:shape id="_x0000_i2218" type="#_x0000_t75" style="width:76.2pt;height:14.25pt" o:ole="" filled="t">
            <v:fill color2="black"/>
            <v:imagedata r:id="rId2572" o:title=""/>
          </v:shape>
          <o:OLEObject Type="Embed" ProgID="Equation.3" ShapeID="_x0000_i2218" DrawAspect="Content" ObjectID="_1417026033" r:id="rId2573"/>
        </w:object>
      </w:r>
    </w:p>
    <w:p w:rsidR="00304320" w:rsidRDefault="00304320" w:rsidP="00304320">
      <w:pPr>
        <w:pStyle w:val="abc-kohdat"/>
        <w:numPr>
          <w:ilvl w:val="0"/>
          <w:numId w:val="299"/>
        </w:numPr>
        <w:tabs>
          <w:tab w:val="left" w:pos="340"/>
        </w:tabs>
        <w:rPr>
          <w:lang w:val="fi-FI"/>
        </w:rPr>
      </w:pPr>
      <w:r>
        <w:rPr>
          <w:lang w:val="fi-FI"/>
        </w:rPr>
        <w:t>mahdoton</w:t>
      </w:r>
    </w:p>
    <w:p w:rsidR="00304320" w:rsidRDefault="00304320" w:rsidP="00304320"/>
    <w:p w:rsidR="00304320" w:rsidRDefault="00304320" w:rsidP="00304320">
      <w:pPr>
        <w:pStyle w:val="vastaukset"/>
      </w:pPr>
    </w:p>
    <w:p w:rsidR="00304320" w:rsidRDefault="00304320" w:rsidP="00304320">
      <w:pPr>
        <w:pStyle w:val="abc-kohdat"/>
        <w:numPr>
          <w:ilvl w:val="0"/>
          <w:numId w:val="294"/>
        </w:numPr>
        <w:tabs>
          <w:tab w:val="left" w:pos="340"/>
        </w:tabs>
        <w:rPr>
          <w:lang w:val="fi-FI"/>
        </w:rPr>
      </w:pPr>
      <w:proofErr w:type="gramStart"/>
      <w:r>
        <w:rPr>
          <w:lang w:val="fi-FI"/>
        </w:rPr>
        <w:t>–2</w:t>
      </w:r>
      <w:proofErr w:type="gramEnd"/>
      <w:r>
        <w:rPr>
          <w:lang w:val="fi-FI"/>
        </w:rPr>
        <w:t>,1</w:t>
      </w:r>
    </w:p>
    <w:p w:rsidR="00304320" w:rsidRDefault="00304320" w:rsidP="00304320">
      <w:pPr>
        <w:pStyle w:val="abc-kohdat"/>
        <w:numPr>
          <w:ilvl w:val="0"/>
          <w:numId w:val="294"/>
        </w:numPr>
        <w:tabs>
          <w:tab w:val="left" w:pos="340"/>
        </w:tabs>
        <w:rPr>
          <w:lang w:val="fi-FI"/>
        </w:rPr>
      </w:pPr>
      <w:proofErr w:type="gramStart"/>
      <w:r>
        <w:rPr>
          <w:lang w:val="fi-FI"/>
        </w:rPr>
        <w:t>–5</w:t>
      </w:r>
      <w:r>
        <w:rPr>
          <w:i/>
          <w:iCs/>
          <w:lang w:val="fi-FI"/>
        </w:rPr>
        <w:t>a</w:t>
      </w:r>
      <w:proofErr w:type="gramEnd"/>
    </w:p>
    <w:p w:rsidR="00304320" w:rsidRDefault="00304320" w:rsidP="00304320">
      <w:pPr>
        <w:pStyle w:val="abc-kohdat"/>
        <w:numPr>
          <w:ilvl w:val="0"/>
          <w:numId w:val="294"/>
        </w:numPr>
        <w:tabs>
          <w:tab w:val="left" w:pos="340"/>
        </w:tabs>
        <w:rPr>
          <w:lang w:val="fi-FI"/>
        </w:rPr>
      </w:pPr>
      <w:r>
        <w:rPr>
          <w:lang w:val="fi-FI"/>
        </w:rPr>
        <w:t>6</w:t>
      </w:r>
    </w:p>
    <w:p w:rsidR="00304320" w:rsidRDefault="00304320" w:rsidP="00304320">
      <w:pPr>
        <w:pStyle w:val="abc-kohdat"/>
        <w:numPr>
          <w:ilvl w:val="0"/>
          <w:numId w:val="294"/>
        </w:numPr>
        <w:tabs>
          <w:tab w:val="left" w:pos="340"/>
        </w:tabs>
        <w:rPr>
          <w:i/>
          <w:iCs/>
          <w:lang w:val="fi-FI"/>
        </w:rPr>
      </w:pPr>
      <w:r>
        <w:rPr>
          <w:lang w:val="fi-FI"/>
        </w:rPr>
        <w:t>1-</w:t>
      </w:r>
      <w:r>
        <w:rPr>
          <w:i/>
          <w:iCs/>
          <w:lang w:val="fi-FI"/>
        </w:rPr>
        <w:t>a</w:t>
      </w:r>
    </w:p>
    <w:p w:rsidR="00304320" w:rsidRDefault="00304320" w:rsidP="00304320">
      <w:pPr>
        <w:rPr>
          <w:b/>
          <w:bCs/>
        </w:rPr>
      </w:pPr>
    </w:p>
    <w:p w:rsidR="00304320" w:rsidRDefault="00304320" w:rsidP="00304320">
      <w:pPr>
        <w:pStyle w:val="vastaukset"/>
      </w:pPr>
    </w:p>
    <w:p w:rsidR="00304320" w:rsidRDefault="00304320" w:rsidP="00304320">
      <w:pPr>
        <w:pStyle w:val="abc-kohdat"/>
        <w:numPr>
          <w:ilvl w:val="0"/>
          <w:numId w:val="302"/>
        </w:numPr>
        <w:tabs>
          <w:tab w:val="left" w:pos="340"/>
        </w:tabs>
      </w:pPr>
      <w:r w:rsidRPr="00D37682">
        <w:rPr>
          <w:position w:val="-6"/>
        </w:rPr>
        <w:object w:dxaOrig="1520" w:dyaOrig="279">
          <v:shape id="_x0000_i2219" type="#_x0000_t75" style="width:76.2pt;height:14.25pt" o:ole="" filled="t">
            <v:fill color2="black"/>
            <v:imagedata r:id="rId2574" o:title=""/>
          </v:shape>
          <o:OLEObject Type="Embed" ProgID="Equation.3" ShapeID="_x0000_i2219" DrawAspect="Content" ObjectID="_1417026034" r:id="rId2575"/>
        </w:object>
      </w:r>
    </w:p>
    <w:p w:rsidR="00304320" w:rsidRDefault="00304320" w:rsidP="00304320">
      <w:pPr>
        <w:pStyle w:val="abc-kohdat"/>
        <w:numPr>
          <w:ilvl w:val="0"/>
          <w:numId w:val="302"/>
        </w:numPr>
        <w:tabs>
          <w:tab w:val="left" w:pos="340"/>
        </w:tabs>
      </w:pPr>
      <w:r w:rsidRPr="00D37682">
        <w:rPr>
          <w:position w:val="-6"/>
        </w:rPr>
        <w:object w:dxaOrig="1100" w:dyaOrig="279">
          <v:shape id="_x0000_i2220" type="#_x0000_t75" style="width:54.4pt;height:14.25pt" o:ole="" filled="t">
            <v:fill color2="black"/>
            <v:imagedata r:id="rId2576" o:title=""/>
          </v:shape>
          <o:OLEObject Type="Embed" ProgID="Equation.3" ShapeID="_x0000_i2220" DrawAspect="Content" ObjectID="_1417026035" r:id="rId2577"/>
        </w:object>
      </w:r>
    </w:p>
    <w:p w:rsidR="00304320" w:rsidRDefault="00304320" w:rsidP="00304320"/>
    <w:p w:rsidR="00304320" w:rsidRDefault="00304320" w:rsidP="00304320">
      <w:pPr>
        <w:pStyle w:val="vastaukset"/>
      </w:pPr>
    </w:p>
    <w:p w:rsidR="00304320" w:rsidRDefault="00304320" w:rsidP="00304320">
      <w:pPr>
        <w:pStyle w:val="abc-kohdat"/>
        <w:numPr>
          <w:ilvl w:val="0"/>
          <w:numId w:val="297"/>
        </w:numPr>
        <w:tabs>
          <w:tab w:val="left" w:pos="340"/>
        </w:tabs>
        <w:rPr>
          <w:lang w:val="fi-FI"/>
        </w:rPr>
      </w:pPr>
      <w:r>
        <w:rPr>
          <w:lang w:val="fi-FI"/>
        </w:rPr>
        <w:t>6 – 10 = -4</w:t>
      </w:r>
    </w:p>
    <w:p w:rsidR="00304320" w:rsidRDefault="00304320" w:rsidP="00304320">
      <w:pPr>
        <w:pStyle w:val="abc-kohdat"/>
        <w:numPr>
          <w:ilvl w:val="0"/>
          <w:numId w:val="297"/>
        </w:numPr>
        <w:tabs>
          <w:tab w:val="left" w:pos="340"/>
        </w:tabs>
        <w:rPr>
          <w:lang w:val="fi-FI"/>
        </w:rPr>
      </w:pPr>
      <w:proofErr w:type="gramStart"/>
      <w:r>
        <w:rPr>
          <w:lang w:val="fi-FI"/>
        </w:rPr>
        <w:t>-</w:t>
      </w:r>
      <w:proofErr w:type="gramEnd"/>
      <w:r>
        <w:rPr>
          <w:lang w:val="fi-FI"/>
        </w:rPr>
        <w:t>5 + 9 = 4</w:t>
      </w:r>
    </w:p>
    <w:p w:rsidR="00304320" w:rsidRDefault="00304320" w:rsidP="00304320">
      <w:pPr>
        <w:pStyle w:val="abc-kohdat"/>
        <w:numPr>
          <w:ilvl w:val="0"/>
          <w:numId w:val="297"/>
        </w:numPr>
        <w:tabs>
          <w:tab w:val="left" w:pos="340"/>
        </w:tabs>
        <w:rPr>
          <w:lang w:val="fi-FI"/>
        </w:rPr>
      </w:pPr>
      <w:r>
        <w:rPr>
          <w:lang w:val="fi-FI"/>
        </w:rPr>
        <w:t>5 - 4 = 1</w:t>
      </w:r>
    </w:p>
    <w:p w:rsidR="00304320" w:rsidRDefault="00304320" w:rsidP="00304320">
      <w:pPr>
        <w:pStyle w:val="abc-kohdat"/>
        <w:numPr>
          <w:ilvl w:val="0"/>
          <w:numId w:val="297"/>
        </w:numPr>
        <w:tabs>
          <w:tab w:val="left" w:pos="340"/>
        </w:tabs>
        <w:rPr>
          <w:lang w:val="fi-FI"/>
        </w:rPr>
      </w:pPr>
      <w:proofErr w:type="gramStart"/>
      <w:r>
        <w:rPr>
          <w:lang w:val="fi-FI"/>
        </w:rPr>
        <w:t>-</w:t>
      </w:r>
      <w:proofErr w:type="gramEnd"/>
      <w:r>
        <w:rPr>
          <w:lang w:val="fi-FI"/>
        </w:rPr>
        <w:t>2 – 3 = -5</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408"/>
        </w:numPr>
      </w:pPr>
      <w:r w:rsidRPr="00D37682">
        <w:rPr>
          <w:position w:val="-6"/>
        </w:rPr>
        <w:object w:dxaOrig="440" w:dyaOrig="320">
          <v:shape id="_x0000_i2221" type="#_x0000_t75" style="width:21.75pt;height:15.9pt" o:ole="" filled="t">
            <v:fill color2="black"/>
            <v:imagedata r:id="rId2578" o:title=""/>
          </v:shape>
          <o:OLEObject Type="Embed" ProgID="Equation.3" ShapeID="_x0000_i2221" DrawAspect="Content" ObjectID="_1417026036" r:id="rId2579"/>
        </w:object>
      </w:r>
    </w:p>
    <w:p w:rsidR="00304320" w:rsidRDefault="00304320" w:rsidP="00304320">
      <w:pPr>
        <w:pStyle w:val="abc-kohdat"/>
        <w:numPr>
          <w:ilvl w:val="0"/>
          <w:numId w:val="408"/>
        </w:numPr>
      </w:pPr>
      <w:r w:rsidRPr="00D37682">
        <w:rPr>
          <w:position w:val="-6"/>
        </w:rPr>
        <w:object w:dxaOrig="460" w:dyaOrig="320">
          <v:shape id="_x0000_i2222" type="#_x0000_t75" style="width:23.45pt;height:15.9pt" o:ole="" filled="t">
            <v:fill color2="black"/>
            <v:imagedata r:id="rId2580" o:title=""/>
          </v:shape>
          <o:OLEObject Type="Embed" ProgID="Equation.3" ShapeID="_x0000_i2222" DrawAspect="Content" ObjectID="_1417026037" r:id="rId2581"/>
        </w:object>
      </w:r>
    </w:p>
    <w:p w:rsidR="00304320" w:rsidRDefault="00304320" w:rsidP="00304320">
      <w:pPr>
        <w:pStyle w:val="abc-kohdat"/>
        <w:numPr>
          <w:ilvl w:val="0"/>
          <w:numId w:val="408"/>
        </w:numPr>
      </w:pPr>
      <w:r w:rsidRPr="00D37682">
        <w:rPr>
          <w:position w:val="-6"/>
        </w:rPr>
        <w:object w:dxaOrig="420" w:dyaOrig="320">
          <v:shape id="_x0000_i2223" type="#_x0000_t75" style="width:20.95pt;height:15.9pt" o:ole="" filled="t">
            <v:fill color2="black"/>
            <v:imagedata r:id="rId2582" o:title=""/>
          </v:shape>
          <o:OLEObject Type="Embed" ProgID="Equation.3" ShapeID="_x0000_i2223" DrawAspect="Content" ObjectID="_1417026038" r:id="rId2583"/>
        </w:object>
      </w:r>
    </w:p>
    <w:p w:rsidR="00304320" w:rsidRDefault="00304320" w:rsidP="00304320">
      <w:pPr>
        <w:pStyle w:val="abc-kohdat"/>
        <w:numPr>
          <w:ilvl w:val="0"/>
          <w:numId w:val="408"/>
        </w:numPr>
      </w:pPr>
      <w:r w:rsidRPr="00D37682">
        <w:rPr>
          <w:position w:val="-6"/>
        </w:rPr>
        <w:object w:dxaOrig="639" w:dyaOrig="320">
          <v:shape id="_x0000_i2224" type="#_x0000_t75" style="width:32.65pt;height:15.9pt" o:ole="" filled="t">
            <v:fill color2="black"/>
            <v:imagedata r:id="rId2584" o:title=""/>
          </v:shape>
          <o:OLEObject Type="Embed" ProgID="Equation.3" ShapeID="_x0000_i2224" DrawAspect="Content" ObjectID="_1417026039" r:id="rId2585"/>
        </w:objec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410"/>
        </w:numPr>
      </w:pPr>
      <w:r w:rsidRPr="00D37682">
        <w:rPr>
          <w:position w:val="-6"/>
        </w:rPr>
        <w:object w:dxaOrig="620" w:dyaOrig="320">
          <v:shape id="_x0000_i2225" type="#_x0000_t75" style="width:31pt;height:15.9pt" o:ole="" filled="t">
            <v:fill color2="black"/>
            <v:imagedata r:id="rId2586" o:title=""/>
          </v:shape>
          <o:OLEObject Type="Embed" ProgID="Equation.3" ShapeID="_x0000_i2225" DrawAspect="Content" ObjectID="_1417026040" r:id="rId2587"/>
        </w:object>
      </w:r>
    </w:p>
    <w:p w:rsidR="00304320" w:rsidRDefault="00304320" w:rsidP="00304320">
      <w:pPr>
        <w:pStyle w:val="abc-kohdat"/>
        <w:numPr>
          <w:ilvl w:val="0"/>
          <w:numId w:val="410"/>
        </w:numPr>
      </w:pPr>
      <w:r w:rsidRPr="00D37682">
        <w:rPr>
          <w:position w:val="-6"/>
        </w:rPr>
        <w:object w:dxaOrig="620" w:dyaOrig="320">
          <v:shape id="_x0000_i2226" type="#_x0000_t75" style="width:31pt;height:15.9pt" o:ole="" filled="t">
            <v:fill color2="black"/>
            <v:imagedata r:id="rId2588" o:title=""/>
          </v:shape>
          <o:OLEObject Type="Embed" ProgID="Equation.3" ShapeID="_x0000_i2226" DrawAspect="Content" ObjectID="_1417026041" r:id="rId2589"/>
        </w:object>
      </w:r>
    </w:p>
    <w:p w:rsidR="00304320" w:rsidRDefault="00304320" w:rsidP="00304320">
      <w:pPr>
        <w:pStyle w:val="abc-kohdat"/>
        <w:numPr>
          <w:ilvl w:val="0"/>
          <w:numId w:val="410"/>
        </w:numPr>
      </w:pPr>
      <w:r w:rsidRPr="00D37682">
        <w:rPr>
          <w:position w:val="-6"/>
        </w:rPr>
        <w:object w:dxaOrig="620" w:dyaOrig="320">
          <v:shape id="_x0000_i2227" type="#_x0000_t75" style="width:31pt;height:15.9pt" o:ole="" filled="t">
            <v:fill color2="black"/>
            <v:imagedata r:id="rId2590" o:title=""/>
          </v:shape>
          <o:OLEObject Type="Embed" ProgID="Equation.3" ShapeID="_x0000_i2227" DrawAspect="Content" ObjectID="_1417026042" r:id="rId2591"/>
        </w:object>
      </w:r>
    </w:p>
    <w:p w:rsidR="00304320" w:rsidRDefault="00304320" w:rsidP="00304320">
      <w:pPr>
        <w:pStyle w:val="abc-kohdat"/>
        <w:numPr>
          <w:ilvl w:val="0"/>
          <w:numId w:val="410"/>
        </w:numPr>
      </w:pPr>
      <w:r w:rsidRPr="00D37682">
        <w:rPr>
          <w:position w:val="-4"/>
        </w:rPr>
        <w:object w:dxaOrig="740" w:dyaOrig="320">
          <v:shape id="_x0000_i2228" type="#_x0000_t75" style="width:36.85pt;height:15.9pt" o:ole="" filled="t">
            <v:fill color2="black"/>
            <v:imagedata r:id="rId1920" o:title=""/>
          </v:shape>
          <o:OLEObject Type="Embed" ProgID="Equation.3" ShapeID="_x0000_i2228" DrawAspect="Content" ObjectID="_1417026043" r:id="rId2592"/>
        </w:object>
      </w:r>
    </w:p>
    <w:p w:rsidR="00304320" w:rsidRDefault="00304320" w:rsidP="00304320"/>
    <w:p w:rsidR="00304320" w:rsidRDefault="00304320" w:rsidP="00304320">
      <w:pPr>
        <w:pStyle w:val="vastaukset"/>
      </w:pPr>
    </w:p>
    <w:p w:rsidR="00304320" w:rsidRDefault="00304320" w:rsidP="00304320">
      <w:pPr>
        <w:pStyle w:val="abc-kohdat"/>
        <w:numPr>
          <w:ilvl w:val="0"/>
          <w:numId w:val="414"/>
        </w:numPr>
        <w:rPr>
          <w:lang w:val="fi-FI"/>
        </w:rPr>
      </w:pPr>
      <w:proofErr w:type="gramStart"/>
      <w:r>
        <w:rPr>
          <w:lang w:val="fi-FI"/>
        </w:rPr>
        <w:t>-</w:t>
      </w:r>
      <w:proofErr w:type="gramEnd"/>
      <w:r>
        <w:rPr>
          <w:lang w:val="fi-FI"/>
        </w:rPr>
        <w:t>1</w:t>
      </w:r>
    </w:p>
    <w:p w:rsidR="00304320" w:rsidRDefault="00304320" w:rsidP="00304320">
      <w:pPr>
        <w:pStyle w:val="abc-kohdat"/>
        <w:numPr>
          <w:ilvl w:val="0"/>
          <w:numId w:val="414"/>
        </w:numPr>
        <w:rPr>
          <w:lang w:val="fi-FI"/>
        </w:rPr>
      </w:pPr>
      <w:r>
        <w:rPr>
          <w:lang w:val="fi-FI"/>
        </w:rPr>
        <w:t>1</w:t>
      </w:r>
    </w:p>
    <w:p w:rsidR="00304320" w:rsidRDefault="00304320" w:rsidP="00304320">
      <w:pPr>
        <w:pStyle w:val="abc-kohdat"/>
        <w:numPr>
          <w:ilvl w:val="0"/>
          <w:numId w:val="414"/>
        </w:numPr>
        <w:rPr>
          <w:lang w:val="fi-FI"/>
        </w:rPr>
      </w:pPr>
      <w:proofErr w:type="gramStart"/>
      <w:r>
        <w:rPr>
          <w:lang w:val="fi-FI"/>
        </w:rPr>
        <w:t>-</w:t>
      </w:r>
      <w:proofErr w:type="gramEnd"/>
      <w:r>
        <w:rPr>
          <w:lang w:val="fi-FI"/>
        </w:rPr>
        <w:t>2</w:t>
      </w:r>
    </w:p>
    <w:p w:rsidR="00304320" w:rsidRDefault="00304320" w:rsidP="00304320"/>
    <w:p w:rsidR="00304320" w:rsidRDefault="00304320" w:rsidP="00304320">
      <w:pPr>
        <w:pStyle w:val="vastaukset"/>
      </w:pPr>
    </w:p>
    <w:p w:rsidR="00304320" w:rsidRDefault="00304320" w:rsidP="00304320">
      <w:pPr>
        <w:pStyle w:val="abc-kohdat"/>
        <w:numPr>
          <w:ilvl w:val="0"/>
          <w:numId w:val="429"/>
        </w:numPr>
        <w:rPr>
          <w:lang w:val="fi-FI"/>
        </w:rPr>
      </w:pPr>
      <w:proofErr w:type="gramStart"/>
      <w:r>
        <w:rPr>
          <w:lang w:val="fi-FI"/>
        </w:rPr>
        <w:t>–2</w:t>
      </w:r>
      <w:proofErr w:type="gramEnd"/>
      <w:r>
        <w:rPr>
          <w:lang w:val="fi-FI"/>
        </w:rPr>
        <w:t xml:space="preserve"> + 5 = 3</w:t>
      </w:r>
    </w:p>
    <w:p w:rsidR="00304320" w:rsidRDefault="00304320" w:rsidP="00304320">
      <w:pPr>
        <w:pStyle w:val="abc-kohdat"/>
        <w:numPr>
          <w:ilvl w:val="0"/>
          <w:numId w:val="429"/>
        </w:numPr>
        <w:rPr>
          <w:lang w:val="fi-FI"/>
        </w:rPr>
      </w:pPr>
      <w:proofErr w:type="gramStart"/>
      <w:r>
        <w:rPr>
          <w:lang w:val="fi-FI"/>
        </w:rPr>
        <w:t>-</w:t>
      </w:r>
      <w:proofErr w:type="gramEnd"/>
      <w:r>
        <w:rPr>
          <w:lang w:val="fi-FI"/>
        </w:rPr>
        <w:t>4 - 8 = -12</w:t>
      </w:r>
    </w:p>
    <w:p w:rsidR="00304320" w:rsidRDefault="00304320" w:rsidP="00304320">
      <w:pPr>
        <w:pStyle w:val="abc-kohdat"/>
        <w:numPr>
          <w:ilvl w:val="0"/>
          <w:numId w:val="429"/>
        </w:numPr>
        <w:rPr>
          <w:lang w:val="fi-FI"/>
        </w:rPr>
      </w:pPr>
      <w:r>
        <w:rPr>
          <w:lang w:val="fi-FI"/>
        </w:rPr>
        <w:t>3 – 12 = -9</w:t>
      </w:r>
    </w:p>
    <w:p w:rsidR="00304320" w:rsidRDefault="00304320" w:rsidP="00304320">
      <w:pPr>
        <w:pStyle w:val="abc-kohdat"/>
        <w:numPr>
          <w:ilvl w:val="0"/>
          <w:numId w:val="429"/>
        </w:numPr>
        <w:rPr>
          <w:lang w:val="fi-FI"/>
        </w:rPr>
      </w:pPr>
      <w:r>
        <w:rPr>
          <w:lang w:val="fi-FI"/>
        </w:rPr>
        <w:t>1 + 9 = 10</w:t>
      </w:r>
    </w:p>
    <w:p w:rsidR="00304320" w:rsidRDefault="00304320" w:rsidP="00304320"/>
    <w:p w:rsidR="00304320" w:rsidRDefault="00304320" w:rsidP="00304320">
      <w:pPr>
        <w:pStyle w:val="vastaukset"/>
      </w:pPr>
    </w:p>
    <w:p w:rsidR="00304320" w:rsidRDefault="00304320" w:rsidP="00304320">
      <w:pPr>
        <w:pStyle w:val="abc-kohdat"/>
        <w:numPr>
          <w:ilvl w:val="0"/>
          <w:numId w:val="431"/>
        </w:numPr>
        <w:rPr>
          <w:lang w:val="fi-FI"/>
        </w:rPr>
      </w:pPr>
      <w:proofErr w:type="gramStart"/>
      <w:r>
        <w:rPr>
          <w:lang w:val="fi-FI"/>
        </w:rPr>
        <w:t>-</w:t>
      </w:r>
      <w:proofErr w:type="gramEnd"/>
      <w:r>
        <w:rPr>
          <w:lang w:val="fi-FI"/>
        </w:rPr>
        <w:t>11</w:t>
      </w:r>
    </w:p>
    <w:p w:rsidR="00304320" w:rsidRDefault="00304320" w:rsidP="00304320">
      <w:pPr>
        <w:pStyle w:val="abc-kohdat"/>
        <w:numPr>
          <w:ilvl w:val="0"/>
          <w:numId w:val="431"/>
        </w:numPr>
        <w:rPr>
          <w:lang w:val="fi-FI"/>
        </w:rPr>
      </w:pPr>
      <w:r>
        <w:rPr>
          <w:lang w:val="fi-FI"/>
        </w:rPr>
        <w:t>8</w:t>
      </w:r>
    </w:p>
    <w:p w:rsidR="00304320" w:rsidRDefault="00304320" w:rsidP="00304320">
      <w:pPr>
        <w:pStyle w:val="abc-kohdat"/>
        <w:numPr>
          <w:ilvl w:val="0"/>
          <w:numId w:val="431"/>
        </w:numPr>
        <w:rPr>
          <w:lang w:val="fi-FI"/>
        </w:rPr>
      </w:pPr>
      <w:r>
        <w:rPr>
          <w:lang w:val="fi-FI"/>
        </w:rPr>
        <w:t>7</w:t>
      </w:r>
    </w:p>
    <w:p w:rsidR="00304320" w:rsidRDefault="00304320" w:rsidP="00304320">
      <w:pPr>
        <w:pStyle w:val="abc-kohdat"/>
        <w:numPr>
          <w:ilvl w:val="0"/>
          <w:numId w:val="431"/>
        </w:numPr>
        <w:rPr>
          <w:lang w:val="fi-FI"/>
        </w:rPr>
      </w:pPr>
      <w:proofErr w:type="gramStart"/>
      <w:r>
        <w:rPr>
          <w:lang w:val="fi-FI"/>
        </w:rPr>
        <w:t>-</w:t>
      </w:r>
      <w:proofErr w:type="gramEnd"/>
      <w:r>
        <w:rPr>
          <w:lang w:val="fi-FI"/>
        </w:rPr>
        <w:t>23</w:t>
      </w:r>
    </w:p>
    <w:p w:rsidR="00304320" w:rsidRDefault="00304320" w:rsidP="00304320"/>
    <w:p w:rsidR="00304320" w:rsidRDefault="00304320" w:rsidP="00304320">
      <w:pPr>
        <w:pStyle w:val="vastaukset"/>
      </w:pPr>
    </w:p>
    <w:p w:rsidR="00304320" w:rsidRDefault="00304320" w:rsidP="00304320">
      <w:r>
        <w:t>1019,75 €</w:t>
      </w:r>
    </w:p>
    <w:p w:rsidR="00304320" w:rsidRDefault="00304320" w:rsidP="00304320"/>
    <w:p w:rsidR="00304320" w:rsidRDefault="00304320" w:rsidP="00304320">
      <w:pPr>
        <w:pStyle w:val="vastaukset"/>
      </w:pPr>
    </w:p>
    <w:p w:rsidR="00304320" w:rsidRDefault="00304320" w:rsidP="00304320">
      <w:r>
        <w:t>1600 euroa</w:t>
      </w:r>
    </w:p>
    <w:p w:rsidR="00304320" w:rsidRDefault="00304320" w:rsidP="00304320">
      <w:pPr>
        <w:rPr>
          <w:u w:val="single"/>
        </w:rPr>
      </w:pPr>
    </w:p>
    <w:p w:rsidR="00304320" w:rsidRDefault="00304320" w:rsidP="00304320">
      <w:pPr>
        <w:pStyle w:val="vastaukset"/>
      </w:pPr>
    </w:p>
    <w:p w:rsidR="00304320" w:rsidRDefault="00304320" w:rsidP="00304320">
      <w:pPr>
        <w:pStyle w:val="abc-kohdat"/>
        <w:numPr>
          <w:ilvl w:val="0"/>
          <w:numId w:val="447"/>
        </w:numPr>
        <w:rPr>
          <w:lang w:val="fi-FI"/>
        </w:rPr>
      </w:pPr>
      <w:proofErr w:type="gramStart"/>
      <w:r>
        <w:rPr>
          <w:lang w:val="fi-FI"/>
        </w:rPr>
        <w:t>-</w:t>
      </w:r>
      <w:proofErr w:type="gramEnd"/>
      <w:r>
        <w:rPr>
          <w:lang w:val="fi-FI"/>
        </w:rPr>
        <w:t>7</w:t>
      </w:r>
    </w:p>
    <w:p w:rsidR="00304320" w:rsidRDefault="00304320" w:rsidP="00304320">
      <w:pPr>
        <w:pStyle w:val="abc-kohdat"/>
        <w:numPr>
          <w:ilvl w:val="0"/>
          <w:numId w:val="447"/>
        </w:numPr>
        <w:rPr>
          <w:lang w:val="fi-FI"/>
        </w:rPr>
      </w:pPr>
      <w:r>
        <w:rPr>
          <w:lang w:val="fi-FI"/>
        </w:rPr>
        <w:t>2</w:t>
      </w:r>
    </w:p>
    <w:p w:rsidR="00304320" w:rsidRDefault="00304320" w:rsidP="00304320">
      <w:pPr>
        <w:pStyle w:val="abc-kohdat"/>
        <w:numPr>
          <w:ilvl w:val="0"/>
          <w:numId w:val="447"/>
        </w:numPr>
        <w:rPr>
          <w:lang w:val="fi-FI"/>
        </w:rPr>
      </w:pPr>
      <w:proofErr w:type="gramStart"/>
      <w:r>
        <w:rPr>
          <w:lang w:val="fi-FI"/>
        </w:rPr>
        <w:t>-</w:t>
      </w:r>
      <w:proofErr w:type="gramEnd"/>
      <w:r>
        <w:rPr>
          <w:lang w:val="fi-FI"/>
        </w:rPr>
        <w:t>8</w:t>
      </w:r>
    </w:p>
    <w:p w:rsidR="00304320" w:rsidRDefault="00304320" w:rsidP="00304320">
      <w:pPr>
        <w:pStyle w:val="abc-kohdat"/>
        <w:numPr>
          <w:ilvl w:val="0"/>
          <w:numId w:val="447"/>
        </w:numPr>
        <w:rPr>
          <w:lang w:val="fi-FI"/>
        </w:rPr>
      </w:pPr>
      <w:r>
        <w:rPr>
          <w:lang w:val="fi-FI"/>
        </w:rPr>
        <w:t>+2</w:t>
      </w:r>
    </w:p>
    <w:p w:rsidR="00304320" w:rsidRDefault="00304320" w:rsidP="00304320">
      <w:pPr>
        <w:rPr>
          <w:u w:val="single"/>
        </w:rPr>
      </w:pPr>
    </w:p>
    <w:p w:rsidR="00304320" w:rsidRDefault="00304320" w:rsidP="00304320">
      <w:pPr>
        <w:pStyle w:val="vastaukset"/>
      </w:pPr>
    </w:p>
    <w:p w:rsidR="00304320" w:rsidRDefault="00304320" w:rsidP="00304320">
      <w:pPr>
        <w:pStyle w:val="abc-kohdat"/>
        <w:numPr>
          <w:ilvl w:val="0"/>
          <w:numId w:val="580"/>
        </w:numPr>
        <w:rPr>
          <w:lang w:val="fi-FI"/>
        </w:rPr>
      </w:pPr>
      <w:r>
        <w:rPr>
          <w:lang w:val="fi-FI"/>
        </w:rPr>
        <w:lastRenderedPageBreak/>
        <w:t>2</w:t>
      </w:r>
    </w:p>
    <w:p w:rsidR="00304320" w:rsidRDefault="00304320" w:rsidP="00304320">
      <w:pPr>
        <w:pStyle w:val="abc-kohdat"/>
        <w:numPr>
          <w:ilvl w:val="0"/>
          <w:numId w:val="580"/>
        </w:numPr>
        <w:rPr>
          <w:lang w:val="fi-FI"/>
        </w:rPr>
      </w:pPr>
      <w:r>
        <w:rPr>
          <w:lang w:val="fi-FI"/>
        </w:rPr>
        <w:t>0</w:t>
      </w:r>
    </w:p>
    <w:p w:rsidR="00304320" w:rsidRDefault="00304320" w:rsidP="00304320">
      <w:pPr>
        <w:pStyle w:val="abc-kohdat"/>
        <w:numPr>
          <w:ilvl w:val="0"/>
          <w:numId w:val="580"/>
        </w:numPr>
        <w:rPr>
          <w:lang w:val="fi-FI"/>
        </w:rPr>
      </w:pPr>
      <w:r>
        <w:rPr>
          <w:lang w:val="fi-FI"/>
        </w:rPr>
        <w:t>0</w:t>
      </w:r>
    </w:p>
    <w:p w:rsidR="00304320" w:rsidRDefault="00304320" w:rsidP="00304320">
      <w:pPr>
        <w:pStyle w:val="abc-kohdat"/>
        <w:numPr>
          <w:ilvl w:val="0"/>
          <w:numId w:val="580"/>
        </w:numPr>
        <w:rPr>
          <w:lang w:val="fi-FI"/>
        </w:rPr>
      </w:pPr>
      <w:r>
        <w:rPr>
          <w:lang w:val="fi-FI"/>
        </w:rPr>
        <w:t>2</w:t>
      </w:r>
    </w:p>
    <w:p w:rsidR="00304320" w:rsidRDefault="00304320" w:rsidP="00304320"/>
    <w:p w:rsidR="00304320" w:rsidRDefault="00304320" w:rsidP="00304320">
      <w:pPr>
        <w:pStyle w:val="vastaukset"/>
      </w:pPr>
    </w:p>
    <w:p w:rsidR="00304320" w:rsidRDefault="00304320" w:rsidP="00304320">
      <w:pPr>
        <w:pStyle w:val="abc-kohdat"/>
        <w:numPr>
          <w:ilvl w:val="0"/>
          <w:numId w:val="788"/>
        </w:numPr>
      </w:pPr>
      <w:r>
        <w:t>10</w:t>
      </w:r>
    </w:p>
    <w:p w:rsidR="00304320" w:rsidRDefault="00304320" w:rsidP="00304320">
      <w:pPr>
        <w:pStyle w:val="abc-kohdat"/>
        <w:numPr>
          <w:ilvl w:val="0"/>
          <w:numId w:val="252"/>
        </w:numPr>
        <w:tabs>
          <w:tab w:val="clear" w:pos="360"/>
          <w:tab w:val="left" w:pos="340"/>
        </w:tabs>
        <w:rPr>
          <w:lang w:val="fi-FI"/>
        </w:rPr>
      </w:pPr>
      <w:r>
        <w:rPr>
          <w:lang w:val="fi-FI"/>
        </w:rPr>
        <w:t>25</w:t>
      </w:r>
    </w:p>
    <w:p w:rsidR="00304320" w:rsidRDefault="00304320" w:rsidP="00304320">
      <w:pPr>
        <w:pStyle w:val="abc-kohdat"/>
        <w:numPr>
          <w:ilvl w:val="0"/>
          <w:numId w:val="252"/>
        </w:numPr>
        <w:tabs>
          <w:tab w:val="clear" w:pos="360"/>
          <w:tab w:val="left" w:pos="340"/>
        </w:tabs>
        <w:rPr>
          <w:lang w:val="fi-FI"/>
        </w:rPr>
      </w:pPr>
      <w:r>
        <w:rPr>
          <w:lang w:val="fi-FI"/>
        </w:rPr>
        <w:t>9</w:t>
      </w:r>
    </w:p>
    <w:p w:rsidR="00304320" w:rsidRDefault="00304320" w:rsidP="00304320">
      <w:pPr>
        <w:pStyle w:val="abc-kohdat"/>
        <w:numPr>
          <w:ilvl w:val="0"/>
          <w:numId w:val="252"/>
        </w:numPr>
        <w:tabs>
          <w:tab w:val="clear" w:pos="360"/>
          <w:tab w:val="left" w:pos="340"/>
        </w:tabs>
        <w:rPr>
          <w:lang w:val="fi-FI"/>
        </w:rPr>
      </w:pPr>
      <w:r>
        <w:rPr>
          <w:lang w:val="fi-FI"/>
        </w:rPr>
        <w:t>5</w:t>
      </w:r>
    </w:p>
    <w:p w:rsidR="00304320" w:rsidRDefault="00304320" w:rsidP="00304320"/>
    <w:p w:rsidR="00304320" w:rsidRDefault="00304320" w:rsidP="00304320">
      <w:pPr>
        <w:pStyle w:val="vastaukset"/>
      </w:pPr>
    </w:p>
    <w:p w:rsidR="00304320" w:rsidRDefault="00304320" w:rsidP="00304320">
      <w:pPr>
        <w:pStyle w:val="abc-kohdat"/>
        <w:numPr>
          <w:ilvl w:val="0"/>
          <w:numId w:val="790"/>
        </w:numPr>
        <w:rPr>
          <w:lang w:val="fi-FI"/>
        </w:rPr>
      </w:pPr>
      <w:r>
        <w:t>–21</w:t>
      </w:r>
    </w:p>
    <w:p w:rsidR="00304320" w:rsidRDefault="00304320" w:rsidP="00304320">
      <w:pPr>
        <w:pStyle w:val="abc-kohdat"/>
        <w:numPr>
          <w:ilvl w:val="0"/>
          <w:numId w:val="790"/>
        </w:numPr>
        <w:rPr>
          <w:lang w:val="fi-FI"/>
        </w:rPr>
      </w:pPr>
      <w:proofErr w:type="gramStart"/>
      <w:r>
        <w:rPr>
          <w:lang w:val="fi-FI"/>
        </w:rPr>
        <w:t>–8</w:t>
      </w:r>
      <w:proofErr w:type="gramEnd"/>
    </w:p>
    <w:p w:rsidR="00304320" w:rsidRDefault="00304320" w:rsidP="00304320">
      <w:pPr>
        <w:pStyle w:val="abc-kohdat"/>
        <w:numPr>
          <w:ilvl w:val="0"/>
          <w:numId w:val="790"/>
        </w:numPr>
        <w:rPr>
          <w:lang w:val="fi-FI"/>
        </w:rPr>
      </w:pPr>
      <w:r>
        <w:rPr>
          <w:lang w:val="fi-FI"/>
        </w:rPr>
        <w:t>4</w:t>
      </w:r>
    </w:p>
    <w:p w:rsidR="00304320" w:rsidRDefault="00304320" w:rsidP="00304320">
      <w:pPr>
        <w:pStyle w:val="abc-kohdat"/>
        <w:numPr>
          <w:ilvl w:val="0"/>
          <w:numId w:val="790"/>
        </w:numPr>
        <w:rPr>
          <w:lang w:val="fi-FI"/>
        </w:rPr>
      </w:pPr>
      <w:proofErr w:type="gramStart"/>
      <w:r>
        <w:rPr>
          <w:lang w:val="fi-FI"/>
        </w:rPr>
        <w:t>-</w:t>
      </w:r>
      <w:proofErr w:type="gramEnd"/>
      <w:r>
        <w:rPr>
          <w:lang w:val="fi-FI"/>
        </w:rPr>
        <w:t>6</w:t>
      </w:r>
    </w:p>
    <w:p w:rsidR="00304320" w:rsidRDefault="00304320" w:rsidP="00304320">
      <w:pPr>
        <w:rPr>
          <w:u w:val="single"/>
        </w:rPr>
      </w:pPr>
    </w:p>
    <w:p w:rsidR="00304320" w:rsidRDefault="00304320" w:rsidP="0030432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1"/>
        <w:gridCol w:w="1161"/>
        <w:gridCol w:w="1161"/>
        <w:gridCol w:w="1161"/>
      </w:tblGrid>
      <w:tr w:rsidR="00304320" w:rsidTr="008B5A29">
        <w:trPr>
          <w:trHeight w:val="390"/>
        </w:trPr>
        <w:tc>
          <w:tcPr>
            <w:tcW w:w="1161" w:type="dxa"/>
            <w:vAlign w:val="center"/>
          </w:tcPr>
          <w:p w:rsidR="00304320" w:rsidRDefault="00304320" w:rsidP="008B5A29">
            <w:pPr>
              <w:jc w:val="center"/>
              <w:rPr>
                <w:b/>
                <w:bCs/>
              </w:rPr>
            </w:pPr>
            <w:r>
              <w:rPr>
                <w:b/>
                <w:bCs/>
              </w:rPr>
              <w:t>+</w:t>
            </w:r>
          </w:p>
        </w:tc>
        <w:tc>
          <w:tcPr>
            <w:tcW w:w="1161" w:type="dxa"/>
            <w:vAlign w:val="center"/>
          </w:tcPr>
          <w:p w:rsidR="00304320" w:rsidRDefault="00304320" w:rsidP="008B5A29">
            <w:pPr>
              <w:jc w:val="center"/>
              <w:rPr>
                <w:b/>
                <w:bCs/>
              </w:rPr>
            </w:pPr>
            <w:r>
              <w:rPr>
                <w:b/>
                <w:bCs/>
              </w:rPr>
              <w:t>3</w:t>
            </w:r>
          </w:p>
        </w:tc>
        <w:tc>
          <w:tcPr>
            <w:tcW w:w="1161" w:type="dxa"/>
            <w:vAlign w:val="center"/>
          </w:tcPr>
          <w:p w:rsidR="00304320" w:rsidRDefault="00304320" w:rsidP="008B5A29">
            <w:pPr>
              <w:jc w:val="center"/>
              <w:rPr>
                <w:b/>
                <w:bCs/>
              </w:rPr>
            </w:pPr>
            <w:proofErr w:type="gramStart"/>
            <w:r>
              <w:rPr>
                <w:b/>
                <w:bCs/>
              </w:rPr>
              <w:t>-</w:t>
            </w:r>
            <w:proofErr w:type="gramEnd"/>
            <w:r>
              <w:rPr>
                <w:b/>
                <w:bCs/>
              </w:rPr>
              <w:t>5</w:t>
            </w:r>
          </w:p>
        </w:tc>
        <w:tc>
          <w:tcPr>
            <w:tcW w:w="1161" w:type="dxa"/>
            <w:vAlign w:val="center"/>
          </w:tcPr>
          <w:p w:rsidR="00304320" w:rsidRDefault="00304320" w:rsidP="008B5A29">
            <w:pPr>
              <w:jc w:val="center"/>
              <w:rPr>
                <w:b/>
                <w:bCs/>
              </w:rPr>
            </w:pPr>
            <w:proofErr w:type="gramStart"/>
            <w:r>
              <w:rPr>
                <w:b/>
                <w:bCs/>
              </w:rPr>
              <w:t>-</w:t>
            </w:r>
            <w:proofErr w:type="gramEnd"/>
            <w:r>
              <w:rPr>
                <w:b/>
                <w:bCs/>
              </w:rPr>
              <w:t>10</w:t>
            </w:r>
          </w:p>
        </w:tc>
      </w:tr>
      <w:tr w:rsidR="00304320" w:rsidTr="008B5A29">
        <w:trPr>
          <w:trHeight w:val="390"/>
        </w:trPr>
        <w:tc>
          <w:tcPr>
            <w:tcW w:w="1161" w:type="dxa"/>
          </w:tcPr>
          <w:p w:rsidR="00304320" w:rsidRDefault="00304320" w:rsidP="008B5A29">
            <w:pPr>
              <w:jc w:val="center"/>
              <w:rPr>
                <w:b/>
                <w:bCs/>
              </w:rPr>
            </w:pPr>
            <w:proofErr w:type="gramStart"/>
            <w:r>
              <w:rPr>
                <w:b/>
                <w:bCs/>
              </w:rPr>
              <w:t>-</w:t>
            </w:r>
            <w:proofErr w:type="gramEnd"/>
            <w:r>
              <w:rPr>
                <w:b/>
                <w:bCs/>
              </w:rPr>
              <w:t>2</w:t>
            </w:r>
          </w:p>
        </w:tc>
        <w:tc>
          <w:tcPr>
            <w:tcW w:w="1161" w:type="dxa"/>
          </w:tcPr>
          <w:p w:rsidR="00304320" w:rsidRDefault="00304320" w:rsidP="008B5A29">
            <w:pPr>
              <w:jc w:val="center"/>
            </w:pPr>
            <w:r>
              <w:t>1</w:t>
            </w:r>
          </w:p>
        </w:tc>
        <w:tc>
          <w:tcPr>
            <w:tcW w:w="1161" w:type="dxa"/>
          </w:tcPr>
          <w:p w:rsidR="00304320" w:rsidRDefault="00304320" w:rsidP="008B5A29">
            <w:pPr>
              <w:jc w:val="center"/>
            </w:pPr>
            <w:proofErr w:type="gramStart"/>
            <w:r>
              <w:t>-</w:t>
            </w:r>
            <w:proofErr w:type="gramEnd"/>
            <w:r>
              <w:t>7</w:t>
            </w:r>
          </w:p>
        </w:tc>
        <w:tc>
          <w:tcPr>
            <w:tcW w:w="1161" w:type="dxa"/>
          </w:tcPr>
          <w:p w:rsidR="00304320" w:rsidRDefault="00304320" w:rsidP="008B5A29">
            <w:pPr>
              <w:jc w:val="center"/>
            </w:pPr>
            <w:proofErr w:type="gramStart"/>
            <w:r>
              <w:t>-</w:t>
            </w:r>
            <w:proofErr w:type="gramEnd"/>
            <w:r>
              <w:t>12</w:t>
            </w:r>
          </w:p>
        </w:tc>
      </w:tr>
      <w:tr w:rsidR="00304320" w:rsidTr="008B5A29">
        <w:trPr>
          <w:trHeight w:val="390"/>
        </w:trPr>
        <w:tc>
          <w:tcPr>
            <w:tcW w:w="1161" w:type="dxa"/>
          </w:tcPr>
          <w:p w:rsidR="00304320" w:rsidRDefault="00304320" w:rsidP="008B5A29">
            <w:pPr>
              <w:jc w:val="center"/>
              <w:rPr>
                <w:b/>
                <w:bCs/>
              </w:rPr>
            </w:pPr>
            <w:r>
              <w:rPr>
                <w:b/>
                <w:bCs/>
              </w:rPr>
              <w:t>6</w:t>
            </w:r>
          </w:p>
        </w:tc>
        <w:tc>
          <w:tcPr>
            <w:tcW w:w="1161" w:type="dxa"/>
          </w:tcPr>
          <w:p w:rsidR="00304320" w:rsidRDefault="00304320" w:rsidP="008B5A29">
            <w:pPr>
              <w:jc w:val="center"/>
            </w:pPr>
            <w:r>
              <w:t>9</w:t>
            </w:r>
          </w:p>
        </w:tc>
        <w:tc>
          <w:tcPr>
            <w:tcW w:w="1161" w:type="dxa"/>
          </w:tcPr>
          <w:p w:rsidR="00304320" w:rsidRDefault="00304320" w:rsidP="008B5A29">
            <w:pPr>
              <w:jc w:val="center"/>
            </w:pPr>
            <w:r>
              <w:t>1</w:t>
            </w:r>
          </w:p>
        </w:tc>
        <w:tc>
          <w:tcPr>
            <w:tcW w:w="1161" w:type="dxa"/>
          </w:tcPr>
          <w:p w:rsidR="00304320" w:rsidRDefault="00304320" w:rsidP="008B5A29">
            <w:pPr>
              <w:jc w:val="center"/>
            </w:pPr>
            <w:proofErr w:type="gramStart"/>
            <w:r>
              <w:t>-</w:t>
            </w:r>
            <w:proofErr w:type="gramEnd"/>
            <w:r>
              <w:t>4</w:t>
            </w:r>
          </w:p>
        </w:tc>
      </w:tr>
      <w:tr w:rsidR="00304320" w:rsidTr="008B5A29">
        <w:trPr>
          <w:trHeight w:val="390"/>
        </w:trPr>
        <w:tc>
          <w:tcPr>
            <w:tcW w:w="1161" w:type="dxa"/>
          </w:tcPr>
          <w:p w:rsidR="00304320" w:rsidRDefault="00304320" w:rsidP="008B5A29">
            <w:pPr>
              <w:jc w:val="center"/>
              <w:rPr>
                <w:b/>
                <w:bCs/>
              </w:rPr>
            </w:pPr>
            <w:proofErr w:type="gramStart"/>
            <w:r>
              <w:rPr>
                <w:b/>
                <w:bCs/>
              </w:rPr>
              <w:t>-</w:t>
            </w:r>
            <w:proofErr w:type="gramEnd"/>
            <w:r>
              <w:rPr>
                <w:b/>
                <w:bCs/>
              </w:rPr>
              <w:t>9</w:t>
            </w:r>
          </w:p>
        </w:tc>
        <w:tc>
          <w:tcPr>
            <w:tcW w:w="1161" w:type="dxa"/>
          </w:tcPr>
          <w:p w:rsidR="00304320" w:rsidRDefault="00304320" w:rsidP="008B5A29">
            <w:pPr>
              <w:jc w:val="center"/>
            </w:pPr>
            <w:proofErr w:type="gramStart"/>
            <w:r>
              <w:t>-</w:t>
            </w:r>
            <w:proofErr w:type="gramEnd"/>
            <w:r>
              <w:t>6</w:t>
            </w:r>
          </w:p>
        </w:tc>
        <w:tc>
          <w:tcPr>
            <w:tcW w:w="1161" w:type="dxa"/>
          </w:tcPr>
          <w:p w:rsidR="00304320" w:rsidRDefault="00304320" w:rsidP="008B5A29">
            <w:pPr>
              <w:jc w:val="center"/>
            </w:pPr>
            <w:proofErr w:type="gramStart"/>
            <w:r>
              <w:t>-</w:t>
            </w:r>
            <w:proofErr w:type="gramEnd"/>
            <w:r>
              <w:t>14</w:t>
            </w:r>
          </w:p>
        </w:tc>
        <w:tc>
          <w:tcPr>
            <w:tcW w:w="1161" w:type="dxa"/>
          </w:tcPr>
          <w:p w:rsidR="00304320" w:rsidRDefault="00304320" w:rsidP="008B5A29">
            <w:pPr>
              <w:jc w:val="center"/>
            </w:pPr>
            <w:proofErr w:type="gramStart"/>
            <w:r>
              <w:t>-</w:t>
            </w:r>
            <w:proofErr w:type="gramEnd"/>
            <w:r>
              <w:t>19</w:t>
            </w:r>
          </w:p>
        </w:tc>
      </w:tr>
    </w:tbl>
    <w:p w:rsidR="00304320" w:rsidRDefault="00304320" w:rsidP="00304320"/>
    <w:p w:rsidR="00304320" w:rsidRDefault="00304320" w:rsidP="00304320">
      <w:pPr>
        <w:pStyle w:val="vastaukset"/>
        <w:ind w:left="0" w:firstLine="0"/>
      </w:pPr>
    </w:p>
    <w:p w:rsidR="00304320" w:rsidRDefault="00304320" w:rsidP="00304320">
      <w:r>
        <w:t>Kaikkissa lukujen summa on 1.</w:t>
      </w:r>
    </w:p>
    <w:p w:rsidR="00304320" w:rsidRDefault="00304320" w:rsidP="00304320"/>
    <w:p w:rsidR="00304320" w:rsidRDefault="00304320" w:rsidP="00304320">
      <w:pPr>
        <w:pStyle w:val="vastaukset"/>
      </w:pPr>
    </w:p>
    <w:p w:rsidR="00304320" w:rsidRDefault="00304320" w:rsidP="00304320">
      <w:pPr>
        <w:pStyle w:val="abc-kohdat"/>
        <w:numPr>
          <w:ilvl w:val="0"/>
          <w:numId w:val="793"/>
        </w:numPr>
      </w:pPr>
      <w:r w:rsidRPr="00D37682">
        <w:rPr>
          <w:position w:val="-10"/>
        </w:rPr>
        <w:object w:dxaOrig="1760" w:dyaOrig="340">
          <v:shape id="_x0000_i2229" type="#_x0000_t75" style="width:87.9pt;height:17.6pt" o:ole="" filled="t">
            <v:fill color2="black"/>
            <v:imagedata r:id="rId2593" o:title=""/>
          </v:shape>
          <o:OLEObject Type="Embed" ProgID="Equation.3" ShapeID="_x0000_i2229" DrawAspect="Content" ObjectID="_1417026044" r:id="rId2594"/>
        </w:object>
      </w:r>
    </w:p>
    <w:p w:rsidR="00304320" w:rsidRDefault="00304320" w:rsidP="00304320">
      <w:pPr>
        <w:pStyle w:val="abc-kohdat"/>
        <w:numPr>
          <w:ilvl w:val="0"/>
          <w:numId w:val="253"/>
        </w:numPr>
        <w:tabs>
          <w:tab w:val="clear" w:pos="360"/>
          <w:tab w:val="left" w:pos="340"/>
        </w:tabs>
      </w:pPr>
      <w:r w:rsidRPr="00D37682">
        <w:rPr>
          <w:position w:val="-10"/>
        </w:rPr>
        <w:object w:dxaOrig="1600" w:dyaOrig="320">
          <v:shape id="_x0000_i2230" type="#_x0000_t75" style="width:80.35pt;height:15.9pt" o:ole="" filled="t">
            <v:fill color2="black"/>
            <v:imagedata r:id="rId2595" o:title=""/>
          </v:shape>
          <o:OLEObject Type="Embed" ProgID="Equation.3" ShapeID="_x0000_i2230" DrawAspect="Content" ObjectID="_1417026045" r:id="rId2596"/>
        </w:object>
      </w:r>
    </w:p>
    <w:p w:rsidR="00304320" w:rsidRDefault="00304320" w:rsidP="00304320">
      <w:pPr>
        <w:pStyle w:val="abc-kohdat"/>
        <w:numPr>
          <w:ilvl w:val="0"/>
          <w:numId w:val="253"/>
        </w:numPr>
        <w:tabs>
          <w:tab w:val="clear" w:pos="360"/>
          <w:tab w:val="left" w:pos="340"/>
        </w:tabs>
      </w:pPr>
      <w:r w:rsidRPr="00D37682">
        <w:rPr>
          <w:position w:val="-10"/>
        </w:rPr>
        <w:object w:dxaOrig="2100" w:dyaOrig="320">
          <v:shape id="_x0000_i2231" type="#_x0000_t75" style="width:104.65pt;height:15.9pt" o:ole="" filled="t">
            <v:fill color2="black"/>
            <v:imagedata r:id="rId2597" o:title=""/>
          </v:shape>
          <o:OLEObject Type="Embed" ProgID="Equation.3" ShapeID="_x0000_i2231" DrawAspect="Content" ObjectID="_1417026046" r:id="rId2598"/>
        </w:object>
      </w:r>
    </w:p>
    <w:p w:rsidR="00304320" w:rsidRDefault="00304320" w:rsidP="00304320"/>
    <w:p w:rsidR="00304320" w:rsidRDefault="00304320" w:rsidP="00304320">
      <w:pPr>
        <w:pStyle w:val="vastaukset"/>
      </w:pPr>
    </w:p>
    <w:p w:rsidR="00304320" w:rsidRDefault="00304320" w:rsidP="00304320">
      <w:pPr>
        <w:pStyle w:val="abc-kohdat"/>
        <w:numPr>
          <w:ilvl w:val="0"/>
          <w:numId w:val="254"/>
        </w:numPr>
        <w:tabs>
          <w:tab w:val="left" w:pos="340"/>
        </w:tabs>
      </w:pPr>
      <w:r w:rsidRPr="00D37682">
        <w:rPr>
          <w:position w:val="-10"/>
        </w:rPr>
        <w:object w:dxaOrig="1980" w:dyaOrig="340">
          <v:shape id="_x0000_i2232" type="#_x0000_t75" style="width:98.8pt;height:17.6pt" o:ole="" filled="t">
            <v:fill color2="black"/>
            <v:imagedata r:id="rId2599" o:title=""/>
          </v:shape>
          <o:OLEObject Type="Embed" ProgID="Equation.3" ShapeID="_x0000_i2232" DrawAspect="Content" ObjectID="_1417026047" r:id="rId2600"/>
        </w:object>
      </w:r>
    </w:p>
    <w:p w:rsidR="00304320" w:rsidRDefault="00304320" w:rsidP="00304320">
      <w:pPr>
        <w:pStyle w:val="abc-kohdat"/>
        <w:numPr>
          <w:ilvl w:val="0"/>
          <w:numId w:val="254"/>
        </w:numPr>
        <w:tabs>
          <w:tab w:val="left" w:pos="340"/>
        </w:tabs>
      </w:pPr>
      <w:r w:rsidRPr="00D37682">
        <w:rPr>
          <w:position w:val="-10"/>
        </w:rPr>
        <w:object w:dxaOrig="2079" w:dyaOrig="340">
          <v:shape id="_x0000_i2233" type="#_x0000_t75" style="width:104.65pt;height:17.6pt" o:ole="" filled="t">
            <v:fill color2="black"/>
            <v:imagedata r:id="rId2601" o:title=""/>
          </v:shape>
          <o:OLEObject Type="Embed" ProgID="Equation.3" ShapeID="_x0000_i2233" DrawAspect="Content" ObjectID="_1417026048" r:id="rId2602"/>
        </w:object>
      </w:r>
    </w:p>
    <w:p w:rsidR="00304320" w:rsidRDefault="00304320" w:rsidP="00304320"/>
    <w:p w:rsidR="00304320" w:rsidRDefault="00304320" w:rsidP="00304320">
      <w:pPr>
        <w:pStyle w:val="vastaukset"/>
      </w:pPr>
    </w:p>
    <w:p w:rsidR="00304320" w:rsidRDefault="00304320" w:rsidP="00304320">
      <w:pPr>
        <w:pStyle w:val="abc-kohdat"/>
        <w:numPr>
          <w:ilvl w:val="0"/>
          <w:numId w:val="453"/>
        </w:numPr>
        <w:rPr>
          <w:lang w:val="fi-FI"/>
        </w:rPr>
      </w:pPr>
      <w:r>
        <w:rPr>
          <w:lang w:val="fi-FI"/>
        </w:rPr>
        <w:t>Positiivinen</w:t>
      </w:r>
    </w:p>
    <w:p w:rsidR="00304320" w:rsidRDefault="00304320" w:rsidP="00304320">
      <w:pPr>
        <w:pStyle w:val="abc-kohdat"/>
        <w:numPr>
          <w:ilvl w:val="0"/>
          <w:numId w:val="453"/>
        </w:numPr>
        <w:rPr>
          <w:lang w:val="fi-FI"/>
        </w:rPr>
      </w:pPr>
      <w:r>
        <w:rPr>
          <w:lang w:val="fi-FI"/>
        </w:rPr>
        <w:t>Negatiivinen</w:t>
      </w:r>
    </w:p>
    <w:p w:rsidR="00304320" w:rsidRDefault="00304320" w:rsidP="00304320">
      <w:pPr>
        <w:pStyle w:val="abc-kohdat"/>
        <w:numPr>
          <w:ilvl w:val="0"/>
          <w:numId w:val="453"/>
        </w:numPr>
        <w:rPr>
          <w:lang w:val="fi-FI"/>
        </w:rPr>
      </w:pPr>
      <w:r>
        <w:rPr>
          <w:lang w:val="fi-FI"/>
        </w:rPr>
        <w:t>Negatiivinen</w:t>
      </w:r>
    </w:p>
    <w:p w:rsidR="00304320" w:rsidRDefault="00304320" w:rsidP="00304320">
      <w:pPr>
        <w:pStyle w:val="abc-kohdat"/>
        <w:numPr>
          <w:ilvl w:val="0"/>
          <w:numId w:val="453"/>
        </w:numPr>
        <w:rPr>
          <w:lang w:val="fi-FI"/>
        </w:rPr>
      </w:pPr>
      <w:r>
        <w:rPr>
          <w:lang w:val="fi-FI"/>
        </w:rPr>
        <w:t>Postiivinen</w:t>
      </w:r>
    </w:p>
    <w:p w:rsidR="00304320" w:rsidRDefault="00304320" w:rsidP="00304320"/>
    <w:p w:rsidR="00304320" w:rsidRDefault="00304320" w:rsidP="00304320">
      <w:pPr>
        <w:pStyle w:val="vastaukset"/>
      </w:pPr>
    </w:p>
    <w:p w:rsidR="00304320" w:rsidRDefault="00304320" w:rsidP="00304320">
      <w:pPr>
        <w:pStyle w:val="abc-kohdat"/>
        <w:numPr>
          <w:ilvl w:val="0"/>
          <w:numId w:val="452"/>
        </w:numPr>
        <w:rPr>
          <w:lang w:val="fi-FI"/>
        </w:rPr>
      </w:pPr>
      <w:r>
        <w:rPr>
          <w:lang w:val="fi-FI"/>
        </w:rPr>
        <w:t>90</w:t>
      </w:r>
    </w:p>
    <w:p w:rsidR="00304320" w:rsidRDefault="00304320" w:rsidP="00304320">
      <w:pPr>
        <w:pStyle w:val="abc-kohdat"/>
        <w:numPr>
          <w:ilvl w:val="0"/>
          <w:numId w:val="452"/>
        </w:numPr>
        <w:rPr>
          <w:lang w:val="fi-FI"/>
        </w:rPr>
      </w:pPr>
      <w:proofErr w:type="gramStart"/>
      <w:r>
        <w:rPr>
          <w:lang w:val="fi-FI"/>
        </w:rPr>
        <w:t>-</w:t>
      </w:r>
      <w:proofErr w:type="gramEnd"/>
      <w:r>
        <w:rPr>
          <w:lang w:val="fi-FI"/>
        </w:rPr>
        <w:t>1080</w:t>
      </w:r>
    </w:p>
    <w:p w:rsidR="00304320" w:rsidRDefault="00304320" w:rsidP="00304320">
      <w:pPr>
        <w:pStyle w:val="abc-kohdat"/>
        <w:numPr>
          <w:ilvl w:val="0"/>
          <w:numId w:val="452"/>
        </w:numPr>
        <w:rPr>
          <w:lang w:val="fi-FI"/>
        </w:rPr>
      </w:pPr>
      <w:proofErr w:type="gramStart"/>
      <w:r>
        <w:rPr>
          <w:lang w:val="fi-FI"/>
        </w:rPr>
        <w:t>-</w:t>
      </w:r>
      <w:proofErr w:type="gramEnd"/>
      <w:r>
        <w:rPr>
          <w:lang w:val="fi-FI"/>
        </w:rPr>
        <w:t>3</w:t>
      </w:r>
    </w:p>
    <w:p w:rsidR="00304320" w:rsidRDefault="00304320" w:rsidP="00304320">
      <w:pPr>
        <w:pStyle w:val="abc-kohdat"/>
        <w:numPr>
          <w:ilvl w:val="0"/>
          <w:numId w:val="452"/>
        </w:numPr>
        <w:rPr>
          <w:lang w:val="fi-FI"/>
        </w:rPr>
      </w:pPr>
      <w:r>
        <w:rPr>
          <w:lang w:val="fi-FI"/>
        </w:rPr>
        <w:t>2</w:t>
      </w:r>
    </w:p>
    <w:p w:rsidR="00304320" w:rsidRDefault="00304320" w:rsidP="00304320">
      <w:pPr>
        <w:rPr>
          <w:b/>
        </w:rPr>
      </w:pPr>
    </w:p>
    <w:p w:rsidR="00304320" w:rsidRDefault="00304320" w:rsidP="00304320">
      <w:pPr>
        <w:pStyle w:val="vastaukset"/>
      </w:pPr>
    </w:p>
    <w:p w:rsidR="00304320" w:rsidRDefault="00304320" w:rsidP="00304320">
      <w:pPr>
        <w:pStyle w:val="abc-kohdat"/>
        <w:numPr>
          <w:ilvl w:val="0"/>
          <w:numId w:val="443"/>
        </w:numPr>
        <w:rPr>
          <w:lang w:val="fi-FI"/>
        </w:rPr>
      </w:pPr>
      <w:proofErr w:type="gramStart"/>
      <w:r>
        <w:rPr>
          <w:lang w:val="fi-FI"/>
        </w:rPr>
        <w:t>-</w:t>
      </w:r>
      <w:proofErr w:type="gramEnd"/>
      <w:r>
        <w:rPr>
          <w:lang w:val="fi-FI"/>
        </w:rPr>
        <w:t>8</w:t>
      </w:r>
    </w:p>
    <w:p w:rsidR="00304320" w:rsidRDefault="00304320" w:rsidP="00304320">
      <w:pPr>
        <w:pStyle w:val="abc-kohdat"/>
        <w:numPr>
          <w:ilvl w:val="0"/>
          <w:numId w:val="443"/>
        </w:numPr>
        <w:rPr>
          <w:lang w:val="fi-FI"/>
        </w:rPr>
      </w:pPr>
      <w:proofErr w:type="gramStart"/>
      <w:r>
        <w:rPr>
          <w:lang w:val="fi-FI"/>
        </w:rPr>
        <w:t>-</w:t>
      </w:r>
      <w:proofErr w:type="gramEnd"/>
      <w:r>
        <w:rPr>
          <w:lang w:val="fi-FI"/>
        </w:rPr>
        <w:t>24</w:t>
      </w:r>
    </w:p>
    <w:p w:rsidR="00304320" w:rsidRDefault="00304320" w:rsidP="00304320">
      <w:pPr>
        <w:pStyle w:val="abc-kohdat"/>
        <w:numPr>
          <w:ilvl w:val="0"/>
          <w:numId w:val="443"/>
        </w:numPr>
        <w:rPr>
          <w:lang w:val="fi-FI"/>
        </w:rPr>
      </w:pPr>
      <w:r>
        <w:rPr>
          <w:lang w:val="fi-FI"/>
        </w:rPr>
        <w:t>40</w:t>
      </w:r>
    </w:p>
    <w:p w:rsidR="00304320" w:rsidRDefault="00304320" w:rsidP="00304320">
      <w:pPr>
        <w:pStyle w:val="abc-kohdat"/>
        <w:numPr>
          <w:ilvl w:val="0"/>
          <w:numId w:val="443"/>
        </w:numPr>
        <w:rPr>
          <w:lang w:val="fi-FI"/>
        </w:rPr>
      </w:pPr>
      <w:proofErr w:type="gramStart"/>
      <w:r>
        <w:rPr>
          <w:lang w:val="fi-FI"/>
        </w:rPr>
        <w:t>-</w:t>
      </w:r>
      <w:proofErr w:type="gramEnd"/>
      <w:r>
        <w:rPr>
          <w:lang w:val="fi-FI"/>
        </w:rPr>
        <w:t>20</w:t>
      </w:r>
    </w:p>
    <w:p w:rsidR="00304320" w:rsidRDefault="00304320" w:rsidP="00304320">
      <w:pPr>
        <w:pStyle w:val="abc-kohdat"/>
        <w:numPr>
          <w:ilvl w:val="0"/>
          <w:numId w:val="443"/>
        </w:numPr>
        <w:rPr>
          <w:lang w:val="fi-FI"/>
        </w:rPr>
      </w:pPr>
      <w:proofErr w:type="gramStart"/>
      <w:r>
        <w:rPr>
          <w:lang w:val="fi-FI"/>
        </w:rPr>
        <w:t>-</w:t>
      </w:r>
      <w:proofErr w:type="gramEnd"/>
      <w:r>
        <w:rPr>
          <w:lang w:val="fi-FI"/>
        </w:rPr>
        <w:t>10</w:t>
      </w:r>
    </w:p>
    <w:p w:rsidR="00304320" w:rsidRDefault="00304320" w:rsidP="00304320">
      <w:pPr>
        <w:rPr>
          <w:u w:val="single"/>
        </w:rPr>
      </w:pPr>
    </w:p>
    <w:p w:rsidR="00304320" w:rsidRDefault="00304320" w:rsidP="0030432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1"/>
        <w:gridCol w:w="1161"/>
        <w:gridCol w:w="1161"/>
        <w:gridCol w:w="1161"/>
      </w:tblGrid>
      <w:tr w:rsidR="00304320" w:rsidTr="008B5A29">
        <w:trPr>
          <w:trHeight w:val="390"/>
        </w:trPr>
        <w:tc>
          <w:tcPr>
            <w:tcW w:w="1161" w:type="dxa"/>
          </w:tcPr>
          <w:p w:rsidR="00304320" w:rsidRDefault="00304320" w:rsidP="008B5A29">
            <w:pPr>
              <w:rPr>
                <w:b/>
                <w:bCs/>
              </w:rPr>
            </w:pPr>
            <w:r>
              <w:rPr>
                <w:b/>
                <w:bCs/>
              </w:rPr>
              <w:t>kertaa</w:t>
            </w:r>
          </w:p>
        </w:tc>
        <w:tc>
          <w:tcPr>
            <w:tcW w:w="1161" w:type="dxa"/>
            <w:vAlign w:val="center"/>
          </w:tcPr>
          <w:p w:rsidR="00304320" w:rsidRDefault="00304320" w:rsidP="008B5A29">
            <w:pPr>
              <w:jc w:val="center"/>
              <w:rPr>
                <w:b/>
                <w:bCs/>
              </w:rPr>
            </w:pPr>
            <w:r>
              <w:rPr>
                <w:b/>
                <w:bCs/>
              </w:rPr>
              <w:t>6</w:t>
            </w:r>
          </w:p>
        </w:tc>
        <w:tc>
          <w:tcPr>
            <w:tcW w:w="1161" w:type="dxa"/>
            <w:vAlign w:val="center"/>
          </w:tcPr>
          <w:p w:rsidR="00304320" w:rsidRDefault="00304320" w:rsidP="008B5A29">
            <w:pPr>
              <w:jc w:val="center"/>
              <w:rPr>
                <w:b/>
                <w:bCs/>
              </w:rPr>
            </w:pPr>
            <w:proofErr w:type="gramStart"/>
            <w:r>
              <w:rPr>
                <w:b/>
                <w:bCs/>
              </w:rPr>
              <w:t>-</w:t>
            </w:r>
            <w:proofErr w:type="gramEnd"/>
            <w:r>
              <w:rPr>
                <w:b/>
                <w:bCs/>
              </w:rPr>
              <w:t>4</w:t>
            </w:r>
          </w:p>
        </w:tc>
        <w:tc>
          <w:tcPr>
            <w:tcW w:w="1161" w:type="dxa"/>
            <w:vAlign w:val="center"/>
          </w:tcPr>
          <w:p w:rsidR="00304320" w:rsidRDefault="00304320" w:rsidP="008B5A29">
            <w:pPr>
              <w:jc w:val="center"/>
              <w:rPr>
                <w:b/>
                <w:bCs/>
              </w:rPr>
            </w:pPr>
            <w:proofErr w:type="gramStart"/>
            <w:r>
              <w:rPr>
                <w:b/>
                <w:bCs/>
              </w:rPr>
              <w:t>-</w:t>
            </w:r>
            <w:proofErr w:type="gramEnd"/>
            <w:r>
              <w:rPr>
                <w:b/>
                <w:bCs/>
              </w:rPr>
              <w:t>9</w:t>
            </w:r>
          </w:p>
        </w:tc>
      </w:tr>
      <w:tr w:rsidR="00304320" w:rsidTr="008B5A29">
        <w:trPr>
          <w:trHeight w:val="390"/>
        </w:trPr>
        <w:tc>
          <w:tcPr>
            <w:tcW w:w="1161" w:type="dxa"/>
          </w:tcPr>
          <w:p w:rsidR="00304320" w:rsidRDefault="00304320" w:rsidP="008B5A29">
            <w:pPr>
              <w:jc w:val="center"/>
              <w:rPr>
                <w:b/>
                <w:bCs/>
              </w:rPr>
            </w:pPr>
            <w:proofErr w:type="gramStart"/>
            <w:r>
              <w:rPr>
                <w:b/>
                <w:bCs/>
              </w:rPr>
              <w:t>-</w:t>
            </w:r>
            <w:proofErr w:type="gramEnd"/>
            <w:r>
              <w:rPr>
                <w:b/>
                <w:bCs/>
              </w:rPr>
              <w:t>3</w:t>
            </w:r>
          </w:p>
        </w:tc>
        <w:tc>
          <w:tcPr>
            <w:tcW w:w="1161" w:type="dxa"/>
          </w:tcPr>
          <w:p w:rsidR="00304320" w:rsidRDefault="00304320" w:rsidP="008B5A29">
            <w:pPr>
              <w:jc w:val="center"/>
            </w:pPr>
            <w:proofErr w:type="gramStart"/>
            <w:r>
              <w:t>-</w:t>
            </w:r>
            <w:proofErr w:type="gramEnd"/>
            <w:r>
              <w:t>18</w:t>
            </w:r>
          </w:p>
        </w:tc>
        <w:tc>
          <w:tcPr>
            <w:tcW w:w="1161" w:type="dxa"/>
          </w:tcPr>
          <w:p w:rsidR="00304320" w:rsidRDefault="00304320" w:rsidP="008B5A29">
            <w:pPr>
              <w:jc w:val="center"/>
            </w:pPr>
            <w:r>
              <w:t>12</w:t>
            </w:r>
          </w:p>
        </w:tc>
        <w:tc>
          <w:tcPr>
            <w:tcW w:w="1161" w:type="dxa"/>
          </w:tcPr>
          <w:p w:rsidR="00304320" w:rsidRDefault="00304320" w:rsidP="008B5A29">
            <w:pPr>
              <w:jc w:val="center"/>
            </w:pPr>
            <w:r>
              <w:t>27</w:t>
            </w:r>
          </w:p>
        </w:tc>
      </w:tr>
      <w:tr w:rsidR="00304320" w:rsidTr="008B5A29">
        <w:trPr>
          <w:trHeight w:val="390"/>
        </w:trPr>
        <w:tc>
          <w:tcPr>
            <w:tcW w:w="1161" w:type="dxa"/>
          </w:tcPr>
          <w:p w:rsidR="00304320" w:rsidRDefault="00304320" w:rsidP="008B5A29">
            <w:pPr>
              <w:jc w:val="center"/>
              <w:rPr>
                <w:b/>
                <w:bCs/>
              </w:rPr>
            </w:pPr>
            <w:r>
              <w:rPr>
                <w:b/>
                <w:bCs/>
              </w:rPr>
              <w:t>5</w:t>
            </w:r>
          </w:p>
        </w:tc>
        <w:tc>
          <w:tcPr>
            <w:tcW w:w="1161" w:type="dxa"/>
          </w:tcPr>
          <w:p w:rsidR="00304320" w:rsidRDefault="00304320" w:rsidP="008B5A29">
            <w:pPr>
              <w:jc w:val="center"/>
            </w:pPr>
            <w:r>
              <w:t>30</w:t>
            </w:r>
          </w:p>
        </w:tc>
        <w:tc>
          <w:tcPr>
            <w:tcW w:w="1161" w:type="dxa"/>
          </w:tcPr>
          <w:p w:rsidR="00304320" w:rsidRDefault="00304320" w:rsidP="008B5A29">
            <w:pPr>
              <w:jc w:val="center"/>
            </w:pPr>
            <w:proofErr w:type="gramStart"/>
            <w:r>
              <w:t>-</w:t>
            </w:r>
            <w:proofErr w:type="gramEnd"/>
            <w:r>
              <w:t>20</w:t>
            </w:r>
          </w:p>
        </w:tc>
        <w:tc>
          <w:tcPr>
            <w:tcW w:w="1161" w:type="dxa"/>
          </w:tcPr>
          <w:p w:rsidR="00304320" w:rsidRDefault="00304320" w:rsidP="008B5A29">
            <w:pPr>
              <w:jc w:val="center"/>
            </w:pPr>
            <w:proofErr w:type="gramStart"/>
            <w:r>
              <w:t>-</w:t>
            </w:r>
            <w:proofErr w:type="gramEnd"/>
            <w:r>
              <w:t>45</w:t>
            </w:r>
          </w:p>
        </w:tc>
      </w:tr>
      <w:tr w:rsidR="00304320" w:rsidTr="008B5A29">
        <w:trPr>
          <w:trHeight w:val="390"/>
        </w:trPr>
        <w:tc>
          <w:tcPr>
            <w:tcW w:w="1161" w:type="dxa"/>
          </w:tcPr>
          <w:p w:rsidR="00304320" w:rsidRDefault="00304320" w:rsidP="008B5A29">
            <w:pPr>
              <w:jc w:val="center"/>
              <w:rPr>
                <w:b/>
                <w:bCs/>
              </w:rPr>
            </w:pPr>
            <w:proofErr w:type="gramStart"/>
            <w:r>
              <w:rPr>
                <w:b/>
                <w:bCs/>
              </w:rPr>
              <w:t>-</w:t>
            </w:r>
            <w:proofErr w:type="gramEnd"/>
            <w:r>
              <w:rPr>
                <w:b/>
                <w:bCs/>
              </w:rPr>
              <w:t>8</w:t>
            </w:r>
          </w:p>
        </w:tc>
        <w:tc>
          <w:tcPr>
            <w:tcW w:w="1161" w:type="dxa"/>
          </w:tcPr>
          <w:p w:rsidR="00304320" w:rsidRDefault="00304320" w:rsidP="008B5A29">
            <w:pPr>
              <w:jc w:val="center"/>
            </w:pPr>
            <w:proofErr w:type="gramStart"/>
            <w:r>
              <w:t>-</w:t>
            </w:r>
            <w:proofErr w:type="gramEnd"/>
            <w:r>
              <w:t>48</w:t>
            </w:r>
          </w:p>
        </w:tc>
        <w:tc>
          <w:tcPr>
            <w:tcW w:w="1161" w:type="dxa"/>
          </w:tcPr>
          <w:p w:rsidR="00304320" w:rsidRDefault="00304320" w:rsidP="008B5A29">
            <w:pPr>
              <w:jc w:val="center"/>
            </w:pPr>
            <w:r>
              <w:t>32</w:t>
            </w:r>
          </w:p>
        </w:tc>
        <w:tc>
          <w:tcPr>
            <w:tcW w:w="1161" w:type="dxa"/>
          </w:tcPr>
          <w:p w:rsidR="00304320" w:rsidRDefault="00304320" w:rsidP="008B5A29">
            <w:pPr>
              <w:jc w:val="center"/>
            </w:pPr>
            <w:r>
              <w:t>72</w:t>
            </w:r>
          </w:p>
        </w:tc>
      </w:tr>
    </w:tbl>
    <w:p w:rsidR="00304320" w:rsidRDefault="00304320" w:rsidP="00304320"/>
    <w:p w:rsidR="00304320" w:rsidRDefault="00304320" w:rsidP="00304320">
      <w:pPr>
        <w:pStyle w:val="vastaukset"/>
      </w:pPr>
    </w:p>
    <w:p w:rsidR="00304320" w:rsidRDefault="00304320" w:rsidP="00304320">
      <w:pPr>
        <w:pStyle w:val="abc-kohdat"/>
        <w:numPr>
          <w:ilvl w:val="0"/>
          <w:numId w:val="616"/>
        </w:numPr>
        <w:rPr>
          <w:lang w:val="fi-FI"/>
        </w:rPr>
      </w:pPr>
      <w:proofErr w:type="gramStart"/>
      <w:r>
        <w:rPr>
          <w:lang w:val="fi-FI"/>
        </w:rPr>
        <w:t>-</w:t>
      </w:r>
      <w:proofErr w:type="gramEnd"/>
      <w:r>
        <w:rPr>
          <w:lang w:val="fi-FI"/>
        </w:rPr>
        <w:t>20</w:t>
      </w:r>
    </w:p>
    <w:p w:rsidR="00304320" w:rsidRDefault="00304320" w:rsidP="00304320">
      <w:pPr>
        <w:pStyle w:val="abc-kohdat"/>
        <w:numPr>
          <w:ilvl w:val="0"/>
          <w:numId w:val="616"/>
        </w:numPr>
        <w:rPr>
          <w:lang w:val="fi-FI"/>
        </w:rPr>
      </w:pPr>
      <w:proofErr w:type="gramStart"/>
      <w:r>
        <w:rPr>
          <w:lang w:val="fi-FI"/>
        </w:rPr>
        <w:t>-</w:t>
      </w:r>
      <w:proofErr w:type="gramEnd"/>
      <w:r>
        <w:rPr>
          <w:lang w:val="fi-FI"/>
        </w:rPr>
        <w:t>30</w:t>
      </w:r>
    </w:p>
    <w:p w:rsidR="00304320" w:rsidRDefault="00304320" w:rsidP="00304320">
      <w:pPr>
        <w:pStyle w:val="abc-kohdat"/>
        <w:numPr>
          <w:ilvl w:val="0"/>
          <w:numId w:val="616"/>
        </w:numPr>
        <w:rPr>
          <w:lang w:val="fi-FI"/>
        </w:rPr>
      </w:pPr>
      <w:r>
        <w:rPr>
          <w:lang w:val="fi-FI"/>
        </w:rPr>
        <w:t>60</w:t>
      </w:r>
    </w:p>
    <w:p w:rsidR="00304320" w:rsidRDefault="00304320" w:rsidP="00304320"/>
    <w:p w:rsidR="00304320" w:rsidRDefault="00304320" w:rsidP="00304320">
      <w:pPr>
        <w:pStyle w:val="vastaukset"/>
      </w:pPr>
    </w:p>
    <w:p w:rsidR="00304320" w:rsidRDefault="00304320" w:rsidP="00304320">
      <w:pPr>
        <w:pStyle w:val="abc-kohdat"/>
        <w:numPr>
          <w:ilvl w:val="0"/>
          <w:numId w:val="454"/>
        </w:numPr>
        <w:rPr>
          <w:lang w:val="fi-FI"/>
        </w:rPr>
      </w:pPr>
      <w:proofErr w:type="gramStart"/>
      <w:r>
        <w:rPr>
          <w:lang w:val="fi-FI"/>
        </w:rPr>
        <w:t>-</w:t>
      </w:r>
      <w:proofErr w:type="gramEnd"/>
      <w:r>
        <w:rPr>
          <w:lang w:val="fi-FI"/>
        </w:rPr>
        <w:t>6</w:t>
      </w:r>
    </w:p>
    <w:p w:rsidR="00304320" w:rsidRDefault="00304320" w:rsidP="00304320">
      <w:pPr>
        <w:pStyle w:val="abc-kohdat"/>
        <w:numPr>
          <w:ilvl w:val="0"/>
          <w:numId w:val="454"/>
        </w:numPr>
        <w:rPr>
          <w:lang w:val="fi-FI"/>
        </w:rPr>
      </w:pPr>
      <w:proofErr w:type="gramStart"/>
      <w:r>
        <w:rPr>
          <w:lang w:val="fi-FI"/>
        </w:rPr>
        <w:t>-</w:t>
      </w:r>
      <w:proofErr w:type="gramEnd"/>
      <w:r>
        <w:rPr>
          <w:lang w:val="fi-FI"/>
        </w:rPr>
        <w:t>4</w:t>
      </w:r>
    </w:p>
    <w:p w:rsidR="00304320" w:rsidRDefault="00304320" w:rsidP="00304320">
      <w:pPr>
        <w:pStyle w:val="abc-kohdat"/>
        <w:numPr>
          <w:ilvl w:val="0"/>
          <w:numId w:val="454"/>
        </w:numPr>
        <w:rPr>
          <w:lang w:val="fi-FI"/>
        </w:rPr>
      </w:pPr>
      <w:r>
        <w:rPr>
          <w:lang w:val="fi-FI"/>
        </w:rPr>
        <w:t>4</w:t>
      </w:r>
    </w:p>
    <w:p w:rsidR="00304320" w:rsidRDefault="00304320" w:rsidP="00304320"/>
    <w:p w:rsidR="00304320" w:rsidRDefault="00304320" w:rsidP="00304320">
      <w:pPr>
        <w:pStyle w:val="vastaukset"/>
      </w:pPr>
    </w:p>
    <w:p w:rsidR="00304320" w:rsidRDefault="00304320" w:rsidP="00304320">
      <w:r>
        <w:t>-</w:t>
      </w:r>
    </w:p>
    <w:p w:rsidR="00304320" w:rsidRDefault="00304320" w:rsidP="00304320"/>
    <w:p w:rsidR="00304320" w:rsidRDefault="00304320" w:rsidP="00304320">
      <w:pPr>
        <w:pStyle w:val="vastaukset"/>
      </w:pPr>
    </w:p>
    <w:p w:rsidR="00304320" w:rsidRDefault="00304320" w:rsidP="00304320">
      <w:pPr>
        <w:pStyle w:val="abc-kohdat"/>
        <w:numPr>
          <w:ilvl w:val="0"/>
          <w:numId w:val="618"/>
        </w:numPr>
        <w:rPr>
          <w:lang w:val="fi-FI"/>
        </w:rPr>
      </w:pPr>
      <w:proofErr w:type="gramStart"/>
      <w:r>
        <w:rPr>
          <w:lang w:val="fi-FI"/>
        </w:rPr>
        <w:t>-</w:t>
      </w:r>
      <w:proofErr w:type="gramEnd"/>
      <w:r>
        <w:rPr>
          <w:lang w:val="fi-FI"/>
        </w:rPr>
        <w:t>3 ja -4</w:t>
      </w:r>
    </w:p>
    <w:p w:rsidR="00304320" w:rsidRDefault="00304320" w:rsidP="00304320">
      <w:pPr>
        <w:pStyle w:val="abc-kohdat"/>
        <w:numPr>
          <w:ilvl w:val="0"/>
          <w:numId w:val="618"/>
        </w:numPr>
        <w:rPr>
          <w:lang w:val="fi-FI"/>
        </w:rPr>
      </w:pPr>
      <w:proofErr w:type="gramStart"/>
      <w:r>
        <w:rPr>
          <w:lang w:val="fi-FI"/>
        </w:rPr>
        <w:t>-</w:t>
      </w:r>
      <w:proofErr w:type="gramEnd"/>
      <w:r>
        <w:rPr>
          <w:lang w:val="fi-FI"/>
        </w:rPr>
        <w:t>3 ja 2</w:t>
      </w:r>
    </w:p>
    <w:p w:rsidR="00304320" w:rsidRDefault="00304320" w:rsidP="00304320"/>
    <w:p w:rsidR="00304320" w:rsidRDefault="00304320" w:rsidP="0030432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1480"/>
        <w:gridCol w:w="1480"/>
        <w:gridCol w:w="1803"/>
      </w:tblGrid>
      <w:tr w:rsidR="00304320" w:rsidTr="008B5A29">
        <w:tc>
          <w:tcPr>
            <w:tcW w:w="1697" w:type="dxa"/>
          </w:tcPr>
          <w:p w:rsidR="00304320" w:rsidRDefault="00304320" w:rsidP="008B5A29">
            <w:pPr>
              <w:rPr>
                <w:b/>
                <w:bCs/>
              </w:rPr>
            </w:pPr>
            <w:r>
              <w:rPr>
                <w:b/>
                <w:bCs/>
              </w:rPr>
              <w:t>potenssimuoto</w:t>
            </w:r>
          </w:p>
        </w:tc>
        <w:tc>
          <w:tcPr>
            <w:tcW w:w="1480" w:type="dxa"/>
          </w:tcPr>
          <w:p w:rsidR="00304320" w:rsidRDefault="00304320" w:rsidP="008B5A29">
            <w:pPr>
              <w:rPr>
                <w:b/>
                <w:bCs/>
              </w:rPr>
            </w:pPr>
            <w:r>
              <w:rPr>
                <w:b/>
                <w:bCs/>
              </w:rPr>
              <w:t>kantaluku</w:t>
            </w:r>
          </w:p>
        </w:tc>
        <w:tc>
          <w:tcPr>
            <w:tcW w:w="1480" w:type="dxa"/>
          </w:tcPr>
          <w:p w:rsidR="00304320" w:rsidRDefault="00304320" w:rsidP="008B5A29">
            <w:pPr>
              <w:rPr>
                <w:b/>
                <w:bCs/>
              </w:rPr>
            </w:pPr>
            <w:r>
              <w:rPr>
                <w:b/>
                <w:bCs/>
              </w:rPr>
              <w:t>eksponentti</w:t>
            </w:r>
          </w:p>
        </w:tc>
        <w:tc>
          <w:tcPr>
            <w:tcW w:w="1803" w:type="dxa"/>
          </w:tcPr>
          <w:p w:rsidR="00304320" w:rsidRDefault="00304320" w:rsidP="008B5A29">
            <w:pPr>
              <w:rPr>
                <w:b/>
                <w:bCs/>
              </w:rPr>
            </w:pPr>
            <w:r>
              <w:rPr>
                <w:b/>
                <w:bCs/>
              </w:rPr>
              <w:t>normaalimuoto</w:t>
            </w:r>
          </w:p>
        </w:tc>
      </w:tr>
      <w:tr w:rsidR="00304320" w:rsidTr="008B5A29">
        <w:tc>
          <w:tcPr>
            <w:tcW w:w="1697" w:type="dxa"/>
          </w:tcPr>
          <w:p w:rsidR="00304320" w:rsidRDefault="00304320" w:rsidP="008B5A29">
            <w:pPr>
              <w:jc w:val="center"/>
            </w:pPr>
            <w:r w:rsidRPr="00D37682">
              <w:rPr>
                <w:position w:val="-6"/>
              </w:rPr>
              <w:object w:dxaOrig="279" w:dyaOrig="320">
                <v:shape id="_x0000_i2234" type="#_x0000_t75" style="width:14.25pt;height:15.9pt" o:ole="" filled="t">
                  <v:fill color2="black"/>
                  <v:imagedata r:id="rId1524" o:title=""/>
                </v:shape>
                <o:OLEObject Type="Embed" ProgID="Equation.3" ShapeID="_x0000_i2234" DrawAspect="Content" ObjectID="_1417026049" r:id="rId2603"/>
              </w:object>
            </w:r>
          </w:p>
        </w:tc>
        <w:tc>
          <w:tcPr>
            <w:tcW w:w="1480" w:type="dxa"/>
          </w:tcPr>
          <w:p w:rsidR="00304320" w:rsidRDefault="00304320" w:rsidP="008B5A29">
            <w:pPr>
              <w:jc w:val="center"/>
            </w:pPr>
            <w:r>
              <w:t>3</w:t>
            </w:r>
          </w:p>
        </w:tc>
        <w:tc>
          <w:tcPr>
            <w:tcW w:w="1480" w:type="dxa"/>
          </w:tcPr>
          <w:p w:rsidR="00304320" w:rsidRDefault="00304320" w:rsidP="008B5A29">
            <w:pPr>
              <w:jc w:val="center"/>
            </w:pPr>
            <w:r>
              <w:t>4</w:t>
            </w:r>
          </w:p>
        </w:tc>
        <w:tc>
          <w:tcPr>
            <w:tcW w:w="1803" w:type="dxa"/>
          </w:tcPr>
          <w:p w:rsidR="00304320" w:rsidRDefault="00304320" w:rsidP="008B5A29">
            <w:pPr>
              <w:jc w:val="center"/>
            </w:pPr>
            <w:r>
              <w:t>81</w:t>
            </w:r>
          </w:p>
        </w:tc>
      </w:tr>
      <w:tr w:rsidR="00304320" w:rsidTr="008B5A29">
        <w:tc>
          <w:tcPr>
            <w:tcW w:w="1697" w:type="dxa"/>
          </w:tcPr>
          <w:p w:rsidR="00304320" w:rsidRDefault="00304320" w:rsidP="008B5A29">
            <w:pPr>
              <w:jc w:val="center"/>
            </w:pPr>
            <w:r w:rsidRPr="00D37682">
              <w:rPr>
                <w:position w:val="-6"/>
              </w:rPr>
              <w:object w:dxaOrig="340" w:dyaOrig="320">
                <v:shape id="_x0000_i2235" type="#_x0000_t75" style="width:17.6pt;height:15.9pt" o:ole="" filled="t">
                  <v:fill color2="black"/>
                  <v:imagedata r:id="rId1526" o:title=""/>
                </v:shape>
                <o:OLEObject Type="Embed" ProgID="Equation.3" ShapeID="_x0000_i2235" DrawAspect="Content" ObjectID="_1417026050" r:id="rId2604"/>
              </w:object>
            </w:r>
          </w:p>
        </w:tc>
        <w:tc>
          <w:tcPr>
            <w:tcW w:w="1480" w:type="dxa"/>
          </w:tcPr>
          <w:p w:rsidR="00304320" w:rsidRDefault="00304320" w:rsidP="008B5A29">
            <w:pPr>
              <w:jc w:val="center"/>
            </w:pPr>
            <w:r>
              <w:t>0</w:t>
            </w:r>
          </w:p>
        </w:tc>
        <w:tc>
          <w:tcPr>
            <w:tcW w:w="1480" w:type="dxa"/>
          </w:tcPr>
          <w:p w:rsidR="00304320" w:rsidRDefault="00304320" w:rsidP="008B5A29">
            <w:pPr>
              <w:jc w:val="center"/>
            </w:pPr>
            <w:r>
              <w:t>16</w:t>
            </w:r>
          </w:p>
        </w:tc>
        <w:tc>
          <w:tcPr>
            <w:tcW w:w="1803" w:type="dxa"/>
          </w:tcPr>
          <w:p w:rsidR="00304320" w:rsidRDefault="00304320" w:rsidP="008B5A29">
            <w:pPr>
              <w:jc w:val="center"/>
            </w:pPr>
            <w:r>
              <w:t>0</w:t>
            </w:r>
          </w:p>
        </w:tc>
      </w:tr>
      <w:tr w:rsidR="00304320" w:rsidTr="008B5A29">
        <w:tc>
          <w:tcPr>
            <w:tcW w:w="1697" w:type="dxa"/>
          </w:tcPr>
          <w:p w:rsidR="00304320" w:rsidRDefault="00304320" w:rsidP="008B5A29">
            <w:pPr>
              <w:jc w:val="center"/>
            </w:pPr>
            <w:r w:rsidRPr="00D37682">
              <w:rPr>
                <w:position w:val="-4"/>
              </w:rPr>
              <w:object w:dxaOrig="300" w:dyaOrig="300">
                <v:shape id="_x0000_i2236" type="#_x0000_t75" style="width:15.05pt;height:15.05pt" o:ole="" filled="t">
                  <v:fill color2="black"/>
                  <v:imagedata r:id="rId1528" o:title=""/>
                </v:shape>
                <o:OLEObject Type="Embed" ProgID="Equation.3" ShapeID="_x0000_i2236" DrawAspect="Content" ObjectID="_1417026051" r:id="rId2605"/>
              </w:object>
            </w:r>
          </w:p>
        </w:tc>
        <w:tc>
          <w:tcPr>
            <w:tcW w:w="1480" w:type="dxa"/>
          </w:tcPr>
          <w:p w:rsidR="00304320" w:rsidRDefault="00304320" w:rsidP="008B5A29">
            <w:pPr>
              <w:jc w:val="center"/>
            </w:pPr>
            <w:r>
              <w:t>1</w:t>
            </w:r>
          </w:p>
        </w:tc>
        <w:tc>
          <w:tcPr>
            <w:tcW w:w="1480" w:type="dxa"/>
          </w:tcPr>
          <w:p w:rsidR="00304320" w:rsidRDefault="00304320" w:rsidP="008B5A29">
            <w:pPr>
              <w:jc w:val="center"/>
            </w:pPr>
            <w:r>
              <w:t>25</w:t>
            </w:r>
          </w:p>
        </w:tc>
        <w:tc>
          <w:tcPr>
            <w:tcW w:w="1803" w:type="dxa"/>
          </w:tcPr>
          <w:p w:rsidR="00304320" w:rsidRDefault="00304320" w:rsidP="008B5A29">
            <w:pPr>
              <w:jc w:val="center"/>
            </w:pPr>
            <w:r>
              <w:t>1</w:t>
            </w:r>
          </w:p>
        </w:tc>
      </w:tr>
      <w:tr w:rsidR="00304320" w:rsidTr="008B5A29">
        <w:tc>
          <w:tcPr>
            <w:tcW w:w="1697" w:type="dxa"/>
          </w:tcPr>
          <w:p w:rsidR="00304320" w:rsidRDefault="00304320" w:rsidP="008B5A29">
            <w:pPr>
              <w:jc w:val="center"/>
            </w:pPr>
            <w:r w:rsidRPr="00D37682">
              <w:rPr>
                <w:position w:val="-6"/>
              </w:rPr>
              <w:object w:dxaOrig="380" w:dyaOrig="320">
                <v:shape id="_x0000_i2237" type="#_x0000_t75" style="width:18.4pt;height:15.9pt" o:ole="" filled="t">
                  <v:fill color2="black"/>
                  <v:imagedata r:id="rId2606" o:title=""/>
                </v:shape>
                <o:OLEObject Type="Embed" ProgID="Equation.3" ShapeID="_x0000_i2237" DrawAspect="Content" ObjectID="_1417026052" r:id="rId2607"/>
              </w:object>
            </w:r>
          </w:p>
        </w:tc>
        <w:tc>
          <w:tcPr>
            <w:tcW w:w="1480" w:type="dxa"/>
          </w:tcPr>
          <w:p w:rsidR="00304320" w:rsidRDefault="00304320" w:rsidP="008B5A29">
            <w:pPr>
              <w:jc w:val="center"/>
            </w:pPr>
            <w:r>
              <w:t>10</w:t>
            </w:r>
          </w:p>
        </w:tc>
        <w:tc>
          <w:tcPr>
            <w:tcW w:w="1480" w:type="dxa"/>
          </w:tcPr>
          <w:p w:rsidR="00304320" w:rsidRDefault="00304320" w:rsidP="008B5A29">
            <w:pPr>
              <w:jc w:val="center"/>
            </w:pPr>
            <w:r>
              <w:t>3</w:t>
            </w:r>
          </w:p>
        </w:tc>
        <w:tc>
          <w:tcPr>
            <w:tcW w:w="1803" w:type="dxa"/>
          </w:tcPr>
          <w:p w:rsidR="00304320" w:rsidRDefault="00304320" w:rsidP="008B5A29">
            <w:pPr>
              <w:jc w:val="center"/>
            </w:pPr>
            <w:r>
              <w:t>1000</w:t>
            </w:r>
          </w:p>
        </w:tc>
      </w:tr>
      <w:tr w:rsidR="00304320" w:rsidTr="008B5A29">
        <w:tc>
          <w:tcPr>
            <w:tcW w:w="1697" w:type="dxa"/>
          </w:tcPr>
          <w:p w:rsidR="00304320" w:rsidRDefault="00304320" w:rsidP="008B5A29">
            <w:pPr>
              <w:jc w:val="center"/>
            </w:pPr>
            <w:r w:rsidRPr="00D37682">
              <w:rPr>
                <w:position w:val="-4"/>
              </w:rPr>
              <w:object w:dxaOrig="460" w:dyaOrig="300">
                <v:shape id="_x0000_i2238" type="#_x0000_t75" style="width:23.45pt;height:15.05pt" o:ole="" filled="t">
                  <v:fill color2="black"/>
                  <v:imagedata r:id="rId1532" o:title=""/>
                </v:shape>
                <o:OLEObject Type="Embed" ProgID="Equation.3" ShapeID="_x0000_i2238" DrawAspect="Content" ObjectID="_1417026053" r:id="rId2608"/>
              </w:object>
            </w:r>
          </w:p>
        </w:tc>
        <w:tc>
          <w:tcPr>
            <w:tcW w:w="1480" w:type="dxa"/>
          </w:tcPr>
          <w:p w:rsidR="00304320" w:rsidRDefault="00304320" w:rsidP="008B5A29">
            <w:pPr>
              <w:jc w:val="center"/>
            </w:pPr>
            <w:r>
              <w:t>4</w:t>
            </w:r>
          </w:p>
        </w:tc>
        <w:tc>
          <w:tcPr>
            <w:tcW w:w="1480" w:type="dxa"/>
          </w:tcPr>
          <w:p w:rsidR="00304320" w:rsidRDefault="00304320" w:rsidP="008B5A29">
            <w:pPr>
              <w:jc w:val="center"/>
            </w:pPr>
            <w:r>
              <w:t>3</w:t>
            </w:r>
          </w:p>
        </w:tc>
        <w:tc>
          <w:tcPr>
            <w:tcW w:w="1803" w:type="dxa"/>
          </w:tcPr>
          <w:p w:rsidR="00304320" w:rsidRDefault="00304320" w:rsidP="008B5A29">
            <w:pPr>
              <w:jc w:val="center"/>
            </w:pPr>
            <w:proofErr w:type="gramStart"/>
            <w:r>
              <w:t>-</w:t>
            </w:r>
            <w:proofErr w:type="gramEnd"/>
            <w:r>
              <w:t>64</w:t>
            </w:r>
          </w:p>
        </w:tc>
      </w:tr>
      <w:tr w:rsidR="00304320" w:rsidTr="008B5A29">
        <w:tc>
          <w:tcPr>
            <w:tcW w:w="1697" w:type="dxa"/>
          </w:tcPr>
          <w:p w:rsidR="00304320" w:rsidRDefault="00304320" w:rsidP="008B5A29">
            <w:pPr>
              <w:jc w:val="center"/>
            </w:pPr>
            <w:r w:rsidRPr="00D37682">
              <w:rPr>
                <w:position w:val="-10"/>
              </w:rPr>
              <w:object w:dxaOrig="600" w:dyaOrig="380">
                <v:shape id="_x0000_i2239" type="#_x0000_t75" style="width:30.15pt;height:18.4pt" o:ole="" filled="t">
                  <v:fill color2="black"/>
                  <v:imagedata r:id="rId1534" o:title=""/>
                </v:shape>
                <o:OLEObject Type="Embed" ProgID="Equation.3" ShapeID="_x0000_i2239" DrawAspect="Content" ObjectID="_1417026054" r:id="rId2609"/>
              </w:object>
            </w:r>
          </w:p>
        </w:tc>
        <w:tc>
          <w:tcPr>
            <w:tcW w:w="1480" w:type="dxa"/>
          </w:tcPr>
          <w:p w:rsidR="00304320" w:rsidRDefault="00304320" w:rsidP="008B5A29">
            <w:pPr>
              <w:jc w:val="center"/>
            </w:pPr>
            <w:proofErr w:type="gramStart"/>
            <w:r>
              <w:t>-</w:t>
            </w:r>
            <w:proofErr w:type="gramEnd"/>
            <w:r>
              <w:t>5</w:t>
            </w:r>
          </w:p>
        </w:tc>
        <w:tc>
          <w:tcPr>
            <w:tcW w:w="1480" w:type="dxa"/>
          </w:tcPr>
          <w:p w:rsidR="00304320" w:rsidRDefault="00304320" w:rsidP="008B5A29">
            <w:pPr>
              <w:jc w:val="center"/>
            </w:pPr>
            <w:r>
              <w:t>2</w:t>
            </w:r>
          </w:p>
        </w:tc>
        <w:tc>
          <w:tcPr>
            <w:tcW w:w="1803" w:type="dxa"/>
          </w:tcPr>
          <w:p w:rsidR="00304320" w:rsidRDefault="00304320" w:rsidP="008B5A29">
            <w:pPr>
              <w:jc w:val="center"/>
            </w:pPr>
            <w:r>
              <w:t>25</w:t>
            </w:r>
          </w:p>
        </w:tc>
      </w:tr>
      <w:tr w:rsidR="00304320" w:rsidTr="008B5A29">
        <w:tc>
          <w:tcPr>
            <w:tcW w:w="1697" w:type="dxa"/>
          </w:tcPr>
          <w:p w:rsidR="00304320" w:rsidRDefault="00304320" w:rsidP="008B5A29">
            <w:pPr>
              <w:jc w:val="center"/>
            </w:pPr>
            <w:r w:rsidRPr="00D37682">
              <w:rPr>
                <w:position w:val="-10"/>
              </w:rPr>
              <w:object w:dxaOrig="600" w:dyaOrig="380">
                <v:shape id="_x0000_i2240" type="#_x0000_t75" style="width:30.15pt;height:18.4pt" o:ole="" filled="t">
                  <v:fill color2="black"/>
                  <v:imagedata r:id="rId1536" o:title=""/>
                </v:shape>
                <o:OLEObject Type="Embed" ProgID="Equation.3" ShapeID="_x0000_i2240" DrawAspect="Content" ObjectID="_1417026055" r:id="rId2610"/>
              </w:object>
            </w:r>
          </w:p>
        </w:tc>
        <w:tc>
          <w:tcPr>
            <w:tcW w:w="1480" w:type="dxa"/>
          </w:tcPr>
          <w:p w:rsidR="00304320" w:rsidRDefault="00304320" w:rsidP="008B5A29">
            <w:pPr>
              <w:jc w:val="center"/>
            </w:pPr>
            <w:proofErr w:type="gramStart"/>
            <w:r>
              <w:t>-</w:t>
            </w:r>
            <w:proofErr w:type="gramEnd"/>
            <w:r>
              <w:t>6</w:t>
            </w:r>
          </w:p>
        </w:tc>
        <w:tc>
          <w:tcPr>
            <w:tcW w:w="1480" w:type="dxa"/>
          </w:tcPr>
          <w:p w:rsidR="00304320" w:rsidRDefault="00304320" w:rsidP="008B5A29">
            <w:pPr>
              <w:jc w:val="center"/>
            </w:pPr>
            <w:r>
              <w:t>3</w:t>
            </w:r>
          </w:p>
        </w:tc>
        <w:tc>
          <w:tcPr>
            <w:tcW w:w="1803" w:type="dxa"/>
          </w:tcPr>
          <w:p w:rsidR="00304320" w:rsidRDefault="00304320" w:rsidP="008B5A29">
            <w:pPr>
              <w:jc w:val="center"/>
            </w:pPr>
            <w:proofErr w:type="gramStart"/>
            <w:r>
              <w:t>-</w:t>
            </w:r>
            <w:proofErr w:type="gramEnd"/>
            <w:r>
              <w:t>216</w:t>
            </w:r>
          </w:p>
        </w:tc>
      </w:tr>
    </w:tbl>
    <w:p w:rsidR="00304320" w:rsidRDefault="00304320" w:rsidP="00304320"/>
    <w:p w:rsidR="00304320" w:rsidRDefault="00304320" w:rsidP="00304320">
      <w:pPr>
        <w:pStyle w:val="vastaukset"/>
      </w:pPr>
    </w:p>
    <w:p w:rsidR="00304320" w:rsidRDefault="00304320" w:rsidP="00304320">
      <w:pPr>
        <w:pStyle w:val="abc-kohdat"/>
        <w:numPr>
          <w:ilvl w:val="0"/>
          <w:numId w:val="300"/>
        </w:numPr>
        <w:tabs>
          <w:tab w:val="left" w:pos="340"/>
        </w:tabs>
        <w:rPr>
          <w:lang w:val="fi-FI"/>
        </w:rPr>
      </w:pPr>
      <w:r>
        <w:rPr>
          <w:lang w:val="fi-FI"/>
        </w:rPr>
        <w:t>8</w:t>
      </w:r>
    </w:p>
    <w:p w:rsidR="00304320" w:rsidRDefault="00304320" w:rsidP="00304320">
      <w:pPr>
        <w:pStyle w:val="abc-kohdat"/>
        <w:numPr>
          <w:ilvl w:val="0"/>
          <w:numId w:val="300"/>
        </w:numPr>
        <w:tabs>
          <w:tab w:val="left" w:pos="340"/>
        </w:tabs>
        <w:rPr>
          <w:lang w:val="fi-FI"/>
        </w:rPr>
      </w:pPr>
      <w:proofErr w:type="gramStart"/>
      <w:r>
        <w:rPr>
          <w:lang w:val="fi-FI"/>
        </w:rPr>
        <w:t>-</w:t>
      </w:r>
      <w:proofErr w:type="gramEnd"/>
      <w:r>
        <w:rPr>
          <w:lang w:val="fi-FI"/>
        </w:rPr>
        <w:t>4</w:t>
      </w:r>
    </w:p>
    <w:p w:rsidR="00304320" w:rsidRDefault="00304320" w:rsidP="00304320">
      <w:pPr>
        <w:pStyle w:val="abc-kohdat"/>
        <w:numPr>
          <w:ilvl w:val="0"/>
          <w:numId w:val="300"/>
        </w:numPr>
        <w:tabs>
          <w:tab w:val="left" w:pos="340"/>
        </w:tabs>
        <w:rPr>
          <w:lang w:val="fi-FI"/>
        </w:rPr>
      </w:pPr>
      <w:r>
        <w:rPr>
          <w:lang w:val="fi-FI"/>
        </w:rPr>
        <w:t>4</w:t>
      </w:r>
    </w:p>
    <w:p w:rsidR="00304320" w:rsidRDefault="00304320" w:rsidP="00304320">
      <w:pPr>
        <w:pStyle w:val="abc-kohdat"/>
        <w:numPr>
          <w:ilvl w:val="0"/>
          <w:numId w:val="300"/>
        </w:numPr>
        <w:tabs>
          <w:tab w:val="left" w:pos="340"/>
        </w:tabs>
        <w:rPr>
          <w:lang w:val="fi-FI"/>
        </w:rPr>
      </w:pPr>
      <w:proofErr w:type="gramStart"/>
      <w:r>
        <w:rPr>
          <w:lang w:val="fi-FI"/>
        </w:rPr>
        <w:t>-</w:t>
      </w:r>
      <w:proofErr w:type="gramEnd"/>
      <w:r>
        <w:rPr>
          <w:lang w:val="fi-FI"/>
        </w:rPr>
        <w:t>8</w:t>
      </w:r>
    </w:p>
    <w:p w:rsidR="00304320" w:rsidRDefault="00304320" w:rsidP="00304320">
      <w:pPr>
        <w:pStyle w:val="abc-kohdat"/>
        <w:numPr>
          <w:ilvl w:val="0"/>
          <w:numId w:val="300"/>
        </w:numPr>
        <w:tabs>
          <w:tab w:val="left" w:pos="340"/>
        </w:tabs>
        <w:rPr>
          <w:lang w:val="fi-FI"/>
        </w:rPr>
      </w:pPr>
      <w:r>
        <w:rPr>
          <w:lang w:val="fi-FI"/>
        </w:rPr>
        <w:t>9</w:t>
      </w:r>
    </w:p>
    <w:p w:rsidR="00304320" w:rsidRDefault="00304320" w:rsidP="00304320">
      <w:pPr>
        <w:pStyle w:val="abc-kohdat"/>
        <w:numPr>
          <w:ilvl w:val="0"/>
          <w:numId w:val="300"/>
        </w:numPr>
        <w:tabs>
          <w:tab w:val="left" w:pos="340"/>
        </w:tabs>
        <w:rPr>
          <w:lang w:val="fi-FI"/>
        </w:rPr>
      </w:pPr>
      <w:r>
        <w:rPr>
          <w:lang w:val="fi-FI"/>
        </w:rPr>
        <w:t>27</w:t>
      </w:r>
    </w:p>
    <w:p w:rsidR="00304320" w:rsidRDefault="00304320" w:rsidP="00304320">
      <w:pPr>
        <w:pStyle w:val="abc-kohdat"/>
        <w:numPr>
          <w:ilvl w:val="0"/>
          <w:numId w:val="300"/>
        </w:numPr>
        <w:tabs>
          <w:tab w:val="left" w:pos="340"/>
        </w:tabs>
        <w:rPr>
          <w:lang w:val="fi-FI"/>
        </w:rPr>
      </w:pPr>
      <w:proofErr w:type="gramStart"/>
      <w:r>
        <w:rPr>
          <w:lang w:val="fi-FI"/>
        </w:rPr>
        <w:lastRenderedPageBreak/>
        <w:t>-</w:t>
      </w:r>
      <w:proofErr w:type="gramEnd"/>
      <w:r>
        <w:rPr>
          <w:lang w:val="fi-FI"/>
        </w:rPr>
        <w:t>9</w:t>
      </w:r>
    </w:p>
    <w:p w:rsidR="00304320" w:rsidRDefault="00304320" w:rsidP="00304320"/>
    <w:p w:rsidR="00304320" w:rsidRDefault="00304320" w:rsidP="00304320">
      <w:pPr>
        <w:pStyle w:val="vastaukset"/>
      </w:pPr>
    </w:p>
    <w:p w:rsidR="00304320" w:rsidRDefault="00304320" w:rsidP="00304320">
      <w:pPr>
        <w:pStyle w:val="abc-kohdat"/>
        <w:numPr>
          <w:ilvl w:val="0"/>
          <w:numId w:val="406"/>
        </w:numPr>
      </w:pPr>
      <w:r w:rsidRPr="00D37682">
        <w:rPr>
          <w:position w:val="-6"/>
        </w:rPr>
        <w:object w:dxaOrig="780" w:dyaOrig="320">
          <v:shape id="_x0000_i2241" type="#_x0000_t75" style="width:39.35pt;height:15.9pt" o:ole="" filled="t">
            <v:fill color2="black"/>
            <v:imagedata r:id="rId2611" o:title=""/>
          </v:shape>
          <o:OLEObject Type="Embed" ProgID="Equation.3" ShapeID="_x0000_i2241" DrawAspect="Content" ObjectID="_1417026056" r:id="rId2612"/>
        </w:object>
      </w:r>
    </w:p>
    <w:p w:rsidR="00304320" w:rsidRDefault="00304320" w:rsidP="00304320">
      <w:pPr>
        <w:pStyle w:val="abc-kohdat"/>
        <w:numPr>
          <w:ilvl w:val="0"/>
          <w:numId w:val="406"/>
        </w:numPr>
      </w:pPr>
      <w:r w:rsidRPr="00D37682">
        <w:rPr>
          <w:position w:val="-6"/>
        </w:rPr>
        <w:object w:dxaOrig="880" w:dyaOrig="320">
          <v:shape id="_x0000_i2242" type="#_x0000_t75" style="width:44.35pt;height:15.9pt" o:ole="" filled="t">
            <v:fill color2="black"/>
            <v:imagedata r:id="rId2613" o:title=""/>
          </v:shape>
          <o:OLEObject Type="Embed" ProgID="Equation.3" ShapeID="_x0000_i2242" DrawAspect="Content" ObjectID="_1417026057" r:id="rId2614"/>
        </w:object>
      </w:r>
    </w:p>
    <w:p w:rsidR="00304320" w:rsidRDefault="00304320" w:rsidP="00304320">
      <w:pPr>
        <w:pStyle w:val="abc-kohdat"/>
        <w:numPr>
          <w:ilvl w:val="0"/>
          <w:numId w:val="406"/>
        </w:numPr>
      </w:pPr>
      <w:r w:rsidRPr="00D37682">
        <w:rPr>
          <w:position w:val="-6"/>
        </w:rPr>
        <w:object w:dxaOrig="1100" w:dyaOrig="360">
          <v:shape id="_x0000_i2243" type="#_x0000_t75" style="width:54.4pt;height:18.4pt" o:ole="" filled="t">
            <v:fill color2="black"/>
            <v:imagedata r:id="rId2615" o:title=""/>
          </v:shape>
          <o:OLEObject Type="Embed" ProgID="Equation.3" ShapeID="_x0000_i2243" DrawAspect="Content" ObjectID="_1417026058" r:id="rId2616"/>
        </w:object>
      </w:r>
    </w:p>
    <w:p w:rsidR="00304320" w:rsidRDefault="00304320" w:rsidP="00304320">
      <w:pPr>
        <w:pStyle w:val="abc-kohdat"/>
        <w:numPr>
          <w:ilvl w:val="0"/>
          <w:numId w:val="406"/>
        </w:numPr>
      </w:pPr>
      <w:r w:rsidRPr="00D37682">
        <w:rPr>
          <w:position w:val="-6"/>
        </w:rPr>
        <w:object w:dxaOrig="1100" w:dyaOrig="320">
          <v:shape id="_x0000_i2244" type="#_x0000_t75" style="width:54.4pt;height:15.9pt" o:ole="" filled="t">
            <v:fill color2="black"/>
            <v:imagedata r:id="rId2617" o:title=""/>
          </v:shape>
          <o:OLEObject Type="Embed" ProgID="Equation.3" ShapeID="_x0000_i2244" DrawAspect="Content" ObjectID="_1417026059" r:id="rId2618"/>
        </w:object>
      </w:r>
    </w:p>
    <w:p w:rsidR="00304320" w:rsidRDefault="00304320" w:rsidP="00304320"/>
    <w:p w:rsidR="00304320" w:rsidRDefault="00304320" w:rsidP="00304320">
      <w:pPr>
        <w:pStyle w:val="vastaukset"/>
      </w:pPr>
    </w:p>
    <w:p w:rsidR="00304320" w:rsidRDefault="00304320" w:rsidP="00304320">
      <w:pPr>
        <w:pStyle w:val="abc-kohdat"/>
        <w:numPr>
          <w:ilvl w:val="0"/>
          <w:numId w:val="291"/>
        </w:numPr>
        <w:tabs>
          <w:tab w:val="left" w:pos="340"/>
        </w:tabs>
        <w:rPr>
          <w:lang w:val="fi-FI"/>
        </w:rPr>
      </w:pPr>
      <w:r>
        <w:rPr>
          <w:lang w:val="fi-FI"/>
        </w:rPr>
        <w:t>epätosi</w:t>
      </w:r>
    </w:p>
    <w:p w:rsidR="00304320" w:rsidRDefault="00304320" w:rsidP="00304320">
      <w:pPr>
        <w:pStyle w:val="abc-kohdat"/>
        <w:numPr>
          <w:ilvl w:val="0"/>
          <w:numId w:val="291"/>
        </w:numPr>
        <w:tabs>
          <w:tab w:val="left" w:pos="340"/>
        </w:tabs>
        <w:rPr>
          <w:lang w:val="fi-FI"/>
        </w:rPr>
      </w:pPr>
      <w:r>
        <w:rPr>
          <w:lang w:val="fi-FI"/>
        </w:rPr>
        <w:t>tosi</w:t>
      </w:r>
    </w:p>
    <w:p w:rsidR="00304320" w:rsidRDefault="00304320" w:rsidP="00304320">
      <w:pPr>
        <w:pStyle w:val="abc-kohdat"/>
        <w:numPr>
          <w:ilvl w:val="0"/>
          <w:numId w:val="291"/>
        </w:numPr>
        <w:tabs>
          <w:tab w:val="left" w:pos="340"/>
        </w:tabs>
        <w:rPr>
          <w:lang w:val="fi-FI"/>
        </w:rPr>
      </w:pPr>
      <w:r>
        <w:rPr>
          <w:lang w:val="fi-FI"/>
        </w:rPr>
        <w:t>tosi</w:t>
      </w:r>
    </w:p>
    <w:p w:rsidR="00304320" w:rsidRDefault="00304320" w:rsidP="00304320">
      <w:pPr>
        <w:pStyle w:val="abc-kohdat"/>
        <w:numPr>
          <w:ilvl w:val="0"/>
          <w:numId w:val="291"/>
        </w:numPr>
        <w:tabs>
          <w:tab w:val="left" w:pos="340"/>
        </w:tabs>
        <w:rPr>
          <w:lang w:val="fi-FI"/>
        </w:rPr>
      </w:pPr>
      <w:r>
        <w:rPr>
          <w:lang w:val="fi-FI"/>
        </w:rPr>
        <w:t>tosi</w:t>
      </w:r>
    </w:p>
    <w:p w:rsidR="00304320" w:rsidRDefault="00304320" w:rsidP="00304320">
      <w:pPr>
        <w:pStyle w:val="abc-kohdat"/>
        <w:numPr>
          <w:ilvl w:val="0"/>
          <w:numId w:val="291"/>
        </w:numPr>
        <w:tabs>
          <w:tab w:val="left" w:pos="340"/>
        </w:tabs>
        <w:rPr>
          <w:lang w:val="fi-FI"/>
        </w:rPr>
      </w:pPr>
      <w:r>
        <w:rPr>
          <w:lang w:val="fi-FI"/>
        </w:rPr>
        <w:t>epätosi</w:t>
      </w:r>
    </w:p>
    <w:p w:rsidR="00304320" w:rsidRDefault="00304320" w:rsidP="00304320">
      <w:pPr>
        <w:pStyle w:val="abc-kohdat"/>
        <w:numPr>
          <w:ilvl w:val="0"/>
          <w:numId w:val="291"/>
        </w:numPr>
        <w:tabs>
          <w:tab w:val="left" w:pos="340"/>
        </w:tabs>
        <w:rPr>
          <w:lang w:val="fi-FI"/>
        </w:rPr>
      </w:pPr>
      <w:r>
        <w:rPr>
          <w:lang w:val="fi-FI"/>
        </w:rPr>
        <w:t>epätosi</w:t>
      </w:r>
    </w:p>
    <w:p w:rsidR="00304320" w:rsidRDefault="00304320" w:rsidP="00304320"/>
    <w:p w:rsidR="00304320" w:rsidRDefault="00304320" w:rsidP="00304320">
      <w:pPr>
        <w:pStyle w:val="vastaukset"/>
      </w:pPr>
    </w:p>
    <w:p w:rsidR="00304320" w:rsidRDefault="00304320" w:rsidP="00304320">
      <w:pPr>
        <w:pStyle w:val="abc-kohdat"/>
        <w:numPr>
          <w:ilvl w:val="0"/>
          <w:numId w:val="456"/>
        </w:numPr>
        <w:rPr>
          <w:lang w:val="fi-FI"/>
        </w:rPr>
      </w:pPr>
      <w:r w:rsidRPr="00D37682">
        <w:rPr>
          <w:position w:val="-10"/>
        </w:rPr>
        <w:object w:dxaOrig="980" w:dyaOrig="360">
          <v:shape id="_x0000_i2245" type="#_x0000_t75" style="width:48.55pt;height:18.4pt" o:ole="" filled="t">
            <v:fill color2="black"/>
            <v:imagedata r:id="rId2619" o:title=""/>
          </v:shape>
          <o:OLEObject Type="Embed" ProgID="Equation.3" ShapeID="_x0000_i2245" DrawAspect="Content" ObjectID="_1417026060" r:id="rId2620"/>
        </w:object>
      </w:r>
    </w:p>
    <w:p w:rsidR="00304320" w:rsidRDefault="00304320" w:rsidP="00304320">
      <w:pPr>
        <w:pStyle w:val="abc-kohdat"/>
        <w:numPr>
          <w:ilvl w:val="0"/>
          <w:numId w:val="456"/>
        </w:numPr>
        <w:rPr>
          <w:lang w:val="fi-FI"/>
        </w:rPr>
      </w:pPr>
      <w:r w:rsidRPr="00D37682">
        <w:rPr>
          <w:position w:val="-10"/>
        </w:rPr>
        <w:object w:dxaOrig="1100" w:dyaOrig="360">
          <v:shape id="_x0000_i2246" type="#_x0000_t75" style="width:54.4pt;height:18.4pt" o:ole="" filled="t">
            <v:fill color2="black"/>
            <v:imagedata r:id="rId2621" o:title=""/>
          </v:shape>
          <o:OLEObject Type="Embed" ProgID="Equation.3" ShapeID="_x0000_i2246" DrawAspect="Content" ObjectID="_1417026061" r:id="rId2622"/>
        </w:object>
      </w:r>
    </w:p>
    <w:p w:rsidR="00304320" w:rsidRDefault="00304320" w:rsidP="00304320">
      <w:pPr>
        <w:pStyle w:val="abc-kohdat"/>
        <w:numPr>
          <w:ilvl w:val="0"/>
          <w:numId w:val="456"/>
        </w:numPr>
        <w:rPr>
          <w:lang w:val="fi-FI"/>
        </w:rPr>
      </w:pPr>
      <w:r w:rsidRPr="00D37682">
        <w:rPr>
          <w:position w:val="-10"/>
        </w:rPr>
        <w:object w:dxaOrig="1400" w:dyaOrig="360">
          <v:shape id="_x0000_i2247" type="#_x0000_t75" style="width:69.5pt;height:18.4pt" o:ole="" filled="t">
            <v:fill color2="black"/>
            <v:imagedata r:id="rId2623" o:title=""/>
          </v:shape>
          <o:OLEObject Type="Embed" ProgID="Equation.3" ShapeID="_x0000_i2247" DrawAspect="Content" ObjectID="_1417026062" r:id="rId2624"/>
        </w:object>
      </w:r>
    </w:p>
    <w:p w:rsidR="00304320" w:rsidRDefault="00304320" w:rsidP="00304320">
      <w:pPr>
        <w:pStyle w:val="abc-kohdat"/>
        <w:numPr>
          <w:ilvl w:val="0"/>
          <w:numId w:val="456"/>
        </w:numPr>
        <w:rPr>
          <w:lang w:val="fi-FI"/>
        </w:rPr>
      </w:pPr>
      <w:r w:rsidRPr="00D37682">
        <w:rPr>
          <w:position w:val="-10"/>
        </w:rPr>
        <w:object w:dxaOrig="1280" w:dyaOrig="360">
          <v:shape id="_x0000_i2248" type="#_x0000_t75" style="width:63.65pt;height:18.4pt" o:ole="" filled="t">
            <v:fill color2="black"/>
            <v:imagedata r:id="rId2625" o:title=""/>
          </v:shape>
          <o:OLEObject Type="Embed" ProgID="Equation.3" ShapeID="_x0000_i2248" DrawAspect="Content" ObjectID="_1417026063" r:id="rId2626"/>
        </w:object>
      </w:r>
    </w:p>
    <w:p w:rsidR="00304320" w:rsidRDefault="00304320" w:rsidP="00304320"/>
    <w:p w:rsidR="00304320" w:rsidRDefault="00304320" w:rsidP="00304320">
      <w:pPr>
        <w:pStyle w:val="vastaukset"/>
      </w:pPr>
    </w:p>
    <w:p w:rsidR="00304320" w:rsidRDefault="00304320" w:rsidP="00304320">
      <w:pPr>
        <w:pStyle w:val="abc-kohdat"/>
        <w:numPr>
          <w:ilvl w:val="0"/>
          <w:numId w:val="797"/>
        </w:numPr>
        <w:rPr>
          <w:lang w:val="fi-FI"/>
        </w:rPr>
      </w:pPr>
      <w:r>
        <w:rPr>
          <w:lang w:val="fi-FI"/>
        </w:rPr>
        <w:t>16</w:t>
      </w:r>
    </w:p>
    <w:p w:rsidR="00304320" w:rsidRDefault="00304320" w:rsidP="00304320">
      <w:pPr>
        <w:pStyle w:val="abc-kohdat"/>
        <w:numPr>
          <w:ilvl w:val="0"/>
          <w:numId w:val="797"/>
        </w:numPr>
        <w:rPr>
          <w:lang w:val="fi-FI"/>
        </w:rPr>
      </w:pPr>
      <w:proofErr w:type="gramStart"/>
      <w:r>
        <w:rPr>
          <w:lang w:val="fi-FI"/>
        </w:rPr>
        <w:t>–16</w:t>
      </w:r>
      <w:proofErr w:type="gramEnd"/>
    </w:p>
    <w:p w:rsidR="00304320" w:rsidRDefault="00304320" w:rsidP="00304320">
      <w:pPr>
        <w:pStyle w:val="abc-kohdat"/>
        <w:numPr>
          <w:ilvl w:val="0"/>
          <w:numId w:val="797"/>
        </w:numPr>
        <w:rPr>
          <w:lang w:val="fi-FI"/>
        </w:rPr>
      </w:pPr>
      <w:proofErr w:type="gramStart"/>
      <w:r>
        <w:rPr>
          <w:lang w:val="fi-FI"/>
        </w:rPr>
        <w:t>–64</w:t>
      </w:r>
      <w:proofErr w:type="gramEnd"/>
    </w:p>
    <w:p w:rsidR="00304320" w:rsidRDefault="00304320" w:rsidP="00304320">
      <w:pPr>
        <w:pStyle w:val="abc-kohdat"/>
        <w:numPr>
          <w:ilvl w:val="0"/>
          <w:numId w:val="797"/>
        </w:numPr>
        <w:rPr>
          <w:lang w:val="fi-FI"/>
        </w:rPr>
      </w:pPr>
      <w:r>
        <w:rPr>
          <w:lang w:val="fi-FI"/>
        </w:rPr>
        <w:t>64</w:t>
      </w:r>
    </w:p>
    <w:p w:rsidR="00304320" w:rsidRDefault="00304320" w:rsidP="00304320"/>
    <w:p w:rsidR="00304320" w:rsidRDefault="00304320" w:rsidP="00304320">
      <w:pPr>
        <w:pStyle w:val="vastaukset"/>
      </w:pPr>
    </w:p>
    <w:p w:rsidR="00304320" w:rsidRDefault="00304320" w:rsidP="00304320">
      <w:pPr>
        <w:pStyle w:val="abc-kohdat"/>
        <w:numPr>
          <w:ilvl w:val="0"/>
          <w:numId w:val="630"/>
        </w:numPr>
        <w:rPr>
          <w:lang w:val="fi-FI"/>
        </w:rPr>
      </w:pPr>
      <w:r>
        <w:rPr>
          <w:lang w:val="fi-FI"/>
        </w:rPr>
        <w:t>1</w:t>
      </w:r>
    </w:p>
    <w:p w:rsidR="00304320" w:rsidRDefault="00304320" w:rsidP="00304320">
      <w:pPr>
        <w:pStyle w:val="abc-kohdat"/>
        <w:numPr>
          <w:ilvl w:val="0"/>
          <w:numId w:val="630"/>
        </w:numPr>
        <w:rPr>
          <w:lang w:val="fi-FI"/>
        </w:rPr>
      </w:pPr>
      <w:r>
        <w:rPr>
          <w:lang w:val="fi-FI"/>
        </w:rPr>
        <w:t>1000</w:t>
      </w:r>
    </w:p>
    <w:p w:rsidR="00304320" w:rsidRDefault="00304320" w:rsidP="00304320">
      <w:pPr>
        <w:pStyle w:val="abc-kohdat"/>
        <w:numPr>
          <w:ilvl w:val="0"/>
          <w:numId w:val="630"/>
        </w:numPr>
        <w:rPr>
          <w:lang w:val="fi-FI"/>
        </w:rPr>
      </w:pPr>
      <w:r>
        <w:rPr>
          <w:lang w:val="fi-FI"/>
        </w:rPr>
        <w:t>28</w:t>
      </w:r>
    </w:p>
    <w:p w:rsidR="00304320" w:rsidRDefault="00304320" w:rsidP="00304320">
      <w:pPr>
        <w:rPr>
          <w:lang w:val="en-GB"/>
        </w:rPr>
      </w:pPr>
    </w:p>
    <w:p w:rsidR="00304320" w:rsidRDefault="00304320" w:rsidP="00304320">
      <w:pPr>
        <w:pStyle w:val="vastaukset"/>
        <w:rPr>
          <w:lang w:val="en-GB"/>
        </w:rPr>
      </w:pPr>
    </w:p>
    <w:p w:rsidR="00304320" w:rsidRDefault="00304320" w:rsidP="00304320">
      <w:pPr>
        <w:pStyle w:val="abc-kohdat"/>
        <w:numPr>
          <w:ilvl w:val="0"/>
          <w:numId w:val="795"/>
        </w:numPr>
        <w:rPr>
          <w:lang w:val="fi-FI"/>
        </w:rPr>
      </w:pPr>
      <w:proofErr w:type="gramStart"/>
      <w:r>
        <w:rPr>
          <w:lang w:val="fi-FI"/>
        </w:rPr>
        <w:t>-</w:t>
      </w:r>
      <w:proofErr w:type="gramEnd"/>
      <w:r>
        <w:rPr>
          <w:lang w:val="fi-FI"/>
        </w:rPr>
        <w:t>5</w:t>
      </w:r>
    </w:p>
    <w:p w:rsidR="00304320" w:rsidRDefault="00304320" w:rsidP="00304320">
      <w:pPr>
        <w:pStyle w:val="abc-kohdat"/>
        <w:numPr>
          <w:ilvl w:val="0"/>
          <w:numId w:val="795"/>
        </w:numPr>
        <w:rPr>
          <w:lang w:val="fi-FI"/>
        </w:rPr>
      </w:pPr>
      <w:proofErr w:type="gramStart"/>
      <w:r>
        <w:rPr>
          <w:lang w:val="fi-FI"/>
        </w:rPr>
        <w:t>–9</w:t>
      </w:r>
      <w:proofErr w:type="gramEnd"/>
    </w:p>
    <w:p w:rsidR="00304320" w:rsidRDefault="00304320" w:rsidP="00304320">
      <w:pPr>
        <w:pStyle w:val="abc-kohdat"/>
        <w:numPr>
          <w:ilvl w:val="0"/>
          <w:numId w:val="795"/>
        </w:numPr>
        <w:rPr>
          <w:i/>
          <w:iCs/>
          <w:lang w:val="fi-FI"/>
        </w:rPr>
      </w:pPr>
      <w:r>
        <w:rPr>
          <w:i/>
          <w:iCs/>
          <w:lang w:val="fi-FI"/>
        </w:rPr>
        <w:t>p</w:t>
      </w:r>
    </w:p>
    <w:p w:rsidR="00304320" w:rsidRDefault="00304320" w:rsidP="00304320">
      <w:pPr>
        <w:pStyle w:val="abc-kohdat"/>
        <w:numPr>
          <w:ilvl w:val="0"/>
          <w:numId w:val="795"/>
        </w:numPr>
        <w:rPr>
          <w:i/>
          <w:iCs/>
          <w:lang w:val="fi-FI"/>
        </w:rPr>
      </w:pPr>
      <w:r>
        <w:rPr>
          <w:i/>
          <w:iCs/>
          <w:lang w:val="fi-FI"/>
        </w:rPr>
        <w:t>b</w:t>
      </w:r>
    </w:p>
    <w:p w:rsidR="00304320" w:rsidRDefault="00304320" w:rsidP="00304320">
      <w:pPr>
        <w:pStyle w:val="abc-kohdat"/>
        <w:numPr>
          <w:ilvl w:val="0"/>
          <w:numId w:val="795"/>
        </w:numPr>
        <w:rPr>
          <w:lang w:val="fi-FI"/>
        </w:rPr>
      </w:pPr>
      <w:proofErr w:type="gramStart"/>
      <w:r>
        <w:rPr>
          <w:lang w:val="fi-FI"/>
        </w:rPr>
        <w:t>–</w:t>
      </w:r>
      <w:r>
        <w:rPr>
          <w:i/>
          <w:iCs/>
          <w:lang w:val="fi-FI"/>
        </w:rPr>
        <w:t>xyz</w:t>
      </w:r>
      <w:proofErr w:type="gramEnd"/>
    </w:p>
    <w:p w:rsidR="00304320" w:rsidRDefault="00304320" w:rsidP="00304320"/>
    <w:p w:rsidR="00304320" w:rsidRDefault="00304320" w:rsidP="00304320">
      <w:pPr>
        <w:pStyle w:val="vastaukset"/>
      </w:pPr>
    </w:p>
    <w:p w:rsidR="00304320" w:rsidRDefault="00304320" w:rsidP="00304320">
      <w:pPr>
        <w:pStyle w:val="abc-kohdat"/>
        <w:numPr>
          <w:ilvl w:val="0"/>
          <w:numId w:val="290"/>
        </w:numPr>
        <w:tabs>
          <w:tab w:val="left" w:pos="340"/>
        </w:tabs>
        <w:rPr>
          <w:lang w:val="fi-FI"/>
        </w:rPr>
      </w:pPr>
      <w:r>
        <w:rPr>
          <w:lang w:val="fi-FI"/>
        </w:rPr>
        <w:t>1, 2, 3, 4</w:t>
      </w:r>
    </w:p>
    <w:p w:rsidR="00304320" w:rsidRDefault="00304320" w:rsidP="00304320">
      <w:pPr>
        <w:pStyle w:val="abc-kohdat"/>
        <w:numPr>
          <w:ilvl w:val="0"/>
          <w:numId w:val="290"/>
        </w:numPr>
        <w:tabs>
          <w:tab w:val="left" w:pos="340"/>
        </w:tabs>
        <w:rPr>
          <w:lang w:val="fi-FI"/>
        </w:rPr>
      </w:pPr>
      <w:r>
        <w:rPr>
          <w:lang w:val="fi-FI"/>
        </w:rPr>
        <w:t>3, 6, 9, 12</w:t>
      </w:r>
    </w:p>
    <w:p w:rsidR="00304320" w:rsidRDefault="00304320" w:rsidP="00304320">
      <w:pPr>
        <w:pStyle w:val="abc-kohdat"/>
        <w:numPr>
          <w:ilvl w:val="0"/>
          <w:numId w:val="290"/>
        </w:numPr>
        <w:tabs>
          <w:tab w:val="left" w:pos="340"/>
        </w:tabs>
        <w:rPr>
          <w:lang w:val="fi-FI"/>
        </w:rPr>
      </w:pPr>
      <w:r>
        <w:rPr>
          <w:lang w:val="fi-FI"/>
        </w:rPr>
        <w:t>8, 16, 24, 32</w:t>
      </w:r>
    </w:p>
    <w:p w:rsidR="00304320" w:rsidRDefault="00304320" w:rsidP="00304320">
      <w:pPr>
        <w:pStyle w:val="abc-kohdat"/>
        <w:numPr>
          <w:ilvl w:val="0"/>
          <w:numId w:val="290"/>
        </w:numPr>
        <w:tabs>
          <w:tab w:val="left" w:pos="340"/>
        </w:tabs>
        <w:rPr>
          <w:lang w:val="fi-FI"/>
        </w:rPr>
      </w:pPr>
      <w:r>
        <w:rPr>
          <w:lang w:val="fi-FI"/>
        </w:rPr>
        <w:t>10, 20, 30, 40</w:t>
      </w:r>
    </w:p>
    <w:p w:rsidR="00304320" w:rsidRDefault="00304320" w:rsidP="00304320"/>
    <w:p w:rsidR="00304320" w:rsidRDefault="00304320" w:rsidP="00304320">
      <w:pPr>
        <w:pStyle w:val="vastaukset"/>
      </w:pPr>
    </w:p>
    <w:p w:rsidR="00304320" w:rsidRDefault="00304320" w:rsidP="00304320">
      <w:pPr>
        <w:pStyle w:val="abc-kohdat"/>
        <w:numPr>
          <w:ilvl w:val="0"/>
          <w:numId w:val="458"/>
        </w:numPr>
        <w:rPr>
          <w:lang w:val="fi-FI"/>
        </w:rPr>
      </w:pPr>
      <w:r>
        <w:rPr>
          <w:lang w:val="fi-FI"/>
        </w:rPr>
        <w:t>20, 54, 550</w:t>
      </w:r>
    </w:p>
    <w:p w:rsidR="00304320" w:rsidRDefault="00304320" w:rsidP="00304320">
      <w:pPr>
        <w:pStyle w:val="abc-kohdat"/>
        <w:numPr>
          <w:ilvl w:val="0"/>
          <w:numId w:val="458"/>
        </w:numPr>
        <w:rPr>
          <w:lang w:val="fi-FI"/>
        </w:rPr>
      </w:pPr>
      <w:r>
        <w:rPr>
          <w:lang w:val="fi-FI"/>
        </w:rPr>
        <w:lastRenderedPageBreak/>
        <w:t>33, 54</w:t>
      </w:r>
    </w:p>
    <w:p w:rsidR="00304320" w:rsidRDefault="00304320" w:rsidP="00304320">
      <w:pPr>
        <w:pStyle w:val="abc-kohdat"/>
        <w:numPr>
          <w:ilvl w:val="0"/>
          <w:numId w:val="458"/>
        </w:numPr>
        <w:rPr>
          <w:lang w:val="fi-FI"/>
        </w:rPr>
      </w:pPr>
      <w:r>
        <w:rPr>
          <w:lang w:val="fi-FI"/>
        </w:rPr>
        <w:t>20, 550</w:t>
      </w:r>
    </w:p>
    <w:p w:rsidR="00304320" w:rsidRDefault="00304320" w:rsidP="00304320">
      <w:pPr>
        <w:pStyle w:val="abc-kohdat"/>
        <w:numPr>
          <w:ilvl w:val="0"/>
          <w:numId w:val="458"/>
        </w:numPr>
        <w:rPr>
          <w:lang w:val="fi-FI"/>
        </w:rPr>
      </w:pPr>
      <w:r>
        <w:rPr>
          <w:lang w:val="fi-FI"/>
        </w:rPr>
        <w:t>54</w:t>
      </w:r>
    </w:p>
    <w:p w:rsidR="00304320" w:rsidRDefault="00304320" w:rsidP="00304320">
      <w:pPr>
        <w:pStyle w:val="abc-kohdat"/>
        <w:numPr>
          <w:ilvl w:val="0"/>
          <w:numId w:val="458"/>
        </w:numPr>
        <w:rPr>
          <w:lang w:val="fi-FI"/>
        </w:rPr>
      </w:pPr>
      <w:r>
        <w:rPr>
          <w:lang w:val="fi-FI"/>
        </w:rPr>
        <w:t>20, 550</w:t>
      </w:r>
    </w:p>
    <w:p w:rsidR="00304320" w:rsidRDefault="00304320" w:rsidP="00304320"/>
    <w:p w:rsidR="00304320" w:rsidRDefault="00304320" w:rsidP="0030432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8"/>
        <w:gridCol w:w="720"/>
        <w:gridCol w:w="721"/>
        <w:gridCol w:w="721"/>
        <w:gridCol w:w="721"/>
        <w:gridCol w:w="721"/>
        <w:gridCol w:w="721"/>
      </w:tblGrid>
      <w:tr w:rsidR="00304320" w:rsidTr="008B5A29">
        <w:trPr>
          <w:trHeight w:val="270"/>
        </w:trPr>
        <w:tc>
          <w:tcPr>
            <w:tcW w:w="1028" w:type="dxa"/>
          </w:tcPr>
          <w:p w:rsidR="00304320" w:rsidRDefault="00304320" w:rsidP="008B5A29">
            <w:pPr>
              <w:rPr>
                <w:b/>
                <w:bCs/>
              </w:rPr>
            </w:pPr>
            <w:r>
              <w:rPr>
                <w:b/>
                <w:bCs/>
              </w:rPr>
              <w:t>Luku</w:t>
            </w:r>
          </w:p>
        </w:tc>
        <w:tc>
          <w:tcPr>
            <w:tcW w:w="720" w:type="dxa"/>
          </w:tcPr>
          <w:p w:rsidR="00304320" w:rsidRDefault="00304320" w:rsidP="008B5A29">
            <w:pPr>
              <w:rPr>
                <w:b/>
                <w:bCs/>
              </w:rPr>
            </w:pPr>
            <w:r>
              <w:rPr>
                <w:b/>
                <w:bCs/>
              </w:rPr>
              <w:t>2</w:t>
            </w:r>
          </w:p>
        </w:tc>
        <w:tc>
          <w:tcPr>
            <w:tcW w:w="721" w:type="dxa"/>
          </w:tcPr>
          <w:p w:rsidR="00304320" w:rsidRDefault="00304320" w:rsidP="008B5A29">
            <w:pPr>
              <w:rPr>
                <w:b/>
                <w:bCs/>
              </w:rPr>
            </w:pPr>
            <w:r>
              <w:rPr>
                <w:b/>
                <w:bCs/>
              </w:rPr>
              <w:t>3</w:t>
            </w:r>
          </w:p>
        </w:tc>
        <w:tc>
          <w:tcPr>
            <w:tcW w:w="721" w:type="dxa"/>
          </w:tcPr>
          <w:p w:rsidR="00304320" w:rsidRDefault="00304320" w:rsidP="008B5A29">
            <w:pPr>
              <w:rPr>
                <w:b/>
                <w:bCs/>
              </w:rPr>
            </w:pPr>
            <w:r>
              <w:rPr>
                <w:b/>
                <w:bCs/>
              </w:rPr>
              <w:t>5</w:t>
            </w:r>
          </w:p>
        </w:tc>
        <w:tc>
          <w:tcPr>
            <w:tcW w:w="721" w:type="dxa"/>
          </w:tcPr>
          <w:p w:rsidR="00304320" w:rsidRDefault="00304320" w:rsidP="008B5A29">
            <w:pPr>
              <w:rPr>
                <w:b/>
                <w:bCs/>
              </w:rPr>
            </w:pPr>
            <w:r>
              <w:rPr>
                <w:b/>
                <w:bCs/>
              </w:rPr>
              <w:t>6</w:t>
            </w:r>
          </w:p>
        </w:tc>
        <w:tc>
          <w:tcPr>
            <w:tcW w:w="721" w:type="dxa"/>
          </w:tcPr>
          <w:p w:rsidR="00304320" w:rsidRDefault="00304320" w:rsidP="008B5A29">
            <w:pPr>
              <w:rPr>
                <w:b/>
                <w:bCs/>
              </w:rPr>
            </w:pPr>
            <w:r>
              <w:rPr>
                <w:b/>
                <w:bCs/>
              </w:rPr>
              <w:t>9</w:t>
            </w:r>
          </w:p>
        </w:tc>
        <w:tc>
          <w:tcPr>
            <w:tcW w:w="721" w:type="dxa"/>
          </w:tcPr>
          <w:p w:rsidR="00304320" w:rsidRDefault="00304320" w:rsidP="008B5A29">
            <w:pPr>
              <w:rPr>
                <w:b/>
                <w:bCs/>
              </w:rPr>
            </w:pPr>
            <w:r>
              <w:rPr>
                <w:b/>
                <w:bCs/>
              </w:rPr>
              <w:t>10</w:t>
            </w:r>
          </w:p>
        </w:tc>
      </w:tr>
      <w:tr w:rsidR="00304320" w:rsidTr="008B5A29">
        <w:trPr>
          <w:trHeight w:val="270"/>
        </w:trPr>
        <w:tc>
          <w:tcPr>
            <w:tcW w:w="1028" w:type="dxa"/>
          </w:tcPr>
          <w:p w:rsidR="00304320" w:rsidRDefault="00304320" w:rsidP="008B5A29">
            <w:r>
              <w:t>175</w:t>
            </w:r>
          </w:p>
        </w:tc>
        <w:tc>
          <w:tcPr>
            <w:tcW w:w="720" w:type="dxa"/>
          </w:tcPr>
          <w:p w:rsidR="00304320" w:rsidRDefault="00304320" w:rsidP="008B5A29"/>
        </w:tc>
        <w:tc>
          <w:tcPr>
            <w:tcW w:w="721" w:type="dxa"/>
          </w:tcPr>
          <w:p w:rsidR="00304320" w:rsidRDefault="00304320" w:rsidP="008B5A29"/>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r>
      <w:tr w:rsidR="00304320" w:rsidTr="008B5A29">
        <w:trPr>
          <w:trHeight w:val="270"/>
        </w:trPr>
        <w:tc>
          <w:tcPr>
            <w:tcW w:w="1028" w:type="dxa"/>
          </w:tcPr>
          <w:p w:rsidR="00304320" w:rsidRDefault="00304320" w:rsidP="008B5A29">
            <w:r>
              <w:t>1836</w:t>
            </w:r>
          </w:p>
        </w:tc>
        <w:tc>
          <w:tcPr>
            <w:tcW w:w="720"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r>
              <w:t>X</w:t>
            </w:r>
          </w:p>
        </w:tc>
        <w:tc>
          <w:tcPr>
            <w:tcW w:w="721" w:type="dxa"/>
          </w:tcPr>
          <w:p w:rsidR="00304320" w:rsidRDefault="00304320" w:rsidP="008B5A29">
            <w:r>
              <w:t>X</w:t>
            </w:r>
          </w:p>
        </w:tc>
        <w:tc>
          <w:tcPr>
            <w:tcW w:w="721" w:type="dxa"/>
          </w:tcPr>
          <w:p w:rsidR="00304320" w:rsidRDefault="00304320" w:rsidP="008B5A29"/>
        </w:tc>
      </w:tr>
      <w:tr w:rsidR="00304320" w:rsidTr="008B5A29">
        <w:trPr>
          <w:trHeight w:val="270"/>
        </w:trPr>
        <w:tc>
          <w:tcPr>
            <w:tcW w:w="1028" w:type="dxa"/>
          </w:tcPr>
          <w:p w:rsidR="00304320" w:rsidRDefault="00304320" w:rsidP="008B5A29">
            <w:r>
              <w:t>10000</w:t>
            </w:r>
          </w:p>
        </w:tc>
        <w:tc>
          <w:tcPr>
            <w:tcW w:w="720" w:type="dxa"/>
          </w:tcPr>
          <w:p w:rsidR="00304320" w:rsidRDefault="00304320" w:rsidP="008B5A29">
            <w:r>
              <w:t>X</w:t>
            </w:r>
          </w:p>
        </w:tc>
        <w:tc>
          <w:tcPr>
            <w:tcW w:w="721" w:type="dxa"/>
          </w:tcPr>
          <w:p w:rsidR="00304320" w:rsidRDefault="00304320" w:rsidP="008B5A29"/>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r>
              <w:t>X</w:t>
            </w:r>
          </w:p>
        </w:tc>
      </w:tr>
      <w:tr w:rsidR="00304320" w:rsidTr="008B5A29">
        <w:trPr>
          <w:trHeight w:val="270"/>
        </w:trPr>
        <w:tc>
          <w:tcPr>
            <w:tcW w:w="1028" w:type="dxa"/>
          </w:tcPr>
          <w:p w:rsidR="00304320" w:rsidRDefault="00304320" w:rsidP="008B5A29">
            <w:r>
              <w:t>12003</w:t>
            </w:r>
          </w:p>
        </w:tc>
        <w:tc>
          <w:tcPr>
            <w:tcW w:w="720" w:type="dxa"/>
          </w:tcPr>
          <w:p w:rsidR="00304320" w:rsidRDefault="00304320" w:rsidP="008B5A29"/>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tc>
      </w:tr>
      <w:tr w:rsidR="00304320" w:rsidTr="008B5A29">
        <w:trPr>
          <w:trHeight w:val="270"/>
        </w:trPr>
        <w:tc>
          <w:tcPr>
            <w:tcW w:w="1028" w:type="dxa"/>
          </w:tcPr>
          <w:p w:rsidR="00304320" w:rsidRDefault="00304320" w:rsidP="008B5A29">
            <w:r>
              <w:t>22401</w:t>
            </w:r>
          </w:p>
        </w:tc>
        <w:tc>
          <w:tcPr>
            <w:tcW w:w="720" w:type="dxa"/>
          </w:tcPr>
          <w:p w:rsidR="00304320" w:rsidRDefault="00304320" w:rsidP="008B5A29"/>
        </w:tc>
        <w:tc>
          <w:tcPr>
            <w:tcW w:w="721" w:type="dxa"/>
          </w:tcPr>
          <w:p w:rsidR="00304320" w:rsidRDefault="00304320" w:rsidP="008B5A29">
            <w:r>
              <w:t>X</w:t>
            </w:r>
          </w:p>
        </w:tc>
        <w:tc>
          <w:tcPr>
            <w:tcW w:w="721" w:type="dxa"/>
          </w:tcPr>
          <w:p w:rsidR="00304320" w:rsidRDefault="00304320" w:rsidP="008B5A29"/>
        </w:tc>
        <w:tc>
          <w:tcPr>
            <w:tcW w:w="721" w:type="dxa"/>
          </w:tcPr>
          <w:p w:rsidR="00304320" w:rsidRDefault="00304320" w:rsidP="008B5A29"/>
        </w:tc>
        <w:tc>
          <w:tcPr>
            <w:tcW w:w="721" w:type="dxa"/>
          </w:tcPr>
          <w:p w:rsidR="00304320" w:rsidRDefault="00304320" w:rsidP="008B5A29">
            <w:r>
              <w:t>X</w:t>
            </w:r>
          </w:p>
        </w:tc>
        <w:tc>
          <w:tcPr>
            <w:tcW w:w="721" w:type="dxa"/>
          </w:tcPr>
          <w:p w:rsidR="00304320" w:rsidRDefault="00304320" w:rsidP="008B5A29"/>
        </w:tc>
      </w:tr>
    </w:tbl>
    <w:p w:rsidR="00304320" w:rsidRDefault="00304320" w:rsidP="00304320"/>
    <w:p w:rsidR="00304320" w:rsidRDefault="00304320" w:rsidP="00304320">
      <w:pPr>
        <w:pStyle w:val="vastaukset"/>
      </w:pPr>
    </w:p>
    <w:p w:rsidR="00304320" w:rsidRDefault="00304320" w:rsidP="00304320">
      <w:r>
        <w:t>15, 20, 25, 30, 35, 40, 45</w:t>
      </w:r>
    </w:p>
    <w:p w:rsidR="00304320" w:rsidRDefault="00304320" w:rsidP="00304320"/>
    <w:p w:rsidR="00304320" w:rsidRDefault="00304320" w:rsidP="00304320">
      <w:pPr>
        <w:pStyle w:val="vastaukset"/>
      </w:pPr>
    </w:p>
    <w:p w:rsidR="00304320" w:rsidRDefault="00304320" w:rsidP="00304320">
      <w:pPr>
        <w:pStyle w:val="abc-kohdat"/>
        <w:numPr>
          <w:ilvl w:val="0"/>
          <w:numId w:val="595"/>
        </w:numPr>
        <w:rPr>
          <w:lang w:val="fi-FI"/>
        </w:rPr>
      </w:pPr>
      <w:r>
        <w:rPr>
          <w:lang w:val="fi-FI"/>
        </w:rPr>
        <w:t>kahdella</w:t>
      </w:r>
    </w:p>
    <w:p w:rsidR="00304320" w:rsidRDefault="00304320" w:rsidP="00304320">
      <w:pPr>
        <w:pStyle w:val="abc-kohdat"/>
        <w:numPr>
          <w:ilvl w:val="0"/>
          <w:numId w:val="595"/>
        </w:numPr>
        <w:rPr>
          <w:lang w:val="fi-FI"/>
        </w:rPr>
      </w:pPr>
      <w:r>
        <w:rPr>
          <w:lang w:val="fi-FI"/>
        </w:rPr>
        <w:t>viidellä</w:t>
      </w:r>
    </w:p>
    <w:p w:rsidR="00304320" w:rsidRDefault="00304320" w:rsidP="00304320">
      <w:pPr>
        <w:pStyle w:val="abc-kohdat"/>
        <w:numPr>
          <w:ilvl w:val="0"/>
          <w:numId w:val="595"/>
        </w:numPr>
        <w:rPr>
          <w:lang w:val="fi-FI"/>
        </w:rPr>
      </w:pPr>
      <w:r>
        <w:rPr>
          <w:lang w:val="fi-FI"/>
        </w:rPr>
        <w:t>kolmella</w:t>
      </w:r>
    </w:p>
    <w:p w:rsidR="00304320" w:rsidRDefault="00304320" w:rsidP="00304320">
      <w:pPr>
        <w:pStyle w:val="abc-kohdat"/>
        <w:numPr>
          <w:ilvl w:val="0"/>
          <w:numId w:val="595"/>
        </w:numPr>
        <w:rPr>
          <w:lang w:val="fi-FI"/>
        </w:rPr>
      </w:pPr>
      <w:r>
        <w:rPr>
          <w:lang w:val="fi-FI"/>
        </w:rPr>
        <w:t>kymmenellä</w:t>
      </w:r>
    </w:p>
    <w:p w:rsidR="00304320" w:rsidRDefault="00304320" w:rsidP="00304320">
      <w:pPr>
        <w:pStyle w:val="abc-kohdat"/>
        <w:numPr>
          <w:ilvl w:val="0"/>
          <w:numId w:val="595"/>
        </w:numPr>
        <w:rPr>
          <w:lang w:val="fi-FI"/>
        </w:rPr>
      </w:pPr>
      <w:r>
        <w:rPr>
          <w:lang w:val="fi-FI"/>
        </w:rPr>
        <w:t>kuudella</w:t>
      </w:r>
    </w:p>
    <w:p w:rsidR="00304320" w:rsidRDefault="00304320" w:rsidP="00304320">
      <w:pPr>
        <w:rPr>
          <w:b/>
          <w:bCs/>
        </w:rPr>
      </w:pPr>
    </w:p>
    <w:p w:rsidR="00304320" w:rsidRDefault="00304320" w:rsidP="00304320">
      <w:pPr>
        <w:pStyle w:val="vastaukset"/>
      </w:pPr>
    </w:p>
    <w:p w:rsidR="00304320" w:rsidRDefault="00304320" w:rsidP="00304320">
      <w:proofErr w:type="gramStart"/>
      <w:r>
        <w:t>-</w:t>
      </w:r>
      <w:proofErr w:type="gramEnd"/>
      <w:r>
        <w:t>5</w:t>
      </w:r>
    </w:p>
    <w:p w:rsidR="00304320" w:rsidRDefault="00304320" w:rsidP="00304320">
      <w:pPr>
        <w:rPr>
          <w:b/>
          <w:bCs/>
        </w:rPr>
      </w:pPr>
    </w:p>
    <w:p w:rsidR="00304320" w:rsidRDefault="00304320" w:rsidP="00304320">
      <w:pPr>
        <w:pStyle w:val="vastaukset"/>
      </w:pPr>
    </w:p>
    <w:p w:rsidR="00304320" w:rsidRDefault="00304320" w:rsidP="00304320">
      <w:r>
        <w:t>Kaikki kuuden monikerrat käy vastaukseksi.</w:t>
      </w:r>
    </w:p>
    <w:p w:rsidR="00304320" w:rsidRDefault="00304320" w:rsidP="00304320">
      <w:pPr>
        <w:rPr>
          <w:b/>
          <w:bCs/>
        </w:rPr>
      </w:pPr>
    </w:p>
    <w:p w:rsidR="00304320" w:rsidRDefault="00304320" w:rsidP="00304320">
      <w:pPr>
        <w:pStyle w:val="vastaukset"/>
      </w:pPr>
    </w:p>
    <w:p w:rsidR="00304320" w:rsidRDefault="00304320" w:rsidP="00304320">
      <w:r>
        <w:t>Kaikki luvun 70 monikerrat käy vastaukseksi.</w:t>
      </w:r>
    </w:p>
    <w:p w:rsidR="00304320" w:rsidRDefault="00304320" w:rsidP="00304320"/>
    <w:p w:rsidR="00304320" w:rsidRDefault="00304320" w:rsidP="00304320">
      <w:pPr>
        <w:pStyle w:val="vastaukset"/>
      </w:pPr>
    </w:p>
    <w:p w:rsidR="00304320" w:rsidRDefault="00304320" w:rsidP="00304320">
      <w:pPr>
        <w:pStyle w:val="abc-kohdat"/>
        <w:numPr>
          <w:ilvl w:val="0"/>
          <w:numId w:val="369"/>
        </w:numPr>
        <w:rPr>
          <w:lang w:val="fi-FI"/>
        </w:rPr>
      </w:pPr>
      <w:r>
        <w:rPr>
          <w:lang w:val="fi-FI"/>
        </w:rPr>
        <w:t>on</w:t>
      </w:r>
    </w:p>
    <w:p w:rsidR="00304320" w:rsidRDefault="00304320" w:rsidP="00304320">
      <w:pPr>
        <w:pStyle w:val="abc-kohdat"/>
        <w:numPr>
          <w:ilvl w:val="0"/>
          <w:numId w:val="369"/>
        </w:numPr>
        <w:rPr>
          <w:lang w:val="fi-FI"/>
        </w:rPr>
      </w:pPr>
      <w:r>
        <w:rPr>
          <w:lang w:val="fi-FI"/>
        </w:rPr>
        <w:t>on</w:t>
      </w:r>
    </w:p>
    <w:p w:rsidR="00304320" w:rsidRDefault="00304320" w:rsidP="00304320">
      <w:pPr>
        <w:pStyle w:val="abc-kohdat"/>
        <w:numPr>
          <w:ilvl w:val="0"/>
          <w:numId w:val="369"/>
        </w:numPr>
        <w:rPr>
          <w:lang w:val="fi-FI"/>
        </w:rPr>
      </w:pPr>
      <w:r>
        <w:rPr>
          <w:lang w:val="fi-FI"/>
        </w:rPr>
        <w:t>ei</w:t>
      </w:r>
    </w:p>
    <w:p w:rsidR="00304320" w:rsidRDefault="00304320" w:rsidP="00304320">
      <w:pPr>
        <w:pStyle w:val="abc-kohdat"/>
        <w:numPr>
          <w:ilvl w:val="0"/>
          <w:numId w:val="369"/>
        </w:numPr>
        <w:rPr>
          <w:lang w:val="fi-FI"/>
        </w:rPr>
      </w:pPr>
      <w:r>
        <w:rPr>
          <w:lang w:val="fi-FI"/>
        </w:rPr>
        <w:t>ei</w:t>
      </w:r>
    </w:p>
    <w:p w:rsidR="00304320" w:rsidRDefault="00304320" w:rsidP="00304320">
      <w:pPr>
        <w:pStyle w:val="abc-kohdat"/>
        <w:numPr>
          <w:ilvl w:val="0"/>
          <w:numId w:val="369"/>
        </w:numPr>
        <w:rPr>
          <w:lang w:val="fi-FI"/>
        </w:rPr>
      </w:pPr>
      <w:r>
        <w:rPr>
          <w:lang w:val="fi-FI"/>
        </w:rPr>
        <w:t>on</w:t>
      </w:r>
    </w:p>
    <w:p w:rsidR="00304320" w:rsidRDefault="00304320" w:rsidP="00304320"/>
    <w:p w:rsidR="00304320" w:rsidRDefault="00304320" w:rsidP="00304320">
      <w:pPr>
        <w:pStyle w:val="vastaukset"/>
      </w:pPr>
    </w:p>
    <w:p w:rsidR="00304320" w:rsidRDefault="00304320" w:rsidP="00304320">
      <w:pPr>
        <w:pStyle w:val="abc-kohdat"/>
        <w:numPr>
          <w:ilvl w:val="0"/>
          <w:numId w:val="597"/>
        </w:numPr>
        <w:rPr>
          <w:lang w:val="fi-FI"/>
        </w:rPr>
      </w:pPr>
      <w:r>
        <w:rPr>
          <w:lang w:val="fi-FI"/>
        </w:rPr>
        <w:t>7</w:t>
      </w:r>
    </w:p>
    <w:p w:rsidR="00304320" w:rsidRDefault="00304320" w:rsidP="00304320">
      <w:pPr>
        <w:pStyle w:val="abc-kohdat"/>
        <w:numPr>
          <w:ilvl w:val="0"/>
          <w:numId w:val="597"/>
        </w:numPr>
        <w:rPr>
          <w:lang w:val="fi-FI"/>
        </w:rPr>
      </w:pPr>
      <w:r>
        <w:rPr>
          <w:lang w:val="fi-FI"/>
        </w:rPr>
        <w:t>11</w:t>
      </w:r>
    </w:p>
    <w:p w:rsidR="00304320" w:rsidRDefault="00304320" w:rsidP="00304320">
      <w:pPr>
        <w:pStyle w:val="abc-kohdat"/>
        <w:numPr>
          <w:ilvl w:val="0"/>
          <w:numId w:val="597"/>
        </w:numPr>
        <w:rPr>
          <w:lang w:val="fi-FI"/>
        </w:rPr>
      </w:pPr>
      <w:r>
        <w:rPr>
          <w:lang w:val="fi-FI"/>
        </w:rPr>
        <w:t>7</w:t>
      </w:r>
    </w:p>
    <w:p w:rsidR="00304320" w:rsidRDefault="00304320" w:rsidP="00304320">
      <w:pPr>
        <w:pStyle w:val="abc-kohdat"/>
        <w:numPr>
          <w:ilvl w:val="0"/>
          <w:numId w:val="597"/>
        </w:numPr>
        <w:rPr>
          <w:lang w:val="fi-FI"/>
        </w:rPr>
      </w:pPr>
      <w:r>
        <w:rPr>
          <w:lang w:val="fi-FI"/>
        </w:rPr>
        <w:t>7</w:t>
      </w:r>
    </w:p>
    <w:p w:rsidR="00304320" w:rsidRDefault="00304320" w:rsidP="00304320"/>
    <w:p w:rsidR="00304320" w:rsidRDefault="00304320" w:rsidP="00304320">
      <w:pPr>
        <w:pStyle w:val="vastaukset"/>
      </w:pPr>
    </w:p>
    <w:p w:rsidR="00304320" w:rsidRDefault="00304320" w:rsidP="00304320">
      <w:r>
        <w:t>210</w:t>
      </w:r>
    </w:p>
    <w:p w:rsidR="00304320" w:rsidRDefault="00304320" w:rsidP="00304320"/>
    <w:p w:rsidR="00304320" w:rsidRDefault="00304320" w:rsidP="00304320">
      <w:pPr>
        <w:pStyle w:val="vastaukset"/>
      </w:pPr>
    </w:p>
    <w:p w:rsidR="00304320" w:rsidRDefault="00304320" w:rsidP="00304320">
      <w:pPr>
        <w:pStyle w:val="abc-kohdat"/>
        <w:numPr>
          <w:ilvl w:val="0"/>
          <w:numId w:val="575"/>
        </w:numPr>
        <w:rPr>
          <w:lang w:val="fi-FI"/>
        </w:rPr>
      </w:pPr>
      <w:r>
        <w:rPr>
          <w:lang w:val="fi-FI"/>
        </w:rPr>
        <w:t>1</w:t>
      </w:r>
    </w:p>
    <w:p w:rsidR="00304320" w:rsidRDefault="00304320" w:rsidP="00304320">
      <w:pPr>
        <w:pStyle w:val="abc-kohdat"/>
        <w:numPr>
          <w:ilvl w:val="0"/>
          <w:numId w:val="575"/>
        </w:numPr>
        <w:rPr>
          <w:lang w:val="fi-FI"/>
        </w:rPr>
      </w:pPr>
      <w:r>
        <w:rPr>
          <w:lang w:val="fi-FI"/>
        </w:rPr>
        <w:lastRenderedPageBreak/>
        <w:t>2</w:t>
      </w:r>
    </w:p>
    <w:p w:rsidR="00304320" w:rsidRDefault="00304320" w:rsidP="00304320">
      <w:pPr>
        <w:pStyle w:val="abc-kohdat"/>
        <w:numPr>
          <w:ilvl w:val="0"/>
          <w:numId w:val="575"/>
        </w:numPr>
        <w:rPr>
          <w:lang w:val="fi-FI"/>
        </w:rPr>
      </w:pPr>
      <w:r>
        <w:rPr>
          <w:lang w:val="fi-FI"/>
        </w:rPr>
        <w:t>5, 7 ja 11</w:t>
      </w:r>
    </w:p>
    <w:p w:rsidR="00304320" w:rsidRDefault="00304320" w:rsidP="00304320"/>
    <w:p w:rsidR="00304320" w:rsidRDefault="00304320" w:rsidP="00304320">
      <w:pPr>
        <w:pStyle w:val="vastaukset"/>
      </w:pPr>
    </w:p>
    <w:p w:rsidR="00304320" w:rsidRDefault="00304320" w:rsidP="00304320">
      <w:pPr>
        <w:pStyle w:val="abc-kohdat"/>
        <w:numPr>
          <w:ilvl w:val="0"/>
          <w:numId w:val="622"/>
        </w:numPr>
        <w:rPr>
          <w:lang w:val="fi-FI"/>
        </w:rPr>
      </w:pPr>
      <w:r>
        <w:rPr>
          <w:lang w:val="fi-FI"/>
        </w:rPr>
        <w:t>1, 13</w:t>
      </w:r>
    </w:p>
    <w:p w:rsidR="00304320" w:rsidRDefault="00304320" w:rsidP="00304320">
      <w:pPr>
        <w:pStyle w:val="abc-kohdat"/>
        <w:numPr>
          <w:ilvl w:val="0"/>
          <w:numId w:val="622"/>
        </w:numPr>
      </w:pPr>
      <w:r>
        <w:rPr>
          <w:lang w:val="fi-FI"/>
        </w:rPr>
        <w:t>1, 17</w:t>
      </w:r>
    </w:p>
    <w:p w:rsidR="00304320" w:rsidRDefault="00304320" w:rsidP="00304320">
      <w:pPr>
        <w:pStyle w:val="abc-kohdat"/>
        <w:numPr>
          <w:ilvl w:val="0"/>
          <w:numId w:val="622"/>
        </w:numPr>
      </w:pPr>
      <w:r>
        <w:t>alkulukuja</w:t>
      </w:r>
    </w:p>
    <w:p w:rsidR="00304320" w:rsidRDefault="00304320" w:rsidP="00304320"/>
    <w:p w:rsidR="00304320" w:rsidRDefault="00304320" w:rsidP="00304320">
      <w:pPr>
        <w:pStyle w:val="vastaukset"/>
      </w:pPr>
    </w:p>
    <w:p w:rsidR="00304320" w:rsidRDefault="00304320" w:rsidP="00304320">
      <w:pPr>
        <w:pStyle w:val="abc-kohdat"/>
        <w:numPr>
          <w:ilvl w:val="0"/>
          <w:numId w:val="599"/>
        </w:numPr>
        <w:rPr>
          <w:lang w:val="fi-FI"/>
        </w:rPr>
      </w:pPr>
      <w:r w:rsidRPr="00D37682">
        <w:rPr>
          <w:position w:val="-6"/>
        </w:rPr>
        <w:object w:dxaOrig="540" w:dyaOrig="320">
          <v:shape id="_x0000_i2249" type="#_x0000_t75" style="width:26.8pt;height:15.9pt" o:ole="" filled="t">
            <v:fill color2="black"/>
            <v:imagedata r:id="rId2627" o:title=""/>
          </v:shape>
          <o:OLEObject Type="Embed" ProgID="Equation.3" ShapeID="_x0000_i2249" DrawAspect="Content" ObjectID="_1417026064" r:id="rId2628"/>
        </w:object>
      </w:r>
    </w:p>
    <w:p w:rsidR="00304320" w:rsidRDefault="00304320" w:rsidP="00304320">
      <w:pPr>
        <w:pStyle w:val="abc-kohdat"/>
        <w:numPr>
          <w:ilvl w:val="0"/>
          <w:numId w:val="599"/>
        </w:numPr>
        <w:rPr>
          <w:lang w:val="fi-FI"/>
        </w:rPr>
      </w:pPr>
      <w:r w:rsidRPr="00D37682">
        <w:rPr>
          <w:position w:val="-6"/>
        </w:rPr>
        <w:object w:dxaOrig="499" w:dyaOrig="279">
          <v:shape id="_x0000_i2250" type="#_x0000_t75" style="width:25.1pt;height:14.25pt" o:ole="" filled="t">
            <v:fill color2="black"/>
            <v:imagedata r:id="rId2629" o:title=""/>
          </v:shape>
          <o:OLEObject Type="Embed" ProgID="Equation.3" ShapeID="_x0000_i2250" DrawAspect="Content" ObjectID="_1417026065" r:id="rId2630"/>
        </w:object>
      </w:r>
    </w:p>
    <w:p w:rsidR="00304320" w:rsidRDefault="00304320" w:rsidP="00304320">
      <w:pPr>
        <w:pStyle w:val="abc-kohdat"/>
        <w:numPr>
          <w:ilvl w:val="0"/>
          <w:numId w:val="599"/>
        </w:numPr>
        <w:rPr>
          <w:lang w:val="fi-FI"/>
        </w:rPr>
      </w:pPr>
      <w:r w:rsidRPr="00D37682">
        <w:rPr>
          <w:position w:val="-6"/>
        </w:rPr>
        <w:object w:dxaOrig="800" w:dyaOrig="320">
          <v:shape id="_x0000_i2251" type="#_x0000_t75" style="width:39.35pt;height:15.9pt" o:ole="" filled="t">
            <v:fill color2="black"/>
            <v:imagedata r:id="rId2631" o:title=""/>
          </v:shape>
          <o:OLEObject Type="Embed" ProgID="Equation.3" ShapeID="_x0000_i2251" DrawAspect="Content" ObjectID="_1417026066" r:id="rId2632"/>
        </w:object>
      </w:r>
    </w:p>
    <w:p w:rsidR="00304320" w:rsidRDefault="00304320" w:rsidP="00304320">
      <w:pPr>
        <w:pStyle w:val="abc-kohdat"/>
        <w:numPr>
          <w:ilvl w:val="0"/>
          <w:numId w:val="599"/>
        </w:numPr>
        <w:rPr>
          <w:lang w:val="fi-FI"/>
        </w:rPr>
      </w:pPr>
      <w:r w:rsidRPr="00D37682">
        <w:rPr>
          <w:position w:val="-6"/>
        </w:rPr>
        <w:object w:dxaOrig="540" w:dyaOrig="279">
          <v:shape id="_x0000_i2252" type="#_x0000_t75" style="width:26.8pt;height:14.25pt" o:ole="" filled="t">
            <v:fill color2="black"/>
            <v:imagedata r:id="rId2633" o:title=""/>
          </v:shape>
          <o:OLEObject Type="Embed" ProgID="Equation.3" ShapeID="_x0000_i2252" DrawAspect="Content" ObjectID="_1417026067" r:id="rId2634"/>
        </w:object>
      </w:r>
    </w:p>
    <w:p w:rsidR="00304320" w:rsidRDefault="00304320" w:rsidP="00304320"/>
    <w:p w:rsidR="00304320" w:rsidRDefault="00304320" w:rsidP="00304320">
      <w:pPr>
        <w:pStyle w:val="vastaukset"/>
      </w:pPr>
    </w:p>
    <w:p w:rsidR="00304320" w:rsidRDefault="00304320" w:rsidP="00304320">
      <w:pPr>
        <w:pStyle w:val="abc-kohdat"/>
        <w:numPr>
          <w:ilvl w:val="0"/>
          <w:numId w:val="655"/>
        </w:numPr>
        <w:rPr>
          <w:lang w:val="fi-FI"/>
        </w:rPr>
      </w:pPr>
      <w:r>
        <w:rPr>
          <w:lang w:val="fi-FI"/>
        </w:rPr>
        <w:t>kyllä</w:t>
      </w:r>
    </w:p>
    <w:p w:rsidR="00304320" w:rsidRDefault="00304320" w:rsidP="00304320">
      <w:pPr>
        <w:pStyle w:val="abc-kohdat"/>
        <w:numPr>
          <w:ilvl w:val="0"/>
          <w:numId w:val="655"/>
        </w:numPr>
        <w:rPr>
          <w:lang w:val="fi-FI"/>
        </w:rPr>
      </w:pPr>
      <w:r>
        <w:rPr>
          <w:lang w:val="fi-FI"/>
        </w:rPr>
        <w:t>ei</w:t>
      </w:r>
    </w:p>
    <w:p w:rsidR="00304320" w:rsidRDefault="00304320" w:rsidP="00304320"/>
    <w:p w:rsidR="00304320" w:rsidRDefault="00304320" w:rsidP="00304320">
      <w:pPr>
        <w:pStyle w:val="vastaukset"/>
      </w:pPr>
    </w:p>
    <w:p w:rsidR="00304320" w:rsidRDefault="00304320" w:rsidP="00304320">
      <w:r>
        <w:t>1 rivi: 30 donitisia rivillä, 2 riviä: 15 donitisia rivillä, 3 riviä: 10 donitisia rivillä, 5 riviä: 6 donitisia rivillä, 6 riviä: 5 donitsia rivillä, 10 riviä: 3 donitsia rivillä, 15 riviä: 2 donitisia rivi</w:t>
      </w:r>
      <w:r>
        <w:t>l</w:t>
      </w:r>
      <w:r>
        <w:t>lä, 30 riviä: 1 donitsi rivillä</w:t>
      </w:r>
    </w:p>
    <w:p w:rsidR="00304320" w:rsidRDefault="00304320" w:rsidP="00304320"/>
    <w:p w:rsidR="00304320" w:rsidRDefault="00304320" w:rsidP="00304320">
      <w:pPr>
        <w:pStyle w:val="vastaukset"/>
      </w:pPr>
    </w:p>
    <w:p w:rsidR="00304320" w:rsidRDefault="00304320" w:rsidP="00304320">
      <w:pPr>
        <w:pStyle w:val="abc-kohdat"/>
        <w:numPr>
          <w:ilvl w:val="0"/>
          <w:numId w:val="736"/>
        </w:numPr>
      </w:pPr>
      <w:r w:rsidRPr="00D37682">
        <w:rPr>
          <w:position w:val="-24"/>
        </w:rPr>
        <w:object w:dxaOrig="340" w:dyaOrig="620">
          <v:shape id="_x0000_i2253" type="#_x0000_t75" style="width:17.6pt;height:31pt" o:ole="" filled="t">
            <v:fill color2="black"/>
            <v:imagedata r:id="rId2635" o:title=""/>
          </v:shape>
          <o:OLEObject Type="Embed" ProgID="Equation.3" ShapeID="_x0000_i2253" DrawAspect="Content" ObjectID="_1417026068" r:id="rId2636"/>
        </w:object>
      </w:r>
    </w:p>
    <w:p w:rsidR="00304320" w:rsidRDefault="00304320" w:rsidP="00304320">
      <w:pPr>
        <w:pStyle w:val="abc-kohdat"/>
        <w:numPr>
          <w:ilvl w:val="0"/>
          <w:numId w:val="736"/>
        </w:numPr>
      </w:pPr>
      <w:r w:rsidRPr="00D37682">
        <w:rPr>
          <w:position w:val="-24"/>
        </w:rPr>
        <w:object w:dxaOrig="380" w:dyaOrig="620">
          <v:shape id="_x0000_i2254" type="#_x0000_t75" style="width:18.4pt;height:31pt" o:ole="" filled="t">
            <v:fill color2="black"/>
            <v:imagedata r:id="rId2637" o:title=""/>
          </v:shape>
          <o:OLEObject Type="Embed" ProgID="Equation.3" ShapeID="_x0000_i2254" DrawAspect="Content" ObjectID="_1417026069" r:id="rId2638"/>
        </w:object>
      </w:r>
    </w:p>
    <w:p w:rsidR="00304320" w:rsidRDefault="00304320" w:rsidP="00304320">
      <w:pPr>
        <w:pStyle w:val="abc-kohdat"/>
        <w:numPr>
          <w:ilvl w:val="0"/>
          <w:numId w:val="736"/>
        </w:numPr>
      </w:pPr>
      <w:r w:rsidRPr="00D37682">
        <w:rPr>
          <w:position w:val="-24"/>
        </w:rPr>
        <w:object w:dxaOrig="360" w:dyaOrig="620">
          <v:shape id="_x0000_i2255" type="#_x0000_t75" style="width:18.4pt;height:31pt" o:ole="" filled="t">
            <v:fill color2="black"/>
            <v:imagedata r:id="rId2639" o:title=""/>
          </v:shape>
          <o:OLEObject Type="Embed" ProgID="Equation.3" ShapeID="_x0000_i2255" DrawAspect="Content" ObjectID="_1417026070" r:id="rId2640"/>
        </w:object>
      </w:r>
    </w:p>
    <w:p w:rsidR="00304320" w:rsidRDefault="00304320" w:rsidP="00304320">
      <w:pPr>
        <w:pStyle w:val="abc-kohdat"/>
        <w:numPr>
          <w:ilvl w:val="0"/>
          <w:numId w:val="736"/>
        </w:numPr>
      </w:pPr>
      <w:r w:rsidRPr="00D37682">
        <w:rPr>
          <w:position w:val="-24"/>
        </w:rPr>
        <w:object w:dxaOrig="380" w:dyaOrig="620">
          <v:shape id="_x0000_i2256" type="#_x0000_t75" style="width:18.4pt;height:31pt" o:ole="" filled="t">
            <v:fill color2="black"/>
            <v:imagedata r:id="rId2641" o:title=""/>
          </v:shape>
          <o:OLEObject Type="Embed" ProgID="Equation.3" ShapeID="_x0000_i2256" DrawAspect="Content" ObjectID="_1417026071" r:id="rId2642"/>
        </w:object>
      </w:r>
    </w:p>
    <w:p w:rsidR="00304320" w:rsidRDefault="00304320" w:rsidP="00304320"/>
    <w:p w:rsidR="00304320" w:rsidRDefault="00304320" w:rsidP="00304320">
      <w:pPr>
        <w:pStyle w:val="vastaukset"/>
      </w:pPr>
    </w:p>
    <w:p w:rsidR="00304320" w:rsidRDefault="00304320" w:rsidP="00304320">
      <w:pPr>
        <w:pStyle w:val="abc-kohdat"/>
        <w:numPr>
          <w:ilvl w:val="0"/>
          <w:numId w:val="734"/>
        </w:numPr>
      </w:pPr>
      <w:r w:rsidRPr="00D37682">
        <w:rPr>
          <w:position w:val="-24"/>
        </w:rPr>
        <w:object w:dxaOrig="240" w:dyaOrig="620">
          <v:shape id="_x0000_i2257" type="#_x0000_t75" style="width:11.7pt;height:31pt" o:ole="" filled="t">
            <v:fill color2="black"/>
            <v:imagedata r:id="rId2643" o:title=""/>
          </v:shape>
          <o:OLEObject Type="Embed" ProgID="Equation.3" ShapeID="_x0000_i2257" DrawAspect="Content" ObjectID="_1417026072" r:id="rId2644"/>
        </w:object>
      </w:r>
    </w:p>
    <w:p w:rsidR="00304320" w:rsidRDefault="00304320" w:rsidP="00304320">
      <w:pPr>
        <w:pStyle w:val="abc-kohdat"/>
        <w:numPr>
          <w:ilvl w:val="0"/>
          <w:numId w:val="734"/>
        </w:numPr>
      </w:pPr>
      <w:r w:rsidRPr="00D37682">
        <w:rPr>
          <w:position w:val="-24"/>
        </w:rPr>
        <w:object w:dxaOrig="360" w:dyaOrig="620">
          <v:shape id="_x0000_i2258" type="#_x0000_t75" style="width:18.4pt;height:31pt" o:ole="" filled="t">
            <v:fill color2="black"/>
            <v:imagedata r:id="rId2645" o:title=""/>
          </v:shape>
          <o:OLEObject Type="Embed" ProgID="Equation.3" ShapeID="_x0000_i2258" DrawAspect="Content" ObjectID="_1417026073" r:id="rId2646"/>
        </w:object>
      </w:r>
    </w:p>
    <w:p w:rsidR="00304320" w:rsidRDefault="00304320" w:rsidP="00304320">
      <w:pPr>
        <w:pStyle w:val="abc-kohdat"/>
        <w:numPr>
          <w:ilvl w:val="0"/>
          <w:numId w:val="734"/>
        </w:numPr>
      </w:pPr>
      <w:r w:rsidRPr="00D37682">
        <w:rPr>
          <w:position w:val="-24"/>
        </w:rPr>
        <w:object w:dxaOrig="320" w:dyaOrig="620">
          <v:shape id="_x0000_i2259" type="#_x0000_t75" style="width:15.9pt;height:31pt" o:ole="" filled="t">
            <v:fill color2="black"/>
            <v:imagedata r:id="rId2647" o:title=""/>
          </v:shape>
          <o:OLEObject Type="Embed" ProgID="Equation.3" ShapeID="_x0000_i2259" DrawAspect="Content" ObjectID="_1417026074" r:id="rId2648"/>
        </w:object>
      </w:r>
    </w:p>
    <w:p w:rsidR="00304320" w:rsidRDefault="00304320" w:rsidP="00304320">
      <w:pPr>
        <w:pStyle w:val="abc-kohdat"/>
        <w:numPr>
          <w:ilvl w:val="0"/>
          <w:numId w:val="734"/>
        </w:numPr>
      </w:pPr>
      <w:r w:rsidRPr="00D37682">
        <w:rPr>
          <w:position w:val="-24"/>
        </w:rPr>
        <w:object w:dxaOrig="340" w:dyaOrig="620">
          <v:shape id="_x0000_i2260" type="#_x0000_t75" style="width:17.6pt;height:31pt" o:ole="" filled="t">
            <v:fill color2="black"/>
            <v:imagedata r:id="rId2649" o:title=""/>
          </v:shape>
          <o:OLEObject Type="Embed" ProgID="Equation.3" ShapeID="_x0000_i2260" DrawAspect="Content" ObjectID="_1417026075" r:id="rId2650"/>
        </w:object>
      </w:r>
    </w:p>
    <w:p w:rsidR="00304320" w:rsidRDefault="00304320" w:rsidP="00304320"/>
    <w:p w:rsidR="00304320" w:rsidRDefault="00304320" w:rsidP="00304320">
      <w:pPr>
        <w:pStyle w:val="vastaukset"/>
      </w:pPr>
    </w:p>
    <w:p w:rsidR="00304320" w:rsidRDefault="00304320" w:rsidP="00304320">
      <w:pPr>
        <w:pStyle w:val="abc-kohdat"/>
        <w:numPr>
          <w:ilvl w:val="0"/>
          <w:numId w:val="738"/>
        </w:numPr>
      </w:pPr>
      <w:r w:rsidRPr="00D37682">
        <w:rPr>
          <w:position w:val="-24"/>
        </w:rPr>
        <w:object w:dxaOrig="420" w:dyaOrig="620">
          <v:shape id="_x0000_i2261" type="#_x0000_t75" style="width:20.95pt;height:31pt" o:ole="" filled="t">
            <v:fill color2="black"/>
            <v:imagedata r:id="rId2651" o:title=""/>
          </v:shape>
          <o:OLEObject Type="Embed" ProgID="Equation.3" ShapeID="_x0000_i2261" DrawAspect="Content" ObjectID="_1417026076" r:id="rId2652"/>
        </w:object>
      </w:r>
    </w:p>
    <w:p w:rsidR="00304320" w:rsidRDefault="00304320" w:rsidP="00304320">
      <w:pPr>
        <w:pStyle w:val="abc-kohdat"/>
        <w:numPr>
          <w:ilvl w:val="0"/>
          <w:numId w:val="738"/>
        </w:numPr>
      </w:pPr>
      <w:r w:rsidRPr="00D37682">
        <w:rPr>
          <w:position w:val="-24"/>
        </w:rPr>
        <w:object w:dxaOrig="540" w:dyaOrig="620">
          <v:shape id="_x0000_i2262" type="#_x0000_t75" style="width:26.8pt;height:31pt" o:ole="" filled="t">
            <v:fill color2="black"/>
            <v:imagedata r:id="rId2653" o:title=""/>
          </v:shape>
          <o:OLEObject Type="Embed" ProgID="Equation.3" ShapeID="_x0000_i2262" DrawAspect="Content" ObjectID="_1417026077" r:id="rId2654"/>
        </w:object>
      </w:r>
    </w:p>
    <w:p w:rsidR="00304320" w:rsidRDefault="00304320" w:rsidP="00304320">
      <w:pPr>
        <w:pStyle w:val="abc-kohdat"/>
        <w:numPr>
          <w:ilvl w:val="0"/>
          <w:numId w:val="738"/>
        </w:numPr>
      </w:pPr>
      <w:r w:rsidRPr="00D37682">
        <w:rPr>
          <w:position w:val="-24"/>
        </w:rPr>
        <w:object w:dxaOrig="499" w:dyaOrig="620">
          <v:shape id="_x0000_i2263" type="#_x0000_t75" style="width:25.1pt;height:31pt" o:ole="" filled="t">
            <v:fill color2="black"/>
            <v:imagedata r:id="rId2655" o:title=""/>
          </v:shape>
          <o:OLEObject Type="Embed" ProgID="Equation.3" ShapeID="_x0000_i2263" DrawAspect="Content" ObjectID="_1417026078" r:id="rId2656"/>
        </w:object>
      </w:r>
    </w:p>
    <w:p w:rsidR="00304320" w:rsidRDefault="00304320" w:rsidP="00304320">
      <w:pPr>
        <w:pStyle w:val="abc-kohdat"/>
        <w:numPr>
          <w:ilvl w:val="0"/>
          <w:numId w:val="738"/>
        </w:numPr>
      </w:pPr>
      <w:r w:rsidRPr="00D37682">
        <w:rPr>
          <w:position w:val="-24"/>
        </w:rPr>
        <w:object w:dxaOrig="540" w:dyaOrig="620">
          <v:shape id="_x0000_i2264" type="#_x0000_t75" style="width:26.8pt;height:31pt" o:ole="" filled="t">
            <v:fill color2="black"/>
            <v:imagedata r:id="rId2657" o:title=""/>
          </v:shape>
          <o:OLEObject Type="Embed" ProgID="Equation.3" ShapeID="_x0000_i2264" DrawAspect="Content" ObjectID="_1417026079" r:id="rId2658"/>
        </w:object>
      </w:r>
    </w:p>
    <w:p w:rsidR="00304320" w:rsidRDefault="00304320" w:rsidP="00304320"/>
    <w:p w:rsidR="00304320" w:rsidRDefault="00304320" w:rsidP="00304320">
      <w:pPr>
        <w:pStyle w:val="vastaukset"/>
      </w:pPr>
    </w:p>
    <w:p w:rsidR="00304320" w:rsidRDefault="00304320" w:rsidP="00304320">
      <w:pPr>
        <w:pStyle w:val="abc-kohdat"/>
        <w:numPr>
          <w:ilvl w:val="0"/>
          <w:numId w:val="371"/>
        </w:numPr>
        <w:rPr>
          <w:lang w:val="fi-FI"/>
        </w:rPr>
      </w:pPr>
      <w:r w:rsidRPr="00D37682">
        <w:rPr>
          <w:position w:val="-24"/>
        </w:rPr>
        <w:object w:dxaOrig="220" w:dyaOrig="620">
          <v:shape id="_x0000_i2265" type="#_x0000_t75" style="width:10.9pt;height:31pt" o:ole="" filled="t">
            <v:fill color2="black"/>
            <v:imagedata r:id="rId2659" o:title=""/>
          </v:shape>
          <o:OLEObject Type="Embed" ProgID="Equation.3" ShapeID="_x0000_i2265" DrawAspect="Content" ObjectID="_1417026080" r:id="rId2660"/>
        </w:object>
      </w:r>
    </w:p>
    <w:p w:rsidR="00304320" w:rsidRDefault="00304320" w:rsidP="00304320">
      <w:pPr>
        <w:pStyle w:val="abc-kohdat"/>
        <w:numPr>
          <w:ilvl w:val="0"/>
          <w:numId w:val="371"/>
        </w:numPr>
        <w:rPr>
          <w:lang w:val="fi-FI"/>
        </w:rPr>
      </w:pPr>
      <w:r>
        <w:rPr>
          <w:lang w:val="fi-FI"/>
        </w:rPr>
        <w:t>Ei voi supistaa</w:t>
      </w:r>
    </w:p>
    <w:p w:rsidR="00304320" w:rsidRDefault="00304320" w:rsidP="00304320">
      <w:pPr>
        <w:pStyle w:val="abc-kohdat"/>
        <w:numPr>
          <w:ilvl w:val="0"/>
          <w:numId w:val="371"/>
        </w:numPr>
        <w:rPr>
          <w:lang w:val="fi-FI"/>
        </w:rPr>
      </w:pPr>
      <w:r>
        <w:rPr>
          <w:lang w:val="fi-FI"/>
        </w:rPr>
        <w:t>10</w:t>
      </w:r>
    </w:p>
    <w:p w:rsidR="00304320" w:rsidRDefault="00304320" w:rsidP="00304320">
      <w:pPr>
        <w:pStyle w:val="abc-kohdat"/>
        <w:numPr>
          <w:ilvl w:val="0"/>
          <w:numId w:val="371"/>
        </w:numPr>
        <w:rPr>
          <w:lang w:val="fi-FI"/>
        </w:rPr>
      </w:pPr>
      <w:r w:rsidRPr="00D37682">
        <w:rPr>
          <w:position w:val="-24"/>
        </w:rPr>
        <w:object w:dxaOrig="240" w:dyaOrig="620">
          <v:shape id="_x0000_i2266" type="#_x0000_t75" style="width:11.7pt;height:31pt" o:ole="" filled="t">
            <v:fill color2="black"/>
            <v:imagedata r:id="rId2661" o:title=""/>
          </v:shape>
          <o:OLEObject Type="Embed" ProgID="Equation.3" ShapeID="_x0000_i2266" DrawAspect="Content" ObjectID="_1417026081" r:id="rId2662"/>
        </w:object>
      </w:r>
    </w:p>
    <w:p w:rsidR="00304320" w:rsidRDefault="00304320" w:rsidP="00304320">
      <w:pPr>
        <w:pStyle w:val="abc-kohdat"/>
        <w:numPr>
          <w:ilvl w:val="0"/>
          <w:numId w:val="371"/>
        </w:numPr>
        <w:rPr>
          <w:lang w:val="fi-FI"/>
        </w:rPr>
      </w:pPr>
      <w:r w:rsidRPr="00D37682">
        <w:rPr>
          <w:position w:val="-24"/>
        </w:rPr>
        <w:object w:dxaOrig="320" w:dyaOrig="620">
          <v:shape id="_x0000_i2267" type="#_x0000_t75" style="width:15.9pt;height:31pt" o:ole="" filled="t">
            <v:fill color2="black"/>
            <v:imagedata r:id="rId2663" o:title=""/>
          </v:shape>
          <o:OLEObject Type="Embed" ProgID="Equation.3" ShapeID="_x0000_i2267" DrawAspect="Content" ObjectID="_1417026082" r:id="rId2664"/>
        </w:object>
      </w:r>
    </w:p>
    <w:p w:rsidR="00304320" w:rsidRDefault="00304320" w:rsidP="00304320"/>
    <w:p w:rsidR="00304320" w:rsidRDefault="00304320" w:rsidP="00304320">
      <w:pPr>
        <w:pStyle w:val="vastaukset"/>
      </w:pPr>
    </w:p>
    <w:p w:rsidR="00304320" w:rsidRDefault="00304320" w:rsidP="00304320">
      <w:pPr>
        <w:pStyle w:val="abc-kohdat"/>
        <w:numPr>
          <w:ilvl w:val="0"/>
          <w:numId w:val="578"/>
        </w:numPr>
        <w:rPr>
          <w:lang w:val="fi-FI"/>
        </w:rPr>
      </w:pPr>
      <w:r>
        <w:t>-5</w:t>
      </w:r>
    </w:p>
    <w:p w:rsidR="00304320" w:rsidRDefault="00304320" w:rsidP="00304320">
      <w:pPr>
        <w:pStyle w:val="abc-kohdat"/>
        <w:numPr>
          <w:ilvl w:val="0"/>
          <w:numId w:val="578"/>
        </w:numPr>
        <w:rPr>
          <w:lang w:val="fi-FI"/>
        </w:rPr>
      </w:pPr>
      <w:r w:rsidRPr="00D37682">
        <w:rPr>
          <w:position w:val="-24"/>
        </w:rPr>
        <w:object w:dxaOrig="400" w:dyaOrig="620">
          <v:shape id="_x0000_i2268" type="#_x0000_t75" style="width:20.1pt;height:31pt" o:ole="" filled="t">
            <v:fill color2="black"/>
            <v:imagedata r:id="rId2665" o:title=""/>
          </v:shape>
          <o:OLEObject Type="Embed" ProgID="Equation.3" ShapeID="_x0000_i2268" DrawAspect="Content" ObjectID="_1417026083" r:id="rId2666"/>
        </w:object>
      </w:r>
    </w:p>
    <w:p w:rsidR="00304320" w:rsidRDefault="00304320" w:rsidP="00304320">
      <w:pPr>
        <w:pStyle w:val="abc-kohdat"/>
        <w:numPr>
          <w:ilvl w:val="0"/>
          <w:numId w:val="578"/>
        </w:numPr>
        <w:rPr>
          <w:lang w:val="fi-FI"/>
        </w:rPr>
      </w:pPr>
      <w:r w:rsidRPr="00D37682">
        <w:rPr>
          <w:position w:val="-24"/>
        </w:rPr>
        <w:object w:dxaOrig="540" w:dyaOrig="620">
          <v:shape id="_x0000_i2269" type="#_x0000_t75" style="width:26.8pt;height:31pt" o:ole="" filled="t">
            <v:fill color2="black"/>
            <v:imagedata r:id="rId2667" o:title=""/>
          </v:shape>
          <o:OLEObject Type="Embed" ProgID="Equation.3" ShapeID="_x0000_i2269" DrawAspect="Content" ObjectID="_1417026084" r:id="rId2668"/>
        </w:object>
      </w:r>
    </w:p>
    <w:p w:rsidR="00304320" w:rsidRDefault="00304320" w:rsidP="00304320">
      <w:pPr>
        <w:pStyle w:val="abc-kohdat"/>
        <w:numPr>
          <w:ilvl w:val="0"/>
          <w:numId w:val="578"/>
        </w:numPr>
        <w:rPr>
          <w:lang w:val="fi-FI"/>
        </w:rPr>
      </w:pPr>
      <w:r>
        <w:rPr>
          <w:lang w:val="fi-FI"/>
        </w:rPr>
        <w:t>Ei voi supistaa</w:t>
      </w:r>
    </w:p>
    <w:p w:rsidR="00304320" w:rsidRDefault="00304320" w:rsidP="00304320">
      <w:pPr>
        <w:pStyle w:val="abc-kohdat"/>
        <w:numPr>
          <w:ilvl w:val="0"/>
          <w:numId w:val="578"/>
        </w:numPr>
        <w:rPr>
          <w:lang w:val="fi-FI"/>
        </w:rPr>
      </w:pPr>
      <w:r w:rsidRPr="00D37682">
        <w:rPr>
          <w:position w:val="-24"/>
        </w:rPr>
        <w:object w:dxaOrig="320" w:dyaOrig="620">
          <v:shape id="_x0000_i2270" type="#_x0000_t75" style="width:15.9pt;height:31pt" o:ole="" filled="t">
            <v:fill color2="black"/>
            <v:imagedata r:id="rId2669" o:title=""/>
          </v:shape>
          <o:OLEObject Type="Embed" ProgID="Equation.3" ShapeID="_x0000_i2270" DrawAspect="Content" ObjectID="_1417026085" r:id="rId2670"/>
        </w:object>
      </w:r>
    </w:p>
    <w:p w:rsidR="00304320" w:rsidRDefault="00304320" w:rsidP="00304320"/>
    <w:p w:rsidR="00304320" w:rsidRDefault="00304320" w:rsidP="00304320">
      <w:pPr>
        <w:pStyle w:val="vastaukset"/>
      </w:pPr>
    </w:p>
    <w:p w:rsidR="00304320" w:rsidRDefault="00304320" w:rsidP="00304320">
      <w:pPr>
        <w:rPr>
          <w:b/>
          <w:bCs/>
        </w:rPr>
      </w:pPr>
      <w:r w:rsidRPr="00D37682">
        <w:rPr>
          <w:position w:val="-24"/>
        </w:rPr>
        <w:object w:dxaOrig="2000" w:dyaOrig="620">
          <v:shape id="_x0000_i2271" type="#_x0000_t75" style="width:99.65pt;height:31pt" o:ole="" filled="t">
            <v:fill color2="black"/>
            <v:imagedata r:id="rId2671" o:title=""/>
          </v:shape>
          <o:OLEObject Type="Embed" ProgID="Equation.3" ShapeID="_x0000_i2271" DrawAspect="Content" ObjectID="_1417026086" r:id="rId2672"/>
        </w:object>
      </w:r>
    </w:p>
    <w:p w:rsidR="00304320" w:rsidRDefault="00304320" w:rsidP="00304320"/>
    <w:p w:rsidR="00304320" w:rsidRDefault="00304320" w:rsidP="00304320">
      <w:pPr>
        <w:pStyle w:val="vastaukset"/>
      </w:pPr>
    </w:p>
    <w:p w:rsidR="00304320" w:rsidRDefault="00304320" w:rsidP="00304320">
      <w:pPr>
        <w:pStyle w:val="abc-kohdat"/>
        <w:numPr>
          <w:ilvl w:val="0"/>
          <w:numId w:val="717"/>
        </w:numPr>
        <w:rPr>
          <w:lang w:val="fi-FI"/>
        </w:rPr>
      </w:pPr>
      <w:r>
        <w:rPr>
          <w:lang w:val="fi-FI"/>
        </w:rPr>
        <w:t>7</w:t>
      </w:r>
    </w:p>
    <w:p w:rsidR="00304320" w:rsidRDefault="00304320" w:rsidP="00304320">
      <w:pPr>
        <w:pStyle w:val="abc-kohdat"/>
        <w:numPr>
          <w:ilvl w:val="0"/>
          <w:numId w:val="717"/>
        </w:numPr>
        <w:rPr>
          <w:lang w:val="fi-FI"/>
        </w:rPr>
      </w:pPr>
      <w:r>
        <w:rPr>
          <w:lang w:val="fi-FI"/>
        </w:rPr>
        <w:t>200</w:t>
      </w:r>
    </w:p>
    <w:p w:rsidR="00304320" w:rsidRDefault="00304320" w:rsidP="00304320">
      <w:pPr>
        <w:pStyle w:val="abc-kohdat"/>
        <w:numPr>
          <w:ilvl w:val="0"/>
          <w:numId w:val="717"/>
        </w:numPr>
        <w:rPr>
          <w:lang w:val="fi-FI"/>
        </w:rPr>
      </w:pPr>
      <w:r>
        <w:rPr>
          <w:lang w:val="fi-FI"/>
        </w:rPr>
        <w:t>32</w:t>
      </w:r>
    </w:p>
    <w:p w:rsidR="00304320" w:rsidRDefault="00304320" w:rsidP="00304320">
      <w:pPr>
        <w:pStyle w:val="abc-kohdat"/>
        <w:numPr>
          <w:ilvl w:val="0"/>
          <w:numId w:val="717"/>
        </w:numPr>
        <w:rPr>
          <w:lang w:val="fi-FI"/>
        </w:rPr>
      </w:pPr>
      <w:r>
        <w:rPr>
          <w:lang w:val="fi-FI"/>
        </w:rPr>
        <w:t>4</w:t>
      </w:r>
    </w:p>
    <w:p w:rsidR="00304320" w:rsidRDefault="00304320" w:rsidP="00304320"/>
    <w:p w:rsidR="00304320" w:rsidRDefault="00304320" w:rsidP="00304320">
      <w:pPr>
        <w:pStyle w:val="vastaukset"/>
      </w:pPr>
    </w:p>
    <w:p w:rsidR="00304320" w:rsidRDefault="00304320" w:rsidP="00304320">
      <w:pPr>
        <w:pStyle w:val="abc-kohdat"/>
        <w:numPr>
          <w:ilvl w:val="0"/>
          <w:numId w:val="719"/>
        </w:numPr>
      </w:pPr>
      <w:r w:rsidRPr="00D37682">
        <w:rPr>
          <w:position w:val="-24"/>
        </w:rPr>
        <w:object w:dxaOrig="700" w:dyaOrig="620">
          <v:shape id="_x0000_i2272" type="#_x0000_t75" style="width:35.15pt;height:31pt" o:ole="" filled="t">
            <v:fill color2="black"/>
            <v:imagedata r:id="rId2673" o:title=""/>
          </v:shape>
          <o:OLEObject Type="Embed" ProgID="Equation.3" ShapeID="_x0000_i2272" DrawAspect="Content" ObjectID="_1417026087" r:id="rId2674"/>
        </w:object>
      </w:r>
    </w:p>
    <w:p w:rsidR="00304320" w:rsidRDefault="00304320" w:rsidP="00304320">
      <w:pPr>
        <w:pStyle w:val="abc-kohdat"/>
        <w:numPr>
          <w:ilvl w:val="0"/>
          <w:numId w:val="719"/>
        </w:numPr>
      </w:pPr>
      <w:r w:rsidRPr="00D37682">
        <w:rPr>
          <w:position w:val="-24"/>
        </w:rPr>
        <w:object w:dxaOrig="940" w:dyaOrig="620">
          <v:shape id="_x0000_i2273" type="#_x0000_t75" style="width:46.9pt;height:31pt" o:ole="" filled="t">
            <v:fill color2="black"/>
            <v:imagedata r:id="rId2675" o:title=""/>
          </v:shape>
          <o:OLEObject Type="Embed" ProgID="Equation.3" ShapeID="_x0000_i2273" DrawAspect="Content" ObjectID="_1417026088" r:id="rId2676"/>
        </w:object>
      </w:r>
    </w:p>
    <w:p w:rsidR="00304320" w:rsidRDefault="00304320" w:rsidP="00304320">
      <w:pPr>
        <w:pStyle w:val="abc-kohdat"/>
        <w:numPr>
          <w:ilvl w:val="0"/>
          <w:numId w:val="719"/>
        </w:numPr>
      </w:pPr>
      <w:r w:rsidRPr="00D37682">
        <w:rPr>
          <w:position w:val="-24"/>
        </w:rPr>
        <w:object w:dxaOrig="680" w:dyaOrig="620">
          <v:shape id="_x0000_i2274" type="#_x0000_t75" style="width:33.5pt;height:31pt" o:ole="" filled="t">
            <v:fill color2="black"/>
            <v:imagedata r:id="rId2677" o:title=""/>
          </v:shape>
          <o:OLEObject Type="Embed" ProgID="Equation.3" ShapeID="_x0000_i2274" DrawAspect="Content" ObjectID="_1417026089" r:id="rId2678"/>
        </w:object>
      </w:r>
    </w:p>
    <w:p w:rsidR="00304320" w:rsidRDefault="00304320" w:rsidP="00304320">
      <w:pPr>
        <w:pStyle w:val="abc-kohdat"/>
        <w:numPr>
          <w:ilvl w:val="0"/>
          <w:numId w:val="719"/>
        </w:numPr>
      </w:pPr>
      <w:r w:rsidRPr="00D37682">
        <w:rPr>
          <w:position w:val="-24"/>
        </w:rPr>
        <w:object w:dxaOrig="940" w:dyaOrig="620">
          <v:shape id="_x0000_i2275" type="#_x0000_t75" style="width:46.9pt;height:31pt" o:ole="" filled="t">
            <v:fill color2="black"/>
            <v:imagedata r:id="rId2679" o:title=""/>
          </v:shape>
          <o:OLEObject Type="Embed" ProgID="Equation.3" ShapeID="_x0000_i2275" DrawAspect="Content" ObjectID="_1417026090" r:id="rId2680"/>
        </w:object>
      </w:r>
    </w:p>
    <w:p w:rsidR="00304320" w:rsidRDefault="00304320" w:rsidP="00304320">
      <w:pPr>
        <w:rPr>
          <w:b/>
          <w:bCs/>
        </w:rPr>
      </w:pPr>
    </w:p>
    <w:p w:rsidR="00304320" w:rsidRDefault="00304320" w:rsidP="00304320"/>
    <w:p w:rsidR="00304320" w:rsidRDefault="00304320" w:rsidP="00304320">
      <w:pPr>
        <w:pStyle w:val="vastaukset"/>
      </w:pPr>
    </w:p>
    <w:p w:rsidR="00304320" w:rsidRDefault="00304320" w:rsidP="00304320">
      <w:pPr>
        <w:pStyle w:val="abc-kohdat"/>
        <w:numPr>
          <w:ilvl w:val="0"/>
          <w:numId w:val="460"/>
        </w:numPr>
      </w:pPr>
      <w:r w:rsidRPr="00D37682">
        <w:rPr>
          <w:position w:val="-24"/>
        </w:rPr>
        <w:object w:dxaOrig="420" w:dyaOrig="620">
          <v:shape id="_x0000_i2276" type="#_x0000_t75" style="width:20.95pt;height:31pt" o:ole="" filled="t">
            <v:fill color2="black"/>
            <v:imagedata r:id="rId2681" o:title=""/>
          </v:shape>
          <o:OLEObject Type="Embed" ProgID="Equation.3" ShapeID="_x0000_i2276" DrawAspect="Content" ObjectID="_1417026091" r:id="rId2682"/>
        </w:object>
      </w:r>
    </w:p>
    <w:p w:rsidR="00304320" w:rsidRDefault="00304320" w:rsidP="00304320">
      <w:pPr>
        <w:pStyle w:val="abc-kohdat"/>
        <w:numPr>
          <w:ilvl w:val="0"/>
          <w:numId w:val="460"/>
        </w:numPr>
      </w:pPr>
      <w:r w:rsidRPr="00D37682">
        <w:rPr>
          <w:position w:val="-24"/>
        </w:rPr>
        <w:object w:dxaOrig="320" w:dyaOrig="620">
          <v:shape id="_x0000_i2277" type="#_x0000_t75" style="width:15.9pt;height:31pt" o:ole="" filled="t">
            <v:fill color2="black"/>
            <v:imagedata r:id="rId2683" o:title=""/>
          </v:shape>
          <o:OLEObject Type="Embed" ProgID="Equation.3" ShapeID="_x0000_i2277" DrawAspect="Content" ObjectID="_1417026092" r:id="rId2684"/>
        </w:object>
      </w:r>
    </w:p>
    <w:p w:rsidR="00304320" w:rsidRDefault="00304320" w:rsidP="00304320">
      <w:pPr>
        <w:pStyle w:val="abc-kohdat"/>
        <w:numPr>
          <w:ilvl w:val="0"/>
          <w:numId w:val="460"/>
        </w:numPr>
      </w:pPr>
      <w:r w:rsidRPr="00D37682">
        <w:rPr>
          <w:position w:val="-24"/>
        </w:rPr>
        <w:object w:dxaOrig="460" w:dyaOrig="620">
          <v:shape id="_x0000_i2278" type="#_x0000_t75" style="width:23.45pt;height:31pt" o:ole="" filled="t">
            <v:fill color2="black"/>
            <v:imagedata r:id="rId2685" o:title=""/>
          </v:shape>
          <o:OLEObject Type="Embed" ProgID="Equation.3" ShapeID="_x0000_i2278" DrawAspect="Content" ObjectID="_1417026093" r:id="rId2686"/>
        </w:object>
      </w:r>
    </w:p>
    <w:p w:rsidR="00304320" w:rsidRDefault="00304320" w:rsidP="00304320">
      <w:pPr>
        <w:pStyle w:val="abc-kohdat"/>
        <w:numPr>
          <w:ilvl w:val="0"/>
          <w:numId w:val="460"/>
        </w:numPr>
      </w:pPr>
      <w:r w:rsidRPr="00D37682">
        <w:rPr>
          <w:position w:val="-24"/>
        </w:rPr>
        <w:object w:dxaOrig="460" w:dyaOrig="620">
          <v:shape id="_x0000_i2279" type="#_x0000_t75" style="width:23.45pt;height:31pt" o:ole="" filled="t">
            <v:fill color2="black"/>
            <v:imagedata r:id="rId2687" o:title=""/>
          </v:shape>
          <o:OLEObject Type="Embed" ProgID="Equation.3" ShapeID="_x0000_i2279" DrawAspect="Content" ObjectID="_1417026094" r:id="rId2688"/>
        </w:object>
      </w:r>
    </w:p>
    <w:p w:rsidR="00304320" w:rsidRDefault="00304320" w:rsidP="00304320"/>
    <w:p w:rsidR="00304320" w:rsidRDefault="00304320" w:rsidP="00304320">
      <w:pPr>
        <w:pStyle w:val="vastaukset"/>
      </w:pPr>
    </w:p>
    <w:p w:rsidR="00304320" w:rsidRDefault="00304320" w:rsidP="00304320">
      <w:pPr>
        <w:pStyle w:val="abc-kohdat"/>
        <w:numPr>
          <w:ilvl w:val="0"/>
          <w:numId w:val="462"/>
        </w:numPr>
      </w:pPr>
      <w:r w:rsidRPr="00D37682">
        <w:rPr>
          <w:position w:val="-24"/>
        </w:rPr>
        <w:object w:dxaOrig="360" w:dyaOrig="620">
          <v:shape id="_x0000_i2280" type="#_x0000_t75" style="width:18.4pt;height:31pt" o:ole="" filled="t">
            <v:fill color2="black"/>
            <v:imagedata r:id="rId2689" o:title=""/>
          </v:shape>
          <o:OLEObject Type="Embed" ProgID="Equation.3" ShapeID="_x0000_i2280" DrawAspect="Content" ObjectID="_1417026095" r:id="rId2690"/>
        </w:object>
      </w:r>
    </w:p>
    <w:p w:rsidR="00304320" w:rsidRDefault="00304320" w:rsidP="00304320">
      <w:pPr>
        <w:pStyle w:val="abc-kohdat"/>
        <w:numPr>
          <w:ilvl w:val="0"/>
          <w:numId w:val="462"/>
        </w:numPr>
      </w:pPr>
      <w:r w:rsidRPr="00D37682">
        <w:rPr>
          <w:position w:val="-24"/>
        </w:rPr>
        <w:object w:dxaOrig="240" w:dyaOrig="620">
          <v:shape id="_x0000_i2281" type="#_x0000_t75" style="width:11.7pt;height:31pt" o:ole="" filled="t">
            <v:fill color2="black"/>
            <v:imagedata r:id="rId2691" o:title=""/>
          </v:shape>
          <o:OLEObject Type="Embed" ProgID="Equation.3" ShapeID="_x0000_i2281" DrawAspect="Content" ObjectID="_1417026096" r:id="rId2692"/>
        </w:object>
      </w:r>
    </w:p>
    <w:p w:rsidR="00304320" w:rsidRDefault="00304320" w:rsidP="00304320">
      <w:pPr>
        <w:pStyle w:val="abc-kohdat"/>
        <w:numPr>
          <w:ilvl w:val="0"/>
          <w:numId w:val="462"/>
        </w:numPr>
      </w:pPr>
      <w:r w:rsidRPr="00D37682">
        <w:rPr>
          <w:position w:val="-24"/>
        </w:rPr>
        <w:object w:dxaOrig="440" w:dyaOrig="620">
          <v:shape id="_x0000_i2282" type="#_x0000_t75" style="width:21.75pt;height:31pt" o:ole="" filled="t">
            <v:fill color2="black"/>
            <v:imagedata r:id="rId2693" o:title=""/>
          </v:shape>
          <o:OLEObject Type="Embed" ProgID="Equation.3" ShapeID="_x0000_i2282" DrawAspect="Content" ObjectID="_1417026097" r:id="rId2694"/>
        </w:object>
      </w:r>
    </w:p>
    <w:p w:rsidR="00304320" w:rsidRDefault="00304320" w:rsidP="00304320">
      <w:pPr>
        <w:pStyle w:val="abc-kohdat"/>
        <w:numPr>
          <w:ilvl w:val="0"/>
          <w:numId w:val="462"/>
        </w:numPr>
      </w:pPr>
      <w:r w:rsidRPr="00D37682">
        <w:rPr>
          <w:position w:val="-24"/>
        </w:rPr>
        <w:object w:dxaOrig="340" w:dyaOrig="620">
          <v:shape id="_x0000_i2283" type="#_x0000_t75" style="width:17.6pt;height:31pt" o:ole="" filled="t">
            <v:fill color2="black"/>
            <v:imagedata r:id="rId2695" o:title=""/>
          </v:shape>
          <o:OLEObject Type="Embed" ProgID="Equation.3" ShapeID="_x0000_i2283" DrawAspect="Content" ObjectID="_1417026098" r:id="rId2696"/>
        </w:object>
      </w:r>
    </w:p>
    <w:p w:rsidR="00304320" w:rsidRDefault="00304320" w:rsidP="00304320"/>
    <w:p w:rsidR="00304320" w:rsidRDefault="00304320" w:rsidP="00304320">
      <w:pPr>
        <w:pStyle w:val="vastaukset"/>
      </w:pPr>
    </w:p>
    <w:p w:rsidR="00304320" w:rsidRDefault="00304320" w:rsidP="00304320">
      <w:pPr>
        <w:pStyle w:val="abc-kohdat"/>
        <w:numPr>
          <w:ilvl w:val="0"/>
          <w:numId w:val="288"/>
        </w:numPr>
        <w:tabs>
          <w:tab w:val="left" w:pos="340"/>
        </w:tabs>
      </w:pPr>
      <w:r w:rsidRPr="00D37682">
        <w:rPr>
          <w:position w:val="-24"/>
        </w:rPr>
        <w:object w:dxaOrig="380" w:dyaOrig="620">
          <v:shape id="_x0000_i2284" type="#_x0000_t75" style="width:18.4pt;height:31pt" o:ole="" filled="t">
            <v:fill color2="black"/>
            <v:imagedata r:id="rId2697" o:title=""/>
          </v:shape>
          <o:OLEObject Type="Embed" ProgID="Equation.3" ShapeID="_x0000_i2284" DrawAspect="Content" ObjectID="_1417026099" r:id="rId2698"/>
        </w:object>
      </w:r>
    </w:p>
    <w:p w:rsidR="00304320" w:rsidRDefault="00304320" w:rsidP="00304320">
      <w:pPr>
        <w:pStyle w:val="abc-kohdat"/>
        <w:numPr>
          <w:ilvl w:val="0"/>
          <w:numId w:val="288"/>
        </w:numPr>
        <w:tabs>
          <w:tab w:val="left" w:pos="340"/>
        </w:tabs>
      </w:pPr>
      <w:r w:rsidRPr="00D37682">
        <w:rPr>
          <w:position w:val="-24"/>
        </w:rPr>
        <w:object w:dxaOrig="560" w:dyaOrig="620">
          <v:shape id="_x0000_i2285" type="#_x0000_t75" style="width:27.65pt;height:31pt" o:ole="" filled="t">
            <v:fill color2="black"/>
            <v:imagedata r:id="rId2699" o:title=""/>
          </v:shape>
          <o:OLEObject Type="Embed" ProgID="Equation.3" ShapeID="_x0000_i2285" DrawAspect="Content" ObjectID="_1417026100" r:id="rId2700"/>
        </w:object>
      </w:r>
    </w:p>
    <w:p w:rsidR="00304320" w:rsidRDefault="00304320" w:rsidP="00304320"/>
    <w:p w:rsidR="00304320" w:rsidRDefault="00304320" w:rsidP="00304320">
      <w:pPr>
        <w:pStyle w:val="vastaukset"/>
      </w:pPr>
    </w:p>
    <w:p w:rsidR="00304320" w:rsidRDefault="00304320" w:rsidP="00304320">
      <w:r w:rsidRPr="00D37682">
        <w:rPr>
          <w:position w:val="-24"/>
        </w:rPr>
        <w:object w:dxaOrig="440" w:dyaOrig="620">
          <v:shape id="_x0000_i2286" type="#_x0000_t75" style="width:21.75pt;height:31pt" o:ole="" filled="t">
            <v:fill color2="black"/>
            <v:imagedata r:id="rId2701" o:title=""/>
          </v:shape>
          <o:OLEObject Type="Embed" ProgID="Equation.3" ShapeID="_x0000_i2286" DrawAspect="Content" ObjectID="_1417026101" r:id="rId2702"/>
        </w:object>
      </w:r>
    </w:p>
    <w:p w:rsidR="00304320" w:rsidRDefault="00304320" w:rsidP="00304320">
      <w:pPr>
        <w:rPr>
          <w:b/>
          <w:bCs/>
        </w:rPr>
      </w:pPr>
    </w:p>
    <w:p w:rsidR="00304320" w:rsidRDefault="00304320" w:rsidP="00304320">
      <w:pPr>
        <w:pStyle w:val="vastaukset"/>
      </w:pPr>
    </w:p>
    <w:p w:rsidR="00304320" w:rsidRDefault="00304320" w:rsidP="00304320">
      <w:r>
        <w:t>-</w:t>
      </w:r>
    </w:p>
    <w:p w:rsidR="00304320" w:rsidRDefault="00304320" w:rsidP="00304320">
      <w:pPr>
        <w:rPr>
          <w:b/>
          <w:bCs/>
        </w:rPr>
      </w:pPr>
    </w:p>
    <w:p w:rsidR="00304320" w:rsidRDefault="00304320" w:rsidP="00304320">
      <w:pPr>
        <w:pStyle w:val="vastaukset"/>
      </w:pPr>
    </w:p>
    <w:p w:rsidR="00304320" w:rsidRDefault="00304320" w:rsidP="00304320">
      <w:r>
        <w:t>2 l</w:t>
      </w:r>
    </w:p>
    <w:p w:rsidR="00304320" w:rsidRDefault="00304320" w:rsidP="00304320"/>
    <w:p w:rsidR="00304320" w:rsidRDefault="00304320" w:rsidP="00304320">
      <w:pPr>
        <w:pStyle w:val="vastaukset"/>
      </w:pPr>
    </w:p>
    <w:p w:rsidR="00304320" w:rsidRDefault="00304320" w:rsidP="00304320">
      <w:pPr>
        <w:pStyle w:val="abc-kohdat"/>
        <w:numPr>
          <w:ilvl w:val="0"/>
          <w:numId w:val="799"/>
        </w:numPr>
      </w:pPr>
      <w:r w:rsidRPr="00D37682">
        <w:rPr>
          <w:position w:val="-24"/>
        </w:rPr>
        <w:object w:dxaOrig="340" w:dyaOrig="620">
          <v:shape id="_x0000_i2287" type="#_x0000_t75" style="width:17.6pt;height:31pt" o:ole="" filled="t">
            <v:fill color2="black"/>
            <v:imagedata r:id="rId2703" o:title=""/>
          </v:shape>
          <o:OLEObject Type="Embed" ProgID="Equation.3" ShapeID="_x0000_i2287" DrawAspect="Content" ObjectID="_1417026102" r:id="rId2704"/>
        </w:object>
      </w:r>
    </w:p>
    <w:p w:rsidR="00304320" w:rsidRDefault="00304320" w:rsidP="00304320">
      <w:pPr>
        <w:pStyle w:val="abc-kohdat"/>
        <w:numPr>
          <w:ilvl w:val="0"/>
          <w:numId w:val="676"/>
        </w:numPr>
      </w:pPr>
      <w:r w:rsidRPr="00D37682">
        <w:rPr>
          <w:position w:val="-24"/>
        </w:rPr>
        <w:object w:dxaOrig="639" w:dyaOrig="620">
          <v:shape id="_x0000_i2288" type="#_x0000_t75" style="width:32.65pt;height:31pt" o:ole="" filled="t">
            <v:fill color2="black"/>
            <v:imagedata r:id="rId2705" o:title=""/>
          </v:shape>
          <o:OLEObject Type="Embed" ProgID="Equation.3" ShapeID="_x0000_i2288" DrawAspect="Content" ObjectID="_1417026103" r:id="rId2706"/>
        </w:object>
      </w:r>
    </w:p>
    <w:p w:rsidR="00304320" w:rsidRDefault="00304320" w:rsidP="00304320">
      <w:pPr>
        <w:pStyle w:val="abc-kohdat"/>
        <w:numPr>
          <w:ilvl w:val="0"/>
          <w:numId w:val="676"/>
        </w:numPr>
      </w:pPr>
      <w:r w:rsidRPr="00D37682">
        <w:rPr>
          <w:position w:val="-24"/>
        </w:rPr>
        <w:object w:dxaOrig="499" w:dyaOrig="620">
          <v:shape id="_x0000_i2289" type="#_x0000_t75" style="width:25.1pt;height:31pt" o:ole="" filled="t">
            <v:fill color2="black"/>
            <v:imagedata r:id="rId2707" o:title=""/>
          </v:shape>
          <o:OLEObject Type="Embed" ProgID="Equation.3" ShapeID="_x0000_i2289" DrawAspect="Content" ObjectID="_1417026104" r:id="rId2708"/>
        </w:object>
      </w:r>
    </w:p>
    <w:p w:rsidR="00304320" w:rsidRDefault="00304320" w:rsidP="00304320"/>
    <w:p w:rsidR="00304320" w:rsidRDefault="00304320" w:rsidP="00304320">
      <w:pPr>
        <w:pStyle w:val="vastaukset"/>
      </w:pPr>
    </w:p>
    <w:p w:rsidR="00304320" w:rsidRDefault="00304320" w:rsidP="00304320">
      <w:pPr>
        <w:pStyle w:val="abc-kohdat"/>
        <w:numPr>
          <w:ilvl w:val="0"/>
          <w:numId w:val="801"/>
        </w:numPr>
      </w:pPr>
      <w:r w:rsidRPr="00D37682">
        <w:rPr>
          <w:position w:val="-24"/>
        </w:rPr>
        <w:object w:dxaOrig="360" w:dyaOrig="620">
          <v:shape id="_x0000_i2290" type="#_x0000_t75" style="width:18.4pt;height:31pt" o:ole="" filled="t">
            <v:fill color2="black"/>
            <v:imagedata r:id="rId2709" o:title=""/>
          </v:shape>
          <o:OLEObject Type="Embed" ProgID="Equation.3" ShapeID="_x0000_i2290" DrawAspect="Content" ObjectID="_1417026105" r:id="rId2710"/>
        </w:object>
      </w:r>
    </w:p>
    <w:p w:rsidR="00304320" w:rsidRDefault="00304320" w:rsidP="00304320">
      <w:pPr>
        <w:pStyle w:val="abc-kohdat"/>
        <w:numPr>
          <w:ilvl w:val="0"/>
          <w:numId w:val="614"/>
        </w:numPr>
      </w:pPr>
      <w:r w:rsidRPr="00D37682">
        <w:rPr>
          <w:position w:val="-24"/>
          <w:lang w:val="fi-FI"/>
        </w:rPr>
        <w:object w:dxaOrig="639" w:dyaOrig="620">
          <v:shape id="_x0000_i2291" type="#_x0000_t75" style="width:32.65pt;height:31pt" o:ole="" filled="t">
            <v:fill color2="black"/>
            <v:imagedata r:id="rId2711" o:title=""/>
          </v:shape>
          <o:OLEObject Type="Embed" ProgID="Equation.3" ShapeID="_x0000_i2291" DrawAspect="Content" ObjectID="_1417026106" r:id="rId2712"/>
        </w:object>
      </w:r>
    </w:p>
    <w:p w:rsidR="00304320" w:rsidRDefault="00304320" w:rsidP="00304320">
      <w:pPr>
        <w:pStyle w:val="abc-kohdat"/>
        <w:numPr>
          <w:ilvl w:val="0"/>
          <w:numId w:val="614"/>
        </w:numPr>
      </w:pPr>
      <w:r w:rsidRPr="00D37682">
        <w:rPr>
          <w:position w:val="-24"/>
          <w:lang w:val="fi-FI"/>
        </w:rPr>
        <w:object w:dxaOrig="680" w:dyaOrig="620">
          <v:shape id="_x0000_i2292" type="#_x0000_t75" style="width:33.5pt;height:31pt" o:ole="" filled="t">
            <v:fill color2="black"/>
            <v:imagedata r:id="rId2713" o:title=""/>
          </v:shape>
          <o:OLEObject Type="Embed" ProgID="Equation.3" ShapeID="_x0000_i2292" DrawAspect="Content" ObjectID="_1417026107" r:id="rId2714"/>
        </w:object>
      </w:r>
    </w:p>
    <w:p w:rsidR="00304320" w:rsidRDefault="00304320" w:rsidP="00304320"/>
    <w:p w:rsidR="00304320" w:rsidRDefault="00304320" w:rsidP="00304320">
      <w:pPr>
        <w:pStyle w:val="vastaukset"/>
      </w:pPr>
    </w:p>
    <w:p w:rsidR="00304320" w:rsidRDefault="00304320" w:rsidP="00304320">
      <w:pPr>
        <w:pStyle w:val="abc-kohdat"/>
        <w:numPr>
          <w:ilvl w:val="0"/>
          <w:numId w:val="464"/>
        </w:numPr>
      </w:pPr>
      <w:r>
        <w:t>3</w:t>
      </w:r>
    </w:p>
    <w:p w:rsidR="00304320" w:rsidRDefault="00304320" w:rsidP="00304320">
      <w:pPr>
        <w:pStyle w:val="abc-kohdat"/>
        <w:numPr>
          <w:ilvl w:val="0"/>
          <w:numId w:val="464"/>
        </w:numPr>
      </w:pPr>
      <w:r>
        <w:t>15</w:t>
      </w:r>
    </w:p>
    <w:p w:rsidR="00304320" w:rsidRDefault="00304320" w:rsidP="00304320">
      <w:pPr>
        <w:pStyle w:val="abc-kohdat"/>
        <w:numPr>
          <w:ilvl w:val="0"/>
          <w:numId w:val="464"/>
        </w:numPr>
      </w:pPr>
      <w:r w:rsidRPr="00D37682">
        <w:rPr>
          <w:position w:val="-24"/>
        </w:rPr>
        <w:object w:dxaOrig="320" w:dyaOrig="620">
          <v:shape id="_x0000_i2293" type="#_x0000_t75" style="width:15.9pt;height:31pt" o:ole="" filled="t">
            <v:fill color2="black"/>
            <v:imagedata r:id="rId2715" o:title=""/>
          </v:shape>
          <o:OLEObject Type="Embed" ProgID="Equation.3" ShapeID="_x0000_i2293" DrawAspect="Content" ObjectID="_1417026108" r:id="rId2716"/>
        </w:object>
      </w:r>
    </w:p>
    <w:p w:rsidR="00304320" w:rsidRDefault="00304320" w:rsidP="00304320">
      <w:pPr>
        <w:pStyle w:val="abc-kohdat"/>
        <w:numPr>
          <w:ilvl w:val="0"/>
          <w:numId w:val="464"/>
        </w:numPr>
      </w:pPr>
      <w:r w:rsidRPr="00D37682">
        <w:rPr>
          <w:position w:val="-24"/>
        </w:rPr>
        <w:object w:dxaOrig="360" w:dyaOrig="620">
          <v:shape id="_x0000_i2294" type="#_x0000_t75" style="width:18.4pt;height:31pt" o:ole="" filled="t">
            <v:fill color2="black"/>
            <v:imagedata r:id="rId2717" o:title=""/>
          </v:shape>
          <o:OLEObject Type="Embed" ProgID="Equation.3" ShapeID="_x0000_i2294" DrawAspect="Content" ObjectID="_1417026109" r:id="rId2718"/>
        </w:object>
      </w:r>
    </w:p>
    <w:p w:rsidR="00304320" w:rsidRDefault="00304320" w:rsidP="00304320"/>
    <w:p w:rsidR="00304320" w:rsidRDefault="00304320" w:rsidP="00304320">
      <w:pPr>
        <w:pStyle w:val="vastaukset"/>
      </w:pPr>
    </w:p>
    <w:p w:rsidR="00304320" w:rsidRDefault="00304320" w:rsidP="00304320">
      <w:pPr>
        <w:pStyle w:val="abc-kohdat"/>
        <w:numPr>
          <w:ilvl w:val="0"/>
          <w:numId w:val="468"/>
        </w:numPr>
      </w:pPr>
      <w:r w:rsidRPr="00D37682">
        <w:rPr>
          <w:position w:val="-24"/>
        </w:rPr>
        <w:object w:dxaOrig="340" w:dyaOrig="620">
          <v:shape id="_x0000_i2295" type="#_x0000_t75" style="width:17.6pt;height:31pt" o:ole="" filled="t">
            <v:fill color2="black"/>
            <v:imagedata r:id="rId2719" o:title=""/>
          </v:shape>
          <o:OLEObject Type="Embed" ProgID="Equation.3" ShapeID="_x0000_i2295" DrawAspect="Content" ObjectID="_1417026110" r:id="rId2720"/>
        </w:object>
      </w:r>
    </w:p>
    <w:p w:rsidR="00304320" w:rsidRDefault="00304320" w:rsidP="00304320">
      <w:pPr>
        <w:pStyle w:val="abc-kohdat"/>
        <w:numPr>
          <w:ilvl w:val="0"/>
          <w:numId w:val="468"/>
        </w:numPr>
      </w:pPr>
      <w:r w:rsidRPr="00D37682">
        <w:rPr>
          <w:position w:val="-24"/>
        </w:rPr>
        <w:object w:dxaOrig="240" w:dyaOrig="620">
          <v:shape id="_x0000_i2296" type="#_x0000_t75" style="width:11.7pt;height:31pt" o:ole="" filled="t">
            <v:fill color2="black"/>
            <v:imagedata r:id="rId2721" o:title=""/>
          </v:shape>
          <o:OLEObject Type="Embed" ProgID="Equation.3" ShapeID="_x0000_i2296" DrawAspect="Content" ObjectID="_1417026111" r:id="rId2722"/>
        </w:object>
      </w:r>
    </w:p>
    <w:p w:rsidR="00304320" w:rsidRDefault="00304320" w:rsidP="00304320">
      <w:pPr>
        <w:pStyle w:val="abc-kohdat"/>
        <w:numPr>
          <w:ilvl w:val="0"/>
          <w:numId w:val="468"/>
        </w:numPr>
      </w:pPr>
      <w:r w:rsidRPr="00D37682">
        <w:rPr>
          <w:position w:val="-24"/>
        </w:rPr>
        <w:object w:dxaOrig="240" w:dyaOrig="620">
          <v:shape id="_x0000_i2297" type="#_x0000_t75" style="width:11.7pt;height:31pt" o:ole="" filled="t">
            <v:fill color2="black"/>
            <v:imagedata r:id="rId2723" o:title=""/>
          </v:shape>
          <o:OLEObject Type="Embed" ProgID="Equation.3" ShapeID="_x0000_i2297" DrawAspect="Content" ObjectID="_1417026112" r:id="rId2724"/>
        </w:object>
      </w:r>
    </w:p>
    <w:p w:rsidR="00304320" w:rsidRDefault="00304320" w:rsidP="00304320">
      <w:pPr>
        <w:pStyle w:val="abc-kohdat"/>
        <w:numPr>
          <w:ilvl w:val="0"/>
          <w:numId w:val="468"/>
        </w:numPr>
      </w:pPr>
      <w:r w:rsidRPr="00D37682">
        <w:rPr>
          <w:position w:val="-6"/>
        </w:rPr>
        <w:object w:dxaOrig="180" w:dyaOrig="279">
          <v:shape id="_x0000_i2298" type="#_x0000_t75" style="width:9.2pt;height:14.25pt" o:ole="" filled="t">
            <v:fill color2="black"/>
            <v:imagedata r:id="rId2725" o:title=""/>
          </v:shape>
          <o:OLEObject Type="Embed" ProgID="Equation.3" ShapeID="_x0000_i2298" DrawAspect="Content" ObjectID="_1417026113" r:id="rId2726"/>
        </w:object>
      </w:r>
    </w:p>
    <w:p w:rsidR="00304320" w:rsidRDefault="00304320" w:rsidP="00304320"/>
    <w:p w:rsidR="00304320" w:rsidRDefault="00304320" w:rsidP="00304320">
      <w:pPr>
        <w:pStyle w:val="vastaukset"/>
      </w:pPr>
    </w:p>
    <w:p w:rsidR="00304320" w:rsidRDefault="00304320" w:rsidP="00304320">
      <w:pPr>
        <w:pStyle w:val="abc-kohdat"/>
        <w:numPr>
          <w:ilvl w:val="0"/>
          <w:numId w:val="612"/>
        </w:numPr>
      </w:pPr>
      <w:r w:rsidRPr="00D37682">
        <w:rPr>
          <w:position w:val="-24"/>
        </w:rPr>
        <w:object w:dxaOrig="360" w:dyaOrig="620">
          <v:shape id="_x0000_i2299" type="#_x0000_t75" style="width:18.4pt;height:31pt" o:ole="" filled="t">
            <v:fill color2="black"/>
            <v:imagedata r:id="rId2727" o:title=""/>
          </v:shape>
          <o:OLEObject Type="Embed" ProgID="Equation.3" ShapeID="_x0000_i2299" DrawAspect="Content" ObjectID="_1417026114" r:id="rId2728"/>
        </w:object>
      </w:r>
    </w:p>
    <w:p w:rsidR="00304320" w:rsidRDefault="00304320" w:rsidP="00304320">
      <w:pPr>
        <w:pStyle w:val="abc-kohdat"/>
        <w:numPr>
          <w:ilvl w:val="0"/>
          <w:numId w:val="612"/>
        </w:numPr>
      </w:pPr>
      <w:r w:rsidRPr="00D37682">
        <w:rPr>
          <w:position w:val="-24"/>
        </w:rPr>
        <w:object w:dxaOrig="440" w:dyaOrig="620">
          <v:shape id="_x0000_i2300" type="#_x0000_t75" style="width:21.75pt;height:31pt" o:ole="" filled="t">
            <v:fill color2="black"/>
            <v:imagedata r:id="rId2729" o:title=""/>
          </v:shape>
          <o:OLEObject Type="Embed" ProgID="Equation.3" ShapeID="_x0000_i2300" DrawAspect="Content" ObjectID="_1417026115" r:id="rId2730"/>
        </w:object>
      </w:r>
    </w:p>
    <w:p w:rsidR="00304320" w:rsidRDefault="00304320" w:rsidP="00304320">
      <w:pPr>
        <w:pStyle w:val="abc-kohdat"/>
        <w:numPr>
          <w:ilvl w:val="0"/>
          <w:numId w:val="612"/>
        </w:numPr>
      </w:pPr>
      <w:r>
        <w:t>13</w:t>
      </w:r>
    </w:p>
    <w:p w:rsidR="00304320" w:rsidRDefault="00304320" w:rsidP="00304320">
      <w:pPr>
        <w:pStyle w:val="abc-kohdat"/>
        <w:numPr>
          <w:ilvl w:val="0"/>
          <w:numId w:val="612"/>
        </w:numPr>
      </w:pPr>
      <w:r w:rsidRPr="00D37682">
        <w:rPr>
          <w:position w:val="-24"/>
        </w:rPr>
        <w:object w:dxaOrig="620" w:dyaOrig="620">
          <v:shape id="_x0000_i2301" type="#_x0000_t75" style="width:31pt;height:31pt" o:ole="" filled="t">
            <v:fill color2="black"/>
            <v:imagedata r:id="rId2731" o:title=""/>
          </v:shape>
          <o:OLEObject Type="Embed" ProgID="Equation.3" ShapeID="_x0000_i2301" DrawAspect="Content" ObjectID="_1417026116" r:id="rId2732"/>
        </w:object>
      </w:r>
    </w:p>
    <w:p w:rsidR="00304320" w:rsidRDefault="00304320" w:rsidP="00304320"/>
    <w:p w:rsidR="00304320" w:rsidRDefault="00304320" w:rsidP="00304320">
      <w:pPr>
        <w:pStyle w:val="vastaukset"/>
      </w:pPr>
    </w:p>
    <w:p w:rsidR="00304320" w:rsidRDefault="00304320" w:rsidP="00304320">
      <w:pPr>
        <w:pStyle w:val="abc-kohdat"/>
        <w:numPr>
          <w:ilvl w:val="0"/>
          <w:numId w:val="293"/>
        </w:numPr>
        <w:tabs>
          <w:tab w:val="left" w:pos="340"/>
        </w:tabs>
      </w:pPr>
      <w:r w:rsidRPr="00D37682">
        <w:rPr>
          <w:position w:val="-10"/>
        </w:rPr>
        <w:object w:dxaOrig="600" w:dyaOrig="320">
          <v:shape id="_x0000_i2302" type="#_x0000_t75" style="width:30.15pt;height:15.9pt" o:ole="" filled="t">
            <v:fill color2="black"/>
            <v:imagedata r:id="rId2733" o:title=""/>
          </v:shape>
          <o:OLEObject Type="Embed" ProgID="Equation.3" ShapeID="_x0000_i2302" DrawAspect="Content" ObjectID="_1417026117" r:id="rId2734"/>
        </w:object>
      </w:r>
    </w:p>
    <w:p w:rsidR="00304320" w:rsidRDefault="00304320" w:rsidP="00304320">
      <w:pPr>
        <w:pStyle w:val="abc-kohdat"/>
        <w:numPr>
          <w:ilvl w:val="0"/>
          <w:numId w:val="293"/>
        </w:numPr>
        <w:tabs>
          <w:tab w:val="left" w:pos="340"/>
        </w:tabs>
      </w:pPr>
      <w:r w:rsidRPr="00D37682">
        <w:rPr>
          <w:position w:val="-4"/>
        </w:rPr>
        <w:object w:dxaOrig="580" w:dyaOrig="320">
          <v:shape id="_x0000_i2303" type="#_x0000_t75" style="width:29.3pt;height:15.9pt" o:ole="" filled="t">
            <v:fill color2="black"/>
            <v:imagedata r:id="rId2735" o:title=""/>
          </v:shape>
          <o:OLEObject Type="Embed" ProgID="Equation.3" ShapeID="_x0000_i2303" DrawAspect="Content" ObjectID="_1417026118" r:id="rId2736"/>
        </w:object>
      </w:r>
    </w:p>
    <w:p w:rsidR="00304320" w:rsidRDefault="00304320" w:rsidP="00304320">
      <w:pPr>
        <w:pStyle w:val="abc-kohdat"/>
        <w:numPr>
          <w:ilvl w:val="0"/>
          <w:numId w:val="293"/>
        </w:numPr>
        <w:tabs>
          <w:tab w:val="left" w:pos="340"/>
        </w:tabs>
      </w:pPr>
      <w:r w:rsidRPr="00D37682">
        <w:rPr>
          <w:position w:val="-4"/>
        </w:rPr>
        <w:object w:dxaOrig="600" w:dyaOrig="320">
          <v:shape id="_x0000_i2304" type="#_x0000_t75" style="width:30.15pt;height:15.9pt" o:ole="" filled="t">
            <v:fill color2="black"/>
            <v:imagedata r:id="rId2737" o:title=""/>
          </v:shape>
          <o:OLEObject Type="Embed" ProgID="Equation.3" ShapeID="_x0000_i2304" DrawAspect="Content" ObjectID="_1417026119" r:id="rId2738"/>
        </w:object>
      </w:r>
    </w:p>
    <w:p w:rsidR="00304320" w:rsidRDefault="00304320" w:rsidP="00304320"/>
    <w:p w:rsidR="00304320" w:rsidRDefault="00304320" w:rsidP="00304320">
      <w:pPr>
        <w:pStyle w:val="vastaukset"/>
      </w:pPr>
    </w:p>
    <w:p w:rsidR="00304320" w:rsidRDefault="00304320" w:rsidP="00304320">
      <w:r>
        <w:t>28 km</w:t>
      </w:r>
    </w:p>
    <w:p w:rsidR="00304320" w:rsidRDefault="00304320" w:rsidP="00304320"/>
    <w:p w:rsidR="00304320" w:rsidRDefault="00304320" w:rsidP="00304320">
      <w:pPr>
        <w:pStyle w:val="vastaukset"/>
      </w:pPr>
    </w:p>
    <w:p w:rsidR="00304320" w:rsidRDefault="00304320" w:rsidP="00304320">
      <w:r>
        <w:t>50</w:t>
      </w:r>
    </w:p>
    <w:p w:rsidR="00304320" w:rsidRDefault="00304320" w:rsidP="00304320"/>
    <w:p w:rsidR="00304320" w:rsidRDefault="00304320" w:rsidP="00304320">
      <w:pPr>
        <w:pStyle w:val="vastaukset"/>
      </w:pPr>
    </w:p>
    <w:p w:rsidR="00304320" w:rsidRDefault="00304320" w:rsidP="00304320">
      <w:pPr>
        <w:pStyle w:val="abc-kohdat"/>
        <w:numPr>
          <w:ilvl w:val="0"/>
          <w:numId w:val="803"/>
        </w:numPr>
      </w:pPr>
      <w:r w:rsidRPr="00D37682">
        <w:rPr>
          <w:position w:val="-6"/>
        </w:rPr>
        <w:object w:dxaOrig="499" w:dyaOrig="279">
          <v:shape id="_x0000_i2305" type="#_x0000_t75" style="width:25.1pt;height:12.55pt" o:ole="" filled="t">
            <v:fill color2="black"/>
            <v:imagedata r:id="rId2739" o:title=""/>
          </v:shape>
          <o:OLEObject Type="Embed" ProgID="Equation.3" ShapeID="_x0000_i2305" DrawAspect="Content" ObjectID="_1417026120" r:id="rId2740"/>
        </w:object>
      </w:r>
    </w:p>
    <w:p w:rsidR="00304320" w:rsidRDefault="00304320" w:rsidP="00304320">
      <w:pPr>
        <w:pStyle w:val="abc-kohdat"/>
        <w:numPr>
          <w:ilvl w:val="0"/>
          <w:numId w:val="21"/>
        </w:numPr>
        <w:tabs>
          <w:tab w:val="clear" w:pos="360"/>
          <w:tab w:val="left" w:pos="340"/>
        </w:tabs>
      </w:pPr>
      <w:r>
        <w:rPr>
          <w:noProof/>
          <w:position w:val="-6"/>
          <w:lang w:val="fi-FI" w:eastAsia="fi-FI"/>
        </w:rPr>
        <w:drawing>
          <wp:inline distT="0" distB="0" distL="0" distR="0">
            <wp:extent cx="304800" cy="18097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pic:cNvPicPr>
                      <a:picLocks noChangeAspect="1" noChangeArrowheads="1"/>
                    </pic:cNvPicPr>
                  </pic:nvPicPr>
                  <pic:blipFill>
                    <a:blip r:embed="rId2741"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solidFill>
                      <a:srgbClr val="FFFFFF"/>
                    </a:solidFill>
                    <a:ln>
                      <a:noFill/>
                    </a:ln>
                  </pic:spPr>
                </pic:pic>
              </a:graphicData>
            </a:graphic>
          </wp:inline>
        </w:drawing>
      </w:r>
    </w:p>
    <w:p w:rsidR="00304320" w:rsidRDefault="00304320" w:rsidP="00304320">
      <w:pPr>
        <w:pStyle w:val="abc-kohdat"/>
        <w:numPr>
          <w:ilvl w:val="0"/>
          <w:numId w:val="21"/>
        </w:numPr>
        <w:tabs>
          <w:tab w:val="clear" w:pos="360"/>
          <w:tab w:val="left" w:pos="340"/>
        </w:tabs>
      </w:pPr>
      <w:r>
        <w:rPr>
          <w:noProof/>
          <w:position w:val="-10"/>
          <w:lang w:val="fi-FI" w:eastAsia="fi-FI"/>
        </w:rPr>
        <w:lastRenderedPageBreak/>
        <w:drawing>
          <wp:inline distT="0" distB="0" distL="0" distR="0">
            <wp:extent cx="352425" cy="2000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2742"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solidFill>
                      <a:srgbClr val="FFFFFF"/>
                    </a:solidFill>
                    <a:ln>
                      <a:noFill/>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805"/>
        </w:numPr>
      </w:pPr>
      <w:r>
        <w:rPr>
          <w:noProof/>
          <w:position w:val="-24"/>
          <w:lang w:val="fi-FI" w:eastAsia="fi-FI"/>
        </w:rPr>
        <w:drawing>
          <wp:inline distT="0" distB="0" distL="0" distR="0">
            <wp:extent cx="219075" cy="39052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pic:cNvPicPr>
                      <a:picLocks noChangeAspect="1" noChangeArrowheads="1"/>
                    </pic:cNvPicPr>
                  </pic:nvPicPr>
                  <pic:blipFill>
                    <a:blip r:embed="rId2743"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solidFill>
                      <a:srgbClr val="FFFFFF"/>
                    </a:solidFill>
                    <a:ln>
                      <a:noFill/>
                    </a:ln>
                  </pic:spPr>
                </pic:pic>
              </a:graphicData>
            </a:graphic>
          </wp:inline>
        </w:drawing>
      </w:r>
    </w:p>
    <w:p w:rsidR="00304320" w:rsidRDefault="00304320" w:rsidP="00304320">
      <w:pPr>
        <w:pStyle w:val="abc-kohdat"/>
        <w:numPr>
          <w:ilvl w:val="0"/>
          <w:numId w:val="680"/>
        </w:numPr>
        <w:rPr>
          <w:lang w:val="fi-FI"/>
        </w:rPr>
      </w:pPr>
      <w:r>
        <w:rPr>
          <w:lang w:val="fi-FI"/>
        </w:rPr>
        <w:t>3</w:t>
      </w:r>
    </w:p>
    <w:p w:rsidR="00304320" w:rsidRDefault="00304320" w:rsidP="00304320">
      <w:pPr>
        <w:pStyle w:val="abc-kohdat"/>
        <w:numPr>
          <w:ilvl w:val="0"/>
          <w:numId w:val="680"/>
        </w:numPr>
        <w:rPr>
          <w:lang w:val="fi-FI"/>
        </w:rPr>
      </w:pPr>
      <w:r>
        <w:rPr>
          <w:noProof/>
          <w:position w:val="-24"/>
          <w:lang w:val="fi-FI" w:eastAsia="fi-FI"/>
        </w:rPr>
        <w:drawing>
          <wp:inline distT="0" distB="0" distL="0" distR="0">
            <wp:extent cx="152400" cy="39052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pic:cNvPicPr>
                      <a:picLocks noChangeAspect="1" noChangeArrowheads="1"/>
                    </pic:cNvPicPr>
                  </pic:nvPicPr>
                  <pic:blipFill>
                    <a:blip r:embed="rId2744"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solidFill>
                      <a:srgbClr val="FFFFFF"/>
                    </a:solidFill>
                    <a:ln>
                      <a:noFill/>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364"/>
        </w:numPr>
      </w:pPr>
      <w:r>
        <w:t>6</w:t>
      </w:r>
    </w:p>
    <w:p w:rsidR="00304320" w:rsidRDefault="00304320" w:rsidP="00304320">
      <w:pPr>
        <w:pStyle w:val="abc-kohdat"/>
        <w:numPr>
          <w:ilvl w:val="0"/>
          <w:numId w:val="364"/>
        </w:numPr>
      </w:pPr>
      <w:r>
        <w:rPr>
          <w:noProof/>
          <w:position w:val="-24"/>
          <w:lang w:val="fi-FI" w:eastAsia="fi-FI"/>
        </w:rPr>
        <w:drawing>
          <wp:inline distT="0" distB="0" distL="0" distR="0">
            <wp:extent cx="257175" cy="39052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2745" cstate="print">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solidFill>
                      <a:srgbClr val="FFFFFF"/>
                    </a:solidFill>
                    <a:ln>
                      <a:noFill/>
                    </a:ln>
                  </pic:spPr>
                </pic:pic>
              </a:graphicData>
            </a:graphic>
          </wp:inline>
        </w:drawing>
      </w:r>
    </w:p>
    <w:p w:rsidR="00304320" w:rsidRDefault="00304320" w:rsidP="00304320">
      <w:pPr>
        <w:pStyle w:val="abc-kohdat"/>
        <w:numPr>
          <w:ilvl w:val="0"/>
          <w:numId w:val="364"/>
        </w:numPr>
      </w:pPr>
      <w:r>
        <w:rPr>
          <w:noProof/>
          <w:position w:val="-24"/>
          <w:lang w:val="fi-FI" w:eastAsia="fi-FI"/>
        </w:rPr>
        <w:drawing>
          <wp:inline distT="0" distB="0" distL="0" distR="0">
            <wp:extent cx="266700" cy="39052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pic:cNvPicPr>
                      <a:picLocks noChangeAspect="1" noChangeArrowheads="1"/>
                    </pic:cNvPicPr>
                  </pic:nvPicPr>
                  <pic:blipFill>
                    <a:blip r:embed="rId2746" cstate="print">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solidFill>
                      <a:srgbClr val="FFFFFF"/>
                    </a:solidFill>
                    <a:ln>
                      <a:noFill/>
                    </a:ln>
                  </pic:spPr>
                </pic:pic>
              </a:graphicData>
            </a:graphic>
          </wp:inline>
        </w:drawing>
      </w:r>
    </w:p>
    <w:p w:rsidR="00304320" w:rsidRDefault="00304320" w:rsidP="00304320">
      <w:pPr>
        <w:pStyle w:val="abc-kohdat"/>
        <w:numPr>
          <w:ilvl w:val="0"/>
          <w:numId w:val="364"/>
        </w:numPr>
      </w:pPr>
      <w:r>
        <w:rPr>
          <w:noProof/>
          <w:position w:val="-24"/>
          <w:lang w:val="fi-FI" w:eastAsia="fi-FI"/>
        </w:rPr>
        <w:drawing>
          <wp:inline distT="0" distB="0" distL="0" distR="0">
            <wp:extent cx="142875" cy="39052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2747"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solidFill>
                      <a:srgbClr val="FFFFFF"/>
                    </a:solidFill>
                    <a:ln>
                      <a:noFill/>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445"/>
        </w:numPr>
      </w:pPr>
      <w:r>
        <w:rPr>
          <w:noProof/>
          <w:position w:val="-24"/>
          <w:lang w:val="fi-FI" w:eastAsia="fi-FI"/>
        </w:rPr>
        <w:drawing>
          <wp:inline distT="0" distB="0" distL="0" distR="0">
            <wp:extent cx="152400" cy="39052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2748"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solidFill>
                      <a:srgbClr val="FFFFFF"/>
                    </a:solidFill>
                    <a:ln>
                      <a:noFill/>
                    </a:ln>
                  </pic:spPr>
                </pic:pic>
              </a:graphicData>
            </a:graphic>
          </wp:inline>
        </w:drawing>
      </w:r>
    </w:p>
    <w:p w:rsidR="00304320" w:rsidRDefault="00304320" w:rsidP="00304320">
      <w:pPr>
        <w:pStyle w:val="abc-kohdat"/>
        <w:numPr>
          <w:ilvl w:val="0"/>
          <w:numId w:val="445"/>
        </w:numPr>
      </w:pPr>
      <w:r>
        <w:rPr>
          <w:lang w:val="fi-FI"/>
        </w:rPr>
        <w:t>9</w:t>
      </w:r>
    </w:p>
    <w:p w:rsidR="00304320" w:rsidRDefault="00304320" w:rsidP="00304320">
      <w:pPr>
        <w:pStyle w:val="abc-kohdat"/>
        <w:numPr>
          <w:ilvl w:val="0"/>
          <w:numId w:val="445"/>
        </w:numPr>
      </w:pPr>
      <w:r>
        <w:rPr>
          <w:noProof/>
          <w:position w:val="-24"/>
          <w:lang w:val="fi-FI" w:eastAsia="fi-FI"/>
        </w:rPr>
        <w:drawing>
          <wp:inline distT="0" distB="0" distL="0" distR="0">
            <wp:extent cx="257175" cy="39052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2749" cstate="print"/>
                    <a:srcRect/>
                    <a:stretch>
                      <a:fillRect/>
                    </a:stretch>
                  </pic:blipFill>
                  <pic:spPr bwMode="auto">
                    <a:xfrm>
                      <a:off x="0" y="0"/>
                      <a:ext cx="25717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445"/>
        </w:numPr>
      </w:pPr>
      <w:r>
        <w:rPr>
          <w:noProof/>
          <w:position w:val="-24"/>
          <w:lang w:val="fi-FI" w:eastAsia="fi-FI"/>
        </w:rPr>
        <w:drawing>
          <wp:inline distT="0" distB="0" distL="0" distR="0">
            <wp:extent cx="266700" cy="39052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2750" cstate="print"/>
                    <a:srcRect/>
                    <a:stretch>
                      <a:fillRect/>
                    </a:stretch>
                  </pic:blipFill>
                  <pic:spPr bwMode="auto">
                    <a:xfrm>
                      <a:off x="0" y="0"/>
                      <a:ext cx="266700"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470"/>
        </w:numPr>
      </w:pPr>
      <w:r>
        <w:rPr>
          <w:noProof/>
          <w:position w:val="-24"/>
          <w:lang w:val="fi-FI" w:eastAsia="fi-FI"/>
        </w:rPr>
        <w:drawing>
          <wp:inline distT="0" distB="0" distL="0" distR="0">
            <wp:extent cx="200025" cy="3905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2751"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470"/>
        </w:numPr>
      </w:pPr>
      <w:r>
        <w:rPr>
          <w:noProof/>
          <w:position w:val="-24"/>
          <w:lang w:val="fi-FI" w:eastAsia="fi-FI"/>
        </w:rPr>
        <w:drawing>
          <wp:inline distT="0" distB="0" distL="0" distR="0">
            <wp:extent cx="200025" cy="39052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2752"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470"/>
        </w:numPr>
      </w:pPr>
      <w:r>
        <w:t>11</w:t>
      </w:r>
    </w:p>
    <w:p w:rsidR="00304320" w:rsidRDefault="00304320" w:rsidP="00304320">
      <w:pPr>
        <w:pStyle w:val="abc-kohdat"/>
        <w:numPr>
          <w:ilvl w:val="0"/>
          <w:numId w:val="470"/>
        </w:numPr>
      </w:pPr>
      <w:r>
        <w:rPr>
          <w:noProof/>
          <w:position w:val="-24"/>
          <w:lang w:val="fi-FI" w:eastAsia="fi-FI"/>
        </w:rPr>
        <w:drawing>
          <wp:inline distT="0" distB="0" distL="0" distR="0">
            <wp:extent cx="228600" cy="39052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2753" cstate="print"/>
                    <a:srcRect/>
                    <a:stretch>
                      <a:fillRect/>
                    </a:stretch>
                  </pic:blipFill>
                  <pic:spPr bwMode="auto">
                    <a:xfrm>
                      <a:off x="0" y="0"/>
                      <a:ext cx="228600"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726"/>
        </w:numPr>
      </w:pPr>
      <w:r>
        <w:rPr>
          <w:noProof/>
          <w:position w:val="-24"/>
          <w:lang w:val="fi-FI" w:eastAsia="fi-FI"/>
        </w:rPr>
        <w:drawing>
          <wp:inline distT="0" distB="0" distL="0" distR="0">
            <wp:extent cx="190500" cy="3905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2754" cstate="print"/>
                    <a:srcRect/>
                    <a:stretch>
                      <a:fillRect/>
                    </a:stretch>
                  </pic:blipFill>
                  <pic:spPr bwMode="auto">
                    <a:xfrm>
                      <a:off x="0" y="0"/>
                      <a:ext cx="1905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26"/>
        </w:numPr>
      </w:pPr>
      <w:r>
        <w:rPr>
          <w:noProof/>
          <w:position w:val="-24"/>
          <w:lang w:val="fi-FI" w:eastAsia="fi-FI"/>
        </w:rPr>
        <w:drawing>
          <wp:inline distT="0" distB="0" distL="0" distR="0">
            <wp:extent cx="200025" cy="3905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2755"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26"/>
        </w:numPr>
      </w:pPr>
      <w:r>
        <w:rPr>
          <w:noProof/>
          <w:position w:val="-24"/>
          <w:lang w:val="fi-FI" w:eastAsia="fi-FI"/>
        </w:rPr>
        <w:drawing>
          <wp:inline distT="0" distB="0" distL="0" distR="0">
            <wp:extent cx="190500" cy="39052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2756" cstate="print"/>
                    <a:srcRect/>
                    <a:stretch>
                      <a:fillRect/>
                    </a:stretch>
                  </pic:blipFill>
                  <pic:spPr bwMode="auto">
                    <a:xfrm>
                      <a:off x="0" y="0"/>
                      <a:ext cx="1905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26"/>
        </w:numPr>
      </w:pPr>
      <w:r>
        <w:rPr>
          <w:noProof/>
          <w:position w:val="-24"/>
          <w:lang w:val="fi-FI" w:eastAsia="fi-FI"/>
        </w:rPr>
        <w:drawing>
          <wp:inline distT="0" distB="0" distL="0" distR="0">
            <wp:extent cx="219075" cy="39052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2757" cstate="print"/>
                    <a:srcRect/>
                    <a:stretch>
                      <a:fillRect/>
                    </a:stretch>
                  </pic:blipFill>
                  <pic:spPr bwMode="auto">
                    <a:xfrm>
                      <a:off x="0" y="0"/>
                      <a:ext cx="219075"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466"/>
        </w:numPr>
      </w:pPr>
      <w:r>
        <w:rPr>
          <w:noProof/>
          <w:position w:val="-24"/>
          <w:lang w:val="fi-FI" w:eastAsia="fi-FI"/>
        </w:rPr>
        <w:drawing>
          <wp:inline distT="0" distB="0" distL="0" distR="0">
            <wp:extent cx="142875" cy="390525"/>
            <wp:effectExtent l="1905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2758" cstate="print"/>
                    <a:srcRect/>
                    <a:stretch>
                      <a:fillRect/>
                    </a:stretch>
                  </pic:blipFill>
                  <pic:spPr bwMode="auto">
                    <a:xfrm>
                      <a:off x="0" y="0"/>
                      <a:ext cx="14287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466"/>
        </w:numPr>
      </w:pPr>
      <w:r>
        <w:rPr>
          <w:noProof/>
          <w:position w:val="-24"/>
          <w:lang w:val="fi-FI" w:eastAsia="fi-FI"/>
        </w:rPr>
        <w:drawing>
          <wp:inline distT="0" distB="0" distL="0" distR="0">
            <wp:extent cx="266700" cy="3905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2759" cstate="print"/>
                    <a:srcRect/>
                    <a:stretch>
                      <a:fillRect/>
                    </a:stretch>
                  </pic:blipFill>
                  <pic:spPr bwMode="auto">
                    <a:xfrm>
                      <a:off x="0" y="0"/>
                      <a:ext cx="2667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466"/>
        </w:numPr>
      </w:pPr>
      <w:r>
        <w:rPr>
          <w:noProof/>
          <w:position w:val="-24"/>
          <w:lang w:val="fi-FI" w:eastAsia="fi-FI"/>
        </w:rPr>
        <w:drawing>
          <wp:inline distT="0" distB="0" distL="0" distR="0">
            <wp:extent cx="238125" cy="390525"/>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2760" cstate="print"/>
                    <a:srcRect/>
                    <a:stretch>
                      <a:fillRect/>
                    </a:stretch>
                  </pic:blipFill>
                  <pic:spPr bwMode="auto">
                    <a:xfrm>
                      <a:off x="0" y="0"/>
                      <a:ext cx="23812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466"/>
        </w:numPr>
      </w:pPr>
      <w:r>
        <w:rPr>
          <w:noProof/>
          <w:position w:val="-24"/>
          <w:lang w:val="fi-FI" w:eastAsia="fi-FI"/>
        </w:rPr>
        <w:drawing>
          <wp:inline distT="0" distB="0" distL="0" distR="0">
            <wp:extent cx="200025" cy="39052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2761"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724"/>
        </w:numPr>
      </w:pPr>
      <w:r>
        <w:rPr>
          <w:noProof/>
          <w:position w:val="-24"/>
          <w:lang w:val="fi-FI" w:eastAsia="fi-FI"/>
        </w:rPr>
        <w:drawing>
          <wp:inline distT="0" distB="0" distL="0" distR="0">
            <wp:extent cx="142875" cy="39052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2762" cstate="print"/>
                    <a:srcRect/>
                    <a:stretch>
                      <a:fillRect/>
                    </a:stretch>
                  </pic:blipFill>
                  <pic:spPr bwMode="auto">
                    <a:xfrm>
                      <a:off x="0" y="0"/>
                      <a:ext cx="14287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24"/>
        </w:numPr>
      </w:pPr>
      <w:r>
        <w:rPr>
          <w:noProof/>
          <w:position w:val="-24"/>
          <w:lang w:val="fi-FI" w:eastAsia="fi-FI"/>
        </w:rPr>
        <w:drawing>
          <wp:inline distT="0" distB="0" distL="0" distR="0">
            <wp:extent cx="200025" cy="390525"/>
            <wp:effectExtent l="1905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2763"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24"/>
        </w:numPr>
      </w:pPr>
      <w:r>
        <w:rPr>
          <w:noProof/>
          <w:position w:val="-24"/>
          <w:lang w:val="fi-FI" w:eastAsia="fi-FI"/>
        </w:rPr>
        <w:drawing>
          <wp:inline distT="0" distB="0" distL="0" distR="0">
            <wp:extent cx="200025" cy="3905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2764"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24"/>
        </w:numPr>
      </w:pPr>
      <w:r>
        <w:rPr>
          <w:noProof/>
          <w:position w:val="-24"/>
          <w:lang w:val="fi-FI" w:eastAsia="fi-FI"/>
        </w:rPr>
        <w:drawing>
          <wp:inline distT="0" distB="0" distL="0" distR="0">
            <wp:extent cx="228600" cy="39052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2765" cstate="print"/>
                    <a:srcRect/>
                    <a:stretch>
                      <a:fillRect/>
                    </a:stretch>
                  </pic:blipFill>
                  <pic:spPr bwMode="auto">
                    <a:xfrm>
                      <a:off x="0" y="0"/>
                      <a:ext cx="228600"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424"/>
        </w:numPr>
      </w:pPr>
      <w:r>
        <w:rPr>
          <w:noProof/>
          <w:position w:val="-19"/>
          <w:lang w:val="fi-FI" w:eastAsia="fi-FI"/>
        </w:rPr>
        <w:drawing>
          <wp:inline distT="0" distB="0" distL="0" distR="0">
            <wp:extent cx="152400" cy="39052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2766"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424"/>
        </w:numPr>
      </w:pPr>
      <w:r>
        <w:rPr>
          <w:noProof/>
          <w:position w:val="-19"/>
          <w:lang w:val="fi-FI" w:eastAsia="fi-FI"/>
        </w:rPr>
        <w:drawing>
          <wp:inline distT="0" distB="0" distL="0" distR="0">
            <wp:extent cx="200025" cy="39052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2767"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732"/>
        </w:numPr>
      </w:pPr>
      <w:r>
        <w:rPr>
          <w:noProof/>
          <w:position w:val="-24"/>
          <w:lang w:val="fi-FI" w:eastAsia="fi-FI"/>
        </w:rPr>
        <w:drawing>
          <wp:inline distT="0" distB="0" distL="0" distR="0">
            <wp:extent cx="342900" cy="39052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768" cstate="print"/>
                    <a:srcRect/>
                    <a:stretch>
                      <a:fillRect/>
                    </a:stretch>
                  </pic:blipFill>
                  <pic:spPr bwMode="auto">
                    <a:xfrm>
                      <a:off x="0" y="0"/>
                      <a:ext cx="3429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32"/>
        </w:numPr>
      </w:pPr>
      <w:r>
        <w:rPr>
          <w:noProof/>
          <w:position w:val="-24"/>
          <w:lang w:val="fi-FI" w:eastAsia="fi-FI"/>
        </w:rPr>
        <w:drawing>
          <wp:inline distT="0" distB="0" distL="0" distR="0">
            <wp:extent cx="228600" cy="390525"/>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769" cstate="print"/>
                    <a:srcRect/>
                    <a:stretch>
                      <a:fillRect/>
                    </a:stretch>
                  </pic:blipFill>
                  <pic:spPr bwMode="auto">
                    <a:xfrm>
                      <a:off x="0" y="0"/>
                      <a:ext cx="2286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32"/>
        </w:numPr>
      </w:pPr>
      <w:r>
        <w:rPr>
          <w:noProof/>
          <w:position w:val="-24"/>
          <w:lang w:val="fi-FI" w:eastAsia="fi-FI"/>
        </w:rPr>
        <w:drawing>
          <wp:inline distT="0" distB="0" distL="0" distR="0">
            <wp:extent cx="333375" cy="39052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770" cstate="print"/>
                    <a:srcRect/>
                    <a:stretch>
                      <a:fillRect/>
                    </a:stretch>
                  </pic:blipFill>
                  <pic:spPr bwMode="auto">
                    <a:xfrm>
                      <a:off x="0" y="0"/>
                      <a:ext cx="333375"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589"/>
        </w:numPr>
        <w:rPr>
          <w:lang w:val="fi-FI"/>
        </w:rPr>
      </w:pPr>
      <w:r>
        <w:rPr>
          <w:lang w:val="fi-FI"/>
        </w:rPr>
        <w:t>93</w:t>
      </w:r>
    </w:p>
    <w:p w:rsidR="00304320" w:rsidRDefault="00304320" w:rsidP="00304320">
      <w:pPr>
        <w:pStyle w:val="abc-kohdat"/>
        <w:numPr>
          <w:ilvl w:val="0"/>
          <w:numId w:val="589"/>
        </w:numPr>
        <w:rPr>
          <w:lang w:val="fi-FI"/>
        </w:rPr>
      </w:pPr>
      <w:r>
        <w:rPr>
          <w:noProof/>
          <w:position w:val="-24"/>
          <w:lang w:val="fi-FI" w:eastAsia="fi-FI"/>
        </w:rPr>
        <w:drawing>
          <wp:inline distT="0" distB="0" distL="0" distR="0">
            <wp:extent cx="295275" cy="39052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2771" cstate="print"/>
                    <a:srcRect/>
                    <a:stretch>
                      <a:fillRect/>
                    </a:stretch>
                  </pic:blipFill>
                  <pic:spPr bwMode="auto">
                    <a:xfrm>
                      <a:off x="0" y="0"/>
                      <a:ext cx="29527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589"/>
        </w:numPr>
        <w:rPr>
          <w:lang w:val="fi-FI"/>
        </w:rPr>
      </w:pPr>
      <w:r>
        <w:rPr>
          <w:lang w:val="fi-FI"/>
        </w:rPr>
        <w:t>109</w:t>
      </w:r>
    </w:p>
    <w:p w:rsidR="00304320" w:rsidRDefault="00304320" w:rsidP="00304320">
      <w:pPr>
        <w:pStyle w:val="abc-kohdat"/>
        <w:numPr>
          <w:ilvl w:val="0"/>
          <w:numId w:val="589"/>
        </w:numPr>
        <w:rPr>
          <w:lang w:val="fi-FI"/>
        </w:rPr>
      </w:pPr>
      <w:r>
        <w:rPr>
          <w:lang w:val="fi-FI"/>
        </w:rPr>
        <w:t>304</w:t>
      </w:r>
    </w:p>
    <w:p w:rsidR="00304320" w:rsidRDefault="00304320" w:rsidP="00304320">
      <w:pPr>
        <w:pStyle w:val="vastaukset"/>
        <w:numPr>
          <w:ilvl w:val="0"/>
          <w:numId w:val="0"/>
        </w:numPr>
      </w:pPr>
    </w:p>
    <w:p w:rsidR="00304320" w:rsidRDefault="00304320" w:rsidP="00304320">
      <w:pPr>
        <w:pStyle w:val="vastaukset"/>
      </w:pPr>
    </w:p>
    <w:p w:rsidR="00304320" w:rsidRDefault="00304320" w:rsidP="00304320">
      <w:pPr>
        <w:pStyle w:val="abc-kohdat"/>
        <w:numPr>
          <w:ilvl w:val="0"/>
          <w:numId w:val="728"/>
        </w:numPr>
        <w:rPr>
          <w:lang w:val="fi-FI"/>
        </w:rPr>
      </w:pPr>
      <w:r>
        <w:rPr>
          <w:lang w:val="fi-FI"/>
        </w:rPr>
        <w:t>32</w:t>
      </w:r>
    </w:p>
    <w:p w:rsidR="00304320" w:rsidRDefault="00304320" w:rsidP="00304320">
      <w:pPr>
        <w:pStyle w:val="abc-kohdat"/>
        <w:numPr>
          <w:ilvl w:val="0"/>
          <w:numId w:val="728"/>
        </w:numPr>
        <w:rPr>
          <w:lang w:val="fi-FI"/>
        </w:rPr>
      </w:pPr>
      <w:r>
        <w:rPr>
          <w:lang w:val="fi-FI"/>
        </w:rPr>
        <w:t>154</w:t>
      </w:r>
    </w:p>
    <w:p w:rsidR="00304320" w:rsidRDefault="00304320" w:rsidP="00304320">
      <w:pPr>
        <w:pStyle w:val="abc-kohdat"/>
        <w:numPr>
          <w:ilvl w:val="0"/>
          <w:numId w:val="728"/>
        </w:numPr>
        <w:rPr>
          <w:lang w:val="fi-FI"/>
        </w:rPr>
      </w:pPr>
      <w:r>
        <w:rPr>
          <w:lang w:val="fi-FI"/>
        </w:rPr>
        <w:t>30</w:t>
      </w:r>
    </w:p>
    <w:p w:rsidR="00304320" w:rsidRDefault="00304320" w:rsidP="00304320">
      <w:pPr>
        <w:pStyle w:val="abc-kohdat"/>
        <w:numPr>
          <w:ilvl w:val="0"/>
          <w:numId w:val="728"/>
        </w:numPr>
        <w:rPr>
          <w:lang w:val="fi-FI"/>
        </w:rPr>
      </w:pPr>
      <w:r>
        <w:rPr>
          <w:noProof/>
          <w:position w:val="-24"/>
          <w:lang w:val="fi-FI" w:eastAsia="fi-FI"/>
        </w:rPr>
        <w:drawing>
          <wp:inline distT="0" distB="0" distL="0" distR="0">
            <wp:extent cx="238125" cy="390525"/>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2772" cstate="print"/>
                    <a:srcRect/>
                    <a:stretch>
                      <a:fillRect/>
                    </a:stretch>
                  </pic:blipFill>
                  <pic:spPr bwMode="auto">
                    <a:xfrm>
                      <a:off x="0" y="0"/>
                      <a:ext cx="238125"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591"/>
        </w:numPr>
        <w:rPr>
          <w:lang w:val="fi-FI"/>
        </w:rPr>
      </w:pPr>
      <w:r>
        <w:rPr>
          <w:lang w:val="fi-FI"/>
        </w:rPr>
        <w:t>25</w:t>
      </w:r>
    </w:p>
    <w:p w:rsidR="00304320" w:rsidRDefault="00304320" w:rsidP="00304320">
      <w:pPr>
        <w:pStyle w:val="abc-kohdat"/>
        <w:numPr>
          <w:ilvl w:val="0"/>
          <w:numId w:val="591"/>
        </w:numPr>
        <w:rPr>
          <w:lang w:val="fi-FI"/>
        </w:rPr>
      </w:pPr>
      <w:r>
        <w:rPr>
          <w:lang w:val="fi-FI"/>
        </w:rPr>
        <w:t>8</w:t>
      </w:r>
    </w:p>
    <w:p w:rsidR="00304320" w:rsidRDefault="00304320" w:rsidP="00304320">
      <w:pPr>
        <w:pStyle w:val="abc-kohdat"/>
        <w:numPr>
          <w:ilvl w:val="0"/>
          <w:numId w:val="591"/>
        </w:numPr>
        <w:rPr>
          <w:lang w:val="fi-FI"/>
        </w:rPr>
      </w:pPr>
      <w:r>
        <w:rPr>
          <w:lang w:val="fi-FI"/>
        </w:rPr>
        <w:t>62</w:t>
      </w:r>
    </w:p>
    <w:p w:rsidR="00304320" w:rsidRDefault="00304320" w:rsidP="00304320">
      <w:pPr>
        <w:pStyle w:val="abc-kohdat"/>
        <w:numPr>
          <w:ilvl w:val="0"/>
          <w:numId w:val="591"/>
        </w:numPr>
        <w:rPr>
          <w:lang w:val="fi-FI"/>
        </w:rPr>
      </w:pPr>
      <w:r>
        <w:rPr>
          <w:lang w:val="fi-FI"/>
        </w:rPr>
        <w:t>144</w:t>
      </w:r>
    </w:p>
    <w:p w:rsidR="00304320" w:rsidRDefault="00304320" w:rsidP="00304320"/>
    <w:p w:rsidR="00304320" w:rsidRDefault="00304320" w:rsidP="00304320">
      <w:pPr>
        <w:pStyle w:val="vastaukset"/>
      </w:pPr>
    </w:p>
    <w:p w:rsidR="00304320" w:rsidRDefault="00304320" w:rsidP="00304320">
      <w:pPr>
        <w:pStyle w:val="abc-kohdat"/>
        <w:numPr>
          <w:ilvl w:val="0"/>
          <w:numId w:val="401"/>
        </w:numPr>
        <w:rPr>
          <w:lang w:val="fi-FI"/>
        </w:rPr>
      </w:pPr>
      <w:proofErr w:type="gramStart"/>
      <w:r>
        <w:rPr>
          <w:lang w:val="fi-FI"/>
        </w:rPr>
        <w:t>-</w:t>
      </w:r>
      <w:proofErr w:type="gramEnd"/>
      <w:r>
        <w:rPr>
          <w:lang w:val="fi-FI"/>
        </w:rPr>
        <w:t>10</w:t>
      </w:r>
    </w:p>
    <w:p w:rsidR="00304320" w:rsidRDefault="00304320" w:rsidP="00304320">
      <w:pPr>
        <w:pStyle w:val="abc-kohdat"/>
        <w:numPr>
          <w:ilvl w:val="0"/>
          <w:numId w:val="401"/>
        </w:numPr>
        <w:rPr>
          <w:lang w:val="fi-FI"/>
        </w:rPr>
      </w:pPr>
      <w:r>
        <w:rPr>
          <w:lang w:val="fi-FI"/>
        </w:rPr>
        <w:t>4</w:t>
      </w:r>
    </w:p>
    <w:p w:rsidR="00304320" w:rsidRDefault="00304320" w:rsidP="00304320">
      <w:pPr>
        <w:pStyle w:val="abc-kohdat"/>
        <w:numPr>
          <w:ilvl w:val="0"/>
          <w:numId w:val="401"/>
        </w:numPr>
        <w:rPr>
          <w:lang w:val="fi-FI"/>
        </w:rPr>
      </w:pPr>
      <w:r>
        <w:rPr>
          <w:lang w:val="fi-FI"/>
        </w:rPr>
        <w:t>0</w:t>
      </w:r>
    </w:p>
    <w:p w:rsidR="00304320" w:rsidRDefault="00304320" w:rsidP="00304320">
      <w:pPr>
        <w:pStyle w:val="abc-kohdat"/>
        <w:numPr>
          <w:ilvl w:val="0"/>
          <w:numId w:val="401"/>
        </w:numPr>
        <w:rPr>
          <w:lang w:val="fi-FI"/>
        </w:rPr>
      </w:pPr>
      <w:proofErr w:type="gramStart"/>
      <w:r>
        <w:rPr>
          <w:lang w:val="fi-FI"/>
        </w:rPr>
        <w:t>–4</w:t>
      </w:r>
      <w:proofErr w:type="gramEnd"/>
    </w:p>
    <w:p w:rsidR="00304320" w:rsidRDefault="00304320" w:rsidP="00304320"/>
    <w:p w:rsidR="00304320" w:rsidRDefault="00304320" w:rsidP="00304320">
      <w:pPr>
        <w:pStyle w:val="vastaukset"/>
      </w:pPr>
    </w:p>
    <w:p w:rsidR="00304320" w:rsidRDefault="00304320" w:rsidP="00304320">
      <w:pPr>
        <w:pStyle w:val="abc-kohdat"/>
        <w:numPr>
          <w:ilvl w:val="0"/>
          <w:numId w:val="367"/>
        </w:numPr>
      </w:pPr>
      <w:r>
        <w:t>23</w:t>
      </w:r>
    </w:p>
    <w:p w:rsidR="00304320" w:rsidRDefault="00304320" w:rsidP="00304320">
      <w:pPr>
        <w:pStyle w:val="abc-kohdat"/>
        <w:numPr>
          <w:ilvl w:val="0"/>
          <w:numId w:val="367"/>
        </w:numPr>
      </w:pPr>
      <w:r>
        <w:t>15</w:t>
      </w:r>
    </w:p>
    <w:p w:rsidR="00304320" w:rsidRDefault="00304320" w:rsidP="00304320">
      <w:pPr>
        <w:pStyle w:val="abc-kohdat"/>
        <w:numPr>
          <w:ilvl w:val="0"/>
          <w:numId w:val="367"/>
        </w:numPr>
      </w:pPr>
      <w:r>
        <w:t>19</w:t>
      </w:r>
    </w:p>
    <w:p w:rsidR="00304320" w:rsidRDefault="00304320" w:rsidP="00304320">
      <w:pPr>
        <w:pStyle w:val="abc-kohdat"/>
        <w:numPr>
          <w:ilvl w:val="0"/>
          <w:numId w:val="367"/>
        </w:numPr>
      </w:pPr>
      <w:r>
        <w:t>-38</w:t>
      </w:r>
    </w:p>
    <w:p w:rsidR="00304320" w:rsidRDefault="00304320" w:rsidP="00304320"/>
    <w:p w:rsidR="00304320" w:rsidRDefault="00304320" w:rsidP="00304320">
      <w:pPr>
        <w:pStyle w:val="vastaukset"/>
      </w:pPr>
    </w:p>
    <w:p w:rsidR="00304320" w:rsidRDefault="00304320" w:rsidP="00304320">
      <w:pPr>
        <w:pStyle w:val="abc-kohdat"/>
        <w:numPr>
          <w:ilvl w:val="0"/>
          <w:numId w:val="289"/>
        </w:numPr>
        <w:tabs>
          <w:tab w:val="left" w:pos="340"/>
        </w:tabs>
      </w:pPr>
      <w:r>
        <w:rPr>
          <w:noProof/>
          <w:position w:val="-1"/>
          <w:lang w:val="fi-FI" w:eastAsia="fi-FI"/>
        </w:rPr>
        <w:drawing>
          <wp:inline distT="0" distB="0" distL="0" distR="0">
            <wp:extent cx="228600" cy="18097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2773" cstate="print"/>
                    <a:srcRect/>
                    <a:stretch>
                      <a:fillRect/>
                    </a:stretch>
                  </pic:blipFill>
                  <pic:spPr bwMode="auto">
                    <a:xfrm>
                      <a:off x="0" y="0"/>
                      <a:ext cx="228600" cy="18097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289"/>
        </w:numPr>
        <w:tabs>
          <w:tab w:val="left" w:pos="340"/>
        </w:tabs>
      </w:pPr>
      <w:r>
        <w:rPr>
          <w:noProof/>
          <w:position w:val="-1"/>
          <w:lang w:val="fi-FI" w:eastAsia="fi-FI"/>
        </w:rPr>
        <w:drawing>
          <wp:inline distT="0" distB="0" distL="0" distR="0">
            <wp:extent cx="238125" cy="180975"/>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2774" cstate="print"/>
                    <a:srcRect/>
                    <a:stretch>
                      <a:fillRect/>
                    </a:stretch>
                  </pic:blipFill>
                  <pic:spPr bwMode="auto">
                    <a:xfrm>
                      <a:off x="0" y="0"/>
                      <a:ext cx="238125" cy="18097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289"/>
        </w:numPr>
        <w:tabs>
          <w:tab w:val="left" w:pos="340"/>
        </w:tabs>
      </w:pPr>
      <w:r>
        <w:rPr>
          <w:noProof/>
          <w:position w:val="-1"/>
          <w:lang w:val="fi-FI" w:eastAsia="fi-FI"/>
        </w:rPr>
        <w:drawing>
          <wp:inline distT="0" distB="0" distL="0" distR="0">
            <wp:extent cx="314325" cy="180975"/>
            <wp:effectExtent l="1905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2775" cstate="print"/>
                    <a:srcRect/>
                    <a:stretch>
                      <a:fillRect/>
                    </a:stretch>
                  </pic:blipFill>
                  <pic:spPr bwMode="auto">
                    <a:xfrm>
                      <a:off x="0" y="0"/>
                      <a:ext cx="314325" cy="18097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289"/>
        </w:numPr>
        <w:tabs>
          <w:tab w:val="left" w:pos="340"/>
        </w:tabs>
      </w:pPr>
      <w:r>
        <w:rPr>
          <w:noProof/>
          <w:position w:val="-1"/>
          <w:lang w:val="fi-FI" w:eastAsia="fi-FI"/>
        </w:rPr>
        <w:drawing>
          <wp:inline distT="0" distB="0" distL="0" distR="0">
            <wp:extent cx="304800" cy="16192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2776" cstate="print"/>
                    <a:srcRect/>
                    <a:stretch>
                      <a:fillRect/>
                    </a:stretch>
                  </pic:blipFill>
                  <pic:spPr bwMode="auto">
                    <a:xfrm>
                      <a:off x="0" y="0"/>
                      <a:ext cx="304800" cy="1619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r>
        <w:rPr>
          <w:noProof/>
          <w:position w:val="-40"/>
          <w:lang w:eastAsia="fi-FI"/>
        </w:rPr>
        <w:drawing>
          <wp:inline distT="0" distB="0" distL="0" distR="0">
            <wp:extent cx="1714500" cy="65722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2777" cstate="print"/>
                    <a:srcRect/>
                    <a:stretch>
                      <a:fillRect/>
                    </a:stretch>
                  </pic:blipFill>
                  <pic:spPr bwMode="auto">
                    <a:xfrm>
                      <a:off x="0" y="0"/>
                      <a:ext cx="1714500" cy="657225"/>
                    </a:xfrm>
                    <a:prstGeom prst="rect">
                      <a:avLst/>
                    </a:prstGeom>
                    <a:solidFill>
                      <a:srgbClr val="FFFFFF"/>
                    </a:solidFill>
                    <a:ln w="9525">
                      <a:noFill/>
                      <a:miter lim="800000"/>
                      <a:headEnd/>
                      <a:tailEnd/>
                    </a:ln>
                  </pic:spPr>
                </pic:pic>
              </a:graphicData>
            </a:graphic>
          </wp:inline>
        </w:drawing>
      </w:r>
    </w:p>
    <w:p w:rsidR="00304320" w:rsidRDefault="00304320" w:rsidP="00304320">
      <w:r>
        <w:t xml:space="preserve">Tehtävässä on käytetty hyväksi sitä, että välillä </w:t>
      </w:r>
      <w:proofErr w:type="gramStart"/>
      <w:r>
        <w:t>1 .</w:t>
      </w:r>
      <w:proofErr w:type="gramEnd"/>
      <w:r>
        <w:t>.. 999 on parittomia lukuja 1000/2=500 kappaletta. Näistä saadaan kahden luvun pareja 500/2=250 kappaletta.</w:t>
      </w:r>
    </w:p>
    <w:p w:rsidR="00304320" w:rsidRDefault="00304320" w:rsidP="00304320"/>
    <w:p w:rsidR="00304320" w:rsidRDefault="00304320" w:rsidP="00304320">
      <w:pPr>
        <w:pStyle w:val="vastaukset"/>
      </w:pPr>
    </w:p>
    <w:p w:rsidR="00304320" w:rsidRDefault="00304320" w:rsidP="00304320">
      <w:r>
        <w:rPr>
          <w:noProof/>
          <w:position w:val="-37"/>
          <w:lang w:eastAsia="fi-FI"/>
        </w:rPr>
        <w:drawing>
          <wp:inline distT="0" distB="0" distL="0" distR="0">
            <wp:extent cx="2409825" cy="638175"/>
            <wp:effectExtent l="1905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2778" cstate="print"/>
                    <a:srcRect/>
                    <a:stretch>
                      <a:fillRect/>
                    </a:stretch>
                  </pic:blipFill>
                  <pic:spPr bwMode="auto">
                    <a:xfrm>
                      <a:off x="0" y="0"/>
                      <a:ext cx="2409825" cy="638175"/>
                    </a:xfrm>
                    <a:prstGeom prst="rect">
                      <a:avLst/>
                    </a:prstGeom>
                    <a:solidFill>
                      <a:srgbClr val="FFFFFF"/>
                    </a:solidFill>
                    <a:ln w="9525">
                      <a:noFill/>
                      <a:miter lim="800000"/>
                      <a:headEnd/>
                      <a:tailEnd/>
                    </a:ln>
                  </pic:spPr>
                </pic:pic>
              </a:graphicData>
            </a:graphic>
          </wp:inline>
        </w:drawing>
      </w:r>
    </w:p>
    <w:p w:rsidR="00304320" w:rsidRDefault="00304320" w:rsidP="00304320">
      <w:r>
        <w:t xml:space="preserve">Tehtävässä on käytetty hyväksi sitä, että välillä </w:t>
      </w:r>
      <w:proofErr w:type="gramStart"/>
      <w:r>
        <w:t>1 .</w:t>
      </w:r>
      <w:proofErr w:type="gramEnd"/>
      <w:r>
        <w:t>.. 999 on parittomia lukuja 1000/2=500 kappaletta. Näistä saadaan kahden luvun pareja 500/2=250 kappaletta.</w:t>
      </w:r>
    </w:p>
    <w:p w:rsidR="00304320" w:rsidRDefault="00304320" w:rsidP="00304320"/>
    <w:p w:rsidR="00304320" w:rsidRDefault="00304320" w:rsidP="00304320">
      <w:pPr>
        <w:pStyle w:val="vastaukset"/>
      </w:pPr>
    </w:p>
    <w:p w:rsidR="00304320" w:rsidRDefault="00304320" w:rsidP="00304320">
      <w:pPr>
        <w:pStyle w:val="abc-kohdat"/>
        <w:numPr>
          <w:ilvl w:val="0"/>
          <w:numId w:val="295"/>
        </w:numPr>
        <w:tabs>
          <w:tab w:val="left" w:pos="340"/>
        </w:tabs>
        <w:rPr>
          <w:lang w:val="fi-FI"/>
        </w:rPr>
      </w:pPr>
      <w:r>
        <w:rPr>
          <w:lang w:val="fi-FI"/>
        </w:rPr>
        <w:t>0,6</w:t>
      </w:r>
    </w:p>
    <w:p w:rsidR="00304320" w:rsidRDefault="00304320" w:rsidP="00304320">
      <w:pPr>
        <w:pStyle w:val="abc-kohdat"/>
        <w:numPr>
          <w:ilvl w:val="0"/>
          <w:numId w:val="295"/>
        </w:numPr>
        <w:tabs>
          <w:tab w:val="left" w:pos="340"/>
        </w:tabs>
        <w:rPr>
          <w:lang w:val="fi-FI"/>
        </w:rPr>
      </w:pPr>
      <w:r>
        <w:rPr>
          <w:lang w:val="fi-FI"/>
        </w:rPr>
        <w:t>0,89</w:t>
      </w:r>
    </w:p>
    <w:p w:rsidR="00304320" w:rsidRDefault="00304320" w:rsidP="00304320">
      <w:pPr>
        <w:pStyle w:val="abc-kohdat"/>
        <w:numPr>
          <w:ilvl w:val="0"/>
          <w:numId w:val="295"/>
        </w:numPr>
        <w:tabs>
          <w:tab w:val="left" w:pos="340"/>
        </w:tabs>
        <w:rPr>
          <w:lang w:val="fi-FI"/>
        </w:rPr>
      </w:pPr>
      <w:r>
        <w:rPr>
          <w:lang w:val="fi-FI"/>
        </w:rPr>
        <w:t>9,03</w:t>
      </w:r>
    </w:p>
    <w:p w:rsidR="00304320" w:rsidRDefault="00304320" w:rsidP="00304320">
      <w:pPr>
        <w:pStyle w:val="abc-kohdat"/>
        <w:numPr>
          <w:ilvl w:val="0"/>
          <w:numId w:val="295"/>
        </w:numPr>
        <w:tabs>
          <w:tab w:val="left" w:pos="340"/>
        </w:tabs>
        <w:rPr>
          <w:lang w:val="fi-FI"/>
        </w:rPr>
      </w:pPr>
      <w:r>
        <w:rPr>
          <w:lang w:val="fi-FI"/>
        </w:rPr>
        <w:t>6,5</w:t>
      </w:r>
    </w:p>
    <w:p w:rsidR="00304320" w:rsidRDefault="00304320" w:rsidP="00304320"/>
    <w:p w:rsidR="00304320" w:rsidRDefault="00304320" w:rsidP="00304320">
      <w:pPr>
        <w:pStyle w:val="vastaukset"/>
      </w:pPr>
    </w:p>
    <w:p w:rsidR="00304320" w:rsidRDefault="00304320" w:rsidP="00304320">
      <w:pPr>
        <w:pStyle w:val="abc-kohdat"/>
        <w:numPr>
          <w:ilvl w:val="0"/>
          <w:numId w:val="608"/>
        </w:numPr>
        <w:rPr>
          <w:lang w:val="fi-FI"/>
        </w:rPr>
      </w:pPr>
      <w:r>
        <w:rPr>
          <w:noProof/>
          <w:position w:val="-24"/>
          <w:lang w:val="fi-FI" w:eastAsia="fi-FI"/>
        </w:rPr>
        <w:drawing>
          <wp:inline distT="0" distB="0" distL="0" distR="0">
            <wp:extent cx="152400" cy="39052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2779"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608"/>
        </w:numPr>
        <w:rPr>
          <w:lang w:val="fi-FI"/>
        </w:rPr>
      </w:pPr>
      <w:r>
        <w:rPr>
          <w:noProof/>
          <w:position w:val="-24"/>
          <w:lang w:val="fi-FI" w:eastAsia="fi-FI"/>
        </w:rPr>
        <w:lastRenderedPageBreak/>
        <w:drawing>
          <wp:inline distT="0" distB="0" distL="0" distR="0">
            <wp:extent cx="152400" cy="390525"/>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2780" cstate="print"/>
                    <a:srcRect/>
                    <a:stretch>
                      <a:fillRect/>
                    </a:stretch>
                  </pic:blipFill>
                  <pic:spPr bwMode="auto">
                    <a:xfrm>
                      <a:off x="0" y="0"/>
                      <a:ext cx="1524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608"/>
        </w:numPr>
        <w:rPr>
          <w:lang w:val="fi-FI"/>
        </w:rPr>
      </w:pPr>
      <w:r>
        <w:rPr>
          <w:noProof/>
          <w:position w:val="-24"/>
          <w:lang w:val="fi-FI" w:eastAsia="fi-FI"/>
        </w:rPr>
        <w:drawing>
          <wp:inline distT="0" distB="0" distL="0" distR="0">
            <wp:extent cx="304800" cy="39052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2781" cstate="print"/>
                    <a:srcRect/>
                    <a:stretch>
                      <a:fillRect/>
                    </a:stretch>
                  </pic:blipFill>
                  <pic:spPr bwMode="auto">
                    <a:xfrm>
                      <a:off x="0" y="0"/>
                      <a:ext cx="304800"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608"/>
        </w:numPr>
        <w:rPr>
          <w:lang w:val="fi-FI"/>
        </w:rPr>
      </w:pPr>
      <w:r>
        <w:rPr>
          <w:noProof/>
          <w:position w:val="-24"/>
          <w:lang w:val="fi-FI" w:eastAsia="fi-FI"/>
        </w:rPr>
        <w:drawing>
          <wp:inline distT="0" distB="0" distL="0" distR="0">
            <wp:extent cx="295275" cy="39052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2782" cstate="print"/>
                    <a:srcRect/>
                    <a:stretch>
                      <a:fillRect/>
                    </a:stretch>
                  </pic:blipFill>
                  <pic:spPr bwMode="auto">
                    <a:xfrm>
                      <a:off x="0" y="0"/>
                      <a:ext cx="29527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608"/>
        </w:numPr>
        <w:rPr>
          <w:lang w:val="fi-FI"/>
        </w:rPr>
      </w:pPr>
      <w:r>
        <w:rPr>
          <w:noProof/>
          <w:position w:val="-24"/>
          <w:lang w:val="fi-FI" w:eastAsia="fi-FI"/>
        </w:rPr>
        <w:drawing>
          <wp:inline distT="0" distB="0" distL="0" distR="0">
            <wp:extent cx="342900" cy="39052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2783" cstate="print"/>
                    <a:srcRect/>
                    <a:stretch>
                      <a:fillRect/>
                    </a:stretch>
                  </pic:blipFill>
                  <pic:spPr bwMode="auto">
                    <a:xfrm>
                      <a:off x="0" y="0"/>
                      <a:ext cx="342900"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537"/>
        </w:numPr>
        <w:rPr>
          <w:lang w:val="fi-FI"/>
        </w:rPr>
      </w:pPr>
      <w:r>
        <w:rPr>
          <w:lang w:val="fi-FI"/>
        </w:rPr>
        <w:t>23,46</w:t>
      </w:r>
    </w:p>
    <w:p w:rsidR="00304320" w:rsidRDefault="00304320" w:rsidP="00304320">
      <w:pPr>
        <w:pStyle w:val="abc-kohdat"/>
        <w:numPr>
          <w:ilvl w:val="0"/>
          <w:numId w:val="537"/>
        </w:numPr>
        <w:rPr>
          <w:lang w:val="fi-FI"/>
        </w:rPr>
      </w:pPr>
      <w:r>
        <w:rPr>
          <w:lang w:val="fi-FI"/>
        </w:rPr>
        <w:t>100,00</w:t>
      </w:r>
    </w:p>
    <w:p w:rsidR="00304320" w:rsidRDefault="00304320" w:rsidP="00304320">
      <w:pPr>
        <w:pStyle w:val="abc-kohdat"/>
        <w:numPr>
          <w:ilvl w:val="0"/>
          <w:numId w:val="537"/>
        </w:numPr>
        <w:rPr>
          <w:lang w:val="fi-FI"/>
        </w:rPr>
      </w:pPr>
      <w:r>
        <w:rPr>
          <w:lang w:val="fi-FI"/>
        </w:rPr>
        <w:t>100,44</w:t>
      </w:r>
    </w:p>
    <w:p w:rsidR="00304320" w:rsidRDefault="00304320" w:rsidP="00304320">
      <w:pPr>
        <w:pStyle w:val="abc-kohdat"/>
        <w:numPr>
          <w:ilvl w:val="0"/>
          <w:numId w:val="537"/>
        </w:numPr>
        <w:rPr>
          <w:lang w:val="fi-FI"/>
        </w:rPr>
      </w:pPr>
      <w:r>
        <w:rPr>
          <w:lang w:val="fi-FI"/>
        </w:rPr>
        <w:t>12,01</w:t>
      </w:r>
    </w:p>
    <w:p w:rsidR="00304320" w:rsidRDefault="00304320" w:rsidP="00304320">
      <w:pPr>
        <w:pStyle w:val="abc-kohdat"/>
        <w:numPr>
          <w:ilvl w:val="0"/>
          <w:numId w:val="537"/>
        </w:numPr>
        <w:rPr>
          <w:lang w:val="fi-FI"/>
        </w:rPr>
      </w:pPr>
      <w:r>
        <w:rPr>
          <w:lang w:val="fi-FI"/>
        </w:rPr>
        <w:t>180,13</w:t>
      </w:r>
    </w:p>
    <w:p w:rsidR="00304320" w:rsidRDefault="00304320" w:rsidP="00304320"/>
    <w:p w:rsidR="00304320" w:rsidRDefault="00304320" w:rsidP="00304320">
      <w:pPr>
        <w:pStyle w:val="vastaukset"/>
      </w:pPr>
    </w:p>
    <w:p w:rsidR="00304320" w:rsidRDefault="00304320" w:rsidP="00304320">
      <w:pPr>
        <w:pStyle w:val="abc-kohdat"/>
        <w:numPr>
          <w:ilvl w:val="0"/>
          <w:numId w:val="420"/>
        </w:numPr>
        <w:rPr>
          <w:lang w:val="fi-FI"/>
        </w:rPr>
      </w:pPr>
      <w:r>
        <w:rPr>
          <w:lang w:val="fi-FI"/>
        </w:rPr>
        <w:t>100</w:t>
      </w:r>
    </w:p>
    <w:p w:rsidR="00304320" w:rsidRDefault="00304320" w:rsidP="00304320">
      <w:pPr>
        <w:pStyle w:val="abc-kohdat"/>
        <w:numPr>
          <w:ilvl w:val="0"/>
          <w:numId w:val="420"/>
        </w:numPr>
        <w:rPr>
          <w:lang w:val="fi-FI"/>
        </w:rPr>
      </w:pPr>
      <w:r>
        <w:rPr>
          <w:lang w:val="fi-FI"/>
        </w:rPr>
        <w:t>12300</w:t>
      </w:r>
    </w:p>
    <w:p w:rsidR="00304320" w:rsidRDefault="00304320" w:rsidP="00304320">
      <w:pPr>
        <w:pStyle w:val="abc-kohdat"/>
        <w:numPr>
          <w:ilvl w:val="0"/>
          <w:numId w:val="420"/>
        </w:numPr>
        <w:rPr>
          <w:lang w:val="fi-FI"/>
        </w:rPr>
      </w:pPr>
      <w:r>
        <w:rPr>
          <w:lang w:val="fi-FI"/>
        </w:rPr>
        <w:t>8600</w:t>
      </w:r>
    </w:p>
    <w:p w:rsidR="00304320" w:rsidRDefault="00304320" w:rsidP="00304320">
      <w:pPr>
        <w:pStyle w:val="abc-kohdat"/>
        <w:numPr>
          <w:ilvl w:val="0"/>
          <w:numId w:val="420"/>
        </w:numPr>
        <w:rPr>
          <w:lang w:val="fi-FI"/>
        </w:rPr>
      </w:pPr>
      <w:r>
        <w:rPr>
          <w:lang w:val="fi-FI"/>
        </w:rPr>
        <w:t>0</w:t>
      </w:r>
    </w:p>
    <w:p w:rsidR="00304320" w:rsidRDefault="00304320" w:rsidP="00304320">
      <w:pPr>
        <w:pStyle w:val="abc-kohdat"/>
        <w:numPr>
          <w:ilvl w:val="0"/>
          <w:numId w:val="420"/>
        </w:numPr>
        <w:rPr>
          <w:lang w:val="fi-FI"/>
        </w:rPr>
      </w:pPr>
      <w:r>
        <w:rPr>
          <w:lang w:val="fi-FI"/>
        </w:rPr>
        <w:t>0</w:t>
      </w:r>
    </w:p>
    <w:p w:rsidR="00304320" w:rsidRDefault="00304320" w:rsidP="00304320"/>
    <w:p w:rsidR="00304320" w:rsidRDefault="00304320" w:rsidP="00304320">
      <w:pPr>
        <w:pStyle w:val="vastaukset"/>
      </w:pPr>
    </w:p>
    <w:p w:rsidR="00304320" w:rsidRDefault="00304320" w:rsidP="00304320">
      <w:pPr>
        <w:pStyle w:val="abc-kohdat"/>
        <w:numPr>
          <w:ilvl w:val="0"/>
          <w:numId w:val="626"/>
        </w:numPr>
        <w:rPr>
          <w:lang w:val="fi-FI"/>
        </w:rPr>
      </w:pPr>
      <w:r>
        <w:rPr>
          <w:lang w:val="fi-FI"/>
        </w:rPr>
        <w:t>0,1</w:t>
      </w:r>
    </w:p>
    <w:p w:rsidR="00304320" w:rsidRDefault="00304320" w:rsidP="00304320">
      <w:pPr>
        <w:pStyle w:val="abc-kohdat"/>
        <w:numPr>
          <w:ilvl w:val="0"/>
          <w:numId w:val="626"/>
        </w:numPr>
        <w:rPr>
          <w:lang w:val="fi-FI"/>
        </w:rPr>
      </w:pPr>
      <w:r>
        <w:rPr>
          <w:lang w:val="fi-FI"/>
        </w:rPr>
        <w:t>0,05</w:t>
      </w:r>
    </w:p>
    <w:p w:rsidR="00304320" w:rsidRDefault="00304320" w:rsidP="00304320">
      <w:pPr>
        <w:pStyle w:val="abc-kohdat"/>
        <w:numPr>
          <w:ilvl w:val="0"/>
          <w:numId w:val="626"/>
        </w:numPr>
        <w:rPr>
          <w:lang w:val="fi-FI"/>
        </w:rPr>
      </w:pPr>
      <w:r>
        <w:rPr>
          <w:lang w:val="fi-FI"/>
        </w:rPr>
        <w:t>0,0505</w:t>
      </w:r>
    </w:p>
    <w:p w:rsidR="00304320" w:rsidRDefault="00304320" w:rsidP="00304320">
      <w:pPr>
        <w:pStyle w:val="abc-kohdat"/>
        <w:numPr>
          <w:ilvl w:val="0"/>
          <w:numId w:val="626"/>
        </w:numPr>
        <w:rPr>
          <w:lang w:val="fi-FI"/>
        </w:rPr>
      </w:pPr>
      <w:r>
        <w:rPr>
          <w:lang w:val="fi-FI"/>
        </w:rPr>
        <w:t>0,05051</w:t>
      </w:r>
    </w:p>
    <w:p w:rsidR="00304320" w:rsidRDefault="00304320" w:rsidP="00304320"/>
    <w:p w:rsidR="00304320" w:rsidRDefault="00304320" w:rsidP="00304320">
      <w:pPr>
        <w:pStyle w:val="vastaukset"/>
      </w:pPr>
    </w:p>
    <w:p w:rsidR="00304320" w:rsidRDefault="00304320" w:rsidP="00304320">
      <w:pPr>
        <w:pStyle w:val="abc-kohdat"/>
        <w:numPr>
          <w:ilvl w:val="0"/>
          <w:numId w:val="301"/>
        </w:numPr>
        <w:tabs>
          <w:tab w:val="left" w:pos="340"/>
        </w:tabs>
        <w:rPr>
          <w:lang w:val="fi-FI"/>
        </w:rPr>
      </w:pPr>
      <w:r>
        <w:rPr>
          <w:lang w:val="fi-FI"/>
        </w:rPr>
        <w:t>2014,11</w:t>
      </w:r>
    </w:p>
    <w:p w:rsidR="00304320" w:rsidRDefault="00304320" w:rsidP="00304320">
      <w:pPr>
        <w:pStyle w:val="abc-kohdat"/>
        <w:numPr>
          <w:ilvl w:val="0"/>
          <w:numId w:val="301"/>
        </w:numPr>
        <w:tabs>
          <w:tab w:val="left" w:pos="340"/>
        </w:tabs>
        <w:rPr>
          <w:lang w:val="fi-FI"/>
        </w:rPr>
      </w:pPr>
      <w:proofErr w:type="gramStart"/>
      <w:r>
        <w:rPr>
          <w:lang w:val="fi-FI"/>
        </w:rPr>
        <w:t>-</w:t>
      </w:r>
      <w:proofErr w:type="gramEnd"/>
      <w:r>
        <w:rPr>
          <w:lang w:val="fi-FI"/>
        </w:rPr>
        <w:t>21,16</w:t>
      </w:r>
    </w:p>
    <w:p w:rsidR="00304320" w:rsidRDefault="00304320" w:rsidP="00304320">
      <w:pPr>
        <w:pStyle w:val="abc-kohdat"/>
        <w:numPr>
          <w:ilvl w:val="0"/>
          <w:numId w:val="301"/>
        </w:numPr>
        <w:tabs>
          <w:tab w:val="left" w:pos="340"/>
        </w:tabs>
        <w:rPr>
          <w:lang w:val="fi-FI"/>
        </w:rPr>
      </w:pPr>
      <w:r>
        <w:rPr>
          <w:lang w:val="fi-FI"/>
        </w:rPr>
        <w:t>9,55</w:t>
      </w:r>
    </w:p>
    <w:p w:rsidR="00304320" w:rsidRDefault="00304320" w:rsidP="00304320">
      <w:pPr>
        <w:pStyle w:val="abc-kohdat"/>
        <w:numPr>
          <w:ilvl w:val="0"/>
          <w:numId w:val="301"/>
        </w:numPr>
        <w:tabs>
          <w:tab w:val="left" w:pos="340"/>
        </w:tabs>
        <w:rPr>
          <w:lang w:val="fi-FI"/>
        </w:rPr>
      </w:pPr>
      <w:r>
        <w:rPr>
          <w:lang w:val="fi-FI"/>
        </w:rPr>
        <w:t>0,77</w:t>
      </w:r>
    </w:p>
    <w:p w:rsidR="00304320" w:rsidRDefault="00304320" w:rsidP="00304320"/>
    <w:p w:rsidR="00304320" w:rsidRDefault="00304320" w:rsidP="00304320">
      <w:pPr>
        <w:pStyle w:val="vastaukset"/>
      </w:pPr>
    </w:p>
    <w:p w:rsidR="00304320" w:rsidRDefault="00304320" w:rsidP="00304320">
      <w:pPr>
        <w:pStyle w:val="abc-kohdat"/>
        <w:numPr>
          <w:ilvl w:val="0"/>
          <w:numId w:val="422"/>
        </w:numPr>
        <w:rPr>
          <w:lang w:val="fi-FI"/>
        </w:rPr>
      </w:pPr>
      <w:r>
        <w:rPr>
          <w:lang w:val="fi-FI"/>
        </w:rPr>
        <w:t>1</w:t>
      </w:r>
    </w:p>
    <w:p w:rsidR="00304320" w:rsidRDefault="00304320" w:rsidP="00304320">
      <w:pPr>
        <w:pStyle w:val="abc-kohdat"/>
        <w:numPr>
          <w:ilvl w:val="0"/>
          <w:numId w:val="422"/>
        </w:numPr>
        <w:rPr>
          <w:lang w:val="fi-FI"/>
        </w:rPr>
      </w:pPr>
      <w:r>
        <w:rPr>
          <w:lang w:val="fi-FI"/>
        </w:rPr>
        <w:t>2</w:t>
      </w:r>
    </w:p>
    <w:p w:rsidR="00304320" w:rsidRDefault="00304320" w:rsidP="00304320">
      <w:pPr>
        <w:pStyle w:val="abc-kohdat"/>
        <w:numPr>
          <w:ilvl w:val="0"/>
          <w:numId w:val="422"/>
        </w:numPr>
        <w:rPr>
          <w:lang w:val="fi-FI"/>
        </w:rPr>
      </w:pPr>
      <w:r>
        <w:rPr>
          <w:lang w:val="fi-FI"/>
        </w:rPr>
        <w:t>5</w:t>
      </w:r>
    </w:p>
    <w:p w:rsidR="00304320" w:rsidRDefault="00304320" w:rsidP="00304320">
      <w:pPr>
        <w:pStyle w:val="abc-kohdat"/>
        <w:numPr>
          <w:ilvl w:val="0"/>
          <w:numId w:val="422"/>
        </w:numPr>
        <w:rPr>
          <w:lang w:val="fi-FI"/>
        </w:rPr>
      </w:pPr>
      <w:r>
        <w:rPr>
          <w:lang w:val="fi-FI"/>
        </w:rPr>
        <w:t>3</w:t>
      </w:r>
    </w:p>
    <w:p w:rsidR="00304320" w:rsidRDefault="00304320" w:rsidP="00304320">
      <w:pPr>
        <w:pStyle w:val="abc-kohdat"/>
        <w:numPr>
          <w:ilvl w:val="0"/>
          <w:numId w:val="422"/>
        </w:numPr>
        <w:rPr>
          <w:lang w:val="fi-FI"/>
        </w:rPr>
      </w:pPr>
      <w:r>
        <w:rPr>
          <w:lang w:val="fi-FI"/>
        </w:rPr>
        <w:t>2</w:t>
      </w:r>
    </w:p>
    <w:p w:rsidR="00304320" w:rsidRDefault="00304320" w:rsidP="00304320"/>
    <w:p w:rsidR="00304320" w:rsidRDefault="00304320" w:rsidP="00304320">
      <w:pPr>
        <w:pStyle w:val="vastaukset"/>
      </w:pPr>
    </w:p>
    <w:p w:rsidR="00304320" w:rsidRDefault="00304320" w:rsidP="00304320">
      <w:pPr>
        <w:pStyle w:val="abc-kohdat"/>
        <w:numPr>
          <w:ilvl w:val="0"/>
          <w:numId w:val="296"/>
        </w:numPr>
        <w:tabs>
          <w:tab w:val="left" w:pos="340"/>
        </w:tabs>
        <w:rPr>
          <w:smallCaps/>
          <w:lang w:val="fi-FI"/>
        </w:rPr>
      </w:pPr>
      <w:r>
        <w:rPr>
          <w:smallCaps/>
          <w:lang w:val="fi-FI"/>
        </w:rPr>
        <w:t>1</w:t>
      </w:r>
    </w:p>
    <w:p w:rsidR="00304320" w:rsidRDefault="00304320" w:rsidP="00304320">
      <w:pPr>
        <w:pStyle w:val="abc-kohdat"/>
        <w:numPr>
          <w:ilvl w:val="0"/>
          <w:numId w:val="296"/>
        </w:numPr>
        <w:tabs>
          <w:tab w:val="left" w:pos="340"/>
        </w:tabs>
        <w:rPr>
          <w:lang w:val="fi-FI"/>
        </w:rPr>
      </w:pPr>
      <w:r>
        <w:rPr>
          <w:lang w:val="fi-FI"/>
        </w:rPr>
        <w:t>1</w:t>
      </w:r>
    </w:p>
    <w:p w:rsidR="00304320" w:rsidRDefault="00304320" w:rsidP="00304320">
      <w:pPr>
        <w:pStyle w:val="abc-kohdat"/>
        <w:numPr>
          <w:ilvl w:val="0"/>
          <w:numId w:val="296"/>
        </w:numPr>
        <w:tabs>
          <w:tab w:val="left" w:pos="340"/>
        </w:tabs>
        <w:rPr>
          <w:lang w:val="fi-FI"/>
        </w:rPr>
      </w:pPr>
      <w:r>
        <w:rPr>
          <w:lang w:val="fi-FI"/>
        </w:rPr>
        <w:t>3</w:t>
      </w:r>
    </w:p>
    <w:p w:rsidR="00304320" w:rsidRDefault="00304320" w:rsidP="00304320">
      <w:pPr>
        <w:pStyle w:val="abc-kohdat"/>
        <w:numPr>
          <w:ilvl w:val="0"/>
          <w:numId w:val="296"/>
        </w:numPr>
        <w:tabs>
          <w:tab w:val="left" w:pos="340"/>
        </w:tabs>
        <w:rPr>
          <w:lang w:val="fi-FI"/>
        </w:rPr>
      </w:pPr>
      <w:r>
        <w:rPr>
          <w:lang w:val="fi-FI"/>
        </w:rPr>
        <w:t>4</w:t>
      </w:r>
    </w:p>
    <w:p w:rsidR="00304320" w:rsidRDefault="00304320" w:rsidP="00304320"/>
    <w:p w:rsidR="00304320" w:rsidRDefault="00304320" w:rsidP="00304320">
      <w:pPr>
        <w:pStyle w:val="vastaukset"/>
      </w:pPr>
    </w:p>
    <w:p w:rsidR="00304320" w:rsidRDefault="00304320" w:rsidP="00304320">
      <w:r>
        <w:lastRenderedPageBreak/>
        <w:t xml:space="preserve">Muutetaan </w:t>
      </w:r>
      <w:proofErr w:type="gramStart"/>
      <w:r>
        <w:t>–2</w:t>
      </w:r>
      <w:proofErr w:type="gramEnd"/>
      <w:r>
        <w:t xml:space="preserve">,8 murtolukumuotoon: </w:t>
      </w:r>
      <w:r>
        <w:rPr>
          <w:noProof/>
          <w:position w:val="-22"/>
          <w:lang w:eastAsia="fi-FI"/>
        </w:rPr>
        <w:drawing>
          <wp:inline distT="0" distB="0" distL="0" distR="0">
            <wp:extent cx="981075" cy="428625"/>
            <wp:effectExtent l="1905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2784" cstate="print"/>
                    <a:srcRect/>
                    <a:stretch>
                      <a:fillRect/>
                    </a:stretch>
                  </pic:blipFill>
                  <pic:spPr bwMode="auto">
                    <a:xfrm>
                      <a:off x="0" y="0"/>
                      <a:ext cx="981075" cy="428625"/>
                    </a:xfrm>
                    <a:prstGeom prst="rect">
                      <a:avLst/>
                    </a:prstGeom>
                    <a:solidFill>
                      <a:srgbClr val="FFFFFF"/>
                    </a:solidFill>
                    <a:ln w="9525">
                      <a:noFill/>
                      <a:miter lim="800000"/>
                      <a:headEnd/>
                      <a:tailEnd/>
                    </a:ln>
                  </pic:spPr>
                </pic:pic>
              </a:graphicData>
            </a:graphic>
          </wp:inline>
        </w:drawing>
      </w:r>
      <w:r>
        <w:t>.</w:t>
      </w:r>
    </w:p>
    <w:p w:rsidR="00304320" w:rsidRDefault="00304320" w:rsidP="00304320">
      <w:r>
        <w:rPr>
          <w:noProof/>
          <w:position w:val="-28"/>
          <w:lang w:eastAsia="fi-FI"/>
        </w:rPr>
        <w:drawing>
          <wp:inline distT="0" distB="0" distL="0" distR="0">
            <wp:extent cx="1076325" cy="428625"/>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2785" cstate="print"/>
                    <a:srcRect/>
                    <a:stretch>
                      <a:fillRect/>
                    </a:stretch>
                  </pic:blipFill>
                  <pic:spPr bwMode="auto">
                    <a:xfrm>
                      <a:off x="0" y="0"/>
                      <a:ext cx="1076325" cy="428625"/>
                    </a:xfrm>
                    <a:prstGeom prst="rect">
                      <a:avLst/>
                    </a:prstGeom>
                    <a:solidFill>
                      <a:srgbClr val="FFFFFF"/>
                    </a:solidFill>
                    <a:ln w="9525">
                      <a:noFill/>
                      <a:miter lim="800000"/>
                      <a:headEnd/>
                      <a:tailEnd/>
                    </a:ln>
                  </pic:spPr>
                </pic:pic>
              </a:graphicData>
            </a:graphic>
          </wp:inline>
        </w:drawing>
      </w:r>
      <w:r>
        <w:t>, joten luvut ovat toistensa vastalukuja.</w:t>
      </w:r>
    </w:p>
    <w:p w:rsidR="00304320" w:rsidRDefault="00304320" w:rsidP="00304320"/>
    <w:p w:rsidR="00304320" w:rsidRDefault="00304320" w:rsidP="00304320">
      <w:pPr>
        <w:pStyle w:val="vastaukset"/>
      </w:pPr>
    </w:p>
    <w:p w:rsidR="00304320" w:rsidRDefault="00304320" w:rsidP="00304320">
      <w:pPr>
        <w:pStyle w:val="abc-kohdat"/>
        <w:numPr>
          <w:ilvl w:val="0"/>
          <w:numId w:val="539"/>
        </w:numPr>
        <w:rPr>
          <w:smallCaps/>
          <w:lang w:val="fi-FI"/>
        </w:rPr>
      </w:pPr>
      <w:r>
        <w:rPr>
          <w:smallCaps/>
          <w:lang w:val="fi-FI"/>
        </w:rPr>
        <w:t>1</w:t>
      </w:r>
    </w:p>
    <w:p w:rsidR="00304320" w:rsidRDefault="00304320" w:rsidP="00304320">
      <w:pPr>
        <w:pStyle w:val="abc-kohdat"/>
        <w:numPr>
          <w:ilvl w:val="0"/>
          <w:numId w:val="539"/>
        </w:numPr>
        <w:rPr>
          <w:smallCaps/>
          <w:lang w:val="fi-FI"/>
        </w:rPr>
      </w:pPr>
      <w:r>
        <w:rPr>
          <w:smallCaps/>
          <w:lang w:val="fi-FI"/>
        </w:rPr>
        <w:t>2</w:t>
      </w:r>
    </w:p>
    <w:p w:rsidR="00304320" w:rsidRDefault="00304320" w:rsidP="00304320">
      <w:pPr>
        <w:pStyle w:val="abc-kohdat"/>
        <w:numPr>
          <w:ilvl w:val="0"/>
          <w:numId w:val="539"/>
        </w:numPr>
        <w:rPr>
          <w:smallCaps/>
          <w:lang w:val="fi-FI"/>
        </w:rPr>
      </w:pPr>
      <w:r>
        <w:rPr>
          <w:smallCaps/>
          <w:lang w:val="fi-FI"/>
        </w:rPr>
        <w:t>1</w:t>
      </w:r>
    </w:p>
    <w:p w:rsidR="00304320" w:rsidRDefault="00304320" w:rsidP="00304320">
      <w:pPr>
        <w:pStyle w:val="abc-kohdat"/>
        <w:numPr>
          <w:ilvl w:val="0"/>
          <w:numId w:val="539"/>
        </w:numPr>
        <w:rPr>
          <w:smallCaps/>
          <w:lang w:val="fi-FI"/>
        </w:rPr>
      </w:pPr>
      <w:r>
        <w:rPr>
          <w:smallCaps/>
          <w:lang w:val="fi-FI"/>
        </w:rPr>
        <w:t>0</w:t>
      </w:r>
    </w:p>
    <w:p w:rsidR="00304320" w:rsidRDefault="00304320" w:rsidP="00304320"/>
    <w:p w:rsidR="00304320" w:rsidRDefault="00304320" w:rsidP="00304320">
      <w:pPr>
        <w:pStyle w:val="vastaukset"/>
      </w:pPr>
    </w:p>
    <w:p w:rsidR="00304320" w:rsidRDefault="00304320" w:rsidP="00304320">
      <w:pPr>
        <w:pStyle w:val="abc-kohdat"/>
        <w:numPr>
          <w:ilvl w:val="0"/>
          <w:numId w:val="720"/>
        </w:numPr>
        <w:rPr>
          <w:smallCaps/>
          <w:lang w:val="fi-FI"/>
        </w:rPr>
      </w:pPr>
      <w:r>
        <w:rPr>
          <w:smallCaps/>
          <w:lang w:val="fi-FI"/>
        </w:rPr>
        <w:t>5,5</w:t>
      </w:r>
    </w:p>
    <w:p w:rsidR="00304320" w:rsidRDefault="00304320" w:rsidP="00304320">
      <w:pPr>
        <w:pStyle w:val="abc-kohdat"/>
        <w:numPr>
          <w:ilvl w:val="0"/>
          <w:numId w:val="720"/>
        </w:numPr>
        <w:rPr>
          <w:smallCaps/>
          <w:lang w:val="fi-FI"/>
        </w:rPr>
      </w:pPr>
      <w:r>
        <w:rPr>
          <w:smallCaps/>
          <w:lang w:val="fi-FI"/>
        </w:rPr>
        <w:t>4,65</w:t>
      </w:r>
    </w:p>
    <w:p w:rsidR="00304320" w:rsidRDefault="00304320" w:rsidP="00304320">
      <w:pPr>
        <w:pStyle w:val="abc-kohdat"/>
        <w:numPr>
          <w:ilvl w:val="0"/>
          <w:numId w:val="720"/>
        </w:numPr>
        <w:rPr>
          <w:smallCaps/>
          <w:lang w:val="fi-FI"/>
        </w:rPr>
      </w:pPr>
      <w:r>
        <w:rPr>
          <w:smallCaps/>
          <w:lang w:val="fi-FI"/>
        </w:rPr>
        <w:t>24,8</w:t>
      </w:r>
    </w:p>
    <w:p w:rsidR="00304320" w:rsidRDefault="00304320" w:rsidP="00304320">
      <w:pPr>
        <w:pStyle w:val="abc-kohdat"/>
        <w:numPr>
          <w:ilvl w:val="0"/>
          <w:numId w:val="720"/>
        </w:numPr>
        <w:rPr>
          <w:smallCaps/>
          <w:lang w:val="fi-FI"/>
        </w:rPr>
      </w:pPr>
      <w:r>
        <w:rPr>
          <w:smallCaps/>
          <w:lang w:val="fi-FI"/>
        </w:rPr>
        <w:t>32</w:t>
      </w:r>
    </w:p>
    <w:p w:rsidR="00304320" w:rsidRDefault="00304320" w:rsidP="00304320"/>
    <w:p w:rsidR="00304320" w:rsidRDefault="00304320" w:rsidP="00304320">
      <w:pPr>
        <w:pStyle w:val="vastaukset"/>
      </w:pPr>
    </w:p>
    <w:p w:rsidR="00304320" w:rsidRDefault="00304320" w:rsidP="00304320">
      <w:r>
        <w:t>14,9 kg</w:t>
      </w:r>
    </w:p>
    <w:p w:rsidR="00304320" w:rsidRDefault="00304320" w:rsidP="00304320"/>
    <w:p w:rsidR="00304320" w:rsidRDefault="00304320" w:rsidP="00304320">
      <w:pPr>
        <w:pStyle w:val="vastaukset"/>
      </w:pPr>
    </w:p>
    <w:p w:rsidR="00304320" w:rsidRDefault="00304320" w:rsidP="00304320">
      <w:r>
        <w:t>25,4 m</w:t>
      </w:r>
    </w:p>
    <w:p w:rsidR="00304320" w:rsidRDefault="00304320" w:rsidP="00304320"/>
    <w:p w:rsidR="00304320" w:rsidRDefault="00304320" w:rsidP="00304320">
      <w:pPr>
        <w:pStyle w:val="vastaukset"/>
      </w:pPr>
    </w:p>
    <w:p w:rsidR="00304320" w:rsidRDefault="00304320" w:rsidP="00304320">
      <w:pPr>
        <w:pStyle w:val="abc-kohdat"/>
        <w:numPr>
          <w:ilvl w:val="0"/>
          <w:numId w:val="541"/>
        </w:numPr>
        <w:rPr>
          <w:smallCaps/>
          <w:lang w:val="fi-FI"/>
        </w:rPr>
      </w:pPr>
      <w:r>
        <w:rPr>
          <w:smallCaps/>
          <w:lang w:val="fi-FI"/>
        </w:rPr>
        <w:t>2</w:t>
      </w:r>
    </w:p>
    <w:p w:rsidR="00304320" w:rsidRDefault="00304320" w:rsidP="00304320">
      <w:pPr>
        <w:pStyle w:val="abc-kohdat"/>
        <w:numPr>
          <w:ilvl w:val="0"/>
          <w:numId w:val="541"/>
        </w:numPr>
        <w:rPr>
          <w:smallCaps/>
          <w:lang w:val="fi-FI"/>
        </w:rPr>
      </w:pPr>
      <w:r>
        <w:rPr>
          <w:smallCaps/>
          <w:lang w:val="fi-FI"/>
        </w:rPr>
        <w:t>1</w:t>
      </w:r>
    </w:p>
    <w:p w:rsidR="00304320" w:rsidRDefault="00304320" w:rsidP="00304320">
      <w:pPr>
        <w:pStyle w:val="abc-kohdat"/>
        <w:numPr>
          <w:ilvl w:val="0"/>
          <w:numId w:val="541"/>
        </w:numPr>
        <w:rPr>
          <w:smallCaps/>
          <w:lang w:val="fi-FI"/>
        </w:rPr>
      </w:pPr>
      <w:r>
        <w:rPr>
          <w:smallCaps/>
          <w:lang w:val="fi-FI"/>
        </w:rPr>
        <w:t>1</w:t>
      </w:r>
    </w:p>
    <w:p w:rsidR="00304320" w:rsidRDefault="00304320" w:rsidP="00304320">
      <w:pPr>
        <w:pStyle w:val="abc-kohdat"/>
        <w:numPr>
          <w:ilvl w:val="0"/>
          <w:numId w:val="541"/>
        </w:numPr>
        <w:rPr>
          <w:smallCaps/>
          <w:lang w:val="fi-FI"/>
        </w:rPr>
      </w:pPr>
      <w:r>
        <w:rPr>
          <w:smallCaps/>
          <w:lang w:val="fi-FI"/>
        </w:rPr>
        <w:t>1</w:t>
      </w:r>
    </w:p>
    <w:p w:rsidR="00304320" w:rsidRDefault="00304320" w:rsidP="00304320"/>
    <w:p w:rsidR="00304320" w:rsidRDefault="00304320" w:rsidP="00304320">
      <w:pPr>
        <w:pStyle w:val="vastaukset"/>
      </w:pPr>
    </w:p>
    <w:p w:rsidR="00304320" w:rsidRDefault="00304320" w:rsidP="00304320">
      <w:pPr>
        <w:pStyle w:val="abc-kohdat"/>
        <w:numPr>
          <w:ilvl w:val="0"/>
          <w:numId w:val="721"/>
        </w:numPr>
        <w:rPr>
          <w:smallCaps/>
          <w:lang w:val="fi-FI"/>
        </w:rPr>
      </w:pPr>
      <w:r>
        <w:rPr>
          <w:smallCaps/>
          <w:lang w:val="fi-FI"/>
        </w:rPr>
        <w:t>2400</w:t>
      </w:r>
    </w:p>
    <w:p w:rsidR="00304320" w:rsidRDefault="00304320" w:rsidP="00304320">
      <w:pPr>
        <w:pStyle w:val="abc-kohdat"/>
        <w:numPr>
          <w:ilvl w:val="0"/>
          <w:numId w:val="721"/>
        </w:numPr>
        <w:rPr>
          <w:smallCaps/>
          <w:lang w:val="fi-FI"/>
        </w:rPr>
      </w:pPr>
      <w:r>
        <w:rPr>
          <w:smallCaps/>
          <w:lang w:val="fi-FI"/>
        </w:rPr>
        <w:t>50</w:t>
      </w:r>
    </w:p>
    <w:p w:rsidR="00304320" w:rsidRDefault="00304320" w:rsidP="00304320">
      <w:pPr>
        <w:pStyle w:val="abc-kohdat"/>
        <w:numPr>
          <w:ilvl w:val="0"/>
          <w:numId w:val="721"/>
        </w:numPr>
        <w:rPr>
          <w:smallCaps/>
          <w:lang w:val="fi-FI"/>
        </w:rPr>
      </w:pPr>
      <w:r>
        <w:rPr>
          <w:smallCaps/>
          <w:lang w:val="fi-FI"/>
        </w:rPr>
        <w:t>10</w:t>
      </w:r>
    </w:p>
    <w:p w:rsidR="00304320" w:rsidRDefault="00304320" w:rsidP="00304320">
      <w:pPr>
        <w:pStyle w:val="abc-kohdat"/>
        <w:numPr>
          <w:ilvl w:val="0"/>
          <w:numId w:val="721"/>
        </w:numPr>
        <w:rPr>
          <w:smallCaps/>
          <w:lang w:val="fi-FI"/>
        </w:rPr>
      </w:pPr>
      <w:r>
        <w:rPr>
          <w:smallCaps/>
          <w:lang w:val="fi-FI"/>
        </w:rPr>
        <w:t>80</w:t>
      </w:r>
    </w:p>
    <w:p w:rsidR="00304320" w:rsidRDefault="00304320" w:rsidP="00304320"/>
    <w:p w:rsidR="00304320" w:rsidRDefault="00304320" w:rsidP="00304320">
      <w:pPr>
        <w:pStyle w:val="vastaukset"/>
      </w:pPr>
    </w:p>
    <w:p w:rsidR="00304320" w:rsidRDefault="00304320" w:rsidP="00304320">
      <w:pPr>
        <w:pStyle w:val="abc-kohdat"/>
        <w:numPr>
          <w:ilvl w:val="0"/>
          <w:numId w:val="543"/>
        </w:numPr>
        <w:rPr>
          <w:smallCaps/>
          <w:lang w:val="fi-FI"/>
        </w:rPr>
      </w:pPr>
      <w:r>
        <w:rPr>
          <w:smallCaps/>
          <w:lang w:val="fi-FI"/>
        </w:rPr>
        <w:t>2</w:t>
      </w:r>
    </w:p>
    <w:p w:rsidR="00304320" w:rsidRDefault="00304320" w:rsidP="00304320">
      <w:pPr>
        <w:pStyle w:val="abc-kohdat"/>
        <w:numPr>
          <w:ilvl w:val="0"/>
          <w:numId w:val="543"/>
        </w:numPr>
        <w:rPr>
          <w:smallCaps/>
          <w:lang w:val="fi-FI"/>
        </w:rPr>
      </w:pPr>
      <w:r>
        <w:rPr>
          <w:smallCaps/>
          <w:lang w:val="fi-FI"/>
        </w:rPr>
        <w:t>3</w:t>
      </w:r>
    </w:p>
    <w:p w:rsidR="00304320" w:rsidRDefault="00304320" w:rsidP="00304320">
      <w:pPr>
        <w:pStyle w:val="abc-kohdat"/>
        <w:numPr>
          <w:ilvl w:val="0"/>
          <w:numId w:val="543"/>
        </w:numPr>
        <w:rPr>
          <w:smallCaps/>
          <w:lang w:val="fi-FI"/>
        </w:rPr>
      </w:pPr>
      <w:r>
        <w:rPr>
          <w:smallCaps/>
          <w:lang w:val="fi-FI"/>
        </w:rPr>
        <w:t>1</w:t>
      </w:r>
    </w:p>
    <w:p w:rsidR="00304320" w:rsidRDefault="00304320" w:rsidP="00304320">
      <w:pPr>
        <w:pStyle w:val="abc-kohdat"/>
        <w:numPr>
          <w:ilvl w:val="0"/>
          <w:numId w:val="543"/>
        </w:numPr>
        <w:rPr>
          <w:smallCaps/>
          <w:lang w:val="fi-FI"/>
        </w:rPr>
      </w:pPr>
      <w:r>
        <w:rPr>
          <w:smallCaps/>
          <w:lang w:val="fi-FI"/>
        </w:rPr>
        <w:t>2</w:t>
      </w:r>
    </w:p>
    <w:p w:rsidR="00304320" w:rsidRDefault="00304320" w:rsidP="00304320"/>
    <w:p w:rsidR="00304320" w:rsidRDefault="00304320" w:rsidP="00304320">
      <w:pPr>
        <w:pStyle w:val="vastaukset"/>
      </w:pPr>
    </w:p>
    <w:p w:rsidR="00304320" w:rsidRDefault="00304320" w:rsidP="00304320">
      <w:pPr>
        <w:pStyle w:val="abc-kohdat"/>
        <w:numPr>
          <w:ilvl w:val="0"/>
          <w:numId w:val="722"/>
        </w:numPr>
        <w:rPr>
          <w:smallCaps/>
          <w:lang w:val="fi-FI"/>
        </w:rPr>
      </w:pPr>
      <w:r>
        <w:rPr>
          <w:smallCaps/>
          <w:lang w:val="fi-FI"/>
        </w:rPr>
        <w:t>1000</w:t>
      </w:r>
    </w:p>
    <w:p w:rsidR="00304320" w:rsidRDefault="00304320" w:rsidP="00304320">
      <w:pPr>
        <w:pStyle w:val="abc-kohdat"/>
        <w:numPr>
          <w:ilvl w:val="0"/>
          <w:numId w:val="722"/>
        </w:numPr>
        <w:rPr>
          <w:smallCaps/>
          <w:lang w:val="fi-FI"/>
        </w:rPr>
      </w:pPr>
      <w:r>
        <w:rPr>
          <w:smallCaps/>
          <w:lang w:val="fi-FI"/>
        </w:rPr>
        <w:t>8,33</w:t>
      </w:r>
    </w:p>
    <w:p w:rsidR="00304320" w:rsidRDefault="00304320" w:rsidP="00304320">
      <w:pPr>
        <w:pStyle w:val="abc-kohdat"/>
        <w:numPr>
          <w:ilvl w:val="0"/>
          <w:numId w:val="722"/>
        </w:numPr>
        <w:rPr>
          <w:smallCaps/>
          <w:lang w:val="fi-FI"/>
        </w:rPr>
      </w:pPr>
      <w:r>
        <w:rPr>
          <w:smallCaps/>
          <w:lang w:val="fi-FI"/>
        </w:rPr>
        <w:t>300</w:t>
      </w:r>
    </w:p>
    <w:p w:rsidR="00304320" w:rsidRDefault="00304320" w:rsidP="00304320">
      <w:pPr>
        <w:pStyle w:val="abc-kohdat"/>
        <w:numPr>
          <w:ilvl w:val="0"/>
          <w:numId w:val="722"/>
        </w:numPr>
        <w:rPr>
          <w:smallCaps/>
          <w:lang w:val="fi-FI"/>
        </w:rPr>
      </w:pPr>
      <w:r>
        <w:rPr>
          <w:smallCaps/>
          <w:lang w:val="fi-FI"/>
        </w:rPr>
        <w:t>300</w:t>
      </w:r>
    </w:p>
    <w:p w:rsidR="00304320" w:rsidRDefault="00304320" w:rsidP="00304320"/>
    <w:p w:rsidR="00304320" w:rsidRDefault="00304320" w:rsidP="00304320"/>
    <w:p w:rsidR="00304320" w:rsidRDefault="00304320" w:rsidP="00304320"/>
    <w:p w:rsidR="00304320" w:rsidRDefault="00304320" w:rsidP="00304320">
      <w:pPr>
        <w:pStyle w:val="vastaukset"/>
      </w:pPr>
    </w:p>
    <w:p w:rsidR="00304320" w:rsidRDefault="00304320" w:rsidP="00304320">
      <w:pPr>
        <w:pStyle w:val="abc-kohdat"/>
        <w:numPr>
          <w:ilvl w:val="0"/>
          <w:numId w:val="416"/>
        </w:numPr>
        <w:rPr>
          <w:smallCaps/>
          <w:lang w:val="fi-FI"/>
        </w:rPr>
      </w:pPr>
      <w:r>
        <w:rPr>
          <w:smallCaps/>
          <w:lang w:val="fi-FI"/>
        </w:rPr>
        <w:t>365</w:t>
      </w:r>
    </w:p>
    <w:p w:rsidR="00304320" w:rsidRDefault="00304320" w:rsidP="00304320">
      <w:pPr>
        <w:pStyle w:val="abc-kohdat"/>
        <w:numPr>
          <w:ilvl w:val="0"/>
          <w:numId w:val="416"/>
        </w:numPr>
        <w:rPr>
          <w:lang w:val="fi-FI"/>
        </w:rPr>
      </w:pPr>
      <w:r>
        <w:rPr>
          <w:lang w:val="fi-FI"/>
        </w:rPr>
        <w:t>366</w:t>
      </w:r>
    </w:p>
    <w:p w:rsidR="00304320" w:rsidRDefault="00304320" w:rsidP="00304320">
      <w:pPr>
        <w:pStyle w:val="abc-kohdat"/>
        <w:numPr>
          <w:ilvl w:val="0"/>
          <w:numId w:val="416"/>
        </w:numPr>
        <w:rPr>
          <w:lang w:val="fi-FI"/>
        </w:rPr>
      </w:pPr>
      <w:r>
        <w:rPr>
          <w:lang w:val="fi-FI"/>
        </w:rPr>
        <w:t>52</w:t>
      </w:r>
    </w:p>
    <w:p w:rsidR="00304320" w:rsidRDefault="00304320" w:rsidP="00304320">
      <w:pPr>
        <w:pStyle w:val="abc-kohdat"/>
        <w:numPr>
          <w:ilvl w:val="0"/>
          <w:numId w:val="416"/>
        </w:numPr>
        <w:rPr>
          <w:lang w:val="fi-FI"/>
        </w:rPr>
      </w:pPr>
      <w:r>
        <w:rPr>
          <w:lang w:val="fi-FI"/>
        </w:rPr>
        <w:t>60</w:t>
      </w:r>
    </w:p>
    <w:p w:rsidR="00304320" w:rsidRDefault="00304320" w:rsidP="00304320">
      <w:pPr>
        <w:pStyle w:val="abc-kohdat"/>
        <w:numPr>
          <w:ilvl w:val="0"/>
          <w:numId w:val="416"/>
        </w:numPr>
        <w:rPr>
          <w:lang w:val="fi-FI"/>
        </w:rPr>
      </w:pPr>
      <w:r>
        <w:rPr>
          <w:lang w:val="fi-FI"/>
        </w:rPr>
        <w:t>60</w:t>
      </w:r>
    </w:p>
    <w:p w:rsidR="00304320" w:rsidRDefault="00304320" w:rsidP="00304320">
      <w:pPr>
        <w:pStyle w:val="abc-kohdat"/>
        <w:numPr>
          <w:ilvl w:val="0"/>
          <w:numId w:val="416"/>
        </w:numPr>
        <w:rPr>
          <w:lang w:val="fi-FI"/>
        </w:rPr>
      </w:pPr>
      <w:r>
        <w:rPr>
          <w:lang w:val="fi-FI"/>
        </w:rPr>
        <w:t>3600</w:t>
      </w:r>
    </w:p>
    <w:p w:rsidR="00304320" w:rsidRDefault="00304320" w:rsidP="00304320"/>
    <w:p w:rsidR="00304320" w:rsidRDefault="00304320" w:rsidP="00304320">
      <w:pPr>
        <w:pStyle w:val="vastaukset"/>
      </w:pPr>
    </w:p>
    <w:p w:rsidR="00304320" w:rsidRDefault="00304320" w:rsidP="00304320">
      <w:pPr>
        <w:pStyle w:val="abc-kohdat"/>
        <w:numPr>
          <w:ilvl w:val="0"/>
          <w:numId w:val="748"/>
        </w:numPr>
        <w:rPr>
          <w:smallCaps/>
          <w:lang w:val="fi-FI"/>
        </w:rPr>
      </w:pPr>
      <w:r>
        <w:rPr>
          <w:smallCaps/>
          <w:lang w:val="fi-FI"/>
        </w:rPr>
        <w:t xml:space="preserve">30 </w:t>
      </w:r>
      <w:r>
        <w:rPr>
          <w:lang w:val="fi-FI"/>
        </w:rPr>
        <w:t>min</w:t>
      </w:r>
    </w:p>
    <w:p w:rsidR="00304320" w:rsidRDefault="00304320" w:rsidP="00304320">
      <w:pPr>
        <w:pStyle w:val="abc-kohdat"/>
        <w:numPr>
          <w:ilvl w:val="0"/>
          <w:numId w:val="748"/>
        </w:numPr>
        <w:rPr>
          <w:lang w:val="fi-FI"/>
        </w:rPr>
      </w:pPr>
      <w:r>
        <w:rPr>
          <w:lang w:val="fi-FI"/>
        </w:rPr>
        <w:t>45 min</w:t>
      </w:r>
    </w:p>
    <w:p w:rsidR="00304320" w:rsidRDefault="00304320" w:rsidP="00304320">
      <w:pPr>
        <w:pStyle w:val="abc-kohdat"/>
        <w:numPr>
          <w:ilvl w:val="0"/>
          <w:numId w:val="748"/>
        </w:numPr>
        <w:rPr>
          <w:lang w:val="fi-FI"/>
        </w:rPr>
      </w:pPr>
      <w:r>
        <w:rPr>
          <w:lang w:val="fi-FI"/>
        </w:rPr>
        <w:t>10 min</w:t>
      </w:r>
    </w:p>
    <w:p w:rsidR="00304320" w:rsidRDefault="00304320" w:rsidP="00304320">
      <w:pPr>
        <w:pStyle w:val="abc-kohdat"/>
        <w:numPr>
          <w:ilvl w:val="0"/>
          <w:numId w:val="748"/>
        </w:numPr>
        <w:rPr>
          <w:lang w:val="fi-FI"/>
        </w:rPr>
      </w:pPr>
      <w:r>
        <w:rPr>
          <w:lang w:val="fi-FI"/>
        </w:rPr>
        <w:t>12 min</w:t>
      </w:r>
    </w:p>
    <w:p w:rsidR="00304320" w:rsidRDefault="00304320" w:rsidP="00304320"/>
    <w:p w:rsidR="00304320" w:rsidRDefault="00304320" w:rsidP="00304320">
      <w:pPr>
        <w:pStyle w:val="vastaukset"/>
      </w:pPr>
    </w:p>
    <w:p w:rsidR="00304320" w:rsidRDefault="00304320" w:rsidP="00304320">
      <w:pPr>
        <w:pStyle w:val="abc-kohdat"/>
        <w:numPr>
          <w:ilvl w:val="0"/>
          <w:numId w:val="418"/>
        </w:numPr>
        <w:rPr>
          <w:smallCaps/>
          <w:lang w:val="en-CA"/>
        </w:rPr>
      </w:pPr>
      <w:r>
        <w:rPr>
          <w:smallCaps/>
          <w:lang w:val="en-CA"/>
        </w:rPr>
        <w:t xml:space="preserve">30 </w:t>
      </w:r>
      <w:r>
        <w:rPr>
          <w:lang w:val="en-CA"/>
        </w:rPr>
        <w:t>min</w:t>
      </w:r>
    </w:p>
    <w:p w:rsidR="00304320" w:rsidRDefault="00304320" w:rsidP="00304320">
      <w:pPr>
        <w:pStyle w:val="abc-kohdat"/>
        <w:numPr>
          <w:ilvl w:val="0"/>
          <w:numId w:val="418"/>
        </w:numPr>
        <w:rPr>
          <w:lang w:val="fi-FI"/>
        </w:rPr>
      </w:pPr>
      <w:r>
        <w:rPr>
          <w:lang w:val="fi-FI"/>
        </w:rPr>
        <w:t>12 min</w:t>
      </w:r>
    </w:p>
    <w:p w:rsidR="00304320" w:rsidRDefault="00304320" w:rsidP="00304320">
      <w:pPr>
        <w:pStyle w:val="abc-kohdat"/>
        <w:numPr>
          <w:ilvl w:val="0"/>
          <w:numId w:val="418"/>
        </w:numPr>
        <w:rPr>
          <w:lang w:val="fi-FI"/>
        </w:rPr>
      </w:pPr>
      <w:r>
        <w:rPr>
          <w:lang w:val="fi-FI"/>
        </w:rPr>
        <w:t>6 min</w:t>
      </w:r>
    </w:p>
    <w:p w:rsidR="00304320" w:rsidRDefault="00304320" w:rsidP="00304320">
      <w:pPr>
        <w:pStyle w:val="abc-kohdat"/>
        <w:numPr>
          <w:ilvl w:val="0"/>
          <w:numId w:val="418"/>
        </w:numPr>
        <w:rPr>
          <w:lang w:val="fi-FI"/>
        </w:rPr>
      </w:pPr>
      <w:r>
        <w:rPr>
          <w:lang w:val="fi-FI"/>
        </w:rPr>
        <w:t>18 min</w:t>
      </w:r>
    </w:p>
    <w:p w:rsidR="00304320" w:rsidRDefault="00304320" w:rsidP="00304320"/>
    <w:p w:rsidR="00304320" w:rsidRDefault="00304320" w:rsidP="00304320">
      <w:pPr>
        <w:pStyle w:val="vastaukset"/>
      </w:pPr>
    </w:p>
    <w:p w:rsidR="00304320" w:rsidRDefault="00304320" w:rsidP="00304320">
      <w:pPr>
        <w:pStyle w:val="abc-kohdat"/>
        <w:numPr>
          <w:ilvl w:val="0"/>
          <w:numId w:val="730"/>
        </w:numPr>
        <w:rPr>
          <w:lang w:val="fi-FI"/>
        </w:rPr>
      </w:pPr>
      <w:r>
        <w:rPr>
          <w:noProof/>
          <w:position w:val="-24"/>
          <w:lang w:val="fi-FI" w:eastAsia="fi-FI"/>
        </w:rPr>
        <w:drawing>
          <wp:inline distT="0" distB="0" distL="0" distR="0">
            <wp:extent cx="257175" cy="390525"/>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2786" cstate="print"/>
                    <a:srcRect/>
                    <a:stretch>
                      <a:fillRect/>
                    </a:stretch>
                  </pic:blipFill>
                  <pic:spPr bwMode="auto">
                    <a:xfrm>
                      <a:off x="0" y="0"/>
                      <a:ext cx="25717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30"/>
        </w:numPr>
        <w:rPr>
          <w:lang w:val="fi-FI"/>
        </w:rPr>
      </w:pPr>
      <w:r>
        <w:rPr>
          <w:lang w:val="fi-FI"/>
        </w:rPr>
        <w:t xml:space="preserve"> 2 h</w:t>
      </w:r>
    </w:p>
    <w:p w:rsidR="00304320" w:rsidRDefault="00304320" w:rsidP="00304320">
      <w:pPr>
        <w:pStyle w:val="abc-kohdat"/>
        <w:numPr>
          <w:ilvl w:val="0"/>
          <w:numId w:val="730"/>
        </w:numPr>
        <w:rPr>
          <w:lang w:val="fi-FI"/>
        </w:rPr>
      </w:pPr>
      <w:r>
        <w:rPr>
          <w:noProof/>
          <w:position w:val="-26"/>
          <w:lang w:val="fi-FI" w:eastAsia="fi-FI"/>
        </w:rPr>
        <w:drawing>
          <wp:inline distT="0" distB="0" distL="0" distR="0">
            <wp:extent cx="257175" cy="419100"/>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2787" cstate="print"/>
                    <a:srcRect/>
                    <a:stretch>
                      <a:fillRect/>
                    </a:stretch>
                  </pic:blipFill>
                  <pic:spPr bwMode="auto">
                    <a:xfrm>
                      <a:off x="0" y="0"/>
                      <a:ext cx="257175" cy="419100"/>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730"/>
        </w:numPr>
        <w:rPr>
          <w:lang w:val="fi-FI"/>
        </w:rPr>
      </w:pPr>
      <w:r>
        <w:rPr>
          <w:noProof/>
          <w:position w:val="-24"/>
          <w:lang w:val="fi-FI" w:eastAsia="fi-FI"/>
        </w:rPr>
        <w:drawing>
          <wp:inline distT="0" distB="0" distL="0" distR="0">
            <wp:extent cx="238125" cy="390525"/>
            <wp:effectExtent l="1905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2788" cstate="print"/>
                    <a:srcRect/>
                    <a:stretch>
                      <a:fillRect/>
                    </a:stretch>
                  </pic:blipFill>
                  <pic:spPr bwMode="auto">
                    <a:xfrm>
                      <a:off x="0" y="0"/>
                      <a:ext cx="238125" cy="390525"/>
                    </a:xfrm>
                    <a:prstGeom prst="rect">
                      <a:avLst/>
                    </a:prstGeom>
                    <a:solidFill>
                      <a:srgbClr val="FFFFFF"/>
                    </a:solidFill>
                    <a:ln w="9525">
                      <a:noFill/>
                      <a:miter lim="800000"/>
                      <a:headEnd/>
                      <a:tailEnd/>
                    </a:ln>
                  </pic:spPr>
                </pic:pic>
              </a:graphicData>
            </a:graphic>
          </wp:inline>
        </w:drawing>
      </w:r>
    </w:p>
    <w:p w:rsidR="00304320" w:rsidRDefault="00304320" w:rsidP="00304320"/>
    <w:p w:rsidR="00304320" w:rsidRDefault="00304320" w:rsidP="00304320">
      <w:pPr>
        <w:pStyle w:val="vastaukset"/>
      </w:pPr>
    </w:p>
    <w:p w:rsidR="00304320" w:rsidRDefault="00304320" w:rsidP="00304320">
      <w:pPr>
        <w:pStyle w:val="abc-kohdat"/>
        <w:numPr>
          <w:ilvl w:val="0"/>
          <w:numId w:val="746"/>
        </w:numPr>
        <w:rPr>
          <w:lang w:val="fi-FI"/>
        </w:rPr>
      </w:pPr>
      <w:r>
        <w:rPr>
          <w:lang w:val="fi-FI"/>
        </w:rPr>
        <w:t>1095</w:t>
      </w:r>
    </w:p>
    <w:p w:rsidR="00304320" w:rsidRDefault="00304320" w:rsidP="00304320">
      <w:pPr>
        <w:pStyle w:val="abc-kohdat"/>
        <w:numPr>
          <w:ilvl w:val="0"/>
          <w:numId w:val="746"/>
        </w:numPr>
        <w:rPr>
          <w:lang w:val="fi-FI"/>
        </w:rPr>
      </w:pPr>
      <w:r>
        <w:rPr>
          <w:lang w:val="fi-FI"/>
        </w:rPr>
        <w:t>732</w:t>
      </w:r>
    </w:p>
    <w:p w:rsidR="00304320" w:rsidRDefault="00304320" w:rsidP="00304320">
      <w:pPr>
        <w:pStyle w:val="abc-kohdat"/>
        <w:numPr>
          <w:ilvl w:val="0"/>
          <w:numId w:val="746"/>
        </w:numPr>
        <w:rPr>
          <w:lang w:val="fi-FI"/>
        </w:rPr>
      </w:pPr>
      <w:r>
        <w:rPr>
          <w:lang w:val="fi-FI"/>
        </w:rPr>
        <w:t>500</w:t>
      </w:r>
    </w:p>
    <w:p w:rsidR="00304320" w:rsidRDefault="00304320" w:rsidP="00304320">
      <w:pPr>
        <w:pStyle w:val="abc-kohdat"/>
        <w:numPr>
          <w:ilvl w:val="0"/>
          <w:numId w:val="746"/>
        </w:numPr>
        <w:rPr>
          <w:lang w:val="fi-FI"/>
        </w:rPr>
      </w:pPr>
      <w:r>
        <w:rPr>
          <w:lang w:val="fi-FI"/>
        </w:rPr>
        <w:t>540</w:t>
      </w:r>
    </w:p>
    <w:p w:rsidR="00304320" w:rsidRDefault="00304320" w:rsidP="00304320">
      <w:pPr>
        <w:pStyle w:val="abc-kohdat"/>
        <w:numPr>
          <w:ilvl w:val="0"/>
          <w:numId w:val="746"/>
        </w:numPr>
        <w:rPr>
          <w:lang w:val="fi-FI"/>
        </w:rPr>
      </w:pPr>
      <w:r>
        <w:rPr>
          <w:lang w:val="fi-FI"/>
        </w:rPr>
        <w:t>6</w:t>
      </w:r>
    </w:p>
    <w:p w:rsidR="00304320" w:rsidRDefault="00304320" w:rsidP="00304320"/>
    <w:p w:rsidR="00304320" w:rsidRDefault="00304320" w:rsidP="00304320">
      <w:pPr>
        <w:pStyle w:val="vastaukset"/>
      </w:pPr>
    </w:p>
    <w:p w:rsidR="00304320" w:rsidRDefault="00304320" w:rsidP="00304320">
      <w:pPr>
        <w:pStyle w:val="abc-kohdat"/>
        <w:numPr>
          <w:ilvl w:val="0"/>
          <w:numId w:val="533"/>
        </w:numPr>
        <w:rPr>
          <w:lang w:val="fi-FI"/>
        </w:rPr>
      </w:pPr>
      <w:r>
        <w:rPr>
          <w:lang w:val="fi-FI"/>
        </w:rPr>
        <w:t>10.50</w:t>
      </w:r>
    </w:p>
    <w:p w:rsidR="00304320" w:rsidRDefault="00304320" w:rsidP="00304320">
      <w:pPr>
        <w:pStyle w:val="abc-kohdat"/>
        <w:numPr>
          <w:ilvl w:val="0"/>
          <w:numId w:val="533"/>
        </w:numPr>
        <w:rPr>
          <w:lang w:val="fi-FI"/>
        </w:rPr>
      </w:pPr>
      <w:r>
        <w:rPr>
          <w:lang w:val="fi-FI"/>
        </w:rPr>
        <w:t>5.30</w:t>
      </w:r>
    </w:p>
    <w:p w:rsidR="00304320" w:rsidRDefault="00304320" w:rsidP="00304320">
      <w:pPr>
        <w:pStyle w:val="abc-kohdat"/>
        <w:numPr>
          <w:ilvl w:val="0"/>
          <w:numId w:val="533"/>
        </w:numPr>
        <w:rPr>
          <w:lang w:val="fi-FI"/>
        </w:rPr>
      </w:pPr>
      <w:r>
        <w:rPr>
          <w:lang w:val="fi-FI"/>
        </w:rPr>
        <w:t>18.10</w:t>
      </w:r>
    </w:p>
    <w:p w:rsidR="00304320" w:rsidRDefault="00304320" w:rsidP="00304320">
      <w:pPr>
        <w:pStyle w:val="abc-kohdat"/>
        <w:numPr>
          <w:ilvl w:val="0"/>
          <w:numId w:val="533"/>
        </w:numPr>
        <w:rPr>
          <w:lang w:val="fi-FI"/>
        </w:rPr>
      </w:pPr>
      <w:r>
        <w:rPr>
          <w:lang w:val="fi-FI"/>
        </w:rPr>
        <w:t>18.16</w:t>
      </w:r>
    </w:p>
    <w:p w:rsidR="00304320" w:rsidRDefault="00304320" w:rsidP="00304320">
      <w:pPr>
        <w:pStyle w:val="abc-kohdat"/>
        <w:numPr>
          <w:ilvl w:val="0"/>
          <w:numId w:val="533"/>
        </w:numPr>
        <w:rPr>
          <w:lang w:val="fi-FI"/>
        </w:rPr>
      </w:pPr>
      <w:r>
        <w:rPr>
          <w:lang w:val="fi-FI"/>
        </w:rPr>
        <w:t xml:space="preserve">17.50 </w:t>
      </w:r>
    </w:p>
    <w:p w:rsidR="00304320" w:rsidRDefault="00304320" w:rsidP="00304320"/>
    <w:p w:rsidR="00304320" w:rsidRDefault="00304320" w:rsidP="00304320">
      <w:pPr>
        <w:pStyle w:val="vastaukset"/>
      </w:pPr>
    </w:p>
    <w:p w:rsidR="00304320" w:rsidRDefault="00304320" w:rsidP="00304320">
      <w:pPr>
        <w:pStyle w:val="abc-kohdat"/>
        <w:numPr>
          <w:ilvl w:val="0"/>
          <w:numId w:val="535"/>
        </w:numPr>
        <w:rPr>
          <w:lang w:val="fi-FI"/>
        </w:rPr>
      </w:pPr>
      <w:r>
        <w:rPr>
          <w:lang w:val="fi-FI"/>
        </w:rPr>
        <w:t>1 h 30 min</w:t>
      </w:r>
    </w:p>
    <w:p w:rsidR="00304320" w:rsidRDefault="00304320" w:rsidP="00304320">
      <w:pPr>
        <w:pStyle w:val="abc-kohdat"/>
        <w:numPr>
          <w:ilvl w:val="0"/>
          <w:numId w:val="535"/>
        </w:numPr>
        <w:rPr>
          <w:lang w:val="fi-FI"/>
        </w:rPr>
      </w:pPr>
      <w:r>
        <w:rPr>
          <w:lang w:val="fi-FI"/>
        </w:rPr>
        <w:t>1 h 50 min</w:t>
      </w:r>
    </w:p>
    <w:p w:rsidR="00304320" w:rsidRDefault="00304320" w:rsidP="00304320">
      <w:pPr>
        <w:pStyle w:val="abc-kohdat"/>
        <w:numPr>
          <w:ilvl w:val="0"/>
          <w:numId w:val="535"/>
        </w:numPr>
        <w:rPr>
          <w:lang w:val="fi-FI"/>
        </w:rPr>
      </w:pPr>
      <w:r>
        <w:rPr>
          <w:lang w:val="fi-FI"/>
        </w:rPr>
        <w:t>12 h 50 min</w:t>
      </w:r>
    </w:p>
    <w:p w:rsidR="00304320" w:rsidRDefault="00304320" w:rsidP="00304320">
      <w:pPr>
        <w:pStyle w:val="abc-kohdat"/>
        <w:numPr>
          <w:ilvl w:val="0"/>
          <w:numId w:val="535"/>
        </w:numPr>
        <w:rPr>
          <w:lang w:val="fi-FI"/>
        </w:rPr>
      </w:pPr>
      <w:r>
        <w:rPr>
          <w:lang w:val="fi-FI"/>
        </w:rPr>
        <w:t>11 h 48 min</w:t>
      </w:r>
    </w:p>
    <w:p w:rsidR="00304320" w:rsidRDefault="00304320" w:rsidP="00304320">
      <w:pPr>
        <w:pStyle w:val="abc-kohdat"/>
        <w:numPr>
          <w:ilvl w:val="0"/>
          <w:numId w:val="535"/>
        </w:numPr>
        <w:rPr>
          <w:lang w:val="fi-FI"/>
        </w:rPr>
      </w:pPr>
      <w:r>
        <w:rPr>
          <w:lang w:val="fi-FI"/>
        </w:rPr>
        <w:t xml:space="preserve">17 </w:t>
      </w:r>
      <w:proofErr w:type="gramStart"/>
      <w:r>
        <w:rPr>
          <w:lang w:val="fi-FI"/>
        </w:rPr>
        <w:t>h  52min</w:t>
      </w:r>
      <w:proofErr w:type="gramEnd"/>
    </w:p>
    <w:p w:rsidR="00304320" w:rsidRDefault="00304320" w:rsidP="00304320"/>
    <w:p w:rsidR="00304320" w:rsidRDefault="00304320" w:rsidP="00304320">
      <w:pPr>
        <w:pStyle w:val="vastaukset"/>
      </w:pPr>
    </w:p>
    <w:p w:rsidR="00304320" w:rsidRDefault="00304320" w:rsidP="00304320">
      <w:pPr>
        <w:pStyle w:val="abc-kohdat"/>
        <w:numPr>
          <w:ilvl w:val="0"/>
          <w:numId w:val="292"/>
        </w:numPr>
        <w:tabs>
          <w:tab w:val="left" w:pos="340"/>
        </w:tabs>
        <w:rPr>
          <w:lang w:val="fi-FI"/>
        </w:rPr>
      </w:pPr>
      <w:r>
        <w:rPr>
          <w:noProof/>
          <w:position w:val="-19"/>
          <w:lang w:val="fi-FI" w:eastAsia="fi-FI"/>
        </w:rPr>
        <w:drawing>
          <wp:inline distT="0" distB="0" distL="0" distR="0">
            <wp:extent cx="200025" cy="390525"/>
            <wp:effectExtent l="1905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2789" cstate="print"/>
                    <a:srcRect/>
                    <a:stretch>
                      <a:fillRect/>
                    </a:stretch>
                  </pic:blipFill>
                  <pic:spPr bwMode="auto">
                    <a:xfrm>
                      <a:off x="0" y="0"/>
                      <a:ext cx="200025" cy="390525"/>
                    </a:xfrm>
                    <a:prstGeom prst="rect">
                      <a:avLst/>
                    </a:prstGeom>
                    <a:solidFill>
                      <a:srgbClr val="FFFFFF"/>
                    </a:solidFill>
                    <a:ln w="9525">
                      <a:noFill/>
                      <a:miter lim="800000"/>
                      <a:headEnd/>
                      <a:tailEnd/>
                    </a:ln>
                  </pic:spPr>
                </pic:pic>
              </a:graphicData>
            </a:graphic>
          </wp:inline>
        </w:drawing>
      </w:r>
    </w:p>
    <w:p w:rsidR="00304320" w:rsidRDefault="00304320" w:rsidP="00304320">
      <w:pPr>
        <w:pStyle w:val="abc-kohdat"/>
        <w:numPr>
          <w:ilvl w:val="0"/>
          <w:numId w:val="292"/>
        </w:numPr>
        <w:tabs>
          <w:tab w:val="left" w:pos="340"/>
        </w:tabs>
        <w:rPr>
          <w:lang w:val="fi-FI"/>
        </w:rPr>
      </w:pPr>
      <w:r>
        <w:rPr>
          <w:lang w:val="fi-FI"/>
        </w:rPr>
        <w:t>6,4 h</w:t>
      </w:r>
    </w:p>
    <w:p w:rsidR="00304320" w:rsidRDefault="00304320" w:rsidP="00304320"/>
    <w:sectPr w:rsidR="00304320" w:rsidSect="00D37682">
      <w:footerReference w:type="default" r:id="rId2790"/>
      <w:footnotePr>
        <w:pos w:val="beneathText"/>
      </w:footnotePr>
      <w:type w:val="continuous"/>
      <w:pgSz w:w="11905" w:h="16837"/>
      <w:pgMar w:top="1440" w:right="1418"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8AF" w:rsidRDefault="009578AF">
      <w:r>
        <w:separator/>
      </w:r>
    </w:p>
  </w:endnote>
  <w:endnote w:type="continuationSeparator" w:id="0">
    <w:p w:rsidR="009578AF" w:rsidRDefault="00957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E03" w:rsidRDefault="005A2E03">
    <w:pPr>
      <w:pStyle w:val="Footer"/>
    </w:pPr>
    <w:r>
      <w:rPr>
        <w:noProof/>
        <w:lang w:eastAsia="fi-FI"/>
      </w:rPr>
      <mc:AlternateContent>
        <mc:Choice Requires="wps">
          <w:drawing>
            <wp:anchor distT="0" distB="0" distL="0" distR="0" simplePos="0" relativeHeight="251657216" behindDoc="0" locked="0" layoutInCell="1" allowOverlap="1">
              <wp:simplePos x="0" y="0"/>
              <wp:positionH relativeFrom="margin">
                <wp:align>center</wp:align>
              </wp:positionH>
              <wp:positionV relativeFrom="paragraph">
                <wp:posOffset>635</wp:posOffset>
              </wp:positionV>
              <wp:extent cx="228600" cy="174625"/>
              <wp:effectExtent l="9525" t="635" r="0" b="5715"/>
              <wp:wrapSquare wrapText="largest"/>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pPr>
                            <w:pStyle w:val="Footer"/>
                          </w:pPr>
                          <w:r>
                            <w:rPr>
                              <w:rStyle w:val="PageNumber"/>
                            </w:rPr>
                            <w:fldChar w:fldCharType="begin"/>
                          </w:r>
                          <w:r>
                            <w:rPr>
                              <w:rStyle w:val="PageNumber"/>
                            </w:rPr>
                            <w:instrText xml:space="preserve"> PAGE </w:instrText>
                          </w:r>
                          <w:r>
                            <w:rPr>
                              <w:rStyle w:val="PageNumber"/>
                            </w:rPr>
                            <w:fldChar w:fldCharType="separate"/>
                          </w:r>
                          <w:r w:rsidR="00DB59D9">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2" type="#_x0000_t202" style="position:absolute;left:0;text-align:left;margin-left:0;margin-top:.05pt;width:18pt;height:13.75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" stroked="f">
              <v:fill opacity="0"/>
              <v:textbox inset="0,0,0,0">
                <w:txbxContent>
                  <w:p w:rsidR="005A2E03" w:rsidRDefault="005A2E03">
                    <w:pPr>
                      <w:pStyle w:val="Footer"/>
                    </w:pPr>
                    <w:r>
                      <w:rPr>
                        <w:rStyle w:val="PageNumber"/>
                      </w:rPr>
                      <w:fldChar w:fldCharType="begin"/>
                    </w:r>
                    <w:r>
                      <w:rPr>
                        <w:rStyle w:val="PageNumber"/>
                      </w:rPr>
                      <w:instrText xml:space="preserve"> PAGE </w:instrText>
                    </w:r>
                    <w:r>
                      <w:rPr>
                        <w:rStyle w:val="PageNumber"/>
                      </w:rPr>
                      <w:fldChar w:fldCharType="separate"/>
                    </w:r>
                    <w:r w:rsidR="00DB59D9">
                      <w:rPr>
                        <w:rStyle w:val="PageNumber"/>
                        <w:noProof/>
                      </w:rPr>
                      <w:t>1</w:t>
                    </w:r>
                    <w:r>
                      <w:rPr>
                        <w:rStyle w:val="PageNumber"/>
                      </w:rPr>
                      <w:fldChar w:fldCharType="end"/>
                    </w:r>
                  </w:p>
                </w:txbxContent>
              </v:textbox>
              <w10:wrap type="square" side="largest"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E03" w:rsidRDefault="005A2E03">
    <w:pPr>
      <w:pStyle w:val="Footer"/>
    </w:pPr>
    <w:r>
      <w:rPr>
        <w:noProof/>
        <w:lang w:eastAsia="fi-FI"/>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228600" cy="174625"/>
              <wp:effectExtent l="9525" t="635" r="0" b="5715"/>
              <wp:wrapSquare wrapText="largest"/>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pPr>
                            <w:pStyle w:val="Footer"/>
                          </w:pPr>
                          <w:r>
                            <w:rPr>
                              <w:rStyle w:val="PageNumber"/>
                            </w:rPr>
                            <w:fldChar w:fldCharType="begin"/>
                          </w:r>
                          <w:r>
                            <w:rPr>
                              <w:rStyle w:val="PageNumber"/>
                            </w:rPr>
                            <w:instrText xml:space="preserve"> PAGE </w:instrText>
                          </w:r>
                          <w:r>
                            <w:rPr>
                              <w:rStyle w:val="PageNumber"/>
                            </w:rPr>
                            <w:fldChar w:fldCharType="separate"/>
                          </w:r>
                          <w:r w:rsidR="00BF33D3">
                            <w:rPr>
                              <w:rStyle w:val="PageNumber"/>
                              <w:noProof/>
                            </w:rPr>
                            <w:t>111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43" type="#_x0000_t202" style="position:absolute;left:0;text-align:left;margin-left:0;margin-top:.05pt;width:18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" stroked="f">
              <v:fill opacity="0"/>
              <v:textbox inset="0,0,0,0">
                <w:txbxContent>
                  <w:p w:rsidR="005A2E03" w:rsidRDefault="005A2E03">
                    <w:pPr>
                      <w:pStyle w:val="Footer"/>
                    </w:pPr>
                    <w:r>
                      <w:rPr>
                        <w:rStyle w:val="PageNumber"/>
                      </w:rPr>
                      <w:fldChar w:fldCharType="begin"/>
                    </w:r>
                    <w:r>
                      <w:rPr>
                        <w:rStyle w:val="PageNumber"/>
                      </w:rPr>
                      <w:instrText xml:space="preserve"> PAGE </w:instrText>
                    </w:r>
                    <w:r>
                      <w:rPr>
                        <w:rStyle w:val="PageNumber"/>
                      </w:rPr>
                      <w:fldChar w:fldCharType="separate"/>
                    </w:r>
                    <w:r w:rsidR="00BF33D3">
                      <w:rPr>
                        <w:rStyle w:val="PageNumber"/>
                        <w:noProof/>
                      </w:rPr>
                      <w:t>111</w:t>
                    </w:r>
                    <w:r>
                      <w:rPr>
                        <w:rStyle w:val="PageNumber"/>
                      </w:rPr>
                      <w:fldChar w:fldCharType="end"/>
                    </w:r>
                  </w:p>
                </w:txbxContent>
              </v:textbox>
              <w10:wrap type="square" side="largest"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E03" w:rsidRDefault="005A2E03">
    <w:pPr>
      <w:pStyle w:val="Footer"/>
    </w:pPr>
    <w:r>
      <w:rPr>
        <w:noProof/>
        <w:lang w:eastAsia="fi-FI"/>
      </w:rPr>
      <mc:AlternateContent>
        <mc:Choice Requires="wps">
          <w:drawing>
            <wp:anchor distT="0" distB="0" distL="0" distR="0" simplePos="0" relativeHeight="251661312" behindDoc="0" locked="0" layoutInCell="1" allowOverlap="1">
              <wp:simplePos x="0" y="0"/>
              <wp:positionH relativeFrom="margin">
                <wp:align>center</wp:align>
              </wp:positionH>
              <wp:positionV relativeFrom="paragraph">
                <wp:posOffset>635</wp:posOffset>
              </wp:positionV>
              <wp:extent cx="228600" cy="174625"/>
              <wp:effectExtent l="9525" t="635" r="0" b="5715"/>
              <wp:wrapSquare wrapText="largest"/>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03" w:rsidRDefault="005A2E03">
                          <w:pPr>
                            <w:pStyle w:val="Footer"/>
                          </w:pPr>
                          <w:r>
                            <w:rPr>
                              <w:rStyle w:val="PageNumber"/>
                            </w:rPr>
                            <w:fldChar w:fldCharType="begin"/>
                          </w:r>
                          <w:r>
                            <w:rPr>
                              <w:rStyle w:val="PageNumber"/>
                            </w:rPr>
                            <w:instrText xml:space="preserve"> PAGE </w:instrText>
                          </w:r>
                          <w:r>
                            <w:rPr>
                              <w:rStyle w:val="PageNumber"/>
                            </w:rPr>
                            <w:fldChar w:fldCharType="separate"/>
                          </w:r>
                          <w:r w:rsidR="00BF33D3">
                            <w:rPr>
                              <w:rStyle w:val="PageNumber"/>
                              <w:noProof/>
                            </w:rPr>
                            <w:t>207</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44" type="#_x0000_t202" style="position:absolute;left:0;text-align:left;margin-left:0;margin-top:.05pt;width:18pt;height:13.75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" stroked="f">
              <v:fill opacity="0"/>
              <v:textbox inset="0,0,0,0">
                <w:txbxContent>
                  <w:p w:rsidR="005A2E03" w:rsidRDefault="005A2E03">
                    <w:pPr>
                      <w:pStyle w:val="Footer"/>
                    </w:pPr>
                    <w:r>
                      <w:rPr>
                        <w:rStyle w:val="PageNumber"/>
                      </w:rPr>
                      <w:fldChar w:fldCharType="begin"/>
                    </w:r>
                    <w:r>
                      <w:rPr>
                        <w:rStyle w:val="PageNumber"/>
                      </w:rPr>
                      <w:instrText xml:space="preserve"> PAGE </w:instrText>
                    </w:r>
                    <w:r>
                      <w:rPr>
                        <w:rStyle w:val="PageNumber"/>
                      </w:rPr>
                      <w:fldChar w:fldCharType="separate"/>
                    </w:r>
                    <w:r w:rsidR="00BF33D3">
                      <w:rPr>
                        <w:rStyle w:val="PageNumber"/>
                        <w:noProof/>
                      </w:rPr>
                      <w:t>207</w:t>
                    </w:r>
                    <w:r>
                      <w:rPr>
                        <w:rStyle w:val="PageNumber"/>
                      </w:rP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8AF" w:rsidRDefault="009578AF">
      <w:r>
        <w:separator/>
      </w:r>
    </w:p>
  </w:footnote>
  <w:footnote w:type="continuationSeparator" w:id="0">
    <w:p w:rsidR="009578AF" w:rsidRDefault="009578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1844488"/>
    <w:lvl w:ilvl="0">
      <w:start w:val="1"/>
      <w:numFmt w:val="bullet"/>
      <w:pStyle w:val="Heading9"/>
      <w:lvlText w:val=""/>
      <w:lvlJc w:val="left"/>
      <w:pPr>
        <w:tabs>
          <w:tab w:val="num" w:pos="643"/>
        </w:tabs>
        <w:ind w:left="643"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2">
    <w:nsid w:val="00000002"/>
    <w:multiLevelType w:val="singleLevel"/>
    <w:tmpl w:val="00000002"/>
    <w:name w:val="WW8Num1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
    <w:nsid w:val="00000003"/>
    <w:multiLevelType w:val="singleLevel"/>
    <w:tmpl w:val="00000003"/>
    <w:name w:val="WW8Num1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
    <w:nsid w:val="00000004"/>
    <w:multiLevelType w:val="singleLevel"/>
    <w:tmpl w:val="00000004"/>
    <w:name w:val="WW8Num1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
    <w:nsid w:val="00000005"/>
    <w:multiLevelType w:val="singleLevel"/>
    <w:tmpl w:val="00000005"/>
    <w:name w:val="WW8Num2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
    <w:nsid w:val="00000006"/>
    <w:multiLevelType w:val="singleLevel"/>
    <w:tmpl w:val="00000006"/>
    <w:name w:val="WW8Num2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
    <w:nsid w:val="00000007"/>
    <w:multiLevelType w:val="singleLevel"/>
    <w:tmpl w:val="00000007"/>
    <w:name w:val="WW8Num23"/>
    <w:lvl w:ilvl="0">
      <w:start w:val="1"/>
      <w:numFmt w:val="lowerLetter"/>
      <w:pStyle w:val="harjkoevast"/>
      <w:lvlText w:val="%1)"/>
      <w:lvlJc w:val="left"/>
      <w:pPr>
        <w:tabs>
          <w:tab w:val="num" w:pos="340"/>
        </w:tabs>
        <w:ind w:left="340" w:hanging="340"/>
      </w:pPr>
      <w:rPr>
        <w:rFonts w:cs="Times New Roman"/>
        <w:color w:val="auto"/>
      </w:rPr>
    </w:lvl>
  </w:abstractNum>
  <w:abstractNum w:abstractNumId="8">
    <w:nsid w:val="00000008"/>
    <w:multiLevelType w:val="singleLevel"/>
    <w:tmpl w:val="00000008"/>
    <w:name w:val="WW8Num2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
    <w:nsid w:val="00000009"/>
    <w:multiLevelType w:val="singleLevel"/>
    <w:tmpl w:val="00000009"/>
    <w:name w:val="WW8Num28"/>
    <w:lvl w:ilvl="0">
      <w:start w:val="1"/>
      <w:numFmt w:val="decimal"/>
      <w:lvlText w:val="%1."/>
      <w:lvlJc w:val="left"/>
      <w:pPr>
        <w:tabs>
          <w:tab w:val="num" w:pos="357"/>
        </w:tabs>
        <w:ind w:left="357" w:hanging="357"/>
      </w:pPr>
      <w:rPr>
        <w:rFonts w:cs="Times New Roman"/>
        <w:b/>
        <w:i w:val="0"/>
        <w:color w:val="auto"/>
      </w:rPr>
    </w:lvl>
  </w:abstractNum>
  <w:abstractNum w:abstractNumId="10">
    <w:nsid w:val="0000000A"/>
    <w:multiLevelType w:val="singleLevel"/>
    <w:tmpl w:val="0000000A"/>
    <w:name w:val="WW8Num2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1">
    <w:nsid w:val="0000000B"/>
    <w:multiLevelType w:val="singleLevel"/>
    <w:tmpl w:val="0000000B"/>
    <w:name w:val="WW8Num34"/>
    <w:lvl w:ilvl="0">
      <w:start w:val="1"/>
      <w:numFmt w:val="lowerLetter"/>
      <w:lvlText w:val="%1)"/>
      <w:lvlJc w:val="left"/>
      <w:pPr>
        <w:tabs>
          <w:tab w:val="num" w:pos="340"/>
        </w:tabs>
        <w:ind w:left="340" w:hanging="340"/>
      </w:pPr>
      <w:rPr>
        <w:rFonts w:cs="Times New Roman"/>
        <w:color w:val="auto"/>
      </w:rPr>
    </w:lvl>
  </w:abstractNum>
  <w:abstractNum w:abstractNumId="12">
    <w:nsid w:val="0000000C"/>
    <w:multiLevelType w:val="singleLevel"/>
    <w:tmpl w:val="0000000C"/>
    <w:name w:val="WW8Num3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3">
    <w:nsid w:val="0000000D"/>
    <w:multiLevelType w:val="singleLevel"/>
    <w:tmpl w:val="0000000D"/>
    <w:name w:val="WW8Num41"/>
    <w:lvl w:ilvl="0">
      <w:start w:val="1"/>
      <w:numFmt w:val="lowerLetter"/>
      <w:lvlText w:val="%1)"/>
      <w:lvlJc w:val="left"/>
      <w:pPr>
        <w:tabs>
          <w:tab w:val="num" w:pos="360"/>
        </w:tabs>
        <w:ind w:left="360" w:hanging="360"/>
      </w:pPr>
      <w:rPr>
        <w:rFonts w:cs="Times New Roman"/>
      </w:rPr>
    </w:lvl>
  </w:abstractNum>
  <w:abstractNum w:abstractNumId="14">
    <w:nsid w:val="0000000E"/>
    <w:multiLevelType w:val="singleLevel"/>
    <w:tmpl w:val="5E86B05C"/>
    <w:lvl w:ilvl="0">
      <w:start w:val="1"/>
      <w:numFmt w:val="lowerLetter"/>
      <w:lvlText w:val="%1)"/>
      <w:lvlJc w:val="left"/>
      <w:pPr>
        <w:tabs>
          <w:tab w:val="num" w:pos="360"/>
        </w:tabs>
        <w:ind w:left="340" w:hanging="340"/>
      </w:pPr>
      <w:rPr>
        <w:rFonts w:hint="default"/>
        <w:b w:val="0"/>
        <w:i w:val="0"/>
        <w:color w:val="auto"/>
        <w:vertAlign w:val="baseline"/>
      </w:rPr>
    </w:lvl>
  </w:abstractNum>
  <w:abstractNum w:abstractNumId="15">
    <w:nsid w:val="0000000F"/>
    <w:multiLevelType w:val="singleLevel"/>
    <w:tmpl w:val="0000000F"/>
    <w:name w:val="WW8Num4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6">
    <w:nsid w:val="00000010"/>
    <w:multiLevelType w:val="singleLevel"/>
    <w:tmpl w:val="00000010"/>
    <w:name w:val="WW8Num4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7">
    <w:nsid w:val="00000011"/>
    <w:multiLevelType w:val="singleLevel"/>
    <w:tmpl w:val="00000011"/>
    <w:name w:val="WW8Num5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8">
    <w:nsid w:val="00000012"/>
    <w:multiLevelType w:val="singleLevel"/>
    <w:tmpl w:val="00000012"/>
    <w:name w:val="WW8Num6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9">
    <w:nsid w:val="00000013"/>
    <w:multiLevelType w:val="singleLevel"/>
    <w:tmpl w:val="AE6AB50A"/>
    <w:name w:val="WW8Num66"/>
    <w:lvl w:ilvl="0">
      <w:start w:val="1"/>
      <w:numFmt w:val="decimal"/>
      <w:pStyle w:val="vastaukset"/>
      <w:lvlText w:val="%1."/>
      <w:lvlJc w:val="left"/>
      <w:pPr>
        <w:tabs>
          <w:tab w:val="num" w:pos="360"/>
        </w:tabs>
        <w:ind w:left="340" w:hanging="340"/>
      </w:pPr>
      <w:rPr>
        <w:rFonts w:ascii="Times New Roman" w:hAnsi="Times New Roman" w:cs="Times New Roman" w:hint="default"/>
        <w:b/>
        <w:i w:val="0"/>
        <w:color w:val="0000FF"/>
        <w:sz w:val="24"/>
      </w:rPr>
    </w:lvl>
  </w:abstractNum>
  <w:abstractNum w:abstractNumId="20">
    <w:nsid w:val="00000014"/>
    <w:multiLevelType w:val="singleLevel"/>
    <w:tmpl w:val="00000014"/>
    <w:name w:val="WW8Num71"/>
    <w:lvl w:ilvl="0">
      <w:start w:val="1"/>
      <w:numFmt w:val="decimal"/>
      <w:lvlText w:val="%1."/>
      <w:lvlJc w:val="left"/>
      <w:pPr>
        <w:tabs>
          <w:tab w:val="num" w:pos="357"/>
        </w:tabs>
        <w:ind w:left="357" w:hanging="357"/>
      </w:pPr>
      <w:rPr>
        <w:rFonts w:cs="Times New Roman"/>
        <w:b/>
        <w:i w:val="0"/>
        <w:color w:val="0000FF"/>
      </w:rPr>
    </w:lvl>
  </w:abstractNum>
  <w:abstractNum w:abstractNumId="21">
    <w:nsid w:val="00000015"/>
    <w:multiLevelType w:val="singleLevel"/>
    <w:tmpl w:val="00000015"/>
    <w:name w:val="WW8Num7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2">
    <w:nsid w:val="00000016"/>
    <w:multiLevelType w:val="singleLevel"/>
    <w:tmpl w:val="00000016"/>
    <w:name w:val="WW8Num7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3">
    <w:nsid w:val="00000017"/>
    <w:multiLevelType w:val="singleLevel"/>
    <w:tmpl w:val="00000017"/>
    <w:name w:val="WW8Num83"/>
    <w:lvl w:ilvl="0">
      <w:start w:val="1"/>
      <w:numFmt w:val="lowerLetter"/>
      <w:lvlText w:val="%1)"/>
      <w:lvlJc w:val="left"/>
      <w:pPr>
        <w:tabs>
          <w:tab w:val="num" w:pos="340"/>
        </w:tabs>
        <w:ind w:left="340" w:hanging="340"/>
      </w:pPr>
      <w:rPr>
        <w:rFonts w:cs="Times New Roman"/>
        <w:color w:val="auto"/>
      </w:rPr>
    </w:lvl>
  </w:abstractNum>
  <w:abstractNum w:abstractNumId="24">
    <w:nsid w:val="00000018"/>
    <w:multiLevelType w:val="singleLevel"/>
    <w:tmpl w:val="00000018"/>
    <w:name w:val="WW8Num86"/>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5">
    <w:nsid w:val="00000019"/>
    <w:multiLevelType w:val="singleLevel"/>
    <w:tmpl w:val="00000019"/>
    <w:name w:val="WW8Num9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6">
    <w:nsid w:val="0000001A"/>
    <w:multiLevelType w:val="singleLevel"/>
    <w:tmpl w:val="F4CE1EBA"/>
    <w:name w:val="WW8Num97"/>
    <w:lvl w:ilvl="0">
      <w:start w:val="1"/>
      <w:numFmt w:val="lowerLetter"/>
      <w:lvlText w:val="%1)"/>
      <w:lvlJc w:val="left"/>
      <w:pPr>
        <w:tabs>
          <w:tab w:val="num" w:pos="360"/>
        </w:tabs>
        <w:ind w:left="340" w:hanging="340"/>
      </w:pPr>
      <w:rPr>
        <w:rFonts w:hint="default"/>
        <w:b w:val="0"/>
        <w:i w:val="0"/>
        <w:color w:val="auto"/>
        <w:vertAlign w:val="baseline"/>
      </w:rPr>
    </w:lvl>
  </w:abstractNum>
  <w:abstractNum w:abstractNumId="27">
    <w:nsid w:val="0000001B"/>
    <w:multiLevelType w:val="singleLevel"/>
    <w:tmpl w:val="0000001B"/>
    <w:name w:val="WW8Num10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8">
    <w:nsid w:val="0000001C"/>
    <w:multiLevelType w:val="singleLevel"/>
    <w:tmpl w:val="0000001C"/>
    <w:name w:val="WW8Num10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9">
    <w:nsid w:val="0000001D"/>
    <w:multiLevelType w:val="singleLevel"/>
    <w:tmpl w:val="0000001D"/>
    <w:name w:val="WW8Num10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0">
    <w:nsid w:val="0000001E"/>
    <w:multiLevelType w:val="singleLevel"/>
    <w:tmpl w:val="0000001E"/>
    <w:name w:val="WW8Num10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1">
    <w:nsid w:val="0000001F"/>
    <w:multiLevelType w:val="singleLevel"/>
    <w:tmpl w:val="0000001F"/>
    <w:name w:val="WW8Num112"/>
    <w:lvl w:ilvl="0">
      <w:start w:val="1"/>
      <w:numFmt w:val="lowerLetter"/>
      <w:pStyle w:val="testi"/>
      <w:lvlText w:val="%1)"/>
      <w:lvlJc w:val="left"/>
      <w:pPr>
        <w:tabs>
          <w:tab w:val="num" w:pos="340"/>
        </w:tabs>
        <w:ind w:left="340" w:hanging="340"/>
      </w:pPr>
      <w:rPr>
        <w:rFonts w:ascii="Times New Roman" w:hAnsi="Times New Roman" w:cs="Times New Roman"/>
        <w:color w:val="auto"/>
        <w:sz w:val="24"/>
      </w:rPr>
    </w:lvl>
  </w:abstractNum>
  <w:abstractNum w:abstractNumId="32">
    <w:nsid w:val="00000020"/>
    <w:multiLevelType w:val="singleLevel"/>
    <w:tmpl w:val="00000020"/>
    <w:name w:val="WW8Num11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3">
    <w:nsid w:val="00000021"/>
    <w:multiLevelType w:val="singleLevel"/>
    <w:tmpl w:val="00000021"/>
    <w:name w:val="WW8Num12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4">
    <w:nsid w:val="00000022"/>
    <w:multiLevelType w:val="singleLevel"/>
    <w:tmpl w:val="00000022"/>
    <w:name w:val="WW8Num125"/>
    <w:lvl w:ilvl="0">
      <w:start w:val="1"/>
      <w:numFmt w:val="decimal"/>
      <w:lvlText w:val="%1."/>
      <w:lvlJc w:val="left"/>
      <w:pPr>
        <w:tabs>
          <w:tab w:val="num" w:pos="360"/>
        </w:tabs>
        <w:ind w:left="360" w:hanging="360"/>
      </w:pPr>
      <w:rPr>
        <w:rFonts w:cs="Times New Roman"/>
        <w:b/>
        <w:i w:val="0"/>
      </w:rPr>
    </w:lvl>
  </w:abstractNum>
  <w:abstractNum w:abstractNumId="35">
    <w:nsid w:val="00000023"/>
    <w:multiLevelType w:val="multilevel"/>
    <w:tmpl w:val="00000023"/>
    <w:name w:val="WW8Num126"/>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
    <w:nsid w:val="00000024"/>
    <w:multiLevelType w:val="singleLevel"/>
    <w:tmpl w:val="00000024"/>
    <w:name w:val="WW8Num12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7">
    <w:nsid w:val="00000025"/>
    <w:multiLevelType w:val="singleLevel"/>
    <w:tmpl w:val="00000025"/>
    <w:name w:val="WW8Num13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8">
    <w:nsid w:val="00000026"/>
    <w:multiLevelType w:val="singleLevel"/>
    <w:tmpl w:val="D0201C0E"/>
    <w:name w:val="WW8Num137"/>
    <w:lvl w:ilvl="0">
      <w:start w:val="1"/>
      <w:numFmt w:val="lowerLetter"/>
      <w:lvlText w:val="%1)"/>
      <w:lvlJc w:val="left"/>
      <w:pPr>
        <w:tabs>
          <w:tab w:val="num" w:pos="360"/>
        </w:tabs>
        <w:ind w:left="360" w:hanging="360"/>
      </w:pPr>
      <w:rPr>
        <w:rFonts w:cs="Times New Roman" w:hint="default"/>
        <w:color w:val="auto"/>
      </w:rPr>
    </w:lvl>
  </w:abstractNum>
  <w:abstractNum w:abstractNumId="39">
    <w:nsid w:val="00000027"/>
    <w:multiLevelType w:val="singleLevel"/>
    <w:tmpl w:val="00000027"/>
    <w:name w:val="WW8Num14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0">
    <w:nsid w:val="00000028"/>
    <w:multiLevelType w:val="singleLevel"/>
    <w:tmpl w:val="00000028"/>
    <w:name w:val="WW8Num14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1">
    <w:nsid w:val="00000029"/>
    <w:multiLevelType w:val="singleLevel"/>
    <w:tmpl w:val="00000029"/>
    <w:name w:val="WW8Num15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2">
    <w:nsid w:val="0000002A"/>
    <w:multiLevelType w:val="singleLevel"/>
    <w:tmpl w:val="0000002A"/>
    <w:name w:val="WW8Num151"/>
    <w:lvl w:ilvl="0">
      <w:start w:val="1"/>
      <w:numFmt w:val="lowerLetter"/>
      <w:lvlText w:val="%1)"/>
      <w:lvlJc w:val="left"/>
      <w:pPr>
        <w:tabs>
          <w:tab w:val="num" w:pos="340"/>
        </w:tabs>
        <w:ind w:left="340" w:hanging="340"/>
      </w:pPr>
      <w:rPr>
        <w:rFonts w:cs="Times New Roman"/>
        <w:color w:val="auto"/>
      </w:rPr>
    </w:lvl>
  </w:abstractNum>
  <w:abstractNum w:abstractNumId="43">
    <w:nsid w:val="0000002B"/>
    <w:multiLevelType w:val="singleLevel"/>
    <w:tmpl w:val="0000002B"/>
    <w:name w:val="WW8Num15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4">
    <w:nsid w:val="0000002C"/>
    <w:multiLevelType w:val="singleLevel"/>
    <w:tmpl w:val="0000002C"/>
    <w:name w:val="WW8Num16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5">
    <w:nsid w:val="0000002D"/>
    <w:multiLevelType w:val="singleLevel"/>
    <w:tmpl w:val="0000002D"/>
    <w:name w:val="WW8Num16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6">
    <w:nsid w:val="0000002E"/>
    <w:multiLevelType w:val="singleLevel"/>
    <w:tmpl w:val="0000002E"/>
    <w:name w:val="WW8Num16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7">
    <w:nsid w:val="0000002F"/>
    <w:multiLevelType w:val="multilevel"/>
    <w:tmpl w:val="0000002F"/>
    <w:name w:val="WW8Num165"/>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680"/>
        </w:tabs>
        <w:ind w:left="680" w:hanging="6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
    <w:nsid w:val="00000030"/>
    <w:multiLevelType w:val="singleLevel"/>
    <w:tmpl w:val="00000030"/>
    <w:name w:val="WW8Num168"/>
    <w:lvl w:ilvl="0">
      <w:start w:val="1"/>
      <w:numFmt w:val="bullet"/>
      <w:lvlText w:val=""/>
      <w:lvlJc w:val="left"/>
      <w:pPr>
        <w:tabs>
          <w:tab w:val="num" w:pos="360"/>
        </w:tabs>
        <w:ind w:left="360" w:hanging="360"/>
      </w:pPr>
      <w:rPr>
        <w:rFonts w:ascii="Symbol" w:hAnsi="Symbol"/>
        <w:color w:val="auto"/>
      </w:rPr>
    </w:lvl>
  </w:abstractNum>
  <w:abstractNum w:abstractNumId="49">
    <w:nsid w:val="00000031"/>
    <w:multiLevelType w:val="singleLevel"/>
    <w:tmpl w:val="3176033E"/>
    <w:lvl w:ilvl="0">
      <w:start w:val="1"/>
      <w:numFmt w:val="lowerLetter"/>
      <w:lvlText w:val="%1)"/>
      <w:lvlJc w:val="left"/>
      <w:pPr>
        <w:tabs>
          <w:tab w:val="num" w:pos="360"/>
        </w:tabs>
        <w:ind w:left="340" w:hanging="340"/>
      </w:pPr>
      <w:rPr>
        <w:rFonts w:hint="default"/>
        <w:b w:val="0"/>
        <w:i w:val="0"/>
        <w:color w:val="auto"/>
        <w:vertAlign w:val="baseline"/>
      </w:rPr>
    </w:lvl>
  </w:abstractNum>
  <w:abstractNum w:abstractNumId="50">
    <w:nsid w:val="00000032"/>
    <w:multiLevelType w:val="singleLevel"/>
    <w:tmpl w:val="00000032"/>
    <w:name w:val="WW8Num173"/>
    <w:lvl w:ilvl="0">
      <w:start w:val="1"/>
      <w:numFmt w:val="lowerLetter"/>
      <w:lvlText w:val="%1)"/>
      <w:lvlJc w:val="left"/>
      <w:pPr>
        <w:tabs>
          <w:tab w:val="num" w:pos="360"/>
        </w:tabs>
        <w:ind w:left="360" w:hanging="360"/>
      </w:pPr>
      <w:rPr>
        <w:rFonts w:cs="Times New Roman"/>
      </w:rPr>
    </w:lvl>
  </w:abstractNum>
  <w:abstractNum w:abstractNumId="51">
    <w:nsid w:val="00000033"/>
    <w:multiLevelType w:val="singleLevel"/>
    <w:tmpl w:val="00000033"/>
    <w:name w:val="WW8Num174"/>
    <w:lvl w:ilvl="0">
      <w:start w:val="1"/>
      <w:numFmt w:val="lowerLetter"/>
      <w:lvlText w:val="%1)"/>
      <w:lvlJc w:val="left"/>
      <w:pPr>
        <w:tabs>
          <w:tab w:val="num" w:pos="340"/>
        </w:tabs>
        <w:ind w:left="340" w:hanging="340"/>
      </w:pPr>
      <w:rPr>
        <w:rFonts w:cs="Times New Roman"/>
        <w:color w:val="auto"/>
      </w:rPr>
    </w:lvl>
  </w:abstractNum>
  <w:abstractNum w:abstractNumId="52">
    <w:nsid w:val="00000034"/>
    <w:multiLevelType w:val="singleLevel"/>
    <w:tmpl w:val="00000034"/>
    <w:name w:val="WW8Num18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3">
    <w:nsid w:val="00000035"/>
    <w:multiLevelType w:val="singleLevel"/>
    <w:tmpl w:val="00000035"/>
    <w:name w:val="WW8Num18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4">
    <w:nsid w:val="00000036"/>
    <w:multiLevelType w:val="singleLevel"/>
    <w:tmpl w:val="00000036"/>
    <w:name w:val="WW8Num18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5">
    <w:nsid w:val="00000037"/>
    <w:multiLevelType w:val="singleLevel"/>
    <w:tmpl w:val="00000037"/>
    <w:name w:val="WW8Num19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6">
    <w:nsid w:val="00000038"/>
    <w:multiLevelType w:val="singleLevel"/>
    <w:tmpl w:val="00000038"/>
    <w:name w:val="WW8Num20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7">
    <w:nsid w:val="00000039"/>
    <w:multiLevelType w:val="singleLevel"/>
    <w:tmpl w:val="00000039"/>
    <w:name w:val="WW8Num20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8">
    <w:nsid w:val="0000003A"/>
    <w:multiLevelType w:val="singleLevel"/>
    <w:tmpl w:val="0000003A"/>
    <w:name w:val="WW8Num204"/>
    <w:lvl w:ilvl="0">
      <w:start w:val="1"/>
      <w:numFmt w:val="lowerLetter"/>
      <w:lvlText w:val="%1)"/>
      <w:lvlJc w:val="left"/>
      <w:pPr>
        <w:tabs>
          <w:tab w:val="num" w:pos="360"/>
        </w:tabs>
        <w:ind w:left="360" w:hanging="360"/>
      </w:pPr>
      <w:rPr>
        <w:rFonts w:cs="Times New Roman"/>
      </w:rPr>
    </w:lvl>
  </w:abstractNum>
  <w:abstractNum w:abstractNumId="59">
    <w:nsid w:val="0000003B"/>
    <w:multiLevelType w:val="singleLevel"/>
    <w:tmpl w:val="0000003B"/>
    <w:name w:val="WW8Num20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0">
    <w:nsid w:val="0000003C"/>
    <w:multiLevelType w:val="singleLevel"/>
    <w:tmpl w:val="0000003C"/>
    <w:name w:val="WW8Num21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1">
    <w:nsid w:val="0000003D"/>
    <w:multiLevelType w:val="singleLevel"/>
    <w:tmpl w:val="0000003D"/>
    <w:name w:val="WW8Num21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2">
    <w:nsid w:val="0000003E"/>
    <w:multiLevelType w:val="singleLevel"/>
    <w:tmpl w:val="2F9E2570"/>
    <w:name w:val="WW8Num218"/>
    <w:lvl w:ilvl="0">
      <w:start w:val="1"/>
      <w:numFmt w:val="decimal"/>
      <w:pStyle w:val="tehtvt"/>
      <w:lvlText w:val="%1."/>
      <w:lvlJc w:val="left"/>
      <w:pPr>
        <w:tabs>
          <w:tab w:val="num" w:pos="360"/>
        </w:tabs>
        <w:ind w:left="340" w:hanging="340"/>
      </w:pPr>
      <w:rPr>
        <w:rFonts w:cs="Times New Roman" w:hint="default"/>
        <w:b/>
        <w:i w:val="0"/>
        <w:color w:val="auto"/>
      </w:rPr>
    </w:lvl>
  </w:abstractNum>
  <w:abstractNum w:abstractNumId="63">
    <w:nsid w:val="0000003F"/>
    <w:multiLevelType w:val="singleLevel"/>
    <w:tmpl w:val="0000003F"/>
    <w:name w:val="WW8Num219"/>
    <w:lvl w:ilvl="0">
      <w:start w:val="1"/>
      <w:numFmt w:val="lowerLetter"/>
      <w:lvlText w:val="%1)"/>
      <w:lvlJc w:val="left"/>
      <w:pPr>
        <w:tabs>
          <w:tab w:val="num" w:pos="340"/>
        </w:tabs>
        <w:ind w:left="340" w:hanging="340"/>
      </w:pPr>
      <w:rPr>
        <w:rFonts w:cs="Times New Roman"/>
        <w:color w:val="auto"/>
      </w:rPr>
    </w:lvl>
  </w:abstractNum>
  <w:abstractNum w:abstractNumId="64">
    <w:nsid w:val="00000040"/>
    <w:multiLevelType w:val="singleLevel"/>
    <w:tmpl w:val="00000040"/>
    <w:name w:val="WW8Num22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5">
    <w:nsid w:val="00000041"/>
    <w:multiLevelType w:val="singleLevel"/>
    <w:tmpl w:val="00000041"/>
    <w:name w:val="WW8Num221"/>
    <w:lvl w:ilvl="0">
      <w:start w:val="1"/>
      <w:numFmt w:val="decimal"/>
      <w:lvlText w:val="%1."/>
      <w:lvlJc w:val="left"/>
      <w:pPr>
        <w:tabs>
          <w:tab w:val="num" w:pos="502"/>
        </w:tabs>
        <w:ind w:left="502" w:hanging="360"/>
      </w:pPr>
      <w:rPr>
        <w:rFonts w:cs="Times New Roman"/>
        <w:b/>
        <w:i w:val="0"/>
      </w:rPr>
    </w:lvl>
  </w:abstractNum>
  <w:abstractNum w:abstractNumId="66">
    <w:nsid w:val="00000042"/>
    <w:multiLevelType w:val="singleLevel"/>
    <w:tmpl w:val="00000042"/>
    <w:name w:val="WW8Num223"/>
    <w:lvl w:ilvl="0">
      <w:start w:val="1"/>
      <w:numFmt w:val="lowerLetter"/>
      <w:lvlText w:val="%1)"/>
      <w:lvlJc w:val="left"/>
      <w:pPr>
        <w:tabs>
          <w:tab w:val="num" w:pos="360"/>
        </w:tabs>
        <w:ind w:left="360" w:hanging="360"/>
      </w:pPr>
      <w:rPr>
        <w:rFonts w:cs="Times New Roman"/>
      </w:rPr>
    </w:lvl>
  </w:abstractNum>
  <w:abstractNum w:abstractNumId="67">
    <w:nsid w:val="00000043"/>
    <w:multiLevelType w:val="singleLevel"/>
    <w:tmpl w:val="00000043"/>
    <w:name w:val="WW8Num22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8">
    <w:nsid w:val="00000044"/>
    <w:multiLevelType w:val="singleLevel"/>
    <w:tmpl w:val="00000044"/>
    <w:name w:val="WW8Num23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9">
    <w:nsid w:val="00000045"/>
    <w:multiLevelType w:val="singleLevel"/>
    <w:tmpl w:val="00000045"/>
    <w:name w:val="WW8Num23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0">
    <w:nsid w:val="00000046"/>
    <w:multiLevelType w:val="singleLevel"/>
    <w:tmpl w:val="00000046"/>
    <w:name w:val="WW8Num236"/>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1">
    <w:nsid w:val="00000047"/>
    <w:multiLevelType w:val="singleLevel"/>
    <w:tmpl w:val="AC84D656"/>
    <w:lvl w:ilvl="0">
      <w:start w:val="1"/>
      <w:numFmt w:val="lowerLetter"/>
      <w:lvlText w:val="%1)"/>
      <w:lvlJc w:val="left"/>
      <w:pPr>
        <w:tabs>
          <w:tab w:val="num" w:pos="360"/>
        </w:tabs>
        <w:ind w:left="340" w:hanging="340"/>
      </w:pPr>
      <w:rPr>
        <w:rFonts w:hint="default"/>
        <w:b w:val="0"/>
        <w:i w:val="0"/>
        <w:color w:val="auto"/>
        <w:vertAlign w:val="baseline"/>
      </w:rPr>
    </w:lvl>
  </w:abstractNum>
  <w:abstractNum w:abstractNumId="72">
    <w:nsid w:val="00000048"/>
    <w:multiLevelType w:val="singleLevel"/>
    <w:tmpl w:val="00000048"/>
    <w:name w:val="WW8Num24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3">
    <w:nsid w:val="00000049"/>
    <w:multiLevelType w:val="singleLevel"/>
    <w:tmpl w:val="00000049"/>
    <w:name w:val="WW8Num247"/>
    <w:lvl w:ilvl="0">
      <w:start w:val="1"/>
      <w:numFmt w:val="lowerLetter"/>
      <w:lvlText w:val="%1)"/>
      <w:lvlJc w:val="left"/>
      <w:pPr>
        <w:tabs>
          <w:tab w:val="num" w:pos="360"/>
        </w:tabs>
        <w:ind w:left="360" w:hanging="360"/>
      </w:pPr>
      <w:rPr>
        <w:rFonts w:cs="Times New Roman"/>
      </w:rPr>
    </w:lvl>
  </w:abstractNum>
  <w:abstractNum w:abstractNumId="74">
    <w:nsid w:val="0000004A"/>
    <w:multiLevelType w:val="singleLevel"/>
    <w:tmpl w:val="0000004A"/>
    <w:name w:val="WW8Num24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5">
    <w:nsid w:val="0000004B"/>
    <w:multiLevelType w:val="singleLevel"/>
    <w:tmpl w:val="0000004B"/>
    <w:name w:val="WW8Num250"/>
    <w:lvl w:ilvl="0">
      <w:start w:val="1"/>
      <w:numFmt w:val="lowerLetter"/>
      <w:lvlText w:val="%1)"/>
      <w:lvlJc w:val="left"/>
      <w:pPr>
        <w:tabs>
          <w:tab w:val="num" w:pos="340"/>
        </w:tabs>
        <w:ind w:left="340" w:hanging="340"/>
      </w:pPr>
      <w:rPr>
        <w:rFonts w:cs="Times New Roman"/>
        <w:color w:val="auto"/>
      </w:rPr>
    </w:lvl>
  </w:abstractNum>
  <w:abstractNum w:abstractNumId="76">
    <w:nsid w:val="0000004C"/>
    <w:multiLevelType w:val="singleLevel"/>
    <w:tmpl w:val="0000004C"/>
    <w:name w:val="WW8Num25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7">
    <w:nsid w:val="0000004D"/>
    <w:multiLevelType w:val="singleLevel"/>
    <w:tmpl w:val="0000004D"/>
    <w:name w:val="WW8Num25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8">
    <w:nsid w:val="0000004E"/>
    <w:multiLevelType w:val="singleLevel"/>
    <w:tmpl w:val="0000004E"/>
    <w:name w:val="WW8Num26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9">
    <w:nsid w:val="0000004F"/>
    <w:multiLevelType w:val="singleLevel"/>
    <w:tmpl w:val="0000004F"/>
    <w:name w:val="WW8Num276"/>
    <w:lvl w:ilvl="0">
      <w:start w:val="1"/>
      <w:numFmt w:val="lowerLetter"/>
      <w:lvlText w:val="%1)"/>
      <w:lvlJc w:val="left"/>
      <w:pPr>
        <w:tabs>
          <w:tab w:val="num" w:pos="360"/>
        </w:tabs>
        <w:ind w:left="360" w:hanging="360"/>
      </w:pPr>
      <w:rPr>
        <w:rFonts w:cs="Times New Roman"/>
      </w:rPr>
    </w:lvl>
  </w:abstractNum>
  <w:abstractNum w:abstractNumId="80">
    <w:nsid w:val="00000050"/>
    <w:multiLevelType w:val="singleLevel"/>
    <w:tmpl w:val="00000050"/>
    <w:name w:val="WW8Num280"/>
    <w:lvl w:ilvl="0">
      <w:start w:val="1"/>
      <w:numFmt w:val="lowerLetter"/>
      <w:lvlText w:val="%1)"/>
      <w:lvlJc w:val="left"/>
      <w:pPr>
        <w:tabs>
          <w:tab w:val="num" w:pos="340"/>
        </w:tabs>
        <w:ind w:left="340" w:hanging="340"/>
      </w:pPr>
      <w:rPr>
        <w:rFonts w:cs="Times New Roman"/>
        <w:color w:val="auto"/>
      </w:rPr>
    </w:lvl>
  </w:abstractNum>
  <w:abstractNum w:abstractNumId="81">
    <w:nsid w:val="00000051"/>
    <w:multiLevelType w:val="singleLevel"/>
    <w:tmpl w:val="00000051"/>
    <w:name w:val="WW8Num28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82">
    <w:nsid w:val="00000052"/>
    <w:multiLevelType w:val="singleLevel"/>
    <w:tmpl w:val="00000052"/>
    <w:name w:val="WW8Num28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83">
    <w:nsid w:val="00000053"/>
    <w:multiLevelType w:val="singleLevel"/>
    <w:tmpl w:val="00000053"/>
    <w:name w:val="WW8Num285"/>
    <w:lvl w:ilvl="0">
      <w:start w:val="1"/>
      <w:numFmt w:val="lowerLetter"/>
      <w:lvlText w:val="%1)"/>
      <w:lvlJc w:val="left"/>
      <w:pPr>
        <w:tabs>
          <w:tab w:val="num" w:pos="340"/>
        </w:tabs>
        <w:ind w:left="340" w:hanging="340"/>
      </w:pPr>
      <w:rPr>
        <w:rFonts w:cs="Times New Roman"/>
        <w:color w:val="auto"/>
      </w:rPr>
    </w:lvl>
  </w:abstractNum>
  <w:abstractNum w:abstractNumId="84">
    <w:nsid w:val="00000054"/>
    <w:multiLevelType w:val="singleLevel"/>
    <w:tmpl w:val="00000054"/>
    <w:name w:val="WW8Num290"/>
    <w:lvl w:ilvl="0">
      <w:start w:val="1"/>
      <w:numFmt w:val="decimal"/>
      <w:pStyle w:val="otsikot"/>
      <w:lvlText w:val="%1."/>
      <w:lvlJc w:val="left"/>
      <w:pPr>
        <w:tabs>
          <w:tab w:val="num" w:pos="680"/>
        </w:tabs>
        <w:ind w:left="680" w:hanging="680"/>
      </w:pPr>
      <w:rPr>
        <w:rFonts w:cs="Times New Roman"/>
      </w:rPr>
    </w:lvl>
  </w:abstractNum>
  <w:abstractNum w:abstractNumId="85">
    <w:nsid w:val="00000055"/>
    <w:multiLevelType w:val="singleLevel"/>
    <w:tmpl w:val="00000055"/>
    <w:name w:val="WW8Num29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86">
    <w:nsid w:val="00000056"/>
    <w:multiLevelType w:val="singleLevel"/>
    <w:tmpl w:val="00000056"/>
    <w:name w:val="WW8Num294"/>
    <w:lvl w:ilvl="0">
      <w:start w:val="1"/>
      <w:numFmt w:val="lowerLetter"/>
      <w:lvlText w:val="%1)"/>
      <w:lvlJc w:val="left"/>
      <w:pPr>
        <w:tabs>
          <w:tab w:val="num" w:pos="340"/>
        </w:tabs>
        <w:ind w:left="340" w:hanging="340"/>
      </w:pPr>
      <w:rPr>
        <w:rFonts w:cs="Times New Roman"/>
        <w:color w:val="auto"/>
      </w:rPr>
    </w:lvl>
  </w:abstractNum>
  <w:abstractNum w:abstractNumId="87">
    <w:nsid w:val="00000057"/>
    <w:multiLevelType w:val="singleLevel"/>
    <w:tmpl w:val="00000057"/>
    <w:name w:val="WW8Num29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88">
    <w:nsid w:val="00000058"/>
    <w:multiLevelType w:val="singleLevel"/>
    <w:tmpl w:val="00000058"/>
    <w:name w:val="WW8Num30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89">
    <w:nsid w:val="00000059"/>
    <w:multiLevelType w:val="singleLevel"/>
    <w:tmpl w:val="00000059"/>
    <w:name w:val="WW8Num30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0">
    <w:nsid w:val="0000005A"/>
    <w:multiLevelType w:val="singleLevel"/>
    <w:tmpl w:val="0000005A"/>
    <w:name w:val="WW8Num30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1">
    <w:nsid w:val="0000005B"/>
    <w:multiLevelType w:val="singleLevel"/>
    <w:tmpl w:val="0000005B"/>
    <w:name w:val="WW8Num30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2">
    <w:nsid w:val="0000005C"/>
    <w:multiLevelType w:val="singleLevel"/>
    <w:tmpl w:val="0000005C"/>
    <w:name w:val="WW8Num30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3">
    <w:nsid w:val="0000005D"/>
    <w:multiLevelType w:val="singleLevel"/>
    <w:tmpl w:val="0000005D"/>
    <w:name w:val="WW8Num31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4">
    <w:nsid w:val="0000005E"/>
    <w:multiLevelType w:val="multilevel"/>
    <w:tmpl w:val="0000005E"/>
    <w:name w:val="WW8Num320"/>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5">
    <w:nsid w:val="0000005F"/>
    <w:multiLevelType w:val="singleLevel"/>
    <w:tmpl w:val="0000005F"/>
    <w:name w:val="WW8Num32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6">
    <w:nsid w:val="00000060"/>
    <w:multiLevelType w:val="singleLevel"/>
    <w:tmpl w:val="00000060"/>
    <w:name w:val="WW8Num32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7">
    <w:nsid w:val="00000061"/>
    <w:multiLevelType w:val="singleLevel"/>
    <w:tmpl w:val="00000061"/>
    <w:name w:val="WW8Num33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8">
    <w:nsid w:val="00000062"/>
    <w:multiLevelType w:val="singleLevel"/>
    <w:tmpl w:val="00000062"/>
    <w:name w:val="WW8Num33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99">
    <w:nsid w:val="00000063"/>
    <w:multiLevelType w:val="singleLevel"/>
    <w:tmpl w:val="00000063"/>
    <w:name w:val="WW8Num34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00">
    <w:nsid w:val="00000064"/>
    <w:multiLevelType w:val="singleLevel"/>
    <w:tmpl w:val="00000064"/>
    <w:name w:val="WW8Num34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01">
    <w:nsid w:val="00000065"/>
    <w:multiLevelType w:val="singleLevel"/>
    <w:tmpl w:val="00000065"/>
    <w:name w:val="WW8Num34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02">
    <w:nsid w:val="00000066"/>
    <w:multiLevelType w:val="singleLevel"/>
    <w:tmpl w:val="00000066"/>
    <w:lvl w:ilvl="0">
      <w:start w:val="1"/>
      <w:numFmt w:val="lowerLetter"/>
      <w:lvlText w:val="%1)"/>
      <w:lvlJc w:val="left"/>
      <w:pPr>
        <w:tabs>
          <w:tab w:val="num" w:pos="340"/>
        </w:tabs>
        <w:ind w:left="340" w:hanging="340"/>
      </w:pPr>
      <w:rPr>
        <w:rFonts w:cs="Times New Roman"/>
        <w:color w:val="auto"/>
      </w:rPr>
    </w:lvl>
  </w:abstractNum>
  <w:abstractNum w:abstractNumId="103">
    <w:nsid w:val="00000067"/>
    <w:multiLevelType w:val="singleLevel"/>
    <w:tmpl w:val="00000067"/>
    <w:lvl w:ilvl="0">
      <w:start w:val="1"/>
      <w:numFmt w:val="lowerLetter"/>
      <w:lvlText w:val="%1)"/>
      <w:lvlJc w:val="left"/>
      <w:pPr>
        <w:tabs>
          <w:tab w:val="num" w:pos="340"/>
        </w:tabs>
        <w:ind w:left="340" w:hanging="340"/>
      </w:pPr>
      <w:rPr>
        <w:rFonts w:cs="Times New Roman"/>
        <w:color w:val="auto"/>
      </w:rPr>
    </w:lvl>
  </w:abstractNum>
  <w:abstractNum w:abstractNumId="104">
    <w:nsid w:val="00000068"/>
    <w:multiLevelType w:val="singleLevel"/>
    <w:tmpl w:val="00000068"/>
    <w:lvl w:ilvl="0">
      <w:start w:val="1"/>
      <w:numFmt w:val="lowerLetter"/>
      <w:lvlText w:val="%1)"/>
      <w:lvlJc w:val="left"/>
      <w:pPr>
        <w:tabs>
          <w:tab w:val="num" w:pos="340"/>
        </w:tabs>
        <w:ind w:left="340" w:hanging="340"/>
      </w:pPr>
      <w:rPr>
        <w:rFonts w:cs="Times New Roman"/>
        <w:color w:val="auto"/>
      </w:rPr>
    </w:lvl>
  </w:abstractNum>
  <w:abstractNum w:abstractNumId="105">
    <w:nsid w:val="00000069"/>
    <w:multiLevelType w:val="singleLevel"/>
    <w:tmpl w:val="00000069"/>
    <w:lvl w:ilvl="0">
      <w:start w:val="1"/>
      <w:numFmt w:val="lowerLetter"/>
      <w:lvlText w:val="%1)"/>
      <w:lvlJc w:val="left"/>
      <w:pPr>
        <w:tabs>
          <w:tab w:val="num" w:pos="340"/>
        </w:tabs>
        <w:ind w:left="340" w:hanging="340"/>
      </w:pPr>
      <w:rPr>
        <w:rFonts w:cs="Times New Roman"/>
        <w:color w:val="auto"/>
      </w:rPr>
    </w:lvl>
  </w:abstractNum>
  <w:abstractNum w:abstractNumId="106">
    <w:nsid w:val="0000006A"/>
    <w:multiLevelType w:val="singleLevel"/>
    <w:tmpl w:val="0000006A"/>
    <w:lvl w:ilvl="0">
      <w:start w:val="1"/>
      <w:numFmt w:val="lowerLetter"/>
      <w:lvlText w:val="%1)"/>
      <w:lvlJc w:val="left"/>
      <w:pPr>
        <w:tabs>
          <w:tab w:val="num" w:pos="340"/>
        </w:tabs>
        <w:ind w:left="340" w:hanging="340"/>
      </w:pPr>
      <w:rPr>
        <w:rFonts w:cs="Times New Roman"/>
        <w:color w:val="auto"/>
      </w:rPr>
    </w:lvl>
  </w:abstractNum>
  <w:abstractNum w:abstractNumId="107">
    <w:nsid w:val="0000006B"/>
    <w:multiLevelType w:val="singleLevel"/>
    <w:tmpl w:val="0000006B"/>
    <w:lvl w:ilvl="0">
      <w:start w:val="1"/>
      <w:numFmt w:val="lowerLetter"/>
      <w:lvlText w:val="%1)"/>
      <w:lvlJc w:val="left"/>
      <w:pPr>
        <w:tabs>
          <w:tab w:val="num" w:pos="340"/>
        </w:tabs>
        <w:ind w:left="340" w:hanging="340"/>
      </w:pPr>
      <w:rPr>
        <w:rFonts w:cs="Times New Roman"/>
        <w:color w:val="auto"/>
      </w:rPr>
    </w:lvl>
  </w:abstractNum>
  <w:abstractNum w:abstractNumId="108">
    <w:nsid w:val="0000006C"/>
    <w:multiLevelType w:val="singleLevel"/>
    <w:tmpl w:val="0000006C"/>
    <w:lvl w:ilvl="0">
      <w:start w:val="1"/>
      <w:numFmt w:val="lowerLetter"/>
      <w:lvlText w:val="%1)"/>
      <w:lvlJc w:val="left"/>
      <w:pPr>
        <w:tabs>
          <w:tab w:val="num" w:pos="340"/>
        </w:tabs>
        <w:ind w:left="340" w:hanging="340"/>
      </w:pPr>
      <w:rPr>
        <w:rFonts w:cs="Times New Roman"/>
        <w:color w:val="auto"/>
      </w:rPr>
    </w:lvl>
  </w:abstractNum>
  <w:abstractNum w:abstractNumId="109">
    <w:nsid w:val="0000006D"/>
    <w:multiLevelType w:val="singleLevel"/>
    <w:tmpl w:val="0000006D"/>
    <w:lvl w:ilvl="0">
      <w:start w:val="1"/>
      <w:numFmt w:val="lowerLetter"/>
      <w:lvlText w:val="%1)"/>
      <w:lvlJc w:val="left"/>
      <w:pPr>
        <w:tabs>
          <w:tab w:val="num" w:pos="340"/>
        </w:tabs>
        <w:ind w:left="340" w:hanging="340"/>
      </w:pPr>
      <w:rPr>
        <w:rFonts w:cs="Times New Roman"/>
        <w:color w:val="auto"/>
      </w:rPr>
    </w:lvl>
  </w:abstractNum>
  <w:abstractNum w:abstractNumId="110">
    <w:nsid w:val="0000006E"/>
    <w:multiLevelType w:val="singleLevel"/>
    <w:tmpl w:val="16620864"/>
    <w:lvl w:ilvl="0">
      <w:start w:val="1"/>
      <w:numFmt w:val="lowerLetter"/>
      <w:lvlText w:val="%1)"/>
      <w:lvlJc w:val="left"/>
      <w:pPr>
        <w:tabs>
          <w:tab w:val="num" w:pos="360"/>
        </w:tabs>
        <w:ind w:left="340" w:hanging="340"/>
      </w:pPr>
      <w:rPr>
        <w:rFonts w:hint="default"/>
        <w:b w:val="0"/>
        <w:i w:val="0"/>
        <w:color w:val="auto"/>
        <w:vertAlign w:val="baseline"/>
      </w:rPr>
    </w:lvl>
  </w:abstractNum>
  <w:abstractNum w:abstractNumId="111">
    <w:nsid w:val="0000006F"/>
    <w:multiLevelType w:val="singleLevel"/>
    <w:tmpl w:val="0000006F"/>
    <w:lvl w:ilvl="0">
      <w:start w:val="1"/>
      <w:numFmt w:val="lowerLetter"/>
      <w:lvlText w:val="%1)"/>
      <w:lvlJc w:val="left"/>
      <w:pPr>
        <w:tabs>
          <w:tab w:val="num" w:pos="340"/>
        </w:tabs>
        <w:ind w:left="340" w:hanging="340"/>
      </w:pPr>
      <w:rPr>
        <w:rFonts w:cs="Times New Roman"/>
        <w:color w:val="auto"/>
      </w:rPr>
    </w:lvl>
  </w:abstractNum>
  <w:abstractNum w:abstractNumId="112">
    <w:nsid w:val="00000070"/>
    <w:multiLevelType w:val="singleLevel"/>
    <w:tmpl w:val="F5B6EBF2"/>
    <w:lvl w:ilvl="0">
      <w:start w:val="1"/>
      <w:numFmt w:val="lowerLetter"/>
      <w:lvlText w:val="%1)"/>
      <w:lvlJc w:val="left"/>
      <w:pPr>
        <w:tabs>
          <w:tab w:val="num" w:pos="360"/>
        </w:tabs>
        <w:ind w:left="340" w:hanging="340"/>
      </w:pPr>
      <w:rPr>
        <w:rFonts w:hint="default"/>
        <w:b w:val="0"/>
        <w:i w:val="0"/>
        <w:color w:val="auto"/>
        <w:vertAlign w:val="baseline"/>
      </w:rPr>
    </w:lvl>
  </w:abstractNum>
  <w:abstractNum w:abstractNumId="113">
    <w:nsid w:val="00000071"/>
    <w:multiLevelType w:val="singleLevel"/>
    <w:tmpl w:val="00000071"/>
    <w:lvl w:ilvl="0">
      <w:start w:val="1"/>
      <w:numFmt w:val="lowerLetter"/>
      <w:lvlText w:val="%1)"/>
      <w:lvlJc w:val="left"/>
      <w:pPr>
        <w:tabs>
          <w:tab w:val="num" w:pos="340"/>
        </w:tabs>
        <w:ind w:left="340" w:hanging="340"/>
      </w:pPr>
      <w:rPr>
        <w:rFonts w:cs="Times New Roman"/>
        <w:color w:val="auto"/>
      </w:rPr>
    </w:lvl>
  </w:abstractNum>
  <w:abstractNum w:abstractNumId="114">
    <w:nsid w:val="00000072"/>
    <w:multiLevelType w:val="singleLevel"/>
    <w:tmpl w:val="00000072"/>
    <w:lvl w:ilvl="0">
      <w:start w:val="1"/>
      <w:numFmt w:val="lowerLetter"/>
      <w:lvlText w:val="%1)"/>
      <w:lvlJc w:val="left"/>
      <w:pPr>
        <w:tabs>
          <w:tab w:val="num" w:pos="340"/>
        </w:tabs>
        <w:ind w:left="340" w:hanging="340"/>
      </w:pPr>
      <w:rPr>
        <w:rFonts w:cs="Times New Roman"/>
        <w:color w:val="auto"/>
      </w:rPr>
    </w:lvl>
  </w:abstractNum>
  <w:abstractNum w:abstractNumId="115">
    <w:nsid w:val="00000073"/>
    <w:multiLevelType w:val="singleLevel"/>
    <w:tmpl w:val="00000073"/>
    <w:lvl w:ilvl="0">
      <w:start w:val="1"/>
      <w:numFmt w:val="lowerLetter"/>
      <w:lvlText w:val="%1)"/>
      <w:lvlJc w:val="left"/>
      <w:pPr>
        <w:tabs>
          <w:tab w:val="num" w:pos="340"/>
        </w:tabs>
        <w:ind w:left="340" w:hanging="340"/>
      </w:pPr>
      <w:rPr>
        <w:rFonts w:cs="Times New Roman"/>
        <w:color w:val="auto"/>
      </w:rPr>
    </w:lvl>
  </w:abstractNum>
  <w:abstractNum w:abstractNumId="116">
    <w:nsid w:val="00000074"/>
    <w:multiLevelType w:val="singleLevel"/>
    <w:tmpl w:val="00000074"/>
    <w:lvl w:ilvl="0">
      <w:start w:val="1"/>
      <w:numFmt w:val="lowerLetter"/>
      <w:lvlText w:val="%1)"/>
      <w:lvlJc w:val="left"/>
      <w:pPr>
        <w:tabs>
          <w:tab w:val="num" w:pos="340"/>
        </w:tabs>
        <w:ind w:left="340" w:hanging="340"/>
      </w:pPr>
      <w:rPr>
        <w:rFonts w:cs="Times New Roman"/>
        <w:color w:val="auto"/>
      </w:rPr>
    </w:lvl>
  </w:abstractNum>
  <w:abstractNum w:abstractNumId="117">
    <w:nsid w:val="00000075"/>
    <w:multiLevelType w:val="singleLevel"/>
    <w:tmpl w:val="A48AD68E"/>
    <w:lvl w:ilvl="0">
      <w:start w:val="1"/>
      <w:numFmt w:val="lowerLetter"/>
      <w:lvlText w:val="%1)"/>
      <w:lvlJc w:val="left"/>
      <w:pPr>
        <w:tabs>
          <w:tab w:val="num" w:pos="360"/>
        </w:tabs>
        <w:ind w:left="340" w:hanging="340"/>
      </w:pPr>
      <w:rPr>
        <w:rFonts w:hint="default"/>
        <w:b w:val="0"/>
        <w:i w:val="0"/>
        <w:color w:val="auto"/>
        <w:vertAlign w:val="baseline"/>
      </w:rPr>
    </w:lvl>
  </w:abstractNum>
  <w:abstractNum w:abstractNumId="118">
    <w:nsid w:val="00000076"/>
    <w:multiLevelType w:val="singleLevel"/>
    <w:tmpl w:val="00000076"/>
    <w:lvl w:ilvl="0">
      <w:start w:val="1"/>
      <w:numFmt w:val="lowerLetter"/>
      <w:lvlText w:val="%1)"/>
      <w:lvlJc w:val="left"/>
      <w:pPr>
        <w:tabs>
          <w:tab w:val="num" w:pos="340"/>
        </w:tabs>
        <w:ind w:left="340" w:hanging="340"/>
      </w:pPr>
      <w:rPr>
        <w:rFonts w:cs="Times New Roman"/>
        <w:color w:val="auto"/>
      </w:rPr>
    </w:lvl>
  </w:abstractNum>
  <w:abstractNum w:abstractNumId="119">
    <w:nsid w:val="00000077"/>
    <w:multiLevelType w:val="singleLevel"/>
    <w:tmpl w:val="00000077"/>
    <w:lvl w:ilvl="0">
      <w:start w:val="1"/>
      <w:numFmt w:val="lowerLetter"/>
      <w:lvlText w:val="%1)"/>
      <w:lvlJc w:val="left"/>
      <w:pPr>
        <w:tabs>
          <w:tab w:val="num" w:pos="340"/>
        </w:tabs>
        <w:ind w:left="340" w:hanging="340"/>
      </w:pPr>
      <w:rPr>
        <w:rFonts w:cs="Times New Roman"/>
        <w:color w:val="auto"/>
      </w:rPr>
    </w:lvl>
  </w:abstractNum>
  <w:abstractNum w:abstractNumId="120">
    <w:nsid w:val="00000078"/>
    <w:multiLevelType w:val="singleLevel"/>
    <w:tmpl w:val="00000078"/>
    <w:lvl w:ilvl="0">
      <w:start w:val="1"/>
      <w:numFmt w:val="lowerLetter"/>
      <w:lvlText w:val="%1)"/>
      <w:lvlJc w:val="left"/>
      <w:pPr>
        <w:tabs>
          <w:tab w:val="num" w:pos="340"/>
        </w:tabs>
        <w:ind w:left="340" w:hanging="340"/>
      </w:pPr>
      <w:rPr>
        <w:rFonts w:cs="Times New Roman"/>
        <w:color w:val="auto"/>
      </w:rPr>
    </w:lvl>
  </w:abstractNum>
  <w:abstractNum w:abstractNumId="121">
    <w:nsid w:val="00000079"/>
    <w:multiLevelType w:val="singleLevel"/>
    <w:tmpl w:val="00000079"/>
    <w:lvl w:ilvl="0">
      <w:start w:val="1"/>
      <w:numFmt w:val="lowerLetter"/>
      <w:lvlText w:val="%1)"/>
      <w:lvlJc w:val="left"/>
      <w:pPr>
        <w:tabs>
          <w:tab w:val="num" w:pos="340"/>
        </w:tabs>
        <w:ind w:left="340" w:hanging="340"/>
      </w:pPr>
      <w:rPr>
        <w:rFonts w:cs="Times New Roman"/>
        <w:color w:val="auto"/>
      </w:rPr>
    </w:lvl>
  </w:abstractNum>
  <w:abstractNum w:abstractNumId="122">
    <w:nsid w:val="0000007A"/>
    <w:multiLevelType w:val="singleLevel"/>
    <w:tmpl w:val="0000007A"/>
    <w:lvl w:ilvl="0">
      <w:start w:val="1"/>
      <w:numFmt w:val="lowerLetter"/>
      <w:lvlText w:val="%1)"/>
      <w:lvlJc w:val="left"/>
      <w:pPr>
        <w:tabs>
          <w:tab w:val="num" w:pos="340"/>
        </w:tabs>
        <w:ind w:left="340" w:hanging="340"/>
      </w:pPr>
      <w:rPr>
        <w:rFonts w:cs="Times New Roman"/>
        <w:color w:val="auto"/>
      </w:rPr>
    </w:lvl>
  </w:abstractNum>
  <w:abstractNum w:abstractNumId="123">
    <w:nsid w:val="0000007B"/>
    <w:multiLevelType w:val="singleLevel"/>
    <w:tmpl w:val="0000007B"/>
    <w:lvl w:ilvl="0">
      <w:start w:val="1"/>
      <w:numFmt w:val="lowerLetter"/>
      <w:lvlText w:val="%1)"/>
      <w:lvlJc w:val="left"/>
      <w:pPr>
        <w:tabs>
          <w:tab w:val="num" w:pos="340"/>
        </w:tabs>
        <w:ind w:left="340" w:hanging="340"/>
      </w:pPr>
      <w:rPr>
        <w:rFonts w:cs="Times New Roman"/>
        <w:color w:val="auto"/>
      </w:rPr>
    </w:lvl>
  </w:abstractNum>
  <w:abstractNum w:abstractNumId="124">
    <w:nsid w:val="0000007C"/>
    <w:multiLevelType w:val="singleLevel"/>
    <w:tmpl w:val="0000007C"/>
    <w:lvl w:ilvl="0">
      <w:start w:val="1"/>
      <w:numFmt w:val="lowerLetter"/>
      <w:lvlText w:val="%1)"/>
      <w:lvlJc w:val="left"/>
      <w:pPr>
        <w:tabs>
          <w:tab w:val="num" w:pos="340"/>
        </w:tabs>
        <w:ind w:left="340" w:hanging="340"/>
      </w:pPr>
      <w:rPr>
        <w:rFonts w:cs="Times New Roman"/>
        <w:color w:val="auto"/>
      </w:rPr>
    </w:lvl>
  </w:abstractNum>
  <w:abstractNum w:abstractNumId="125">
    <w:nsid w:val="0000007D"/>
    <w:multiLevelType w:val="singleLevel"/>
    <w:tmpl w:val="0000007D"/>
    <w:lvl w:ilvl="0">
      <w:start w:val="1"/>
      <w:numFmt w:val="lowerLetter"/>
      <w:lvlText w:val="%1)"/>
      <w:lvlJc w:val="left"/>
      <w:pPr>
        <w:tabs>
          <w:tab w:val="num" w:pos="340"/>
        </w:tabs>
        <w:ind w:left="340" w:hanging="340"/>
      </w:pPr>
      <w:rPr>
        <w:rFonts w:cs="Times New Roman"/>
        <w:color w:val="auto"/>
      </w:rPr>
    </w:lvl>
  </w:abstractNum>
  <w:abstractNum w:abstractNumId="126">
    <w:nsid w:val="00000081"/>
    <w:multiLevelType w:val="singleLevel"/>
    <w:tmpl w:val="00000081"/>
    <w:lvl w:ilvl="0">
      <w:start w:val="1"/>
      <w:numFmt w:val="lowerLetter"/>
      <w:lvlText w:val="%1)"/>
      <w:lvlJc w:val="left"/>
      <w:pPr>
        <w:tabs>
          <w:tab w:val="num" w:pos="340"/>
        </w:tabs>
        <w:ind w:left="340" w:hanging="340"/>
      </w:pPr>
      <w:rPr>
        <w:rFonts w:cs="Times New Roman"/>
        <w:color w:val="auto"/>
      </w:rPr>
    </w:lvl>
  </w:abstractNum>
  <w:abstractNum w:abstractNumId="127">
    <w:nsid w:val="00000086"/>
    <w:multiLevelType w:val="singleLevel"/>
    <w:tmpl w:val="00000086"/>
    <w:lvl w:ilvl="0">
      <w:start w:val="1"/>
      <w:numFmt w:val="lowerLetter"/>
      <w:lvlText w:val="%1)"/>
      <w:lvlJc w:val="left"/>
      <w:pPr>
        <w:tabs>
          <w:tab w:val="num" w:pos="340"/>
        </w:tabs>
        <w:ind w:left="340" w:hanging="340"/>
      </w:pPr>
      <w:rPr>
        <w:rFonts w:cs="Times New Roman"/>
        <w:color w:val="auto"/>
      </w:rPr>
    </w:lvl>
  </w:abstractNum>
  <w:abstractNum w:abstractNumId="128">
    <w:nsid w:val="00000088"/>
    <w:multiLevelType w:val="singleLevel"/>
    <w:tmpl w:val="00000088"/>
    <w:lvl w:ilvl="0">
      <w:start w:val="1"/>
      <w:numFmt w:val="lowerLetter"/>
      <w:lvlText w:val="%1)"/>
      <w:lvlJc w:val="left"/>
      <w:pPr>
        <w:tabs>
          <w:tab w:val="num" w:pos="340"/>
        </w:tabs>
        <w:ind w:left="340" w:hanging="340"/>
      </w:pPr>
      <w:rPr>
        <w:rFonts w:cs="Times New Roman"/>
        <w:color w:val="auto"/>
      </w:rPr>
    </w:lvl>
  </w:abstractNum>
  <w:abstractNum w:abstractNumId="129">
    <w:nsid w:val="00000089"/>
    <w:multiLevelType w:val="singleLevel"/>
    <w:tmpl w:val="00000089"/>
    <w:lvl w:ilvl="0">
      <w:start w:val="1"/>
      <w:numFmt w:val="lowerLetter"/>
      <w:lvlText w:val="%1)"/>
      <w:lvlJc w:val="left"/>
      <w:pPr>
        <w:tabs>
          <w:tab w:val="num" w:pos="340"/>
        </w:tabs>
        <w:ind w:left="340" w:hanging="340"/>
      </w:pPr>
      <w:rPr>
        <w:rFonts w:cs="Times New Roman"/>
        <w:color w:val="auto"/>
      </w:rPr>
    </w:lvl>
  </w:abstractNum>
  <w:abstractNum w:abstractNumId="130">
    <w:nsid w:val="0000008A"/>
    <w:multiLevelType w:val="singleLevel"/>
    <w:tmpl w:val="0000008A"/>
    <w:lvl w:ilvl="0">
      <w:start w:val="1"/>
      <w:numFmt w:val="lowerLetter"/>
      <w:lvlText w:val="%1)"/>
      <w:lvlJc w:val="left"/>
      <w:pPr>
        <w:tabs>
          <w:tab w:val="num" w:pos="340"/>
        </w:tabs>
        <w:ind w:left="340" w:hanging="340"/>
      </w:pPr>
      <w:rPr>
        <w:rFonts w:cs="Times New Roman"/>
        <w:color w:val="auto"/>
      </w:rPr>
    </w:lvl>
  </w:abstractNum>
  <w:abstractNum w:abstractNumId="131">
    <w:nsid w:val="0000008B"/>
    <w:multiLevelType w:val="singleLevel"/>
    <w:tmpl w:val="0000008B"/>
    <w:lvl w:ilvl="0">
      <w:start w:val="1"/>
      <w:numFmt w:val="lowerLetter"/>
      <w:lvlText w:val="%1)"/>
      <w:lvlJc w:val="left"/>
      <w:pPr>
        <w:tabs>
          <w:tab w:val="num" w:pos="340"/>
        </w:tabs>
        <w:ind w:left="340" w:hanging="340"/>
      </w:pPr>
      <w:rPr>
        <w:rFonts w:cs="Times New Roman"/>
        <w:color w:val="auto"/>
      </w:rPr>
    </w:lvl>
  </w:abstractNum>
  <w:abstractNum w:abstractNumId="132">
    <w:nsid w:val="0000008C"/>
    <w:multiLevelType w:val="singleLevel"/>
    <w:tmpl w:val="0000008C"/>
    <w:lvl w:ilvl="0">
      <w:start w:val="1"/>
      <w:numFmt w:val="lowerLetter"/>
      <w:lvlText w:val="%1)"/>
      <w:lvlJc w:val="left"/>
      <w:pPr>
        <w:tabs>
          <w:tab w:val="num" w:pos="340"/>
        </w:tabs>
        <w:ind w:left="340" w:hanging="340"/>
      </w:pPr>
      <w:rPr>
        <w:rFonts w:cs="Times New Roman"/>
        <w:color w:val="auto"/>
      </w:rPr>
    </w:lvl>
  </w:abstractNum>
  <w:abstractNum w:abstractNumId="133">
    <w:nsid w:val="0000008D"/>
    <w:multiLevelType w:val="singleLevel"/>
    <w:tmpl w:val="0000008D"/>
    <w:lvl w:ilvl="0">
      <w:start w:val="1"/>
      <w:numFmt w:val="lowerLetter"/>
      <w:lvlText w:val="%1)"/>
      <w:lvlJc w:val="left"/>
      <w:pPr>
        <w:tabs>
          <w:tab w:val="num" w:pos="340"/>
        </w:tabs>
        <w:ind w:left="340" w:hanging="340"/>
      </w:pPr>
      <w:rPr>
        <w:rFonts w:cs="Times New Roman"/>
        <w:color w:val="auto"/>
      </w:rPr>
    </w:lvl>
  </w:abstractNum>
  <w:abstractNum w:abstractNumId="134">
    <w:nsid w:val="0000008E"/>
    <w:multiLevelType w:val="singleLevel"/>
    <w:tmpl w:val="0000008E"/>
    <w:lvl w:ilvl="0">
      <w:start w:val="1"/>
      <w:numFmt w:val="lowerLetter"/>
      <w:lvlText w:val="%1)"/>
      <w:lvlJc w:val="left"/>
      <w:pPr>
        <w:tabs>
          <w:tab w:val="num" w:pos="340"/>
        </w:tabs>
        <w:ind w:left="340" w:hanging="340"/>
      </w:pPr>
      <w:rPr>
        <w:rFonts w:cs="Times New Roman"/>
        <w:color w:val="auto"/>
      </w:rPr>
    </w:lvl>
  </w:abstractNum>
  <w:abstractNum w:abstractNumId="135">
    <w:nsid w:val="0000008F"/>
    <w:multiLevelType w:val="singleLevel"/>
    <w:tmpl w:val="0000008F"/>
    <w:lvl w:ilvl="0">
      <w:start w:val="1"/>
      <w:numFmt w:val="lowerLetter"/>
      <w:lvlText w:val="%1)"/>
      <w:lvlJc w:val="left"/>
      <w:pPr>
        <w:tabs>
          <w:tab w:val="num" w:pos="340"/>
        </w:tabs>
        <w:ind w:left="340" w:hanging="340"/>
      </w:pPr>
      <w:rPr>
        <w:rFonts w:cs="Times New Roman"/>
        <w:color w:val="auto"/>
      </w:rPr>
    </w:lvl>
  </w:abstractNum>
  <w:abstractNum w:abstractNumId="136">
    <w:nsid w:val="00000090"/>
    <w:multiLevelType w:val="singleLevel"/>
    <w:tmpl w:val="00000090"/>
    <w:lvl w:ilvl="0">
      <w:start w:val="1"/>
      <w:numFmt w:val="lowerLetter"/>
      <w:lvlText w:val="%1)"/>
      <w:lvlJc w:val="left"/>
      <w:pPr>
        <w:tabs>
          <w:tab w:val="num" w:pos="340"/>
        </w:tabs>
        <w:ind w:left="340" w:hanging="340"/>
      </w:pPr>
      <w:rPr>
        <w:rFonts w:cs="Times New Roman"/>
        <w:color w:val="auto"/>
      </w:rPr>
    </w:lvl>
  </w:abstractNum>
  <w:abstractNum w:abstractNumId="137">
    <w:nsid w:val="00000091"/>
    <w:multiLevelType w:val="singleLevel"/>
    <w:tmpl w:val="00000091"/>
    <w:lvl w:ilvl="0">
      <w:start w:val="1"/>
      <w:numFmt w:val="lowerLetter"/>
      <w:lvlText w:val="%1)"/>
      <w:lvlJc w:val="left"/>
      <w:pPr>
        <w:tabs>
          <w:tab w:val="num" w:pos="340"/>
        </w:tabs>
        <w:ind w:left="340" w:hanging="340"/>
      </w:pPr>
      <w:rPr>
        <w:rFonts w:cs="Times New Roman"/>
        <w:color w:val="auto"/>
      </w:rPr>
    </w:lvl>
  </w:abstractNum>
  <w:abstractNum w:abstractNumId="138">
    <w:nsid w:val="00000092"/>
    <w:multiLevelType w:val="singleLevel"/>
    <w:tmpl w:val="00000092"/>
    <w:lvl w:ilvl="0">
      <w:start w:val="1"/>
      <w:numFmt w:val="lowerLetter"/>
      <w:lvlText w:val="%1)"/>
      <w:lvlJc w:val="left"/>
      <w:pPr>
        <w:tabs>
          <w:tab w:val="num" w:pos="340"/>
        </w:tabs>
        <w:ind w:left="340" w:hanging="340"/>
      </w:pPr>
      <w:rPr>
        <w:rFonts w:cs="Times New Roman"/>
        <w:color w:val="auto"/>
      </w:rPr>
    </w:lvl>
  </w:abstractNum>
  <w:abstractNum w:abstractNumId="139">
    <w:nsid w:val="00000093"/>
    <w:multiLevelType w:val="singleLevel"/>
    <w:tmpl w:val="00000093"/>
    <w:lvl w:ilvl="0">
      <w:start w:val="1"/>
      <w:numFmt w:val="lowerLetter"/>
      <w:lvlText w:val="%1)"/>
      <w:lvlJc w:val="left"/>
      <w:pPr>
        <w:tabs>
          <w:tab w:val="num" w:pos="340"/>
        </w:tabs>
        <w:ind w:left="340" w:hanging="340"/>
      </w:pPr>
      <w:rPr>
        <w:rFonts w:cs="Times New Roman"/>
        <w:color w:val="auto"/>
      </w:rPr>
    </w:lvl>
  </w:abstractNum>
  <w:abstractNum w:abstractNumId="140">
    <w:nsid w:val="00000094"/>
    <w:multiLevelType w:val="singleLevel"/>
    <w:tmpl w:val="00000094"/>
    <w:lvl w:ilvl="0">
      <w:start w:val="1"/>
      <w:numFmt w:val="lowerLetter"/>
      <w:lvlText w:val="%1)"/>
      <w:lvlJc w:val="left"/>
      <w:pPr>
        <w:tabs>
          <w:tab w:val="num" w:pos="340"/>
        </w:tabs>
        <w:ind w:left="340" w:hanging="340"/>
      </w:pPr>
      <w:rPr>
        <w:rFonts w:cs="Times New Roman"/>
        <w:color w:val="auto"/>
      </w:rPr>
    </w:lvl>
  </w:abstractNum>
  <w:abstractNum w:abstractNumId="141">
    <w:nsid w:val="00000095"/>
    <w:multiLevelType w:val="singleLevel"/>
    <w:tmpl w:val="00000095"/>
    <w:lvl w:ilvl="0">
      <w:start w:val="1"/>
      <w:numFmt w:val="lowerLetter"/>
      <w:lvlText w:val="%1)"/>
      <w:lvlJc w:val="left"/>
      <w:pPr>
        <w:tabs>
          <w:tab w:val="num" w:pos="340"/>
        </w:tabs>
        <w:ind w:left="340" w:hanging="340"/>
      </w:pPr>
      <w:rPr>
        <w:rFonts w:cs="Times New Roman"/>
        <w:color w:val="auto"/>
      </w:rPr>
    </w:lvl>
  </w:abstractNum>
  <w:abstractNum w:abstractNumId="142">
    <w:nsid w:val="00000096"/>
    <w:multiLevelType w:val="singleLevel"/>
    <w:tmpl w:val="00000096"/>
    <w:lvl w:ilvl="0">
      <w:start w:val="1"/>
      <w:numFmt w:val="lowerLetter"/>
      <w:lvlText w:val="%1)"/>
      <w:lvlJc w:val="left"/>
      <w:pPr>
        <w:tabs>
          <w:tab w:val="num" w:pos="340"/>
        </w:tabs>
        <w:ind w:left="340" w:hanging="340"/>
      </w:pPr>
      <w:rPr>
        <w:rFonts w:cs="Times New Roman"/>
        <w:color w:val="auto"/>
      </w:rPr>
    </w:lvl>
  </w:abstractNum>
  <w:abstractNum w:abstractNumId="143">
    <w:nsid w:val="00000098"/>
    <w:multiLevelType w:val="singleLevel"/>
    <w:tmpl w:val="DA1CE86C"/>
    <w:lvl w:ilvl="0">
      <w:start w:val="1"/>
      <w:numFmt w:val="lowerLetter"/>
      <w:lvlText w:val="%1)"/>
      <w:lvlJc w:val="left"/>
      <w:pPr>
        <w:tabs>
          <w:tab w:val="num" w:pos="340"/>
        </w:tabs>
        <w:ind w:left="340" w:hanging="340"/>
      </w:pPr>
      <w:rPr>
        <w:rFonts w:cs="Times New Roman" w:hint="default"/>
        <w:color w:val="auto"/>
      </w:rPr>
    </w:lvl>
  </w:abstractNum>
  <w:abstractNum w:abstractNumId="144">
    <w:nsid w:val="00000099"/>
    <w:multiLevelType w:val="singleLevel"/>
    <w:tmpl w:val="00000099"/>
    <w:lvl w:ilvl="0">
      <w:start w:val="1"/>
      <w:numFmt w:val="lowerLetter"/>
      <w:lvlText w:val="%1)"/>
      <w:lvlJc w:val="left"/>
      <w:pPr>
        <w:tabs>
          <w:tab w:val="num" w:pos="340"/>
        </w:tabs>
        <w:ind w:left="340" w:hanging="340"/>
      </w:pPr>
      <w:rPr>
        <w:rFonts w:cs="Times New Roman"/>
        <w:color w:val="auto"/>
      </w:rPr>
    </w:lvl>
  </w:abstractNum>
  <w:abstractNum w:abstractNumId="145">
    <w:nsid w:val="0000009C"/>
    <w:multiLevelType w:val="multilevel"/>
    <w:tmpl w:val="0000009C"/>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46">
    <w:nsid w:val="0000009D"/>
    <w:multiLevelType w:val="multilevel"/>
    <w:tmpl w:val="0000009D"/>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47">
    <w:nsid w:val="0000009E"/>
    <w:multiLevelType w:val="multilevel"/>
    <w:tmpl w:val="0000009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48">
    <w:nsid w:val="0000009F"/>
    <w:multiLevelType w:val="multilevel"/>
    <w:tmpl w:val="0000009F"/>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49">
    <w:nsid w:val="000000A0"/>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0">
    <w:nsid w:val="000000A1"/>
    <w:multiLevelType w:val="multilevel"/>
    <w:tmpl w:val="000000A1"/>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1">
    <w:nsid w:val="000000A2"/>
    <w:multiLevelType w:val="multilevel"/>
    <w:tmpl w:val="000000A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2">
    <w:nsid w:val="000000A4"/>
    <w:multiLevelType w:val="multilevel"/>
    <w:tmpl w:val="000000A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3">
    <w:nsid w:val="000000A5"/>
    <w:multiLevelType w:val="multilevel"/>
    <w:tmpl w:val="000000A5"/>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4">
    <w:nsid w:val="000000A6"/>
    <w:multiLevelType w:val="multilevel"/>
    <w:tmpl w:val="000000A6"/>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5">
    <w:nsid w:val="000000A7"/>
    <w:multiLevelType w:val="multilevel"/>
    <w:tmpl w:val="E1480FBA"/>
    <w:lvl w:ilvl="0">
      <w:start w:val="1"/>
      <w:numFmt w:val="lowerLetter"/>
      <w:lvlText w:val="%1)"/>
      <w:lvlJc w:val="left"/>
      <w:pPr>
        <w:tabs>
          <w:tab w:val="num" w:pos="360"/>
        </w:tabs>
        <w:ind w:left="340" w:hanging="340"/>
      </w:pPr>
      <w:rPr>
        <w:rFonts w:hint="default"/>
        <w:b w:val="0"/>
        <w:i w:val="0"/>
        <w:color w:val="auto"/>
        <w:vertAlign w:val="baseline"/>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6">
    <w:nsid w:val="000000A8"/>
    <w:multiLevelType w:val="multilevel"/>
    <w:tmpl w:val="000000A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7">
    <w:nsid w:val="000000A9"/>
    <w:multiLevelType w:val="multilevel"/>
    <w:tmpl w:val="000000A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8">
    <w:nsid w:val="000000AB"/>
    <w:multiLevelType w:val="multilevel"/>
    <w:tmpl w:val="000000AB"/>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9">
    <w:nsid w:val="000000AC"/>
    <w:multiLevelType w:val="multilevel"/>
    <w:tmpl w:val="000000AC"/>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0">
    <w:nsid w:val="000000AD"/>
    <w:multiLevelType w:val="multilevel"/>
    <w:tmpl w:val="9F82CEF6"/>
    <w:lvl w:ilvl="0">
      <w:start w:val="1"/>
      <w:numFmt w:val="lowerLetter"/>
      <w:lvlText w:val="%1)"/>
      <w:lvlJc w:val="left"/>
      <w:pPr>
        <w:tabs>
          <w:tab w:val="num" w:pos="360"/>
        </w:tabs>
        <w:ind w:left="340" w:hanging="340"/>
      </w:pPr>
      <w:rPr>
        <w:rFonts w:hint="default"/>
        <w:b w:val="0"/>
        <w:i w:val="0"/>
        <w:color w:val="auto"/>
        <w:vertAlign w:val="baseline"/>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1">
    <w:nsid w:val="000000AE"/>
    <w:multiLevelType w:val="multilevel"/>
    <w:tmpl w:val="000000A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2">
    <w:nsid w:val="000000AF"/>
    <w:multiLevelType w:val="multilevel"/>
    <w:tmpl w:val="000000A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3">
    <w:nsid w:val="000000B0"/>
    <w:multiLevelType w:val="multilevel"/>
    <w:tmpl w:val="000000B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4">
    <w:nsid w:val="000000B1"/>
    <w:multiLevelType w:val="multilevel"/>
    <w:tmpl w:val="000000B1"/>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5">
    <w:nsid w:val="000000B3"/>
    <w:multiLevelType w:val="multilevel"/>
    <w:tmpl w:val="000000B3"/>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6">
    <w:nsid w:val="000000B4"/>
    <w:multiLevelType w:val="multilevel"/>
    <w:tmpl w:val="000000B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7">
    <w:nsid w:val="000000B5"/>
    <w:multiLevelType w:val="multilevel"/>
    <w:tmpl w:val="000000B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8">
    <w:nsid w:val="000000B6"/>
    <w:multiLevelType w:val="multilevel"/>
    <w:tmpl w:val="000000B6"/>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9">
    <w:nsid w:val="000000B7"/>
    <w:multiLevelType w:val="multilevel"/>
    <w:tmpl w:val="000000B7"/>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0">
    <w:nsid w:val="000000B8"/>
    <w:multiLevelType w:val="multilevel"/>
    <w:tmpl w:val="000000B8"/>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1">
    <w:nsid w:val="000000B9"/>
    <w:multiLevelType w:val="multilevel"/>
    <w:tmpl w:val="000000B9"/>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2">
    <w:nsid w:val="000000BA"/>
    <w:multiLevelType w:val="multilevel"/>
    <w:tmpl w:val="000000BA"/>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3">
    <w:nsid w:val="000000BB"/>
    <w:multiLevelType w:val="multilevel"/>
    <w:tmpl w:val="000000BB"/>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4">
    <w:nsid w:val="000000BC"/>
    <w:multiLevelType w:val="multilevel"/>
    <w:tmpl w:val="000000B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5">
    <w:nsid w:val="000000BD"/>
    <w:multiLevelType w:val="multilevel"/>
    <w:tmpl w:val="000000BD"/>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6">
    <w:nsid w:val="000000BE"/>
    <w:multiLevelType w:val="multilevel"/>
    <w:tmpl w:val="000000B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7">
    <w:nsid w:val="000000BF"/>
    <w:multiLevelType w:val="multilevel"/>
    <w:tmpl w:val="000000B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8">
    <w:nsid w:val="000000C0"/>
    <w:multiLevelType w:val="multilevel"/>
    <w:tmpl w:val="000000C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9">
    <w:nsid w:val="000000C1"/>
    <w:multiLevelType w:val="multilevel"/>
    <w:tmpl w:val="000000C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0">
    <w:nsid w:val="000000C2"/>
    <w:multiLevelType w:val="multilevel"/>
    <w:tmpl w:val="000000C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1">
    <w:nsid w:val="000000C3"/>
    <w:multiLevelType w:val="multilevel"/>
    <w:tmpl w:val="000000C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2">
    <w:nsid w:val="000000C4"/>
    <w:multiLevelType w:val="multilevel"/>
    <w:tmpl w:val="000000C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3">
    <w:nsid w:val="000000C6"/>
    <w:multiLevelType w:val="multilevel"/>
    <w:tmpl w:val="000000C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4">
    <w:nsid w:val="000000C7"/>
    <w:multiLevelType w:val="multilevel"/>
    <w:tmpl w:val="000000C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5">
    <w:nsid w:val="000000C8"/>
    <w:multiLevelType w:val="multilevel"/>
    <w:tmpl w:val="000000C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6">
    <w:nsid w:val="000000C9"/>
    <w:multiLevelType w:val="multilevel"/>
    <w:tmpl w:val="000000C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7">
    <w:nsid w:val="000000CA"/>
    <w:multiLevelType w:val="multilevel"/>
    <w:tmpl w:val="ABFA4A56"/>
    <w:lvl w:ilvl="0">
      <w:start w:val="1"/>
      <w:numFmt w:val="lowerLetter"/>
      <w:lvlText w:val="%1)"/>
      <w:lvlJc w:val="left"/>
      <w:pPr>
        <w:tabs>
          <w:tab w:val="num" w:pos="360"/>
        </w:tabs>
        <w:ind w:left="340" w:hanging="340"/>
      </w:pPr>
      <w:rPr>
        <w:rFonts w:hint="default"/>
        <w:b w:val="0"/>
        <w:i w:val="0"/>
        <w:color w:val="auto"/>
        <w:vertAlign w:val="baseline"/>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8">
    <w:nsid w:val="000000CB"/>
    <w:multiLevelType w:val="multilevel"/>
    <w:tmpl w:val="F6140370"/>
    <w:lvl w:ilvl="0">
      <w:start w:val="1"/>
      <w:numFmt w:val="lowerLetter"/>
      <w:lvlText w:val="%1)"/>
      <w:lvlJc w:val="left"/>
      <w:pPr>
        <w:tabs>
          <w:tab w:val="num" w:pos="360"/>
        </w:tabs>
        <w:ind w:left="340" w:hanging="340"/>
      </w:pPr>
      <w:rPr>
        <w:rFonts w:hint="default"/>
        <w:b w:val="0"/>
        <w:i w:val="0"/>
        <w:color w:val="auto"/>
        <w:vertAlign w:val="baseline"/>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9">
    <w:nsid w:val="000000CC"/>
    <w:multiLevelType w:val="multilevel"/>
    <w:tmpl w:val="AB48571A"/>
    <w:lvl w:ilvl="0">
      <w:start w:val="1"/>
      <w:numFmt w:val="lowerLetter"/>
      <w:lvlText w:val="%1)"/>
      <w:lvlJc w:val="left"/>
      <w:pPr>
        <w:tabs>
          <w:tab w:val="num" w:pos="360"/>
        </w:tabs>
        <w:ind w:left="340" w:hanging="340"/>
      </w:pPr>
      <w:rPr>
        <w:rFonts w:hint="default"/>
        <w:b w:val="0"/>
        <w:i w:val="0"/>
        <w:color w:val="auto"/>
        <w:vertAlign w:val="baseline"/>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0">
    <w:nsid w:val="000000CD"/>
    <w:multiLevelType w:val="multilevel"/>
    <w:tmpl w:val="000000C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1">
    <w:nsid w:val="000000CE"/>
    <w:multiLevelType w:val="multilevel"/>
    <w:tmpl w:val="000000C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2">
    <w:nsid w:val="000000CF"/>
    <w:multiLevelType w:val="multilevel"/>
    <w:tmpl w:val="000000C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3">
    <w:nsid w:val="000000D0"/>
    <w:multiLevelType w:val="multilevel"/>
    <w:tmpl w:val="000000D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4">
    <w:nsid w:val="000000D1"/>
    <w:multiLevelType w:val="multilevel"/>
    <w:tmpl w:val="000000D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5">
    <w:nsid w:val="000000D2"/>
    <w:multiLevelType w:val="multilevel"/>
    <w:tmpl w:val="000000D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6">
    <w:nsid w:val="000000D3"/>
    <w:multiLevelType w:val="multilevel"/>
    <w:tmpl w:val="000000D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7">
    <w:nsid w:val="000000D4"/>
    <w:multiLevelType w:val="multilevel"/>
    <w:tmpl w:val="000000D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8">
    <w:nsid w:val="000000D5"/>
    <w:multiLevelType w:val="multilevel"/>
    <w:tmpl w:val="000000D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9">
    <w:nsid w:val="000000D6"/>
    <w:multiLevelType w:val="multilevel"/>
    <w:tmpl w:val="000000D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0">
    <w:nsid w:val="000000D7"/>
    <w:multiLevelType w:val="multilevel"/>
    <w:tmpl w:val="000000D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1">
    <w:nsid w:val="000000D8"/>
    <w:multiLevelType w:val="multilevel"/>
    <w:tmpl w:val="000000D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2">
    <w:nsid w:val="000000D9"/>
    <w:multiLevelType w:val="multilevel"/>
    <w:tmpl w:val="000000D9"/>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3">
    <w:nsid w:val="000000DA"/>
    <w:multiLevelType w:val="multilevel"/>
    <w:tmpl w:val="000000D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4">
    <w:nsid w:val="000000DB"/>
    <w:multiLevelType w:val="multilevel"/>
    <w:tmpl w:val="000000D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5">
    <w:nsid w:val="000000ED"/>
    <w:multiLevelType w:val="multilevel"/>
    <w:tmpl w:val="000000E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6">
    <w:nsid w:val="000000EE"/>
    <w:multiLevelType w:val="multilevel"/>
    <w:tmpl w:val="000000E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7">
    <w:nsid w:val="000000EF"/>
    <w:multiLevelType w:val="multilevel"/>
    <w:tmpl w:val="000000E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8">
    <w:nsid w:val="000000F0"/>
    <w:multiLevelType w:val="multilevel"/>
    <w:tmpl w:val="000000F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9">
    <w:nsid w:val="000000F1"/>
    <w:multiLevelType w:val="multilevel"/>
    <w:tmpl w:val="000000F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0">
    <w:nsid w:val="000000F2"/>
    <w:multiLevelType w:val="multilevel"/>
    <w:tmpl w:val="000000F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1">
    <w:nsid w:val="000000F3"/>
    <w:multiLevelType w:val="multilevel"/>
    <w:tmpl w:val="000000F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2">
    <w:nsid w:val="000000F4"/>
    <w:multiLevelType w:val="multilevel"/>
    <w:tmpl w:val="000000F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3">
    <w:nsid w:val="000000F5"/>
    <w:multiLevelType w:val="multilevel"/>
    <w:tmpl w:val="000000F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4">
    <w:nsid w:val="000000F6"/>
    <w:multiLevelType w:val="multilevel"/>
    <w:tmpl w:val="000000F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5">
    <w:nsid w:val="000000F8"/>
    <w:multiLevelType w:val="multilevel"/>
    <w:tmpl w:val="000000F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6">
    <w:nsid w:val="000000F9"/>
    <w:multiLevelType w:val="multilevel"/>
    <w:tmpl w:val="4B4C0E22"/>
    <w:lvl w:ilvl="0">
      <w:start w:val="1"/>
      <w:numFmt w:val="lowerLetter"/>
      <w:lvlText w:val="%1)"/>
      <w:lvlJc w:val="left"/>
      <w:pPr>
        <w:tabs>
          <w:tab w:val="num" w:pos="360"/>
        </w:tabs>
        <w:ind w:left="340" w:hanging="340"/>
      </w:pPr>
      <w:rPr>
        <w:rFonts w:hint="default"/>
        <w:b w:val="0"/>
        <w:i w:val="0"/>
        <w:color w:val="auto"/>
        <w:vertAlign w:val="baseline"/>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7">
    <w:nsid w:val="000000FA"/>
    <w:multiLevelType w:val="multilevel"/>
    <w:tmpl w:val="000000F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8">
    <w:nsid w:val="000000FB"/>
    <w:multiLevelType w:val="multilevel"/>
    <w:tmpl w:val="000000F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9">
    <w:nsid w:val="000000FC"/>
    <w:multiLevelType w:val="multilevel"/>
    <w:tmpl w:val="000000F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0">
    <w:nsid w:val="000000FD"/>
    <w:multiLevelType w:val="multilevel"/>
    <w:tmpl w:val="000000F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1">
    <w:nsid w:val="000000FE"/>
    <w:multiLevelType w:val="multilevel"/>
    <w:tmpl w:val="000000F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2">
    <w:nsid w:val="000000FF"/>
    <w:multiLevelType w:val="multilevel"/>
    <w:tmpl w:val="000000F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3">
    <w:nsid w:val="00000100"/>
    <w:multiLevelType w:val="multilevel"/>
    <w:tmpl w:val="0000010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4">
    <w:nsid w:val="00000101"/>
    <w:multiLevelType w:val="multilevel"/>
    <w:tmpl w:val="0000010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5">
    <w:nsid w:val="00000102"/>
    <w:multiLevelType w:val="multilevel"/>
    <w:tmpl w:val="0000010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6">
    <w:nsid w:val="00000106"/>
    <w:multiLevelType w:val="multilevel"/>
    <w:tmpl w:val="0000010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7">
    <w:nsid w:val="00000107"/>
    <w:multiLevelType w:val="multilevel"/>
    <w:tmpl w:val="0000010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8">
    <w:nsid w:val="00000108"/>
    <w:multiLevelType w:val="multilevel"/>
    <w:tmpl w:val="0000010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9">
    <w:nsid w:val="0000010F"/>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0">
    <w:nsid w:val="00000110"/>
    <w:multiLevelType w:val="multilevel"/>
    <w:tmpl w:val="0000011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1">
    <w:nsid w:val="00000111"/>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2">
    <w:nsid w:val="00000112"/>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3">
    <w:nsid w:val="00000113"/>
    <w:multiLevelType w:val="multilevel"/>
    <w:tmpl w:val="0000011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4">
    <w:nsid w:val="00000114"/>
    <w:multiLevelType w:val="multilevel"/>
    <w:tmpl w:val="0000011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5">
    <w:nsid w:val="00000115"/>
    <w:multiLevelType w:val="multilevel"/>
    <w:tmpl w:val="0000011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6">
    <w:nsid w:val="00000116"/>
    <w:multiLevelType w:val="multilevel"/>
    <w:tmpl w:val="0000011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7">
    <w:nsid w:val="00000117"/>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8">
    <w:nsid w:val="00000118"/>
    <w:multiLevelType w:val="multilevel"/>
    <w:tmpl w:val="0000011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9">
    <w:nsid w:val="00000119"/>
    <w:multiLevelType w:val="multilevel"/>
    <w:tmpl w:val="0000011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0">
    <w:nsid w:val="0000011A"/>
    <w:multiLevelType w:val="multilevel"/>
    <w:tmpl w:val="0000011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1">
    <w:nsid w:val="0000011B"/>
    <w:multiLevelType w:val="multilevel"/>
    <w:tmpl w:val="0000011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2">
    <w:nsid w:val="0000011E"/>
    <w:multiLevelType w:val="multilevel"/>
    <w:tmpl w:val="0000011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3">
    <w:nsid w:val="0000011F"/>
    <w:multiLevelType w:val="multilevel"/>
    <w:tmpl w:val="0000011F"/>
    <w:lvl w:ilvl="0">
      <w:start w:val="1"/>
      <w:numFmt w:val="lowerLetter"/>
      <w:pStyle w:val="abc-kohdat"/>
      <w:lvlText w:val="%1)"/>
      <w:lvlJc w:val="left"/>
      <w:pPr>
        <w:tabs>
          <w:tab w:val="num" w:pos="360"/>
        </w:tabs>
        <w:ind w:left="340" w:hanging="340"/>
      </w:pPr>
      <w:rPr>
        <w:rFonts w:hint="default"/>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4">
    <w:nsid w:val="00000120"/>
    <w:multiLevelType w:val="multilevel"/>
    <w:tmpl w:val="0000012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5">
    <w:nsid w:val="00000122"/>
    <w:multiLevelType w:val="multilevel"/>
    <w:tmpl w:val="0000012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6">
    <w:nsid w:val="00000123"/>
    <w:multiLevelType w:val="multilevel"/>
    <w:tmpl w:val="0000012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7">
    <w:nsid w:val="00000124"/>
    <w:multiLevelType w:val="multilevel"/>
    <w:tmpl w:val="0000012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8">
    <w:nsid w:val="00000125"/>
    <w:multiLevelType w:val="multilevel"/>
    <w:tmpl w:val="0000012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9">
    <w:nsid w:val="00000126"/>
    <w:multiLevelType w:val="multilevel"/>
    <w:tmpl w:val="00000126"/>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0">
    <w:nsid w:val="00000127"/>
    <w:multiLevelType w:val="multilevel"/>
    <w:tmpl w:val="14D809FE"/>
    <w:lvl w:ilvl="0">
      <w:start w:val="1"/>
      <w:numFmt w:val="lowerLetter"/>
      <w:lvlText w:val="%1)"/>
      <w:lvlJc w:val="left"/>
      <w:pPr>
        <w:tabs>
          <w:tab w:val="num" w:pos="360"/>
        </w:tabs>
        <w:ind w:left="340" w:hanging="340"/>
      </w:pPr>
      <w:rPr>
        <w:rFonts w:hint="default"/>
        <w:b w:val="0"/>
        <w:i w:val="0"/>
        <w:color w:val="auto"/>
        <w:vertAlign w:val="baseline"/>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1">
    <w:nsid w:val="00000128"/>
    <w:multiLevelType w:val="multilevel"/>
    <w:tmpl w:val="373AFE82"/>
    <w:lvl w:ilvl="0">
      <w:start w:val="1"/>
      <w:numFmt w:val="lowerLetter"/>
      <w:lvlText w:val="%1)"/>
      <w:lvlJc w:val="left"/>
      <w:pPr>
        <w:tabs>
          <w:tab w:val="num" w:pos="360"/>
        </w:tabs>
        <w:ind w:left="340" w:hanging="340"/>
      </w:pPr>
      <w:rPr>
        <w:rFonts w:hint="default"/>
        <w:b w:val="0"/>
        <w:i w:val="0"/>
        <w:color w:val="auto"/>
        <w:vertAlign w:val="baseline"/>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2">
    <w:nsid w:val="00000129"/>
    <w:multiLevelType w:val="multilevel"/>
    <w:tmpl w:val="00000129"/>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3">
    <w:nsid w:val="0000012A"/>
    <w:multiLevelType w:val="multilevel"/>
    <w:tmpl w:val="0000012A"/>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4">
    <w:nsid w:val="0000012B"/>
    <w:multiLevelType w:val="multilevel"/>
    <w:tmpl w:val="0000012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5">
    <w:nsid w:val="0000012C"/>
    <w:multiLevelType w:val="multilevel"/>
    <w:tmpl w:val="0000012C"/>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6">
    <w:nsid w:val="0000012D"/>
    <w:multiLevelType w:val="multilevel"/>
    <w:tmpl w:val="0000012D"/>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7">
    <w:nsid w:val="0000012E"/>
    <w:multiLevelType w:val="multilevel"/>
    <w:tmpl w:val="0000012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8">
    <w:nsid w:val="0000012F"/>
    <w:multiLevelType w:val="multilevel"/>
    <w:tmpl w:val="0000012F"/>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9">
    <w:nsid w:val="00000130"/>
    <w:multiLevelType w:val="multilevel"/>
    <w:tmpl w:val="0000013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0">
    <w:nsid w:val="00000131"/>
    <w:multiLevelType w:val="multilevel"/>
    <w:tmpl w:val="0000013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1">
    <w:nsid w:val="00000132"/>
    <w:multiLevelType w:val="multilevel"/>
    <w:tmpl w:val="0000013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2">
    <w:nsid w:val="00000133"/>
    <w:multiLevelType w:val="multilevel"/>
    <w:tmpl w:val="0000013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3">
    <w:nsid w:val="00000134"/>
    <w:multiLevelType w:val="multilevel"/>
    <w:tmpl w:val="0000013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4">
    <w:nsid w:val="00000135"/>
    <w:multiLevelType w:val="multilevel"/>
    <w:tmpl w:val="00000135"/>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5">
    <w:nsid w:val="00000136"/>
    <w:multiLevelType w:val="multilevel"/>
    <w:tmpl w:val="0000013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6">
    <w:nsid w:val="00000137"/>
    <w:multiLevelType w:val="multilevel"/>
    <w:tmpl w:val="0000013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7">
    <w:nsid w:val="00000138"/>
    <w:multiLevelType w:val="multilevel"/>
    <w:tmpl w:val="00000138"/>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8">
    <w:nsid w:val="00000139"/>
    <w:multiLevelType w:val="multilevel"/>
    <w:tmpl w:val="0000013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9">
    <w:nsid w:val="0000013A"/>
    <w:multiLevelType w:val="multilevel"/>
    <w:tmpl w:val="0000013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0">
    <w:nsid w:val="0000013B"/>
    <w:multiLevelType w:val="multilevel"/>
    <w:tmpl w:val="0000013B"/>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1">
    <w:nsid w:val="0000013C"/>
    <w:multiLevelType w:val="multilevel"/>
    <w:tmpl w:val="0000013C"/>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2">
    <w:nsid w:val="0000013D"/>
    <w:multiLevelType w:val="multilevel"/>
    <w:tmpl w:val="0000013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3">
    <w:nsid w:val="0000013E"/>
    <w:multiLevelType w:val="multilevel"/>
    <w:tmpl w:val="0000013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4">
    <w:nsid w:val="0000013F"/>
    <w:multiLevelType w:val="multilevel"/>
    <w:tmpl w:val="0000013F"/>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5">
    <w:nsid w:val="00000141"/>
    <w:multiLevelType w:val="multilevel"/>
    <w:tmpl w:val="0000014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6">
    <w:nsid w:val="00000142"/>
    <w:multiLevelType w:val="multilevel"/>
    <w:tmpl w:val="0000014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7">
    <w:nsid w:val="00000143"/>
    <w:multiLevelType w:val="multilevel"/>
    <w:tmpl w:val="0000014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8">
    <w:nsid w:val="00000144"/>
    <w:multiLevelType w:val="multilevel"/>
    <w:tmpl w:val="0000014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9">
    <w:nsid w:val="00000145"/>
    <w:multiLevelType w:val="multilevel"/>
    <w:tmpl w:val="40ECF7B0"/>
    <w:lvl w:ilvl="0">
      <w:start w:val="1"/>
      <w:numFmt w:val="lowerLetter"/>
      <w:lvlText w:val="%1)"/>
      <w:lvlJc w:val="left"/>
      <w:pPr>
        <w:tabs>
          <w:tab w:val="num" w:pos="360"/>
        </w:tabs>
        <w:ind w:left="340" w:hanging="340"/>
      </w:pPr>
      <w:rPr>
        <w:rFonts w:hint="default"/>
        <w:b w:val="0"/>
        <w:i w:val="0"/>
        <w:color w:val="auto"/>
        <w:vertAlign w:val="baseline"/>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0">
    <w:nsid w:val="00000146"/>
    <w:multiLevelType w:val="multilevel"/>
    <w:tmpl w:val="47004C20"/>
    <w:lvl w:ilvl="0">
      <w:start w:val="1"/>
      <w:numFmt w:val="lowerLetter"/>
      <w:lvlText w:val="%1)"/>
      <w:lvlJc w:val="left"/>
      <w:pPr>
        <w:tabs>
          <w:tab w:val="num" w:pos="360"/>
        </w:tabs>
        <w:ind w:left="340" w:hanging="340"/>
      </w:pPr>
      <w:rPr>
        <w:rFonts w:hint="default"/>
        <w:b w:val="0"/>
        <w:i w:val="0"/>
        <w:color w:val="auto"/>
        <w:vertAlign w:val="baseline"/>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1">
    <w:nsid w:val="00000147"/>
    <w:multiLevelType w:val="multilevel"/>
    <w:tmpl w:val="1266433C"/>
    <w:lvl w:ilvl="0">
      <w:start w:val="1"/>
      <w:numFmt w:val="lowerLetter"/>
      <w:lvlText w:val="%1)"/>
      <w:lvlJc w:val="left"/>
      <w:pPr>
        <w:tabs>
          <w:tab w:val="num" w:pos="360"/>
        </w:tabs>
        <w:ind w:left="340" w:hanging="340"/>
      </w:pPr>
      <w:rPr>
        <w:rFonts w:hint="default"/>
        <w:b w:val="0"/>
        <w:i w:val="0"/>
        <w:color w:val="auto"/>
        <w:vertAlign w:val="baseline"/>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2">
    <w:nsid w:val="00000148"/>
    <w:multiLevelType w:val="multilevel"/>
    <w:tmpl w:val="0000014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3">
    <w:nsid w:val="00000149"/>
    <w:multiLevelType w:val="multilevel"/>
    <w:tmpl w:val="0000014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4">
    <w:nsid w:val="0000014A"/>
    <w:multiLevelType w:val="multilevel"/>
    <w:tmpl w:val="0000014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5">
    <w:nsid w:val="0000014B"/>
    <w:multiLevelType w:val="multilevel"/>
    <w:tmpl w:val="0000014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6">
    <w:nsid w:val="0000014C"/>
    <w:multiLevelType w:val="multilevel"/>
    <w:tmpl w:val="0000014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7">
    <w:nsid w:val="0000014D"/>
    <w:multiLevelType w:val="multilevel"/>
    <w:tmpl w:val="0000014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8">
    <w:nsid w:val="0000014E"/>
    <w:multiLevelType w:val="multilevel"/>
    <w:tmpl w:val="0000014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9">
    <w:nsid w:val="0000014F"/>
    <w:multiLevelType w:val="multilevel"/>
    <w:tmpl w:val="0000014F"/>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0">
    <w:nsid w:val="00000150"/>
    <w:multiLevelType w:val="multilevel"/>
    <w:tmpl w:val="0000015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1">
    <w:nsid w:val="00000151"/>
    <w:multiLevelType w:val="multilevel"/>
    <w:tmpl w:val="0000015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2">
    <w:nsid w:val="00000161"/>
    <w:multiLevelType w:val="multilevel"/>
    <w:tmpl w:val="0000016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3">
    <w:nsid w:val="00000162"/>
    <w:multiLevelType w:val="multilevel"/>
    <w:tmpl w:val="0000016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4">
    <w:nsid w:val="00000163"/>
    <w:multiLevelType w:val="multilevel"/>
    <w:tmpl w:val="0000016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5">
    <w:nsid w:val="00000164"/>
    <w:multiLevelType w:val="multilevel"/>
    <w:tmpl w:val="0000016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6">
    <w:nsid w:val="00000165"/>
    <w:multiLevelType w:val="multilevel"/>
    <w:tmpl w:val="0000016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7">
    <w:nsid w:val="00000166"/>
    <w:multiLevelType w:val="multilevel"/>
    <w:tmpl w:val="0000016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8">
    <w:nsid w:val="00000167"/>
    <w:multiLevelType w:val="multilevel"/>
    <w:tmpl w:val="0000016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9">
    <w:nsid w:val="00000168"/>
    <w:multiLevelType w:val="multilevel"/>
    <w:tmpl w:val="0000016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0">
    <w:nsid w:val="00000169"/>
    <w:multiLevelType w:val="multilevel"/>
    <w:tmpl w:val="0000016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1">
    <w:nsid w:val="0000016A"/>
    <w:multiLevelType w:val="multilevel"/>
    <w:tmpl w:val="0000016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2">
    <w:nsid w:val="0000016C"/>
    <w:multiLevelType w:val="multilevel"/>
    <w:tmpl w:val="0000016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3">
    <w:nsid w:val="0000016D"/>
    <w:multiLevelType w:val="multilevel"/>
    <w:tmpl w:val="0000016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4">
    <w:nsid w:val="0000016E"/>
    <w:multiLevelType w:val="multilevel"/>
    <w:tmpl w:val="0000016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5">
    <w:nsid w:val="0000016F"/>
    <w:multiLevelType w:val="multilevel"/>
    <w:tmpl w:val="0000016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6">
    <w:nsid w:val="00000170"/>
    <w:multiLevelType w:val="multilevel"/>
    <w:tmpl w:val="0000017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7">
    <w:nsid w:val="00000171"/>
    <w:multiLevelType w:val="multilevel"/>
    <w:tmpl w:val="00000171"/>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8">
    <w:nsid w:val="00000172"/>
    <w:multiLevelType w:val="multilevel"/>
    <w:tmpl w:val="0000017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9">
    <w:nsid w:val="00000173"/>
    <w:multiLevelType w:val="multilevel"/>
    <w:tmpl w:val="00000173"/>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0">
    <w:nsid w:val="00000174"/>
    <w:multiLevelType w:val="multilevel"/>
    <w:tmpl w:val="00000174"/>
    <w:lvl w:ilvl="0">
      <w:start w:val="1"/>
      <w:numFmt w:val="lowerLetter"/>
      <w:pStyle w:val="abc"/>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1">
    <w:nsid w:val="00000175"/>
    <w:multiLevelType w:val="multilevel"/>
    <w:tmpl w:val="0000017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2">
    <w:nsid w:val="00000176"/>
    <w:multiLevelType w:val="multilevel"/>
    <w:tmpl w:val="0000017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3">
    <w:nsid w:val="0000017A"/>
    <w:multiLevelType w:val="multilevel"/>
    <w:tmpl w:val="0000017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4">
    <w:nsid w:val="0000017B"/>
    <w:multiLevelType w:val="multilevel"/>
    <w:tmpl w:val="0000017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5">
    <w:nsid w:val="0000017C"/>
    <w:multiLevelType w:val="multilevel"/>
    <w:tmpl w:val="0000017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6">
    <w:nsid w:val="00000184"/>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7">
    <w:nsid w:val="00000185"/>
    <w:multiLevelType w:val="multilevel"/>
    <w:tmpl w:val="0000018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8">
    <w:nsid w:val="00000186"/>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9">
    <w:nsid w:val="00000187"/>
    <w:multiLevelType w:val="multilevel"/>
    <w:tmpl w:val="0000018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0">
    <w:nsid w:val="00000188"/>
    <w:multiLevelType w:val="multilevel"/>
    <w:tmpl w:val="0000018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1">
    <w:nsid w:val="00000189"/>
    <w:multiLevelType w:val="multilevel"/>
    <w:tmpl w:val="0000018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2">
    <w:nsid w:val="0000018A"/>
    <w:multiLevelType w:val="multilevel"/>
    <w:tmpl w:val="0000018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3">
    <w:nsid w:val="0000018B"/>
    <w:multiLevelType w:val="multilevel"/>
    <w:tmpl w:val="0000018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4">
    <w:nsid w:val="0000018C"/>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5">
    <w:nsid w:val="0000018D"/>
    <w:multiLevelType w:val="multilevel"/>
    <w:tmpl w:val="0000018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6">
    <w:nsid w:val="0000018E"/>
    <w:multiLevelType w:val="multilevel"/>
    <w:tmpl w:val="0000018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7">
    <w:nsid w:val="0000018F"/>
    <w:multiLevelType w:val="multilevel"/>
    <w:tmpl w:val="0000018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8">
    <w:nsid w:val="00000192"/>
    <w:multiLevelType w:val="multilevel"/>
    <w:tmpl w:val="0000019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9">
    <w:nsid w:val="00000193"/>
    <w:multiLevelType w:val="multilevel"/>
    <w:tmpl w:val="0000019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0">
    <w:nsid w:val="00000194"/>
    <w:multiLevelType w:val="multilevel"/>
    <w:tmpl w:val="0000019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1">
    <w:nsid w:val="00306B4D"/>
    <w:multiLevelType w:val="hybridMultilevel"/>
    <w:tmpl w:val="7B447EE4"/>
    <w:lvl w:ilvl="0" w:tplc="0000002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32">
    <w:nsid w:val="01234106"/>
    <w:multiLevelType w:val="multilevel"/>
    <w:tmpl w:val="000000A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3">
    <w:nsid w:val="012C2288"/>
    <w:multiLevelType w:val="hybridMultilevel"/>
    <w:tmpl w:val="D5548338"/>
    <w:lvl w:ilvl="0" w:tplc="0000001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34">
    <w:nsid w:val="013C043B"/>
    <w:multiLevelType w:val="hybridMultilevel"/>
    <w:tmpl w:val="FE7A4B64"/>
    <w:lvl w:ilvl="0" w:tplc="00000028">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35">
    <w:nsid w:val="01B81514"/>
    <w:multiLevelType w:val="multilevel"/>
    <w:tmpl w:val="000000A1"/>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6">
    <w:nsid w:val="01F71981"/>
    <w:multiLevelType w:val="hybridMultilevel"/>
    <w:tmpl w:val="4F3AEA30"/>
    <w:lvl w:ilvl="0" w:tplc="00000043">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37">
    <w:nsid w:val="02180B73"/>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8">
    <w:nsid w:val="02191AD8"/>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9">
    <w:nsid w:val="0237165B"/>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0">
    <w:nsid w:val="024835D8"/>
    <w:multiLevelType w:val="hybridMultilevel"/>
    <w:tmpl w:val="B83695A2"/>
    <w:lvl w:ilvl="0" w:tplc="0000004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41">
    <w:nsid w:val="02675F6B"/>
    <w:multiLevelType w:val="hybridMultilevel"/>
    <w:tmpl w:val="A45CE226"/>
    <w:lvl w:ilvl="0" w:tplc="0000002A">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42">
    <w:nsid w:val="02867944"/>
    <w:multiLevelType w:val="multilevel"/>
    <w:tmpl w:val="000000B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3">
    <w:nsid w:val="02E82952"/>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4">
    <w:nsid w:val="0335418B"/>
    <w:multiLevelType w:val="multilevel"/>
    <w:tmpl w:val="0000016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5">
    <w:nsid w:val="033A0232"/>
    <w:multiLevelType w:val="multilevel"/>
    <w:tmpl w:val="000000A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6">
    <w:nsid w:val="049A274B"/>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7">
    <w:nsid w:val="04F4416D"/>
    <w:multiLevelType w:val="hybridMultilevel"/>
    <w:tmpl w:val="89F60C78"/>
    <w:lvl w:ilvl="0" w:tplc="B778F692">
      <w:start w:val="1"/>
      <w:numFmt w:val="lowerLetter"/>
      <w:lvlText w:val="%1)"/>
      <w:lvlJc w:val="left"/>
      <w:pPr>
        <w:tabs>
          <w:tab w:val="num" w:pos="360"/>
        </w:tabs>
        <w:ind w:left="340" w:hanging="340"/>
      </w:pPr>
      <w:rPr>
        <w:rFonts w:hint="default"/>
        <w:b w:val="0"/>
        <w:i w:val="0"/>
        <w:color w:val="auto"/>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8">
    <w:nsid w:val="0509607C"/>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9">
    <w:nsid w:val="050D775A"/>
    <w:multiLevelType w:val="hybridMultilevel"/>
    <w:tmpl w:val="EE90AA64"/>
    <w:lvl w:ilvl="0" w:tplc="0000006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50">
    <w:nsid w:val="054555CD"/>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1">
    <w:nsid w:val="05471B2E"/>
    <w:multiLevelType w:val="hybridMultilevel"/>
    <w:tmpl w:val="E506CD14"/>
    <w:lvl w:ilvl="0" w:tplc="0000004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52">
    <w:nsid w:val="0551221D"/>
    <w:multiLevelType w:val="hybridMultilevel"/>
    <w:tmpl w:val="B5E0CE8C"/>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53">
    <w:nsid w:val="0554199B"/>
    <w:multiLevelType w:val="multilevel"/>
    <w:tmpl w:val="0000017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4">
    <w:nsid w:val="05C456B8"/>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5">
    <w:nsid w:val="075E469B"/>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6">
    <w:nsid w:val="07AF7A0F"/>
    <w:multiLevelType w:val="hybridMultilevel"/>
    <w:tmpl w:val="CB8C4B4A"/>
    <w:lvl w:ilvl="0" w:tplc="0000003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57">
    <w:nsid w:val="07D05F4F"/>
    <w:multiLevelType w:val="hybridMultilevel"/>
    <w:tmpl w:val="5566844A"/>
    <w:lvl w:ilvl="0" w:tplc="00000007">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58">
    <w:nsid w:val="081B3419"/>
    <w:multiLevelType w:val="multilevel"/>
    <w:tmpl w:val="0000013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9">
    <w:nsid w:val="08623F3D"/>
    <w:multiLevelType w:val="hybridMultilevel"/>
    <w:tmpl w:val="AA32CFBE"/>
    <w:lvl w:ilvl="0" w:tplc="00000007">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60">
    <w:nsid w:val="0893176A"/>
    <w:multiLevelType w:val="multilevel"/>
    <w:tmpl w:val="0000013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1">
    <w:nsid w:val="08D34968"/>
    <w:multiLevelType w:val="multilevel"/>
    <w:tmpl w:val="000000C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2">
    <w:nsid w:val="08E14C9A"/>
    <w:multiLevelType w:val="hybridMultilevel"/>
    <w:tmpl w:val="E250C876"/>
    <w:lvl w:ilvl="0" w:tplc="00000003">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63">
    <w:nsid w:val="094B3BAD"/>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4">
    <w:nsid w:val="099F3E7D"/>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5">
    <w:nsid w:val="09EF46CC"/>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6">
    <w:nsid w:val="0A0C2C4F"/>
    <w:multiLevelType w:val="multilevel"/>
    <w:tmpl w:val="0000018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7">
    <w:nsid w:val="0B5F7A75"/>
    <w:multiLevelType w:val="hybridMultilevel"/>
    <w:tmpl w:val="48649B22"/>
    <w:lvl w:ilvl="0" w:tplc="0000005B">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68">
    <w:nsid w:val="0B8D48A4"/>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9">
    <w:nsid w:val="0B8E68A6"/>
    <w:multiLevelType w:val="multilevel"/>
    <w:tmpl w:val="0000014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0">
    <w:nsid w:val="0BC0040B"/>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1">
    <w:nsid w:val="0BCF3758"/>
    <w:multiLevelType w:val="multilevel"/>
    <w:tmpl w:val="000000A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2">
    <w:nsid w:val="0BF7285B"/>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3">
    <w:nsid w:val="0C6946FB"/>
    <w:multiLevelType w:val="hybridMultilevel"/>
    <w:tmpl w:val="C12A0D52"/>
    <w:lvl w:ilvl="0" w:tplc="00000039">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74">
    <w:nsid w:val="0CB365D3"/>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5">
    <w:nsid w:val="0CB65E51"/>
    <w:multiLevelType w:val="hybridMultilevel"/>
    <w:tmpl w:val="4260C972"/>
    <w:lvl w:ilvl="0" w:tplc="00000003">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76">
    <w:nsid w:val="0D4549D1"/>
    <w:multiLevelType w:val="hybridMultilevel"/>
    <w:tmpl w:val="4B767574"/>
    <w:lvl w:ilvl="0" w:tplc="00000033">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77">
    <w:nsid w:val="0D7C0627"/>
    <w:multiLevelType w:val="multilevel"/>
    <w:tmpl w:val="0000017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8">
    <w:nsid w:val="0D9C41E2"/>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9">
    <w:nsid w:val="0DAA681A"/>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0">
    <w:nsid w:val="0E062825"/>
    <w:multiLevelType w:val="multilevel"/>
    <w:tmpl w:val="0000013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1">
    <w:nsid w:val="0E516947"/>
    <w:multiLevelType w:val="multilevel"/>
    <w:tmpl w:val="0000009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2">
    <w:nsid w:val="0E812EC5"/>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3">
    <w:nsid w:val="0FC51ECC"/>
    <w:multiLevelType w:val="hybridMultilevel"/>
    <w:tmpl w:val="7D40A82A"/>
    <w:lvl w:ilvl="0" w:tplc="0000006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84">
    <w:nsid w:val="0FD51015"/>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5">
    <w:nsid w:val="0FD92F37"/>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6">
    <w:nsid w:val="103F00A3"/>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7">
    <w:nsid w:val="106A580F"/>
    <w:multiLevelType w:val="multilevel"/>
    <w:tmpl w:val="000000F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8">
    <w:nsid w:val="108E40B5"/>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9">
    <w:nsid w:val="10C053A9"/>
    <w:multiLevelType w:val="multilevel"/>
    <w:tmpl w:val="0000011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0">
    <w:nsid w:val="113A06A2"/>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1">
    <w:nsid w:val="117278F1"/>
    <w:multiLevelType w:val="hybridMultilevel"/>
    <w:tmpl w:val="F1A62BBC"/>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92">
    <w:nsid w:val="11A52963"/>
    <w:multiLevelType w:val="singleLevel"/>
    <w:tmpl w:val="0000001B"/>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93">
    <w:nsid w:val="11A76B4F"/>
    <w:multiLevelType w:val="hybridMultilevel"/>
    <w:tmpl w:val="26085948"/>
    <w:lvl w:ilvl="0" w:tplc="0000006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94">
    <w:nsid w:val="120C0603"/>
    <w:multiLevelType w:val="hybridMultilevel"/>
    <w:tmpl w:val="A54E5050"/>
    <w:lvl w:ilvl="0" w:tplc="0000001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95">
    <w:nsid w:val="12586E59"/>
    <w:multiLevelType w:val="hybridMultilevel"/>
    <w:tmpl w:val="5958E2B6"/>
    <w:lvl w:ilvl="0" w:tplc="0000005B">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96">
    <w:nsid w:val="13490903"/>
    <w:multiLevelType w:val="hybridMultilevel"/>
    <w:tmpl w:val="D5CEDBA0"/>
    <w:lvl w:ilvl="0" w:tplc="0000000A">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397">
    <w:nsid w:val="139D31C4"/>
    <w:multiLevelType w:val="multilevel"/>
    <w:tmpl w:val="000000D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8">
    <w:nsid w:val="140D6C8D"/>
    <w:multiLevelType w:val="multilevel"/>
    <w:tmpl w:val="0000011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9">
    <w:nsid w:val="14843210"/>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0">
    <w:nsid w:val="14E42B14"/>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1">
    <w:nsid w:val="150F1949"/>
    <w:multiLevelType w:val="multilevel"/>
    <w:tmpl w:val="000000A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2">
    <w:nsid w:val="151D4004"/>
    <w:multiLevelType w:val="hybridMultilevel"/>
    <w:tmpl w:val="4FEC84BA"/>
    <w:lvl w:ilvl="0" w:tplc="0000000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03">
    <w:nsid w:val="1580063D"/>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4">
    <w:nsid w:val="15811FA5"/>
    <w:multiLevelType w:val="hybridMultilevel"/>
    <w:tmpl w:val="8CECACBA"/>
    <w:lvl w:ilvl="0" w:tplc="0000003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05">
    <w:nsid w:val="158A0E54"/>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6">
    <w:nsid w:val="1607451E"/>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7">
    <w:nsid w:val="16555F12"/>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8">
    <w:nsid w:val="166C69FF"/>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9">
    <w:nsid w:val="17E31B47"/>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0">
    <w:nsid w:val="18731F8E"/>
    <w:multiLevelType w:val="hybridMultilevel"/>
    <w:tmpl w:val="73AACC90"/>
    <w:lvl w:ilvl="0" w:tplc="0000001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11">
    <w:nsid w:val="18B22CB7"/>
    <w:multiLevelType w:val="multilevel"/>
    <w:tmpl w:val="0000016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2">
    <w:nsid w:val="18CA30F5"/>
    <w:multiLevelType w:val="multilevel"/>
    <w:tmpl w:val="000000B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3">
    <w:nsid w:val="19341DCE"/>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4">
    <w:nsid w:val="1985360C"/>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5">
    <w:nsid w:val="19C71AD9"/>
    <w:multiLevelType w:val="multilevel"/>
    <w:tmpl w:val="0000011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6">
    <w:nsid w:val="19DB1BAE"/>
    <w:multiLevelType w:val="multilevel"/>
    <w:tmpl w:val="000000C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7">
    <w:nsid w:val="1A49240F"/>
    <w:multiLevelType w:val="hybridMultilevel"/>
    <w:tmpl w:val="0B16B844"/>
    <w:lvl w:ilvl="0" w:tplc="0000003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18">
    <w:nsid w:val="1A7A0146"/>
    <w:multiLevelType w:val="multilevel"/>
    <w:tmpl w:val="000000C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19">
    <w:nsid w:val="1B717D0F"/>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20">
    <w:nsid w:val="1BD62932"/>
    <w:multiLevelType w:val="hybridMultilevel"/>
    <w:tmpl w:val="2EA851DA"/>
    <w:lvl w:ilvl="0" w:tplc="0000003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21">
    <w:nsid w:val="1C4114F2"/>
    <w:multiLevelType w:val="hybridMultilevel"/>
    <w:tmpl w:val="822EC2D0"/>
    <w:name w:val="WW8Num2812"/>
    <w:lvl w:ilvl="0" w:tplc="00000051">
      <w:start w:val="1"/>
      <w:numFmt w:val="lowerLetter"/>
      <w:lvlText w:val="%1)"/>
      <w:lvlJc w:val="left"/>
      <w:pPr>
        <w:tabs>
          <w:tab w:val="num" w:pos="340"/>
        </w:tabs>
        <w:ind w:left="340" w:hanging="340"/>
      </w:pPr>
      <w:rPr>
        <w:rFonts w:ascii="Times New Roman" w:hAnsi="Times New Roman" w:cs="Times New Roman"/>
        <w:color w:val="auto"/>
        <w:sz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22">
    <w:nsid w:val="1C5B1067"/>
    <w:multiLevelType w:val="multilevel"/>
    <w:tmpl w:val="0000013F"/>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23">
    <w:nsid w:val="1C8C6DB9"/>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24">
    <w:nsid w:val="1CE77400"/>
    <w:multiLevelType w:val="multilevel"/>
    <w:tmpl w:val="0000019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25">
    <w:nsid w:val="1CFB00B3"/>
    <w:multiLevelType w:val="multilevel"/>
    <w:tmpl w:val="0000012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26">
    <w:nsid w:val="1D4C1154"/>
    <w:multiLevelType w:val="hybridMultilevel"/>
    <w:tmpl w:val="DFB4888A"/>
    <w:lvl w:ilvl="0" w:tplc="063437A2">
      <w:start w:val="1"/>
      <w:numFmt w:val="lowerLetter"/>
      <w:lvlText w:val="%1)"/>
      <w:lvlJc w:val="left"/>
      <w:pPr>
        <w:tabs>
          <w:tab w:val="num" w:pos="360"/>
        </w:tabs>
        <w:ind w:left="340" w:hanging="340"/>
      </w:pPr>
      <w:rPr>
        <w:rFonts w:hint="default"/>
        <w:b w:val="0"/>
        <w:i w:val="0"/>
        <w:color w:val="auto"/>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7">
    <w:nsid w:val="1D58612B"/>
    <w:multiLevelType w:val="multilevel"/>
    <w:tmpl w:val="000000B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28">
    <w:nsid w:val="1D880F9C"/>
    <w:multiLevelType w:val="hybridMultilevel"/>
    <w:tmpl w:val="0248C77A"/>
    <w:lvl w:ilvl="0" w:tplc="0000006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29">
    <w:nsid w:val="1D9F0529"/>
    <w:multiLevelType w:val="multilevel"/>
    <w:tmpl w:val="000000F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30">
    <w:nsid w:val="1E235812"/>
    <w:multiLevelType w:val="hybridMultilevel"/>
    <w:tmpl w:val="CA4E98FA"/>
    <w:lvl w:ilvl="0" w:tplc="00000068">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31">
    <w:nsid w:val="1E456830"/>
    <w:multiLevelType w:val="multilevel"/>
    <w:tmpl w:val="0000011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32">
    <w:nsid w:val="1E630222"/>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33">
    <w:nsid w:val="1ED33295"/>
    <w:multiLevelType w:val="multilevel"/>
    <w:tmpl w:val="000000A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34">
    <w:nsid w:val="1F0B1DD2"/>
    <w:multiLevelType w:val="hybridMultilevel"/>
    <w:tmpl w:val="6D305BCA"/>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35">
    <w:nsid w:val="1F6654A4"/>
    <w:multiLevelType w:val="multilevel"/>
    <w:tmpl w:val="000000B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36">
    <w:nsid w:val="1FB401C1"/>
    <w:multiLevelType w:val="hybridMultilevel"/>
    <w:tmpl w:val="D26404FE"/>
    <w:lvl w:ilvl="0" w:tplc="0000000A">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37">
    <w:nsid w:val="1FC50062"/>
    <w:multiLevelType w:val="multilevel"/>
    <w:tmpl w:val="0000017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38">
    <w:nsid w:val="1FF06284"/>
    <w:multiLevelType w:val="hybridMultilevel"/>
    <w:tmpl w:val="590A5C96"/>
    <w:lvl w:ilvl="0" w:tplc="0000002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39">
    <w:nsid w:val="204D5123"/>
    <w:multiLevelType w:val="hybridMultilevel"/>
    <w:tmpl w:val="FCD0812E"/>
    <w:lvl w:ilvl="0" w:tplc="00000033">
      <w:start w:val="1"/>
      <w:numFmt w:val="lowerLetter"/>
      <w:lvlText w:val="%1)"/>
      <w:lvlJc w:val="left"/>
      <w:pPr>
        <w:tabs>
          <w:tab w:val="num" w:pos="340"/>
        </w:tabs>
        <w:ind w:left="340" w:hanging="340"/>
      </w:pPr>
      <w:rPr>
        <w:rFonts w:cs="Times New Roman"/>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0">
    <w:nsid w:val="207D0169"/>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1">
    <w:nsid w:val="214F0809"/>
    <w:multiLevelType w:val="multilevel"/>
    <w:tmpl w:val="0000018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2">
    <w:nsid w:val="21531B19"/>
    <w:multiLevelType w:val="hybridMultilevel"/>
    <w:tmpl w:val="7A50F436"/>
    <w:lvl w:ilvl="0" w:tplc="0000003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43">
    <w:nsid w:val="21835127"/>
    <w:multiLevelType w:val="hybridMultilevel"/>
    <w:tmpl w:val="03DA2E6C"/>
    <w:lvl w:ilvl="0" w:tplc="0000006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44">
    <w:nsid w:val="22217D90"/>
    <w:multiLevelType w:val="multilevel"/>
    <w:tmpl w:val="0000011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5">
    <w:nsid w:val="225677D0"/>
    <w:multiLevelType w:val="multilevel"/>
    <w:tmpl w:val="000000D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6">
    <w:nsid w:val="22A01873"/>
    <w:multiLevelType w:val="multilevel"/>
    <w:tmpl w:val="0000014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7">
    <w:nsid w:val="233D1CDB"/>
    <w:multiLevelType w:val="hybridMultilevel"/>
    <w:tmpl w:val="8290353A"/>
    <w:lvl w:ilvl="0" w:tplc="0000001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48">
    <w:nsid w:val="236753A7"/>
    <w:multiLevelType w:val="multilevel"/>
    <w:tmpl w:val="000000F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9">
    <w:nsid w:val="23CD34AA"/>
    <w:multiLevelType w:val="multilevel"/>
    <w:tmpl w:val="000000C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0">
    <w:nsid w:val="23CE41D6"/>
    <w:multiLevelType w:val="hybridMultilevel"/>
    <w:tmpl w:val="F23455AC"/>
    <w:lvl w:ilvl="0" w:tplc="00000033">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51">
    <w:nsid w:val="248E1263"/>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2">
    <w:nsid w:val="24AD3478"/>
    <w:multiLevelType w:val="multilevel"/>
    <w:tmpl w:val="0000018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3">
    <w:nsid w:val="24E8150E"/>
    <w:multiLevelType w:val="multilevel"/>
    <w:tmpl w:val="0000012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4">
    <w:nsid w:val="254B558C"/>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5">
    <w:nsid w:val="25667274"/>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6">
    <w:nsid w:val="25D05DE1"/>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7">
    <w:nsid w:val="25EA3F58"/>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8">
    <w:nsid w:val="260C5328"/>
    <w:multiLevelType w:val="hybridMultilevel"/>
    <w:tmpl w:val="B68E1516"/>
    <w:lvl w:ilvl="0" w:tplc="0000005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59">
    <w:nsid w:val="2669550C"/>
    <w:multiLevelType w:val="hybridMultilevel"/>
    <w:tmpl w:val="DF2656EE"/>
    <w:lvl w:ilvl="0" w:tplc="00000043">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60">
    <w:nsid w:val="269558E3"/>
    <w:multiLevelType w:val="multilevel"/>
    <w:tmpl w:val="000000B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61">
    <w:nsid w:val="26D33420"/>
    <w:multiLevelType w:val="hybridMultilevel"/>
    <w:tmpl w:val="0144E3C0"/>
    <w:lvl w:ilvl="0" w:tplc="0000000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62">
    <w:nsid w:val="27366C21"/>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63">
    <w:nsid w:val="278F5A24"/>
    <w:multiLevelType w:val="multilevel"/>
    <w:tmpl w:val="0000016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64">
    <w:nsid w:val="286B4D51"/>
    <w:multiLevelType w:val="hybridMultilevel"/>
    <w:tmpl w:val="B8E01F48"/>
    <w:lvl w:ilvl="0" w:tplc="00000033">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65">
    <w:nsid w:val="286B5DD6"/>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66">
    <w:nsid w:val="287434FD"/>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67">
    <w:nsid w:val="28AC7E45"/>
    <w:multiLevelType w:val="hybridMultilevel"/>
    <w:tmpl w:val="DB8C1F22"/>
    <w:lvl w:ilvl="0" w:tplc="0000006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68">
    <w:nsid w:val="29320DB7"/>
    <w:multiLevelType w:val="hybridMultilevel"/>
    <w:tmpl w:val="D216424A"/>
    <w:lvl w:ilvl="0" w:tplc="00000039">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69">
    <w:nsid w:val="295430B9"/>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0">
    <w:nsid w:val="2987613A"/>
    <w:multiLevelType w:val="hybridMultilevel"/>
    <w:tmpl w:val="90D482A6"/>
    <w:lvl w:ilvl="0" w:tplc="00000039">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71">
    <w:nsid w:val="29927EC1"/>
    <w:multiLevelType w:val="multilevel"/>
    <w:tmpl w:val="0000018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2">
    <w:nsid w:val="29B36FF0"/>
    <w:multiLevelType w:val="hybridMultilevel"/>
    <w:tmpl w:val="1A72035E"/>
    <w:lvl w:ilvl="0" w:tplc="0000004B">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73">
    <w:nsid w:val="29DA5629"/>
    <w:multiLevelType w:val="multilevel"/>
    <w:tmpl w:val="0000014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4">
    <w:nsid w:val="29F716CB"/>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5">
    <w:nsid w:val="2B396B0C"/>
    <w:multiLevelType w:val="multilevel"/>
    <w:tmpl w:val="000000D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6">
    <w:nsid w:val="2B5F1F7E"/>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7">
    <w:nsid w:val="2B8836B4"/>
    <w:multiLevelType w:val="hybridMultilevel"/>
    <w:tmpl w:val="D228C874"/>
    <w:lvl w:ilvl="0" w:tplc="00000022">
      <w:start w:val="1"/>
      <w:numFmt w:val="decimal"/>
      <w:lvlText w:val="%1."/>
      <w:lvlJc w:val="left"/>
      <w:pPr>
        <w:tabs>
          <w:tab w:val="num" w:pos="360"/>
        </w:tabs>
        <w:ind w:left="360" w:hanging="360"/>
      </w:pPr>
      <w:rPr>
        <w:rFonts w:cs="Times New Roman"/>
        <w:b/>
        <w:i w:val="0"/>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78">
    <w:nsid w:val="2B941517"/>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9">
    <w:nsid w:val="2BCF4D50"/>
    <w:multiLevelType w:val="multilevel"/>
    <w:tmpl w:val="000000B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0">
    <w:nsid w:val="2BDA0740"/>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1">
    <w:nsid w:val="2C1F6534"/>
    <w:multiLevelType w:val="hybridMultilevel"/>
    <w:tmpl w:val="9740E3B0"/>
    <w:lvl w:ilvl="0" w:tplc="0000008E">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82">
    <w:nsid w:val="2CA44BD5"/>
    <w:multiLevelType w:val="multilevel"/>
    <w:tmpl w:val="0000009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3">
    <w:nsid w:val="2CE5781B"/>
    <w:multiLevelType w:val="multilevel"/>
    <w:tmpl w:val="0000012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4">
    <w:nsid w:val="2D43245C"/>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5">
    <w:nsid w:val="2DD90B77"/>
    <w:multiLevelType w:val="multilevel"/>
    <w:tmpl w:val="0000017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6">
    <w:nsid w:val="2DF30742"/>
    <w:multiLevelType w:val="multilevel"/>
    <w:tmpl w:val="0000012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87">
    <w:nsid w:val="2E204ED1"/>
    <w:multiLevelType w:val="hybridMultilevel"/>
    <w:tmpl w:val="C0809B1C"/>
    <w:name w:val="WW8Num2122"/>
    <w:lvl w:ilvl="0" w:tplc="0000003C">
      <w:start w:val="1"/>
      <w:numFmt w:val="lowerLetter"/>
      <w:lvlText w:val="%1)"/>
      <w:lvlJc w:val="left"/>
      <w:pPr>
        <w:tabs>
          <w:tab w:val="num" w:pos="340"/>
        </w:tabs>
        <w:ind w:left="340" w:hanging="340"/>
      </w:pPr>
      <w:rPr>
        <w:rFonts w:ascii="Times New Roman" w:hAnsi="Times New Roman" w:cs="Times New Roman"/>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8">
    <w:nsid w:val="2E2F0EBC"/>
    <w:multiLevelType w:val="hybridMultilevel"/>
    <w:tmpl w:val="DA4C1ADA"/>
    <w:lvl w:ilvl="0" w:tplc="0000004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89">
    <w:nsid w:val="2E400119"/>
    <w:multiLevelType w:val="hybridMultilevel"/>
    <w:tmpl w:val="9BEE6696"/>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90">
    <w:nsid w:val="2EB5147E"/>
    <w:multiLevelType w:val="multilevel"/>
    <w:tmpl w:val="0000014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91">
    <w:nsid w:val="2EF06A0B"/>
    <w:multiLevelType w:val="multilevel"/>
    <w:tmpl w:val="0000017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92">
    <w:nsid w:val="2EFE1199"/>
    <w:multiLevelType w:val="hybridMultilevel"/>
    <w:tmpl w:val="A7805ED2"/>
    <w:lvl w:ilvl="0" w:tplc="0000001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93">
    <w:nsid w:val="2F186446"/>
    <w:multiLevelType w:val="hybridMultilevel"/>
    <w:tmpl w:val="1C66E6D8"/>
    <w:lvl w:ilvl="0" w:tplc="0000002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94">
    <w:nsid w:val="2F79625A"/>
    <w:multiLevelType w:val="multilevel"/>
    <w:tmpl w:val="000000A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95">
    <w:nsid w:val="2FD1275C"/>
    <w:multiLevelType w:val="multilevel"/>
    <w:tmpl w:val="0000009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96">
    <w:nsid w:val="2FD41355"/>
    <w:multiLevelType w:val="multilevel"/>
    <w:tmpl w:val="0000009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97">
    <w:nsid w:val="30556331"/>
    <w:multiLevelType w:val="hybridMultilevel"/>
    <w:tmpl w:val="4006AF1C"/>
    <w:lvl w:ilvl="0" w:tplc="0000001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498">
    <w:nsid w:val="313627BA"/>
    <w:multiLevelType w:val="multilevel"/>
    <w:tmpl w:val="000000C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99">
    <w:nsid w:val="315D0954"/>
    <w:multiLevelType w:val="multilevel"/>
    <w:tmpl w:val="000000C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0">
    <w:nsid w:val="319C713E"/>
    <w:multiLevelType w:val="multilevel"/>
    <w:tmpl w:val="0000009E"/>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1">
    <w:nsid w:val="31FF36B7"/>
    <w:multiLevelType w:val="multilevel"/>
    <w:tmpl w:val="000000D5"/>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2">
    <w:nsid w:val="324C48D0"/>
    <w:multiLevelType w:val="hybridMultilevel"/>
    <w:tmpl w:val="27ECD078"/>
    <w:lvl w:ilvl="0" w:tplc="00000033">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03">
    <w:nsid w:val="327F764E"/>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4">
    <w:nsid w:val="331C75BC"/>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5">
    <w:nsid w:val="33310C84"/>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6">
    <w:nsid w:val="338A0502"/>
    <w:multiLevelType w:val="multilevel"/>
    <w:tmpl w:val="0000014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7">
    <w:nsid w:val="338E0C6C"/>
    <w:multiLevelType w:val="hybridMultilevel"/>
    <w:tmpl w:val="7F66D0A6"/>
    <w:lvl w:ilvl="0" w:tplc="00000088">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08">
    <w:nsid w:val="340D1A3C"/>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9">
    <w:nsid w:val="342E7F16"/>
    <w:multiLevelType w:val="hybridMultilevel"/>
    <w:tmpl w:val="961C311E"/>
    <w:lvl w:ilvl="0" w:tplc="00000033">
      <w:start w:val="1"/>
      <w:numFmt w:val="lowerLetter"/>
      <w:lvlText w:val="%1)"/>
      <w:lvlJc w:val="left"/>
      <w:pPr>
        <w:tabs>
          <w:tab w:val="num" w:pos="340"/>
        </w:tabs>
        <w:ind w:left="340" w:hanging="340"/>
      </w:pPr>
      <w:rPr>
        <w:rFonts w:cs="Times New Roman"/>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10">
    <w:nsid w:val="34487DEC"/>
    <w:multiLevelType w:val="multilevel"/>
    <w:tmpl w:val="0000017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11">
    <w:nsid w:val="347A75E7"/>
    <w:multiLevelType w:val="multilevel"/>
    <w:tmpl w:val="0000012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12">
    <w:nsid w:val="34916421"/>
    <w:multiLevelType w:val="multilevel"/>
    <w:tmpl w:val="0000011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13">
    <w:nsid w:val="34C823C2"/>
    <w:multiLevelType w:val="multilevel"/>
    <w:tmpl w:val="0000014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14">
    <w:nsid w:val="34EA24B8"/>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15">
    <w:nsid w:val="35220CAA"/>
    <w:multiLevelType w:val="hybridMultilevel"/>
    <w:tmpl w:val="F9747A26"/>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16">
    <w:nsid w:val="356B7894"/>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17">
    <w:nsid w:val="356F2E1A"/>
    <w:multiLevelType w:val="hybridMultilevel"/>
    <w:tmpl w:val="FECC5FD4"/>
    <w:lvl w:ilvl="0" w:tplc="267E2496">
      <w:start w:val="1"/>
      <w:numFmt w:val="lowerLetter"/>
      <w:lvlText w:val="%1)"/>
      <w:lvlJc w:val="left"/>
      <w:pPr>
        <w:tabs>
          <w:tab w:val="num" w:pos="360"/>
        </w:tabs>
        <w:ind w:left="340" w:hanging="340"/>
      </w:pPr>
      <w:rPr>
        <w:rFonts w:hint="default"/>
        <w:b w:val="0"/>
        <w:i w:val="0"/>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18">
    <w:nsid w:val="35751422"/>
    <w:multiLevelType w:val="multilevel"/>
    <w:tmpl w:val="000000F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19">
    <w:nsid w:val="36203011"/>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20">
    <w:nsid w:val="36744988"/>
    <w:multiLevelType w:val="multilevel"/>
    <w:tmpl w:val="000000C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21">
    <w:nsid w:val="369A79B8"/>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22">
    <w:nsid w:val="36AB0876"/>
    <w:multiLevelType w:val="hybridMultilevel"/>
    <w:tmpl w:val="8D76632C"/>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23">
    <w:nsid w:val="36F51064"/>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24">
    <w:nsid w:val="37A02B7D"/>
    <w:multiLevelType w:val="hybridMultilevel"/>
    <w:tmpl w:val="09706B74"/>
    <w:lvl w:ilvl="0" w:tplc="0000000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25">
    <w:nsid w:val="382104C1"/>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26">
    <w:nsid w:val="38C76EEA"/>
    <w:multiLevelType w:val="hybridMultilevel"/>
    <w:tmpl w:val="6EE8384C"/>
    <w:lvl w:ilvl="0" w:tplc="063437A2">
      <w:start w:val="1"/>
      <w:numFmt w:val="lowerLetter"/>
      <w:lvlText w:val="%1)"/>
      <w:lvlJc w:val="left"/>
      <w:pPr>
        <w:tabs>
          <w:tab w:val="num" w:pos="360"/>
        </w:tabs>
        <w:ind w:left="340" w:hanging="340"/>
      </w:pPr>
      <w:rPr>
        <w:rFonts w:hint="default"/>
        <w:b w:val="0"/>
        <w:i w:val="0"/>
        <w:color w:val="auto"/>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7">
    <w:nsid w:val="3913584A"/>
    <w:multiLevelType w:val="multilevel"/>
    <w:tmpl w:val="000000A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28">
    <w:nsid w:val="393D1DB7"/>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29">
    <w:nsid w:val="395246B6"/>
    <w:multiLevelType w:val="multilevel"/>
    <w:tmpl w:val="0000019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30">
    <w:nsid w:val="3A202C47"/>
    <w:multiLevelType w:val="multilevel"/>
    <w:tmpl w:val="0000018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31">
    <w:nsid w:val="3A2B542D"/>
    <w:multiLevelType w:val="hybridMultilevel"/>
    <w:tmpl w:val="F0CA1064"/>
    <w:lvl w:ilvl="0" w:tplc="0000002D">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32">
    <w:nsid w:val="3A326154"/>
    <w:multiLevelType w:val="hybridMultilevel"/>
    <w:tmpl w:val="1F44D300"/>
    <w:lvl w:ilvl="0" w:tplc="0000001D">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33">
    <w:nsid w:val="3A4F2450"/>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34">
    <w:nsid w:val="3A6F781C"/>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35">
    <w:nsid w:val="3BBB35E2"/>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36">
    <w:nsid w:val="3BD80CCC"/>
    <w:multiLevelType w:val="hybridMultilevel"/>
    <w:tmpl w:val="586EEAAA"/>
    <w:lvl w:ilvl="0" w:tplc="00000038">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37">
    <w:nsid w:val="3BF13E3A"/>
    <w:multiLevelType w:val="hybridMultilevel"/>
    <w:tmpl w:val="11925C32"/>
    <w:lvl w:ilvl="0" w:tplc="00000067">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38">
    <w:nsid w:val="3C74626D"/>
    <w:multiLevelType w:val="singleLevel"/>
    <w:tmpl w:val="00000007"/>
    <w:lvl w:ilvl="0">
      <w:start w:val="1"/>
      <w:numFmt w:val="lowerLetter"/>
      <w:lvlText w:val="%1)"/>
      <w:lvlJc w:val="left"/>
      <w:pPr>
        <w:tabs>
          <w:tab w:val="num" w:pos="340"/>
        </w:tabs>
        <w:ind w:left="340" w:hanging="340"/>
      </w:pPr>
      <w:rPr>
        <w:rFonts w:cs="Times New Roman"/>
        <w:color w:val="auto"/>
      </w:rPr>
    </w:lvl>
  </w:abstractNum>
  <w:abstractNum w:abstractNumId="539">
    <w:nsid w:val="3C781132"/>
    <w:multiLevelType w:val="multilevel"/>
    <w:tmpl w:val="0000012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0">
    <w:nsid w:val="3CAB2EA9"/>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1">
    <w:nsid w:val="3D7020F8"/>
    <w:multiLevelType w:val="hybridMultilevel"/>
    <w:tmpl w:val="F7FC46CC"/>
    <w:lvl w:ilvl="0" w:tplc="0000005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42">
    <w:nsid w:val="3E1033F9"/>
    <w:multiLevelType w:val="hybridMultilevel"/>
    <w:tmpl w:val="2DD6CB7A"/>
    <w:lvl w:ilvl="0" w:tplc="0000005D">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43">
    <w:nsid w:val="3E5A46A2"/>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4">
    <w:nsid w:val="3EC30FCD"/>
    <w:multiLevelType w:val="hybridMultilevel"/>
    <w:tmpl w:val="9F9EF1F6"/>
    <w:lvl w:ilvl="0" w:tplc="00000088">
      <w:start w:val="1"/>
      <w:numFmt w:val="lowerLetter"/>
      <w:lvlText w:val="%1)"/>
      <w:lvlJc w:val="left"/>
      <w:pPr>
        <w:tabs>
          <w:tab w:val="num" w:pos="340"/>
        </w:tabs>
        <w:ind w:left="340" w:hanging="340"/>
      </w:pPr>
      <w:rPr>
        <w:rFonts w:cs="Times New Roman"/>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5">
    <w:nsid w:val="4108246A"/>
    <w:multiLevelType w:val="multilevel"/>
    <w:tmpl w:val="000000A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6">
    <w:nsid w:val="419D5629"/>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7">
    <w:nsid w:val="41A23506"/>
    <w:multiLevelType w:val="multilevel"/>
    <w:tmpl w:val="0000012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8">
    <w:nsid w:val="41BC1D29"/>
    <w:multiLevelType w:val="multilevel"/>
    <w:tmpl w:val="000000A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9">
    <w:nsid w:val="41F9398E"/>
    <w:multiLevelType w:val="hybridMultilevel"/>
    <w:tmpl w:val="811EC5BE"/>
    <w:lvl w:ilvl="0" w:tplc="0000004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50">
    <w:nsid w:val="42950FA8"/>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51">
    <w:nsid w:val="42F870FB"/>
    <w:multiLevelType w:val="hybridMultilevel"/>
    <w:tmpl w:val="1548D650"/>
    <w:lvl w:ilvl="0" w:tplc="00000039">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52">
    <w:nsid w:val="435005A5"/>
    <w:multiLevelType w:val="hybridMultilevel"/>
    <w:tmpl w:val="6812DBFC"/>
    <w:lvl w:ilvl="0" w:tplc="0000006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53">
    <w:nsid w:val="435B4DA3"/>
    <w:multiLevelType w:val="multilevel"/>
    <w:tmpl w:val="0000014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54">
    <w:nsid w:val="435C51F6"/>
    <w:multiLevelType w:val="multilevel"/>
    <w:tmpl w:val="0000011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55">
    <w:nsid w:val="43F54FB8"/>
    <w:multiLevelType w:val="hybridMultilevel"/>
    <w:tmpl w:val="31CE3D54"/>
    <w:lvl w:ilvl="0" w:tplc="0000002D">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56">
    <w:nsid w:val="441E79F5"/>
    <w:multiLevelType w:val="multilevel"/>
    <w:tmpl w:val="E1480FBA"/>
    <w:lvl w:ilvl="0">
      <w:start w:val="1"/>
      <w:numFmt w:val="lowerLetter"/>
      <w:lvlText w:val="%1)"/>
      <w:lvlJc w:val="left"/>
      <w:pPr>
        <w:tabs>
          <w:tab w:val="num" w:pos="360"/>
        </w:tabs>
        <w:ind w:left="340" w:hanging="340"/>
      </w:pPr>
      <w:rPr>
        <w:rFonts w:hint="default"/>
        <w:b w:val="0"/>
        <w:i w:val="0"/>
        <w:color w:val="auto"/>
        <w:vertAlign w:val="baseline"/>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57">
    <w:nsid w:val="445A6048"/>
    <w:multiLevelType w:val="hybridMultilevel"/>
    <w:tmpl w:val="CEF4240A"/>
    <w:lvl w:ilvl="0" w:tplc="00000091">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58">
    <w:nsid w:val="44C46927"/>
    <w:multiLevelType w:val="hybridMultilevel"/>
    <w:tmpl w:val="BA98118C"/>
    <w:lvl w:ilvl="0" w:tplc="00000090">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59">
    <w:nsid w:val="45823F05"/>
    <w:multiLevelType w:val="hybridMultilevel"/>
    <w:tmpl w:val="D7BA82AA"/>
    <w:lvl w:ilvl="0" w:tplc="00000009">
      <w:start w:val="1"/>
      <w:numFmt w:val="decimal"/>
      <w:lvlText w:val="%1."/>
      <w:lvlJc w:val="left"/>
      <w:pPr>
        <w:tabs>
          <w:tab w:val="num" w:pos="357"/>
        </w:tabs>
        <w:ind w:left="357" w:hanging="357"/>
      </w:pPr>
      <w:rPr>
        <w:rFonts w:cs="Times New Roman"/>
        <w:b/>
        <w:i w:val="0"/>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60">
    <w:nsid w:val="45F875BD"/>
    <w:multiLevelType w:val="hybridMultilevel"/>
    <w:tmpl w:val="4E94F0E2"/>
    <w:lvl w:ilvl="0" w:tplc="0000008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61">
    <w:nsid w:val="4619027E"/>
    <w:multiLevelType w:val="hybridMultilevel"/>
    <w:tmpl w:val="789C84C8"/>
    <w:lvl w:ilvl="0" w:tplc="0000003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62">
    <w:nsid w:val="46487BE0"/>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63">
    <w:nsid w:val="471240C1"/>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64">
    <w:nsid w:val="471544FB"/>
    <w:multiLevelType w:val="singleLevel"/>
    <w:tmpl w:val="0000001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65">
    <w:nsid w:val="471E0099"/>
    <w:multiLevelType w:val="hybridMultilevel"/>
    <w:tmpl w:val="58D0BC1E"/>
    <w:lvl w:ilvl="0" w:tplc="00000088">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66">
    <w:nsid w:val="474607A2"/>
    <w:multiLevelType w:val="hybridMultilevel"/>
    <w:tmpl w:val="0868F54E"/>
    <w:lvl w:ilvl="0" w:tplc="45EE110A">
      <w:start w:val="1"/>
      <w:numFmt w:val="lowerLetter"/>
      <w:lvlText w:val="%1)"/>
      <w:lvlJc w:val="left"/>
      <w:pPr>
        <w:tabs>
          <w:tab w:val="num" w:pos="360"/>
        </w:tabs>
        <w:ind w:left="340" w:hanging="340"/>
      </w:pPr>
      <w:rPr>
        <w:rFonts w:ascii="Times New Roman" w:hAnsi="Times New Roman" w:cs="Times New Roman" w:hint="default"/>
        <w:color w:val="auto"/>
        <w:sz w:val="24"/>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67">
    <w:nsid w:val="479B3711"/>
    <w:multiLevelType w:val="singleLevel"/>
    <w:tmpl w:val="0000005D"/>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68">
    <w:nsid w:val="47C62CF1"/>
    <w:multiLevelType w:val="multilevel"/>
    <w:tmpl w:val="000000B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69">
    <w:nsid w:val="483845AA"/>
    <w:multiLevelType w:val="hybridMultilevel"/>
    <w:tmpl w:val="9034B730"/>
    <w:lvl w:ilvl="0" w:tplc="0000001D">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70">
    <w:nsid w:val="49133389"/>
    <w:multiLevelType w:val="multilevel"/>
    <w:tmpl w:val="000000B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71">
    <w:nsid w:val="49AE4B05"/>
    <w:multiLevelType w:val="multilevel"/>
    <w:tmpl w:val="000000C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72">
    <w:nsid w:val="4A1007C1"/>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73">
    <w:nsid w:val="4A1144E0"/>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74">
    <w:nsid w:val="4A6D6D67"/>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75">
    <w:nsid w:val="4A736D9B"/>
    <w:multiLevelType w:val="hybridMultilevel"/>
    <w:tmpl w:val="548844E8"/>
    <w:lvl w:ilvl="0" w:tplc="0000004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76">
    <w:nsid w:val="4AE03491"/>
    <w:multiLevelType w:val="hybridMultilevel"/>
    <w:tmpl w:val="88965140"/>
    <w:lvl w:ilvl="0" w:tplc="267E2496">
      <w:start w:val="1"/>
      <w:numFmt w:val="lowerLetter"/>
      <w:lvlText w:val="%1)"/>
      <w:lvlJc w:val="left"/>
      <w:pPr>
        <w:tabs>
          <w:tab w:val="num" w:pos="360"/>
        </w:tabs>
        <w:ind w:left="340" w:hanging="340"/>
      </w:pPr>
      <w:rPr>
        <w:rFonts w:hint="default"/>
        <w:b w:val="0"/>
        <w:i w:val="0"/>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77">
    <w:nsid w:val="4B7B64C9"/>
    <w:multiLevelType w:val="hybridMultilevel"/>
    <w:tmpl w:val="75D6303C"/>
    <w:lvl w:ilvl="0" w:tplc="0000000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78">
    <w:nsid w:val="4BAD652D"/>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79">
    <w:nsid w:val="4BB77260"/>
    <w:multiLevelType w:val="multilevel"/>
    <w:tmpl w:val="00000130"/>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0">
    <w:nsid w:val="4BC17DF1"/>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1">
    <w:nsid w:val="4BD6162C"/>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2">
    <w:nsid w:val="4C6D3558"/>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3">
    <w:nsid w:val="4C6E6C94"/>
    <w:multiLevelType w:val="hybridMultilevel"/>
    <w:tmpl w:val="74EE6AAE"/>
    <w:lvl w:ilvl="0" w:tplc="0000005B">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84">
    <w:nsid w:val="4CAE6BB0"/>
    <w:multiLevelType w:val="multilevel"/>
    <w:tmpl w:val="000000A1"/>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5">
    <w:nsid w:val="4D2F4050"/>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6">
    <w:nsid w:val="4D806A47"/>
    <w:multiLevelType w:val="multilevel"/>
    <w:tmpl w:val="000000BD"/>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7">
    <w:nsid w:val="4DEF2279"/>
    <w:multiLevelType w:val="hybridMultilevel"/>
    <w:tmpl w:val="6F4ACA1E"/>
    <w:lvl w:ilvl="0" w:tplc="00000091">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88">
    <w:nsid w:val="4E6964DF"/>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89">
    <w:nsid w:val="4E7E09CF"/>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90">
    <w:nsid w:val="4EE86FFE"/>
    <w:multiLevelType w:val="hybridMultilevel"/>
    <w:tmpl w:val="4198BA2C"/>
    <w:lvl w:ilvl="0" w:tplc="0000003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91">
    <w:nsid w:val="4F4D0212"/>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92">
    <w:nsid w:val="4FD73311"/>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93">
    <w:nsid w:val="4FEA7EAF"/>
    <w:multiLevelType w:val="hybridMultilevel"/>
    <w:tmpl w:val="8C063206"/>
    <w:lvl w:ilvl="0" w:tplc="0000001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94">
    <w:nsid w:val="4FF23FD0"/>
    <w:multiLevelType w:val="hybridMultilevel"/>
    <w:tmpl w:val="7D5C9B00"/>
    <w:lvl w:ilvl="0" w:tplc="0000003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595">
    <w:nsid w:val="50092F5A"/>
    <w:multiLevelType w:val="multilevel"/>
    <w:tmpl w:val="0000012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96">
    <w:nsid w:val="50157678"/>
    <w:multiLevelType w:val="multilevel"/>
    <w:tmpl w:val="0000013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97">
    <w:nsid w:val="50290A07"/>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98">
    <w:nsid w:val="511B2F3A"/>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99">
    <w:nsid w:val="512F45CA"/>
    <w:multiLevelType w:val="multilevel"/>
    <w:tmpl w:val="00000171"/>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0">
    <w:nsid w:val="51CD76EB"/>
    <w:multiLevelType w:val="multilevel"/>
    <w:tmpl w:val="000000C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1">
    <w:nsid w:val="521543F3"/>
    <w:multiLevelType w:val="multilevel"/>
    <w:tmpl w:val="0000012C"/>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2">
    <w:nsid w:val="522654A2"/>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3">
    <w:nsid w:val="53010F05"/>
    <w:multiLevelType w:val="hybridMultilevel"/>
    <w:tmpl w:val="B254C0DC"/>
    <w:lvl w:ilvl="0" w:tplc="0000001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04">
    <w:nsid w:val="533A30BF"/>
    <w:multiLevelType w:val="multilevel"/>
    <w:tmpl w:val="00000138"/>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5">
    <w:nsid w:val="54092E4F"/>
    <w:multiLevelType w:val="multilevel"/>
    <w:tmpl w:val="000000A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6">
    <w:nsid w:val="540B0141"/>
    <w:multiLevelType w:val="hybridMultilevel"/>
    <w:tmpl w:val="B17C8312"/>
    <w:lvl w:ilvl="0" w:tplc="0000002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07">
    <w:nsid w:val="5444785B"/>
    <w:multiLevelType w:val="multilevel"/>
    <w:tmpl w:val="0000014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8">
    <w:nsid w:val="54A74F34"/>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09">
    <w:nsid w:val="54DC5471"/>
    <w:multiLevelType w:val="multilevel"/>
    <w:tmpl w:val="0000018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10">
    <w:nsid w:val="552D6233"/>
    <w:multiLevelType w:val="multilevel"/>
    <w:tmpl w:val="0000013A"/>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11">
    <w:nsid w:val="554B59F9"/>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12">
    <w:nsid w:val="55561A88"/>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13">
    <w:nsid w:val="55624D85"/>
    <w:multiLevelType w:val="hybridMultilevel"/>
    <w:tmpl w:val="6EBEC976"/>
    <w:lvl w:ilvl="0" w:tplc="0000000F">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14">
    <w:nsid w:val="560077EB"/>
    <w:multiLevelType w:val="hybridMultilevel"/>
    <w:tmpl w:val="A56E1A60"/>
    <w:lvl w:ilvl="0" w:tplc="00000007">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15">
    <w:nsid w:val="56D45CB8"/>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16">
    <w:nsid w:val="56DE45DF"/>
    <w:multiLevelType w:val="hybridMultilevel"/>
    <w:tmpl w:val="60089DB8"/>
    <w:lvl w:ilvl="0" w:tplc="0000001B">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17">
    <w:nsid w:val="57176100"/>
    <w:multiLevelType w:val="hybridMultilevel"/>
    <w:tmpl w:val="3566E7FA"/>
    <w:lvl w:ilvl="0" w:tplc="0000001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18">
    <w:nsid w:val="571C1ED0"/>
    <w:multiLevelType w:val="multilevel"/>
    <w:tmpl w:val="0000011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19">
    <w:nsid w:val="571D414E"/>
    <w:multiLevelType w:val="hybridMultilevel"/>
    <w:tmpl w:val="3FCA9B42"/>
    <w:lvl w:ilvl="0" w:tplc="0000005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20">
    <w:nsid w:val="573425D1"/>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21">
    <w:nsid w:val="574657AB"/>
    <w:multiLevelType w:val="multilevel"/>
    <w:tmpl w:val="0000019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22">
    <w:nsid w:val="575C2670"/>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23">
    <w:nsid w:val="57B16FD5"/>
    <w:multiLevelType w:val="hybridMultilevel"/>
    <w:tmpl w:val="07162618"/>
    <w:lvl w:ilvl="0" w:tplc="0000001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24">
    <w:nsid w:val="57D727D7"/>
    <w:multiLevelType w:val="multilevel"/>
    <w:tmpl w:val="0000014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25">
    <w:nsid w:val="581C01AA"/>
    <w:multiLevelType w:val="multilevel"/>
    <w:tmpl w:val="0000018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26">
    <w:nsid w:val="583A7823"/>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27">
    <w:nsid w:val="58C26025"/>
    <w:multiLevelType w:val="hybridMultilevel"/>
    <w:tmpl w:val="6D68975C"/>
    <w:lvl w:ilvl="0" w:tplc="00000069">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28">
    <w:nsid w:val="597F36EE"/>
    <w:multiLevelType w:val="multilevel"/>
    <w:tmpl w:val="000000E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29">
    <w:nsid w:val="59C1037C"/>
    <w:multiLevelType w:val="hybridMultilevel"/>
    <w:tmpl w:val="BDC47B96"/>
    <w:lvl w:ilvl="0" w:tplc="00000076">
      <w:start w:val="1"/>
      <w:numFmt w:val="lowerLetter"/>
      <w:lvlText w:val="%1)"/>
      <w:lvlJc w:val="left"/>
      <w:pPr>
        <w:tabs>
          <w:tab w:val="num" w:pos="340"/>
        </w:tabs>
        <w:ind w:left="340" w:hanging="340"/>
      </w:pPr>
      <w:rPr>
        <w:rFonts w:cs="Times New Roman"/>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0">
    <w:nsid w:val="59DD2C7D"/>
    <w:multiLevelType w:val="hybridMultilevel"/>
    <w:tmpl w:val="0C4285D4"/>
    <w:lvl w:ilvl="0" w:tplc="00000057">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31">
    <w:nsid w:val="5A204B01"/>
    <w:multiLevelType w:val="multilevel"/>
    <w:tmpl w:val="0000011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32">
    <w:nsid w:val="5A8910E1"/>
    <w:multiLevelType w:val="hybridMultilevel"/>
    <w:tmpl w:val="88745ACC"/>
    <w:name w:val="WW8Num862"/>
    <w:lvl w:ilvl="0" w:tplc="00000018">
      <w:start w:val="1"/>
      <w:numFmt w:val="lowerLetter"/>
      <w:lvlText w:val="%1)"/>
      <w:lvlJc w:val="left"/>
      <w:pPr>
        <w:tabs>
          <w:tab w:val="num" w:pos="340"/>
        </w:tabs>
        <w:ind w:left="340" w:hanging="340"/>
      </w:pPr>
      <w:rPr>
        <w:rFonts w:ascii="Times New Roman" w:hAnsi="Times New Roman" w:cs="Times New Roman"/>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3">
    <w:nsid w:val="5AC757F7"/>
    <w:multiLevelType w:val="multilevel"/>
    <w:tmpl w:val="0000011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34">
    <w:nsid w:val="5AE6054D"/>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35">
    <w:nsid w:val="5AFE03C4"/>
    <w:multiLevelType w:val="multilevel"/>
    <w:tmpl w:val="000000B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36">
    <w:nsid w:val="5B3D6D4B"/>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37">
    <w:nsid w:val="5BB86E63"/>
    <w:multiLevelType w:val="singleLevel"/>
    <w:tmpl w:val="00000007"/>
    <w:lvl w:ilvl="0">
      <w:start w:val="1"/>
      <w:numFmt w:val="lowerLetter"/>
      <w:lvlText w:val="%1)"/>
      <w:lvlJc w:val="left"/>
      <w:pPr>
        <w:tabs>
          <w:tab w:val="num" w:pos="340"/>
        </w:tabs>
        <w:ind w:left="340" w:hanging="340"/>
      </w:pPr>
      <w:rPr>
        <w:rFonts w:cs="Times New Roman"/>
        <w:color w:val="auto"/>
      </w:rPr>
    </w:lvl>
  </w:abstractNum>
  <w:abstractNum w:abstractNumId="638">
    <w:nsid w:val="5BBC71E1"/>
    <w:multiLevelType w:val="multilevel"/>
    <w:tmpl w:val="000000BE"/>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39">
    <w:nsid w:val="5BF05F13"/>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40">
    <w:nsid w:val="5C806607"/>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41">
    <w:nsid w:val="5CAA2894"/>
    <w:multiLevelType w:val="singleLevel"/>
    <w:tmpl w:val="00000007"/>
    <w:lvl w:ilvl="0">
      <w:start w:val="1"/>
      <w:numFmt w:val="lowerLetter"/>
      <w:lvlText w:val="%1)"/>
      <w:lvlJc w:val="left"/>
      <w:pPr>
        <w:tabs>
          <w:tab w:val="num" w:pos="340"/>
        </w:tabs>
        <w:ind w:left="340" w:hanging="340"/>
      </w:pPr>
      <w:rPr>
        <w:rFonts w:cs="Times New Roman"/>
        <w:color w:val="auto"/>
      </w:rPr>
    </w:lvl>
  </w:abstractNum>
  <w:abstractNum w:abstractNumId="642">
    <w:nsid w:val="5CD92BF2"/>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43">
    <w:nsid w:val="5CDC1BE2"/>
    <w:multiLevelType w:val="multilevel"/>
    <w:tmpl w:val="000000C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44">
    <w:nsid w:val="5D9B3F25"/>
    <w:multiLevelType w:val="hybridMultilevel"/>
    <w:tmpl w:val="56A43C66"/>
    <w:lvl w:ilvl="0" w:tplc="00000033">
      <w:start w:val="1"/>
      <w:numFmt w:val="lowerLetter"/>
      <w:lvlText w:val="%1)"/>
      <w:lvlJc w:val="left"/>
      <w:pPr>
        <w:tabs>
          <w:tab w:val="num" w:pos="340"/>
        </w:tabs>
        <w:ind w:left="340" w:hanging="340"/>
      </w:pPr>
      <w:rPr>
        <w:rFonts w:cs="Times New Roman"/>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45">
    <w:nsid w:val="5DB945E9"/>
    <w:multiLevelType w:val="multilevel"/>
    <w:tmpl w:val="000000A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46">
    <w:nsid w:val="5DFE11BB"/>
    <w:multiLevelType w:val="multilevel"/>
    <w:tmpl w:val="0000009A"/>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47">
    <w:nsid w:val="5E396F11"/>
    <w:multiLevelType w:val="multilevel"/>
    <w:tmpl w:val="0000013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48">
    <w:nsid w:val="5E6E6F2F"/>
    <w:multiLevelType w:val="singleLevel"/>
    <w:tmpl w:val="00000007"/>
    <w:lvl w:ilvl="0">
      <w:start w:val="1"/>
      <w:numFmt w:val="lowerLetter"/>
      <w:lvlText w:val="%1)"/>
      <w:lvlJc w:val="left"/>
      <w:pPr>
        <w:tabs>
          <w:tab w:val="num" w:pos="340"/>
        </w:tabs>
        <w:ind w:left="340" w:hanging="340"/>
      </w:pPr>
      <w:rPr>
        <w:rFonts w:cs="Times New Roman"/>
        <w:color w:val="auto"/>
      </w:rPr>
    </w:lvl>
  </w:abstractNum>
  <w:abstractNum w:abstractNumId="649">
    <w:nsid w:val="5E773730"/>
    <w:multiLevelType w:val="multilevel"/>
    <w:tmpl w:val="000000E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50">
    <w:nsid w:val="5E867569"/>
    <w:multiLevelType w:val="multilevel"/>
    <w:tmpl w:val="0000009B"/>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51">
    <w:nsid w:val="5F1B55DF"/>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52">
    <w:nsid w:val="5F31334E"/>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53">
    <w:nsid w:val="5F8A0309"/>
    <w:multiLevelType w:val="singleLevel"/>
    <w:tmpl w:val="0000001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54">
    <w:nsid w:val="5FA3464D"/>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55">
    <w:nsid w:val="60957309"/>
    <w:multiLevelType w:val="hybridMultilevel"/>
    <w:tmpl w:val="EBCA4912"/>
    <w:lvl w:ilvl="0" w:tplc="0000000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56">
    <w:nsid w:val="60CF2668"/>
    <w:multiLevelType w:val="hybridMultilevel"/>
    <w:tmpl w:val="448AF7D4"/>
    <w:lvl w:ilvl="0" w:tplc="267E2496">
      <w:start w:val="1"/>
      <w:numFmt w:val="lowerLetter"/>
      <w:lvlText w:val="%1)"/>
      <w:lvlJc w:val="left"/>
      <w:pPr>
        <w:tabs>
          <w:tab w:val="num" w:pos="360"/>
        </w:tabs>
        <w:ind w:left="340" w:hanging="340"/>
      </w:pPr>
      <w:rPr>
        <w:rFonts w:hint="default"/>
        <w:b w:val="0"/>
        <w:i w:val="0"/>
        <w:color w:val="auto"/>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7">
    <w:nsid w:val="6155360B"/>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58">
    <w:nsid w:val="619A1E3F"/>
    <w:multiLevelType w:val="hybridMultilevel"/>
    <w:tmpl w:val="20802E6E"/>
    <w:lvl w:ilvl="0" w:tplc="0000003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59">
    <w:nsid w:val="61B400DB"/>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60">
    <w:nsid w:val="625C2BFB"/>
    <w:multiLevelType w:val="hybridMultilevel"/>
    <w:tmpl w:val="F7E24194"/>
    <w:lvl w:ilvl="0" w:tplc="0000002A">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61">
    <w:nsid w:val="62E3656D"/>
    <w:multiLevelType w:val="hybridMultilevel"/>
    <w:tmpl w:val="C11854E4"/>
    <w:lvl w:ilvl="0" w:tplc="00000033">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62">
    <w:nsid w:val="63323773"/>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63">
    <w:nsid w:val="63A3257A"/>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64">
    <w:nsid w:val="64500E2F"/>
    <w:multiLevelType w:val="multilevel"/>
    <w:tmpl w:val="00000122"/>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65">
    <w:nsid w:val="64803E50"/>
    <w:multiLevelType w:val="hybridMultilevel"/>
    <w:tmpl w:val="A48615EE"/>
    <w:lvl w:ilvl="0" w:tplc="0000002D">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66">
    <w:nsid w:val="649B5C24"/>
    <w:multiLevelType w:val="hybridMultilevel"/>
    <w:tmpl w:val="380818CA"/>
    <w:lvl w:ilvl="0" w:tplc="00000088">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67">
    <w:nsid w:val="64F00DF7"/>
    <w:multiLevelType w:val="multilevel"/>
    <w:tmpl w:val="0000012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68">
    <w:nsid w:val="65082D3D"/>
    <w:multiLevelType w:val="multilevel"/>
    <w:tmpl w:val="000000C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69">
    <w:nsid w:val="654A0AD8"/>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70">
    <w:nsid w:val="65647F1E"/>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71">
    <w:nsid w:val="658D17D1"/>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72">
    <w:nsid w:val="65AA74F1"/>
    <w:multiLevelType w:val="hybridMultilevel"/>
    <w:tmpl w:val="47A4BECE"/>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73">
    <w:nsid w:val="65CE5D1B"/>
    <w:multiLevelType w:val="hybridMultilevel"/>
    <w:tmpl w:val="4B9635D4"/>
    <w:lvl w:ilvl="0" w:tplc="00000006">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74">
    <w:nsid w:val="65EE2913"/>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75">
    <w:nsid w:val="662202EE"/>
    <w:multiLevelType w:val="multilevel"/>
    <w:tmpl w:val="0000014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76">
    <w:nsid w:val="66290470"/>
    <w:multiLevelType w:val="hybridMultilevel"/>
    <w:tmpl w:val="D6841A06"/>
    <w:lvl w:ilvl="0" w:tplc="0000001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77">
    <w:nsid w:val="66424F20"/>
    <w:multiLevelType w:val="multilevel"/>
    <w:tmpl w:val="3118F214"/>
    <w:lvl w:ilvl="0">
      <w:start w:val="1"/>
      <w:numFmt w:val="lowerLetter"/>
      <w:lvlText w:val="%1)"/>
      <w:lvlJc w:val="left"/>
      <w:pPr>
        <w:tabs>
          <w:tab w:val="num" w:pos="360"/>
        </w:tabs>
        <w:ind w:left="340" w:hanging="340"/>
      </w:pPr>
      <w:rPr>
        <w:rFonts w:hint="default"/>
        <w:b w:val="0"/>
        <w:i w:val="0"/>
        <w:color w:val="auto"/>
        <w:vertAlign w:val="baseline"/>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78">
    <w:nsid w:val="666627F6"/>
    <w:multiLevelType w:val="multilevel"/>
    <w:tmpl w:val="000000A7"/>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79">
    <w:nsid w:val="66B5690A"/>
    <w:multiLevelType w:val="hybridMultilevel"/>
    <w:tmpl w:val="F402B2E0"/>
    <w:lvl w:ilvl="0" w:tplc="00000033">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80">
    <w:nsid w:val="66C27B08"/>
    <w:multiLevelType w:val="multilevel"/>
    <w:tmpl w:val="0000012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81">
    <w:nsid w:val="66CD196B"/>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82">
    <w:nsid w:val="672D07CC"/>
    <w:multiLevelType w:val="hybridMultilevel"/>
    <w:tmpl w:val="8778A7A0"/>
    <w:lvl w:ilvl="0" w:tplc="00000097">
      <w:start w:val="1"/>
      <w:numFmt w:val="lowerLetter"/>
      <w:lvlText w:val="%1)"/>
      <w:lvlJc w:val="left"/>
      <w:pPr>
        <w:tabs>
          <w:tab w:val="num" w:pos="340"/>
        </w:tabs>
        <w:ind w:left="340" w:hanging="340"/>
      </w:pPr>
      <w:rPr>
        <w:rFonts w:cs="Times New Roman"/>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83">
    <w:nsid w:val="674C0D7D"/>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84">
    <w:nsid w:val="676D1F5F"/>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85">
    <w:nsid w:val="67B97A43"/>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86">
    <w:nsid w:val="67CC42F9"/>
    <w:multiLevelType w:val="multilevel"/>
    <w:tmpl w:val="0000012C"/>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87">
    <w:nsid w:val="68C467D1"/>
    <w:multiLevelType w:val="hybridMultilevel"/>
    <w:tmpl w:val="18D6494C"/>
    <w:lvl w:ilvl="0" w:tplc="0000000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298"/>
        </w:tabs>
        <w:ind w:left="1298" w:hanging="360"/>
      </w:pPr>
      <w:rPr>
        <w:rFonts w:cs="Times New Roman"/>
      </w:rPr>
    </w:lvl>
    <w:lvl w:ilvl="2" w:tplc="1009001B">
      <w:start w:val="1"/>
      <w:numFmt w:val="lowerRoman"/>
      <w:lvlText w:val="%3."/>
      <w:lvlJc w:val="right"/>
      <w:pPr>
        <w:tabs>
          <w:tab w:val="num" w:pos="2018"/>
        </w:tabs>
        <w:ind w:left="2018" w:hanging="180"/>
      </w:pPr>
      <w:rPr>
        <w:rFonts w:cs="Times New Roman"/>
      </w:rPr>
    </w:lvl>
    <w:lvl w:ilvl="3" w:tplc="1009000F">
      <w:start w:val="1"/>
      <w:numFmt w:val="decimal"/>
      <w:lvlText w:val="%4."/>
      <w:lvlJc w:val="left"/>
      <w:pPr>
        <w:tabs>
          <w:tab w:val="num" w:pos="2738"/>
        </w:tabs>
        <w:ind w:left="2738" w:hanging="360"/>
      </w:pPr>
      <w:rPr>
        <w:rFonts w:cs="Times New Roman"/>
      </w:rPr>
    </w:lvl>
    <w:lvl w:ilvl="4" w:tplc="10090019">
      <w:start w:val="1"/>
      <w:numFmt w:val="lowerLetter"/>
      <w:lvlText w:val="%5."/>
      <w:lvlJc w:val="left"/>
      <w:pPr>
        <w:tabs>
          <w:tab w:val="num" w:pos="3458"/>
        </w:tabs>
        <w:ind w:left="3458" w:hanging="360"/>
      </w:pPr>
      <w:rPr>
        <w:rFonts w:cs="Times New Roman"/>
      </w:rPr>
    </w:lvl>
    <w:lvl w:ilvl="5" w:tplc="1009001B">
      <w:start w:val="1"/>
      <w:numFmt w:val="lowerRoman"/>
      <w:lvlText w:val="%6."/>
      <w:lvlJc w:val="right"/>
      <w:pPr>
        <w:tabs>
          <w:tab w:val="num" w:pos="4178"/>
        </w:tabs>
        <w:ind w:left="4178" w:hanging="180"/>
      </w:pPr>
      <w:rPr>
        <w:rFonts w:cs="Times New Roman"/>
      </w:rPr>
    </w:lvl>
    <w:lvl w:ilvl="6" w:tplc="1009000F">
      <w:start w:val="1"/>
      <w:numFmt w:val="decimal"/>
      <w:lvlText w:val="%7."/>
      <w:lvlJc w:val="left"/>
      <w:pPr>
        <w:tabs>
          <w:tab w:val="num" w:pos="4898"/>
        </w:tabs>
        <w:ind w:left="4898" w:hanging="360"/>
      </w:pPr>
      <w:rPr>
        <w:rFonts w:cs="Times New Roman"/>
      </w:rPr>
    </w:lvl>
    <w:lvl w:ilvl="7" w:tplc="10090019">
      <w:start w:val="1"/>
      <w:numFmt w:val="lowerLetter"/>
      <w:lvlText w:val="%8."/>
      <w:lvlJc w:val="left"/>
      <w:pPr>
        <w:tabs>
          <w:tab w:val="num" w:pos="5618"/>
        </w:tabs>
        <w:ind w:left="5618" w:hanging="360"/>
      </w:pPr>
      <w:rPr>
        <w:rFonts w:cs="Times New Roman"/>
      </w:rPr>
    </w:lvl>
    <w:lvl w:ilvl="8" w:tplc="1009001B">
      <w:start w:val="1"/>
      <w:numFmt w:val="lowerRoman"/>
      <w:lvlText w:val="%9."/>
      <w:lvlJc w:val="right"/>
      <w:pPr>
        <w:tabs>
          <w:tab w:val="num" w:pos="6338"/>
        </w:tabs>
        <w:ind w:left="6338" w:hanging="180"/>
      </w:pPr>
      <w:rPr>
        <w:rFonts w:cs="Times New Roman"/>
      </w:rPr>
    </w:lvl>
  </w:abstractNum>
  <w:abstractNum w:abstractNumId="688">
    <w:nsid w:val="690E1283"/>
    <w:multiLevelType w:val="multilevel"/>
    <w:tmpl w:val="0000011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89">
    <w:nsid w:val="6A2A1D5E"/>
    <w:multiLevelType w:val="multilevel"/>
    <w:tmpl w:val="0000013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90">
    <w:nsid w:val="6A8D5EA4"/>
    <w:multiLevelType w:val="hybridMultilevel"/>
    <w:tmpl w:val="2CA86D4E"/>
    <w:name w:val="WW8Num1372"/>
    <w:lvl w:ilvl="0" w:tplc="D0201C0E">
      <w:start w:val="1"/>
      <w:numFmt w:val="lowerLetter"/>
      <w:lvlText w:val="%1)"/>
      <w:lvlJc w:val="left"/>
      <w:pPr>
        <w:tabs>
          <w:tab w:val="num" w:pos="360"/>
        </w:tabs>
        <w:ind w:left="360" w:hanging="36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91">
    <w:nsid w:val="6B6F52D6"/>
    <w:multiLevelType w:val="multilevel"/>
    <w:tmpl w:val="000000A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92">
    <w:nsid w:val="6B97575D"/>
    <w:multiLevelType w:val="hybridMultilevel"/>
    <w:tmpl w:val="C8C0FF88"/>
    <w:lvl w:ilvl="0" w:tplc="0000001B">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93">
    <w:nsid w:val="6BB26909"/>
    <w:multiLevelType w:val="hybridMultilevel"/>
    <w:tmpl w:val="A1DC0DD6"/>
    <w:lvl w:ilvl="0" w:tplc="00000005">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94">
    <w:nsid w:val="6CFD7E13"/>
    <w:multiLevelType w:val="multilevel"/>
    <w:tmpl w:val="0000018B"/>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95">
    <w:nsid w:val="6D330A4B"/>
    <w:multiLevelType w:val="hybridMultilevel"/>
    <w:tmpl w:val="031A35F4"/>
    <w:lvl w:ilvl="0" w:tplc="00000006">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696">
    <w:nsid w:val="6D911C51"/>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97">
    <w:nsid w:val="6DB15E39"/>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98">
    <w:nsid w:val="6DB87C5D"/>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99">
    <w:nsid w:val="6DF64937"/>
    <w:multiLevelType w:val="multilevel"/>
    <w:tmpl w:val="000000A0"/>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1420"/>
        </w:tabs>
        <w:ind w:left="1420" w:hanging="340"/>
      </w:pPr>
      <w:rPr>
        <w:rFonts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00">
    <w:nsid w:val="6DF8196D"/>
    <w:multiLevelType w:val="hybridMultilevel"/>
    <w:tmpl w:val="303AA036"/>
    <w:lvl w:ilvl="0" w:tplc="0000003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01">
    <w:nsid w:val="6E2E30BA"/>
    <w:multiLevelType w:val="hybridMultilevel"/>
    <w:tmpl w:val="374CABF6"/>
    <w:lvl w:ilvl="0" w:tplc="267E2496">
      <w:start w:val="1"/>
      <w:numFmt w:val="lowerLetter"/>
      <w:lvlText w:val="%1)"/>
      <w:lvlJc w:val="left"/>
      <w:pPr>
        <w:tabs>
          <w:tab w:val="num" w:pos="360"/>
        </w:tabs>
        <w:ind w:left="340" w:hanging="340"/>
      </w:pPr>
      <w:rPr>
        <w:rFonts w:hint="default"/>
        <w:b w:val="0"/>
        <w:i w:val="0"/>
        <w:color w:val="auto"/>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2">
    <w:nsid w:val="6ED53A78"/>
    <w:multiLevelType w:val="multilevel"/>
    <w:tmpl w:val="0000012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03">
    <w:nsid w:val="6F4C77F1"/>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04">
    <w:nsid w:val="6FB409A2"/>
    <w:multiLevelType w:val="hybridMultilevel"/>
    <w:tmpl w:val="74767108"/>
    <w:lvl w:ilvl="0" w:tplc="0000006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05">
    <w:nsid w:val="705949FD"/>
    <w:multiLevelType w:val="hybridMultilevel"/>
    <w:tmpl w:val="6C7C5F56"/>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06">
    <w:nsid w:val="706C37C7"/>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07">
    <w:nsid w:val="71330113"/>
    <w:multiLevelType w:val="hybridMultilevel"/>
    <w:tmpl w:val="EC1C7446"/>
    <w:lvl w:ilvl="0" w:tplc="0000004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08">
    <w:nsid w:val="716328BC"/>
    <w:multiLevelType w:val="multilevel"/>
    <w:tmpl w:val="0000010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09">
    <w:nsid w:val="71854305"/>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0">
    <w:nsid w:val="71FD5233"/>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1">
    <w:nsid w:val="7218406C"/>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2">
    <w:nsid w:val="726B3CE9"/>
    <w:multiLevelType w:val="multilevel"/>
    <w:tmpl w:val="0000018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3">
    <w:nsid w:val="73207382"/>
    <w:multiLevelType w:val="multilevel"/>
    <w:tmpl w:val="000000F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4">
    <w:nsid w:val="732A5D09"/>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5">
    <w:nsid w:val="7360060C"/>
    <w:multiLevelType w:val="multilevel"/>
    <w:tmpl w:val="000000CF"/>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6">
    <w:nsid w:val="73DD4590"/>
    <w:multiLevelType w:val="hybridMultilevel"/>
    <w:tmpl w:val="F2B21670"/>
    <w:lvl w:ilvl="0" w:tplc="00000061">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17">
    <w:nsid w:val="741C2E4F"/>
    <w:multiLevelType w:val="multilevel"/>
    <w:tmpl w:val="0000009F"/>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8">
    <w:nsid w:val="7450605E"/>
    <w:multiLevelType w:val="hybridMultilevel"/>
    <w:tmpl w:val="759C837A"/>
    <w:lvl w:ilvl="0" w:tplc="00000088">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19">
    <w:nsid w:val="74732781"/>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20">
    <w:nsid w:val="74F07A69"/>
    <w:multiLevelType w:val="multilevel"/>
    <w:tmpl w:val="000000A4"/>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21">
    <w:nsid w:val="753C5E9B"/>
    <w:multiLevelType w:val="hybridMultilevel"/>
    <w:tmpl w:val="7A34ADF4"/>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22">
    <w:nsid w:val="7545277A"/>
    <w:multiLevelType w:val="multilevel"/>
    <w:tmpl w:val="0000011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23">
    <w:nsid w:val="758C45E1"/>
    <w:multiLevelType w:val="multilevel"/>
    <w:tmpl w:val="00000112"/>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24">
    <w:nsid w:val="75970096"/>
    <w:multiLevelType w:val="hybridMultilevel"/>
    <w:tmpl w:val="5C9AD510"/>
    <w:lvl w:ilvl="0" w:tplc="00000034">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25">
    <w:nsid w:val="75C12D09"/>
    <w:multiLevelType w:val="hybridMultilevel"/>
    <w:tmpl w:val="F46A16A8"/>
    <w:lvl w:ilvl="0" w:tplc="0000002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26">
    <w:nsid w:val="75C85047"/>
    <w:multiLevelType w:val="multilevel"/>
    <w:tmpl w:val="0000013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27">
    <w:nsid w:val="75DC5851"/>
    <w:multiLevelType w:val="singleLevel"/>
    <w:tmpl w:val="00000007"/>
    <w:lvl w:ilvl="0">
      <w:start w:val="1"/>
      <w:numFmt w:val="lowerLetter"/>
      <w:lvlText w:val="%1)"/>
      <w:lvlJc w:val="left"/>
      <w:pPr>
        <w:tabs>
          <w:tab w:val="num" w:pos="340"/>
        </w:tabs>
        <w:ind w:left="340" w:hanging="340"/>
      </w:pPr>
      <w:rPr>
        <w:rFonts w:cs="Times New Roman"/>
        <w:color w:val="auto"/>
      </w:rPr>
    </w:lvl>
  </w:abstractNum>
  <w:abstractNum w:abstractNumId="728">
    <w:nsid w:val="765C7B59"/>
    <w:multiLevelType w:val="hybridMultilevel"/>
    <w:tmpl w:val="A976C7D6"/>
    <w:lvl w:ilvl="0" w:tplc="0000003F">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29">
    <w:nsid w:val="767F49D0"/>
    <w:multiLevelType w:val="multilevel"/>
    <w:tmpl w:val="0000018C"/>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0">
    <w:nsid w:val="768D59AA"/>
    <w:multiLevelType w:val="hybridMultilevel"/>
    <w:tmpl w:val="4E020B4C"/>
    <w:lvl w:ilvl="0" w:tplc="0000001D">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31">
    <w:nsid w:val="76A316C0"/>
    <w:multiLevelType w:val="hybridMultilevel"/>
    <w:tmpl w:val="F782F314"/>
    <w:lvl w:ilvl="0" w:tplc="00000062">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32">
    <w:nsid w:val="76B96FE3"/>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3">
    <w:nsid w:val="76EA4DDD"/>
    <w:multiLevelType w:val="multilevel"/>
    <w:tmpl w:val="0000013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4">
    <w:nsid w:val="76F558A6"/>
    <w:multiLevelType w:val="multilevel"/>
    <w:tmpl w:val="0000018D"/>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5">
    <w:nsid w:val="776F416F"/>
    <w:multiLevelType w:val="multilevel"/>
    <w:tmpl w:val="0000016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6">
    <w:nsid w:val="77874A7A"/>
    <w:multiLevelType w:val="hybridMultilevel"/>
    <w:tmpl w:val="E63649C0"/>
    <w:lvl w:ilvl="0" w:tplc="00000039">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37">
    <w:nsid w:val="77CB694D"/>
    <w:multiLevelType w:val="multilevel"/>
    <w:tmpl w:val="0000016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8">
    <w:nsid w:val="787F6C9B"/>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9">
    <w:nsid w:val="78BC1E18"/>
    <w:multiLevelType w:val="hybridMultilevel"/>
    <w:tmpl w:val="78CC9B0E"/>
    <w:lvl w:ilvl="0" w:tplc="0000000D">
      <w:start w:val="1"/>
      <w:numFmt w:val="lowerLetter"/>
      <w:lvlText w:val="%1)"/>
      <w:lvlJc w:val="left"/>
      <w:pPr>
        <w:tabs>
          <w:tab w:val="num" w:pos="360"/>
        </w:tabs>
        <w:ind w:left="36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40">
    <w:nsid w:val="794055DB"/>
    <w:multiLevelType w:val="multilevel"/>
    <w:tmpl w:val="00000119"/>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41">
    <w:nsid w:val="79A74F93"/>
    <w:multiLevelType w:val="hybridMultilevel"/>
    <w:tmpl w:val="DE68BC18"/>
    <w:lvl w:ilvl="0" w:tplc="00000090">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42">
    <w:nsid w:val="7A5268B4"/>
    <w:multiLevelType w:val="hybridMultilevel"/>
    <w:tmpl w:val="408C95DE"/>
    <w:lvl w:ilvl="0" w:tplc="0000005C">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43">
    <w:nsid w:val="7A5A2AD4"/>
    <w:multiLevelType w:val="multilevel"/>
    <w:tmpl w:val="0000011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44">
    <w:nsid w:val="7AEC1237"/>
    <w:multiLevelType w:val="hybridMultilevel"/>
    <w:tmpl w:val="D294068C"/>
    <w:lvl w:ilvl="0" w:tplc="00000033">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45">
    <w:nsid w:val="7BD91998"/>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46">
    <w:nsid w:val="7D28305E"/>
    <w:multiLevelType w:val="hybridMultilevel"/>
    <w:tmpl w:val="70B2ED52"/>
    <w:lvl w:ilvl="0" w:tplc="00000057">
      <w:start w:val="1"/>
      <w:numFmt w:val="lowerLetter"/>
      <w:lvlText w:val="%1)"/>
      <w:lvlJc w:val="left"/>
      <w:pPr>
        <w:tabs>
          <w:tab w:val="num" w:pos="340"/>
        </w:tabs>
        <w:ind w:left="340" w:hanging="340"/>
      </w:pPr>
      <w:rPr>
        <w:rFonts w:ascii="Times New Roman" w:hAnsi="Times New Roman" w:cs="Times New Roman"/>
        <w:color w:val="auto"/>
        <w:sz w:val="24"/>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47">
    <w:nsid w:val="7DA3370A"/>
    <w:multiLevelType w:val="hybridMultilevel"/>
    <w:tmpl w:val="5A98EE68"/>
    <w:lvl w:ilvl="0" w:tplc="00000068">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48">
    <w:nsid w:val="7DAD26E5"/>
    <w:multiLevelType w:val="multilevel"/>
    <w:tmpl w:val="0000014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49">
    <w:nsid w:val="7DCF46C6"/>
    <w:multiLevelType w:val="multilevel"/>
    <w:tmpl w:val="00000184"/>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50">
    <w:nsid w:val="7EB65DD6"/>
    <w:multiLevelType w:val="multilevel"/>
    <w:tmpl w:val="00000136"/>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13"/>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51">
    <w:nsid w:val="7ED454AF"/>
    <w:multiLevelType w:val="hybridMultilevel"/>
    <w:tmpl w:val="0998702C"/>
    <w:lvl w:ilvl="0" w:tplc="00000080">
      <w:start w:val="1"/>
      <w:numFmt w:val="lowerLetter"/>
      <w:lvlText w:val="%1)"/>
      <w:lvlJc w:val="left"/>
      <w:pPr>
        <w:tabs>
          <w:tab w:val="num" w:pos="340"/>
        </w:tabs>
        <w:ind w:left="340" w:hanging="340"/>
      </w:pPr>
      <w:rPr>
        <w:rFonts w:cs="Times New Roman"/>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752">
    <w:nsid w:val="7F1F18C9"/>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53">
    <w:nsid w:val="7F830B18"/>
    <w:multiLevelType w:val="multilevel"/>
    <w:tmpl w:val="00000111"/>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54">
    <w:nsid w:val="7FD55238"/>
    <w:multiLevelType w:val="multilevel"/>
    <w:tmpl w:val="94CA86A6"/>
    <w:lvl w:ilvl="0">
      <w:start w:val="1"/>
      <w:numFmt w:val="lowerLetter"/>
      <w:lvlText w:val="%1)"/>
      <w:lvlJc w:val="left"/>
      <w:pPr>
        <w:tabs>
          <w:tab w:val="num" w:pos="360"/>
        </w:tabs>
        <w:ind w:left="360" w:hanging="36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8"/>
  </w:num>
  <w:num w:numId="9">
    <w:abstractNumId w:val="9"/>
  </w:num>
  <w:num w:numId="10">
    <w:abstractNumId w:val="10"/>
  </w:num>
  <w:num w:numId="11">
    <w:abstractNumId w:val="12"/>
  </w:num>
  <w:num w:numId="12">
    <w:abstractNumId w:val="13"/>
  </w:num>
  <w:num w:numId="13">
    <w:abstractNumId w:val="15"/>
  </w:num>
  <w:num w:numId="14">
    <w:abstractNumId w:val="16"/>
  </w:num>
  <w:num w:numId="15">
    <w:abstractNumId w:val="17"/>
  </w:num>
  <w:num w:numId="16">
    <w:abstractNumId w:val="18"/>
  </w:num>
  <w:num w:numId="17">
    <w:abstractNumId w:val="19"/>
  </w:num>
  <w:num w:numId="18">
    <w:abstractNumId w:val="22"/>
  </w:num>
  <w:num w:numId="19">
    <w:abstractNumId w:val="24"/>
  </w:num>
  <w:num w:numId="20">
    <w:abstractNumId w:val="25"/>
  </w:num>
  <w:num w:numId="21">
    <w:abstractNumId w:val="26"/>
  </w:num>
  <w:num w:numId="22">
    <w:abstractNumId w:val="27"/>
  </w:num>
  <w:num w:numId="23">
    <w:abstractNumId w:val="28"/>
  </w:num>
  <w:num w:numId="24">
    <w:abstractNumId w:val="29"/>
  </w:num>
  <w:num w:numId="25">
    <w:abstractNumId w:val="30"/>
  </w:num>
  <w:num w:numId="26">
    <w:abstractNumId w:val="31"/>
  </w:num>
  <w:num w:numId="27">
    <w:abstractNumId w:val="32"/>
  </w:num>
  <w:num w:numId="28">
    <w:abstractNumId w:val="34"/>
  </w:num>
  <w:num w:numId="29">
    <w:abstractNumId w:val="35"/>
  </w:num>
  <w:num w:numId="30">
    <w:abstractNumId w:val="36"/>
  </w:num>
  <w:num w:numId="31">
    <w:abstractNumId w:val="37"/>
  </w:num>
  <w:num w:numId="32">
    <w:abstractNumId w:val="39"/>
  </w:num>
  <w:num w:numId="33">
    <w:abstractNumId w:val="40"/>
  </w:num>
  <w:num w:numId="34">
    <w:abstractNumId w:val="41"/>
  </w:num>
  <w:num w:numId="35">
    <w:abstractNumId w:val="42"/>
  </w:num>
  <w:num w:numId="36">
    <w:abstractNumId w:val="43"/>
  </w:num>
  <w:num w:numId="37">
    <w:abstractNumId w:val="44"/>
  </w:num>
  <w:num w:numId="38">
    <w:abstractNumId w:val="45"/>
  </w:num>
  <w:num w:numId="39">
    <w:abstractNumId w:val="46"/>
  </w:num>
  <w:num w:numId="40">
    <w:abstractNumId w:val="47"/>
  </w:num>
  <w:num w:numId="41">
    <w:abstractNumId w:val="50"/>
  </w:num>
  <w:num w:numId="42">
    <w:abstractNumId w:val="51"/>
  </w:num>
  <w:num w:numId="43">
    <w:abstractNumId w:val="52"/>
  </w:num>
  <w:num w:numId="44">
    <w:abstractNumId w:val="53"/>
  </w:num>
  <w:num w:numId="45">
    <w:abstractNumId w:val="55"/>
  </w:num>
  <w:num w:numId="46">
    <w:abstractNumId w:val="56"/>
  </w:num>
  <w:num w:numId="47">
    <w:abstractNumId w:val="57"/>
  </w:num>
  <w:num w:numId="48">
    <w:abstractNumId w:val="58"/>
  </w:num>
  <w:num w:numId="49">
    <w:abstractNumId w:val="59"/>
  </w:num>
  <w:num w:numId="50">
    <w:abstractNumId w:val="60"/>
  </w:num>
  <w:num w:numId="51">
    <w:abstractNumId w:val="61"/>
  </w:num>
  <w:num w:numId="52">
    <w:abstractNumId w:val="62"/>
  </w:num>
  <w:num w:numId="53">
    <w:abstractNumId w:val="63"/>
  </w:num>
  <w:num w:numId="54">
    <w:abstractNumId w:val="66"/>
  </w:num>
  <w:num w:numId="55">
    <w:abstractNumId w:val="67"/>
  </w:num>
  <w:num w:numId="56">
    <w:abstractNumId w:val="68"/>
  </w:num>
  <w:num w:numId="57">
    <w:abstractNumId w:val="69"/>
  </w:num>
  <w:num w:numId="58">
    <w:abstractNumId w:val="70"/>
  </w:num>
  <w:num w:numId="59">
    <w:abstractNumId w:val="72"/>
  </w:num>
  <w:num w:numId="60">
    <w:abstractNumId w:val="73"/>
  </w:num>
  <w:num w:numId="61">
    <w:abstractNumId w:val="74"/>
  </w:num>
  <w:num w:numId="62">
    <w:abstractNumId w:val="75"/>
  </w:num>
  <w:num w:numId="63">
    <w:abstractNumId w:val="76"/>
  </w:num>
  <w:num w:numId="64">
    <w:abstractNumId w:val="79"/>
  </w:num>
  <w:num w:numId="65">
    <w:abstractNumId w:val="81"/>
  </w:num>
  <w:num w:numId="66">
    <w:abstractNumId w:val="82"/>
  </w:num>
  <w:num w:numId="67">
    <w:abstractNumId w:val="83"/>
  </w:num>
  <w:num w:numId="68">
    <w:abstractNumId w:val="84"/>
  </w:num>
  <w:num w:numId="69">
    <w:abstractNumId w:val="85"/>
  </w:num>
  <w:num w:numId="70">
    <w:abstractNumId w:val="86"/>
  </w:num>
  <w:num w:numId="71">
    <w:abstractNumId w:val="87"/>
  </w:num>
  <w:num w:numId="72">
    <w:abstractNumId w:val="88"/>
  </w:num>
  <w:num w:numId="73">
    <w:abstractNumId w:val="90"/>
  </w:num>
  <w:num w:numId="74">
    <w:abstractNumId w:val="91"/>
  </w:num>
  <w:num w:numId="75">
    <w:abstractNumId w:val="92"/>
  </w:num>
  <w:num w:numId="76">
    <w:abstractNumId w:val="93"/>
  </w:num>
  <w:num w:numId="77">
    <w:abstractNumId w:val="94"/>
  </w:num>
  <w:num w:numId="78">
    <w:abstractNumId w:val="95"/>
  </w:num>
  <w:num w:numId="79">
    <w:abstractNumId w:val="97"/>
  </w:num>
  <w:num w:numId="80">
    <w:abstractNumId w:val="100"/>
  </w:num>
  <w:num w:numId="81">
    <w:abstractNumId w:val="101"/>
  </w:num>
  <w:num w:numId="82">
    <w:abstractNumId w:val="102"/>
  </w:num>
  <w:num w:numId="83">
    <w:abstractNumId w:val="103"/>
  </w:num>
  <w:num w:numId="84">
    <w:abstractNumId w:val="104"/>
  </w:num>
  <w:num w:numId="85">
    <w:abstractNumId w:val="105"/>
  </w:num>
  <w:num w:numId="86">
    <w:abstractNumId w:val="106"/>
  </w:num>
  <w:num w:numId="87">
    <w:abstractNumId w:val="107"/>
  </w:num>
  <w:num w:numId="88">
    <w:abstractNumId w:val="108"/>
  </w:num>
  <w:num w:numId="89">
    <w:abstractNumId w:val="109"/>
  </w:num>
  <w:num w:numId="90">
    <w:abstractNumId w:val="111"/>
  </w:num>
  <w:num w:numId="91">
    <w:abstractNumId w:val="113"/>
  </w:num>
  <w:num w:numId="92">
    <w:abstractNumId w:val="114"/>
  </w:num>
  <w:num w:numId="93">
    <w:abstractNumId w:val="115"/>
  </w:num>
  <w:num w:numId="94">
    <w:abstractNumId w:val="116"/>
  </w:num>
  <w:num w:numId="95">
    <w:abstractNumId w:val="118"/>
  </w:num>
  <w:num w:numId="96">
    <w:abstractNumId w:val="119"/>
  </w:num>
  <w:num w:numId="97">
    <w:abstractNumId w:val="120"/>
  </w:num>
  <w:num w:numId="98">
    <w:abstractNumId w:val="121"/>
  </w:num>
  <w:num w:numId="99">
    <w:abstractNumId w:val="122"/>
  </w:num>
  <w:num w:numId="100">
    <w:abstractNumId w:val="123"/>
  </w:num>
  <w:num w:numId="101">
    <w:abstractNumId w:val="124"/>
  </w:num>
  <w:num w:numId="102">
    <w:abstractNumId w:val="125"/>
  </w:num>
  <w:num w:numId="103">
    <w:abstractNumId w:val="126"/>
  </w:num>
  <w:num w:numId="104">
    <w:abstractNumId w:val="127"/>
  </w:num>
  <w:num w:numId="105">
    <w:abstractNumId w:val="128"/>
  </w:num>
  <w:num w:numId="106">
    <w:abstractNumId w:val="129"/>
  </w:num>
  <w:num w:numId="107">
    <w:abstractNumId w:val="130"/>
  </w:num>
  <w:num w:numId="108">
    <w:abstractNumId w:val="131"/>
  </w:num>
  <w:num w:numId="109">
    <w:abstractNumId w:val="132"/>
  </w:num>
  <w:num w:numId="110">
    <w:abstractNumId w:val="133"/>
  </w:num>
  <w:num w:numId="111">
    <w:abstractNumId w:val="134"/>
  </w:num>
  <w:num w:numId="112">
    <w:abstractNumId w:val="135"/>
  </w:num>
  <w:num w:numId="113">
    <w:abstractNumId w:val="136"/>
  </w:num>
  <w:num w:numId="114">
    <w:abstractNumId w:val="137"/>
  </w:num>
  <w:num w:numId="115">
    <w:abstractNumId w:val="138"/>
  </w:num>
  <w:num w:numId="116">
    <w:abstractNumId w:val="139"/>
  </w:num>
  <w:num w:numId="117">
    <w:abstractNumId w:val="140"/>
  </w:num>
  <w:num w:numId="118">
    <w:abstractNumId w:val="141"/>
  </w:num>
  <w:num w:numId="119">
    <w:abstractNumId w:val="142"/>
  </w:num>
  <w:num w:numId="120">
    <w:abstractNumId w:val="143"/>
  </w:num>
  <w:num w:numId="121">
    <w:abstractNumId w:val="144"/>
  </w:num>
  <w:num w:numId="122">
    <w:abstractNumId w:val="145"/>
  </w:num>
  <w:num w:numId="123">
    <w:abstractNumId w:val="146"/>
  </w:num>
  <w:num w:numId="124">
    <w:abstractNumId w:val="147"/>
  </w:num>
  <w:num w:numId="125">
    <w:abstractNumId w:val="148"/>
  </w:num>
  <w:num w:numId="126">
    <w:abstractNumId w:val="149"/>
  </w:num>
  <w:num w:numId="127">
    <w:abstractNumId w:val="150"/>
  </w:num>
  <w:num w:numId="128">
    <w:abstractNumId w:val="151"/>
  </w:num>
  <w:num w:numId="129">
    <w:abstractNumId w:val="152"/>
  </w:num>
  <w:num w:numId="130">
    <w:abstractNumId w:val="153"/>
  </w:num>
  <w:num w:numId="131">
    <w:abstractNumId w:val="154"/>
  </w:num>
  <w:num w:numId="132">
    <w:abstractNumId w:val="155"/>
  </w:num>
  <w:num w:numId="133">
    <w:abstractNumId w:val="156"/>
  </w:num>
  <w:num w:numId="134">
    <w:abstractNumId w:val="157"/>
  </w:num>
  <w:num w:numId="135">
    <w:abstractNumId w:val="158"/>
  </w:num>
  <w:num w:numId="136">
    <w:abstractNumId w:val="159"/>
  </w:num>
  <w:num w:numId="137">
    <w:abstractNumId w:val="161"/>
  </w:num>
  <w:num w:numId="138">
    <w:abstractNumId w:val="162"/>
  </w:num>
  <w:num w:numId="139">
    <w:abstractNumId w:val="163"/>
  </w:num>
  <w:num w:numId="140">
    <w:abstractNumId w:val="164"/>
  </w:num>
  <w:num w:numId="141">
    <w:abstractNumId w:val="165"/>
  </w:num>
  <w:num w:numId="142">
    <w:abstractNumId w:val="166"/>
  </w:num>
  <w:num w:numId="143">
    <w:abstractNumId w:val="167"/>
  </w:num>
  <w:num w:numId="144">
    <w:abstractNumId w:val="168"/>
  </w:num>
  <w:num w:numId="145">
    <w:abstractNumId w:val="169"/>
  </w:num>
  <w:num w:numId="146">
    <w:abstractNumId w:val="170"/>
  </w:num>
  <w:num w:numId="147">
    <w:abstractNumId w:val="171"/>
  </w:num>
  <w:num w:numId="148">
    <w:abstractNumId w:val="172"/>
  </w:num>
  <w:num w:numId="149">
    <w:abstractNumId w:val="173"/>
  </w:num>
  <w:num w:numId="150">
    <w:abstractNumId w:val="174"/>
  </w:num>
  <w:num w:numId="151">
    <w:abstractNumId w:val="175"/>
  </w:num>
  <w:num w:numId="152">
    <w:abstractNumId w:val="176"/>
  </w:num>
  <w:num w:numId="153">
    <w:abstractNumId w:val="177"/>
  </w:num>
  <w:num w:numId="154">
    <w:abstractNumId w:val="178"/>
  </w:num>
  <w:num w:numId="155">
    <w:abstractNumId w:val="179"/>
  </w:num>
  <w:num w:numId="156">
    <w:abstractNumId w:val="180"/>
  </w:num>
  <w:num w:numId="157">
    <w:abstractNumId w:val="181"/>
  </w:num>
  <w:num w:numId="158">
    <w:abstractNumId w:val="182"/>
  </w:num>
  <w:num w:numId="159">
    <w:abstractNumId w:val="183"/>
  </w:num>
  <w:num w:numId="160">
    <w:abstractNumId w:val="184"/>
  </w:num>
  <w:num w:numId="161">
    <w:abstractNumId w:val="185"/>
  </w:num>
  <w:num w:numId="162">
    <w:abstractNumId w:val="186"/>
  </w:num>
  <w:num w:numId="163">
    <w:abstractNumId w:val="187"/>
  </w:num>
  <w:num w:numId="164">
    <w:abstractNumId w:val="188"/>
  </w:num>
  <w:num w:numId="165">
    <w:abstractNumId w:val="189"/>
  </w:num>
  <w:num w:numId="166">
    <w:abstractNumId w:val="190"/>
  </w:num>
  <w:num w:numId="167">
    <w:abstractNumId w:val="191"/>
  </w:num>
  <w:num w:numId="168">
    <w:abstractNumId w:val="192"/>
  </w:num>
  <w:num w:numId="169">
    <w:abstractNumId w:val="193"/>
  </w:num>
  <w:num w:numId="170">
    <w:abstractNumId w:val="194"/>
  </w:num>
  <w:num w:numId="171">
    <w:abstractNumId w:val="195"/>
  </w:num>
  <w:num w:numId="172">
    <w:abstractNumId w:val="196"/>
  </w:num>
  <w:num w:numId="173">
    <w:abstractNumId w:val="197"/>
  </w:num>
  <w:num w:numId="174">
    <w:abstractNumId w:val="198"/>
  </w:num>
  <w:num w:numId="175">
    <w:abstractNumId w:val="199"/>
  </w:num>
  <w:num w:numId="176">
    <w:abstractNumId w:val="200"/>
  </w:num>
  <w:num w:numId="177">
    <w:abstractNumId w:val="201"/>
  </w:num>
  <w:num w:numId="178">
    <w:abstractNumId w:val="202"/>
  </w:num>
  <w:num w:numId="179">
    <w:abstractNumId w:val="203"/>
  </w:num>
  <w:num w:numId="180">
    <w:abstractNumId w:val="204"/>
  </w:num>
  <w:num w:numId="181">
    <w:abstractNumId w:val="205"/>
  </w:num>
  <w:num w:numId="182">
    <w:abstractNumId w:val="206"/>
  </w:num>
  <w:num w:numId="183">
    <w:abstractNumId w:val="207"/>
  </w:num>
  <w:num w:numId="184">
    <w:abstractNumId w:val="208"/>
  </w:num>
  <w:num w:numId="185">
    <w:abstractNumId w:val="209"/>
  </w:num>
  <w:num w:numId="186">
    <w:abstractNumId w:val="210"/>
  </w:num>
  <w:num w:numId="187">
    <w:abstractNumId w:val="211"/>
  </w:num>
  <w:num w:numId="188">
    <w:abstractNumId w:val="212"/>
  </w:num>
  <w:num w:numId="189">
    <w:abstractNumId w:val="213"/>
  </w:num>
  <w:num w:numId="190">
    <w:abstractNumId w:val="214"/>
  </w:num>
  <w:num w:numId="191">
    <w:abstractNumId w:val="215"/>
  </w:num>
  <w:num w:numId="192">
    <w:abstractNumId w:val="217"/>
  </w:num>
  <w:num w:numId="193">
    <w:abstractNumId w:val="218"/>
  </w:num>
  <w:num w:numId="194">
    <w:abstractNumId w:val="219"/>
  </w:num>
  <w:num w:numId="195">
    <w:abstractNumId w:val="220"/>
  </w:num>
  <w:num w:numId="196">
    <w:abstractNumId w:val="221"/>
  </w:num>
  <w:num w:numId="197">
    <w:abstractNumId w:val="222"/>
  </w:num>
  <w:num w:numId="198">
    <w:abstractNumId w:val="223"/>
  </w:num>
  <w:num w:numId="199">
    <w:abstractNumId w:val="224"/>
  </w:num>
  <w:num w:numId="200">
    <w:abstractNumId w:val="225"/>
  </w:num>
  <w:num w:numId="201">
    <w:abstractNumId w:val="226"/>
  </w:num>
  <w:num w:numId="202">
    <w:abstractNumId w:val="227"/>
  </w:num>
  <w:num w:numId="203">
    <w:abstractNumId w:val="228"/>
  </w:num>
  <w:num w:numId="204">
    <w:abstractNumId w:val="229"/>
  </w:num>
  <w:num w:numId="205">
    <w:abstractNumId w:val="230"/>
  </w:num>
  <w:num w:numId="206">
    <w:abstractNumId w:val="231"/>
  </w:num>
  <w:num w:numId="207">
    <w:abstractNumId w:val="232"/>
  </w:num>
  <w:num w:numId="208">
    <w:abstractNumId w:val="233"/>
  </w:num>
  <w:num w:numId="209">
    <w:abstractNumId w:val="234"/>
  </w:num>
  <w:num w:numId="210">
    <w:abstractNumId w:val="235"/>
  </w:num>
  <w:num w:numId="211">
    <w:abstractNumId w:val="236"/>
  </w:num>
  <w:num w:numId="212">
    <w:abstractNumId w:val="237"/>
  </w:num>
  <w:num w:numId="213">
    <w:abstractNumId w:val="238"/>
  </w:num>
  <w:num w:numId="214">
    <w:abstractNumId w:val="239"/>
  </w:num>
  <w:num w:numId="215">
    <w:abstractNumId w:val="240"/>
  </w:num>
  <w:num w:numId="216">
    <w:abstractNumId w:val="241"/>
  </w:num>
  <w:num w:numId="217">
    <w:abstractNumId w:val="242"/>
  </w:num>
  <w:num w:numId="218">
    <w:abstractNumId w:val="243"/>
  </w:num>
  <w:num w:numId="219">
    <w:abstractNumId w:val="244"/>
  </w:num>
  <w:num w:numId="220">
    <w:abstractNumId w:val="245"/>
  </w:num>
  <w:num w:numId="221">
    <w:abstractNumId w:val="246"/>
  </w:num>
  <w:num w:numId="222">
    <w:abstractNumId w:val="247"/>
  </w:num>
  <w:num w:numId="223">
    <w:abstractNumId w:val="248"/>
  </w:num>
  <w:num w:numId="224">
    <w:abstractNumId w:val="249"/>
  </w:num>
  <w:num w:numId="225">
    <w:abstractNumId w:val="252"/>
  </w:num>
  <w:num w:numId="226">
    <w:abstractNumId w:val="253"/>
  </w:num>
  <w:num w:numId="227">
    <w:abstractNumId w:val="254"/>
  </w:num>
  <w:num w:numId="228">
    <w:abstractNumId w:val="255"/>
  </w:num>
  <w:num w:numId="229">
    <w:abstractNumId w:val="256"/>
  </w:num>
  <w:num w:numId="230">
    <w:abstractNumId w:val="257"/>
  </w:num>
  <w:num w:numId="231">
    <w:abstractNumId w:val="258"/>
  </w:num>
  <w:num w:numId="232">
    <w:abstractNumId w:val="259"/>
  </w:num>
  <w:num w:numId="233">
    <w:abstractNumId w:val="260"/>
  </w:num>
  <w:num w:numId="234">
    <w:abstractNumId w:val="261"/>
  </w:num>
  <w:num w:numId="235">
    <w:abstractNumId w:val="262"/>
  </w:num>
  <w:num w:numId="236">
    <w:abstractNumId w:val="263"/>
  </w:num>
  <w:num w:numId="237">
    <w:abstractNumId w:val="264"/>
  </w:num>
  <w:num w:numId="238">
    <w:abstractNumId w:val="265"/>
  </w:num>
  <w:num w:numId="239">
    <w:abstractNumId w:val="266"/>
  </w:num>
  <w:num w:numId="240">
    <w:abstractNumId w:val="267"/>
  </w:num>
  <w:num w:numId="241">
    <w:abstractNumId w:val="268"/>
  </w:num>
  <w:num w:numId="242">
    <w:abstractNumId w:val="269"/>
  </w:num>
  <w:num w:numId="243">
    <w:abstractNumId w:val="270"/>
  </w:num>
  <w:num w:numId="244">
    <w:abstractNumId w:val="271"/>
  </w:num>
  <w:num w:numId="245">
    <w:abstractNumId w:val="272"/>
  </w:num>
  <w:num w:numId="246">
    <w:abstractNumId w:val="273"/>
  </w:num>
  <w:num w:numId="247">
    <w:abstractNumId w:val="274"/>
  </w:num>
  <w:num w:numId="248">
    <w:abstractNumId w:val="275"/>
  </w:num>
  <w:num w:numId="249">
    <w:abstractNumId w:val="276"/>
  </w:num>
  <w:num w:numId="250">
    <w:abstractNumId w:val="277"/>
  </w:num>
  <w:num w:numId="251">
    <w:abstractNumId w:val="278"/>
  </w:num>
  <w:num w:numId="252">
    <w:abstractNumId w:val="279"/>
  </w:num>
  <w:num w:numId="253">
    <w:abstractNumId w:val="281"/>
  </w:num>
  <w:num w:numId="254">
    <w:abstractNumId w:val="282"/>
  </w:num>
  <w:num w:numId="255">
    <w:abstractNumId w:val="283"/>
  </w:num>
  <w:num w:numId="256">
    <w:abstractNumId w:val="284"/>
  </w:num>
  <w:num w:numId="257">
    <w:abstractNumId w:val="285"/>
  </w:num>
  <w:num w:numId="258">
    <w:abstractNumId w:val="286"/>
  </w:num>
  <w:num w:numId="259">
    <w:abstractNumId w:val="287"/>
  </w:num>
  <w:num w:numId="260">
    <w:abstractNumId w:val="288"/>
  </w:num>
  <w:num w:numId="261">
    <w:abstractNumId w:val="289"/>
  </w:num>
  <w:num w:numId="262">
    <w:abstractNumId w:val="290"/>
  </w:num>
  <w:num w:numId="263">
    <w:abstractNumId w:val="291"/>
  </w:num>
  <w:num w:numId="264">
    <w:abstractNumId w:val="292"/>
  </w:num>
  <w:num w:numId="265">
    <w:abstractNumId w:val="293"/>
  </w:num>
  <w:num w:numId="266">
    <w:abstractNumId w:val="294"/>
  </w:num>
  <w:num w:numId="267">
    <w:abstractNumId w:val="295"/>
  </w:num>
  <w:num w:numId="268">
    <w:abstractNumId w:val="296"/>
  </w:num>
  <w:num w:numId="269">
    <w:abstractNumId w:val="297"/>
  </w:num>
  <w:num w:numId="270">
    <w:abstractNumId w:val="298"/>
  </w:num>
  <w:num w:numId="271">
    <w:abstractNumId w:val="299"/>
  </w:num>
  <w:num w:numId="272">
    <w:abstractNumId w:val="300"/>
  </w:num>
  <w:num w:numId="273">
    <w:abstractNumId w:val="301"/>
  </w:num>
  <w:num w:numId="274">
    <w:abstractNumId w:val="302"/>
  </w:num>
  <w:num w:numId="275">
    <w:abstractNumId w:val="303"/>
  </w:num>
  <w:num w:numId="276">
    <w:abstractNumId w:val="304"/>
  </w:num>
  <w:num w:numId="277">
    <w:abstractNumId w:val="305"/>
  </w:num>
  <w:num w:numId="278">
    <w:abstractNumId w:val="306"/>
  </w:num>
  <w:num w:numId="279">
    <w:abstractNumId w:val="307"/>
  </w:num>
  <w:num w:numId="280">
    <w:abstractNumId w:val="308"/>
  </w:num>
  <w:num w:numId="281">
    <w:abstractNumId w:val="309"/>
  </w:num>
  <w:num w:numId="282">
    <w:abstractNumId w:val="310"/>
  </w:num>
  <w:num w:numId="283">
    <w:abstractNumId w:val="311"/>
  </w:num>
  <w:num w:numId="284">
    <w:abstractNumId w:val="312"/>
  </w:num>
  <w:num w:numId="285">
    <w:abstractNumId w:val="313"/>
  </w:num>
  <w:num w:numId="286">
    <w:abstractNumId w:val="314"/>
  </w:num>
  <w:num w:numId="287">
    <w:abstractNumId w:val="315"/>
  </w:num>
  <w:num w:numId="288">
    <w:abstractNumId w:val="316"/>
  </w:num>
  <w:num w:numId="289">
    <w:abstractNumId w:val="317"/>
  </w:num>
  <w:num w:numId="290">
    <w:abstractNumId w:val="318"/>
  </w:num>
  <w:num w:numId="291">
    <w:abstractNumId w:val="319"/>
  </w:num>
  <w:num w:numId="292">
    <w:abstractNumId w:val="320"/>
  </w:num>
  <w:num w:numId="293">
    <w:abstractNumId w:val="321"/>
  </w:num>
  <w:num w:numId="294">
    <w:abstractNumId w:val="322"/>
  </w:num>
  <w:num w:numId="295">
    <w:abstractNumId w:val="323"/>
  </w:num>
  <w:num w:numId="296">
    <w:abstractNumId w:val="324"/>
  </w:num>
  <w:num w:numId="297">
    <w:abstractNumId w:val="325"/>
  </w:num>
  <w:num w:numId="298">
    <w:abstractNumId w:val="326"/>
  </w:num>
  <w:num w:numId="299">
    <w:abstractNumId w:val="327"/>
  </w:num>
  <w:num w:numId="300">
    <w:abstractNumId w:val="328"/>
  </w:num>
  <w:num w:numId="301">
    <w:abstractNumId w:val="329"/>
  </w:num>
  <w:num w:numId="302">
    <w:abstractNumId w:val="330"/>
  </w:num>
  <w:num w:numId="303">
    <w:abstractNumId w:val="727"/>
  </w:num>
  <w:num w:numId="304">
    <w:abstractNumId w:val="678"/>
  </w:num>
  <w:num w:numId="305">
    <w:abstractNumId w:val="637"/>
  </w:num>
  <w:num w:numId="30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9">
    <w:abstractNumId w:val="641"/>
  </w:num>
  <w:num w:numId="31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1">
    <w:abstractNumId w:val="538"/>
  </w:num>
  <w:num w:numId="312">
    <w:abstractNumId w:val="567"/>
  </w:num>
  <w:num w:numId="313">
    <w:abstractNumId w:val="564"/>
  </w:num>
  <w:num w:numId="314">
    <w:abstractNumId w:val="653"/>
  </w:num>
  <w:num w:numId="315">
    <w:abstractNumId w:val="392"/>
  </w:num>
  <w:num w:numId="31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7">
    <w:abstractNumId w:val="648"/>
  </w:num>
  <w:num w:numId="318">
    <w:abstractNumId w:val="710"/>
  </w:num>
  <w:num w:numId="319">
    <w:abstractNumId w:val="448"/>
  </w:num>
  <w:num w:numId="32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abstractNumId w:val="713"/>
  </w:num>
  <w:num w:numId="322">
    <w:abstractNumId w:val="344"/>
  </w:num>
  <w:num w:numId="32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abstractNumId w:val="483"/>
  </w:num>
  <w:num w:numId="325">
    <w:abstractNumId w:val="155"/>
  </w:num>
  <w:num w:numId="326">
    <w:abstractNumId w:val="680"/>
  </w:num>
  <w:num w:numId="327">
    <w:abstractNumId w:val="453"/>
  </w:num>
  <w:num w:numId="328">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9">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0">
    <w:abstractNumId w:val="379"/>
  </w:num>
  <w:num w:numId="33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abstractNumId w:val="409"/>
  </w:num>
  <w:num w:numId="33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562"/>
  </w:num>
  <w:num w:numId="335">
    <w:abstractNumId w:val="622"/>
  </w:num>
  <w:num w:numId="33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8">
    <w:abstractNumId w:val="558"/>
  </w:num>
  <w:num w:numId="339">
    <w:abstractNumId w:val="557"/>
  </w:num>
  <w:num w:numId="340">
    <w:abstractNumId w:val="491"/>
  </w:num>
  <w:num w:numId="341">
    <w:abstractNumId w:val="378"/>
  </w:num>
  <w:num w:numId="34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3">
    <w:abstractNumId w:val="649"/>
  </w:num>
  <w:num w:numId="344">
    <w:abstractNumId w:val="737"/>
  </w:num>
  <w:num w:numId="345">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8">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abstractNumId w:val="390"/>
  </w:num>
  <w:num w:numId="35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1">
    <w:abstractNumId w:val="348"/>
  </w:num>
  <w:num w:numId="35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abstractNumId w:val="693"/>
  </w:num>
  <w:num w:numId="355">
    <w:abstractNumId w:val="349"/>
  </w:num>
  <w:num w:numId="356">
    <w:abstractNumId w:val="507"/>
  </w:num>
  <w:num w:numId="357">
    <w:abstractNumId w:val="373"/>
  </w:num>
  <w:num w:numId="358">
    <w:abstractNumId w:val="687"/>
  </w:num>
  <w:num w:numId="359">
    <w:abstractNumId w:val="443"/>
  </w:num>
  <w:num w:numId="36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437"/>
  </w:num>
  <w:num w:numId="363">
    <w:abstractNumId w:val="698"/>
  </w:num>
  <w:num w:numId="364">
    <w:abstractNumId w:val="654"/>
  </w:num>
  <w:num w:numId="365">
    <w:abstractNumId w:val="377"/>
  </w:num>
  <w:num w:numId="366">
    <w:abstractNumId w:val="740"/>
  </w:num>
  <w:num w:numId="367">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8">
    <w:abstractNumId w:val="714"/>
  </w:num>
  <w:num w:numId="369">
    <w:abstractNumId w:val="706"/>
  </w:num>
  <w:num w:numId="370">
    <w:abstractNumId w:val="386"/>
  </w:num>
  <w:num w:numId="371">
    <w:abstractNumId w:val="474"/>
  </w:num>
  <w:num w:numId="37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3">
    <w:abstractNumId w:val="646"/>
  </w:num>
  <w:num w:numId="374">
    <w:abstractNumId w:val="650"/>
  </w:num>
  <w:num w:numId="375">
    <w:abstractNumId w:val="672"/>
  </w:num>
  <w:num w:numId="376">
    <w:abstractNumId w:val="515"/>
  </w:num>
  <w:num w:numId="377">
    <w:abstractNumId w:val="489"/>
  </w:num>
  <w:num w:numId="378">
    <w:abstractNumId w:val="391"/>
  </w:num>
  <w:num w:numId="379">
    <w:abstractNumId w:val="721"/>
  </w:num>
  <w:num w:numId="380">
    <w:abstractNumId w:val="739"/>
  </w:num>
  <w:num w:numId="381">
    <w:abstractNumId w:val="705"/>
  </w:num>
  <w:num w:numId="382">
    <w:abstractNumId w:val="434"/>
  </w:num>
  <w:num w:numId="383">
    <w:abstractNumId w:val="496"/>
  </w:num>
  <w:num w:numId="384">
    <w:abstractNumId w:val="595"/>
  </w:num>
  <w:num w:numId="385">
    <w:abstractNumId w:val="717"/>
  </w:num>
  <w:num w:numId="386">
    <w:abstractNumId w:val="537"/>
  </w:num>
  <w:num w:numId="387">
    <w:abstractNumId w:val="482"/>
  </w:num>
  <w:num w:numId="388">
    <w:abstractNumId w:val="664"/>
  </w:num>
  <w:num w:numId="389">
    <w:abstractNumId w:val="352"/>
  </w:num>
  <w:num w:numId="390">
    <w:abstractNumId w:val="522"/>
  </w:num>
  <w:num w:numId="391">
    <w:abstractNumId w:val="586"/>
  </w:num>
  <w:num w:numId="392">
    <w:abstractNumId w:val="604"/>
  </w:num>
  <w:num w:numId="393">
    <w:abstractNumId w:val="638"/>
  </w:num>
  <w:num w:numId="394">
    <w:abstractNumId w:val="360"/>
  </w:num>
  <w:num w:numId="395">
    <w:abstractNumId w:val="464"/>
  </w:num>
  <w:num w:numId="396">
    <w:abstractNumId w:val="450"/>
  </w:num>
  <w:num w:numId="397">
    <w:abstractNumId w:val="744"/>
  </w:num>
  <w:num w:numId="398">
    <w:abstractNumId w:val="502"/>
  </w:num>
  <w:num w:numId="399">
    <w:abstractNumId w:val="679"/>
  </w:num>
  <w:num w:numId="400">
    <w:abstractNumId w:val="618"/>
  </w:num>
  <w:num w:numId="401">
    <w:abstractNumId w:val="530"/>
  </w:num>
  <w:num w:numId="402">
    <w:abstractNumId w:val="449"/>
  </w:num>
  <w:num w:numId="403">
    <w:abstractNumId w:val="473"/>
  </w:num>
  <w:num w:numId="404">
    <w:abstractNumId w:val="671"/>
  </w:num>
  <w:num w:numId="405">
    <w:abstractNumId w:val="398"/>
  </w:num>
  <w:num w:numId="406">
    <w:abstractNumId w:val="424"/>
  </w:num>
  <w:num w:numId="407">
    <w:abstractNumId w:val="499"/>
  </w:num>
  <w:num w:numId="408">
    <w:abstractNumId w:val="369"/>
  </w:num>
  <w:num w:numId="409">
    <w:abstractNumId w:val="571"/>
  </w:num>
  <w:num w:numId="410">
    <w:abstractNumId w:val="513"/>
  </w:num>
  <w:num w:numId="411">
    <w:abstractNumId w:val="361"/>
  </w:num>
  <w:num w:numId="412">
    <w:abstractNumId w:val="624"/>
  </w:num>
  <w:num w:numId="413">
    <w:abstractNumId w:val="359"/>
  </w:num>
  <w:num w:numId="414">
    <w:abstractNumId w:val="376"/>
  </w:num>
  <w:num w:numId="415">
    <w:abstractNumId w:val="466"/>
  </w:num>
  <w:num w:numId="416">
    <w:abstractNumId w:val="343"/>
  </w:num>
  <w:num w:numId="417">
    <w:abstractNumId w:val="711"/>
  </w:num>
  <w:num w:numId="418">
    <w:abstractNumId w:val="508"/>
  </w:num>
  <w:num w:numId="419">
    <w:abstractNumId w:val="512"/>
  </w:num>
  <w:num w:numId="420">
    <w:abstractNumId w:val="452"/>
  </w:num>
  <w:num w:numId="421">
    <w:abstractNumId w:val="688"/>
  </w:num>
  <w:num w:numId="422">
    <w:abstractNumId w:val="694"/>
  </w:num>
  <w:num w:numId="423">
    <w:abstractNumId w:val="384"/>
  </w:num>
  <w:num w:numId="424">
    <w:abstractNumId w:val="519"/>
  </w:num>
  <w:num w:numId="425">
    <w:abstractNumId w:val="430"/>
  </w:num>
  <w:num w:numId="426">
    <w:abstractNumId w:val="747"/>
  </w:num>
  <w:num w:numId="427">
    <w:abstractNumId w:val="584"/>
  </w:num>
  <w:num w:numId="428">
    <w:abstractNumId w:val="341"/>
  </w:num>
  <w:num w:numId="429">
    <w:abstractNumId w:val="661"/>
  </w:num>
  <w:num w:numId="430">
    <w:abstractNumId w:val="335"/>
  </w:num>
  <w:num w:numId="431">
    <w:abstractNumId w:val="660"/>
  </w:num>
  <w:num w:numId="432">
    <w:abstractNumId w:val="381"/>
  </w:num>
  <w:num w:numId="433">
    <w:abstractNumId w:val="425"/>
  </w:num>
  <w:num w:numId="434">
    <w:abstractNumId w:val="342"/>
  </w:num>
  <w:num w:numId="435">
    <w:abstractNumId w:val="733"/>
  </w:num>
  <w:num w:numId="436">
    <w:abstractNumId w:val="362"/>
  </w:num>
  <w:num w:numId="437">
    <w:abstractNumId w:val="750"/>
  </w:num>
  <w:num w:numId="438">
    <w:abstractNumId w:val="568"/>
  </w:num>
  <w:num w:numId="439">
    <w:abstractNumId w:val="647"/>
  </w:num>
  <w:num w:numId="440">
    <w:abstractNumId w:val="500"/>
  </w:num>
  <w:num w:numId="441">
    <w:abstractNumId w:val="486"/>
  </w:num>
  <w:num w:numId="442">
    <w:abstractNumId w:val="495"/>
  </w:num>
  <w:num w:numId="443">
    <w:abstractNumId w:val="511"/>
  </w:num>
  <w:num w:numId="444">
    <w:abstractNumId w:val="723"/>
  </w:num>
  <w:num w:numId="445">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520"/>
  </w:num>
  <w:num w:numId="447">
    <w:abstractNumId w:val="506"/>
  </w:num>
  <w:num w:numId="448">
    <w:abstractNumId w:val="445"/>
  </w:num>
  <w:num w:numId="449">
    <w:abstractNumId w:val="553"/>
  </w:num>
  <w:num w:numId="450">
    <w:abstractNumId w:val="541"/>
  </w:num>
  <w:num w:numId="451">
    <w:abstractNumId w:val="536"/>
  </w:num>
  <w:num w:numId="45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415"/>
  </w:num>
  <w:num w:numId="456">
    <w:abstractNumId w:val="529"/>
  </w:num>
  <w:num w:numId="457">
    <w:abstractNumId w:val="651"/>
  </w:num>
  <w:num w:numId="458">
    <w:abstractNumId w:val="385"/>
  </w:num>
  <w:num w:numId="459">
    <w:abstractNumId w:val="708"/>
  </w:num>
  <w:num w:numId="460">
    <w:abstractNumId w:val="732"/>
  </w:num>
  <w:num w:numId="461">
    <w:abstractNumId w:val="674"/>
  </w:num>
  <w:num w:numId="462">
    <w:abstractNumId w:val="683"/>
  </w:num>
  <w:num w:numId="463">
    <w:abstractNumId w:val="400"/>
  </w:num>
  <w:num w:numId="464">
    <w:abstractNumId w:val="681"/>
  </w:num>
  <w:num w:numId="465">
    <w:abstractNumId w:val="462"/>
  </w:num>
  <w:num w:numId="466">
    <w:abstractNumId w:val="749"/>
  </w:num>
  <w:num w:numId="467">
    <w:abstractNumId w:val="608"/>
  </w:num>
  <w:num w:numId="468">
    <w:abstractNumId w:val="505"/>
  </w:num>
  <w:num w:numId="469">
    <w:abstractNumId w:val="581"/>
  </w:num>
  <w:num w:numId="470">
    <w:abstractNumId w:val="597"/>
  </w:num>
  <w:num w:numId="471">
    <w:abstractNumId w:val="397"/>
  </w:num>
  <w:num w:numId="472">
    <w:abstractNumId w:val="675"/>
  </w:num>
  <w:num w:numId="473">
    <w:abstractNumId w:val="702"/>
  </w:num>
  <w:num w:numId="474">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539"/>
  </w:num>
  <w:num w:numId="47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401"/>
  </w:num>
  <w:num w:numId="478">
    <w:abstractNumId w:val="547"/>
  </w:num>
  <w:num w:numId="479">
    <w:abstractNumId w:val="331"/>
  </w:num>
  <w:num w:numId="480">
    <w:abstractNumId w:val="438"/>
  </w:num>
  <w:num w:numId="481">
    <w:abstractNumId w:val="548"/>
  </w:num>
  <w:num w:numId="482">
    <w:abstractNumId w:val="617"/>
  </w:num>
  <w:num w:numId="483">
    <w:abstractNumId w:val="358"/>
  </w:num>
  <w:num w:numId="484">
    <w:abstractNumId w:val="610"/>
  </w:num>
  <w:num w:numId="485">
    <w:abstractNumId w:val="416"/>
  </w:num>
  <w:num w:numId="486">
    <w:abstractNumId w:val="380"/>
  </w:num>
  <w:num w:numId="487">
    <w:abstractNumId w:val="421"/>
  </w:num>
  <w:num w:numId="488">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9">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4">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5">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6">
    <w:abstractNumId w:val="439"/>
  </w:num>
  <w:num w:numId="497">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8">
    <w:abstractNumId w:val="509"/>
  </w:num>
  <w:num w:numId="499">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0">
    <w:abstractNumId w:val="155"/>
  </w:num>
  <w:num w:numId="50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4">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5">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7">
    <w:abstractNumId w:val="668"/>
  </w:num>
  <w:num w:numId="508">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abstractNumId w:val="559"/>
  </w:num>
  <w:num w:numId="510">
    <w:abstractNumId w:val="477"/>
  </w:num>
  <w:num w:numId="51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4">
    <w:abstractNumId w:val="754"/>
  </w:num>
  <w:num w:numId="515">
    <w:abstractNumId w:val="728"/>
  </w:num>
  <w:num w:numId="516">
    <w:abstractNumId w:val="472"/>
  </w:num>
  <w:num w:numId="517">
    <w:abstractNumId w:val="715"/>
  </w:num>
  <w:num w:numId="518">
    <w:abstractNumId w:val="498"/>
  </w:num>
  <w:num w:numId="519">
    <w:abstractNumId w:val="600"/>
  </w:num>
  <w:num w:numId="520">
    <w:abstractNumId w:val="643"/>
  </w:num>
  <w:num w:numId="521">
    <w:abstractNumId w:val="716"/>
  </w:num>
  <w:num w:numId="522">
    <w:abstractNumId w:val="428"/>
  </w:num>
  <w:num w:numId="523">
    <w:abstractNumId w:val="383"/>
  </w:num>
  <w:num w:numId="524">
    <w:abstractNumId w:val="365"/>
  </w:num>
  <w:num w:numId="525">
    <w:abstractNumId w:val="614"/>
  </w:num>
  <w:num w:numId="526">
    <w:abstractNumId w:val="652"/>
  </w:num>
  <w:num w:numId="527">
    <w:abstractNumId w:val="574"/>
  </w:num>
  <w:num w:numId="528">
    <w:abstractNumId w:val="619"/>
  </w:num>
  <w:num w:numId="529">
    <w:abstractNumId w:val="695"/>
  </w:num>
  <w:num w:numId="530">
    <w:abstractNumId w:val="742"/>
  </w:num>
  <w:num w:numId="531">
    <w:abstractNumId w:val="673"/>
  </w:num>
  <w:num w:numId="532">
    <w:abstractNumId w:val="743"/>
  </w:num>
  <w:num w:numId="533">
    <w:abstractNumId w:val="585"/>
  </w:num>
  <w:num w:numId="534">
    <w:abstractNumId w:val="663"/>
  </w:num>
  <w:num w:numId="535">
    <w:abstractNumId w:val="669"/>
  </w:num>
  <w:num w:numId="536">
    <w:abstractNumId w:val="722"/>
  </w:num>
  <w:num w:numId="537">
    <w:abstractNumId w:val="471"/>
  </w:num>
  <w:num w:numId="538">
    <w:abstractNumId w:val="582"/>
  </w:num>
  <w:num w:numId="539">
    <w:abstractNumId w:val="480"/>
  </w:num>
  <w:num w:numId="540">
    <w:abstractNumId w:val="523"/>
  </w:num>
  <w:num w:numId="541">
    <w:abstractNumId w:val="729"/>
  </w:num>
  <w:num w:numId="542">
    <w:abstractNumId w:val="659"/>
  </w:num>
  <w:num w:numId="543">
    <w:abstractNumId w:val="696"/>
  </w:num>
  <w:num w:numId="544">
    <w:abstractNumId w:val="745"/>
  </w:num>
  <w:num w:numId="545">
    <w:abstractNumId w:val="357"/>
  </w:num>
  <w:num w:numId="546">
    <w:abstractNumId w:val="422"/>
  </w:num>
  <w:num w:numId="547">
    <w:abstractNumId w:val="446"/>
  </w:num>
  <w:num w:numId="548">
    <w:abstractNumId w:val="613"/>
  </w:num>
  <w:num w:numId="549">
    <w:abstractNumId w:val="493"/>
  </w:num>
  <w:num w:numId="550">
    <w:abstractNumId w:val="363"/>
  </w:num>
  <w:num w:numId="551">
    <w:abstractNumId w:val="408"/>
  </w:num>
  <w:num w:numId="552">
    <w:abstractNumId w:val="461"/>
  </w:num>
  <w:num w:numId="553">
    <w:abstractNumId w:val="731"/>
  </w:num>
  <w:num w:numId="554">
    <w:abstractNumId w:val="561"/>
  </w:num>
  <w:num w:numId="555">
    <w:abstractNumId w:val="590"/>
  </w:num>
  <w:num w:numId="556">
    <w:abstractNumId w:val="724"/>
  </w:num>
  <w:num w:numId="557">
    <w:abstractNumId w:val="531"/>
  </w:num>
  <w:num w:numId="558">
    <w:abstractNumId w:val="605"/>
  </w:num>
  <w:num w:numId="559">
    <w:abstractNumId w:val="593"/>
  </w:num>
  <w:num w:numId="560">
    <w:abstractNumId w:val="580"/>
  </w:num>
  <w:num w:numId="561">
    <w:abstractNumId w:val="573"/>
  </w:num>
  <w:num w:numId="562">
    <w:abstractNumId w:val="699"/>
  </w:num>
  <w:num w:numId="563">
    <w:abstractNumId w:val="382"/>
  </w:num>
  <w:num w:numId="564">
    <w:abstractNumId w:val="388"/>
  </w:num>
  <w:num w:numId="565">
    <w:abstractNumId w:val="503"/>
  </w:num>
  <w:num w:numId="566">
    <w:abstractNumId w:val="440"/>
  </w:num>
  <w:num w:numId="567">
    <w:abstractNumId w:val="543"/>
  </w:num>
  <w:num w:numId="568">
    <w:abstractNumId w:val="684"/>
  </w:num>
  <w:num w:numId="569">
    <w:abstractNumId w:val="525"/>
  </w:num>
  <w:num w:numId="570">
    <w:abstractNumId w:val="527"/>
  </w:num>
  <w:num w:numId="571">
    <w:abstractNumId w:val="642"/>
  </w:num>
  <w:num w:numId="572">
    <w:abstractNumId w:val="423"/>
  </w:num>
  <w:num w:numId="573">
    <w:abstractNumId w:val="685"/>
  </w:num>
  <w:num w:numId="574">
    <w:abstractNumId w:val="753"/>
  </w:num>
  <w:num w:numId="575">
    <w:abstractNumId w:val="535"/>
  </w:num>
  <w:num w:numId="576">
    <w:abstractNumId w:val="634"/>
  </w:num>
  <w:num w:numId="577">
    <w:abstractNumId w:val="752"/>
  </w:num>
  <w:num w:numId="578">
    <w:abstractNumId w:val="364"/>
  </w:num>
  <w:num w:numId="579">
    <w:abstractNumId w:val="418"/>
  </w:num>
  <w:num w:numId="580">
    <w:abstractNumId w:val="748"/>
  </w:num>
  <w:num w:numId="581">
    <w:abstractNumId w:val="403"/>
  </w:num>
  <w:num w:numId="582">
    <w:abstractNumId w:val="751"/>
  </w:num>
  <w:num w:numId="583">
    <w:abstractNumId w:val="419"/>
  </w:num>
  <w:num w:numId="584">
    <w:abstractNumId w:val="427"/>
  </w:num>
  <w:num w:numId="585">
    <w:abstractNumId w:val="726"/>
  </w:num>
  <w:num w:numId="586">
    <w:abstractNumId w:val="435"/>
  </w:num>
  <w:num w:numId="587">
    <w:abstractNumId w:val="596"/>
  </w:num>
  <w:num w:numId="588">
    <w:abstractNumId w:val="633"/>
  </w:num>
  <w:num w:numId="589">
    <w:abstractNumId w:val="734"/>
  </w:num>
  <w:num w:numId="590">
    <w:abstractNumId w:val="431"/>
  </w:num>
  <w:num w:numId="591">
    <w:abstractNumId w:val="625"/>
  </w:num>
  <w:num w:numId="592">
    <w:abstractNumId w:val="565"/>
  </w:num>
  <w:num w:numId="593">
    <w:abstractNumId w:val="551"/>
  </w:num>
  <w:num w:numId="594">
    <w:abstractNumId w:val="657"/>
  </w:num>
  <w:num w:numId="595">
    <w:abstractNumId w:val="337"/>
  </w:num>
  <w:num w:numId="596">
    <w:abstractNumId w:val="546"/>
  </w:num>
  <w:num w:numId="597">
    <w:abstractNumId w:val="534"/>
  </w:num>
  <w:num w:numId="598">
    <w:abstractNumId w:val="476"/>
  </w:num>
  <w:num w:numId="599">
    <w:abstractNumId w:val="703"/>
  </w:num>
  <w:num w:numId="600">
    <w:abstractNumId w:val="370"/>
  </w:num>
  <w:num w:numId="601">
    <w:abstractNumId w:val="589"/>
  </w:num>
  <w:num w:numId="602">
    <w:abstractNumId w:val="368"/>
  </w:num>
  <w:num w:numId="603">
    <w:abstractNumId w:val="454"/>
  </w:num>
  <w:num w:numId="604">
    <w:abstractNumId w:val="598"/>
  </w:num>
  <w:num w:numId="605">
    <w:abstractNumId w:val="628"/>
  </w:num>
  <w:num w:numId="606">
    <w:abstractNumId w:val="735"/>
  </w:num>
  <w:num w:numId="607">
    <w:abstractNumId w:val="631"/>
  </w:num>
  <w:num w:numId="608">
    <w:abstractNumId w:val="441"/>
  </w:num>
  <w:num w:numId="609">
    <w:abstractNumId w:val="375"/>
  </w:num>
  <w:num w:numId="610">
    <w:abstractNumId w:val="689"/>
  </w:num>
  <w:num w:numId="611">
    <w:abstractNumId w:val="588"/>
  </w:num>
  <w:num w:numId="612">
    <w:abstractNumId w:val="374"/>
  </w:num>
  <w:num w:numId="613">
    <w:abstractNumId w:val="371"/>
  </w:num>
  <w:num w:numId="614">
    <w:abstractNumId w:val="677"/>
  </w:num>
  <w:num w:numId="615">
    <w:abstractNumId w:val="572"/>
  </w:num>
  <w:num w:numId="616">
    <w:abstractNumId w:val="550"/>
  </w:num>
  <w:num w:numId="617">
    <w:abstractNumId w:val="709"/>
  </w:num>
  <w:num w:numId="618">
    <w:abstractNumId w:val="504"/>
  </w:num>
  <w:num w:numId="619">
    <w:abstractNumId w:val="602"/>
  </w:num>
  <w:num w:numId="620">
    <w:abstractNumId w:val="455"/>
  </w:num>
  <w:num w:numId="621">
    <w:abstractNumId w:val="372"/>
  </w:num>
  <w:num w:numId="622">
    <w:abstractNumId w:val="712"/>
  </w:num>
  <w:num w:numId="623">
    <w:abstractNumId w:val="484"/>
  </w:num>
  <w:num w:numId="624">
    <w:abstractNumId w:val="457"/>
  </w:num>
  <w:num w:numId="625">
    <w:abstractNumId w:val="554"/>
  </w:num>
  <w:num w:numId="626">
    <w:abstractNumId w:val="366"/>
  </w:num>
  <w:num w:numId="627">
    <w:abstractNumId w:val="494"/>
  </w:num>
  <w:num w:numId="628">
    <w:abstractNumId w:val="667"/>
  </w:num>
  <w:num w:numId="629">
    <w:abstractNumId w:val="444"/>
  </w:num>
  <w:num w:numId="630">
    <w:abstractNumId w:val="621"/>
  </w:num>
  <w:num w:numId="631">
    <w:abstractNumId w:val="518"/>
  </w:num>
  <w:num w:numId="632">
    <w:abstractNumId w:val="411"/>
  </w:num>
  <w:num w:numId="633">
    <w:abstractNumId w:val="429"/>
  </w:num>
  <w:num w:numId="634">
    <w:abstractNumId w:val="463"/>
  </w:num>
  <w:num w:numId="635">
    <w:abstractNumId w:val="725"/>
  </w:num>
  <w:num w:numId="636">
    <w:abstractNumId w:val="606"/>
  </w:num>
  <w:num w:numId="637">
    <w:abstractNumId w:val="720"/>
  </w:num>
  <w:num w:numId="638">
    <w:abstractNumId w:val="627"/>
  </w:num>
  <w:num w:numId="639">
    <w:abstractNumId w:val="346"/>
  </w:num>
  <w:num w:numId="640">
    <w:abstractNumId w:val="469"/>
  </w:num>
  <w:num w:numId="641">
    <w:abstractNumId w:val="350"/>
  </w:num>
  <w:num w:numId="642">
    <w:abstractNumId w:val="636"/>
  </w:num>
  <w:num w:numId="643">
    <w:abstractNumId w:val="345"/>
  </w:num>
  <w:num w:numId="644">
    <w:abstractNumId w:val="691"/>
  </w:num>
  <w:num w:numId="645">
    <w:abstractNumId w:val="332"/>
  </w:num>
  <w:num w:numId="646">
    <w:abstractNumId w:val="645"/>
  </w:num>
  <w:num w:numId="647">
    <w:abstractNumId w:val="545"/>
  </w:num>
  <w:num w:numId="648">
    <w:abstractNumId w:val="528"/>
  </w:num>
  <w:num w:numId="649">
    <w:abstractNumId w:val="612"/>
  </w:num>
  <w:num w:numId="650">
    <w:abstractNumId w:val="407"/>
  </w:num>
  <w:num w:numId="651">
    <w:abstractNumId w:val="355"/>
  </w:num>
  <w:num w:numId="652">
    <w:abstractNumId w:val="432"/>
  </w:num>
  <w:num w:numId="653">
    <w:abstractNumId w:val="456"/>
  </w:num>
  <w:num w:numId="654">
    <w:abstractNumId w:val="620"/>
  </w:num>
  <w:num w:numId="655">
    <w:abstractNumId w:val="339"/>
  </w:num>
  <w:num w:numId="656">
    <w:abstractNumId w:val="611"/>
  </w:num>
  <w:num w:numId="657">
    <w:abstractNumId w:val="465"/>
  </w:num>
  <w:num w:numId="658">
    <w:abstractNumId w:val="406"/>
  </w:num>
  <w:num w:numId="659">
    <w:abstractNumId w:val="592"/>
  </w:num>
  <w:num w:numId="660">
    <w:abstractNumId w:val="575"/>
  </w:num>
  <w:num w:numId="661">
    <w:abstractNumId w:val="730"/>
  </w:num>
  <w:num w:numId="662">
    <w:abstractNumId w:val="436"/>
  </w:num>
  <w:num w:numId="663">
    <w:abstractNumId w:val="336"/>
  </w:num>
  <w:num w:numId="664">
    <w:abstractNumId w:val="396"/>
  </w:num>
  <w:num w:numId="665">
    <w:abstractNumId w:val="459"/>
  </w:num>
  <w:num w:numId="666">
    <w:abstractNumId w:val="393"/>
  </w:num>
  <w:num w:numId="667">
    <w:abstractNumId w:val="488"/>
  </w:num>
  <w:num w:numId="668">
    <w:abstractNumId w:val="532"/>
  </w:num>
  <w:num w:numId="669">
    <w:abstractNumId w:val="676"/>
  </w:num>
  <w:num w:numId="670">
    <w:abstractNumId w:val="692"/>
  </w:num>
  <w:num w:numId="671">
    <w:abstractNumId w:val="623"/>
  </w:num>
  <w:num w:numId="672">
    <w:abstractNumId w:val="616"/>
  </w:num>
  <w:num w:numId="673">
    <w:abstractNumId w:val="333"/>
  </w:num>
  <w:num w:numId="674">
    <w:abstractNumId w:val="603"/>
  </w:num>
  <w:num w:numId="675">
    <w:abstractNumId w:val="542"/>
  </w:num>
  <w:num w:numId="676">
    <w:abstractNumId w:val="576"/>
  </w:num>
  <w:num w:numId="677">
    <w:abstractNumId w:val="447"/>
  </w:num>
  <w:num w:numId="678">
    <w:abstractNumId w:val="492"/>
  </w:num>
  <w:num w:numId="679">
    <w:abstractNumId w:val="718"/>
  </w:num>
  <w:num w:numId="680">
    <w:abstractNumId w:val="517"/>
  </w:num>
  <w:num w:numId="681">
    <w:abstractNumId w:val="433"/>
  </w:num>
  <w:num w:numId="682">
    <w:abstractNumId w:val="497"/>
  </w:num>
  <w:num w:numId="683">
    <w:abstractNumId w:val="666"/>
  </w:num>
  <w:num w:numId="684">
    <w:abstractNumId w:val="470"/>
  </w:num>
  <w:num w:numId="685">
    <w:abstractNumId w:val="458"/>
  </w:num>
  <w:num w:numId="686">
    <w:abstractNumId w:val="410"/>
  </w:num>
  <w:num w:numId="687">
    <w:abstractNumId w:val="655"/>
  </w:num>
  <w:num w:numId="688">
    <w:abstractNumId w:val="552"/>
  </w:num>
  <w:num w:numId="689">
    <w:abstractNumId w:val="555"/>
  </w:num>
  <w:num w:numId="690">
    <w:abstractNumId w:val="420"/>
  </w:num>
  <w:num w:numId="691">
    <w:abstractNumId w:val="700"/>
  </w:num>
  <w:num w:numId="692">
    <w:abstractNumId w:val="665"/>
  </w:num>
  <w:num w:numId="693">
    <w:abstractNumId w:val="468"/>
  </w:num>
  <w:num w:numId="694">
    <w:abstractNumId w:val="736"/>
  </w:num>
  <w:num w:numId="695">
    <w:abstractNumId w:val="402"/>
  </w:num>
  <w:num w:numId="696">
    <w:abstractNumId w:val="467"/>
  </w:num>
  <w:num w:numId="697">
    <w:abstractNumId w:val="524"/>
  </w:num>
  <w:num w:numId="698">
    <w:abstractNumId w:val="704"/>
  </w:num>
  <w:num w:numId="699">
    <w:abstractNumId w:val="607"/>
  </w:num>
  <w:num w:numId="700">
    <w:abstractNumId w:val="490"/>
  </w:num>
  <w:num w:numId="701">
    <w:abstractNumId w:val="479"/>
  </w:num>
  <w:num w:numId="702">
    <w:abstractNumId w:val="579"/>
  </w:num>
  <w:num w:numId="703">
    <w:abstractNumId w:val="460"/>
  </w:num>
  <w:num w:numId="704">
    <w:abstractNumId w:val="601"/>
  </w:num>
  <w:num w:numId="705">
    <w:abstractNumId w:val="412"/>
  </w:num>
  <w:num w:numId="706">
    <w:abstractNumId w:val="686"/>
  </w:num>
  <w:num w:numId="707">
    <w:abstractNumId w:val="599"/>
  </w:num>
  <w:num w:numId="708">
    <w:abstractNumId w:val="510"/>
  </w:num>
  <w:num w:numId="709">
    <w:abstractNumId w:val="485"/>
  </w:num>
  <w:num w:numId="710">
    <w:abstractNumId w:val="387"/>
  </w:num>
  <w:num w:numId="711">
    <w:abstractNumId w:val="353"/>
  </w:num>
  <w:num w:numId="712">
    <w:abstractNumId w:val="501"/>
  </w:num>
  <w:num w:numId="713">
    <w:abstractNumId w:val="630"/>
  </w:num>
  <w:num w:numId="714">
    <w:abstractNumId w:val="475"/>
  </w:num>
  <w:num w:numId="715">
    <w:abstractNumId w:val="746"/>
  </w:num>
  <w:num w:numId="716">
    <w:abstractNumId w:val="414"/>
  </w:num>
  <w:num w:numId="717">
    <w:abstractNumId w:val="521"/>
  </w:num>
  <w:num w:numId="718">
    <w:abstractNumId w:val="549"/>
  </w:num>
  <w:num w:numId="719">
    <w:abstractNumId w:val="569"/>
  </w:num>
  <w:num w:numId="720">
    <w:abstractNumId w:val="514"/>
  </w:num>
  <w:num w:numId="721">
    <w:abstractNumId w:val="697"/>
  </w:num>
  <w:num w:numId="722">
    <w:abstractNumId w:val="563"/>
  </w:num>
  <w:num w:numId="723">
    <w:abstractNumId w:val="540"/>
  </w:num>
  <w:num w:numId="724">
    <w:abstractNumId w:val="516"/>
  </w:num>
  <w:num w:numId="725">
    <w:abstractNumId w:val="451"/>
  </w:num>
  <w:num w:numId="726">
    <w:abstractNumId w:val="413"/>
  </w:num>
  <w:num w:numId="727">
    <w:abstractNumId w:val="389"/>
  </w:num>
  <w:num w:numId="728">
    <w:abstractNumId w:val="609"/>
  </w:num>
  <w:num w:numId="729">
    <w:abstractNumId w:val="615"/>
  </w:num>
  <w:num w:numId="730">
    <w:abstractNumId w:val="591"/>
  </w:num>
  <w:num w:numId="731">
    <w:abstractNumId w:val="578"/>
  </w:num>
  <w:num w:numId="732">
    <w:abstractNumId w:val="478"/>
  </w:num>
  <w:num w:numId="733">
    <w:abstractNumId w:val="367"/>
  </w:num>
  <w:num w:numId="734">
    <w:abstractNumId w:val="707"/>
  </w:num>
  <w:num w:numId="735">
    <w:abstractNumId w:val="334"/>
  </w:num>
  <w:num w:numId="736">
    <w:abstractNumId w:val="577"/>
  </w:num>
  <w:num w:numId="737">
    <w:abstractNumId w:val="583"/>
  </w:num>
  <w:num w:numId="738">
    <w:abstractNumId w:val="340"/>
  </w:num>
  <w:num w:numId="739">
    <w:abstractNumId w:val="395"/>
  </w:num>
  <w:num w:numId="740">
    <w:abstractNumId w:val="351"/>
  </w:num>
  <w:num w:numId="741">
    <w:abstractNumId w:val="354"/>
  </w:num>
  <w:num w:numId="742">
    <w:abstractNumId w:val="405"/>
  </w:num>
  <w:num w:numId="743">
    <w:abstractNumId w:val="670"/>
  </w:num>
  <w:num w:numId="744">
    <w:abstractNumId w:val="662"/>
  </w:num>
  <w:num w:numId="745">
    <w:abstractNumId w:val="533"/>
  </w:num>
  <w:num w:numId="746">
    <w:abstractNumId w:val="626"/>
  </w:num>
  <w:num w:numId="747">
    <w:abstractNumId w:val="399"/>
  </w:num>
  <w:num w:numId="748">
    <w:abstractNumId w:val="639"/>
  </w:num>
  <w:num w:numId="749">
    <w:abstractNumId w:val="481"/>
  </w:num>
  <w:num w:numId="750">
    <w:abstractNumId w:val="560"/>
  </w:num>
  <w:num w:numId="751">
    <w:abstractNumId w:val="741"/>
  </w:num>
  <w:num w:numId="752">
    <w:abstractNumId w:val="587"/>
  </w:num>
  <w:num w:numId="753">
    <w:abstractNumId w:val="719"/>
  </w:num>
  <w:num w:numId="754">
    <w:abstractNumId w:val="738"/>
  </w:num>
  <w:num w:numId="755">
    <w:abstractNumId w:val="570"/>
  </w:num>
  <w:num w:numId="756">
    <w:abstractNumId w:val="635"/>
  </w:num>
  <w:num w:numId="757">
    <w:abstractNumId w:val="640"/>
  </w:num>
  <w:num w:numId="758">
    <w:abstractNumId w:val="338"/>
  </w:num>
  <w:num w:numId="759">
    <w:abstractNumId w:val="404"/>
  </w:num>
  <w:num w:numId="760">
    <w:abstractNumId w:val="417"/>
  </w:num>
  <w:num w:numId="761">
    <w:abstractNumId w:val="594"/>
  </w:num>
  <w:num w:numId="762">
    <w:abstractNumId w:val="658"/>
  </w:num>
  <w:num w:numId="763">
    <w:abstractNumId w:val="442"/>
  </w:num>
  <w:num w:numId="764">
    <w:abstractNumId w:val="356"/>
  </w:num>
  <w:num w:numId="765">
    <w:abstractNumId w:val="394"/>
  </w:num>
  <w:num w:numId="766">
    <w:abstractNumId w:val="566"/>
  </w:num>
  <w:num w:numId="767">
    <w:abstractNumId w:val="690"/>
  </w:num>
  <w:num w:numId="768">
    <w:abstractNumId w:val="682"/>
  </w:num>
  <w:num w:numId="769">
    <w:abstractNumId w:val="644"/>
  </w:num>
  <w:num w:numId="770">
    <w:abstractNumId w:val="526"/>
    <w:lvlOverride w:ilvl="0">
      <w:startOverride w:val="1"/>
    </w:lvlOverride>
  </w:num>
  <w:num w:numId="771">
    <w:abstractNumId w:val="526"/>
    <w:lvlOverride w:ilvl="0">
      <w:startOverride w:val="1"/>
    </w:lvlOverride>
  </w:num>
  <w:num w:numId="772">
    <w:abstractNumId w:val="71"/>
    <w:lvlOverride w:ilvl="0">
      <w:startOverride w:val="1"/>
    </w:lvlOverride>
  </w:num>
  <w:num w:numId="773">
    <w:abstractNumId w:val="14"/>
    <w:lvlOverride w:ilvl="0">
      <w:startOverride w:val="1"/>
    </w:lvlOverride>
  </w:num>
  <w:num w:numId="774">
    <w:abstractNumId w:val="250"/>
    <w:lvlOverride w:ilvl="0">
      <w:startOverride w:val="1"/>
    </w:lvlOverride>
  </w:num>
  <w:num w:numId="775">
    <w:abstractNumId w:val="251"/>
    <w:lvlOverride w:ilvl="0">
      <w:startOverride w:val="1"/>
    </w:lvlOverride>
  </w:num>
  <w:num w:numId="776">
    <w:abstractNumId w:val="160"/>
    <w:lvlOverride w:ilvl="0">
      <w:startOverride w:val="1"/>
    </w:lvlOverride>
  </w:num>
  <w:num w:numId="777">
    <w:abstractNumId w:val="117"/>
  </w:num>
  <w:num w:numId="778">
    <w:abstractNumId w:val="49"/>
  </w:num>
  <w:num w:numId="779">
    <w:abstractNumId w:val="110"/>
    <w:lvlOverride w:ilvl="0">
      <w:startOverride w:val="1"/>
    </w:lvlOverride>
  </w:num>
  <w:num w:numId="780">
    <w:abstractNumId w:val="112"/>
    <w:lvlOverride w:ilvl="0">
      <w:startOverride w:val="1"/>
    </w:lvlOverride>
  </w:num>
  <w:num w:numId="781">
    <w:abstractNumId w:val="112"/>
    <w:lvlOverride w:ilvl="0">
      <w:startOverride w:val="1"/>
    </w:lvlOverride>
  </w:num>
  <w:num w:numId="782">
    <w:abstractNumId w:val="216"/>
    <w:lvlOverride w:ilvl="0">
      <w:startOverride w:val="1"/>
    </w:lvlOverride>
  </w:num>
  <w:num w:numId="783">
    <w:abstractNumId w:val="216"/>
    <w:lvlOverride w:ilvl="0">
      <w:startOverride w:val="1"/>
    </w:lvlOverride>
  </w:num>
  <w:num w:numId="784">
    <w:abstractNumId w:val="216"/>
    <w:lvlOverride w:ilvl="0">
      <w:startOverride w:val="1"/>
    </w:lvlOverride>
  </w:num>
  <w:num w:numId="785">
    <w:abstractNumId w:val="216"/>
    <w:lvlOverride w:ilvl="0">
      <w:startOverride w:val="1"/>
    </w:lvlOverride>
  </w:num>
  <w:num w:numId="786">
    <w:abstractNumId w:val="2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abstractNumId w:val="187"/>
    <w:lvlOverride w:ilvl="0">
      <w:startOverride w:val="1"/>
    </w:lvlOverride>
  </w:num>
  <w:num w:numId="788">
    <w:abstractNumId w:val="279"/>
    <w:lvlOverride w:ilvl="0">
      <w:startOverride w:val="1"/>
    </w:lvlOverride>
  </w:num>
  <w:num w:numId="789">
    <w:abstractNumId w:val="188"/>
    <w:lvlOverride w:ilvl="0">
      <w:startOverride w:val="1"/>
    </w:lvlOverride>
  </w:num>
  <w:num w:numId="790">
    <w:abstractNumId w:val="280"/>
    <w:lvlOverride w:ilvl="0">
      <w:startOverride w:val="1"/>
    </w:lvlOverride>
  </w:num>
  <w:num w:numId="791">
    <w:abstractNumId w:val="155"/>
    <w:lvlOverride w:ilvl="0">
      <w:startOverride w:val="1"/>
    </w:lvlOverride>
  </w:num>
  <w:num w:numId="792">
    <w:abstractNumId w:val="189"/>
    <w:lvlOverride w:ilvl="0">
      <w:startOverride w:val="1"/>
    </w:lvlOverride>
  </w:num>
  <w:num w:numId="793">
    <w:abstractNumId w:val="281"/>
    <w:lvlOverride w:ilvl="0">
      <w:startOverride w:val="1"/>
    </w:lvlOverride>
  </w:num>
  <w:num w:numId="794">
    <w:abstractNumId w:val="117"/>
    <w:lvlOverride w:ilvl="0">
      <w:startOverride w:val="1"/>
    </w:lvlOverride>
  </w:num>
  <w:num w:numId="795">
    <w:abstractNumId w:val="629"/>
  </w:num>
  <w:num w:numId="796">
    <w:abstractNumId w:val="49"/>
    <w:lvlOverride w:ilvl="0">
      <w:startOverride w:val="1"/>
    </w:lvlOverride>
  </w:num>
  <w:num w:numId="797">
    <w:abstractNumId w:val="632"/>
  </w:num>
  <w:num w:numId="798">
    <w:abstractNumId w:val="656"/>
  </w:num>
  <w:num w:numId="799">
    <w:abstractNumId w:val="576"/>
    <w:lvlOverride w:ilvl="0">
      <w:startOverride w:val="1"/>
    </w:lvlOverride>
  </w:num>
  <w:num w:numId="800">
    <w:abstractNumId w:val="701"/>
  </w:num>
  <w:num w:numId="801">
    <w:abstractNumId w:val="677"/>
    <w:lvlOverride w:ilvl="0">
      <w:startOverride w:val="1"/>
    </w:lvlOverride>
  </w:num>
  <w:num w:numId="802">
    <w:abstractNumId w:val="487"/>
  </w:num>
  <w:num w:numId="803">
    <w:abstractNumId w:val="26"/>
    <w:lvlOverride w:ilvl="0">
      <w:startOverride w:val="1"/>
    </w:lvlOverride>
  </w:num>
  <w:num w:numId="804">
    <w:abstractNumId w:val="544"/>
  </w:num>
  <w:num w:numId="805">
    <w:abstractNumId w:val="517"/>
    <w:lvlOverride w:ilvl="0">
      <w:startOverride w:val="1"/>
    </w:lvlOverride>
  </w:num>
  <w:num w:numId="806">
    <w:abstractNumId w:val="243"/>
    <w:lvlOverride w:ilvl="0">
      <w:startOverride w:val="1"/>
    </w:lvlOverride>
  </w:num>
  <w:num w:numId="807">
    <w:abstractNumId w:val="426"/>
  </w:num>
  <w:num w:numId="808">
    <w:abstractNumId w:val="243"/>
    <w:lvlOverride w:ilvl="0">
      <w:startOverride w:val="1"/>
    </w:lvlOverride>
  </w:num>
  <w:num w:numId="809">
    <w:abstractNumId w:val="347"/>
  </w:num>
  <w:num w:numId="810">
    <w:abstractNumId w:val="556"/>
  </w:num>
  <w:numIdMacAtCleanup w:val="8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autoHyphenation/>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10D"/>
    <w:rsid w:val="00027051"/>
    <w:rsid w:val="000850D7"/>
    <w:rsid w:val="000D6F1C"/>
    <w:rsid w:val="00122E8D"/>
    <w:rsid w:val="002057E4"/>
    <w:rsid w:val="00233481"/>
    <w:rsid w:val="002407F8"/>
    <w:rsid w:val="002539B2"/>
    <w:rsid w:val="002E1FB2"/>
    <w:rsid w:val="0030224A"/>
    <w:rsid w:val="00304320"/>
    <w:rsid w:val="0034691F"/>
    <w:rsid w:val="0037072B"/>
    <w:rsid w:val="00370B85"/>
    <w:rsid w:val="00392ABA"/>
    <w:rsid w:val="003A50E7"/>
    <w:rsid w:val="003C410D"/>
    <w:rsid w:val="003F3964"/>
    <w:rsid w:val="00403DB1"/>
    <w:rsid w:val="00425A6A"/>
    <w:rsid w:val="004C5C4B"/>
    <w:rsid w:val="005027D7"/>
    <w:rsid w:val="00503C6E"/>
    <w:rsid w:val="00595E50"/>
    <w:rsid w:val="005A2E03"/>
    <w:rsid w:val="006C1B42"/>
    <w:rsid w:val="006C7004"/>
    <w:rsid w:val="006E7E05"/>
    <w:rsid w:val="00742103"/>
    <w:rsid w:val="00772C8C"/>
    <w:rsid w:val="007B6DA8"/>
    <w:rsid w:val="007C2444"/>
    <w:rsid w:val="007D4A82"/>
    <w:rsid w:val="0086200D"/>
    <w:rsid w:val="0086510E"/>
    <w:rsid w:val="0089015E"/>
    <w:rsid w:val="00891665"/>
    <w:rsid w:val="008A0088"/>
    <w:rsid w:val="008A0FBE"/>
    <w:rsid w:val="008B5A29"/>
    <w:rsid w:val="00914EB7"/>
    <w:rsid w:val="009163AE"/>
    <w:rsid w:val="00927FE3"/>
    <w:rsid w:val="00952EBC"/>
    <w:rsid w:val="009578AF"/>
    <w:rsid w:val="00963FA2"/>
    <w:rsid w:val="009D1F15"/>
    <w:rsid w:val="00A46C39"/>
    <w:rsid w:val="00A86090"/>
    <w:rsid w:val="00B0571A"/>
    <w:rsid w:val="00B1301F"/>
    <w:rsid w:val="00B20C0A"/>
    <w:rsid w:val="00B22234"/>
    <w:rsid w:val="00B2696E"/>
    <w:rsid w:val="00BA22D3"/>
    <w:rsid w:val="00BB0930"/>
    <w:rsid w:val="00BF16B9"/>
    <w:rsid w:val="00BF33D3"/>
    <w:rsid w:val="00C730B5"/>
    <w:rsid w:val="00CE751B"/>
    <w:rsid w:val="00CF51C3"/>
    <w:rsid w:val="00D37682"/>
    <w:rsid w:val="00DB546A"/>
    <w:rsid w:val="00DB59D9"/>
    <w:rsid w:val="00EB1B4E"/>
    <w:rsid w:val="00EE0815"/>
    <w:rsid w:val="00F136A4"/>
    <w:rsid w:val="00F33751"/>
    <w:rsid w:val="00F60FB0"/>
    <w:rsid w:val="00F703BF"/>
    <w:rsid w:val="00F87211"/>
    <w:rsid w:val="00FA1FF0"/>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682"/>
    <w:pPr>
      <w:jc w:val="both"/>
    </w:pPr>
    <w:rPr>
      <w:sz w:val="24"/>
      <w:szCs w:val="24"/>
      <w:lang w:eastAsia="ar-SA"/>
    </w:rPr>
  </w:style>
  <w:style w:type="paragraph" w:styleId="Heading1">
    <w:name w:val="heading 1"/>
    <w:basedOn w:val="Normal"/>
    <w:next w:val="Normal"/>
    <w:qFormat/>
    <w:rsid w:val="00D37682"/>
    <w:pPr>
      <w:keepNext/>
      <w:tabs>
        <w:tab w:val="num" w:pos="0"/>
      </w:tabs>
      <w:outlineLvl w:val="0"/>
    </w:pPr>
    <w:rPr>
      <w:b/>
      <w:bCs/>
    </w:rPr>
  </w:style>
  <w:style w:type="paragraph" w:styleId="Heading2">
    <w:name w:val="heading 2"/>
    <w:basedOn w:val="Normal"/>
    <w:next w:val="Normal"/>
    <w:qFormat/>
    <w:rsid w:val="00D37682"/>
    <w:pPr>
      <w:keepNext/>
      <w:numPr>
        <w:ilvl w:val="1"/>
        <w:numId w:val="1"/>
      </w:numPr>
      <w:tabs>
        <w:tab w:val="clear" w:pos="643"/>
        <w:tab w:val="num" w:pos="0"/>
      </w:tabs>
      <w:ind w:left="0" w:firstLine="0"/>
      <w:outlineLvl w:val="1"/>
    </w:pPr>
    <w:rPr>
      <w:b/>
      <w:bCs/>
      <w:color w:val="0000FF"/>
    </w:rPr>
  </w:style>
  <w:style w:type="paragraph" w:styleId="Heading3">
    <w:name w:val="heading 3"/>
    <w:basedOn w:val="Normal"/>
    <w:next w:val="Normal"/>
    <w:qFormat/>
    <w:rsid w:val="00D37682"/>
    <w:pPr>
      <w:keepNext/>
      <w:numPr>
        <w:ilvl w:val="2"/>
        <w:numId w:val="1"/>
      </w:numPr>
      <w:tabs>
        <w:tab w:val="clear" w:pos="643"/>
        <w:tab w:val="num" w:pos="0"/>
      </w:tabs>
      <w:ind w:left="0" w:firstLine="0"/>
      <w:outlineLvl w:val="2"/>
    </w:pPr>
    <w:rPr>
      <w:color w:val="FF0000"/>
      <w:sz w:val="32"/>
    </w:rPr>
  </w:style>
  <w:style w:type="paragraph" w:styleId="Heading4">
    <w:name w:val="heading 4"/>
    <w:basedOn w:val="Normal"/>
    <w:next w:val="Normal"/>
    <w:qFormat/>
    <w:rsid w:val="00D37682"/>
    <w:pPr>
      <w:keepNext/>
      <w:numPr>
        <w:ilvl w:val="3"/>
        <w:numId w:val="1"/>
      </w:numPr>
      <w:tabs>
        <w:tab w:val="clear" w:pos="643"/>
        <w:tab w:val="num" w:pos="0"/>
      </w:tabs>
      <w:ind w:left="0" w:firstLine="0"/>
      <w:outlineLvl w:val="3"/>
    </w:pPr>
    <w:rPr>
      <w:u w:val="single"/>
    </w:rPr>
  </w:style>
  <w:style w:type="paragraph" w:styleId="Heading5">
    <w:name w:val="heading 5"/>
    <w:basedOn w:val="Normal"/>
    <w:next w:val="Normal"/>
    <w:qFormat/>
    <w:rsid w:val="00D37682"/>
    <w:pPr>
      <w:keepNext/>
      <w:numPr>
        <w:ilvl w:val="4"/>
        <w:numId w:val="1"/>
      </w:numPr>
      <w:tabs>
        <w:tab w:val="clear" w:pos="643"/>
        <w:tab w:val="num" w:pos="0"/>
      </w:tabs>
      <w:ind w:left="0" w:firstLine="0"/>
      <w:outlineLvl w:val="4"/>
    </w:pPr>
    <w:rPr>
      <w:i/>
      <w:iCs/>
    </w:rPr>
  </w:style>
  <w:style w:type="paragraph" w:styleId="Heading6">
    <w:name w:val="heading 6"/>
    <w:basedOn w:val="Normal"/>
    <w:next w:val="Normal"/>
    <w:qFormat/>
    <w:rsid w:val="00D37682"/>
    <w:pPr>
      <w:keepNext/>
      <w:numPr>
        <w:ilvl w:val="5"/>
        <w:numId w:val="1"/>
      </w:numPr>
      <w:tabs>
        <w:tab w:val="clear" w:pos="643"/>
        <w:tab w:val="num" w:pos="0"/>
      </w:tabs>
      <w:ind w:left="0" w:firstLine="0"/>
      <w:jc w:val="center"/>
      <w:outlineLvl w:val="5"/>
    </w:pPr>
    <w:rPr>
      <w:b/>
      <w:bCs/>
      <w:color w:val="000080"/>
    </w:rPr>
  </w:style>
  <w:style w:type="paragraph" w:styleId="Heading7">
    <w:name w:val="heading 7"/>
    <w:basedOn w:val="Normal"/>
    <w:next w:val="Normal"/>
    <w:qFormat/>
    <w:rsid w:val="00D37682"/>
    <w:pPr>
      <w:keepNext/>
      <w:numPr>
        <w:ilvl w:val="6"/>
        <w:numId w:val="1"/>
      </w:numPr>
      <w:tabs>
        <w:tab w:val="clear" w:pos="643"/>
        <w:tab w:val="num" w:pos="0"/>
      </w:tabs>
      <w:ind w:left="0" w:firstLine="0"/>
      <w:outlineLvl w:val="6"/>
    </w:pPr>
    <w:rPr>
      <w:b/>
      <w:color w:val="FF0000"/>
    </w:rPr>
  </w:style>
  <w:style w:type="paragraph" w:styleId="Heading8">
    <w:name w:val="heading 8"/>
    <w:basedOn w:val="Normal"/>
    <w:next w:val="Normal"/>
    <w:qFormat/>
    <w:rsid w:val="00D37682"/>
    <w:pPr>
      <w:keepNext/>
      <w:numPr>
        <w:ilvl w:val="7"/>
        <w:numId w:val="1"/>
      </w:numPr>
      <w:tabs>
        <w:tab w:val="clear" w:pos="643"/>
        <w:tab w:val="num" w:pos="0"/>
      </w:tabs>
      <w:ind w:left="0" w:firstLine="0"/>
      <w:outlineLvl w:val="7"/>
    </w:pPr>
    <w:rPr>
      <w:b/>
      <w:bCs/>
      <w:sz w:val="36"/>
    </w:rPr>
  </w:style>
  <w:style w:type="paragraph" w:styleId="Heading9">
    <w:name w:val="heading 9"/>
    <w:basedOn w:val="Normal"/>
    <w:next w:val="Normal"/>
    <w:qFormat/>
    <w:rsid w:val="00D37682"/>
    <w:pPr>
      <w:keepNext/>
      <w:numPr>
        <w:ilvl w:val="8"/>
        <w:numId w:val="1"/>
      </w:numPr>
      <w:tabs>
        <w:tab w:val="clear" w:pos="643"/>
        <w:tab w:val="num" w:pos="0"/>
      </w:tabs>
      <w:ind w:left="0" w:firstLine="0"/>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16">
    <w:name w:val="Char Char16"/>
    <w:basedOn w:val="DefaultParagraphFont"/>
    <w:rsid w:val="00D37682"/>
    <w:rPr>
      <w:b/>
      <w:bCs/>
      <w:sz w:val="24"/>
      <w:szCs w:val="24"/>
      <w:lang w:val="fi-FI" w:eastAsia="ar-SA" w:bidi="ar-SA"/>
    </w:rPr>
  </w:style>
  <w:style w:type="character" w:customStyle="1" w:styleId="CharChar15">
    <w:name w:val="Char Char15"/>
    <w:basedOn w:val="DefaultParagraphFont"/>
    <w:semiHidden/>
    <w:rsid w:val="00D37682"/>
    <w:rPr>
      <w:b/>
      <w:bCs/>
      <w:color w:val="0000FF"/>
      <w:sz w:val="24"/>
      <w:szCs w:val="24"/>
      <w:lang w:val="fi-FI" w:eastAsia="ar-SA" w:bidi="ar-SA"/>
    </w:rPr>
  </w:style>
  <w:style w:type="character" w:customStyle="1" w:styleId="CharChar14">
    <w:name w:val="Char Char14"/>
    <w:basedOn w:val="DefaultParagraphFont"/>
    <w:semiHidden/>
    <w:rsid w:val="00D37682"/>
    <w:rPr>
      <w:color w:val="FF0000"/>
      <w:sz w:val="32"/>
      <w:szCs w:val="24"/>
      <w:lang w:val="fi-FI" w:eastAsia="ar-SA" w:bidi="ar-SA"/>
    </w:rPr>
  </w:style>
  <w:style w:type="character" w:customStyle="1" w:styleId="CharChar13">
    <w:name w:val="Char Char13"/>
    <w:basedOn w:val="DefaultParagraphFont"/>
    <w:semiHidden/>
    <w:rsid w:val="00D37682"/>
    <w:rPr>
      <w:sz w:val="24"/>
      <w:szCs w:val="24"/>
      <w:u w:val="single"/>
      <w:lang w:val="fi-FI" w:eastAsia="ar-SA" w:bidi="ar-SA"/>
    </w:rPr>
  </w:style>
  <w:style w:type="character" w:customStyle="1" w:styleId="CharChar12">
    <w:name w:val="Char Char12"/>
    <w:basedOn w:val="DefaultParagraphFont"/>
    <w:semiHidden/>
    <w:rsid w:val="00D37682"/>
    <w:rPr>
      <w:i/>
      <w:iCs/>
      <w:sz w:val="24"/>
      <w:szCs w:val="24"/>
      <w:lang w:val="fi-FI" w:eastAsia="ar-SA" w:bidi="ar-SA"/>
    </w:rPr>
  </w:style>
  <w:style w:type="character" w:customStyle="1" w:styleId="CharChar11">
    <w:name w:val="Char Char11"/>
    <w:basedOn w:val="DefaultParagraphFont"/>
    <w:semiHidden/>
    <w:rsid w:val="00D37682"/>
    <w:rPr>
      <w:b/>
      <w:bCs/>
      <w:color w:val="000080"/>
      <w:sz w:val="24"/>
      <w:szCs w:val="24"/>
      <w:lang w:val="fi-FI" w:eastAsia="ar-SA" w:bidi="ar-SA"/>
    </w:rPr>
  </w:style>
  <w:style w:type="character" w:customStyle="1" w:styleId="CharChar10">
    <w:name w:val="Char Char10"/>
    <w:basedOn w:val="DefaultParagraphFont"/>
    <w:semiHidden/>
    <w:rsid w:val="00D37682"/>
    <w:rPr>
      <w:b/>
      <w:color w:val="FF0000"/>
      <w:sz w:val="24"/>
      <w:szCs w:val="24"/>
      <w:lang w:val="fi-FI" w:eastAsia="ar-SA" w:bidi="ar-SA"/>
    </w:rPr>
  </w:style>
  <w:style w:type="character" w:customStyle="1" w:styleId="CharChar9">
    <w:name w:val="Char Char9"/>
    <w:basedOn w:val="DefaultParagraphFont"/>
    <w:semiHidden/>
    <w:rsid w:val="00D37682"/>
    <w:rPr>
      <w:b/>
      <w:bCs/>
      <w:sz w:val="36"/>
      <w:szCs w:val="24"/>
      <w:lang w:val="fi-FI" w:eastAsia="ar-SA" w:bidi="ar-SA"/>
    </w:rPr>
  </w:style>
  <w:style w:type="character" w:customStyle="1" w:styleId="CharChar8">
    <w:name w:val="Char Char8"/>
    <w:basedOn w:val="DefaultParagraphFont"/>
    <w:semiHidden/>
    <w:rsid w:val="00D37682"/>
    <w:rPr>
      <w:b/>
      <w:bCs/>
      <w:color w:val="000080"/>
      <w:sz w:val="24"/>
      <w:szCs w:val="24"/>
      <w:lang w:val="fi-FI" w:eastAsia="ar-SA" w:bidi="ar-SA"/>
    </w:rPr>
  </w:style>
  <w:style w:type="character" w:customStyle="1" w:styleId="WW8Num5z0">
    <w:name w:val="WW8Num5z0"/>
    <w:rsid w:val="00D37682"/>
    <w:rPr>
      <w:rFonts w:ascii="Symbol" w:hAnsi="Symbol"/>
    </w:rPr>
  </w:style>
  <w:style w:type="character" w:customStyle="1" w:styleId="WW8Num6z0">
    <w:name w:val="WW8Num6z0"/>
    <w:rsid w:val="00D37682"/>
    <w:rPr>
      <w:rFonts w:ascii="Symbol" w:hAnsi="Symbol"/>
    </w:rPr>
  </w:style>
  <w:style w:type="character" w:customStyle="1" w:styleId="WW8Num7z0">
    <w:name w:val="WW8Num7z0"/>
    <w:rsid w:val="00D37682"/>
    <w:rPr>
      <w:rFonts w:ascii="Symbol" w:hAnsi="Symbol"/>
    </w:rPr>
  </w:style>
  <w:style w:type="character" w:customStyle="1" w:styleId="WW8Num8z0">
    <w:name w:val="WW8Num8z0"/>
    <w:rsid w:val="00D37682"/>
    <w:rPr>
      <w:rFonts w:ascii="Symbol" w:hAnsi="Symbol"/>
    </w:rPr>
  </w:style>
  <w:style w:type="character" w:customStyle="1" w:styleId="WW8Num10z0">
    <w:name w:val="WW8Num10z0"/>
    <w:rsid w:val="00D37682"/>
    <w:rPr>
      <w:rFonts w:ascii="Symbol" w:hAnsi="Symbol"/>
    </w:rPr>
  </w:style>
  <w:style w:type="character" w:customStyle="1" w:styleId="WW8Num11z0">
    <w:name w:val="WW8Num11z0"/>
    <w:rsid w:val="00D37682"/>
    <w:rPr>
      <w:rFonts w:ascii="Times New Roman" w:hAnsi="Times New Roman"/>
      <w:color w:val="auto"/>
      <w:sz w:val="24"/>
    </w:rPr>
  </w:style>
  <w:style w:type="character" w:customStyle="1" w:styleId="WW8Num12z0">
    <w:name w:val="WW8Num12z0"/>
    <w:rsid w:val="00D37682"/>
    <w:rPr>
      <w:rFonts w:ascii="Times New Roman" w:hAnsi="Times New Roman"/>
      <w:color w:val="auto"/>
      <w:sz w:val="24"/>
    </w:rPr>
  </w:style>
  <w:style w:type="character" w:customStyle="1" w:styleId="WW8Num12z1">
    <w:name w:val="WW8Num12z1"/>
    <w:rsid w:val="00D37682"/>
    <w:rPr>
      <w:b/>
      <w:color w:val="auto"/>
    </w:rPr>
  </w:style>
  <w:style w:type="character" w:customStyle="1" w:styleId="WW8Num15z0">
    <w:name w:val="WW8Num15z0"/>
    <w:rsid w:val="00D37682"/>
    <w:rPr>
      <w:color w:val="auto"/>
    </w:rPr>
  </w:style>
  <w:style w:type="character" w:customStyle="1" w:styleId="WW8Num17z0">
    <w:name w:val="WW8Num17z0"/>
    <w:rsid w:val="00D37682"/>
    <w:rPr>
      <w:color w:val="auto"/>
    </w:rPr>
  </w:style>
  <w:style w:type="character" w:customStyle="1" w:styleId="WW8Num18z0">
    <w:name w:val="WW8Num18z0"/>
    <w:rsid w:val="00D37682"/>
    <w:rPr>
      <w:rFonts w:ascii="Times New Roman" w:hAnsi="Times New Roman"/>
      <w:color w:val="auto"/>
      <w:sz w:val="24"/>
    </w:rPr>
  </w:style>
  <w:style w:type="character" w:customStyle="1" w:styleId="WW8Num19z0">
    <w:name w:val="WW8Num19z0"/>
    <w:rsid w:val="00D37682"/>
    <w:rPr>
      <w:color w:val="auto"/>
    </w:rPr>
  </w:style>
  <w:style w:type="character" w:customStyle="1" w:styleId="WW8Num21z0">
    <w:name w:val="WW8Num21z0"/>
    <w:rsid w:val="00D37682"/>
    <w:rPr>
      <w:rFonts w:ascii="Times New Roman" w:hAnsi="Times New Roman"/>
      <w:color w:val="auto"/>
      <w:sz w:val="24"/>
    </w:rPr>
  </w:style>
  <w:style w:type="character" w:customStyle="1" w:styleId="WW8Num22z0">
    <w:name w:val="WW8Num22z0"/>
    <w:rsid w:val="00D37682"/>
    <w:rPr>
      <w:rFonts w:ascii="Times New Roman" w:hAnsi="Times New Roman"/>
      <w:color w:val="auto"/>
      <w:sz w:val="24"/>
    </w:rPr>
  </w:style>
  <w:style w:type="character" w:customStyle="1" w:styleId="WW8Num23z0">
    <w:name w:val="WW8Num23z0"/>
    <w:rsid w:val="00D37682"/>
    <w:rPr>
      <w:color w:val="auto"/>
    </w:rPr>
  </w:style>
  <w:style w:type="character" w:customStyle="1" w:styleId="WW8Num26z0">
    <w:name w:val="WW8Num26z0"/>
    <w:rsid w:val="00D37682"/>
    <w:rPr>
      <w:rFonts w:ascii="Wingdings" w:hAnsi="Wingdings"/>
    </w:rPr>
  </w:style>
  <w:style w:type="character" w:customStyle="1" w:styleId="WW8Num26z1">
    <w:name w:val="WW8Num26z1"/>
    <w:rsid w:val="00D37682"/>
    <w:rPr>
      <w:rFonts w:ascii="Courier New" w:hAnsi="Courier New"/>
    </w:rPr>
  </w:style>
  <w:style w:type="character" w:customStyle="1" w:styleId="WW8Num26z3">
    <w:name w:val="WW8Num26z3"/>
    <w:rsid w:val="00D37682"/>
    <w:rPr>
      <w:rFonts w:ascii="Symbol" w:hAnsi="Symbol"/>
    </w:rPr>
  </w:style>
  <w:style w:type="character" w:customStyle="1" w:styleId="WW8Num27z0">
    <w:name w:val="WW8Num27z0"/>
    <w:rsid w:val="00D37682"/>
    <w:rPr>
      <w:rFonts w:ascii="Times New Roman" w:hAnsi="Times New Roman"/>
      <w:color w:val="auto"/>
      <w:sz w:val="24"/>
    </w:rPr>
  </w:style>
  <w:style w:type="character" w:customStyle="1" w:styleId="WW8Num28z0">
    <w:name w:val="WW8Num28z0"/>
    <w:rsid w:val="00D37682"/>
    <w:rPr>
      <w:b/>
      <w:color w:val="auto"/>
    </w:rPr>
  </w:style>
  <w:style w:type="character" w:customStyle="1" w:styleId="WW8Num29z0">
    <w:name w:val="WW8Num29z0"/>
    <w:rsid w:val="00D37682"/>
    <w:rPr>
      <w:rFonts w:ascii="Times New Roman" w:hAnsi="Times New Roman"/>
      <w:color w:val="auto"/>
      <w:sz w:val="24"/>
    </w:rPr>
  </w:style>
  <w:style w:type="character" w:customStyle="1" w:styleId="WW8Num30z0">
    <w:name w:val="WW8Num30z0"/>
    <w:rsid w:val="00D37682"/>
    <w:rPr>
      <w:color w:val="auto"/>
    </w:rPr>
  </w:style>
  <w:style w:type="character" w:customStyle="1" w:styleId="WW8Num32z0">
    <w:name w:val="WW8Num32z0"/>
    <w:rsid w:val="00D37682"/>
    <w:rPr>
      <w:color w:val="auto"/>
    </w:rPr>
  </w:style>
  <w:style w:type="character" w:customStyle="1" w:styleId="WW8Num33z0">
    <w:name w:val="WW8Num33z0"/>
    <w:rsid w:val="00D37682"/>
    <w:rPr>
      <w:color w:val="auto"/>
    </w:rPr>
  </w:style>
  <w:style w:type="character" w:customStyle="1" w:styleId="WW8Num34z0">
    <w:name w:val="WW8Num34z0"/>
    <w:rsid w:val="00D37682"/>
    <w:rPr>
      <w:color w:val="auto"/>
    </w:rPr>
  </w:style>
  <w:style w:type="character" w:customStyle="1" w:styleId="WW8Num38z0">
    <w:name w:val="WW8Num38z0"/>
    <w:rsid w:val="00D37682"/>
    <w:rPr>
      <w:color w:val="auto"/>
    </w:rPr>
  </w:style>
  <w:style w:type="character" w:customStyle="1" w:styleId="WW8Num39z0">
    <w:name w:val="WW8Num39z0"/>
    <w:rsid w:val="00D37682"/>
    <w:rPr>
      <w:rFonts w:ascii="Times New Roman" w:hAnsi="Times New Roman"/>
      <w:color w:val="auto"/>
      <w:sz w:val="24"/>
    </w:rPr>
  </w:style>
  <w:style w:type="character" w:customStyle="1" w:styleId="WW8Num43z0">
    <w:name w:val="WW8Num43z0"/>
    <w:rsid w:val="00D37682"/>
    <w:rPr>
      <w:rFonts w:ascii="Times New Roman" w:hAnsi="Times New Roman"/>
      <w:color w:val="auto"/>
      <w:sz w:val="24"/>
    </w:rPr>
  </w:style>
  <w:style w:type="character" w:customStyle="1" w:styleId="WW8Num46z0">
    <w:name w:val="WW8Num46z0"/>
    <w:rsid w:val="00D37682"/>
    <w:rPr>
      <w:rFonts w:ascii="Symbol" w:hAnsi="Symbol"/>
      <w:sz w:val="20"/>
    </w:rPr>
  </w:style>
  <w:style w:type="character" w:customStyle="1" w:styleId="WW8Num46z1">
    <w:name w:val="WW8Num46z1"/>
    <w:rsid w:val="00D37682"/>
    <w:rPr>
      <w:rFonts w:ascii="Courier New" w:hAnsi="Courier New"/>
      <w:sz w:val="20"/>
    </w:rPr>
  </w:style>
  <w:style w:type="character" w:customStyle="1" w:styleId="WW8Num46z2">
    <w:name w:val="WW8Num46z2"/>
    <w:rsid w:val="00D37682"/>
    <w:rPr>
      <w:rFonts w:ascii="Wingdings" w:hAnsi="Wingdings"/>
      <w:sz w:val="20"/>
    </w:rPr>
  </w:style>
  <w:style w:type="character" w:customStyle="1" w:styleId="WW8Num47z0">
    <w:name w:val="WW8Num47z0"/>
    <w:rsid w:val="00D37682"/>
    <w:rPr>
      <w:rFonts w:ascii="Times New Roman" w:hAnsi="Times New Roman"/>
      <w:color w:val="auto"/>
      <w:sz w:val="24"/>
    </w:rPr>
  </w:style>
  <w:style w:type="character" w:customStyle="1" w:styleId="WW8Num48z0">
    <w:name w:val="WW8Num48z0"/>
    <w:rsid w:val="00D37682"/>
    <w:rPr>
      <w:rFonts w:ascii="Times New Roman" w:hAnsi="Times New Roman"/>
      <w:color w:val="auto"/>
      <w:sz w:val="24"/>
    </w:rPr>
  </w:style>
  <w:style w:type="character" w:customStyle="1" w:styleId="WW8Num51z0">
    <w:name w:val="WW8Num51z0"/>
    <w:rsid w:val="00D37682"/>
    <w:rPr>
      <w:color w:val="auto"/>
    </w:rPr>
  </w:style>
  <w:style w:type="character" w:customStyle="1" w:styleId="WW8Num54z0">
    <w:name w:val="WW8Num54z0"/>
    <w:rsid w:val="00D37682"/>
    <w:rPr>
      <w:rFonts w:ascii="Times New Roman" w:hAnsi="Times New Roman"/>
      <w:color w:val="auto"/>
      <w:sz w:val="24"/>
    </w:rPr>
  </w:style>
  <w:style w:type="character" w:customStyle="1" w:styleId="WW8Num56z0">
    <w:name w:val="WW8Num56z0"/>
    <w:rsid w:val="00D37682"/>
    <w:rPr>
      <w:color w:val="auto"/>
    </w:rPr>
  </w:style>
  <w:style w:type="character" w:customStyle="1" w:styleId="WW8Num57z0">
    <w:name w:val="WW8Num57z0"/>
    <w:rsid w:val="00D37682"/>
    <w:rPr>
      <w:color w:val="auto"/>
    </w:rPr>
  </w:style>
  <w:style w:type="character" w:customStyle="1" w:styleId="WW8Num61z0">
    <w:name w:val="WW8Num61z0"/>
    <w:rsid w:val="00D37682"/>
    <w:rPr>
      <w:color w:val="auto"/>
    </w:rPr>
  </w:style>
  <w:style w:type="character" w:customStyle="1" w:styleId="WW8Num62z0">
    <w:name w:val="WW8Num62z0"/>
    <w:rsid w:val="00D37682"/>
    <w:rPr>
      <w:color w:val="auto"/>
    </w:rPr>
  </w:style>
  <w:style w:type="character" w:customStyle="1" w:styleId="WW8Num65z0">
    <w:name w:val="WW8Num65z0"/>
    <w:rsid w:val="00D37682"/>
    <w:rPr>
      <w:rFonts w:ascii="Times New Roman" w:hAnsi="Times New Roman"/>
      <w:color w:val="auto"/>
      <w:sz w:val="24"/>
    </w:rPr>
  </w:style>
  <w:style w:type="character" w:customStyle="1" w:styleId="WW8Num66z0">
    <w:name w:val="WW8Num66z0"/>
    <w:rsid w:val="00D37682"/>
    <w:rPr>
      <w:rFonts w:ascii="Times New Roman" w:hAnsi="Times New Roman"/>
      <w:color w:val="auto"/>
      <w:sz w:val="24"/>
    </w:rPr>
  </w:style>
  <w:style w:type="character" w:customStyle="1" w:styleId="WW8Num71z0">
    <w:name w:val="WW8Num71z0"/>
    <w:rsid w:val="00D37682"/>
    <w:rPr>
      <w:b/>
      <w:color w:val="0000FF"/>
    </w:rPr>
  </w:style>
  <w:style w:type="character" w:customStyle="1" w:styleId="WW8Num72z0">
    <w:name w:val="WW8Num72z0"/>
    <w:rsid w:val="00D37682"/>
    <w:rPr>
      <w:rFonts w:ascii="Times New Roman" w:hAnsi="Times New Roman"/>
      <w:color w:val="auto"/>
      <w:sz w:val="24"/>
    </w:rPr>
  </w:style>
  <w:style w:type="character" w:customStyle="1" w:styleId="WW8Num73z0">
    <w:name w:val="WW8Num73z0"/>
    <w:rsid w:val="00D37682"/>
    <w:rPr>
      <w:color w:val="auto"/>
    </w:rPr>
  </w:style>
  <w:style w:type="character" w:customStyle="1" w:styleId="WW8Num74z0">
    <w:name w:val="WW8Num74z0"/>
    <w:rsid w:val="00D37682"/>
    <w:rPr>
      <w:rFonts w:ascii="Times New Roman" w:hAnsi="Times New Roman"/>
      <w:color w:val="auto"/>
      <w:sz w:val="24"/>
    </w:rPr>
  </w:style>
  <w:style w:type="character" w:customStyle="1" w:styleId="WW8Num78z0">
    <w:name w:val="WW8Num78z0"/>
    <w:rsid w:val="00D37682"/>
    <w:rPr>
      <w:color w:val="auto"/>
    </w:rPr>
  </w:style>
  <w:style w:type="character" w:customStyle="1" w:styleId="WW8Num81z0">
    <w:name w:val="WW8Num81z0"/>
    <w:rsid w:val="00D37682"/>
    <w:rPr>
      <w:color w:val="auto"/>
    </w:rPr>
  </w:style>
  <w:style w:type="character" w:customStyle="1" w:styleId="WW8Num82z0">
    <w:name w:val="WW8Num82z0"/>
    <w:rsid w:val="00D37682"/>
    <w:rPr>
      <w:color w:val="auto"/>
    </w:rPr>
  </w:style>
  <w:style w:type="character" w:customStyle="1" w:styleId="WW8Num83z0">
    <w:name w:val="WW8Num83z0"/>
    <w:rsid w:val="00D37682"/>
    <w:rPr>
      <w:color w:val="auto"/>
    </w:rPr>
  </w:style>
  <w:style w:type="character" w:customStyle="1" w:styleId="WW8Num86z0">
    <w:name w:val="WW8Num86z0"/>
    <w:rsid w:val="00D37682"/>
    <w:rPr>
      <w:rFonts w:ascii="Times New Roman" w:hAnsi="Times New Roman"/>
      <w:color w:val="auto"/>
      <w:sz w:val="24"/>
    </w:rPr>
  </w:style>
  <w:style w:type="character" w:customStyle="1" w:styleId="WW8Num90z0">
    <w:name w:val="WW8Num90z0"/>
    <w:rsid w:val="00D37682"/>
    <w:rPr>
      <w:color w:val="auto"/>
    </w:rPr>
  </w:style>
  <w:style w:type="character" w:customStyle="1" w:styleId="WW8Num92z0">
    <w:name w:val="WW8Num92z0"/>
    <w:rsid w:val="00D37682"/>
    <w:rPr>
      <w:rFonts w:ascii="Times New Roman" w:hAnsi="Times New Roman"/>
      <w:color w:val="auto"/>
      <w:sz w:val="24"/>
    </w:rPr>
  </w:style>
  <w:style w:type="character" w:customStyle="1" w:styleId="WW8Num93z0">
    <w:name w:val="WW8Num93z0"/>
    <w:rsid w:val="00D37682"/>
    <w:rPr>
      <w:rFonts w:ascii="Symbol" w:hAnsi="Symbol"/>
    </w:rPr>
  </w:style>
  <w:style w:type="character" w:customStyle="1" w:styleId="WW8Num93z1">
    <w:name w:val="WW8Num93z1"/>
    <w:rsid w:val="00D37682"/>
    <w:rPr>
      <w:rFonts w:ascii="Courier New" w:hAnsi="Courier New"/>
    </w:rPr>
  </w:style>
  <w:style w:type="character" w:customStyle="1" w:styleId="WW8Num93z2">
    <w:name w:val="WW8Num93z2"/>
    <w:rsid w:val="00D37682"/>
    <w:rPr>
      <w:rFonts w:ascii="Wingdings" w:hAnsi="Wingdings"/>
    </w:rPr>
  </w:style>
  <w:style w:type="character" w:customStyle="1" w:styleId="WW8Num94z0">
    <w:name w:val="WW8Num94z0"/>
    <w:rsid w:val="00D37682"/>
    <w:rPr>
      <w:color w:val="auto"/>
    </w:rPr>
  </w:style>
  <w:style w:type="character" w:customStyle="1" w:styleId="WW8Num97z0">
    <w:name w:val="WW8Num97z0"/>
    <w:rsid w:val="00D37682"/>
    <w:rPr>
      <w:rFonts w:ascii="Times New Roman" w:hAnsi="Times New Roman"/>
      <w:color w:val="auto"/>
      <w:sz w:val="24"/>
    </w:rPr>
  </w:style>
  <w:style w:type="character" w:customStyle="1" w:styleId="WW8Num98z0">
    <w:name w:val="WW8Num98z0"/>
    <w:rsid w:val="00D37682"/>
    <w:rPr>
      <w:color w:val="auto"/>
    </w:rPr>
  </w:style>
  <w:style w:type="character" w:customStyle="1" w:styleId="WW8Num101z0">
    <w:name w:val="WW8Num101z0"/>
    <w:rsid w:val="00D37682"/>
    <w:rPr>
      <w:rFonts w:ascii="Times New Roman" w:hAnsi="Times New Roman"/>
      <w:color w:val="auto"/>
      <w:sz w:val="24"/>
    </w:rPr>
  </w:style>
  <w:style w:type="character" w:customStyle="1" w:styleId="WW8Num102z0">
    <w:name w:val="WW8Num102z0"/>
    <w:rsid w:val="00D37682"/>
    <w:rPr>
      <w:rFonts w:ascii="Times New Roman" w:hAnsi="Times New Roman"/>
      <w:color w:val="auto"/>
      <w:sz w:val="24"/>
    </w:rPr>
  </w:style>
  <w:style w:type="character" w:customStyle="1" w:styleId="WW8Num103z0">
    <w:name w:val="WW8Num103z0"/>
    <w:rsid w:val="00D37682"/>
    <w:rPr>
      <w:rFonts w:ascii="Times New Roman" w:hAnsi="Times New Roman"/>
      <w:color w:val="auto"/>
      <w:sz w:val="24"/>
    </w:rPr>
  </w:style>
  <w:style w:type="character" w:customStyle="1" w:styleId="WW8Num106z0">
    <w:name w:val="WW8Num106z0"/>
    <w:rsid w:val="00D37682"/>
    <w:rPr>
      <w:color w:val="auto"/>
    </w:rPr>
  </w:style>
  <w:style w:type="character" w:customStyle="1" w:styleId="WW8Num107z0">
    <w:name w:val="WW8Num107z0"/>
    <w:rsid w:val="00D37682"/>
    <w:rPr>
      <w:rFonts w:ascii="Times New Roman" w:hAnsi="Times New Roman"/>
      <w:color w:val="auto"/>
      <w:sz w:val="24"/>
    </w:rPr>
  </w:style>
  <w:style w:type="character" w:customStyle="1" w:styleId="WW8Num109z0">
    <w:name w:val="WW8Num109z0"/>
    <w:rsid w:val="00D37682"/>
    <w:rPr>
      <w:rFonts w:ascii="Wingdings" w:hAnsi="Wingdings"/>
    </w:rPr>
  </w:style>
  <w:style w:type="character" w:customStyle="1" w:styleId="WW8Num109z1">
    <w:name w:val="WW8Num109z1"/>
    <w:rsid w:val="00D37682"/>
    <w:rPr>
      <w:rFonts w:ascii="Courier New" w:hAnsi="Courier New"/>
    </w:rPr>
  </w:style>
  <w:style w:type="character" w:customStyle="1" w:styleId="WW8Num109z3">
    <w:name w:val="WW8Num109z3"/>
    <w:rsid w:val="00D37682"/>
    <w:rPr>
      <w:rFonts w:ascii="Symbol" w:hAnsi="Symbol"/>
    </w:rPr>
  </w:style>
  <w:style w:type="character" w:customStyle="1" w:styleId="WW8Num110z0">
    <w:name w:val="WW8Num110z0"/>
    <w:rsid w:val="00D37682"/>
    <w:rPr>
      <w:color w:val="auto"/>
    </w:rPr>
  </w:style>
  <w:style w:type="character" w:customStyle="1" w:styleId="WW8Num111z0">
    <w:name w:val="WW8Num111z0"/>
    <w:rsid w:val="00D37682"/>
    <w:rPr>
      <w:color w:val="auto"/>
    </w:rPr>
  </w:style>
  <w:style w:type="character" w:customStyle="1" w:styleId="WW8Num112z0">
    <w:name w:val="WW8Num112z0"/>
    <w:rsid w:val="00D37682"/>
    <w:rPr>
      <w:rFonts w:ascii="Times New Roman" w:hAnsi="Times New Roman"/>
      <w:color w:val="auto"/>
      <w:sz w:val="24"/>
    </w:rPr>
  </w:style>
  <w:style w:type="character" w:customStyle="1" w:styleId="WW8Num114z0">
    <w:name w:val="WW8Num114z0"/>
    <w:rsid w:val="00D37682"/>
    <w:rPr>
      <w:color w:val="auto"/>
    </w:rPr>
  </w:style>
  <w:style w:type="character" w:customStyle="1" w:styleId="WW8Num115z0">
    <w:name w:val="WW8Num115z0"/>
    <w:rsid w:val="00D37682"/>
    <w:rPr>
      <w:rFonts w:ascii="Times New Roman" w:hAnsi="Times New Roman"/>
      <w:color w:val="auto"/>
      <w:sz w:val="24"/>
    </w:rPr>
  </w:style>
  <w:style w:type="character" w:customStyle="1" w:styleId="WW8Num122z0">
    <w:name w:val="WW8Num122z0"/>
    <w:rsid w:val="00D37682"/>
    <w:rPr>
      <w:rFonts w:ascii="Times New Roman" w:hAnsi="Times New Roman"/>
      <w:color w:val="auto"/>
      <w:sz w:val="24"/>
    </w:rPr>
  </w:style>
  <w:style w:type="character" w:customStyle="1" w:styleId="WW8Num125z0">
    <w:name w:val="WW8Num125z0"/>
    <w:rsid w:val="00D37682"/>
    <w:rPr>
      <w:b/>
    </w:rPr>
  </w:style>
  <w:style w:type="character" w:customStyle="1" w:styleId="WW8Num126z0">
    <w:name w:val="WW8Num126z0"/>
    <w:rsid w:val="00D37682"/>
    <w:rPr>
      <w:color w:val="auto"/>
    </w:rPr>
  </w:style>
  <w:style w:type="character" w:customStyle="1" w:styleId="WW8Num126z1">
    <w:name w:val="WW8Num126z1"/>
    <w:rsid w:val="00D37682"/>
    <w:rPr>
      <w:rFonts w:ascii="Times New Roman" w:hAnsi="Times New Roman"/>
      <w:color w:val="auto"/>
      <w:sz w:val="24"/>
    </w:rPr>
  </w:style>
  <w:style w:type="character" w:customStyle="1" w:styleId="WW8Num129z0">
    <w:name w:val="WW8Num129z0"/>
    <w:rsid w:val="00D37682"/>
    <w:rPr>
      <w:rFonts w:ascii="Times New Roman" w:hAnsi="Times New Roman"/>
      <w:color w:val="auto"/>
      <w:sz w:val="24"/>
    </w:rPr>
  </w:style>
  <w:style w:type="character" w:customStyle="1" w:styleId="WW8Num132z0">
    <w:name w:val="WW8Num132z0"/>
    <w:rsid w:val="00D37682"/>
    <w:rPr>
      <w:rFonts w:ascii="Times New Roman" w:hAnsi="Times New Roman"/>
      <w:color w:val="auto"/>
      <w:sz w:val="24"/>
    </w:rPr>
  </w:style>
  <w:style w:type="character" w:customStyle="1" w:styleId="WW8Num133z0">
    <w:name w:val="WW8Num133z0"/>
    <w:rsid w:val="00D37682"/>
    <w:rPr>
      <w:rFonts w:ascii="Symbol" w:hAnsi="Symbol"/>
      <w:color w:val="auto"/>
    </w:rPr>
  </w:style>
  <w:style w:type="character" w:customStyle="1" w:styleId="WW8Num134z0">
    <w:name w:val="WW8Num134z0"/>
    <w:rsid w:val="00D37682"/>
    <w:rPr>
      <w:color w:val="auto"/>
    </w:rPr>
  </w:style>
  <w:style w:type="character" w:customStyle="1" w:styleId="WW8Num136z0">
    <w:name w:val="WW8Num136z0"/>
    <w:rsid w:val="00D37682"/>
    <w:rPr>
      <w:rFonts w:ascii="Symbol" w:hAnsi="Symbol"/>
      <w:color w:val="auto"/>
    </w:rPr>
  </w:style>
  <w:style w:type="character" w:customStyle="1" w:styleId="WW8Num139z0">
    <w:name w:val="WW8Num139z0"/>
    <w:rsid w:val="00D37682"/>
    <w:rPr>
      <w:color w:val="auto"/>
    </w:rPr>
  </w:style>
  <w:style w:type="character" w:customStyle="1" w:styleId="WW8Num139z1">
    <w:name w:val="WW8Num139z1"/>
    <w:rsid w:val="00D37682"/>
    <w:rPr>
      <w:color w:val="000080"/>
    </w:rPr>
  </w:style>
  <w:style w:type="character" w:customStyle="1" w:styleId="WW8Num142z0">
    <w:name w:val="WW8Num142z0"/>
    <w:rsid w:val="00D37682"/>
    <w:rPr>
      <w:rFonts w:ascii="Times New Roman" w:hAnsi="Times New Roman"/>
      <w:color w:val="auto"/>
      <w:sz w:val="24"/>
    </w:rPr>
  </w:style>
  <w:style w:type="character" w:customStyle="1" w:styleId="WW8Num143z0">
    <w:name w:val="WW8Num143z0"/>
    <w:rsid w:val="00D37682"/>
    <w:rPr>
      <w:rFonts w:ascii="Times New Roman" w:hAnsi="Times New Roman"/>
      <w:color w:val="auto"/>
      <w:sz w:val="24"/>
    </w:rPr>
  </w:style>
  <w:style w:type="character" w:customStyle="1" w:styleId="WW8Num150z0">
    <w:name w:val="WW8Num150z0"/>
    <w:rsid w:val="00D37682"/>
    <w:rPr>
      <w:rFonts w:ascii="Times New Roman" w:hAnsi="Times New Roman"/>
      <w:color w:val="auto"/>
      <w:sz w:val="24"/>
    </w:rPr>
  </w:style>
  <w:style w:type="character" w:customStyle="1" w:styleId="WW8Num151z0">
    <w:name w:val="WW8Num151z0"/>
    <w:rsid w:val="00D37682"/>
    <w:rPr>
      <w:color w:val="auto"/>
    </w:rPr>
  </w:style>
  <w:style w:type="character" w:customStyle="1" w:styleId="WW8Num156z0">
    <w:name w:val="WW8Num156z0"/>
    <w:rsid w:val="00D37682"/>
    <w:rPr>
      <w:color w:val="auto"/>
    </w:rPr>
  </w:style>
  <w:style w:type="character" w:customStyle="1" w:styleId="WW8Num157z0">
    <w:name w:val="WW8Num157z0"/>
    <w:rsid w:val="00D37682"/>
    <w:rPr>
      <w:rFonts w:ascii="Times New Roman" w:hAnsi="Times New Roman"/>
      <w:color w:val="auto"/>
      <w:sz w:val="24"/>
    </w:rPr>
  </w:style>
  <w:style w:type="character" w:customStyle="1" w:styleId="WW8Num158z0">
    <w:name w:val="WW8Num158z0"/>
    <w:rsid w:val="00D37682"/>
    <w:rPr>
      <w:rFonts w:ascii="Times New Roman" w:hAnsi="Times New Roman"/>
      <w:color w:val="auto"/>
      <w:sz w:val="24"/>
    </w:rPr>
  </w:style>
  <w:style w:type="character" w:customStyle="1" w:styleId="WW8Num160z0">
    <w:name w:val="WW8Num160z0"/>
    <w:rsid w:val="00D37682"/>
    <w:rPr>
      <w:rFonts w:ascii="Times New Roman" w:hAnsi="Times New Roman"/>
      <w:color w:val="auto"/>
      <w:sz w:val="24"/>
    </w:rPr>
  </w:style>
  <w:style w:type="character" w:customStyle="1" w:styleId="WW8Num161z0">
    <w:name w:val="WW8Num161z0"/>
    <w:rsid w:val="00D37682"/>
    <w:rPr>
      <w:rFonts w:ascii="Symbol" w:hAnsi="Symbol"/>
      <w:color w:val="auto"/>
    </w:rPr>
  </w:style>
  <w:style w:type="character" w:customStyle="1" w:styleId="WW8Num162z0">
    <w:name w:val="WW8Num162z0"/>
    <w:rsid w:val="00D37682"/>
    <w:rPr>
      <w:rFonts w:ascii="Times New Roman" w:hAnsi="Times New Roman"/>
      <w:color w:val="auto"/>
      <w:sz w:val="24"/>
    </w:rPr>
  </w:style>
  <w:style w:type="character" w:customStyle="1" w:styleId="WW8Num163z0">
    <w:name w:val="WW8Num163z0"/>
    <w:rsid w:val="00D37682"/>
    <w:rPr>
      <w:rFonts w:ascii="Times New Roman" w:hAnsi="Times New Roman"/>
      <w:color w:val="auto"/>
      <w:sz w:val="24"/>
    </w:rPr>
  </w:style>
  <w:style w:type="character" w:customStyle="1" w:styleId="WW8Num164z0">
    <w:name w:val="WW8Num164z0"/>
    <w:rsid w:val="00D37682"/>
    <w:rPr>
      <w:color w:val="auto"/>
    </w:rPr>
  </w:style>
  <w:style w:type="character" w:customStyle="1" w:styleId="WW8Num168z0">
    <w:name w:val="WW8Num168z0"/>
    <w:rsid w:val="00D37682"/>
    <w:rPr>
      <w:rFonts w:ascii="Symbol" w:hAnsi="Symbol"/>
      <w:color w:val="auto"/>
    </w:rPr>
  </w:style>
  <w:style w:type="character" w:customStyle="1" w:styleId="WW8Num170z0">
    <w:name w:val="WW8Num170z0"/>
    <w:rsid w:val="00D37682"/>
    <w:rPr>
      <w:rFonts w:ascii="Times New Roman" w:hAnsi="Times New Roman"/>
      <w:color w:val="auto"/>
      <w:sz w:val="24"/>
    </w:rPr>
  </w:style>
  <w:style w:type="character" w:customStyle="1" w:styleId="WW8Num171z0">
    <w:name w:val="WW8Num171z0"/>
    <w:rsid w:val="00D37682"/>
    <w:rPr>
      <w:color w:val="auto"/>
    </w:rPr>
  </w:style>
  <w:style w:type="character" w:customStyle="1" w:styleId="WW8Num174z0">
    <w:name w:val="WW8Num174z0"/>
    <w:rsid w:val="00D37682"/>
    <w:rPr>
      <w:color w:val="auto"/>
    </w:rPr>
  </w:style>
  <w:style w:type="character" w:customStyle="1" w:styleId="WW8Num176z0">
    <w:name w:val="WW8Num176z0"/>
    <w:rsid w:val="00D37682"/>
    <w:rPr>
      <w:color w:val="auto"/>
    </w:rPr>
  </w:style>
  <w:style w:type="character" w:customStyle="1" w:styleId="WW8Num177z0">
    <w:name w:val="WW8Num177z0"/>
    <w:rsid w:val="00D37682"/>
    <w:rPr>
      <w:rFonts w:ascii="Symbol" w:hAnsi="Symbol"/>
    </w:rPr>
  </w:style>
  <w:style w:type="character" w:customStyle="1" w:styleId="WW8Num177z1">
    <w:name w:val="WW8Num177z1"/>
    <w:rsid w:val="00D37682"/>
    <w:rPr>
      <w:rFonts w:ascii="Courier New" w:hAnsi="Courier New"/>
    </w:rPr>
  </w:style>
  <w:style w:type="character" w:customStyle="1" w:styleId="WW8Num177z2">
    <w:name w:val="WW8Num177z2"/>
    <w:rsid w:val="00D37682"/>
    <w:rPr>
      <w:rFonts w:ascii="Wingdings" w:hAnsi="Wingdings"/>
    </w:rPr>
  </w:style>
  <w:style w:type="character" w:customStyle="1" w:styleId="WW8Num178z0">
    <w:name w:val="WW8Num178z0"/>
    <w:rsid w:val="00D37682"/>
    <w:rPr>
      <w:color w:val="auto"/>
    </w:rPr>
  </w:style>
  <w:style w:type="character" w:customStyle="1" w:styleId="WW8Num181z0">
    <w:name w:val="WW8Num181z0"/>
    <w:rsid w:val="00D37682"/>
    <w:rPr>
      <w:rFonts w:ascii="Times New Roman" w:hAnsi="Times New Roman"/>
      <w:color w:val="auto"/>
      <w:sz w:val="24"/>
    </w:rPr>
  </w:style>
  <w:style w:type="character" w:customStyle="1" w:styleId="WW8Num183z0">
    <w:name w:val="WW8Num183z0"/>
    <w:rsid w:val="00D37682"/>
    <w:rPr>
      <w:rFonts w:ascii="Times New Roman" w:hAnsi="Times New Roman"/>
      <w:color w:val="auto"/>
      <w:sz w:val="24"/>
    </w:rPr>
  </w:style>
  <w:style w:type="character" w:customStyle="1" w:styleId="WW8Num184z0">
    <w:name w:val="WW8Num184z0"/>
    <w:rsid w:val="00D37682"/>
    <w:rPr>
      <w:rFonts w:ascii="Times New Roman" w:hAnsi="Times New Roman"/>
      <w:color w:val="auto"/>
      <w:sz w:val="24"/>
    </w:rPr>
  </w:style>
  <w:style w:type="character" w:customStyle="1" w:styleId="WW8Num185z0">
    <w:name w:val="WW8Num185z0"/>
    <w:rsid w:val="00D37682"/>
    <w:rPr>
      <w:color w:val="auto"/>
    </w:rPr>
  </w:style>
  <w:style w:type="character" w:customStyle="1" w:styleId="WW8Num186z0">
    <w:name w:val="WW8Num186z0"/>
    <w:rsid w:val="00D37682"/>
    <w:rPr>
      <w:color w:val="auto"/>
    </w:rPr>
  </w:style>
  <w:style w:type="character" w:customStyle="1" w:styleId="WW8Num187z0">
    <w:name w:val="WW8Num187z0"/>
    <w:rsid w:val="00D37682"/>
    <w:rPr>
      <w:color w:val="auto"/>
    </w:rPr>
  </w:style>
  <w:style w:type="character" w:customStyle="1" w:styleId="WW8Num188z0">
    <w:name w:val="WW8Num188z0"/>
    <w:rsid w:val="00D37682"/>
    <w:rPr>
      <w:color w:val="auto"/>
    </w:rPr>
  </w:style>
  <w:style w:type="character" w:customStyle="1" w:styleId="WW8Num189z0">
    <w:name w:val="WW8Num189z0"/>
    <w:rsid w:val="00D37682"/>
    <w:rPr>
      <w:color w:val="auto"/>
    </w:rPr>
  </w:style>
  <w:style w:type="character" w:customStyle="1" w:styleId="WW8Num197z0">
    <w:name w:val="WW8Num197z0"/>
    <w:rsid w:val="00D37682"/>
    <w:rPr>
      <w:rFonts w:ascii="Symbol" w:hAnsi="Symbol"/>
    </w:rPr>
  </w:style>
  <w:style w:type="character" w:customStyle="1" w:styleId="WW8Num197z1">
    <w:name w:val="WW8Num197z1"/>
    <w:rsid w:val="00D37682"/>
    <w:rPr>
      <w:rFonts w:ascii="Courier New" w:hAnsi="Courier New"/>
    </w:rPr>
  </w:style>
  <w:style w:type="character" w:customStyle="1" w:styleId="WW8Num197z2">
    <w:name w:val="WW8Num197z2"/>
    <w:rsid w:val="00D37682"/>
    <w:rPr>
      <w:rFonts w:ascii="Wingdings" w:hAnsi="Wingdings"/>
    </w:rPr>
  </w:style>
  <w:style w:type="character" w:customStyle="1" w:styleId="WW8Num198z0">
    <w:name w:val="WW8Num198z0"/>
    <w:rsid w:val="00D37682"/>
    <w:rPr>
      <w:rFonts w:ascii="Times New Roman" w:hAnsi="Times New Roman"/>
      <w:color w:val="auto"/>
      <w:sz w:val="24"/>
    </w:rPr>
  </w:style>
  <w:style w:type="character" w:customStyle="1" w:styleId="WW8Num200z0">
    <w:name w:val="WW8Num200z0"/>
    <w:rsid w:val="00D37682"/>
    <w:rPr>
      <w:rFonts w:ascii="Times New Roman" w:hAnsi="Times New Roman"/>
      <w:color w:val="auto"/>
      <w:sz w:val="24"/>
    </w:rPr>
  </w:style>
  <w:style w:type="character" w:customStyle="1" w:styleId="WW8Num201z0">
    <w:name w:val="WW8Num201z0"/>
    <w:rsid w:val="00D37682"/>
    <w:rPr>
      <w:rFonts w:ascii="Symbol" w:hAnsi="Symbol"/>
    </w:rPr>
  </w:style>
  <w:style w:type="character" w:customStyle="1" w:styleId="WW8Num201z1">
    <w:name w:val="WW8Num201z1"/>
    <w:rsid w:val="00D37682"/>
    <w:rPr>
      <w:rFonts w:ascii="Courier New" w:hAnsi="Courier New"/>
    </w:rPr>
  </w:style>
  <w:style w:type="character" w:customStyle="1" w:styleId="WW8Num201z2">
    <w:name w:val="WW8Num201z2"/>
    <w:rsid w:val="00D37682"/>
    <w:rPr>
      <w:rFonts w:ascii="Wingdings" w:hAnsi="Wingdings"/>
    </w:rPr>
  </w:style>
  <w:style w:type="character" w:customStyle="1" w:styleId="WW8Num202z0">
    <w:name w:val="WW8Num202z0"/>
    <w:rsid w:val="00D37682"/>
    <w:rPr>
      <w:rFonts w:ascii="Times New Roman" w:hAnsi="Times New Roman"/>
      <w:color w:val="auto"/>
      <w:sz w:val="24"/>
    </w:rPr>
  </w:style>
  <w:style w:type="character" w:customStyle="1" w:styleId="WW8Num203z0">
    <w:name w:val="WW8Num203z0"/>
    <w:rsid w:val="00D37682"/>
    <w:rPr>
      <w:color w:val="auto"/>
    </w:rPr>
  </w:style>
  <w:style w:type="character" w:customStyle="1" w:styleId="WW8Num205z0">
    <w:name w:val="WW8Num205z0"/>
    <w:rsid w:val="00D37682"/>
    <w:rPr>
      <w:rFonts w:ascii="Times New Roman" w:hAnsi="Times New Roman"/>
      <w:color w:val="auto"/>
      <w:sz w:val="24"/>
    </w:rPr>
  </w:style>
  <w:style w:type="character" w:customStyle="1" w:styleId="WW8Num209z0">
    <w:name w:val="WW8Num209z0"/>
    <w:rsid w:val="00D37682"/>
    <w:rPr>
      <w:color w:val="auto"/>
    </w:rPr>
  </w:style>
  <w:style w:type="character" w:customStyle="1" w:styleId="WW8Num210z0">
    <w:name w:val="WW8Num210z0"/>
    <w:rsid w:val="00D37682"/>
    <w:rPr>
      <w:rFonts w:ascii="Symbol" w:hAnsi="Symbol"/>
      <w:color w:val="auto"/>
    </w:rPr>
  </w:style>
  <w:style w:type="character" w:customStyle="1" w:styleId="WW8Num211z0">
    <w:name w:val="WW8Num211z0"/>
    <w:rsid w:val="00D37682"/>
    <w:rPr>
      <w:color w:val="auto"/>
    </w:rPr>
  </w:style>
  <w:style w:type="character" w:customStyle="1" w:styleId="WW8Num212z0">
    <w:name w:val="WW8Num212z0"/>
    <w:rsid w:val="00D37682"/>
    <w:rPr>
      <w:rFonts w:ascii="Times New Roman" w:hAnsi="Times New Roman"/>
      <w:color w:val="auto"/>
      <w:sz w:val="24"/>
    </w:rPr>
  </w:style>
  <w:style w:type="character" w:customStyle="1" w:styleId="WW8Num213z0">
    <w:name w:val="WW8Num213z0"/>
    <w:rsid w:val="00D37682"/>
    <w:rPr>
      <w:color w:val="auto"/>
    </w:rPr>
  </w:style>
  <w:style w:type="character" w:customStyle="1" w:styleId="WW8Num214z0">
    <w:name w:val="WW8Num214z0"/>
    <w:rsid w:val="00D37682"/>
    <w:rPr>
      <w:rFonts w:ascii="Times New Roman" w:hAnsi="Times New Roman"/>
      <w:color w:val="auto"/>
      <w:sz w:val="24"/>
    </w:rPr>
  </w:style>
  <w:style w:type="character" w:customStyle="1" w:styleId="WW8Num216z0">
    <w:name w:val="WW8Num216z0"/>
    <w:rsid w:val="00D37682"/>
    <w:rPr>
      <w:color w:val="auto"/>
    </w:rPr>
  </w:style>
  <w:style w:type="character" w:customStyle="1" w:styleId="WW8Num217z0">
    <w:name w:val="WW8Num217z0"/>
    <w:rsid w:val="00D37682"/>
    <w:rPr>
      <w:color w:val="auto"/>
    </w:rPr>
  </w:style>
  <w:style w:type="character" w:customStyle="1" w:styleId="WW8Num218z0">
    <w:name w:val="WW8Num218z0"/>
    <w:rsid w:val="00D37682"/>
    <w:rPr>
      <w:rFonts w:ascii="Times New Roman" w:hAnsi="Times New Roman"/>
      <w:color w:val="auto"/>
      <w:sz w:val="24"/>
    </w:rPr>
  </w:style>
  <w:style w:type="character" w:customStyle="1" w:styleId="WW8Num219z0">
    <w:name w:val="WW8Num219z0"/>
    <w:rsid w:val="00D37682"/>
    <w:rPr>
      <w:color w:val="auto"/>
    </w:rPr>
  </w:style>
  <w:style w:type="character" w:customStyle="1" w:styleId="WW8Num220z0">
    <w:name w:val="WW8Num220z0"/>
    <w:rsid w:val="00D37682"/>
    <w:rPr>
      <w:rFonts w:ascii="Times New Roman" w:hAnsi="Times New Roman"/>
      <w:color w:val="auto"/>
      <w:sz w:val="24"/>
    </w:rPr>
  </w:style>
  <w:style w:type="character" w:customStyle="1" w:styleId="WW8Num221z0">
    <w:name w:val="WW8Num221z0"/>
    <w:rsid w:val="00D37682"/>
    <w:rPr>
      <w:b/>
    </w:rPr>
  </w:style>
  <w:style w:type="character" w:customStyle="1" w:styleId="WW8Num221z1">
    <w:name w:val="WW8Num221z1"/>
    <w:rsid w:val="00D37682"/>
    <w:rPr>
      <w:rFonts w:ascii="Times New Roman" w:hAnsi="Times New Roman"/>
      <w:color w:val="auto"/>
      <w:sz w:val="24"/>
    </w:rPr>
  </w:style>
  <w:style w:type="character" w:customStyle="1" w:styleId="WW8Num224z0">
    <w:name w:val="WW8Num224z0"/>
    <w:rsid w:val="00D37682"/>
    <w:rPr>
      <w:color w:val="auto"/>
    </w:rPr>
  </w:style>
  <w:style w:type="character" w:customStyle="1" w:styleId="WW8Num225z0">
    <w:name w:val="WW8Num225z0"/>
    <w:rsid w:val="00D37682"/>
    <w:rPr>
      <w:color w:val="auto"/>
    </w:rPr>
  </w:style>
  <w:style w:type="character" w:customStyle="1" w:styleId="WW8Num226z0">
    <w:name w:val="WW8Num226z0"/>
    <w:rsid w:val="00D37682"/>
    <w:rPr>
      <w:color w:val="auto"/>
    </w:rPr>
  </w:style>
  <w:style w:type="character" w:customStyle="1" w:styleId="WW8Num227z0">
    <w:name w:val="WW8Num227z0"/>
    <w:rsid w:val="00D37682"/>
    <w:rPr>
      <w:color w:val="auto"/>
    </w:rPr>
  </w:style>
  <w:style w:type="character" w:customStyle="1" w:styleId="WW8Num228z0">
    <w:name w:val="WW8Num228z0"/>
    <w:rsid w:val="00D37682"/>
    <w:rPr>
      <w:rFonts w:ascii="Times New Roman" w:hAnsi="Times New Roman"/>
      <w:color w:val="auto"/>
      <w:sz w:val="24"/>
    </w:rPr>
  </w:style>
  <w:style w:type="character" w:customStyle="1" w:styleId="WW8Num230z0">
    <w:name w:val="WW8Num230z0"/>
    <w:rsid w:val="00D37682"/>
    <w:rPr>
      <w:color w:val="auto"/>
    </w:rPr>
  </w:style>
  <w:style w:type="character" w:customStyle="1" w:styleId="WW8Num232z0">
    <w:name w:val="WW8Num232z0"/>
    <w:rsid w:val="00D37682"/>
    <w:rPr>
      <w:rFonts w:ascii="Times New Roman" w:hAnsi="Times New Roman"/>
      <w:color w:val="auto"/>
      <w:sz w:val="24"/>
    </w:rPr>
  </w:style>
  <w:style w:type="character" w:customStyle="1" w:styleId="WW8Num234z0">
    <w:name w:val="WW8Num234z0"/>
    <w:rsid w:val="00D37682"/>
    <w:rPr>
      <w:rFonts w:ascii="Times New Roman" w:hAnsi="Times New Roman"/>
      <w:color w:val="auto"/>
      <w:sz w:val="24"/>
    </w:rPr>
  </w:style>
  <w:style w:type="character" w:customStyle="1" w:styleId="WW8Num235z0">
    <w:name w:val="WW8Num235z0"/>
    <w:rsid w:val="00D37682"/>
    <w:rPr>
      <w:b/>
      <w:color w:val="0000FF"/>
    </w:rPr>
  </w:style>
  <w:style w:type="character" w:customStyle="1" w:styleId="WW8Num236z0">
    <w:name w:val="WW8Num236z0"/>
    <w:rsid w:val="00D37682"/>
    <w:rPr>
      <w:rFonts w:ascii="Times New Roman" w:hAnsi="Times New Roman"/>
      <w:color w:val="auto"/>
      <w:sz w:val="24"/>
    </w:rPr>
  </w:style>
  <w:style w:type="character" w:customStyle="1" w:styleId="WW8Num239z0">
    <w:name w:val="WW8Num239z0"/>
    <w:rsid w:val="00D37682"/>
    <w:rPr>
      <w:rFonts w:ascii="Times New Roman" w:hAnsi="Times New Roman"/>
      <w:color w:val="auto"/>
      <w:sz w:val="24"/>
    </w:rPr>
  </w:style>
  <w:style w:type="character" w:customStyle="1" w:styleId="WW8Num241z0">
    <w:name w:val="WW8Num241z0"/>
    <w:rsid w:val="00D37682"/>
    <w:rPr>
      <w:color w:val="auto"/>
    </w:rPr>
  </w:style>
  <w:style w:type="character" w:customStyle="1" w:styleId="WW8Num244z0">
    <w:name w:val="WW8Num244z0"/>
    <w:rsid w:val="00D37682"/>
    <w:rPr>
      <w:rFonts w:ascii="Symbol" w:hAnsi="Symbol"/>
    </w:rPr>
  </w:style>
  <w:style w:type="character" w:customStyle="1" w:styleId="WW8Num244z1">
    <w:name w:val="WW8Num244z1"/>
    <w:rsid w:val="00D37682"/>
    <w:rPr>
      <w:rFonts w:ascii="Courier New" w:hAnsi="Courier New"/>
    </w:rPr>
  </w:style>
  <w:style w:type="character" w:customStyle="1" w:styleId="WW8Num244z2">
    <w:name w:val="WW8Num244z2"/>
    <w:rsid w:val="00D37682"/>
    <w:rPr>
      <w:rFonts w:ascii="Wingdings" w:hAnsi="Wingdings"/>
    </w:rPr>
  </w:style>
  <w:style w:type="character" w:customStyle="1" w:styleId="WW8Num245z0">
    <w:name w:val="WW8Num245z0"/>
    <w:rsid w:val="00D37682"/>
    <w:rPr>
      <w:rFonts w:ascii="Times New Roman" w:hAnsi="Times New Roman"/>
      <w:color w:val="auto"/>
      <w:sz w:val="24"/>
    </w:rPr>
  </w:style>
  <w:style w:type="character" w:customStyle="1" w:styleId="WW8Num248z0">
    <w:name w:val="WW8Num248z0"/>
    <w:rsid w:val="00D37682"/>
    <w:rPr>
      <w:rFonts w:ascii="Times New Roman" w:hAnsi="Times New Roman"/>
      <w:color w:val="auto"/>
      <w:sz w:val="24"/>
    </w:rPr>
  </w:style>
  <w:style w:type="character" w:customStyle="1" w:styleId="WW8Num250z0">
    <w:name w:val="WW8Num250z0"/>
    <w:rsid w:val="00D37682"/>
    <w:rPr>
      <w:color w:val="auto"/>
    </w:rPr>
  </w:style>
  <w:style w:type="character" w:customStyle="1" w:styleId="WW8Num251z0">
    <w:name w:val="WW8Num251z0"/>
    <w:rsid w:val="00D37682"/>
    <w:rPr>
      <w:rFonts w:ascii="Times New Roman" w:hAnsi="Times New Roman"/>
      <w:color w:val="auto"/>
      <w:sz w:val="24"/>
    </w:rPr>
  </w:style>
  <w:style w:type="character" w:customStyle="1" w:styleId="WW8Num252z0">
    <w:name w:val="WW8Num252z0"/>
    <w:rsid w:val="00D37682"/>
    <w:rPr>
      <w:rFonts w:ascii="Wingdings" w:hAnsi="Wingdings"/>
    </w:rPr>
  </w:style>
  <w:style w:type="character" w:customStyle="1" w:styleId="WW8Num257z0">
    <w:name w:val="WW8Num257z0"/>
    <w:rsid w:val="00D37682"/>
    <w:rPr>
      <w:color w:val="auto"/>
    </w:rPr>
  </w:style>
  <w:style w:type="character" w:customStyle="1" w:styleId="WW8Num259z0">
    <w:name w:val="WW8Num259z0"/>
    <w:rsid w:val="00D37682"/>
    <w:rPr>
      <w:rFonts w:ascii="Times New Roman" w:hAnsi="Times New Roman"/>
      <w:color w:val="auto"/>
      <w:sz w:val="24"/>
    </w:rPr>
  </w:style>
  <w:style w:type="character" w:customStyle="1" w:styleId="WW8Num262z0">
    <w:name w:val="WW8Num262z0"/>
    <w:rsid w:val="00D37682"/>
    <w:rPr>
      <w:color w:val="auto"/>
    </w:rPr>
  </w:style>
  <w:style w:type="character" w:customStyle="1" w:styleId="WW8Num263z0">
    <w:name w:val="WW8Num263z0"/>
    <w:rsid w:val="00D37682"/>
    <w:rPr>
      <w:rFonts w:ascii="Times New Roman" w:hAnsi="Times New Roman"/>
      <w:color w:val="auto"/>
      <w:sz w:val="24"/>
    </w:rPr>
  </w:style>
  <w:style w:type="character" w:customStyle="1" w:styleId="WW8Num263z1">
    <w:name w:val="WW8Num263z1"/>
    <w:rsid w:val="00D37682"/>
    <w:rPr>
      <w:b/>
      <w:color w:val="auto"/>
    </w:rPr>
  </w:style>
  <w:style w:type="character" w:customStyle="1" w:styleId="WW8Num265z0">
    <w:name w:val="WW8Num265z0"/>
    <w:rsid w:val="00D37682"/>
    <w:rPr>
      <w:color w:val="auto"/>
    </w:rPr>
  </w:style>
  <w:style w:type="character" w:customStyle="1" w:styleId="WW8Num266z0">
    <w:name w:val="WW8Num266z0"/>
    <w:rsid w:val="00D37682"/>
    <w:rPr>
      <w:rFonts w:ascii="Times New Roman" w:hAnsi="Times New Roman"/>
      <w:color w:val="auto"/>
      <w:sz w:val="24"/>
    </w:rPr>
  </w:style>
  <w:style w:type="character" w:customStyle="1" w:styleId="WW8Num267z0">
    <w:name w:val="WW8Num267z0"/>
    <w:rsid w:val="00D37682"/>
    <w:rPr>
      <w:color w:val="auto"/>
    </w:rPr>
  </w:style>
  <w:style w:type="character" w:customStyle="1" w:styleId="WW8Num268z0">
    <w:name w:val="WW8Num268z0"/>
    <w:rsid w:val="00D37682"/>
    <w:rPr>
      <w:color w:val="auto"/>
    </w:rPr>
  </w:style>
  <w:style w:type="character" w:customStyle="1" w:styleId="WW8Num270z0">
    <w:name w:val="WW8Num270z0"/>
    <w:rsid w:val="00D37682"/>
    <w:rPr>
      <w:color w:val="auto"/>
    </w:rPr>
  </w:style>
  <w:style w:type="character" w:customStyle="1" w:styleId="WW8Num272z0">
    <w:name w:val="WW8Num272z0"/>
    <w:rsid w:val="00D37682"/>
    <w:rPr>
      <w:color w:val="auto"/>
    </w:rPr>
  </w:style>
  <w:style w:type="character" w:customStyle="1" w:styleId="WW8Num274z0">
    <w:name w:val="WW8Num274z0"/>
    <w:rsid w:val="00D37682"/>
    <w:rPr>
      <w:color w:val="auto"/>
    </w:rPr>
  </w:style>
  <w:style w:type="character" w:customStyle="1" w:styleId="WW8Num280z0">
    <w:name w:val="WW8Num280z0"/>
    <w:rsid w:val="00D37682"/>
    <w:rPr>
      <w:color w:val="auto"/>
    </w:rPr>
  </w:style>
  <w:style w:type="character" w:customStyle="1" w:styleId="WW8Num281z0">
    <w:name w:val="WW8Num281z0"/>
    <w:rsid w:val="00D37682"/>
    <w:rPr>
      <w:rFonts w:ascii="Times New Roman" w:hAnsi="Times New Roman"/>
      <w:color w:val="auto"/>
      <w:sz w:val="24"/>
    </w:rPr>
  </w:style>
  <w:style w:type="character" w:customStyle="1" w:styleId="WW8Num281z1">
    <w:name w:val="WW8Num281z1"/>
    <w:rsid w:val="00D37682"/>
    <w:rPr>
      <w:b/>
      <w:color w:val="auto"/>
    </w:rPr>
  </w:style>
  <w:style w:type="character" w:customStyle="1" w:styleId="WW8Num283z0">
    <w:name w:val="WW8Num283z0"/>
    <w:rsid w:val="00D37682"/>
    <w:rPr>
      <w:rFonts w:ascii="Times New Roman" w:hAnsi="Times New Roman"/>
      <w:color w:val="auto"/>
      <w:sz w:val="24"/>
    </w:rPr>
  </w:style>
  <w:style w:type="character" w:customStyle="1" w:styleId="WW8Num285z0">
    <w:name w:val="WW8Num285z0"/>
    <w:rsid w:val="00D37682"/>
    <w:rPr>
      <w:color w:val="auto"/>
    </w:rPr>
  </w:style>
  <w:style w:type="character" w:customStyle="1" w:styleId="WW8Num287z0">
    <w:name w:val="WW8Num287z0"/>
    <w:rsid w:val="00D37682"/>
    <w:rPr>
      <w:color w:val="auto"/>
    </w:rPr>
  </w:style>
  <w:style w:type="character" w:customStyle="1" w:styleId="WW8Num291z0">
    <w:name w:val="WW8Num291z0"/>
    <w:rsid w:val="00D37682"/>
    <w:rPr>
      <w:color w:val="auto"/>
    </w:rPr>
  </w:style>
  <w:style w:type="character" w:customStyle="1" w:styleId="WW8Num293z0">
    <w:name w:val="WW8Num293z0"/>
    <w:rsid w:val="00D37682"/>
    <w:rPr>
      <w:rFonts w:ascii="Times New Roman" w:hAnsi="Times New Roman"/>
      <w:color w:val="auto"/>
      <w:sz w:val="24"/>
    </w:rPr>
  </w:style>
  <w:style w:type="character" w:customStyle="1" w:styleId="WW8Num294z0">
    <w:name w:val="WW8Num294z0"/>
    <w:rsid w:val="00D37682"/>
    <w:rPr>
      <w:color w:val="auto"/>
    </w:rPr>
  </w:style>
  <w:style w:type="character" w:customStyle="1" w:styleId="WW8Num296z0">
    <w:name w:val="WW8Num296z0"/>
    <w:rsid w:val="00D37682"/>
    <w:rPr>
      <w:color w:val="auto"/>
    </w:rPr>
  </w:style>
  <w:style w:type="character" w:customStyle="1" w:styleId="WW8Num297z0">
    <w:name w:val="WW8Num297z0"/>
    <w:rsid w:val="00D37682"/>
    <w:rPr>
      <w:color w:val="auto"/>
    </w:rPr>
  </w:style>
  <w:style w:type="character" w:customStyle="1" w:styleId="WW8Num298z0">
    <w:name w:val="WW8Num298z0"/>
    <w:rsid w:val="00D37682"/>
    <w:rPr>
      <w:color w:val="auto"/>
    </w:rPr>
  </w:style>
  <w:style w:type="character" w:customStyle="1" w:styleId="WW8Num299z0">
    <w:name w:val="WW8Num299z0"/>
    <w:rsid w:val="00D37682"/>
    <w:rPr>
      <w:rFonts w:ascii="Times New Roman" w:hAnsi="Times New Roman"/>
      <w:color w:val="auto"/>
      <w:sz w:val="24"/>
    </w:rPr>
  </w:style>
  <w:style w:type="character" w:customStyle="1" w:styleId="WW8Num300z0">
    <w:name w:val="WW8Num300z0"/>
    <w:rsid w:val="00D37682"/>
    <w:rPr>
      <w:color w:val="auto"/>
    </w:rPr>
  </w:style>
  <w:style w:type="character" w:customStyle="1" w:styleId="WW8Num301z0">
    <w:name w:val="WW8Num301z0"/>
    <w:rsid w:val="00D37682"/>
    <w:rPr>
      <w:rFonts w:ascii="Times New Roman" w:hAnsi="Times New Roman"/>
      <w:color w:val="auto"/>
      <w:sz w:val="24"/>
    </w:rPr>
  </w:style>
  <w:style w:type="character" w:customStyle="1" w:styleId="WW8Num303z0">
    <w:name w:val="WW8Num303z0"/>
    <w:rsid w:val="00D37682"/>
    <w:rPr>
      <w:rFonts w:ascii="Times New Roman" w:hAnsi="Times New Roman"/>
      <w:color w:val="auto"/>
      <w:sz w:val="24"/>
    </w:rPr>
  </w:style>
  <w:style w:type="character" w:customStyle="1" w:styleId="WW8Num304z0">
    <w:name w:val="WW8Num304z0"/>
    <w:rsid w:val="00D37682"/>
    <w:rPr>
      <w:color w:val="auto"/>
    </w:rPr>
  </w:style>
  <w:style w:type="character" w:customStyle="1" w:styleId="WW8Num305z0">
    <w:name w:val="WW8Num305z0"/>
    <w:rsid w:val="00D37682"/>
    <w:rPr>
      <w:rFonts w:ascii="Times New Roman" w:hAnsi="Times New Roman"/>
      <w:color w:val="auto"/>
      <w:sz w:val="24"/>
    </w:rPr>
  </w:style>
  <w:style w:type="character" w:customStyle="1" w:styleId="WW8Num307z0">
    <w:name w:val="WW8Num307z0"/>
    <w:rsid w:val="00D37682"/>
    <w:rPr>
      <w:color w:val="auto"/>
    </w:rPr>
  </w:style>
  <w:style w:type="character" w:customStyle="1" w:styleId="WW8Num308z0">
    <w:name w:val="WW8Num308z0"/>
    <w:rsid w:val="00D37682"/>
    <w:rPr>
      <w:rFonts w:ascii="Times New Roman" w:hAnsi="Times New Roman"/>
      <w:color w:val="auto"/>
      <w:sz w:val="24"/>
    </w:rPr>
  </w:style>
  <w:style w:type="character" w:customStyle="1" w:styleId="WW8Num309z0">
    <w:name w:val="WW8Num309z0"/>
    <w:rsid w:val="00D37682"/>
    <w:rPr>
      <w:rFonts w:ascii="Times New Roman" w:hAnsi="Times New Roman"/>
      <w:color w:val="auto"/>
      <w:sz w:val="24"/>
    </w:rPr>
  </w:style>
  <w:style w:type="character" w:customStyle="1" w:styleId="WW8Num311z0">
    <w:name w:val="WW8Num311z0"/>
    <w:rsid w:val="00D37682"/>
    <w:rPr>
      <w:color w:val="auto"/>
    </w:rPr>
  </w:style>
  <w:style w:type="character" w:customStyle="1" w:styleId="WW8Num315z0">
    <w:name w:val="WW8Num315z0"/>
    <w:rsid w:val="00D37682"/>
    <w:rPr>
      <w:rFonts w:ascii="Times New Roman" w:hAnsi="Times New Roman"/>
      <w:color w:val="auto"/>
      <w:sz w:val="24"/>
    </w:rPr>
  </w:style>
  <w:style w:type="character" w:customStyle="1" w:styleId="WW8Num317z0">
    <w:name w:val="WW8Num317z0"/>
    <w:rsid w:val="00D37682"/>
    <w:rPr>
      <w:rFonts w:ascii="Times New Roman" w:hAnsi="Times New Roman"/>
      <w:color w:val="auto"/>
      <w:sz w:val="24"/>
    </w:rPr>
  </w:style>
  <w:style w:type="character" w:customStyle="1" w:styleId="WW8Num318z0">
    <w:name w:val="WW8Num318z0"/>
    <w:rsid w:val="00D37682"/>
    <w:rPr>
      <w:color w:val="auto"/>
    </w:rPr>
  </w:style>
  <w:style w:type="character" w:customStyle="1" w:styleId="WW8Num321z0">
    <w:name w:val="WW8Num321z0"/>
    <w:rsid w:val="00D37682"/>
    <w:rPr>
      <w:color w:val="000080"/>
    </w:rPr>
  </w:style>
  <w:style w:type="character" w:customStyle="1" w:styleId="WW8Num321z1">
    <w:name w:val="WW8Num321z1"/>
    <w:rsid w:val="00D37682"/>
    <w:rPr>
      <w:rFonts w:ascii="Wingdings" w:hAnsi="Wingdings"/>
    </w:rPr>
  </w:style>
  <w:style w:type="character" w:customStyle="1" w:styleId="WW8Num322z0">
    <w:name w:val="WW8Num322z0"/>
    <w:rsid w:val="00D37682"/>
    <w:rPr>
      <w:rFonts w:ascii="Times New Roman" w:hAnsi="Times New Roman"/>
      <w:color w:val="auto"/>
      <w:sz w:val="24"/>
    </w:rPr>
  </w:style>
  <w:style w:type="character" w:customStyle="1" w:styleId="WW8Num324z0">
    <w:name w:val="WW8Num324z0"/>
    <w:rsid w:val="00D37682"/>
    <w:rPr>
      <w:rFonts w:ascii="Times New Roman" w:hAnsi="Times New Roman"/>
      <w:color w:val="auto"/>
      <w:sz w:val="24"/>
    </w:rPr>
  </w:style>
  <w:style w:type="character" w:customStyle="1" w:styleId="WW8Num329z0">
    <w:name w:val="WW8Num329z0"/>
    <w:rsid w:val="00D37682"/>
    <w:rPr>
      <w:rFonts w:ascii="Symbol" w:hAnsi="Symbol"/>
    </w:rPr>
  </w:style>
  <w:style w:type="character" w:customStyle="1" w:styleId="WW8Num329z1">
    <w:name w:val="WW8Num329z1"/>
    <w:rsid w:val="00D37682"/>
    <w:rPr>
      <w:rFonts w:ascii="Courier New" w:hAnsi="Courier New"/>
    </w:rPr>
  </w:style>
  <w:style w:type="character" w:customStyle="1" w:styleId="WW8Num329z2">
    <w:name w:val="WW8Num329z2"/>
    <w:rsid w:val="00D37682"/>
    <w:rPr>
      <w:rFonts w:ascii="Wingdings" w:hAnsi="Wingdings"/>
    </w:rPr>
  </w:style>
  <w:style w:type="character" w:customStyle="1" w:styleId="WW8Num331z0">
    <w:name w:val="WW8Num331z0"/>
    <w:rsid w:val="00D37682"/>
    <w:rPr>
      <w:rFonts w:ascii="Times New Roman" w:hAnsi="Times New Roman"/>
      <w:color w:val="auto"/>
      <w:sz w:val="24"/>
    </w:rPr>
  </w:style>
  <w:style w:type="character" w:customStyle="1" w:styleId="WW8Num333z0">
    <w:name w:val="WW8Num333z0"/>
    <w:rsid w:val="00D37682"/>
    <w:rPr>
      <w:color w:val="auto"/>
    </w:rPr>
  </w:style>
  <w:style w:type="character" w:customStyle="1" w:styleId="WW8Num334z0">
    <w:name w:val="WW8Num334z0"/>
    <w:rsid w:val="00D37682"/>
    <w:rPr>
      <w:rFonts w:ascii="Times New Roman" w:hAnsi="Times New Roman"/>
      <w:color w:val="auto"/>
      <w:sz w:val="24"/>
    </w:rPr>
  </w:style>
  <w:style w:type="character" w:customStyle="1" w:styleId="WW8Num335z0">
    <w:name w:val="WW8Num335z0"/>
    <w:rsid w:val="00D37682"/>
    <w:rPr>
      <w:rFonts w:ascii="Times New Roman" w:hAnsi="Times New Roman"/>
      <w:color w:val="auto"/>
      <w:sz w:val="24"/>
    </w:rPr>
  </w:style>
  <w:style w:type="character" w:customStyle="1" w:styleId="WW8Num337z0">
    <w:name w:val="WW8Num337z0"/>
    <w:rsid w:val="00D37682"/>
    <w:rPr>
      <w:color w:val="auto"/>
    </w:rPr>
  </w:style>
  <w:style w:type="character" w:customStyle="1" w:styleId="WW8Num338z0">
    <w:name w:val="WW8Num338z0"/>
    <w:rsid w:val="00D37682"/>
    <w:rPr>
      <w:rFonts w:ascii="Symbol" w:hAnsi="Symbol"/>
      <w:sz w:val="20"/>
    </w:rPr>
  </w:style>
  <w:style w:type="character" w:customStyle="1" w:styleId="WW8Num338z1">
    <w:name w:val="WW8Num338z1"/>
    <w:rsid w:val="00D37682"/>
    <w:rPr>
      <w:rFonts w:ascii="Courier New" w:hAnsi="Courier New"/>
      <w:sz w:val="20"/>
    </w:rPr>
  </w:style>
  <w:style w:type="character" w:customStyle="1" w:styleId="WW8Num338z2">
    <w:name w:val="WW8Num338z2"/>
    <w:rsid w:val="00D37682"/>
    <w:rPr>
      <w:rFonts w:ascii="Wingdings" w:hAnsi="Wingdings"/>
      <w:sz w:val="20"/>
    </w:rPr>
  </w:style>
  <w:style w:type="character" w:customStyle="1" w:styleId="WW8Num340z0">
    <w:name w:val="WW8Num340z0"/>
    <w:rsid w:val="00D37682"/>
    <w:rPr>
      <w:color w:val="auto"/>
    </w:rPr>
  </w:style>
  <w:style w:type="character" w:customStyle="1" w:styleId="WW8Num341z0">
    <w:name w:val="WW8Num341z0"/>
    <w:rsid w:val="00D37682"/>
    <w:rPr>
      <w:rFonts w:ascii="Times New Roman" w:hAnsi="Times New Roman"/>
      <w:color w:val="auto"/>
      <w:sz w:val="24"/>
    </w:rPr>
  </w:style>
  <w:style w:type="character" w:customStyle="1" w:styleId="WW8Num343z0">
    <w:name w:val="WW8Num343z0"/>
    <w:rsid w:val="00D37682"/>
    <w:rPr>
      <w:rFonts w:ascii="Times New Roman" w:hAnsi="Times New Roman"/>
      <w:color w:val="auto"/>
      <w:sz w:val="24"/>
    </w:rPr>
  </w:style>
  <w:style w:type="character" w:customStyle="1" w:styleId="WW8Num348z0">
    <w:name w:val="WW8Num348z0"/>
    <w:rsid w:val="00D37682"/>
    <w:rPr>
      <w:rFonts w:ascii="Times New Roman" w:hAnsi="Times New Roman"/>
      <w:color w:val="auto"/>
      <w:sz w:val="24"/>
    </w:rPr>
  </w:style>
  <w:style w:type="character" w:styleId="PageNumber">
    <w:name w:val="page number"/>
    <w:basedOn w:val="DefaultParagraphFont"/>
    <w:semiHidden/>
    <w:rsid w:val="00D37682"/>
    <w:rPr>
      <w:rFonts w:cs="Times New Roman"/>
    </w:rPr>
  </w:style>
  <w:style w:type="character" w:styleId="Hyperlink">
    <w:name w:val="Hyperlink"/>
    <w:basedOn w:val="DefaultParagraphFont"/>
    <w:uiPriority w:val="99"/>
    <w:rsid w:val="00D37682"/>
    <w:rPr>
      <w:rFonts w:cs="Times New Roman"/>
      <w:color w:val="0000FF"/>
      <w:u w:val="single"/>
    </w:rPr>
  </w:style>
  <w:style w:type="character" w:styleId="FollowedHyperlink">
    <w:name w:val="FollowedHyperlink"/>
    <w:basedOn w:val="DefaultParagraphFont"/>
    <w:semiHidden/>
    <w:rsid w:val="00D37682"/>
    <w:rPr>
      <w:rFonts w:cs="Times New Roman"/>
      <w:color w:val="800080"/>
      <w:u w:val="single"/>
    </w:rPr>
  </w:style>
  <w:style w:type="character" w:styleId="HTMLTypewriter">
    <w:name w:val="HTML Typewriter"/>
    <w:basedOn w:val="DefaultParagraphFont"/>
    <w:semiHidden/>
    <w:rsid w:val="00D37682"/>
    <w:rPr>
      <w:rFonts w:ascii="Courier New" w:eastAsia="Times New Roman" w:hAnsi="Courier New" w:cs="Courier New"/>
      <w:sz w:val="20"/>
      <w:szCs w:val="20"/>
    </w:rPr>
  </w:style>
  <w:style w:type="character" w:styleId="Strong">
    <w:name w:val="Strong"/>
    <w:basedOn w:val="DefaultParagraphFont"/>
    <w:qFormat/>
    <w:rsid w:val="00D37682"/>
    <w:rPr>
      <w:rFonts w:cs="Times New Roman"/>
      <w:b/>
      <w:bCs/>
    </w:rPr>
  </w:style>
  <w:style w:type="paragraph" w:customStyle="1" w:styleId="Heading">
    <w:name w:val="Heading"/>
    <w:basedOn w:val="Normal"/>
    <w:next w:val="BodyText"/>
    <w:rsid w:val="00D37682"/>
    <w:pPr>
      <w:keepNext/>
      <w:spacing w:before="240" w:after="120"/>
    </w:pPr>
    <w:rPr>
      <w:rFonts w:ascii="Arial" w:eastAsia="MS Mincho" w:hAnsi="Arial" w:cs="Tahoma"/>
      <w:sz w:val="28"/>
      <w:szCs w:val="28"/>
    </w:rPr>
  </w:style>
  <w:style w:type="paragraph" w:styleId="BodyText">
    <w:name w:val="Body Text"/>
    <w:basedOn w:val="Normal"/>
    <w:semiHidden/>
    <w:rsid w:val="00D37682"/>
    <w:rPr>
      <w:color w:val="000080"/>
    </w:rPr>
  </w:style>
  <w:style w:type="character" w:customStyle="1" w:styleId="CharChar7">
    <w:name w:val="Char Char7"/>
    <w:basedOn w:val="DefaultParagraphFont"/>
    <w:semiHidden/>
    <w:rsid w:val="00D37682"/>
    <w:rPr>
      <w:rFonts w:cs="Times New Roman"/>
      <w:sz w:val="24"/>
      <w:szCs w:val="24"/>
      <w:lang w:val="fi-FI" w:eastAsia="ar-SA" w:bidi="ar-SA"/>
    </w:rPr>
  </w:style>
  <w:style w:type="paragraph" w:styleId="List">
    <w:name w:val="List"/>
    <w:basedOn w:val="Normal"/>
    <w:semiHidden/>
    <w:rsid w:val="00D37682"/>
    <w:pPr>
      <w:ind w:left="283" w:hanging="283"/>
    </w:pPr>
  </w:style>
  <w:style w:type="paragraph" w:styleId="Caption">
    <w:name w:val="caption"/>
    <w:basedOn w:val="Normal"/>
    <w:next w:val="Normal"/>
    <w:qFormat/>
    <w:rsid w:val="00D37682"/>
    <w:rPr>
      <w:b/>
      <w:bCs/>
      <w:lang w:val="en-US"/>
    </w:rPr>
  </w:style>
  <w:style w:type="paragraph" w:customStyle="1" w:styleId="Index">
    <w:name w:val="Index"/>
    <w:basedOn w:val="Normal"/>
    <w:rsid w:val="00D37682"/>
    <w:pPr>
      <w:suppressLineNumbers/>
    </w:pPr>
    <w:rPr>
      <w:rFonts w:cs="Tahoma"/>
    </w:rPr>
  </w:style>
  <w:style w:type="paragraph" w:customStyle="1" w:styleId="abc">
    <w:name w:val="abc"/>
    <w:basedOn w:val="Normal"/>
    <w:rsid w:val="00D37682"/>
    <w:pPr>
      <w:numPr>
        <w:numId w:val="282"/>
      </w:numPr>
    </w:pPr>
  </w:style>
  <w:style w:type="paragraph" w:styleId="Title">
    <w:name w:val="Title"/>
    <w:basedOn w:val="Normal"/>
    <w:next w:val="Subtitle"/>
    <w:qFormat/>
    <w:rsid w:val="00D37682"/>
    <w:pPr>
      <w:jc w:val="center"/>
    </w:pPr>
    <w:rPr>
      <w:b/>
      <w:sz w:val="32"/>
    </w:rPr>
  </w:style>
  <w:style w:type="character" w:customStyle="1" w:styleId="CharChar6">
    <w:name w:val="Char Char6"/>
    <w:basedOn w:val="DefaultParagraphFont"/>
    <w:rsid w:val="00D37682"/>
    <w:rPr>
      <w:rFonts w:ascii="Cambria" w:eastAsia="Times New Roman" w:hAnsi="Cambria" w:cs="Times New Roman"/>
      <w:b/>
      <w:bCs/>
      <w:kern w:val="28"/>
      <w:sz w:val="32"/>
      <w:szCs w:val="32"/>
      <w:lang w:val="fi-FI" w:eastAsia="ar-SA" w:bidi="ar-SA"/>
    </w:rPr>
  </w:style>
  <w:style w:type="paragraph" w:styleId="Subtitle">
    <w:name w:val="Subtitle"/>
    <w:basedOn w:val="Heading"/>
    <w:next w:val="BodyText"/>
    <w:qFormat/>
    <w:rsid w:val="00D37682"/>
    <w:pPr>
      <w:jc w:val="center"/>
    </w:pPr>
    <w:rPr>
      <w:i/>
      <w:iCs/>
    </w:rPr>
  </w:style>
  <w:style w:type="character" w:customStyle="1" w:styleId="CharChar5">
    <w:name w:val="Char Char5"/>
    <w:basedOn w:val="DefaultParagraphFont"/>
    <w:rsid w:val="00D37682"/>
    <w:rPr>
      <w:rFonts w:ascii="Cambria" w:eastAsia="Times New Roman" w:hAnsi="Cambria" w:cs="Times New Roman"/>
      <w:sz w:val="24"/>
      <w:szCs w:val="24"/>
      <w:lang w:val="fi-FI" w:eastAsia="ar-SA" w:bidi="ar-SA"/>
    </w:rPr>
  </w:style>
  <w:style w:type="paragraph" w:customStyle="1" w:styleId="Vliotsikko1">
    <w:name w:val="Väliotsikko 1"/>
    <w:basedOn w:val="Normal"/>
    <w:rsid w:val="00D37682"/>
    <w:rPr>
      <w:b/>
      <w:sz w:val="28"/>
    </w:rPr>
  </w:style>
  <w:style w:type="paragraph" w:customStyle="1" w:styleId="Vliotsikko2">
    <w:name w:val="Väliotsikko 2"/>
    <w:basedOn w:val="Vliotsikko1"/>
    <w:rsid w:val="00D37682"/>
    <w:rPr>
      <w:sz w:val="24"/>
    </w:rPr>
  </w:style>
  <w:style w:type="paragraph" w:customStyle="1" w:styleId="Vliotsikko3">
    <w:name w:val="Väliotsikko 3"/>
    <w:basedOn w:val="Title"/>
    <w:rsid w:val="00D37682"/>
    <w:pPr>
      <w:jc w:val="left"/>
    </w:pPr>
    <w:rPr>
      <w:sz w:val="24"/>
    </w:rPr>
  </w:style>
  <w:style w:type="paragraph" w:customStyle="1" w:styleId="testi">
    <w:name w:val="testi"/>
    <w:basedOn w:val="Normal"/>
    <w:rsid w:val="00D37682"/>
    <w:pPr>
      <w:numPr>
        <w:numId w:val="26"/>
      </w:numPr>
    </w:pPr>
  </w:style>
  <w:style w:type="paragraph" w:customStyle="1" w:styleId="otsikot">
    <w:name w:val="otsikot"/>
    <w:basedOn w:val="Normal"/>
    <w:rsid w:val="00D37682"/>
    <w:pPr>
      <w:numPr>
        <w:numId w:val="68"/>
      </w:numPr>
    </w:pPr>
    <w:rPr>
      <w:color w:val="FF0000"/>
      <w:sz w:val="32"/>
    </w:rPr>
  </w:style>
  <w:style w:type="paragraph" w:customStyle="1" w:styleId="abc-kohdat">
    <w:name w:val="abc-kohdat"/>
    <w:basedOn w:val="Normal"/>
    <w:rsid w:val="00D37682"/>
    <w:pPr>
      <w:numPr>
        <w:numId w:val="218"/>
      </w:numPr>
    </w:pPr>
    <w:rPr>
      <w:lang w:val="en-GB"/>
    </w:rPr>
  </w:style>
  <w:style w:type="paragraph" w:styleId="Footer">
    <w:name w:val="footer"/>
    <w:basedOn w:val="Normal"/>
    <w:semiHidden/>
    <w:rsid w:val="00D37682"/>
    <w:pPr>
      <w:tabs>
        <w:tab w:val="center" w:pos="4153"/>
        <w:tab w:val="right" w:pos="8306"/>
      </w:tabs>
    </w:pPr>
  </w:style>
  <w:style w:type="character" w:customStyle="1" w:styleId="CharChar4">
    <w:name w:val="Char Char4"/>
    <w:basedOn w:val="DefaultParagraphFont"/>
    <w:semiHidden/>
    <w:rsid w:val="00D37682"/>
    <w:rPr>
      <w:rFonts w:cs="Times New Roman"/>
      <w:sz w:val="24"/>
      <w:szCs w:val="24"/>
      <w:lang w:val="fi-FI" w:eastAsia="ar-SA" w:bidi="ar-SA"/>
    </w:rPr>
  </w:style>
  <w:style w:type="paragraph" w:styleId="NormalWeb">
    <w:name w:val="Normal (Web)"/>
    <w:basedOn w:val="Normal"/>
    <w:semiHidden/>
    <w:rsid w:val="00D37682"/>
    <w:pPr>
      <w:spacing w:before="100" w:after="100"/>
      <w:jc w:val="left"/>
    </w:pPr>
    <w:rPr>
      <w:color w:val="000080"/>
    </w:rPr>
  </w:style>
  <w:style w:type="paragraph" w:styleId="BodyText2">
    <w:name w:val="Body Text 2"/>
    <w:basedOn w:val="Normal"/>
    <w:semiHidden/>
    <w:rsid w:val="00D37682"/>
    <w:rPr>
      <w:color w:val="0000FF"/>
    </w:rPr>
  </w:style>
  <w:style w:type="character" w:customStyle="1" w:styleId="CharChar3">
    <w:name w:val="Char Char3"/>
    <w:basedOn w:val="DefaultParagraphFont"/>
    <w:semiHidden/>
    <w:rsid w:val="00D37682"/>
    <w:rPr>
      <w:rFonts w:cs="Times New Roman"/>
      <w:sz w:val="24"/>
      <w:szCs w:val="24"/>
      <w:lang w:val="fi-FI" w:eastAsia="ar-SA" w:bidi="ar-SA"/>
    </w:rPr>
  </w:style>
  <w:style w:type="paragraph" w:styleId="TOC2">
    <w:name w:val="toc 2"/>
    <w:basedOn w:val="Normal"/>
    <w:next w:val="Normal"/>
    <w:semiHidden/>
    <w:rsid w:val="00D37682"/>
    <w:pPr>
      <w:ind w:left="240"/>
    </w:pPr>
  </w:style>
  <w:style w:type="paragraph" w:styleId="TOC1">
    <w:name w:val="toc 1"/>
    <w:basedOn w:val="Normal"/>
    <w:next w:val="Normal"/>
    <w:uiPriority w:val="39"/>
    <w:rsid w:val="00D37682"/>
    <w:rPr>
      <w:color w:val="FF0000"/>
      <w:sz w:val="32"/>
    </w:rPr>
  </w:style>
  <w:style w:type="paragraph" w:styleId="TOC3">
    <w:name w:val="toc 3"/>
    <w:basedOn w:val="Normal"/>
    <w:next w:val="Normal"/>
    <w:semiHidden/>
    <w:rsid w:val="00D37682"/>
    <w:pPr>
      <w:ind w:left="480"/>
    </w:pPr>
  </w:style>
  <w:style w:type="paragraph" w:styleId="TOC4">
    <w:name w:val="toc 4"/>
    <w:basedOn w:val="Normal"/>
    <w:next w:val="Normal"/>
    <w:semiHidden/>
    <w:rsid w:val="00D37682"/>
    <w:pPr>
      <w:ind w:left="720"/>
    </w:pPr>
  </w:style>
  <w:style w:type="paragraph" w:styleId="TOC5">
    <w:name w:val="toc 5"/>
    <w:basedOn w:val="Normal"/>
    <w:next w:val="Normal"/>
    <w:semiHidden/>
    <w:rsid w:val="00D37682"/>
    <w:pPr>
      <w:ind w:left="960"/>
    </w:pPr>
  </w:style>
  <w:style w:type="paragraph" w:styleId="TOC6">
    <w:name w:val="toc 6"/>
    <w:basedOn w:val="Normal"/>
    <w:next w:val="Normal"/>
    <w:semiHidden/>
    <w:rsid w:val="00D37682"/>
    <w:pPr>
      <w:ind w:left="1200"/>
    </w:pPr>
  </w:style>
  <w:style w:type="paragraph" w:styleId="TOC7">
    <w:name w:val="toc 7"/>
    <w:basedOn w:val="Normal"/>
    <w:next w:val="Normal"/>
    <w:semiHidden/>
    <w:rsid w:val="00D37682"/>
    <w:pPr>
      <w:ind w:left="1440"/>
    </w:pPr>
  </w:style>
  <w:style w:type="paragraph" w:styleId="TOC8">
    <w:name w:val="toc 8"/>
    <w:basedOn w:val="Normal"/>
    <w:next w:val="Normal"/>
    <w:semiHidden/>
    <w:rsid w:val="00D37682"/>
    <w:pPr>
      <w:ind w:left="1680"/>
    </w:pPr>
  </w:style>
  <w:style w:type="paragraph" w:styleId="TOC9">
    <w:name w:val="toc 9"/>
    <w:basedOn w:val="Normal"/>
    <w:next w:val="Normal"/>
    <w:semiHidden/>
    <w:rsid w:val="00D37682"/>
    <w:pPr>
      <w:ind w:left="1920"/>
    </w:pPr>
  </w:style>
  <w:style w:type="paragraph" w:customStyle="1" w:styleId="tehtvt">
    <w:name w:val="tehtävät"/>
    <w:basedOn w:val="Normal"/>
    <w:rsid w:val="00D37682"/>
    <w:pPr>
      <w:numPr>
        <w:numId w:val="52"/>
      </w:numPr>
    </w:pPr>
  </w:style>
  <w:style w:type="paragraph" w:styleId="List2">
    <w:name w:val="List 2"/>
    <w:basedOn w:val="Normal"/>
    <w:semiHidden/>
    <w:rsid w:val="00D37682"/>
    <w:pPr>
      <w:ind w:left="566" w:hanging="283"/>
    </w:pPr>
  </w:style>
  <w:style w:type="paragraph" w:styleId="List3">
    <w:name w:val="List 3"/>
    <w:basedOn w:val="Normal"/>
    <w:semiHidden/>
    <w:rsid w:val="00D37682"/>
    <w:pPr>
      <w:ind w:left="849" w:hanging="283"/>
    </w:pPr>
  </w:style>
  <w:style w:type="paragraph" w:styleId="ListBullet2">
    <w:name w:val="List Bullet 2"/>
    <w:basedOn w:val="Normal"/>
    <w:semiHidden/>
    <w:rsid w:val="00D37682"/>
  </w:style>
  <w:style w:type="paragraph" w:styleId="ListContinue">
    <w:name w:val="List Continue"/>
    <w:basedOn w:val="Normal"/>
    <w:semiHidden/>
    <w:rsid w:val="00D37682"/>
    <w:pPr>
      <w:spacing w:after="120"/>
      <w:ind w:left="283"/>
    </w:pPr>
  </w:style>
  <w:style w:type="paragraph" w:styleId="ListContinue2">
    <w:name w:val="List Continue 2"/>
    <w:basedOn w:val="Normal"/>
    <w:semiHidden/>
    <w:rsid w:val="00D37682"/>
    <w:pPr>
      <w:spacing w:after="120"/>
      <w:ind w:left="566"/>
    </w:pPr>
  </w:style>
  <w:style w:type="paragraph" w:styleId="BodyTextIndent">
    <w:name w:val="Body Text Indent"/>
    <w:basedOn w:val="Normal"/>
    <w:semiHidden/>
    <w:rsid w:val="00D37682"/>
    <w:pPr>
      <w:spacing w:after="120"/>
      <w:ind w:left="283"/>
    </w:pPr>
  </w:style>
  <w:style w:type="character" w:customStyle="1" w:styleId="CharChar2">
    <w:name w:val="Char Char2"/>
    <w:basedOn w:val="DefaultParagraphFont"/>
    <w:semiHidden/>
    <w:rsid w:val="00D37682"/>
    <w:rPr>
      <w:rFonts w:cs="Times New Roman"/>
      <w:sz w:val="24"/>
      <w:szCs w:val="24"/>
      <w:lang w:val="fi-FI" w:eastAsia="ar-SA" w:bidi="ar-SA"/>
    </w:rPr>
  </w:style>
  <w:style w:type="paragraph" w:styleId="BodyText3">
    <w:name w:val="Body Text 3"/>
    <w:basedOn w:val="Normal"/>
    <w:semiHidden/>
    <w:rsid w:val="00D37682"/>
  </w:style>
  <w:style w:type="character" w:customStyle="1" w:styleId="CharChar1">
    <w:name w:val="Char Char1"/>
    <w:basedOn w:val="DefaultParagraphFont"/>
    <w:semiHidden/>
    <w:rsid w:val="00D37682"/>
    <w:rPr>
      <w:rFonts w:cs="Times New Roman"/>
      <w:sz w:val="16"/>
      <w:szCs w:val="16"/>
      <w:lang w:val="fi-FI" w:eastAsia="ar-SA" w:bidi="ar-SA"/>
    </w:rPr>
  </w:style>
  <w:style w:type="paragraph" w:customStyle="1" w:styleId="harjkoevast">
    <w:name w:val="harjkoevast"/>
    <w:basedOn w:val="Normal"/>
    <w:rsid w:val="00D37682"/>
    <w:pPr>
      <w:numPr>
        <w:numId w:val="7"/>
      </w:numPr>
      <w:tabs>
        <w:tab w:val="clear" w:pos="340"/>
        <w:tab w:val="num" w:pos="357"/>
      </w:tabs>
    </w:pPr>
  </w:style>
  <w:style w:type="paragraph" w:customStyle="1" w:styleId="vastaukset">
    <w:name w:val="vastaukset"/>
    <w:basedOn w:val="Normal"/>
    <w:rsid w:val="00D37682"/>
    <w:pPr>
      <w:numPr>
        <w:numId w:val="17"/>
      </w:numPr>
    </w:pPr>
  </w:style>
  <w:style w:type="paragraph" w:customStyle="1" w:styleId="Contents10">
    <w:name w:val="Contents 10"/>
    <w:basedOn w:val="Index"/>
    <w:rsid w:val="00D37682"/>
    <w:pPr>
      <w:tabs>
        <w:tab w:val="right" w:leader="dot" w:pos="9637"/>
      </w:tabs>
      <w:ind w:left="2547"/>
    </w:pPr>
  </w:style>
  <w:style w:type="paragraph" w:customStyle="1" w:styleId="Framecontents">
    <w:name w:val="Frame contents"/>
    <w:basedOn w:val="BodyText"/>
    <w:rsid w:val="00D37682"/>
  </w:style>
  <w:style w:type="paragraph" w:customStyle="1" w:styleId="TableContents">
    <w:name w:val="Table Contents"/>
    <w:basedOn w:val="Normal"/>
    <w:rsid w:val="00D37682"/>
    <w:pPr>
      <w:suppressLineNumbers/>
    </w:pPr>
  </w:style>
  <w:style w:type="paragraph" w:customStyle="1" w:styleId="TableHeading">
    <w:name w:val="Table Heading"/>
    <w:basedOn w:val="TableContents"/>
    <w:rsid w:val="00D37682"/>
    <w:pPr>
      <w:jc w:val="center"/>
    </w:pPr>
    <w:rPr>
      <w:b/>
      <w:bCs/>
    </w:rPr>
  </w:style>
  <w:style w:type="paragraph" w:styleId="Header">
    <w:name w:val="header"/>
    <w:basedOn w:val="Normal"/>
    <w:semiHidden/>
    <w:rsid w:val="00D37682"/>
    <w:pPr>
      <w:tabs>
        <w:tab w:val="center" w:pos="4680"/>
        <w:tab w:val="right" w:pos="9360"/>
      </w:tabs>
    </w:pPr>
  </w:style>
  <w:style w:type="character" w:customStyle="1" w:styleId="CharChar">
    <w:name w:val="Char Char"/>
    <w:basedOn w:val="DefaultParagraphFont"/>
    <w:semiHidden/>
    <w:rsid w:val="00D37682"/>
    <w:rPr>
      <w:rFonts w:cs="Times New Roman"/>
      <w:sz w:val="24"/>
      <w:szCs w:val="24"/>
      <w:lang w:val="fi-FI" w:eastAsia="ar-SA" w:bidi="ar-SA"/>
    </w:rPr>
  </w:style>
  <w:style w:type="character" w:customStyle="1" w:styleId="CharChar0">
    <w:name w:val="Char Char"/>
    <w:basedOn w:val="DefaultParagraphFont"/>
    <w:semiHidden/>
    <w:rsid w:val="00D37682"/>
    <w:rPr>
      <w:rFonts w:cs="Times New Roman"/>
      <w:sz w:val="24"/>
      <w:szCs w:val="24"/>
      <w:lang w:val="fi-FI" w:eastAsia="ar-SA" w:bidi="ar-SA"/>
    </w:rPr>
  </w:style>
  <w:style w:type="character" w:customStyle="1" w:styleId="CharChar17">
    <w:name w:val="Char Char1"/>
    <w:basedOn w:val="DefaultParagraphFont"/>
    <w:rsid w:val="00D37682"/>
    <w:rPr>
      <w:rFonts w:cs="Times New Roman"/>
      <w:sz w:val="24"/>
      <w:szCs w:val="24"/>
      <w:lang w:val="fi-FI" w:eastAsia="ar-SA" w:bidi="ar-SA"/>
    </w:rPr>
  </w:style>
  <w:style w:type="character" w:customStyle="1" w:styleId="rubrik21">
    <w:name w:val="rubrik21"/>
    <w:basedOn w:val="DefaultParagraphFont"/>
    <w:rsid w:val="00D37682"/>
    <w:rPr>
      <w:rFonts w:ascii="Verdana" w:hAnsi="Verdana" w:cs="Times New Roman"/>
      <w:b/>
      <w:bCs/>
      <w:sz w:val="23"/>
      <w:szCs w:val="23"/>
    </w:rPr>
  </w:style>
  <w:style w:type="paragraph" w:customStyle="1" w:styleId="DefinitionList">
    <w:name w:val="Definition List"/>
    <w:basedOn w:val="Normal"/>
    <w:next w:val="Normal"/>
    <w:rsid w:val="00D37682"/>
    <w:pPr>
      <w:autoSpaceDE w:val="0"/>
      <w:autoSpaceDN w:val="0"/>
      <w:adjustRightInd w:val="0"/>
      <w:ind w:left="360"/>
      <w:jc w:val="left"/>
    </w:pPr>
    <w:rPr>
      <w:lang w:val="en-US" w:eastAsia="en-CA"/>
    </w:rPr>
  </w:style>
  <w:style w:type="paragraph" w:styleId="Index1">
    <w:name w:val="index 1"/>
    <w:basedOn w:val="Normal"/>
    <w:next w:val="Normal"/>
    <w:autoRedefine/>
    <w:semiHidden/>
    <w:rsid w:val="00D37682"/>
    <w:pPr>
      <w:ind w:left="240" w:hanging="240"/>
    </w:pPr>
  </w:style>
  <w:style w:type="paragraph" w:styleId="BalloonText">
    <w:name w:val="Balloon Text"/>
    <w:basedOn w:val="Normal"/>
    <w:link w:val="BalloonTextChar"/>
    <w:uiPriority w:val="99"/>
    <w:semiHidden/>
    <w:unhideWhenUsed/>
    <w:rsid w:val="00304320"/>
    <w:rPr>
      <w:rFonts w:ascii="Tahoma" w:hAnsi="Tahoma" w:cs="Tahoma"/>
      <w:sz w:val="16"/>
      <w:szCs w:val="16"/>
    </w:rPr>
  </w:style>
  <w:style w:type="character" w:customStyle="1" w:styleId="BalloonTextChar">
    <w:name w:val="Balloon Text Char"/>
    <w:basedOn w:val="DefaultParagraphFont"/>
    <w:link w:val="BalloonText"/>
    <w:uiPriority w:val="99"/>
    <w:semiHidden/>
    <w:rsid w:val="00304320"/>
    <w:rPr>
      <w:rFonts w:ascii="Tahoma" w:hAnsi="Tahoma" w:cs="Tahoma"/>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682"/>
    <w:pPr>
      <w:jc w:val="both"/>
    </w:pPr>
    <w:rPr>
      <w:sz w:val="24"/>
      <w:szCs w:val="24"/>
      <w:lang w:eastAsia="ar-SA"/>
    </w:rPr>
  </w:style>
  <w:style w:type="paragraph" w:styleId="Heading1">
    <w:name w:val="heading 1"/>
    <w:basedOn w:val="Normal"/>
    <w:next w:val="Normal"/>
    <w:qFormat/>
    <w:rsid w:val="00D37682"/>
    <w:pPr>
      <w:keepNext/>
      <w:tabs>
        <w:tab w:val="num" w:pos="0"/>
      </w:tabs>
      <w:outlineLvl w:val="0"/>
    </w:pPr>
    <w:rPr>
      <w:b/>
      <w:bCs/>
    </w:rPr>
  </w:style>
  <w:style w:type="paragraph" w:styleId="Heading2">
    <w:name w:val="heading 2"/>
    <w:basedOn w:val="Normal"/>
    <w:next w:val="Normal"/>
    <w:qFormat/>
    <w:rsid w:val="00D37682"/>
    <w:pPr>
      <w:keepNext/>
      <w:numPr>
        <w:ilvl w:val="1"/>
        <w:numId w:val="1"/>
      </w:numPr>
      <w:tabs>
        <w:tab w:val="clear" w:pos="643"/>
        <w:tab w:val="num" w:pos="0"/>
      </w:tabs>
      <w:ind w:left="0" w:firstLine="0"/>
      <w:outlineLvl w:val="1"/>
    </w:pPr>
    <w:rPr>
      <w:b/>
      <w:bCs/>
      <w:color w:val="0000FF"/>
    </w:rPr>
  </w:style>
  <w:style w:type="paragraph" w:styleId="Heading3">
    <w:name w:val="heading 3"/>
    <w:basedOn w:val="Normal"/>
    <w:next w:val="Normal"/>
    <w:qFormat/>
    <w:rsid w:val="00D37682"/>
    <w:pPr>
      <w:keepNext/>
      <w:numPr>
        <w:ilvl w:val="2"/>
        <w:numId w:val="1"/>
      </w:numPr>
      <w:tabs>
        <w:tab w:val="clear" w:pos="643"/>
        <w:tab w:val="num" w:pos="0"/>
      </w:tabs>
      <w:ind w:left="0" w:firstLine="0"/>
      <w:outlineLvl w:val="2"/>
    </w:pPr>
    <w:rPr>
      <w:color w:val="FF0000"/>
      <w:sz w:val="32"/>
    </w:rPr>
  </w:style>
  <w:style w:type="paragraph" w:styleId="Heading4">
    <w:name w:val="heading 4"/>
    <w:basedOn w:val="Normal"/>
    <w:next w:val="Normal"/>
    <w:qFormat/>
    <w:rsid w:val="00D37682"/>
    <w:pPr>
      <w:keepNext/>
      <w:numPr>
        <w:ilvl w:val="3"/>
        <w:numId w:val="1"/>
      </w:numPr>
      <w:tabs>
        <w:tab w:val="clear" w:pos="643"/>
        <w:tab w:val="num" w:pos="0"/>
      </w:tabs>
      <w:ind w:left="0" w:firstLine="0"/>
      <w:outlineLvl w:val="3"/>
    </w:pPr>
    <w:rPr>
      <w:u w:val="single"/>
    </w:rPr>
  </w:style>
  <w:style w:type="paragraph" w:styleId="Heading5">
    <w:name w:val="heading 5"/>
    <w:basedOn w:val="Normal"/>
    <w:next w:val="Normal"/>
    <w:qFormat/>
    <w:rsid w:val="00D37682"/>
    <w:pPr>
      <w:keepNext/>
      <w:numPr>
        <w:ilvl w:val="4"/>
        <w:numId w:val="1"/>
      </w:numPr>
      <w:tabs>
        <w:tab w:val="clear" w:pos="643"/>
        <w:tab w:val="num" w:pos="0"/>
      </w:tabs>
      <w:ind w:left="0" w:firstLine="0"/>
      <w:outlineLvl w:val="4"/>
    </w:pPr>
    <w:rPr>
      <w:i/>
      <w:iCs/>
    </w:rPr>
  </w:style>
  <w:style w:type="paragraph" w:styleId="Heading6">
    <w:name w:val="heading 6"/>
    <w:basedOn w:val="Normal"/>
    <w:next w:val="Normal"/>
    <w:qFormat/>
    <w:rsid w:val="00D37682"/>
    <w:pPr>
      <w:keepNext/>
      <w:numPr>
        <w:ilvl w:val="5"/>
        <w:numId w:val="1"/>
      </w:numPr>
      <w:tabs>
        <w:tab w:val="clear" w:pos="643"/>
        <w:tab w:val="num" w:pos="0"/>
      </w:tabs>
      <w:ind w:left="0" w:firstLine="0"/>
      <w:jc w:val="center"/>
      <w:outlineLvl w:val="5"/>
    </w:pPr>
    <w:rPr>
      <w:b/>
      <w:bCs/>
      <w:color w:val="000080"/>
    </w:rPr>
  </w:style>
  <w:style w:type="paragraph" w:styleId="Heading7">
    <w:name w:val="heading 7"/>
    <w:basedOn w:val="Normal"/>
    <w:next w:val="Normal"/>
    <w:qFormat/>
    <w:rsid w:val="00D37682"/>
    <w:pPr>
      <w:keepNext/>
      <w:numPr>
        <w:ilvl w:val="6"/>
        <w:numId w:val="1"/>
      </w:numPr>
      <w:tabs>
        <w:tab w:val="clear" w:pos="643"/>
        <w:tab w:val="num" w:pos="0"/>
      </w:tabs>
      <w:ind w:left="0" w:firstLine="0"/>
      <w:outlineLvl w:val="6"/>
    </w:pPr>
    <w:rPr>
      <w:b/>
      <w:color w:val="FF0000"/>
    </w:rPr>
  </w:style>
  <w:style w:type="paragraph" w:styleId="Heading8">
    <w:name w:val="heading 8"/>
    <w:basedOn w:val="Normal"/>
    <w:next w:val="Normal"/>
    <w:qFormat/>
    <w:rsid w:val="00D37682"/>
    <w:pPr>
      <w:keepNext/>
      <w:numPr>
        <w:ilvl w:val="7"/>
        <w:numId w:val="1"/>
      </w:numPr>
      <w:tabs>
        <w:tab w:val="clear" w:pos="643"/>
        <w:tab w:val="num" w:pos="0"/>
      </w:tabs>
      <w:ind w:left="0" w:firstLine="0"/>
      <w:outlineLvl w:val="7"/>
    </w:pPr>
    <w:rPr>
      <w:b/>
      <w:bCs/>
      <w:sz w:val="36"/>
    </w:rPr>
  </w:style>
  <w:style w:type="paragraph" w:styleId="Heading9">
    <w:name w:val="heading 9"/>
    <w:basedOn w:val="Normal"/>
    <w:next w:val="Normal"/>
    <w:qFormat/>
    <w:rsid w:val="00D37682"/>
    <w:pPr>
      <w:keepNext/>
      <w:numPr>
        <w:ilvl w:val="8"/>
        <w:numId w:val="1"/>
      </w:numPr>
      <w:tabs>
        <w:tab w:val="clear" w:pos="643"/>
        <w:tab w:val="num" w:pos="0"/>
      </w:tabs>
      <w:ind w:left="0" w:firstLine="0"/>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16">
    <w:name w:val="Char Char16"/>
    <w:basedOn w:val="DefaultParagraphFont"/>
    <w:rsid w:val="00D37682"/>
    <w:rPr>
      <w:b/>
      <w:bCs/>
      <w:sz w:val="24"/>
      <w:szCs w:val="24"/>
      <w:lang w:val="fi-FI" w:eastAsia="ar-SA" w:bidi="ar-SA"/>
    </w:rPr>
  </w:style>
  <w:style w:type="character" w:customStyle="1" w:styleId="CharChar15">
    <w:name w:val="Char Char15"/>
    <w:basedOn w:val="DefaultParagraphFont"/>
    <w:semiHidden/>
    <w:rsid w:val="00D37682"/>
    <w:rPr>
      <w:b/>
      <w:bCs/>
      <w:color w:val="0000FF"/>
      <w:sz w:val="24"/>
      <w:szCs w:val="24"/>
      <w:lang w:val="fi-FI" w:eastAsia="ar-SA" w:bidi="ar-SA"/>
    </w:rPr>
  </w:style>
  <w:style w:type="character" w:customStyle="1" w:styleId="CharChar14">
    <w:name w:val="Char Char14"/>
    <w:basedOn w:val="DefaultParagraphFont"/>
    <w:semiHidden/>
    <w:rsid w:val="00D37682"/>
    <w:rPr>
      <w:color w:val="FF0000"/>
      <w:sz w:val="32"/>
      <w:szCs w:val="24"/>
      <w:lang w:val="fi-FI" w:eastAsia="ar-SA" w:bidi="ar-SA"/>
    </w:rPr>
  </w:style>
  <w:style w:type="character" w:customStyle="1" w:styleId="CharChar13">
    <w:name w:val="Char Char13"/>
    <w:basedOn w:val="DefaultParagraphFont"/>
    <w:semiHidden/>
    <w:rsid w:val="00D37682"/>
    <w:rPr>
      <w:sz w:val="24"/>
      <w:szCs w:val="24"/>
      <w:u w:val="single"/>
      <w:lang w:val="fi-FI" w:eastAsia="ar-SA" w:bidi="ar-SA"/>
    </w:rPr>
  </w:style>
  <w:style w:type="character" w:customStyle="1" w:styleId="CharChar12">
    <w:name w:val="Char Char12"/>
    <w:basedOn w:val="DefaultParagraphFont"/>
    <w:semiHidden/>
    <w:rsid w:val="00D37682"/>
    <w:rPr>
      <w:i/>
      <w:iCs/>
      <w:sz w:val="24"/>
      <w:szCs w:val="24"/>
      <w:lang w:val="fi-FI" w:eastAsia="ar-SA" w:bidi="ar-SA"/>
    </w:rPr>
  </w:style>
  <w:style w:type="character" w:customStyle="1" w:styleId="CharChar11">
    <w:name w:val="Char Char11"/>
    <w:basedOn w:val="DefaultParagraphFont"/>
    <w:semiHidden/>
    <w:rsid w:val="00D37682"/>
    <w:rPr>
      <w:b/>
      <w:bCs/>
      <w:color w:val="000080"/>
      <w:sz w:val="24"/>
      <w:szCs w:val="24"/>
      <w:lang w:val="fi-FI" w:eastAsia="ar-SA" w:bidi="ar-SA"/>
    </w:rPr>
  </w:style>
  <w:style w:type="character" w:customStyle="1" w:styleId="CharChar10">
    <w:name w:val="Char Char10"/>
    <w:basedOn w:val="DefaultParagraphFont"/>
    <w:semiHidden/>
    <w:rsid w:val="00D37682"/>
    <w:rPr>
      <w:b/>
      <w:color w:val="FF0000"/>
      <w:sz w:val="24"/>
      <w:szCs w:val="24"/>
      <w:lang w:val="fi-FI" w:eastAsia="ar-SA" w:bidi="ar-SA"/>
    </w:rPr>
  </w:style>
  <w:style w:type="character" w:customStyle="1" w:styleId="CharChar9">
    <w:name w:val="Char Char9"/>
    <w:basedOn w:val="DefaultParagraphFont"/>
    <w:semiHidden/>
    <w:rsid w:val="00D37682"/>
    <w:rPr>
      <w:b/>
      <w:bCs/>
      <w:sz w:val="36"/>
      <w:szCs w:val="24"/>
      <w:lang w:val="fi-FI" w:eastAsia="ar-SA" w:bidi="ar-SA"/>
    </w:rPr>
  </w:style>
  <w:style w:type="character" w:customStyle="1" w:styleId="CharChar8">
    <w:name w:val="Char Char8"/>
    <w:basedOn w:val="DefaultParagraphFont"/>
    <w:semiHidden/>
    <w:rsid w:val="00D37682"/>
    <w:rPr>
      <w:b/>
      <w:bCs/>
      <w:color w:val="000080"/>
      <w:sz w:val="24"/>
      <w:szCs w:val="24"/>
      <w:lang w:val="fi-FI" w:eastAsia="ar-SA" w:bidi="ar-SA"/>
    </w:rPr>
  </w:style>
  <w:style w:type="character" w:customStyle="1" w:styleId="WW8Num5z0">
    <w:name w:val="WW8Num5z0"/>
    <w:rsid w:val="00D37682"/>
    <w:rPr>
      <w:rFonts w:ascii="Symbol" w:hAnsi="Symbol"/>
    </w:rPr>
  </w:style>
  <w:style w:type="character" w:customStyle="1" w:styleId="WW8Num6z0">
    <w:name w:val="WW8Num6z0"/>
    <w:rsid w:val="00D37682"/>
    <w:rPr>
      <w:rFonts w:ascii="Symbol" w:hAnsi="Symbol"/>
    </w:rPr>
  </w:style>
  <w:style w:type="character" w:customStyle="1" w:styleId="WW8Num7z0">
    <w:name w:val="WW8Num7z0"/>
    <w:rsid w:val="00D37682"/>
    <w:rPr>
      <w:rFonts w:ascii="Symbol" w:hAnsi="Symbol"/>
    </w:rPr>
  </w:style>
  <w:style w:type="character" w:customStyle="1" w:styleId="WW8Num8z0">
    <w:name w:val="WW8Num8z0"/>
    <w:rsid w:val="00D37682"/>
    <w:rPr>
      <w:rFonts w:ascii="Symbol" w:hAnsi="Symbol"/>
    </w:rPr>
  </w:style>
  <w:style w:type="character" w:customStyle="1" w:styleId="WW8Num10z0">
    <w:name w:val="WW8Num10z0"/>
    <w:rsid w:val="00D37682"/>
    <w:rPr>
      <w:rFonts w:ascii="Symbol" w:hAnsi="Symbol"/>
    </w:rPr>
  </w:style>
  <w:style w:type="character" w:customStyle="1" w:styleId="WW8Num11z0">
    <w:name w:val="WW8Num11z0"/>
    <w:rsid w:val="00D37682"/>
    <w:rPr>
      <w:rFonts w:ascii="Times New Roman" w:hAnsi="Times New Roman"/>
      <w:color w:val="auto"/>
      <w:sz w:val="24"/>
    </w:rPr>
  </w:style>
  <w:style w:type="character" w:customStyle="1" w:styleId="WW8Num12z0">
    <w:name w:val="WW8Num12z0"/>
    <w:rsid w:val="00D37682"/>
    <w:rPr>
      <w:rFonts w:ascii="Times New Roman" w:hAnsi="Times New Roman"/>
      <w:color w:val="auto"/>
      <w:sz w:val="24"/>
    </w:rPr>
  </w:style>
  <w:style w:type="character" w:customStyle="1" w:styleId="WW8Num12z1">
    <w:name w:val="WW8Num12z1"/>
    <w:rsid w:val="00D37682"/>
    <w:rPr>
      <w:b/>
      <w:color w:val="auto"/>
    </w:rPr>
  </w:style>
  <w:style w:type="character" w:customStyle="1" w:styleId="WW8Num15z0">
    <w:name w:val="WW8Num15z0"/>
    <w:rsid w:val="00D37682"/>
    <w:rPr>
      <w:color w:val="auto"/>
    </w:rPr>
  </w:style>
  <w:style w:type="character" w:customStyle="1" w:styleId="WW8Num17z0">
    <w:name w:val="WW8Num17z0"/>
    <w:rsid w:val="00D37682"/>
    <w:rPr>
      <w:color w:val="auto"/>
    </w:rPr>
  </w:style>
  <w:style w:type="character" w:customStyle="1" w:styleId="WW8Num18z0">
    <w:name w:val="WW8Num18z0"/>
    <w:rsid w:val="00D37682"/>
    <w:rPr>
      <w:rFonts w:ascii="Times New Roman" w:hAnsi="Times New Roman"/>
      <w:color w:val="auto"/>
      <w:sz w:val="24"/>
    </w:rPr>
  </w:style>
  <w:style w:type="character" w:customStyle="1" w:styleId="WW8Num19z0">
    <w:name w:val="WW8Num19z0"/>
    <w:rsid w:val="00D37682"/>
    <w:rPr>
      <w:color w:val="auto"/>
    </w:rPr>
  </w:style>
  <w:style w:type="character" w:customStyle="1" w:styleId="WW8Num21z0">
    <w:name w:val="WW8Num21z0"/>
    <w:rsid w:val="00D37682"/>
    <w:rPr>
      <w:rFonts w:ascii="Times New Roman" w:hAnsi="Times New Roman"/>
      <w:color w:val="auto"/>
      <w:sz w:val="24"/>
    </w:rPr>
  </w:style>
  <w:style w:type="character" w:customStyle="1" w:styleId="WW8Num22z0">
    <w:name w:val="WW8Num22z0"/>
    <w:rsid w:val="00D37682"/>
    <w:rPr>
      <w:rFonts w:ascii="Times New Roman" w:hAnsi="Times New Roman"/>
      <w:color w:val="auto"/>
      <w:sz w:val="24"/>
    </w:rPr>
  </w:style>
  <w:style w:type="character" w:customStyle="1" w:styleId="WW8Num23z0">
    <w:name w:val="WW8Num23z0"/>
    <w:rsid w:val="00D37682"/>
    <w:rPr>
      <w:color w:val="auto"/>
    </w:rPr>
  </w:style>
  <w:style w:type="character" w:customStyle="1" w:styleId="WW8Num26z0">
    <w:name w:val="WW8Num26z0"/>
    <w:rsid w:val="00D37682"/>
    <w:rPr>
      <w:rFonts w:ascii="Wingdings" w:hAnsi="Wingdings"/>
    </w:rPr>
  </w:style>
  <w:style w:type="character" w:customStyle="1" w:styleId="WW8Num26z1">
    <w:name w:val="WW8Num26z1"/>
    <w:rsid w:val="00D37682"/>
    <w:rPr>
      <w:rFonts w:ascii="Courier New" w:hAnsi="Courier New"/>
    </w:rPr>
  </w:style>
  <w:style w:type="character" w:customStyle="1" w:styleId="WW8Num26z3">
    <w:name w:val="WW8Num26z3"/>
    <w:rsid w:val="00D37682"/>
    <w:rPr>
      <w:rFonts w:ascii="Symbol" w:hAnsi="Symbol"/>
    </w:rPr>
  </w:style>
  <w:style w:type="character" w:customStyle="1" w:styleId="WW8Num27z0">
    <w:name w:val="WW8Num27z0"/>
    <w:rsid w:val="00D37682"/>
    <w:rPr>
      <w:rFonts w:ascii="Times New Roman" w:hAnsi="Times New Roman"/>
      <w:color w:val="auto"/>
      <w:sz w:val="24"/>
    </w:rPr>
  </w:style>
  <w:style w:type="character" w:customStyle="1" w:styleId="WW8Num28z0">
    <w:name w:val="WW8Num28z0"/>
    <w:rsid w:val="00D37682"/>
    <w:rPr>
      <w:b/>
      <w:color w:val="auto"/>
    </w:rPr>
  </w:style>
  <w:style w:type="character" w:customStyle="1" w:styleId="WW8Num29z0">
    <w:name w:val="WW8Num29z0"/>
    <w:rsid w:val="00D37682"/>
    <w:rPr>
      <w:rFonts w:ascii="Times New Roman" w:hAnsi="Times New Roman"/>
      <w:color w:val="auto"/>
      <w:sz w:val="24"/>
    </w:rPr>
  </w:style>
  <w:style w:type="character" w:customStyle="1" w:styleId="WW8Num30z0">
    <w:name w:val="WW8Num30z0"/>
    <w:rsid w:val="00D37682"/>
    <w:rPr>
      <w:color w:val="auto"/>
    </w:rPr>
  </w:style>
  <w:style w:type="character" w:customStyle="1" w:styleId="WW8Num32z0">
    <w:name w:val="WW8Num32z0"/>
    <w:rsid w:val="00D37682"/>
    <w:rPr>
      <w:color w:val="auto"/>
    </w:rPr>
  </w:style>
  <w:style w:type="character" w:customStyle="1" w:styleId="WW8Num33z0">
    <w:name w:val="WW8Num33z0"/>
    <w:rsid w:val="00D37682"/>
    <w:rPr>
      <w:color w:val="auto"/>
    </w:rPr>
  </w:style>
  <w:style w:type="character" w:customStyle="1" w:styleId="WW8Num34z0">
    <w:name w:val="WW8Num34z0"/>
    <w:rsid w:val="00D37682"/>
    <w:rPr>
      <w:color w:val="auto"/>
    </w:rPr>
  </w:style>
  <w:style w:type="character" w:customStyle="1" w:styleId="WW8Num38z0">
    <w:name w:val="WW8Num38z0"/>
    <w:rsid w:val="00D37682"/>
    <w:rPr>
      <w:color w:val="auto"/>
    </w:rPr>
  </w:style>
  <w:style w:type="character" w:customStyle="1" w:styleId="WW8Num39z0">
    <w:name w:val="WW8Num39z0"/>
    <w:rsid w:val="00D37682"/>
    <w:rPr>
      <w:rFonts w:ascii="Times New Roman" w:hAnsi="Times New Roman"/>
      <w:color w:val="auto"/>
      <w:sz w:val="24"/>
    </w:rPr>
  </w:style>
  <w:style w:type="character" w:customStyle="1" w:styleId="WW8Num43z0">
    <w:name w:val="WW8Num43z0"/>
    <w:rsid w:val="00D37682"/>
    <w:rPr>
      <w:rFonts w:ascii="Times New Roman" w:hAnsi="Times New Roman"/>
      <w:color w:val="auto"/>
      <w:sz w:val="24"/>
    </w:rPr>
  </w:style>
  <w:style w:type="character" w:customStyle="1" w:styleId="WW8Num46z0">
    <w:name w:val="WW8Num46z0"/>
    <w:rsid w:val="00D37682"/>
    <w:rPr>
      <w:rFonts w:ascii="Symbol" w:hAnsi="Symbol"/>
      <w:sz w:val="20"/>
    </w:rPr>
  </w:style>
  <w:style w:type="character" w:customStyle="1" w:styleId="WW8Num46z1">
    <w:name w:val="WW8Num46z1"/>
    <w:rsid w:val="00D37682"/>
    <w:rPr>
      <w:rFonts w:ascii="Courier New" w:hAnsi="Courier New"/>
      <w:sz w:val="20"/>
    </w:rPr>
  </w:style>
  <w:style w:type="character" w:customStyle="1" w:styleId="WW8Num46z2">
    <w:name w:val="WW8Num46z2"/>
    <w:rsid w:val="00D37682"/>
    <w:rPr>
      <w:rFonts w:ascii="Wingdings" w:hAnsi="Wingdings"/>
      <w:sz w:val="20"/>
    </w:rPr>
  </w:style>
  <w:style w:type="character" w:customStyle="1" w:styleId="WW8Num47z0">
    <w:name w:val="WW8Num47z0"/>
    <w:rsid w:val="00D37682"/>
    <w:rPr>
      <w:rFonts w:ascii="Times New Roman" w:hAnsi="Times New Roman"/>
      <w:color w:val="auto"/>
      <w:sz w:val="24"/>
    </w:rPr>
  </w:style>
  <w:style w:type="character" w:customStyle="1" w:styleId="WW8Num48z0">
    <w:name w:val="WW8Num48z0"/>
    <w:rsid w:val="00D37682"/>
    <w:rPr>
      <w:rFonts w:ascii="Times New Roman" w:hAnsi="Times New Roman"/>
      <w:color w:val="auto"/>
      <w:sz w:val="24"/>
    </w:rPr>
  </w:style>
  <w:style w:type="character" w:customStyle="1" w:styleId="WW8Num51z0">
    <w:name w:val="WW8Num51z0"/>
    <w:rsid w:val="00D37682"/>
    <w:rPr>
      <w:color w:val="auto"/>
    </w:rPr>
  </w:style>
  <w:style w:type="character" w:customStyle="1" w:styleId="WW8Num54z0">
    <w:name w:val="WW8Num54z0"/>
    <w:rsid w:val="00D37682"/>
    <w:rPr>
      <w:rFonts w:ascii="Times New Roman" w:hAnsi="Times New Roman"/>
      <w:color w:val="auto"/>
      <w:sz w:val="24"/>
    </w:rPr>
  </w:style>
  <w:style w:type="character" w:customStyle="1" w:styleId="WW8Num56z0">
    <w:name w:val="WW8Num56z0"/>
    <w:rsid w:val="00D37682"/>
    <w:rPr>
      <w:color w:val="auto"/>
    </w:rPr>
  </w:style>
  <w:style w:type="character" w:customStyle="1" w:styleId="WW8Num57z0">
    <w:name w:val="WW8Num57z0"/>
    <w:rsid w:val="00D37682"/>
    <w:rPr>
      <w:color w:val="auto"/>
    </w:rPr>
  </w:style>
  <w:style w:type="character" w:customStyle="1" w:styleId="WW8Num61z0">
    <w:name w:val="WW8Num61z0"/>
    <w:rsid w:val="00D37682"/>
    <w:rPr>
      <w:color w:val="auto"/>
    </w:rPr>
  </w:style>
  <w:style w:type="character" w:customStyle="1" w:styleId="WW8Num62z0">
    <w:name w:val="WW8Num62z0"/>
    <w:rsid w:val="00D37682"/>
    <w:rPr>
      <w:color w:val="auto"/>
    </w:rPr>
  </w:style>
  <w:style w:type="character" w:customStyle="1" w:styleId="WW8Num65z0">
    <w:name w:val="WW8Num65z0"/>
    <w:rsid w:val="00D37682"/>
    <w:rPr>
      <w:rFonts w:ascii="Times New Roman" w:hAnsi="Times New Roman"/>
      <w:color w:val="auto"/>
      <w:sz w:val="24"/>
    </w:rPr>
  </w:style>
  <w:style w:type="character" w:customStyle="1" w:styleId="WW8Num66z0">
    <w:name w:val="WW8Num66z0"/>
    <w:rsid w:val="00D37682"/>
    <w:rPr>
      <w:rFonts w:ascii="Times New Roman" w:hAnsi="Times New Roman"/>
      <w:color w:val="auto"/>
      <w:sz w:val="24"/>
    </w:rPr>
  </w:style>
  <w:style w:type="character" w:customStyle="1" w:styleId="WW8Num71z0">
    <w:name w:val="WW8Num71z0"/>
    <w:rsid w:val="00D37682"/>
    <w:rPr>
      <w:b/>
      <w:color w:val="0000FF"/>
    </w:rPr>
  </w:style>
  <w:style w:type="character" w:customStyle="1" w:styleId="WW8Num72z0">
    <w:name w:val="WW8Num72z0"/>
    <w:rsid w:val="00D37682"/>
    <w:rPr>
      <w:rFonts w:ascii="Times New Roman" w:hAnsi="Times New Roman"/>
      <w:color w:val="auto"/>
      <w:sz w:val="24"/>
    </w:rPr>
  </w:style>
  <w:style w:type="character" w:customStyle="1" w:styleId="WW8Num73z0">
    <w:name w:val="WW8Num73z0"/>
    <w:rsid w:val="00D37682"/>
    <w:rPr>
      <w:color w:val="auto"/>
    </w:rPr>
  </w:style>
  <w:style w:type="character" w:customStyle="1" w:styleId="WW8Num74z0">
    <w:name w:val="WW8Num74z0"/>
    <w:rsid w:val="00D37682"/>
    <w:rPr>
      <w:rFonts w:ascii="Times New Roman" w:hAnsi="Times New Roman"/>
      <w:color w:val="auto"/>
      <w:sz w:val="24"/>
    </w:rPr>
  </w:style>
  <w:style w:type="character" w:customStyle="1" w:styleId="WW8Num78z0">
    <w:name w:val="WW8Num78z0"/>
    <w:rsid w:val="00D37682"/>
    <w:rPr>
      <w:color w:val="auto"/>
    </w:rPr>
  </w:style>
  <w:style w:type="character" w:customStyle="1" w:styleId="WW8Num81z0">
    <w:name w:val="WW8Num81z0"/>
    <w:rsid w:val="00D37682"/>
    <w:rPr>
      <w:color w:val="auto"/>
    </w:rPr>
  </w:style>
  <w:style w:type="character" w:customStyle="1" w:styleId="WW8Num82z0">
    <w:name w:val="WW8Num82z0"/>
    <w:rsid w:val="00D37682"/>
    <w:rPr>
      <w:color w:val="auto"/>
    </w:rPr>
  </w:style>
  <w:style w:type="character" w:customStyle="1" w:styleId="WW8Num83z0">
    <w:name w:val="WW8Num83z0"/>
    <w:rsid w:val="00D37682"/>
    <w:rPr>
      <w:color w:val="auto"/>
    </w:rPr>
  </w:style>
  <w:style w:type="character" w:customStyle="1" w:styleId="WW8Num86z0">
    <w:name w:val="WW8Num86z0"/>
    <w:rsid w:val="00D37682"/>
    <w:rPr>
      <w:rFonts w:ascii="Times New Roman" w:hAnsi="Times New Roman"/>
      <w:color w:val="auto"/>
      <w:sz w:val="24"/>
    </w:rPr>
  </w:style>
  <w:style w:type="character" w:customStyle="1" w:styleId="WW8Num90z0">
    <w:name w:val="WW8Num90z0"/>
    <w:rsid w:val="00D37682"/>
    <w:rPr>
      <w:color w:val="auto"/>
    </w:rPr>
  </w:style>
  <w:style w:type="character" w:customStyle="1" w:styleId="WW8Num92z0">
    <w:name w:val="WW8Num92z0"/>
    <w:rsid w:val="00D37682"/>
    <w:rPr>
      <w:rFonts w:ascii="Times New Roman" w:hAnsi="Times New Roman"/>
      <w:color w:val="auto"/>
      <w:sz w:val="24"/>
    </w:rPr>
  </w:style>
  <w:style w:type="character" w:customStyle="1" w:styleId="WW8Num93z0">
    <w:name w:val="WW8Num93z0"/>
    <w:rsid w:val="00D37682"/>
    <w:rPr>
      <w:rFonts w:ascii="Symbol" w:hAnsi="Symbol"/>
    </w:rPr>
  </w:style>
  <w:style w:type="character" w:customStyle="1" w:styleId="WW8Num93z1">
    <w:name w:val="WW8Num93z1"/>
    <w:rsid w:val="00D37682"/>
    <w:rPr>
      <w:rFonts w:ascii="Courier New" w:hAnsi="Courier New"/>
    </w:rPr>
  </w:style>
  <w:style w:type="character" w:customStyle="1" w:styleId="WW8Num93z2">
    <w:name w:val="WW8Num93z2"/>
    <w:rsid w:val="00D37682"/>
    <w:rPr>
      <w:rFonts w:ascii="Wingdings" w:hAnsi="Wingdings"/>
    </w:rPr>
  </w:style>
  <w:style w:type="character" w:customStyle="1" w:styleId="WW8Num94z0">
    <w:name w:val="WW8Num94z0"/>
    <w:rsid w:val="00D37682"/>
    <w:rPr>
      <w:color w:val="auto"/>
    </w:rPr>
  </w:style>
  <w:style w:type="character" w:customStyle="1" w:styleId="WW8Num97z0">
    <w:name w:val="WW8Num97z0"/>
    <w:rsid w:val="00D37682"/>
    <w:rPr>
      <w:rFonts w:ascii="Times New Roman" w:hAnsi="Times New Roman"/>
      <w:color w:val="auto"/>
      <w:sz w:val="24"/>
    </w:rPr>
  </w:style>
  <w:style w:type="character" w:customStyle="1" w:styleId="WW8Num98z0">
    <w:name w:val="WW8Num98z0"/>
    <w:rsid w:val="00D37682"/>
    <w:rPr>
      <w:color w:val="auto"/>
    </w:rPr>
  </w:style>
  <w:style w:type="character" w:customStyle="1" w:styleId="WW8Num101z0">
    <w:name w:val="WW8Num101z0"/>
    <w:rsid w:val="00D37682"/>
    <w:rPr>
      <w:rFonts w:ascii="Times New Roman" w:hAnsi="Times New Roman"/>
      <w:color w:val="auto"/>
      <w:sz w:val="24"/>
    </w:rPr>
  </w:style>
  <w:style w:type="character" w:customStyle="1" w:styleId="WW8Num102z0">
    <w:name w:val="WW8Num102z0"/>
    <w:rsid w:val="00D37682"/>
    <w:rPr>
      <w:rFonts w:ascii="Times New Roman" w:hAnsi="Times New Roman"/>
      <w:color w:val="auto"/>
      <w:sz w:val="24"/>
    </w:rPr>
  </w:style>
  <w:style w:type="character" w:customStyle="1" w:styleId="WW8Num103z0">
    <w:name w:val="WW8Num103z0"/>
    <w:rsid w:val="00D37682"/>
    <w:rPr>
      <w:rFonts w:ascii="Times New Roman" w:hAnsi="Times New Roman"/>
      <w:color w:val="auto"/>
      <w:sz w:val="24"/>
    </w:rPr>
  </w:style>
  <w:style w:type="character" w:customStyle="1" w:styleId="WW8Num106z0">
    <w:name w:val="WW8Num106z0"/>
    <w:rsid w:val="00D37682"/>
    <w:rPr>
      <w:color w:val="auto"/>
    </w:rPr>
  </w:style>
  <w:style w:type="character" w:customStyle="1" w:styleId="WW8Num107z0">
    <w:name w:val="WW8Num107z0"/>
    <w:rsid w:val="00D37682"/>
    <w:rPr>
      <w:rFonts w:ascii="Times New Roman" w:hAnsi="Times New Roman"/>
      <w:color w:val="auto"/>
      <w:sz w:val="24"/>
    </w:rPr>
  </w:style>
  <w:style w:type="character" w:customStyle="1" w:styleId="WW8Num109z0">
    <w:name w:val="WW8Num109z0"/>
    <w:rsid w:val="00D37682"/>
    <w:rPr>
      <w:rFonts w:ascii="Wingdings" w:hAnsi="Wingdings"/>
    </w:rPr>
  </w:style>
  <w:style w:type="character" w:customStyle="1" w:styleId="WW8Num109z1">
    <w:name w:val="WW8Num109z1"/>
    <w:rsid w:val="00D37682"/>
    <w:rPr>
      <w:rFonts w:ascii="Courier New" w:hAnsi="Courier New"/>
    </w:rPr>
  </w:style>
  <w:style w:type="character" w:customStyle="1" w:styleId="WW8Num109z3">
    <w:name w:val="WW8Num109z3"/>
    <w:rsid w:val="00D37682"/>
    <w:rPr>
      <w:rFonts w:ascii="Symbol" w:hAnsi="Symbol"/>
    </w:rPr>
  </w:style>
  <w:style w:type="character" w:customStyle="1" w:styleId="WW8Num110z0">
    <w:name w:val="WW8Num110z0"/>
    <w:rsid w:val="00D37682"/>
    <w:rPr>
      <w:color w:val="auto"/>
    </w:rPr>
  </w:style>
  <w:style w:type="character" w:customStyle="1" w:styleId="WW8Num111z0">
    <w:name w:val="WW8Num111z0"/>
    <w:rsid w:val="00D37682"/>
    <w:rPr>
      <w:color w:val="auto"/>
    </w:rPr>
  </w:style>
  <w:style w:type="character" w:customStyle="1" w:styleId="WW8Num112z0">
    <w:name w:val="WW8Num112z0"/>
    <w:rsid w:val="00D37682"/>
    <w:rPr>
      <w:rFonts w:ascii="Times New Roman" w:hAnsi="Times New Roman"/>
      <w:color w:val="auto"/>
      <w:sz w:val="24"/>
    </w:rPr>
  </w:style>
  <w:style w:type="character" w:customStyle="1" w:styleId="WW8Num114z0">
    <w:name w:val="WW8Num114z0"/>
    <w:rsid w:val="00D37682"/>
    <w:rPr>
      <w:color w:val="auto"/>
    </w:rPr>
  </w:style>
  <w:style w:type="character" w:customStyle="1" w:styleId="WW8Num115z0">
    <w:name w:val="WW8Num115z0"/>
    <w:rsid w:val="00D37682"/>
    <w:rPr>
      <w:rFonts w:ascii="Times New Roman" w:hAnsi="Times New Roman"/>
      <w:color w:val="auto"/>
      <w:sz w:val="24"/>
    </w:rPr>
  </w:style>
  <w:style w:type="character" w:customStyle="1" w:styleId="WW8Num122z0">
    <w:name w:val="WW8Num122z0"/>
    <w:rsid w:val="00D37682"/>
    <w:rPr>
      <w:rFonts w:ascii="Times New Roman" w:hAnsi="Times New Roman"/>
      <w:color w:val="auto"/>
      <w:sz w:val="24"/>
    </w:rPr>
  </w:style>
  <w:style w:type="character" w:customStyle="1" w:styleId="WW8Num125z0">
    <w:name w:val="WW8Num125z0"/>
    <w:rsid w:val="00D37682"/>
    <w:rPr>
      <w:b/>
    </w:rPr>
  </w:style>
  <w:style w:type="character" w:customStyle="1" w:styleId="WW8Num126z0">
    <w:name w:val="WW8Num126z0"/>
    <w:rsid w:val="00D37682"/>
    <w:rPr>
      <w:color w:val="auto"/>
    </w:rPr>
  </w:style>
  <w:style w:type="character" w:customStyle="1" w:styleId="WW8Num126z1">
    <w:name w:val="WW8Num126z1"/>
    <w:rsid w:val="00D37682"/>
    <w:rPr>
      <w:rFonts w:ascii="Times New Roman" w:hAnsi="Times New Roman"/>
      <w:color w:val="auto"/>
      <w:sz w:val="24"/>
    </w:rPr>
  </w:style>
  <w:style w:type="character" w:customStyle="1" w:styleId="WW8Num129z0">
    <w:name w:val="WW8Num129z0"/>
    <w:rsid w:val="00D37682"/>
    <w:rPr>
      <w:rFonts w:ascii="Times New Roman" w:hAnsi="Times New Roman"/>
      <w:color w:val="auto"/>
      <w:sz w:val="24"/>
    </w:rPr>
  </w:style>
  <w:style w:type="character" w:customStyle="1" w:styleId="WW8Num132z0">
    <w:name w:val="WW8Num132z0"/>
    <w:rsid w:val="00D37682"/>
    <w:rPr>
      <w:rFonts w:ascii="Times New Roman" w:hAnsi="Times New Roman"/>
      <w:color w:val="auto"/>
      <w:sz w:val="24"/>
    </w:rPr>
  </w:style>
  <w:style w:type="character" w:customStyle="1" w:styleId="WW8Num133z0">
    <w:name w:val="WW8Num133z0"/>
    <w:rsid w:val="00D37682"/>
    <w:rPr>
      <w:rFonts w:ascii="Symbol" w:hAnsi="Symbol"/>
      <w:color w:val="auto"/>
    </w:rPr>
  </w:style>
  <w:style w:type="character" w:customStyle="1" w:styleId="WW8Num134z0">
    <w:name w:val="WW8Num134z0"/>
    <w:rsid w:val="00D37682"/>
    <w:rPr>
      <w:color w:val="auto"/>
    </w:rPr>
  </w:style>
  <w:style w:type="character" w:customStyle="1" w:styleId="WW8Num136z0">
    <w:name w:val="WW8Num136z0"/>
    <w:rsid w:val="00D37682"/>
    <w:rPr>
      <w:rFonts w:ascii="Symbol" w:hAnsi="Symbol"/>
      <w:color w:val="auto"/>
    </w:rPr>
  </w:style>
  <w:style w:type="character" w:customStyle="1" w:styleId="WW8Num139z0">
    <w:name w:val="WW8Num139z0"/>
    <w:rsid w:val="00D37682"/>
    <w:rPr>
      <w:color w:val="auto"/>
    </w:rPr>
  </w:style>
  <w:style w:type="character" w:customStyle="1" w:styleId="WW8Num139z1">
    <w:name w:val="WW8Num139z1"/>
    <w:rsid w:val="00D37682"/>
    <w:rPr>
      <w:color w:val="000080"/>
    </w:rPr>
  </w:style>
  <w:style w:type="character" w:customStyle="1" w:styleId="WW8Num142z0">
    <w:name w:val="WW8Num142z0"/>
    <w:rsid w:val="00D37682"/>
    <w:rPr>
      <w:rFonts w:ascii="Times New Roman" w:hAnsi="Times New Roman"/>
      <w:color w:val="auto"/>
      <w:sz w:val="24"/>
    </w:rPr>
  </w:style>
  <w:style w:type="character" w:customStyle="1" w:styleId="WW8Num143z0">
    <w:name w:val="WW8Num143z0"/>
    <w:rsid w:val="00D37682"/>
    <w:rPr>
      <w:rFonts w:ascii="Times New Roman" w:hAnsi="Times New Roman"/>
      <w:color w:val="auto"/>
      <w:sz w:val="24"/>
    </w:rPr>
  </w:style>
  <w:style w:type="character" w:customStyle="1" w:styleId="WW8Num150z0">
    <w:name w:val="WW8Num150z0"/>
    <w:rsid w:val="00D37682"/>
    <w:rPr>
      <w:rFonts w:ascii="Times New Roman" w:hAnsi="Times New Roman"/>
      <w:color w:val="auto"/>
      <w:sz w:val="24"/>
    </w:rPr>
  </w:style>
  <w:style w:type="character" w:customStyle="1" w:styleId="WW8Num151z0">
    <w:name w:val="WW8Num151z0"/>
    <w:rsid w:val="00D37682"/>
    <w:rPr>
      <w:color w:val="auto"/>
    </w:rPr>
  </w:style>
  <w:style w:type="character" w:customStyle="1" w:styleId="WW8Num156z0">
    <w:name w:val="WW8Num156z0"/>
    <w:rsid w:val="00D37682"/>
    <w:rPr>
      <w:color w:val="auto"/>
    </w:rPr>
  </w:style>
  <w:style w:type="character" w:customStyle="1" w:styleId="WW8Num157z0">
    <w:name w:val="WW8Num157z0"/>
    <w:rsid w:val="00D37682"/>
    <w:rPr>
      <w:rFonts w:ascii="Times New Roman" w:hAnsi="Times New Roman"/>
      <w:color w:val="auto"/>
      <w:sz w:val="24"/>
    </w:rPr>
  </w:style>
  <w:style w:type="character" w:customStyle="1" w:styleId="WW8Num158z0">
    <w:name w:val="WW8Num158z0"/>
    <w:rsid w:val="00D37682"/>
    <w:rPr>
      <w:rFonts w:ascii="Times New Roman" w:hAnsi="Times New Roman"/>
      <w:color w:val="auto"/>
      <w:sz w:val="24"/>
    </w:rPr>
  </w:style>
  <w:style w:type="character" w:customStyle="1" w:styleId="WW8Num160z0">
    <w:name w:val="WW8Num160z0"/>
    <w:rsid w:val="00D37682"/>
    <w:rPr>
      <w:rFonts w:ascii="Times New Roman" w:hAnsi="Times New Roman"/>
      <w:color w:val="auto"/>
      <w:sz w:val="24"/>
    </w:rPr>
  </w:style>
  <w:style w:type="character" w:customStyle="1" w:styleId="WW8Num161z0">
    <w:name w:val="WW8Num161z0"/>
    <w:rsid w:val="00D37682"/>
    <w:rPr>
      <w:rFonts w:ascii="Symbol" w:hAnsi="Symbol"/>
      <w:color w:val="auto"/>
    </w:rPr>
  </w:style>
  <w:style w:type="character" w:customStyle="1" w:styleId="WW8Num162z0">
    <w:name w:val="WW8Num162z0"/>
    <w:rsid w:val="00D37682"/>
    <w:rPr>
      <w:rFonts w:ascii="Times New Roman" w:hAnsi="Times New Roman"/>
      <w:color w:val="auto"/>
      <w:sz w:val="24"/>
    </w:rPr>
  </w:style>
  <w:style w:type="character" w:customStyle="1" w:styleId="WW8Num163z0">
    <w:name w:val="WW8Num163z0"/>
    <w:rsid w:val="00D37682"/>
    <w:rPr>
      <w:rFonts w:ascii="Times New Roman" w:hAnsi="Times New Roman"/>
      <w:color w:val="auto"/>
      <w:sz w:val="24"/>
    </w:rPr>
  </w:style>
  <w:style w:type="character" w:customStyle="1" w:styleId="WW8Num164z0">
    <w:name w:val="WW8Num164z0"/>
    <w:rsid w:val="00D37682"/>
    <w:rPr>
      <w:color w:val="auto"/>
    </w:rPr>
  </w:style>
  <w:style w:type="character" w:customStyle="1" w:styleId="WW8Num168z0">
    <w:name w:val="WW8Num168z0"/>
    <w:rsid w:val="00D37682"/>
    <w:rPr>
      <w:rFonts w:ascii="Symbol" w:hAnsi="Symbol"/>
      <w:color w:val="auto"/>
    </w:rPr>
  </w:style>
  <w:style w:type="character" w:customStyle="1" w:styleId="WW8Num170z0">
    <w:name w:val="WW8Num170z0"/>
    <w:rsid w:val="00D37682"/>
    <w:rPr>
      <w:rFonts w:ascii="Times New Roman" w:hAnsi="Times New Roman"/>
      <w:color w:val="auto"/>
      <w:sz w:val="24"/>
    </w:rPr>
  </w:style>
  <w:style w:type="character" w:customStyle="1" w:styleId="WW8Num171z0">
    <w:name w:val="WW8Num171z0"/>
    <w:rsid w:val="00D37682"/>
    <w:rPr>
      <w:color w:val="auto"/>
    </w:rPr>
  </w:style>
  <w:style w:type="character" w:customStyle="1" w:styleId="WW8Num174z0">
    <w:name w:val="WW8Num174z0"/>
    <w:rsid w:val="00D37682"/>
    <w:rPr>
      <w:color w:val="auto"/>
    </w:rPr>
  </w:style>
  <w:style w:type="character" w:customStyle="1" w:styleId="WW8Num176z0">
    <w:name w:val="WW8Num176z0"/>
    <w:rsid w:val="00D37682"/>
    <w:rPr>
      <w:color w:val="auto"/>
    </w:rPr>
  </w:style>
  <w:style w:type="character" w:customStyle="1" w:styleId="WW8Num177z0">
    <w:name w:val="WW8Num177z0"/>
    <w:rsid w:val="00D37682"/>
    <w:rPr>
      <w:rFonts w:ascii="Symbol" w:hAnsi="Symbol"/>
    </w:rPr>
  </w:style>
  <w:style w:type="character" w:customStyle="1" w:styleId="WW8Num177z1">
    <w:name w:val="WW8Num177z1"/>
    <w:rsid w:val="00D37682"/>
    <w:rPr>
      <w:rFonts w:ascii="Courier New" w:hAnsi="Courier New"/>
    </w:rPr>
  </w:style>
  <w:style w:type="character" w:customStyle="1" w:styleId="WW8Num177z2">
    <w:name w:val="WW8Num177z2"/>
    <w:rsid w:val="00D37682"/>
    <w:rPr>
      <w:rFonts w:ascii="Wingdings" w:hAnsi="Wingdings"/>
    </w:rPr>
  </w:style>
  <w:style w:type="character" w:customStyle="1" w:styleId="WW8Num178z0">
    <w:name w:val="WW8Num178z0"/>
    <w:rsid w:val="00D37682"/>
    <w:rPr>
      <w:color w:val="auto"/>
    </w:rPr>
  </w:style>
  <w:style w:type="character" w:customStyle="1" w:styleId="WW8Num181z0">
    <w:name w:val="WW8Num181z0"/>
    <w:rsid w:val="00D37682"/>
    <w:rPr>
      <w:rFonts w:ascii="Times New Roman" w:hAnsi="Times New Roman"/>
      <w:color w:val="auto"/>
      <w:sz w:val="24"/>
    </w:rPr>
  </w:style>
  <w:style w:type="character" w:customStyle="1" w:styleId="WW8Num183z0">
    <w:name w:val="WW8Num183z0"/>
    <w:rsid w:val="00D37682"/>
    <w:rPr>
      <w:rFonts w:ascii="Times New Roman" w:hAnsi="Times New Roman"/>
      <w:color w:val="auto"/>
      <w:sz w:val="24"/>
    </w:rPr>
  </w:style>
  <w:style w:type="character" w:customStyle="1" w:styleId="WW8Num184z0">
    <w:name w:val="WW8Num184z0"/>
    <w:rsid w:val="00D37682"/>
    <w:rPr>
      <w:rFonts w:ascii="Times New Roman" w:hAnsi="Times New Roman"/>
      <w:color w:val="auto"/>
      <w:sz w:val="24"/>
    </w:rPr>
  </w:style>
  <w:style w:type="character" w:customStyle="1" w:styleId="WW8Num185z0">
    <w:name w:val="WW8Num185z0"/>
    <w:rsid w:val="00D37682"/>
    <w:rPr>
      <w:color w:val="auto"/>
    </w:rPr>
  </w:style>
  <w:style w:type="character" w:customStyle="1" w:styleId="WW8Num186z0">
    <w:name w:val="WW8Num186z0"/>
    <w:rsid w:val="00D37682"/>
    <w:rPr>
      <w:color w:val="auto"/>
    </w:rPr>
  </w:style>
  <w:style w:type="character" w:customStyle="1" w:styleId="WW8Num187z0">
    <w:name w:val="WW8Num187z0"/>
    <w:rsid w:val="00D37682"/>
    <w:rPr>
      <w:color w:val="auto"/>
    </w:rPr>
  </w:style>
  <w:style w:type="character" w:customStyle="1" w:styleId="WW8Num188z0">
    <w:name w:val="WW8Num188z0"/>
    <w:rsid w:val="00D37682"/>
    <w:rPr>
      <w:color w:val="auto"/>
    </w:rPr>
  </w:style>
  <w:style w:type="character" w:customStyle="1" w:styleId="WW8Num189z0">
    <w:name w:val="WW8Num189z0"/>
    <w:rsid w:val="00D37682"/>
    <w:rPr>
      <w:color w:val="auto"/>
    </w:rPr>
  </w:style>
  <w:style w:type="character" w:customStyle="1" w:styleId="WW8Num197z0">
    <w:name w:val="WW8Num197z0"/>
    <w:rsid w:val="00D37682"/>
    <w:rPr>
      <w:rFonts w:ascii="Symbol" w:hAnsi="Symbol"/>
    </w:rPr>
  </w:style>
  <w:style w:type="character" w:customStyle="1" w:styleId="WW8Num197z1">
    <w:name w:val="WW8Num197z1"/>
    <w:rsid w:val="00D37682"/>
    <w:rPr>
      <w:rFonts w:ascii="Courier New" w:hAnsi="Courier New"/>
    </w:rPr>
  </w:style>
  <w:style w:type="character" w:customStyle="1" w:styleId="WW8Num197z2">
    <w:name w:val="WW8Num197z2"/>
    <w:rsid w:val="00D37682"/>
    <w:rPr>
      <w:rFonts w:ascii="Wingdings" w:hAnsi="Wingdings"/>
    </w:rPr>
  </w:style>
  <w:style w:type="character" w:customStyle="1" w:styleId="WW8Num198z0">
    <w:name w:val="WW8Num198z0"/>
    <w:rsid w:val="00D37682"/>
    <w:rPr>
      <w:rFonts w:ascii="Times New Roman" w:hAnsi="Times New Roman"/>
      <w:color w:val="auto"/>
      <w:sz w:val="24"/>
    </w:rPr>
  </w:style>
  <w:style w:type="character" w:customStyle="1" w:styleId="WW8Num200z0">
    <w:name w:val="WW8Num200z0"/>
    <w:rsid w:val="00D37682"/>
    <w:rPr>
      <w:rFonts w:ascii="Times New Roman" w:hAnsi="Times New Roman"/>
      <w:color w:val="auto"/>
      <w:sz w:val="24"/>
    </w:rPr>
  </w:style>
  <w:style w:type="character" w:customStyle="1" w:styleId="WW8Num201z0">
    <w:name w:val="WW8Num201z0"/>
    <w:rsid w:val="00D37682"/>
    <w:rPr>
      <w:rFonts w:ascii="Symbol" w:hAnsi="Symbol"/>
    </w:rPr>
  </w:style>
  <w:style w:type="character" w:customStyle="1" w:styleId="WW8Num201z1">
    <w:name w:val="WW8Num201z1"/>
    <w:rsid w:val="00D37682"/>
    <w:rPr>
      <w:rFonts w:ascii="Courier New" w:hAnsi="Courier New"/>
    </w:rPr>
  </w:style>
  <w:style w:type="character" w:customStyle="1" w:styleId="WW8Num201z2">
    <w:name w:val="WW8Num201z2"/>
    <w:rsid w:val="00D37682"/>
    <w:rPr>
      <w:rFonts w:ascii="Wingdings" w:hAnsi="Wingdings"/>
    </w:rPr>
  </w:style>
  <w:style w:type="character" w:customStyle="1" w:styleId="WW8Num202z0">
    <w:name w:val="WW8Num202z0"/>
    <w:rsid w:val="00D37682"/>
    <w:rPr>
      <w:rFonts w:ascii="Times New Roman" w:hAnsi="Times New Roman"/>
      <w:color w:val="auto"/>
      <w:sz w:val="24"/>
    </w:rPr>
  </w:style>
  <w:style w:type="character" w:customStyle="1" w:styleId="WW8Num203z0">
    <w:name w:val="WW8Num203z0"/>
    <w:rsid w:val="00D37682"/>
    <w:rPr>
      <w:color w:val="auto"/>
    </w:rPr>
  </w:style>
  <w:style w:type="character" w:customStyle="1" w:styleId="WW8Num205z0">
    <w:name w:val="WW8Num205z0"/>
    <w:rsid w:val="00D37682"/>
    <w:rPr>
      <w:rFonts w:ascii="Times New Roman" w:hAnsi="Times New Roman"/>
      <w:color w:val="auto"/>
      <w:sz w:val="24"/>
    </w:rPr>
  </w:style>
  <w:style w:type="character" w:customStyle="1" w:styleId="WW8Num209z0">
    <w:name w:val="WW8Num209z0"/>
    <w:rsid w:val="00D37682"/>
    <w:rPr>
      <w:color w:val="auto"/>
    </w:rPr>
  </w:style>
  <w:style w:type="character" w:customStyle="1" w:styleId="WW8Num210z0">
    <w:name w:val="WW8Num210z0"/>
    <w:rsid w:val="00D37682"/>
    <w:rPr>
      <w:rFonts w:ascii="Symbol" w:hAnsi="Symbol"/>
      <w:color w:val="auto"/>
    </w:rPr>
  </w:style>
  <w:style w:type="character" w:customStyle="1" w:styleId="WW8Num211z0">
    <w:name w:val="WW8Num211z0"/>
    <w:rsid w:val="00D37682"/>
    <w:rPr>
      <w:color w:val="auto"/>
    </w:rPr>
  </w:style>
  <w:style w:type="character" w:customStyle="1" w:styleId="WW8Num212z0">
    <w:name w:val="WW8Num212z0"/>
    <w:rsid w:val="00D37682"/>
    <w:rPr>
      <w:rFonts w:ascii="Times New Roman" w:hAnsi="Times New Roman"/>
      <w:color w:val="auto"/>
      <w:sz w:val="24"/>
    </w:rPr>
  </w:style>
  <w:style w:type="character" w:customStyle="1" w:styleId="WW8Num213z0">
    <w:name w:val="WW8Num213z0"/>
    <w:rsid w:val="00D37682"/>
    <w:rPr>
      <w:color w:val="auto"/>
    </w:rPr>
  </w:style>
  <w:style w:type="character" w:customStyle="1" w:styleId="WW8Num214z0">
    <w:name w:val="WW8Num214z0"/>
    <w:rsid w:val="00D37682"/>
    <w:rPr>
      <w:rFonts w:ascii="Times New Roman" w:hAnsi="Times New Roman"/>
      <w:color w:val="auto"/>
      <w:sz w:val="24"/>
    </w:rPr>
  </w:style>
  <w:style w:type="character" w:customStyle="1" w:styleId="WW8Num216z0">
    <w:name w:val="WW8Num216z0"/>
    <w:rsid w:val="00D37682"/>
    <w:rPr>
      <w:color w:val="auto"/>
    </w:rPr>
  </w:style>
  <w:style w:type="character" w:customStyle="1" w:styleId="WW8Num217z0">
    <w:name w:val="WW8Num217z0"/>
    <w:rsid w:val="00D37682"/>
    <w:rPr>
      <w:color w:val="auto"/>
    </w:rPr>
  </w:style>
  <w:style w:type="character" w:customStyle="1" w:styleId="WW8Num218z0">
    <w:name w:val="WW8Num218z0"/>
    <w:rsid w:val="00D37682"/>
    <w:rPr>
      <w:rFonts w:ascii="Times New Roman" w:hAnsi="Times New Roman"/>
      <w:color w:val="auto"/>
      <w:sz w:val="24"/>
    </w:rPr>
  </w:style>
  <w:style w:type="character" w:customStyle="1" w:styleId="WW8Num219z0">
    <w:name w:val="WW8Num219z0"/>
    <w:rsid w:val="00D37682"/>
    <w:rPr>
      <w:color w:val="auto"/>
    </w:rPr>
  </w:style>
  <w:style w:type="character" w:customStyle="1" w:styleId="WW8Num220z0">
    <w:name w:val="WW8Num220z0"/>
    <w:rsid w:val="00D37682"/>
    <w:rPr>
      <w:rFonts w:ascii="Times New Roman" w:hAnsi="Times New Roman"/>
      <w:color w:val="auto"/>
      <w:sz w:val="24"/>
    </w:rPr>
  </w:style>
  <w:style w:type="character" w:customStyle="1" w:styleId="WW8Num221z0">
    <w:name w:val="WW8Num221z0"/>
    <w:rsid w:val="00D37682"/>
    <w:rPr>
      <w:b/>
    </w:rPr>
  </w:style>
  <w:style w:type="character" w:customStyle="1" w:styleId="WW8Num221z1">
    <w:name w:val="WW8Num221z1"/>
    <w:rsid w:val="00D37682"/>
    <w:rPr>
      <w:rFonts w:ascii="Times New Roman" w:hAnsi="Times New Roman"/>
      <w:color w:val="auto"/>
      <w:sz w:val="24"/>
    </w:rPr>
  </w:style>
  <w:style w:type="character" w:customStyle="1" w:styleId="WW8Num224z0">
    <w:name w:val="WW8Num224z0"/>
    <w:rsid w:val="00D37682"/>
    <w:rPr>
      <w:color w:val="auto"/>
    </w:rPr>
  </w:style>
  <w:style w:type="character" w:customStyle="1" w:styleId="WW8Num225z0">
    <w:name w:val="WW8Num225z0"/>
    <w:rsid w:val="00D37682"/>
    <w:rPr>
      <w:color w:val="auto"/>
    </w:rPr>
  </w:style>
  <w:style w:type="character" w:customStyle="1" w:styleId="WW8Num226z0">
    <w:name w:val="WW8Num226z0"/>
    <w:rsid w:val="00D37682"/>
    <w:rPr>
      <w:color w:val="auto"/>
    </w:rPr>
  </w:style>
  <w:style w:type="character" w:customStyle="1" w:styleId="WW8Num227z0">
    <w:name w:val="WW8Num227z0"/>
    <w:rsid w:val="00D37682"/>
    <w:rPr>
      <w:color w:val="auto"/>
    </w:rPr>
  </w:style>
  <w:style w:type="character" w:customStyle="1" w:styleId="WW8Num228z0">
    <w:name w:val="WW8Num228z0"/>
    <w:rsid w:val="00D37682"/>
    <w:rPr>
      <w:rFonts w:ascii="Times New Roman" w:hAnsi="Times New Roman"/>
      <w:color w:val="auto"/>
      <w:sz w:val="24"/>
    </w:rPr>
  </w:style>
  <w:style w:type="character" w:customStyle="1" w:styleId="WW8Num230z0">
    <w:name w:val="WW8Num230z0"/>
    <w:rsid w:val="00D37682"/>
    <w:rPr>
      <w:color w:val="auto"/>
    </w:rPr>
  </w:style>
  <w:style w:type="character" w:customStyle="1" w:styleId="WW8Num232z0">
    <w:name w:val="WW8Num232z0"/>
    <w:rsid w:val="00D37682"/>
    <w:rPr>
      <w:rFonts w:ascii="Times New Roman" w:hAnsi="Times New Roman"/>
      <w:color w:val="auto"/>
      <w:sz w:val="24"/>
    </w:rPr>
  </w:style>
  <w:style w:type="character" w:customStyle="1" w:styleId="WW8Num234z0">
    <w:name w:val="WW8Num234z0"/>
    <w:rsid w:val="00D37682"/>
    <w:rPr>
      <w:rFonts w:ascii="Times New Roman" w:hAnsi="Times New Roman"/>
      <w:color w:val="auto"/>
      <w:sz w:val="24"/>
    </w:rPr>
  </w:style>
  <w:style w:type="character" w:customStyle="1" w:styleId="WW8Num235z0">
    <w:name w:val="WW8Num235z0"/>
    <w:rsid w:val="00D37682"/>
    <w:rPr>
      <w:b/>
      <w:color w:val="0000FF"/>
    </w:rPr>
  </w:style>
  <w:style w:type="character" w:customStyle="1" w:styleId="WW8Num236z0">
    <w:name w:val="WW8Num236z0"/>
    <w:rsid w:val="00D37682"/>
    <w:rPr>
      <w:rFonts w:ascii="Times New Roman" w:hAnsi="Times New Roman"/>
      <w:color w:val="auto"/>
      <w:sz w:val="24"/>
    </w:rPr>
  </w:style>
  <w:style w:type="character" w:customStyle="1" w:styleId="WW8Num239z0">
    <w:name w:val="WW8Num239z0"/>
    <w:rsid w:val="00D37682"/>
    <w:rPr>
      <w:rFonts w:ascii="Times New Roman" w:hAnsi="Times New Roman"/>
      <w:color w:val="auto"/>
      <w:sz w:val="24"/>
    </w:rPr>
  </w:style>
  <w:style w:type="character" w:customStyle="1" w:styleId="WW8Num241z0">
    <w:name w:val="WW8Num241z0"/>
    <w:rsid w:val="00D37682"/>
    <w:rPr>
      <w:color w:val="auto"/>
    </w:rPr>
  </w:style>
  <w:style w:type="character" w:customStyle="1" w:styleId="WW8Num244z0">
    <w:name w:val="WW8Num244z0"/>
    <w:rsid w:val="00D37682"/>
    <w:rPr>
      <w:rFonts w:ascii="Symbol" w:hAnsi="Symbol"/>
    </w:rPr>
  </w:style>
  <w:style w:type="character" w:customStyle="1" w:styleId="WW8Num244z1">
    <w:name w:val="WW8Num244z1"/>
    <w:rsid w:val="00D37682"/>
    <w:rPr>
      <w:rFonts w:ascii="Courier New" w:hAnsi="Courier New"/>
    </w:rPr>
  </w:style>
  <w:style w:type="character" w:customStyle="1" w:styleId="WW8Num244z2">
    <w:name w:val="WW8Num244z2"/>
    <w:rsid w:val="00D37682"/>
    <w:rPr>
      <w:rFonts w:ascii="Wingdings" w:hAnsi="Wingdings"/>
    </w:rPr>
  </w:style>
  <w:style w:type="character" w:customStyle="1" w:styleId="WW8Num245z0">
    <w:name w:val="WW8Num245z0"/>
    <w:rsid w:val="00D37682"/>
    <w:rPr>
      <w:rFonts w:ascii="Times New Roman" w:hAnsi="Times New Roman"/>
      <w:color w:val="auto"/>
      <w:sz w:val="24"/>
    </w:rPr>
  </w:style>
  <w:style w:type="character" w:customStyle="1" w:styleId="WW8Num248z0">
    <w:name w:val="WW8Num248z0"/>
    <w:rsid w:val="00D37682"/>
    <w:rPr>
      <w:rFonts w:ascii="Times New Roman" w:hAnsi="Times New Roman"/>
      <w:color w:val="auto"/>
      <w:sz w:val="24"/>
    </w:rPr>
  </w:style>
  <w:style w:type="character" w:customStyle="1" w:styleId="WW8Num250z0">
    <w:name w:val="WW8Num250z0"/>
    <w:rsid w:val="00D37682"/>
    <w:rPr>
      <w:color w:val="auto"/>
    </w:rPr>
  </w:style>
  <w:style w:type="character" w:customStyle="1" w:styleId="WW8Num251z0">
    <w:name w:val="WW8Num251z0"/>
    <w:rsid w:val="00D37682"/>
    <w:rPr>
      <w:rFonts w:ascii="Times New Roman" w:hAnsi="Times New Roman"/>
      <w:color w:val="auto"/>
      <w:sz w:val="24"/>
    </w:rPr>
  </w:style>
  <w:style w:type="character" w:customStyle="1" w:styleId="WW8Num252z0">
    <w:name w:val="WW8Num252z0"/>
    <w:rsid w:val="00D37682"/>
    <w:rPr>
      <w:rFonts w:ascii="Wingdings" w:hAnsi="Wingdings"/>
    </w:rPr>
  </w:style>
  <w:style w:type="character" w:customStyle="1" w:styleId="WW8Num257z0">
    <w:name w:val="WW8Num257z0"/>
    <w:rsid w:val="00D37682"/>
    <w:rPr>
      <w:color w:val="auto"/>
    </w:rPr>
  </w:style>
  <w:style w:type="character" w:customStyle="1" w:styleId="WW8Num259z0">
    <w:name w:val="WW8Num259z0"/>
    <w:rsid w:val="00D37682"/>
    <w:rPr>
      <w:rFonts w:ascii="Times New Roman" w:hAnsi="Times New Roman"/>
      <w:color w:val="auto"/>
      <w:sz w:val="24"/>
    </w:rPr>
  </w:style>
  <w:style w:type="character" w:customStyle="1" w:styleId="WW8Num262z0">
    <w:name w:val="WW8Num262z0"/>
    <w:rsid w:val="00D37682"/>
    <w:rPr>
      <w:color w:val="auto"/>
    </w:rPr>
  </w:style>
  <w:style w:type="character" w:customStyle="1" w:styleId="WW8Num263z0">
    <w:name w:val="WW8Num263z0"/>
    <w:rsid w:val="00D37682"/>
    <w:rPr>
      <w:rFonts w:ascii="Times New Roman" w:hAnsi="Times New Roman"/>
      <w:color w:val="auto"/>
      <w:sz w:val="24"/>
    </w:rPr>
  </w:style>
  <w:style w:type="character" w:customStyle="1" w:styleId="WW8Num263z1">
    <w:name w:val="WW8Num263z1"/>
    <w:rsid w:val="00D37682"/>
    <w:rPr>
      <w:b/>
      <w:color w:val="auto"/>
    </w:rPr>
  </w:style>
  <w:style w:type="character" w:customStyle="1" w:styleId="WW8Num265z0">
    <w:name w:val="WW8Num265z0"/>
    <w:rsid w:val="00D37682"/>
    <w:rPr>
      <w:color w:val="auto"/>
    </w:rPr>
  </w:style>
  <w:style w:type="character" w:customStyle="1" w:styleId="WW8Num266z0">
    <w:name w:val="WW8Num266z0"/>
    <w:rsid w:val="00D37682"/>
    <w:rPr>
      <w:rFonts w:ascii="Times New Roman" w:hAnsi="Times New Roman"/>
      <w:color w:val="auto"/>
      <w:sz w:val="24"/>
    </w:rPr>
  </w:style>
  <w:style w:type="character" w:customStyle="1" w:styleId="WW8Num267z0">
    <w:name w:val="WW8Num267z0"/>
    <w:rsid w:val="00D37682"/>
    <w:rPr>
      <w:color w:val="auto"/>
    </w:rPr>
  </w:style>
  <w:style w:type="character" w:customStyle="1" w:styleId="WW8Num268z0">
    <w:name w:val="WW8Num268z0"/>
    <w:rsid w:val="00D37682"/>
    <w:rPr>
      <w:color w:val="auto"/>
    </w:rPr>
  </w:style>
  <w:style w:type="character" w:customStyle="1" w:styleId="WW8Num270z0">
    <w:name w:val="WW8Num270z0"/>
    <w:rsid w:val="00D37682"/>
    <w:rPr>
      <w:color w:val="auto"/>
    </w:rPr>
  </w:style>
  <w:style w:type="character" w:customStyle="1" w:styleId="WW8Num272z0">
    <w:name w:val="WW8Num272z0"/>
    <w:rsid w:val="00D37682"/>
    <w:rPr>
      <w:color w:val="auto"/>
    </w:rPr>
  </w:style>
  <w:style w:type="character" w:customStyle="1" w:styleId="WW8Num274z0">
    <w:name w:val="WW8Num274z0"/>
    <w:rsid w:val="00D37682"/>
    <w:rPr>
      <w:color w:val="auto"/>
    </w:rPr>
  </w:style>
  <w:style w:type="character" w:customStyle="1" w:styleId="WW8Num280z0">
    <w:name w:val="WW8Num280z0"/>
    <w:rsid w:val="00D37682"/>
    <w:rPr>
      <w:color w:val="auto"/>
    </w:rPr>
  </w:style>
  <w:style w:type="character" w:customStyle="1" w:styleId="WW8Num281z0">
    <w:name w:val="WW8Num281z0"/>
    <w:rsid w:val="00D37682"/>
    <w:rPr>
      <w:rFonts w:ascii="Times New Roman" w:hAnsi="Times New Roman"/>
      <w:color w:val="auto"/>
      <w:sz w:val="24"/>
    </w:rPr>
  </w:style>
  <w:style w:type="character" w:customStyle="1" w:styleId="WW8Num281z1">
    <w:name w:val="WW8Num281z1"/>
    <w:rsid w:val="00D37682"/>
    <w:rPr>
      <w:b/>
      <w:color w:val="auto"/>
    </w:rPr>
  </w:style>
  <w:style w:type="character" w:customStyle="1" w:styleId="WW8Num283z0">
    <w:name w:val="WW8Num283z0"/>
    <w:rsid w:val="00D37682"/>
    <w:rPr>
      <w:rFonts w:ascii="Times New Roman" w:hAnsi="Times New Roman"/>
      <w:color w:val="auto"/>
      <w:sz w:val="24"/>
    </w:rPr>
  </w:style>
  <w:style w:type="character" w:customStyle="1" w:styleId="WW8Num285z0">
    <w:name w:val="WW8Num285z0"/>
    <w:rsid w:val="00D37682"/>
    <w:rPr>
      <w:color w:val="auto"/>
    </w:rPr>
  </w:style>
  <w:style w:type="character" w:customStyle="1" w:styleId="WW8Num287z0">
    <w:name w:val="WW8Num287z0"/>
    <w:rsid w:val="00D37682"/>
    <w:rPr>
      <w:color w:val="auto"/>
    </w:rPr>
  </w:style>
  <w:style w:type="character" w:customStyle="1" w:styleId="WW8Num291z0">
    <w:name w:val="WW8Num291z0"/>
    <w:rsid w:val="00D37682"/>
    <w:rPr>
      <w:color w:val="auto"/>
    </w:rPr>
  </w:style>
  <w:style w:type="character" w:customStyle="1" w:styleId="WW8Num293z0">
    <w:name w:val="WW8Num293z0"/>
    <w:rsid w:val="00D37682"/>
    <w:rPr>
      <w:rFonts w:ascii="Times New Roman" w:hAnsi="Times New Roman"/>
      <w:color w:val="auto"/>
      <w:sz w:val="24"/>
    </w:rPr>
  </w:style>
  <w:style w:type="character" w:customStyle="1" w:styleId="WW8Num294z0">
    <w:name w:val="WW8Num294z0"/>
    <w:rsid w:val="00D37682"/>
    <w:rPr>
      <w:color w:val="auto"/>
    </w:rPr>
  </w:style>
  <w:style w:type="character" w:customStyle="1" w:styleId="WW8Num296z0">
    <w:name w:val="WW8Num296z0"/>
    <w:rsid w:val="00D37682"/>
    <w:rPr>
      <w:color w:val="auto"/>
    </w:rPr>
  </w:style>
  <w:style w:type="character" w:customStyle="1" w:styleId="WW8Num297z0">
    <w:name w:val="WW8Num297z0"/>
    <w:rsid w:val="00D37682"/>
    <w:rPr>
      <w:color w:val="auto"/>
    </w:rPr>
  </w:style>
  <w:style w:type="character" w:customStyle="1" w:styleId="WW8Num298z0">
    <w:name w:val="WW8Num298z0"/>
    <w:rsid w:val="00D37682"/>
    <w:rPr>
      <w:color w:val="auto"/>
    </w:rPr>
  </w:style>
  <w:style w:type="character" w:customStyle="1" w:styleId="WW8Num299z0">
    <w:name w:val="WW8Num299z0"/>
    <w:rsid w:val="00D37682"/>
    <w:rPr>
      <w:rFonts w:ascii="Times New Roman" w:hAnsi="Times New Roman"/>
      <w:color w:val="auto"/>
      <w:sz w:val="24"/>
    </w:rPr>
  </w:style>
  <w:style w:type="character" w:customStyle="1" w:styleId="WW8Num300z0">
    <w:name w:val="WW8Num300z0"/>
    <w:rsid w:val="00D37682"/>
    <w:rPr>
      <w:color w:val="auto"/>
    </w:rPr>
  </w:style>
  <w:style w:type="character" w:customStyle="1" w:styleId="WW8Num301z0">
    <w:name w:val="WW8Num301z0"/>
    <w:rsid w:val="00D37682"/>
    <w:rPr>
      <w:rFonts w:ascii="Times New Roman" w:hAnsi="Times New Roman"/>
      <w:color w:val="auto"/>
      <w:sz w:val="24"/>
    </w:rPr>
  </w:style>
  <w:style w:type="character" w:customStyle="1" w:styleId="WW8Num303z0">
    <w:name w:val="WW8Num303z0"/>
    <w:rsid w:val="00D37682"/>
    <w:rPr>
      <w:rFonts w:ascii="Times New Roman" w:hAnsi="Times New Roman"/>
      <w:color w:val="auto"/>
      <w:sz w:val="24"/>
    </w:rPr>
  </w:style>
  <w:style w:type="character" w:customStyle="1" w:styleId="WW8Num304z0">
    <w:name w:val="WW8Num304z0"/>
    <w:rsid w:val="00D37682"/>
    <w:rPr>
      <w:color w:val="auto"/>
    </w:rPr>
  </w:style>
  <w:style w:type="character" w:customStyle="1" w:styleId="WW8Num305z0">
    <w:name w:val="WW8Num305z0"/>
    <w:rsid w:val="00D37682"/>
    <w:rPr>
      <w:rFonts w:ascii="Times New Roman" w:hAnsi="Times New Roman"/>
      <w:color w:val="auto"/>
      <w:sz w:val="24"/>
    </w:rPr>
  </w:style>
  <w:style w:type="character" w:customStyle="1" w:styleId="WW8Num307z0">
    <w:name w:val="WW8Num307z0"/>
    <w:rsid w:val="00D37682"/>
    <w:rPr>
      <w:color w:val="auto"/>
    </w:rPr>
  </w:style>
  <w:style w:type="character" w:customStyle="1" w:styleId="WW8Num308z0">
    <w:name w:val="WW8Num308z0"/>
    <w:rsid w:val="00D37682"/>
    <w:rPr>
      <w:rFonts w:ascii="Times New Roman" w:hAnsi="Times New Roman"/>
      <w:color w:val="auto"/>
      <w:sz w:val="24"/>
    </w:rPr>
  </w:style>
  <w:style w:type="character" w:customStyle="1" w:styleId="WW8Num309z0">
    <w:name w:val="WW8Num309z0"/>
    <w:rsid w:val="00D37682"/>
    <w:rPr>
      <w:rFonts w:ascii="Times New Roman" w:hAnsi="Times New Roman"/>
      <w:color w:val="auto"/>
      <w:sz w:val="24"/>
    </w:rPr>
  </w:style>
  <w:style w:type="character" w:customStyle="1" w:styleId="WW8Num311z0">
    <w:name w:val="WW8Num311z0"/>
    <w:rsid w:val="00D37682"/>
    <w:rPr>
      <w:color w:val="auto"/>
    </w:rPr>
  </w:style>
  <w:style w:type="character" w:customStyle="1" w:styleId="WW8Num315z0">
    <w:name w:val="WW8Num315z0"/>
    <w:rsid w:val="00D37682"/>
    <w:rPr>
      <w:rFonts w:ascii="Times New Roman" w:hAnsi="Times New Roman"/>
      <w:color w:val="auto"/>
      <w:sz w:val="24"/>
    </w:rPr>
  </w:style>
  <w:style w:type="character" w:customStyle="1" w:styleId="WW8Num317z0">
    <w:name w:val="WW8Num317z0"/>
    <w:rsid w:val="00D37682"/>
    <w:rPr>
      <w:rFonts w:ascii="Times New Roman" w:hAnsi="Times New Roman"/>
      <w:color w:val="auto"/>
      <w:sz w:val="24"/>
    </w:rPr>
  </w:style>
  <w:style w:type="character" w:customStyle="1" w:styleId="WW8Num318z0">
    <w:name w:val="WW8Num318z0"/>
    <w:rsid w:val="00D37682"/>
    <w:rPr>
      <w:color w:val="auto"/>
    </w:rPr>
  </w:style>
  <w:style w:type="character" w:customStyle="1" w:styleId="WW8Num321z0">
    <w:name w:val="WW8Num321z0"/>
    <w:rsid w:val="00D37682"/>
    <w:rPr>
      <w:color w:val="000080"/>
    </w:rPr>
  </w:style>
  <w:style w:type="character" w:customStyle="1" w:styleId="WW8Num321z1">
    <w:name w:val="WW8Num321z1"/>
    <w:rsid w:val="00D37682"/>
    <w:rPr>
      <w:rFonts w:ascii="Wingdings" w:hAnsi="Wingdings"/>
    </w:rPr>
  </w:style>
  <w:style w:type="character" w:customStyle="1" w:styleId="WW8Num322z0">
    <w:name w:val="WW8Num322z0"/>
    <w:rsid w:val="00D37682"/>
    <w:rPr>
      <w:rFonts w:ascii="Times New Roman" w:hAnsi="Times New Roman"/>
      <w:color w:val="auto"/>
      <w:sz w:val="24"/>
    </w:rPr>
  </w:style>
  <w:style w:type="character" w:customStyle="1" w:styleId="WW8Num324z0">
    <w:name w:val="WW8Num324z0"/>
    <w:rsid w:val="00D37682"/>
    <w:rPr>
      <w:rFonts w:ascii="Times New Roman" w:hAnsi="Times New Roman"/>
      <w:color w:val="auto"/>
      <w:sz w:val="24"/>
    </w:rPr>
  </w:style>
  <w:style w:type="character" w:customStyle="1" w:styleId="WW8Num329z0">
    <w:name w:val="WW8Num329z0"/>
    <w:rsid w:val="00D37682"/>
    <w:rPr>
      <w:rFonts w:ascii="Symbol" w:hAnsi="Symbol"/>
    </w:rPr>
  </w:style>
  <w:style w:type="character" w:customStyle="1" w:styleId="WW8Num329z1">
    <w:name w:val="WW8Num329z1"/>
    <w:rsid w:val="00D37682"/>
    <w:rPr>
      <w:rFonts w:ascii="Courier New" w:hAnsi="Courier New"/>
    </w:rPr>
  </w:style>
  <w:style w:type="character" w:customStyle="1" w:styleId="WW8Num329z2">
    <w:name w:val="WW8Num329z2"/>
    <w:rsid w:val="00D37682"/>
    <w:rPr>
      <w:rFonts w:ascii="Wingdings" w:hAnsi="Wingdings"/>
    </w:rPr>
  </w:style>
  <w:style w:type="character" w:customStyle="1" w:styleId="WW8Num331z0">
    <w:name w:val="WW8Num331z0"/>
    <w:rsid w:val="00D37682"/>
    <w:rPr>
      <w:rFonts w:ascii="Times New Roman" w:hAnsi="Times New Roman"/>
      <w:color w:val="auto"/>
      <w:sz w:val="24"/>
    </w:rPr>
  </w:style>
  <w:style w:type="character" w:customStyle="1" w:styleId="WW8Num333z0">
    <w:name w:val="WW8Num333z0"/>
    <w:rsid w:val="00D37682"/>
    <w:rPr>
      <w:color w:val="auto"/>
    </w:rPr>
  </w:style>
  <w:style w:type="character" w:customStyle="1" w:styleId="WW8Num334z0">
    <w:name w:val="WW8Num334z0"/>
    <w:rsid w:val="00D37682"/>
    <w:rPr>
      <w:rFonts w:ascii="Times New Roman" w:hAnsi="Times New Roman"/>
      <w:color w:val="auto"/>
      <w:sz w:val="24"/>
    </w:rPr>
  </w:style>
  <w:style w:type="character" w:customStyle="1" w:styleId="WW8Num335z0">
    <w:name w:val="WW8Num335z0"/>
    <w:rsid w:val="00D37682"/>
    <w:rPr>
      <w:rFonts w:ascii="Times New Roman" w:hAnsi="Times New Roman"/>
      <w:color w:val="auto"/>
      <w:sz w:val="24"/>
    </w:rPr>
  </w:style>
  <w:style w:type="character" w:customStyle="1" w:styleId="WW8Num337z0">
    <w:name w:val="WW8Num337z0"/>
    <w:rsid w:val="00D37682"/>
    <w:rPr>
      <w:color w:val="auto"/>
    </w:rPr>
  </w:style>
  <w:style w:type="character" w:customStyle="1" w:styleId="WW8Num338z0">
    <w:name w:val="WW8Num338z0"/>
    <w:rsid w:val="00D37682"/>
    <w:rPr>
      <w:rFonts w:ascii="Symbol" w:hAnsi="Symbol"/>
      <w:sz w:val="20"/>
    </w:rPr>
  </w:style>
  <w:style w:type="character" w:customStyle="1" w:styleId="WW8Num338z1">
    <w:name w:val="WW8Num338z1"/>
    <w:rsid w:val="00D37682"/>
    <w:rPr>
      <w:rFonts w:ascii="Courier New" w:hAnsi="Courier New"/>
      <w:sz w:val="20"/>
    </w:rPr>
  </w:style>
  <w:style w:type="character" w:customStyle="1" w:styleId="WW8Num338z2">
    <w:name w:val="WW8Num338z2"/>
    <w:rsid w:val="00D37682"/>
    <w:rPr>
      <w:rFonts w:ascii="Wingdings" w:hAnsi="Wingdings"/>
      <w:sz w:val="20"/>
    </w:rPr>
  </w:style>
  <w:style w:type="character" w:customStyle="1" w:styleId="WW8Num340z0">
    <w:name w:val="WW8Num340z0"/>
    <w:rsid w:val="00D37682"/>
    <w:rPr>
      <w:color w:val="auto"/>
    </w:rPr>
  </w:style>
  <w:style w:type="character" w:customStyle="1" w:styleId="WW8Num341z0">
    <w:name w:val="WW8Num341z0"/>
    <w:rsid w:val="00D37682"/>
    <w:rPr>
      <w:rFonts w:ascii="Times New Roman" w:hAnsi="Times New Roman"/>
      <w:color w:val="auto"/>
      <w:sz w:val="24"/>
    </w:rPr>
  </w:style>
  <w:style w:type="character" w:customStyle="1" w:styleId="WW8Num343z0">
    <w:name w:val="WW8Num343z0"/>
    <w:rsid w:val="00D37682"/>
    <w:rPr>
      <w:rFonts w:ascii="Times New Roman" w:hAnsi="Times New Roman"/>
      <w:color w:val="auto"/>
      <w:sz w:val="24"/>
    </w:rPr>
  </w:style>
  <w:style w:type="character" w:customStyle="1" w:styleId="WW8Num348z0">
    <w:name w:val="WW8Num348z0"/>
    <w:rsid w:val="00D37682"/>
    <w:rPr>
      <w:rFonts w:ascii="Times New Roman" w:hAnsi="Times New Roman"/>
      <w:color w:val="auto"/>
      <w:sz w:val="24"/>
    </w:rPr>
  </w:style>
  <w:style w:type="character" w:styleId="PageNumber">
    <w:name w:val="page number"/>
    <w:basedOn w:val="DefaultParagraphFont"/>
    <w:semiHidden/>
    <w:rsid w:val="00D37682"/>
    <w:rPr>
      <w:rFonts w:cs="Times New Roman"/>
    </w:rPr>
  </w:style>
  <w:style w:type="character" w:styleId="Hyperlink">
    <w:name w:val="Hyperlink"/>
    <w:basedOn w:val="DefaultParagraphFont"/>
    <w:uiPriority w:val="99"/>
    <w:rsid w:val="00D37682"/>
    <w:rPr>
      <w:rFonts w:cs="Times New Roman"/>
      <w:color w:val="0000FF"/>
      <w:u w:val="single"/>
    </w:rPr>
  </w:style>
  <w:style w:type="character" w:styleId="FollowedHyperlink">
    <w:name w:val="FollowedHyperlink"/>
    <w:basedOn w:val="DefaultParagraphFont"/>
    <w:semiHidden/>
    <w:rsid w:val="00D37682"/>
    <w:rPr>
      <w:rFonts w:cs="Times New Roman"/>
      <w:color w:val="800080"/>
      <w:u w:val="single"/>
    </w:rPr>
  </w:style>
  <w:style w:type="character" w:styleId="HTMLTypewriter">
    <w:name w:val="HTML Typewriter"/>
    <w:basedOn w:val="DefaultParagraphFont"/>
    <w:semiHidden/>
    <w:rsid w:val="00D37682"/>
    <w:rPr>
      <w:rFonts w:ascii="Courier New" w:eastAsia="Times New Roman" w:hAnsi="Courier New" w:cs="Courier New"/>
      <w:sz w:val="20"/>
      <w:szCs w:val="20"/>
    </w:rPr>
  </w:style>
  <w:style w:type="character" w:styleId="Strong">
    <w:name w:val="Strong"/>
    <w:basedOn w:val="DefaultParagraphFont"/>
    <w:qFormat/>
    <w:rsid w:val="00D37682"/>
    <w:rPr>
      <w:rFonts w:cs="Times New Roman"/>
      <w:b/>
      <w:bCs/>
    </w:rPr>
  </w:style>
  <w:style w:type="paragraph" w:customStyle="1" w:styleId="Heading">
    <w:name w:val="Heading"/>
    <w:basedOn w:val="Normal"/>
    <w:next w:val="BodyText"/>
    <w:rsid w:val="00D37682"/>
    <w:pPr>
      <w:keepNext/>
      <w:spacing w:before="240" w:after="120"/>
    </w:pPr>
    <w:rPr>
      <w:rFonts w:ascii="Arial" w:eastAsia="MS Mincho" w:hAnsi="Arial" w:cs="Tahoma"/>
      <w:sz w:val="28"/>
      <w:szCs w:val="28"/>
    </w:rPr>
  </w:style>
  <w:style w:type="paragraph" w:styleId="BodyText">
    <w:name w:val="Body Text"/>
    <w:basedOn w:val="Normal"/>
    <w:semiHidden/>
    <w:rsid w:val="00D37682"/>
    <w:rPr>
      <w:color w:val="000080"/>
    </w:rPr>
  </w:style>
  <w:style w:type="character" w:customStyle="1" w:styleId="CharChar7">
    <w:name w:val="Char Char7"/>
    <w:basedOn w:val="DefaultParagraphFont"/>
    <w:semiHidden/>
    <w:rsid w:val="00D37682"/>
    <w:rPr>
      <w:rFonts w:cs="Times New Roman"/>
      <w:sz w:val="24"/>
      <w:szCs w:val="24"/>
      <w:lang w:val="fi-FI" w:eastAsia="ar-SA" w:bidi="ar-SA"/>
    </w:rPr>
  </w:style>
  <w:style w:type="paragraph" w:styleId="List">
    <w:name w:val="List"/>
    <w:basedOn w:val="Normal"/>
    <w:semiHidden/>
    <w:rsid w:val="00D37682"/>
    <w:pPr>
      <w:ind w:left="283" w:hanging="283"/>
    </w:pPr>
  </w:style>
  <w:style w:type="paragraph" w:styleId="Caption">
    <w:name w:val="caption"/>
    <w:basedOn w:val="Normal"/>
    <w:next w:val="Normal"/>
    <w:qFormat/>
    <w:rsid w:val="00D37682"/>
    <w:rPr>
      <w:b/>
      <w:bCs/>
      <w:lang w:val="en-US"/>
    </w:rPr>
  </w:style>
  <w:style w:type="paragraph" w:customStyle="1" w:styleId="Index">
    <w:name w:val="Index"/>
    <w:basedOn w:val="Normal"/>
    <w:rsid w:val="00D37682"/>
    <w:pPr>
      <w:suppressLineNumbers/>
    </w:pPr>
    <w:rPr>
      <w:rFonts w:cs="Tahoma"/>
    </w:rPr>
  </w:style>
  <w:style w:type="paragraph" w:customStyle="1" w:styleId="abc">
    <w:name w:val="abc"/>
    <w:basedOn w:val="Normal"/>
    <w:rsid w:val="00D37682"/>
    <w:pPr>
      <w:numPr>
        <w:numId w:val="282"/>
      </w:numPr>
    </w:pPr>
  </w:style>
  <w:style w:type="paragraph" w:styleId="Title">
    <w:name w:val="Title"/>
    <w:basedOn w:val="Normal"/>
    <w:next w:val="Subtitle"/>
    <w:qFormat/>
    <w:rsid w:val="00D37682"/>
    <w:pPr>
      <w:jc w:val="center"/>
    </w:pPr>
    <w:rPr>
      <w:b/>
      <w:sz w:val="32"/>
    </w:rPr>
  </w:style>
  <w:style w:type="character" w:customStyle="1" w:styleId="CharChar6">
    <w:name w:val="Char Char6"/>
    <w:basedOn w:val="DefaultParagraphFont"/>
    <w:rsid w:val="00D37682"/>
    <w:rPr>
      <w:rFonts w:ascii="Cambria" w:eastAsia="Times New Roman" w:hAnsi="Cambria" w:cs="Times New Roman"/>
      <w:b/>
      <w:bCs/>
      <w:kern w:val="28"/>
      <w:sz w:val="32"/>
      <w:szCs w:val="32"/>
      <w:lang w:val="fi-FI" w:eastAsia="ar-SA" w:bidi="ar-SA"/>
    </w:rPr>
  </w:style>
  <w:style w:type="paragraph" w:styleId="Subtitle">
    <w:name w:val="Subtitle"/>
    <w:basedOn w:val="Heading"/>
    <w:next w:val="BodyText"/>
    <w:qFormat/>
    <w:rsid w:val="00D37682"/>
    <w:pPr>
      <w:jc w:val="center"/>
    </w:pPr>
    <w:rPr>
      <w:i/>
      <w:iCs/>
    </w:rPr>
  </w:style>
  <w:style w:type="character" w:customStyle="1" w:styleId="CharChar5">
    <w:name w:val="Char Char5"/>
    <w:basedOn w:val="DefaultParagraphFont"/>
    <w:rsid w:val="00D37682"/>
    <w:rPr>
      <w:rFonts w:ascii="Cambria" w:eastAsia="Times New Roman" w:hAnsi="Cambria" w:cs="Times New Roman"/>
      <w:sz w:val="24"/>
      <w:szCs w:val="24"/>
      <w:lang w:val="fi-FI" w:eastAsia="ar-SA" w:bidi="ar-SA"/>
    </w:rPr>
  </w:style>
  <w:style w:type="paragraph" w:customStyle="1" w:styleId="Vliotsikko1">
    <w:name w:val="Väliotsikko 1"/>
    <w:basedOn w:val="Normal"/>
    <w:rsid w:val="00D37682"/>
    <w:rPr>
      <w:b/>
      <w:sz w:val="28"/>
    </w:rPr>
  </w:style>
  <w:style w:type="paragraph" w:customStyle="1" w:styleId="Vliotsikko2">
    <w:name w:val="Väliotsikko 2"/>
    <w:basedOn w:val="Vliotsikko1"/>
    <w:rsid w:val="00D37682"/>
    <w:rPr>
      <w:sz w:val="24"/>
    </w:rPr>
  </w:style>
  <w:style w:type="paragraph" w:customStyle="1" w:styleId="Vliotsikko3">
    <w:name w:val="Väliotsikko 3"/>
    <w:basedOn w:val="Title"/>
    <w:rsid w:val="00D37682"/>
    <w:pPr>
      <w:jc w:val="left"/>
    </w:pPr>
    <w:rPr>
      <w:sz w:val="24"/>
    </w:rPr>
  </w:style>
  <w:style w:type="paragraph" w:customStyle="1" w:styleId="testi">
    <w:name w:val="testi"/>
    <w:basedOn w:val="Normal"/>
    <w:rsid w:val="00D37682"/>
    <w:pPr>
      <w:numPr>
        <w:numId w:val="26"/>
      </w:numPr>
    </w:pPr>
  </w:style>
  <w:style w:type="paragraph" w:customStyle="1" w:styleId="otsikot">
    <w:name w:val="otsikot"/>
    <w:basedOn w:val="Normal"/>
    <w:rsid w:val="00D37682"/>
    <w:pPr>
      <w:numPr>
        <w:numId w:val="68"/>
      </w:numPr>
    </w:pPr>
    <w:rPr>
      <w:color w:val="FF0000"/>
      <w:sz w:val="32"/>
    </w:rPr>
  </w:style>
  <w:style w:type="paragraph" w:customStyle="1" w:styleId="abc-kohdat">
    <w:name w:val="abc-kohdat"/>
    <w:basedOn w:val="Normal"/>
    <w:rsid w:val="00D37682"/>
    <w:pPr>
      <w:numPr>
        <w:numId w:val="218"/>
      </w:numPr>
    </w:pPr>
    <w:rPr>
      <w:lang w:val="en-GB"/>
    </w:rPr>
  </w:style>
  <w:style w:type="paragraph" w:styleId="Footer">
    <w:name w:val="footer"/>
    <w:basedOn w:val="Normal"/>
    <w:semiHidden/>
    <w:rsid w:val="00D37682"/>
    <w:pPr>
      <w:tabs>
        <w:tab w:val="center" w:pos="4153"/>
        <w:tab w:val="right" w:pos="8306"/>
      </w:tabs>
    </w:pPr>
  </w:style>
  <w:style w:type="character" w:customStyle="1" w:styleId="CharChar4">
    <w:name w:val="Char Char4"/>
    <w:basedOn w:val="DefaultParagraphFont"/>
    <w:semiHidden/>
    <w:rsid w:val="00D37682"/>
    <w:rPr>
      <w:rFonts w:cs="Times New Roman"/>
      <w:sz w:val="24"/>
      <w:szCs w:val="24"/>
      <w:lang w:val="fi-FI" w:eastAsia="ar-SA" w:bidi="ar-SA"/>
    </w:rPr>
  </w:style>
  <w:style w:type="paragraph" w:styleId="NormalWeb">
    <w:name w:val="Normal (Web)"/>
    <w:basedOn w:val="Normal"/>
    <w:semiHidden/>
    <w:rsid w:val="00D37682"/>
    <w:pPr>
      <w:spacing w:before="100" w:after="100"/>
      <w:jc w:val="left"/>
    </w:pPr>
    <w:rPr>
      <w:color w:val="000080"/>
    </w:rPr>
  </w:style>
  <w:style w:type="paragraph" w:styleId="BodyText2">
    <w:name w:val="Body Text 2"/>
    <w:basedOn w:val="Normal"/>
    <w:semiHidden/>
    <w:rsid w:val="00D37682"/>
    <w:rPr>
      <w:color w:val="0000FF"/>
    </w:rPr>
  </w:style>
  <w:style w:type="character" w:customStyle="1" w:styleId="CharChar3">
    <w:name w:val="Char Char3"/>
    <w:basedOn w:val="DefaultParagraphFont"/>
    <w:semiHidden/>
    <w:rsid w:val="00D37682"/>
    <w:rPr>
      <w:rFonts w:cs="Times New Roman"/>
      <w:sz w:val="24"/>
      <w:szCs w:val="24"/>
      <w:lang w:val="fi-FI" w:eastAsia="ar-SA" w:bidi="ar-SA"/>
    </w:rPr>
  </w:style>
  <w:style w:type="paragraph" w:styleId="TOC2">
    <w:name w:val="toc 2"/>
    <w:basedOn w:val="Normal"/>
    <w:next w:val="Normal"/>
    <w:semiHidden/>
    <w:rsid w:val="00D37682"/>
    <w:pPr>
      <w:ind w:left="240"/>
    </w:pPr>
  </w:style>
  <w:style w:type="paragraph" w:styleId="TOC1">
    <w:name w:val="toc 1"/>
    <w:basedOn w:val="Normal"/>
    <w:next w:val="Normal"/>
    <w:uiPriority w:val="39"/>
    <w:rsid w:val="00D37682"/>
    <w:rPr>
      <w:color w:val="FF0000"/>
      <w:sz w:val="32"/>
    </w:rPr>
  </w:style>
  <w:style w:type="paragraph" w:styleId="TOC3">
    <w:name w:val="toc 3"/>
    <w:basedOn w:val="Normal"/>
    <w:next w:val="Normal"/>
    <w:semiHidden/>
    <w:rsid w:val="00D37682"/>
    <w:pPr>
      <w:ind w:left="480"/>
    </w:pPr>
  </w:style>
  <w:style w:type="paragraph" w:styleId="TOC4">
    <w:name w:val="toc 4"/>
    <w:basedOn w:val="Normal"/>
    <w:next w:val="Normal"/>
    <w:semiHidden/>
    <w:rsid w:val="00D37682"/>
    <w:pPr>
      <w:ind w:left="720"/>
    </w:pPr>
  </w:style>
  <w:style w:type="paragraph" w:styleId="TOC5">
    <w:name w:val="toc 5"/>
    <w:basedOn w:val="Normal"/>
    <w:next w:val="Normal"/>
    <w:semiHidden/>
    <w:rsid w:val="00D37682"/>
    <w:pPr>
      <w:ind w:left="960"/>
    </w:pPr>
  </w:style>
  <w:style w:type="paragraph" w:styleId="TOC6">
    <w:name w:val="toc 6"/>
    <w:basedOn w:val="Normal"/>
    <w:next w:val="Normal"/>
    <w:semiHidden/>
    <w:rsid w:val="00D37682"/>
    <w:pPr>
      <w:ind w:left="1200"/>
    </w:pPr>
  </w:style>
  <w:style w:type="paragraph" w:styleId="TOC7">
    <w:name w:val="toc 7"/>
    <w:basedOn w:val="Normal"/>
    <w:next w:val="Normal"/>
    <w:semiHidden/>
    <w:rsid w:val="00D37682"/>
    <w:pPr>
      <w:ind w:left="1440"/>
    </w:pPr>
  </w:style>
  <w:style w:type="paragraph" w:styleId="TOC8">
    <w:name w:val="toc 8"/>
    <w:basedOn w:val="Normal"/>
    <w:next w:val="Normal"/>
    <w:semiHidden/>
    <w:rsid w:val="00D37682"/>
    <w:pPr>
      <w:ind w:left="1680"/>
    </w:pPr>
  </w:style>
  <w:style w:type="paragraph" w:styleId="TOC9">
    <w:name w:val="toc 9"/>
    <w:basedOn w:val="Normal"/>
    <w:next w:val="Normal"/>
    <w:semiHidden/>
    <w:rsid w:val="00D37682"/>
    <w:pPr>
      <w:ind w:left="1920"/>
    </w:pPr>
  </w:style>
  <w:style w:type="paragraph" w:customStyle="1" w:styleId="tehtvt">
    <w:name w:val="tehtävät"/>
    <w:basedOn w:val="Normal"/>
    <w:rsid w:val="00D37682"/>
    <w:pPr>
      <w:numPr>
        <w:numId w:val="52"/>
      </w:numPr>
    </w:pPr>
  </w:style>
  <w:style w:type="paragraph" w:styleId="List2">
    <w:name w:val="List 2"/>
    <w:basedOn w:val="Normal"/>
    <w:semiHidden/>
    <w:rsid w:val="00D37682"/>
    <w:pPr>
      <w:ind w:left="566" w:hanging="283"/>
    </w:pPr>
  </w:style>
  <w:style w:type="paragraph" w:styleId="List3">
    <w:name w:val="List 3"/>
    <w:basedOn w:val="Normal"/>
    <w:semiHidden/>
    <w:rsid w:val="00D37682"/>
    <w:pPr>
      <w:ind w:left="849" w:hanging="283"/>
    </w:pPr>
  </w:style>
  <w:style w:type="paragraph" w:styleId="ListBullet2">
    <w:name w:val="List Bullet 2"/>
    <w:basedOn w:val="Normal"/>
    <w:semiHidden/>
    <w:rsid w:val="00D37682"/>
  </w:style>
  <w:style w:type="paragraph" w:styleId="ListContinue">
    <w:name w:val="List Continue"/>
    <w:basedOn w:val="Normal"/>
    <w:semiHidden/>
    <w:rsid w:val="00D37682"/>
    <w:pPr>
      <w:spacing w:after="120"/>
      <w:ind w:left="283"/>
    </w:pPr>
  </w:style>
  <w:style w:type="paragraph" w:styleId="ListContinue2">
    <w:name w:val="List Continue 2"/>
    <w:basedOn w:val="Normal"/>
    <w:semiHidden/>
    <w:rsid w:val="00D37682"/>
    <w:pPr>
      <w:spacing w:after="120"/>
      <w:ind w:left="566"/>
    </w:pPr>
  </w:style>
  <w:style w:type="paragraph" w:styleId="BodyTextIndent">
    <w:name w:val="Body Text Indent"/>
    <w:basedOn w:val="Normal"/>
    <w:semiHidden/>
    <w:rsid w:val="00D37682"/>
    <w:pPr>
      <w:spacing w:after="120"/>
      <w:ind w:left="283"/>
    </w:pPr>
  </w:style>
  <w:style w:type="character" w:customStyle="1" w:styleId="CharChar2">
    <w:name w:val="Char Char2"/>
    <w:basedOn w:val="DefaultParagraphFont"/>
    <w:semiHidden/>
    <w:rsid w:val="00D37682"/>
    <w:rPr>
      <w:rFonts w:cs="Times New Roman"/>
      <w:sz w:val="24"/>
      <w:szCs w:val="24"/>
      <w:lang w:val="fi-FI" w:eastAsia="ar-SA" w:bidi="ar-SA"/>
    </w:rPr>
  </w:style>
  <w:style w:type="paragraph" w:styleId="BodyText3">
    <w:name w:val="Body Text 3"/>
    <w:basedOn w:val="Normal"/>
    <w:semiHidden/>
    <w:rsid w:val="00D37682"/>
  </w:style>
  <w:style w:type="character" w:customStyle="1" w:styleId="CharChar1">
    <w:name w:val="Char Char1"/>
    <w:basedOn w:val="DefaultParagraphFont"/>
    <w:semiHidden/>
    <w:rsid w:val="00D37682"/>
    <w:rPr>
      <w:rFonts w:cs="Times New Roman"/>
      <w:sz w:val="16"/>
      <w:szCs w:val="16"/>
      <w:lang w:val="fi-FI" w:eastAsia="ar-SA" w:bidi="ar-SA"/>
    </w:rPr>
  </w:style>
  <w:style w:type="paragraph" w:customStyle="1" w:styleId="harjkoevast">
    <w:name w:val="harjkoevast"/>
    <w:basedOn w:val="Normal"/>
    <w:rsid w:val="00D37682"/>
    <w:pPr>
      <w:numPr>
        <w:numId w:val="7"/>
      </w:numPr>
      <w:tabs>
        <w:tab w:val="clear" w:pos="340"/>
        <w:tab w:val="num" w:pos="357"/>
      </w:tabs>
    </w:pPr>
  </w:style>
  <w:style w:type="paragraph" w:customStyle="1" w:styleId="vastaukset">
    <w:name w:val="vastaukset"/>
    <w:basedOn w:val="Normal"/>
    <w:rsid w:val="00D37682"/>
    <w:pPr>
      <w:numPr>
        <w:numId w:val="17"/>
      </w:numPr>
    </w:pPr>
  </w:style>
  <w:style w:type="paragraph" w:customStyle="1" w:styleId="Contents10">
    <w:name w:val="Contents 10"/>
    <w:basedOn w:val="Index"/>
    <w:rsid w:val="00D37682"/>
    <w:pPr>
      <w:tabs>
        <w:tab w:val="right" w:leader="dot" w:pos="9637"/>
      </w:tabs>
      <w:ind w:left="2547"/>
    </w:pPr>
  </w:style>
  <w:style w:type="paragraph" w:customStyle="1" w:styleId="Framecontents">
    <w:name w:val="Frame contents"/>
    <w:basedOn w:val="BodyText"/>
    <w:rsid w:val="00D37682"/>
  </w:style>
  <w:style w:type="paragraph" w:customStyle="1" w:styleId="TableContents">
    <w:name w:val="Table Contents"/>
    <w:basedOn w:val="Normal"/>
    <w:rsid w:val="00D37682"/>
    <w:pPr>
      <w:suppressLineNumbers/>
    </w:pPr>
  </w:style>
  <w:style w:type="paragraph" w:customStyle="1" w:styleId="TableHeading">
    <w:name w:val="Table Heading"/>
    <w:basedOn w:val="TableContents"/>
    <w:rsid w:val="00D37682"/>
    <w:pPr>
      <w:jc w:val="center"/>
    </w:pPr>
    <w:rPr>
      <w:b/>
      <w:bCs/>
    </w:rPr>
  </w:style>
  <w:style w:type="paragraph" w:styleId="Header">
    <w:name w:val="header"/>
    <w:basedOn w:val="Normal"/>
    <w:semiHidden/>
    <w:rsid w:val="00D37682"/>
    <w:pPr>
      <w:tabs>
        <w:tab w:val="center" w:pos="4680"/>
        <w:tab w:val="right" w:pos="9360"/>
      </w:tabs>
    </w:pPr>
  </w:style>
  <w:style w:type="character" w:customStyle="1" w:styleId="CharChar">
    <w:name w:val="Char Char"/>
    <w:basedOn w:val="DefaultParagraphFont"/>
    <w:semiHidden/>
    <w:rsid w:val="00D37682"/>
    <w:rPr>
      <w:rFonts w:cs="Times New Roman"/>
      <w:sz w:val="24"/>
      <w:szCs w:val="24"/>
      <w:lang w:val="fi-FI" w:eastAsia="ar-SA" w:bidi="ar-SA"/>
    </w:rPr>
  </w:style>
  <w:style w:type="character" w:customStyle="1" w:styleId="CharChar0">
    <w:name w:val="Char Char"/>
    <w:basedOn w:val="DefaultParagraphFont"/>
    <w:semiHidden/>
    <w:rsid w:val="00D37682"/>
    <w:rPr>
      <w:rFonts w:cs="Times New Roman"/>
      <w:sz w:val="24"/>
      <w:szCs w:val="24"/>
      <w:lang w:val="fi-FI" w:eastAsia="ar-SA" w:bidi="ar-SA"/>
    </w:rPr>
  </w:style>
  <w:style w:type="character" w:customStyle="1" w:styleId="CharChar17">
    <w:name w:val="Char Char1"/>
    <w:basedOn w:val="DefaultParagraphFont"/>
    <w:rsid w:val="00D37682"/>
    <w:rPr>
      <w:rFonts w:cs="Times New Roman"/>
      <w:sz w:val="24"/>
      <w:szCs w:val="24"/>
      <w:lang w:val="fi-FI" w:eastAsia="ar-SA" w:bidi="ar-SA"/>
    </w:rPr>
  </w:style>
  <w:style w:type="character" w:customStyle="1" w:styleId="rubrik21">
    <w:name w:val="rubrik21"/>
    <w:basedOn w:val="DefaultParagraphFont"/>
    <w:rsid w:val="00D37682"/>
    <w:rPr>
      <w:rFonts w:ascii="Verdana" w:hAnsi="Verdana" w:cs="Times New Roman"/>
      <w:b/>
      <w:bCs/>
      <w:sz w:val="23"/>
      <w:szCs w:val="23"/>
    </w:rPr>
  </w:style>
  <w:style w:type="paragraph" w:customStyle="1" w:styleId="DefinitionList">
    <w:name w:val="Definition List"/>
    <w:basedOn w:val="Normal"/>
    <w:next w:val="Normal"/>
    <w:rsid w:val="00D37682"/>
    <w:pPr>
      <w:autoSpaceDE w:val="0"/>
      <w:autoSpaceDN w:val="0"/>
      <w:adjustRightInd w:val="0"/>
      <w:ind w:left="360"/>
      <w:jc w:val="left"/>
    </w:pPr>
    <w:rPr>
      <w:lang w:val="en-US" w:eastAsia="en-CA"/>
    </w:rPr>
  </w:style>
  <w:style w:type="paragraph" w:styleId="Index1">
    <w:name w:val="index 1"/>
    <w:basedOn w:val="Normal"/>
    <w:next w:val="Normal"/>
    <w:autoRedefine/>
    <w:semiHidden/>
    <w:rsid w:val="00D37682"/>
    <w:pPr>
      <w:ind w:left="240" w:hanging="240"/>
    </w:pPr>
  </w:style>
  <w:style w:type="paragraph" w:styleId="BalloonText">
    <w:name w:val="Balloon Text"/>
    <w:basedOn w:val="Normal"/>
    <w:link w:val="BalloonTextChar"/>
    <w:uiPriority w:val="99"/>
    <w:semiHidden/>
    <w:unhideWhenUsed/>
    <w:rsid w:val="00304320"/>
    <w:rPr>
      <w:rFonts w:ascii="Tahoma" w:hAnsi="Tahoma" w:cs="Tahoma"/>
      <w:sz w:val="16"/>
      <w:szCs w:val="16"/>
    </w:rPr>
  </w:style>
  <w:style w:type="character" w:customStyle="1" w:styleId="BalloonTextChar">
    <w:name w:val="Balloon Text Char"/>
    <w:basedOn w:val="DefaultParagraphFont"/>
    <w:link w:val="BalloonText"/>
    <w:uiPriority w:val="99"/>
    <w:semiHidden/>
    <w:rsid w:val="00304320"/>
    <w:rPr>
      <w:rFonts w:ascii="Tahoma"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439336">
      <w:bodyDiv w:val="1"/>
      <w:marLeft w:val="0"/>
      <w:marRight w:val="0"/>
      <w:marTop w:val="0"/>
      <w:marBottom w:val="0"/>
      <w:divBdr>
        <w:top w:val="none" w:sz="0" w:space="0" w:color="auto"/>
        <w:left w:val="none" w:sz="0" w:space="0" w:color="auto"/>
        <w:bottom w:val="none" w:sz="0" w:space="0" w:color="auto"/>
        <w:right w:val="none" w:sz="0" w:space="0" w:color="auto"/>
      </w:divBdr>
    </w:div>
    <w:div w:id="134173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66.wmf"/><Relationship Id="rId1827" Type="http://schemas.openxmlformats.org/officeDocument/2006/relationships/image" Target="media/image982.wmf"/><Relationship Id="rId21" Type="http://schemas.openxmlformats.org/officeDocument/2006/relationships/oleObject" Target="embeddings/oleObject5.bin"/><Relationship Id="rId2089" Type="http://schemas.openxmlformats.org/officeDocument/2006/relationships/oleObject" Target="embeddings/oleObject967.bin"/><Relationship Id="rId170" Type="http://schemas.openxmlformats.org/officeDocument/2006/relationships/image" Target="media/image85.png"/><Relationship Id="rId2296" Type="http://schemas.openxmlformats.org/officeDocument/2006/relationships/image" Target="media/image1217.wmf"/><Relationship Id="rId268" Type="http://schemas.openxmlformats.org/officeDocument/2006/relationships/oleObject" Target="embeddings/oleObject125.bin"/><Relationship Id="rId475" Type="http://schemas.openxmlformats.org/officeDocument/2006/relationships/image" Target="media/image237.wmf"/><Relationship Id="rId682" Type="http://schemas.openxmlformats.org/officeDocument/2006/relationships/image" Target="media/image342.wmf"/><Relationship Id="rId2156" Type="http://schemas.openxmlformats.org/officeDocument/2006/relationships/image" Target="media/image1146.wmf"/><Relationship Id="rId2363" Type="http://schemas.openxmlformats.org/officeDocument/2006/relationships/image" Target="media/image1249.wmf"/><Relationship Id="rId2570" Type="http://schemas.openxmlformats.org/officeDocument/2006/relationships/image" Target="media/image1350.wmf"/><Relationship Id="rId128" Type="http://schemas.openxmlformats.org/officeDocument/2006/relationships/oleObject" Target="embeddings/oleObject57.bin"/><Relationship Id="rId335" Type="http://schemas.openxmlformats.org/officeDocument/2006/relationships/oleObject" Target="embeddings/oleObject159.bin"/><Relationship Id="rId542" Type="http://schemas.openxmlformats.org/officeDocument/2006/relationships/oleObject" Target="embeddings/oleObject262.bin"/><Relationship Id="rId987" Type="http://schemas.openxmlformats.org/officeDocument/2006/relationships/oleObject" Target="embeddings/oleObject480.bin"/><Relationship Id="rId1172" Type="http://schemas.openxmlformats.org/officeDocument/2006/relationships/image" Target="media/image591.wmf"/><Relationship Id="rId2016" Type="http://schemas.openxmlformats.org/officeDocument/2006/relationships/image" Target="media/image1076.wmf"/><Relationship Id="rId2223" Type="http://schemas.openxmlformats.org/officeDocument/2006/relationships/oleObject" Target="embeddings/oleObject1033.bin"/><Relationship Id="rId2430" Type="http://schemas.openxmlformats.org/officeDocument/2006/relationships/image" Target="media/image1282.wmf"/><Relationship Id="rId2668" Type="http://schemas.openxmlformats.org/officeDocument/2006/relationships/oleObject" Target="embeddings/oleObject1263.bin"/><Relationship Id="rId402" Type="http://schemas.openxmlformats.org/officeDocument/2006/relationships/image" Target="media/image201.wmf"/><Relationship Id="rId847" Type="http://schemas.openxmlformats.org/officeDocument/2006/relationships/oleObject" Target="embeddings/oleObject410.bin"/><Relationship Id="rId1032" Type="http://schemas.openxmlformats.org/officeDocument/2006/relationships/oleObject" Target="embeddings/oleObject502.bin"/><Relationship Id="rId1477" Type="http://schemas.openxmlformats.org/officeDocument/2006/relationships/oleObject" Target="embeddings/oleObject724.bin"/><Relationship Id="rId1684" Type="http://schemas.openxmlformats.org/officeDocument/2006/relationships/oleObject" Target="embeddings/oleObject828.bin"/><Relationship Id="rId1891" Type="http://schemas.openxmlformats.org/officeDocument/2006/relationships/oleObject" Target="embeddings/oleObject867.bin"/><Relationship Id="rId2528" Type="http://schemas.openxmlformats.org/officeDocument/2006/relationships/oleObject" Target="embeddings/oleObject1189.bin"/><Relationship Id="rId2735" Type="http://schemas.openxmlformats.org/officeDocument/2006/relationships/image" Target="media/image1429.wmf"/><Relationship Id="rId707" Type="http://schemas.openxmlformats.org/officeDocument/2006/relationships/oleObject" Target="embeddings/oleObject343.bin"/><Relationship Id="rId914" Type="http://schemas.openxmlformats.org/officeDocument/2006/relationships/oleObject" Target="embeddings/oleObject443.bin"/><Relationship Id="rId1337" Type="http://schemas.openxmlformats.org/officeDocument/2006/relationships/image" Target="media/image675.wmf"/><Relationship Id="rId1544" Type="http://schemas.openxmlformats.org/officeDocument/2006/relationships/image" Target="media/image777.wmf"/><Relationship Id="rId1751" Type="http://schemas.openxmlformats.org/officeDocument/2006/relationships/image" Target="media/image906.wmf"/><Relationship Id="rId1989" Type="http://schemas.openxmlformats.org/officeDocument/2006/relationships/image" Target="media/image1063.wmf"/><Relationship Id="rId43" Type="http://schemas.openxmlformats.org/officeDocument/2006/relationships/image" Target="media/image20.wmf"/><Relationship Id="rId1404" Type="http://schemas.openxmlformats.org/officeDocument/2006/relationships/oleObject" Target="embeddings/oleObject689.bin"/><Relationship Id="rId1611" Type="http://schemas.openxmlformats.org/officeDocument/2006/relationships/oleObject" Target="embeddings/oleObject791.bin"/><Relationship Id="rId1849" Type="http://schemas.openxmlformats.org/officeDocument/2006/relationships/oleObject" Target="embeddings/oleObject846.bin"/><Relationship Id="rId192" Type="http://schemas.openxmlformats.org/officeDocument/2006/relationships/image" Target="media/image98.wmf"/><Relationship Id="rId1709" Type="http://schemas.openxmlformats.org/officeDocument/2006/relationships/image" Target="media/image864.wmf"/><Relationship Id="rId1916" Type="http://schemas.openxmlformats.org/officeDocument/2006/relationships/image" Target="media/image1027.wmf"/><Relationship Id="rId497" Type="http://schemas.openxmlformats.org/officeDocument/2006/relationships/image" Target="media/image248.wmf"/><Relationship Id="rId2080" Type="http://schemas.openxmlformats.org/officeDocument/2006/relationships/image" Target="media/image1108.wmf"/><Relationship Id="rId2178" Type="http://schemas.openxmlformats.org/officeDocument/2006/relationships/image" Target="media/image1158.wmf"/><Relationship Id="rId2385" Type="http://schemas.openxmlformats.org/officeDocument/2006/relationships/oleObject" Target="embeddings/oleObject1116.bin"/><Relationship Id="rId357" Type="http://schemas.openxmlformats.org/officeDocument/2006/relationships/oleObject" Target="embeddings/oleObject170.bin"/><Relationship Id="rId1194" Type="http://schemas.openxmlformats.org/officeDocument/2006/relationships/image" Target="media/image602.wmf"/><Relationship Id="rId2038" Type="http://schemas.openxmlformats.org/officeDocument/2006/relationships/image" Target="media/image1087.wmf"/><Relationship Id="rId2592" Type="http://schemas.openxmlformats.org/officeDocument/2006/relationships/oleObject" Target="embeddings/oleObject1222.bin"/><Relationship Id="rId217" Type="http://schemas.openxmlformats.org/officeDocument/2006/relationships/image" Target="media/image110.wmf"/><Relationship Id="rId564" Type="http://schemas.openxmlformats.org/officeDocument/2006/relationships/oleObject" Target="embeddings/oleObject273.bin"/><Relationship Id="rId771" Type="http://schemas.openxmlformats.org/officeDocument/2006/relationships/image" Target="media/image390.wmf"/><Relationship Id="rId869" Type="http://schemas.openxmlformats.org/officeDocument/2006/relationships/image" Target="media/image439.wmf"/><Relationship Id="rId1499" Type="http://schemas.openxmlformats.org/officeDocument/2006/relationships/oleObject" Target="embeddings/oleObject735.bin"/><Relationship Id="rId2245" Type="http://schemas.openxmlformats.org/officeDocument/2006/relationships/oleObject" Target="embeddings/oleObject1044.bin"/><Relationship Id="rId2452" Type="http://schemas.openxmlformats.org/officeDocument/2006/relationships/image" Target="media/image1293.wmf"/><Relationship Id="rId424" Type="http://schemas.openxmlformats.org/officeDocument/2006/relationships/image" Target="media/image212.png"/><Relationship Id="rId631" Type="http://schemas.openxmlformats.org/officeDocument/2006/relationships/oleObject" Target="embeddings/oleObject306.bin"/><Relationship Id="rId729" Type="http://schemas.openxmlformats.org/officeDocument/2006/relationships/oleObject" Target="embeddings/oleObject354.bin"/><Relationship Id="rId1054" Type="http://schemas.openxmlformats.org/officeDocument/2006/relationships/image" Target="media/image532.wmf"/><Relationship Id="rId1261" Type="http://schemas.openxmlformats.org/officeDocument/2006/relationships/image" Target="media/image635.wmf"/><Relationship Id="rId1359" Type="http://schemas.openxmlformats.org/officeDocument/2006/relationships/oleObject" Target="embeddings/oleObject665.bin"/><Relationship Id="rId2105" Type="http://schemas.openxmlformats.org/officeDocument/2006/relationships/oleObject" Target="embeddings/oleObject975.bin"/><Relationship Id="rId2312" Type="http://schemas.openxmlformats.org/officeDocument/2006/relationships/oleObject" Target="embeddings/oleObject1078.bin"/><Relationship Id="rId2757" Type="http://schemas.openxmlformats.org/officeDocument/2006/relationships/image" Target="media/image1448.wmf"/><Relationship Id="rId936" Type="http://schemas.openxmlformats.org/officeDocument/2006/relationships/oleObject" Target="embeddings/oleObject454.bin"/><Relationship Id="rId1121" Type="http://schemas.openxmlformats.org/officeDocument/2006/relationships/image" Target="media/image566.wmf"/><Relationship Id="rId1219" Type="http://schemas.openxmlformats.org/officeDocument/2006/relationships/image" Target="media/image614.wmf"/><Relationship Id="rId1566" Type="http://schemas.openxmlformats.org/officeDocument/2006/relationships/image" Target="media/image788.wmf"/><Relationship Id="rId1773" Type="http://schemas.openxmlformats.org/officeDocument/2006/relationships/image" Target="media/image928.wmf"/><Relationship Id="rId1980" Type="http://schemas.openxmlformats.org/officeDocument/2006/relationships/oleObject" Target="embeddings/oleObject912.bin"/><Relationship Id="rId2617" Type="http://schemas.openxmlformats.org/officeDocument/2006/relationships/image" Target="media/image1370.wmf"/><Relationship Id="rId65" Type="http://schemas.openxmlformats.org/officeDocument/2006/relationships/image" Target="media/image31.wmf"/><Relationship Id="rId1426" Type="http://schemas.openxmlformats.org/officeDocument/2006/relationships/oleObject" Target="embeddings/oleObject700.bin"/><Relationship Id="rId1633" Type="http://schemas.openxmlformats.org/officeDocument/2006/relationships/oleObject" Target="embeddings/oleObject802.bin"/><Relationship Id="rId1840" Type="http://schemas.openxmlformats.org/officeDocument/2006/relationships/image" Target="media/image989.wmf"/><Relationship Id="rId1700" Type="http://schemas.openxmlformats.org/officeDocument/2006/relationships/image" Target="media/image855.wmf"/><Relationship Id="rId1938" Type="http://schemas.openxmlformats.org/officeDocument/2006/relationships/image" Target="media/image1038.wmf"/><Relationship Id="rId281" Type="http://schemas.openxmlformats.org/officeDocument/2006/relationships/oleObject" Target="embeddings/oleObject132.bin"/><Relationship Id="rId141" Type="http://schemas.openxmlformats.org/officeDocument/2006/relationships/oleObject" Target="embeddings/oleObject64.bin"/><Relationship Id="rId379" Type="http://schemas.openxmlformats.org/officeDocument/2006/relationships/oleObject" Target="embeddings/oleObject181.bin"/><Relationship Id="rId586" Type="http://schemas.openxmlformats.org/officeDocument/2006/relationships/oleObject" Target="embeddings/oleObject284.bin"/><Relationship Id="rId793" Type="http://schemas.openxmlformats.org/officeDocument/2006/relationships/image" Target="media/image401.wmf"/><Relationship Id="rId2267" Type="http://schemas.openxmlformats.org/officeDocument/2006/relationships/oleObject" Target="embeddings/oleObject1055.bin"/><Relationship Id="rId2474" Type="http://schemas.openxmlformats.org/officeDocument/2006/relationships/oleObject" Target="embeddings/oleObject1161.bin"/><Relationship Id="rId2681" Type="http://schemas.openxmlformats.org/officeDocument/2006/relationships/image" Target="media/image1402.wmf"/><Relationship Id="rId7" Type="http://schemas.openxmlformats.org/officeDocument/2006/relationships/footnotes" Target="footnotes.xml"/><Relationship Id="rId239" Type="http://schemas.openxmlformats.org/officeDocument/2006/relationships/oleObject" Target="embeddings/oleObject110.bin"/><Relationship Id="rId446" Type="http://schemas.openxmlformats.org/officeDocument/2006/relationships/image" Target="media/image223.wmf"/><Relationship Id="rId653" Type="http://schemas.openxmlformats.org/officeDocument/2006/relationships/oleObject" Target="embeddings/oleObject317.bin"/><Relationship Id="rId1076" Type="http://schemas.openxmlformats.org/officeDocument/2006/relationships/image" Target="media/image543.wmf"/><Relationship Id="rId1283" Type="http://schemas.openxmlformats.org/officeDocument/2006/relationships/image" Target="media/image646.wmf"/><Relationship Id="rId1490" Type="http://schemas.openxmlformats.org/officeDocument/2006/relationships/image" Target="media/image750.wmf"/><Relationship Id="rId2127" Type="http://schemas.openxmlformats.org/officeDocument/2006/relationships/image" Target="media/image1131.wmf"/><Relationship Id="rId2334" Type="http://schemas.openxmlformats.org/officeDocument/2006/relationships/oleObject" Target="embeddings/oleObject1089.bin"/><Relationship Id="rId2779" Type="http://schemas.openxmlformats.org/officeDocument/2006/relationships/image" Target="media/image1470.wmf"/><Relationship Id="rId306" Type="http://schemas.openxmlformats.org/officeDocument/2006/relationships/image" Target="media/image153.wmf"/><Relationship Id="rId860" Type="http://schemas.openxmlformats.org/officeDocument/2006/relationships/oleObject" Target="embeddings/oleObject417.bin"/><Relationship Id="rId958" Type="http://schemas.openxmlformats.org/officeDocument/2006/relationships/oleObject" Target="embeddings/oleObject465.bin"/><Relationship Id="rId1143" Type="http://schemas.openxmlformats.org/officeDocument/2006/relationships/oleObject" Target="embeddings/oleObject558.bin"/><Relationship Id="rId1588" Type="http://schemas.openxmlformats.org/officeDocument/2006/relationships/image" Target="media/image799.wmf"/><Relationship Id="rId1795" Type="http://schemas.openxmlformats.org/officeDocument/2006/relationships/image" Target="media/image950.wmf"/><Relationship Id="rId2541" Type="http://schemas.openxmlformats.org/officeDocument/2006/relationships/image" Target="media/image1337.wmf"/><Relationship Id="rId2639" Type="http://schemas.openxmlformats.org/officeDocument/2006/relationships/image" Target="media/image1381.wmf"/><Relationship Id="rId87" Type="http://schemas.openxmlformats.org/officeDocument/2006/relationships/oleObject" Target="embeddings/oleObject36.bin"/><Relationship Id="rId513" Type="http://schemas.openxmlformats.org/officeDocument/2006/relationships/oleObject" Target="embeddings/oleObject248.bin"/><Relationship Id="rId720" Type="http://schemas.openxmlformats.org/officeDocument/2006/relationships/image" Target="media/image362.wmf"/><Relationship Id="rId818" Type="http://schemas.openxmlformats.org/officeDocument/2006/relationships/image" Target="media/image414.wmf"/><Relationship Id="rId1350" Type="http://schemas.openxmlformats.org/officeDocument/2006/relationships/oleObject" Target="embeddings/oleObject660.bin"/><Relationship Id="rId1448" Type="http://schemas.openxmlformats.org/officeDocument/2006/relationships/oleObject" Target="embeddings/oleObject711.bin"/><Relationship Id="rId1655" Type="http://schemas.openxmlformats.org/officeDocument/2006/relationships/image" Target="media/image832.wmf"/><Relationship Id="rId2401" Type="http://schemas.openxmlformats.org/officeDocument/2006/relationships/oleObject" Target="embeddings/oleObject1124.bin"/><Relationship Id="rId2706" Type="http://schemas.openxmlformats.org/officeDocument/2006/relationships/oleObject" Target="embeddings/oleObject1282.bin"/><Relationship Id="rId1003" Type="http://schemas.openxmlformats.org/officeDocument/2006/relationships/image" Target="media/image507.png"/><Relationship Id="rId1210" Type="http://schemas.openxmlformats.org/officeDocument/2006/relationships/oleObject" Target="embeddings/oleObject592.bin"/><Relationship Id="rId1308" Type="http://schemas.openxmlformats.org/officeDocument/2006/relationships/image" Target="media/image659.wmf"/><Relationship Id="rId1862" Type="http://schemas.openxmlformats.org/officeDocument/2006/relationships/image" Target="media/image1000.wmf"/><Relationship Id="rId1515" Type="http://schemas.openxmlformats.org/officeDocument/2006/relationships/oleObject" Target="embeddings/oleObject743.bin"/><Relationship Id="rId1722" Type="http://schemas.openxmlformats.org/officeDocument/2006/relationships/image" Target="media/image877.wmf"/><Relationship Id="rId14" Type="http://schemas.openxmlformats.org/officeDocument/2006/relationships/image" Target="media/image4.wmf"/><Relationship Id="rId2191" Type="http://schemas.openxmlformats.org/officeDocument/2006/relationships/oleObject" Target="embeddings/oleObject1017.bin"/><Relationship Id="rId163" Type="http://schemas.openxmlformats.org/officeDocument/2006/relationships/oleObject" Target="embeddings/oleObject75.bin"/><Relationship Id="rId370" Type="http://schemas.openxmlformats.org/officeDocument/2006/relationships/image" Target="media/image185.wmf"/><Relationship Id="rId2051" Type="http://schemas.openxmlformats.org/officeDocument/2006/relationships/oleObject" Target="embeddings/oleObject948.bin"/><Relationship Id="rId2289" Type="http://schemas.openxmlformats.org/officeDocument/2006/relationships/oleObject" Target="embeddings/oleObject1066.bin"/><Relationship Id="rId2496" Type="http://schemas.openxmlformats.org/officeDocument/2006/relationships/oleObject" Target="embeddings/oleObject1172.bin"/><Relationship Id="rId230" Type="http://schemas.openxmlformats.org/officeDocument/2006/relationships/image" Target="media/image116.wmf"/><Relationship Id="rId468" Type="http://schemas.openxmlformats.org/officeDocument/2006/relationships/oleObject" Target="embeddings/oleObject226.bin"/><Relationship Id="rId675" Type="http://schemas.openxmlformats.org/officeDocument/2006/relationships/oleObject" Target="embeddings/oleObject328.bin"/><Relationship Id="rId882" Type="http://schemas.openxmlformats.org/officeDocument/2006/relationships/oleObject" Target="embeddings/oleObject428.bin"/><Relationship Id="rId1098" Type="http://schemas.openxmlformats.org/officeDocument/2006/relationships/image" Target="media/image554.wmf"/><Relationship Id="rId2149" Type="http://schemas.openxmlformats.org/officeDocument/2006/relationships/oleObject" Target="embeddings/oleObject997.bin"/><Relationship Id="rId2356" Type="http://schemas.openxmlformats.org/officeDocument/2006/relationships/oleObject" Target="embeddings/oleObject1101.bin"/><Relationship Id="rId2563" Type="http://schemas.openxmlformats.org/officeDocument/2006/relationships/oleObject" Target="embeddings/oleObject1207.bin"/><Relationship Id="rId2770" Type="http://schemas.openxmlformats.org/officeDocument/2006/relationships/image" Target="media/image1461.wmf"/><Relationship Id="rId328" Type="http://schemas.openxmlformats.org/officeDocument/2006/relationships/image" Target="media/image164.wmf"/><Relationship Id="rId535" Type="http://schemas.openxmlformats.org/officeDocument/2006/relationships/image" Target="media/image268.png"/><Relationship Id="rId742" Type="http://schemas.openxmlformats.org/officeDocument/2006/relationships/image" Target="media/image373.wmf"/><Relationship Id="rId1165" Type="http://schemas.openxmlformats.org/officeDocument/2006/relationships/oleObject" Target="embeddings/oleObject569.bin"/><Relationship Id="rId1372" Type="http://schemas.openxmlformats.org/officeDocument/2006/relationships/oleObject" Target="embeddings/oleObject673.bin"/><Relationship Id="rId2009" Type="http://schemas.openxmlformats.org/officeDocument/2006/relationships/oleObject" Target="embeddings/oleObject927.bin"/><Relationship Id="rId2216" Type="http://schemas.openxmlformats.org/officeDocument/2006/relationships/image" Target="media/image1177.wmf"/><Relationship Id="rId2423" Type="http://schemas.openxmlformats.org/officeDocument/2006/relationships/image" Target="media/image1279.wmf"/><Relationship Id="rId2630" Type="http://schemas.openxmlformats.org/officeDocument/2006/relationships/oleObject" Target="embeddings/oleObject1244.bin"/><Relationship Id="rId602" Type="http://schemas.openxmlformats.org/officeDocument/2006/relationships/oleObject" Target="embeddings/oleObject290.bin"/><Relationship Id="rId1025" Type="http://schemas.openxmlformats.org/officeDocument/2006/relationships/image" Target="media/image518.wmf"/><Relationship Id="rId1232" Type="http://schemas.openxmlformats.org/officeDocument/2006/relationships/oleObject" Target="embeddings/oleObject603.bin"/><Relationship Id="rId1677" Type="http://schemas.openxmlformats.org/officeDocument/2006/relationships/image" Target="media/image843.wmf"/><Relationship Id="rId1884" Type="http://schemas.openxmlformats.org/officeDocument/2006/relationships/image" Target="media/image1011.wmf"/><Relationship Id="rId2728" Type="http://schemas.openxmlformats.org/officeDocument/2006/relationships/oleObject" Target="embeddings/oleObject1293.bin"/><Relationship Id="rId907" Type="http://schemas.openxmlformats.org/officeDocument/2006/relationships/image" Target="media/image459.wmf"/><Relationship Id="rId1537" Type="http://schemas.openxmlformats.org/officeDocument/2006/relationships/oleObject" Target="embeddings/oleObject754.bin"/><Relationship Id="rId1744" Type="http://schemas.openxmlformats.org/officeDocument/2006/relationships/image" Target="media/image899.wmf"/><Relationship Id="rId1951" Type="http://schemas.openxmlformats.org/officeDocument/2006/relationships/oleObject" Target="embeddings/oleObject897.bin"/><Relationship Id="rId36" Type="http://schemas.openxmlformats.org/officeDocument/2006/relationships/oleObject" Target="embeddings/oleObject11.bin"/><Relationship Id="rId1604" Type="http://schemas.openxmlformats.org/officeDocument/2006/relationships/image" Target="media/image807.wmf"/><Relationship Id="rId185" Type="http://schemas.openxmlformats.org/officeDocument/2006/relationships/oleObject" Target="embeddings/oleObject84.bin"/><Relationship Id="rId1811" Type="http://schemas.openxmlformats.org/officeDocument/2006/relationships/image" Target="media/image966.wmf"/><Relationship Id="rId1909" Type="http://schemas.openxmlformats.org/officeDocument/2006/relationships/oleObject" Target="embeddings/oleObject876.bin"/><Relationship Id="rId392" Type="http://schemas.openxmlformats.org/officeDocument/2006/relationships/image" Target="media/image196.wmf"/><Relationship Id="rId697" Type="http://schemas.openxmlformats.org/officeDocument/2006/relationships/image" Target="media/image350.wmf"/><Relationship Id="rId2073" Type="http://schemas.openxmlformats.org/officeDocument/2006/relationships/oleObject" Target="embeddings/oleObject959.bin"/><Relationship Id="rId2280" Type="http://schemas.openxmlformats.org/officeDocument/2006/relationships/image" Target="media/image1209.wmf"/><Relationship Id="rId2378" Type="http://schemas.openxmlformats.org/officeDocument/2006/relationships/image" Target="media/image1256.wmf"/><Relationship Id="rId252" Type="http://schemas.openxmlformats.org/officeDocument/2006/relationships/image" Target="media/image127.wmf"/><Relationship Id="rId1187" Type="http://schemas.openxmlformats.org/officeDocument/2006/relationships/oleObject" Target="embeddings/oleObject580.bin"/><Relationship Id="rId2140" Type="http://schemas.openxmlformats.org/officeDocument/2006/relationships/image" Target="media/image1138.wmf"/><Relationship Id="rId2585" Type="http://schemas.openxmlformats.org/officeDocument/2006/relationships/oleObject" Target="embeddings/oleObject1218.bin"/><Relationship Id="rId2792" Type="http://schemas.openxmlformats.org/officeDocument/2006/relationships/theme" Target="theme/theme1.xml"/><Relationship Id="rId112" Type="http://schemas.openxmlformats.org/officeDocument/2006/relationships/image" Target="media/image55.png"/><Relationship Id="rId557" Type="http://schemas.openxmlformats.org/officeDocument/2006/relationships/image" Target="media/image279.png"/><Relationship Id="rId764" Type="http://schemas.openxmlformats.org/officeDocument/2006/relationships/image" Target="media/image386.png"/><Relationship Id="rId971" Type="http://schemas.openxmlformats.org/officeDocument/2006/relationships/oleObject" Target="embeddings/oleObject472.bin"/><Relationship Id="rId1394" Type="http://schemas.openxmlformats.org/officeDocument/2006/relationships/image" Target="media/image701.wmf"/><Relationship Id="rId1699" Type="http://schemas.openxmlformats.org/officeDocument/2006/relationships/image" Target="media/image854.wmf"/><Relationship Id="rId2000" Type="http://schemas.openxmlformats.org/officeDocument/2006/relationships/oleObject" Target="embeddings/oleObject922.bin"/><Relationship Id="rId2238" Type="http://schemas.openxmlformats.org/officeDocument/2006/relationships/image" Target="media/image1188.wmf"/><Relationship Id="rId2445" Type="http://schemas.openxmlformats.org/officeDocument/2006/relationships/oleObject" Target="embeddings/oleObject1146.bin"/><Relationship Id="rId2652" Type="http://schemas.openxmlformats.org/officeDocument/2006/relationships/oleObject" Target="embeddings/oleObject1255.bin"/><Relationship Id="rId417" Type="http://schemas.openxmlformats.org/officeDocument/2006/relationships/oleObject" Target="embeddings/oleObject200.bin"/><Relationship Id="rId624" Type="http://schemas.openxmlformats.org/officeDocument/2006/relationships/image" Target="media/image313.wmf"/><Relationship Id="rId831" Type="http://schemas.openxmlformats.org/officeDocument/2006/relationships/oleObject" Target="embeddings/oleObject402.bin"/><Relationship Id="rId1047" Type="http://schemas.openxmlformats.org/officeDocument/2006/relationships/image" Target="media/image529.wmf"/><Relationship Id="rId1254" Type="http://schemas.openxmlformats.org/officeDocument/2006/relationships/oleObject" Target="embeddings/oleObject614.bin"/><Relationship Id="rId1461" Type="http://schemas.openxmlformats.org/officeDocument/2006/relationships/image" Target="media/image734.wmf"/><Relationship Id="rId2305" Type="http://schemas.openxmlformats.org/officeDocument/2006/relationships/oleObject" Target="embeddings/oleObject1074.bin"/><Relationship Id="rId2512" Type="http://schemas.openxmlformats.org/officeDocument/2006/relationships/oleObject" Target="embeddings/oleObject1181.bin"/><Relationship Id="rId929" Type="http://schemas.openxmlformats.org/officeDocument/2006/relationships/image" Target="media/image470.wmf"/><Relationship Id="rId1114" Type="http://schemas.openxmlformats.org/officeDocument/2006/relationships/oleObject" Target="embeddings/oleObject543.bin"/><Relationship Id="rId1321" Type="http://schemas.openxmlformats.org/officeDocument/2006/relationships/oleObject" Target="embeddings/oleObject647.bin"/><Relationship Id="rId1559" Type="http://schemas.openxmlformats.org/officeDocument/2006/relationships/oleObject" Target="embeddings/oleObject765.bin"/><Relationship Id="rId1766" Type="http://schemas.openxmlformats.org/officeDocument/2006/relationships/image" Target="media/image921.wmf"/><Relationship Id="rId1973" Type="http://schemas.openxmlformats.org/officeDocument/2006/relationships/image" Target="media/image1055.wmf"/><Relationship Id="rId58" Type="http://schemas.openxmlformats.org/officeDocument/2006/relationships/oleObject" Target="embeddings/oleObject22.bin"/><Relationship Id="rId1419" Type="http://schemas.openxmlformats.org/officeDocument/2006/relationships/image" Target="media/image713.wmf"/><Relationship Id="rId1626" Type="http://schemas.openxmlformats.org/officeDocument/2006/relationships/image" Target="media/image818.wmf"/><Relationship Id="rId1833" Type="http://schemas.openxmlformats.org/officeDocument/2006/relationships/oleObject" Target="embeddings/oleObject838.bin"/><Relationship Id="rId1900" Type="http://schemas.openxmlformats.org/officeDocument/2006/relationships/image" Target="media/image1019.wmf"/><Relationship Id="rId2095" Type="http://schemas.openxmlformats.org/officeDocument/2006/relationships/oleObject" Target="embeddings/oleObject970.bin"/><Relationship Id="rId274" Type="http://schemas.openxmlformats.org/officeDocument/2006/relationships/image" Target="media/image137.wmf"/><Relationship Id="rId481" Type="http://schemas.openxmlformats.org/officeDocument/2006/relationships/image" Target="media/image240.wmf"/><Relationship Id="rId2162" Type="http://schemas.openxmlformats.org/officeDocument/2006/relationships/oleObject" Target="embeddings/oleObject1003.bin"/><Relationship Id="rId134" Type="http://schemas.openxmlformats.org/officeDocument/2006/relationships/image" Target="media/image65.wmf"/><Relationship Id="rId579" Type="http://schemas.openxmlformats.org/officeDocument/2006/relationships/image" Target="media/image290.wmf"/><Relationship Id="rId786" Type="http://schemas.openxmlformats.org/officeDocument/2006/relationships/oleObject" Target="embeddings/oleObject380.bin"/><Relationship Id="rId993" Type="http://schemas.openxmlformats.org/officeDocument/2006/relationships/image" Target="media/image502.wmf"/><Relationship Id="rId2467" Type="http://schemas.openxmlformats.org/officeDocument/2006/relationships/image" Target="media/image1300.wmf"/><Relationship Id="rId2674" Type="http://schemas.openxmlformats.org/officeDocument/2006/relationships/oleObject" Target="embeddings/oleObject1266.bin"/><Relationship Id="rId341" Type="http://schemas.openxmlformats.org/officeDocument/2006/relationships/oleObject" Target="embeddings/oleObject162.bin"/><Relationship Id="rId439" Type="http://schemas.openxmlformats.org/officeDocument/2006/relationships/oleObject" Target="embeddings/oleObject211.bin"/><Relationship Id="rId646" Type="http://schemas.openxmlformats.org/officeDocument/2006/relationships/image" Target="media/image324.wmf"/><Relationship Id="rId1069" Type="http://schemas.openxmlformats.org/officeDocument/2006/relationships/oleObject" Target="embeddings/oleObject521.bin"/><Relationship Id="rId1276" Type="http://schemas.openxmlformats.org/officeDocument/2006/relationships/oleObject" Target="embeddings/oleObject625.bin"/><Relationship Id="rId1483" Type="http://schemas.openxmlformats.org/officeDocument/2006/relationships/oleObject" Target="embeddings/oleObject727.bin"/><Relationship Id="rId2022" Type="http://schemas.openxmlformats.org/officeDocument/2006/relationships/image" Target="media/image1079.wmf"/><Relationship Id="rId2327" Type="http://schemas.openxmlformats.org/officeDocument/2006/relationships/image" Target="media/image1232.wmf"/><Relationship Id="rId201" Type="http://schemas.openxmlformats.org/officeDocument/2006/relationships/oleObject" Target="embeddings/oleObject90.bin"/><Relationship Id="rId506" Type="http://schemas.openxmlformats.org/officeDocument/2006/relationships/oleObject" Target="embeddings/oleObject245.bin"/><Relationship Id="rId853" Type="http://schemas.openxmlformats.org/officeDocument/2006/relationships/image" Target="media/image431.wmf"/><Relationship Id="rId1136" Type="http://schemas.openxmlformats.org/officeDocument/2006/relationships/oleObject" Target="embeddings/oleObject554.bin"/><Relationship Id="rId1690" Type="http://schemas.openxmlformats.org/officeDocument/2006/relationships/oleObject" Target="embeddings/oleObject831.bin"/><Relationship Id="rId1788" Type="http://schemas.openxmlformats.org/officeDocument/2006/relationships/image" Target="media/image943.wmf"/><Relationship Id="rId1995" Type="http://schemas.openxmlformats.org/officeDocument/2006/relationships/image" Target="media/image1066.wmf"/><Relationship Id="rId2534" Type="http://schemas.openxmlformats.org/officeDocument/2006/relationships/oleObject" Target="embeddings/oleObject1192.bin"/><Relationship Id="rId2741" Type="http://schemas.openxmlformats.org/officeDocument/2006/relationships/image" Target="media/image1432.wmf"/><Relationship Id="rId713" Type="http://schemas.openxmlformats.org/officeDocument/2006/relationships/oleObject" Target="embeddings/oleObject346.bin"/><Relationship Id="rId920" Type="http://schemas.openxmlformats.org/officeDocument/2006/relationships/oleObject" Target="embeddings/oleObject446.bin"/><Relationship Id="rId1343" Type="http://schemas.openxmlformats.org/officeDocument/2006/relationships/image" Target="media/image678.wmf"/><Relationship Id="rId1550" Type="http://schemas.openxmlformats.org/officeDocument/2006/relationships/image" Target="media/image780.wmf"/><Relationship Id="rId1648" Type="http://schemas.openxmlformats.org/officeDocument/2006/relationships/image" Target="media/image829.wmf"/><Relationship Id="rId2601" Type="http://schemas.openxmlformats.org/officeDocument/2006/relationships/image" Target="media/image1365.wmf"/><Relationship Id="rId1203" Type="http://schemas.openxmlformats.org/officeDocument/2006/relationships/oleObject" Target="embeddings/oleObject588.bin"/><Relationship Id="rId1410" Type="http://schemas.openxmlformats.org/officeDocument/2006/relationships/oleObject" Target="embeddings/oleObject692.bin"/><Relationship Id="rId1508" Type="http://schemas.openxmlformats.org/officeDocument/2006/relationships/image" Target="media/image759.wmf"/><Relationship Id="rId1855" Type="http://schemas.openxmlformats.org/officeDocument/2006/relationships/oleObject" Target="embeddings/oleObject849.bin"/><Relationship Id="rId1715" Type="http://schemas.openxmlformats.org/officeDocument/2006/relationships/image" Target="media/image870.wmf"/><Relationship Id="rId1922" Type="http://schemas.openxmlformats.org/officeDocument/2006/relationships/image" Target="media/image1030.wmf"/><Relationship Id="rId296" Type="http://schemas.openxmlformats.org/officeDocument/2006/relationships/image" Target="media/image148.wmf"/><Relationship Id="rId2184" Type="http://schemas.openxmlformats.org/officeDocument/2006/relationships/image" Target="media/image1161.wmf"/><Relationship Id="rId2391" Type="http://schemas.openxmlformats.org/officeDocument/2006/relationships/oleObject" Target="embeddings/oleObject1119.bin"/><Relationship Id="rId156" Type="http://schemas.openxmlformats.org/officeDocument/2006/relationships/image" Target="media/image76.wmf"/><Relationship Id="rId363" Type="http://schemas.openxmlformats.org/officeDocument/2006/relationships/oleObject" Target="embeddings/oleObject173.bin"/><Relationship Id="rId570" Type="http://schemas.openxmlformats.org/officeDocument/2006/relationships/oleObject" Target="embeddings/oleObject276.bin"/><Relationship Id="rId2044" Type="http://schemas.openxmlformats.org/officeDocument/2006/relationships/image" Target="media/image1090.wmf"/><Relationship Id="rId2251" Type="http://schemas.openxmlformats.org/officeDocument/2006/relationships/oleObject" Target="embeddings/oleObject1047.bin"/><Relationship Id="rId2489" Type="http://schemas.openxmlformats.org/officeDocument/2006/relationships/image" Target="media/image1311.wmf"/><Relationship Id="rId2696" Type="http://schemas.openxmlformats.org/officeDocument/2006/relationships/oleObject" Target="embeddings/oleObject1277.bin"/><Relationship Id="rId223" Type="http://schemas.openxmlformats.org/officeDocument/2006/relationships/image" Target="media/image113.wmf"/><Relationship Id="rId430" Type="http://schemas.openxmlformats.org/officeDocument/2006/relationships/image" Target="media/image215.wmf"/><Relationship Id="rId668" Type="http://schemas.openxmlformats.org/officeDocument/2006/relationships/image" Target="media/image335.wmf"/><Relationship Id="rId875" Type="http://schemas.openxmlformats.org/officeDocument/2006/relationships/image" Target="media/image442.wmf"/><Relationship Id="rId1060" Type="http://schemas.openxmlformats.org/officeDocument/2006/relationships/image" Target="media/image535.wmf"/><Relationship Id="rId1298" Type="http://schemas.openxmlformats.org/officeDocument/2006/relationships/image" Target="media/image654.wmf"/><Relationship Id="rId2111" Type="http://schemas.openxmlformats.org/officeDocument/2006/relationships/image" Target="media/image1123.wmf"/><Relationship Id="rId2349" Type="http://schemas.openxmlformats.org/officeDocument/2006/relationships/image" Target="media/image1242.wmf"/><Relationship Id="rId2556" Type="http://schemas.openxmlformats.org/officeDocument/2006/relationships/oleObject" Target="embeddings/oleObject1203.bin"/><Relationship Id="rId2763" Type="http://schemas.openxmlformats.org/officeDocument/2006/relationships/image" Target="media/image1454.wmf"/><Relationship Id="rId528" Type="http://schemas.openxmlformats.org/officeDocument/2006/relationships/oleObject" Target="embeddings/oleObject255.bin"/><Relationship Id="rId735" Type="http://schemas.openxmlformats.org/officeDocument/2006/relationships/oleObject" Target="embeddings/oleObject357.bin"/><Relationship Id="rId942" Type="http://schemas.openxmlformats.org/officeDocument/2006/relationships/oleObject" Target="embeddings/oleObject457.bin"/><Relationship Id="rId1158" Type="http://schemas.openxmlformats.org/officeDocument/2006/relationships/image" Target="media/image584.wmf"/><Relationship Id="rId1365" Type="http://schemas.openxmlformats.org/officeDocument/2006/relationships/oleObject" Target="embeddings/oleObject668.bin"/><Relationship Id="rId1572" Type="http://schemas.openxmlformats.org/officeDocument/2006/relationships/image" Target="media/image791.wmf"/><Relationship Id="rId2209" Type="http://schemas.openxmlformats.org/officeDocument/2006/relationships/oleObject" Target="embeddings/oleObject1026.bin"/><Relationship Id="rId2416" Type="http://schemas.openxmlformats.org/officeDocument/2006/relationships/oleObject" Target="embeddings/oleObject1131.bin"/><Relationship Id="rId2623" Type="http://schemas.openxmlformats.org/officeDocument/2006/relationships/image" Target="media/image1373.wmf"/><Relationship Id="rId1018" Type="http://schemas.openxmlformats.org/officeDocument/2006/relationships/oleObject" Target="embeddings/oleObject495.bin"/><Relationship Id="rId1225" Type="http://schemas.openxmlformats.org/officeDocument/2006/relationships/image" Target="media/image617.wmf"/><Relationship Id="rId1432" Type="http://schemas.openxmlformats.org/officeDocument/2006/relationships/oleObject" Target="embeddings/oleObject703.bin"/><Relationship Id="rId1877" Type="http://schemas.openxmlformats.org/officeDocument/2006/relationships/oleObject" Target="embeddings/oleObject860.bin"/><Relationship Id="rId71" Type="http://schemas.openxmlformats.org/officeDocument/2006/relationships/image" Target="media/image34.wmf"/><Relationship Id="rId802" Type="http://schemas.openxmlformats.org/officeDocument/2006/relationships/oleObject" Target="embeddings/oleObject388.bin"/><Relationship Id="rId1737" Type="http://schemas.openxmlformats.org/officeDocument/2006/relationships/image" Target="media/image892.wmf"/><Relationship Id="rId1944" Type="http://schemas.openxmlformats.org/officeDocument/2006/relationships/image" Target="media/image1041.wmf"/><Relationship Id="rId29" Type="http://schemas.openxmlformats.org/officeDocument/2006/relationships/image" Target="media/image12.png"/><Relationship Id="rId178" Type="http://schemas.openxmlformats.org/officeDocument/2006/relationships/image" Target="media/image89.wmf"/><Relationship Id="rId1804" Type="http://schemas.openxmlformats.org/officeDocument/2006/relationships/image" Target="media/image959.wmf"/><Relationship Id="rId385" Type="http://schemas.openxmlformats.org/officeDocument/2006/relationships/oleObject" Target="embeddings/oleObject184.bin"/><Relationship Id="rId592" Type="http://schemas.openxmlformats.org/officeDocument/2006/relationships/oleObject" Target="embeddings/oleObject287.bin"/><Relationship Id="rId2066" Type="http://schemas.openxmlformats.org/officeDocument/2006/relationships/image" Target="media/image1101.wmf"/><Relationship Id="rId2273" Type="http://schemas.openxmlformats.org/officeDocument/2006/relationships/oleObject" Target="embeddings/oleObject1058.bin"/><Relationship Id="rId2480" Type="http://schemas.openxmlformats.org/officeDocument/2006/relationships/oleObject" Target="embeddings/oleObject1164.bin"/><Relationship Id="rId245" Type="http://schemas.openxmlformats.org/officeDocument/2006/relationships/oleObject" Target="embeddings/oleObject113.bin"/><Relationship Id="rId452" Type="http://schemas.openxmlformats.org/officeDocument/2006/relationships/oleObject" Target="embeddings/oleObject218.bin"/><Relationship Id="rId897" Type="http://schemas.openxmlformats.org/officeDocument/2006/relationships/oleObject" Target="embeddings/oleObject435.bin"/><Relationship Id="rId1082" Type="http://schemas.openxmlformats.org/officeDocument/2006/relationships/image" Target="media/image546.wmf"/><Relationship Id="rId2133" Type="http://schemas.openxmlformats.org/officeDocument/2006/relationships/image" Target="media/image1134.wmf"/><Relationship Id="rId2340" Type="http://schemas.openxmlformats.org/officeDocument/2006/relationships/oleObject" Target="embeddings/oleObject1092.bin"/><Relationship Id="rId2578" Type="http://schemas.openxmlformats.org/officeDocument/2006/relationships/image" Target="media/image1354.wmf"/><Relationship Id="rId2785" Type="http://schemas.openxmlformats.org/officeDocument/2006/relationships/image" Target="media/image1476.wmf"/><Relationship Id="rId105" Type="http://schemas.openxmlformats.org/officeDocument/2006/relationships/oleObject" Target="embeddings/oleObject45.bin"/><Relationship Id="rId312" Type="http://schemas.openxmlformats.org/officeDocument/2006/relationships/image" Target="media/image156.wmf"/><Relationship Id="rId757" Type="http://schemas.openxmlformats.org/officeDocument/2006/relationships/image" Target="media/image382.png"/><Relationship Id="rId964" Type="http://schemas.openxmlformats.org/officeDocument/2006/relationships/oleObject" Target="embeddings/oleObject468.bin"/><Relationship Id="rId1387" Type="http://schemas.openxmlformats.org/officeDocument/2006/relationships/oleObject" Target="embeddings/oleObject681.bin"/><Relationship Id="rId1594" Type="http://schemas.openxmlformats.org/officeDocument/2006/relationships/image" Target="media/image802.wmf"/><Relationship Id="rId2200" Type="http://schemas.openxmlformats.org/officeDocument/2006/relationships/image" Target="media/image1169.wmf"/><Relationship Id="rId2438" Type="http://schemas.openxmlformats.org/officeDocument/2006/relationships/image" Target="media/image1286.wmf"/><Relationship Id="rId2645" Type="http://schemas.openxmlformats.org/officeDocument/2006/relationships/image" Target="media/image1384.wmf"/><Relationship Id="rId93" Type="http://schemas.openxmlformats.org/officeDocument/2006/relationships/oleObject" Target="embeddings/oleObject39.bin"/><Relationship Id="rId617" Type="http://schemas.openxmlformats.org/officeDocument/2006/relationships/oleObject" Target="embeddings/oleObject299.bin"/><Relationship Id="rId824" Type="http://schemas.openxmlformats.org/officeDocument/2006/relationships/image" Target="media/image417.wmf"/><Relationship Id="rId1247" Type="http://schemas.openxmlformats.org/officeDocument/2006/relationships/image" Target="media/image628.wmf"/><Relationship Id="rId1454" Type="http://schemas.openxmlformats.org/officeDocument/2006/relationships/oleObject" Target="embeddings/oleObject714.bin"/><Relationship Id="rId1661" Type="http://schemas.openxmlformats.org/officeDocument/2006/relationships/image" Target="media/image835.wmf"/><Relationship Id="rId1899" Type="http://schemas.openxmlformats.org/officeDocument/2006/relationships/oleObject" Target="embeddings/oleObject871.bin"/><Relationship Id="rId2505" Type="http://schemas.openxmlformats.org/officeDocument/2006/relationships/image" Target="media/image1318.wmf"/><Relationship Id="rId2712" Type="http://schemas.openxmlformats.org/officeDocument/2006/relationships/oleObject" Target="embeddings/oleObject1285.bin"/><Relationship Id="rId1107" Type="http://schemas.openxmlformats.org/officeDocument/2006/relationships/image" Target="media/image559.wmf"/><Relationship Id="rId1314" Type="http://schemas.openxmlformats.org/officeDocument/2006/relationships/image" Target="media/image662.wmf"/><Relationship Id="rId1521" Type="http://schemas.openxmlformats.org/officeDocument/2006/relationships/oleObject" Target="embeddings/oleObject746.bin"/><Relationship Id="rId1759" Type="http://schemas.openxmlformats.org/officeDocument/2006/relationships/image" Target="media/image914.wmf"/><Relationship Id="rId1966" Type="http://schemas.openxmlformats.org/officeDocument/2006/relationships/image" Target="media/image1052.wmf"/><Relationship Id="rId1619" Type="http://schemas.openxmlformats.org/officeDocument/2006/relationships/oleObject" Target="embeddings/oleObject795.bin"/><Relationship Id="rId1826" Type="http://schemas.openxmlformats.org/officeDocument/2006/relationships/image" Target="media/image981.wmf"/><Relationship Id="rId20" Type="http://schemas.openxmlformats.org/officeDocument/2006/relationships/image" Target="media/image7.wmf"/><Relationship Id="rId2088" Type="http://schemas.openxmlformats.org/officeDocument/2006/relationships/image" Target="media/image1112.wmf"/><Relationship Id="rId2295" Type="http://schemas.openxmlformats.org/officeDocument/2006/relationships/oleObject" Target="embeddings/oleObject1069.bin"/><Relationship Id="rId267" Type="http://schemas.openxmlformats.org/officeDocument/2006/relationships/oleObject" Target="embeddings/oleObject124.bin"/><Relationship Id="rId474" Type="http://schemas.openxmlformats.org/officeDocument/2006/relationships/oleObject" Target="embeddings/oleObject229.bin"/><Relationship Id="rId2155" Type="http://schemas.openxmlformats.org/officeDocument/2006/relationships/oleObject" Target="embeddings/oleObject1000.bin"/><Relationship Id="rId127" Type="http://schemas.openxmlformats.org/officeDocument/2006/relationships/image" Target="media/image62.wmf"/><Relationship Id="rId681" Type="http://schemas.openxmlformats.org/officeDocument/2006/relationships/oleObject" Target="embeddings/oleObject331.bin"/><Relationship Id="rId779" Type="http://schemas.openxmlformats.org/officeDocument/2006/relationships/image" Target="media/image394.wmf"/><Relationship Id="rId986" Type="http://schemas.openxmlformats.org/officeDocument/2006/relationships/image" Target="media/image498.wmf"/><Relationship Id="rId2362" Type="http://schemas.openxmlformats.org/officeDocument/2006/relationships/oleObject" Target="embeddings/oleObject1104.bin"/><Relationship Id="rId2667" Type="http://schemas.openxmlformats.org/officeDocument/2006/relationships/image" Target="media/image1395.wmf"/><Relationship Id="rId334" Type="http://schemas.openxmlformats.org/officeDocument/2006/relationships/image" Target="media/image167.wmf"/><Relationship Id="rId541" Type="http://schemas.openxmlformats.org/officeDocument/2006/relationships/image" Target="media/image271.wmf"/><Relationship Id="rId639" Type="http://schemas.openxmlformats.org/officeDocument/2006/relationships/oleObject" Target="embeddings/oleObject310.bin"/><Relationship Id="rId1171" Type="http://schemas.openxmlformats.org/officeDocument/2006/relationships/oleObject" Target="embeddings/oleObject572.bin"/><Relationship Id="rId1269" Type="http://schemas.openxmlformats.org/officeDocument/2006/relationships/image" Target="media/image639.wmf"/><Relationship Id="rId1476" Type="http://schemas.openxmlformats.org/officeDocument/2006/relationships/oleObject" Target="embeddings/oleObject723.bin"/><Relationship Id="rId2015" Type="http://schemas.openxmlformats.org/officeDocument/2006/relationships/oleObject" Target="embeddings/oleObject930.bin"/><Relationship Id="rId2222" Type="http://schemas.openxmlformats.org/officeDocument/2006/relationships/image" Target="media/image1180.wmf"/><Relationship Id="rId401" Type="http://schemas.openxmlformats.org/officeDocument/2006/relationships/oleObject" Target="embeddings/oleObject192.bin"/><Relationship Id="rId846" Type="http://schemas.openxmlformats.org/officeDocument/2006/relationships/image" Target="media/image428.wmf"/><Relationship Id="rId1031" Type="http://schemas.openxmlformats.org/officeDocument/2006/relationships/image" Target="media/image521.wmf"/><Relationship Id="rId1129" Type="http://schemas.openxmlformats.org/officeDocument/2006/relationships/image" Target="media/image570.wmf"/><Relationship Id="rId1683" Type="http://schemas.openxmlformats.org/officeDocument/2006/relationships/image" Target="media/image846.wmf"/><Relationship Id="rId1890" Type="http://schemas.openxmlformats.org/officeDocument/2006/relationships/image" Target="media/image1014.wmf"/><Relationship Id="rId1988" Type="http://schemas.openxmlformats.org/officeDocument/2006/relationships/oleObject" Target="embeddings/oleObject916.bin"/><Relationship Id="rId2527" Type="http://schemas.openxmlformats.org/officeDocument/2006/relationships/image" Target="media/image1329.wmf"/><Relationship Id="rId2734" Type="http://schemas.openxmlformats.org/officeDocument/2006/relationships/oleObject" Target="embeddings/oleObject1296.bin"/><Relationship Id="rId706" Type="http://schemas.openxmlformats.org/officeDocument/2006/relationships/image" Target="media/image355.wmf"/><Relationship Id="rId913" Type="http://schemas.openxmlformats.org/officeDocument/2006/relationships/image" Target="media/image462.wmf"/><Relationship Id="rId1336" Type="http://schemas.openxmlformats.org/officeDocument/2006/relationships/oleObject" Target="embeddings/oleObject653.bin"/><Relationship Id="rId1543" Type="http://schemas.openxmlformats.org/officeDocument/2006/relationships/oleObject" Target="embeddings/oleObject757.bin"/><Relationship Id="rId1750" Type="http://schemas.openxmlformats.org/officeDocument/2006/relationships/image" Target="media/image905.wmf"/><Relationship Id="rId42" Type="http://schemas.openxmlformats.org/officeDocument/2006/relationships/oleObject" Target="embeddings/oleObject14.bin"/><Relationship Id="rId1403" Type="http://schemas.openxmlformats.org/officeDocument/2006/relationships/image" Target="media/image705.wmf"/><Relationship Id="rId1610" Type="http://schemas.openxmlformats.org/officeDocument/2006/relationships/image" Target="media/image810.wmf"/><Relationship Id="rId1848" Type="http://schemas.openxmlformats.org/officeDocument/2006/relationships/image" Target="media/image993.png"/><Relationship Id="rId191" Type="http://schemas.openxmlformats.org/officeDocument/2006/relationships/image" Target="media/image97.png"/><Relationship Id="rId1708" Type="http://schemas.openxmlformats.org/officeDocument/2006/relationships/image" Target="media/image863.wmf"/><Relationship Id="rId1915" Type="http://schemas.openxmlformats.org/officeDocument/2006/relationships/oleObject" Target="embeddings/oleObject879.bin"/><Relationship Id="rId289" Type="http://schemas.openxmlformats.org/officeDocument/2006/relationships/oleObject" Target="embeddings/oleObject136.bin"/><Relationship Id="rId496" Type="http://schemas.openxmlformats.org/officeDocument/2006/relationships/oleObject" Target="embeddings/oleObject240.bin"/><Relationship Id="rId2177" Type="http://schemas.openxmlformats.org/officeDocument/2006/relationships/oleObject" Target="embeddings/oleObject1010.bin"/><Relationship Id="rId2384" Type="http://schemas.openxmlformats.org/officeDocument/2006/relationships/image" Target="media/image1259.wmf"/><Relationship Id="rId2591" Type="http://schemas.openxmlformats.org/officeDocument/2006/relationships/oleObject" Target="embeddings/oleObject1221.bin"/><Relationship Id="rId149" Type="http://schemas.openxmlformats.org/officeDocument/2006/relationships/oleObject" Target="embeddings/oleObject68.bin"/><Relationship Id="rId356" Type="http://schemas.openxmlformats.org/officeDocument/2006/relationships/image" Target="media/image178.wmf"/><Relationship Id="rId563" Type="http://schemas.openxmlformats.org/officeDocument/2006/relationships/image" Target="media/image282.wmf"/><Relationship Id="rId770" Type="http://schemas.openxmlformats.org/officeDocument/2006/relationships/oleObject" Target="embeddings/oleObject372.bin"/><Relationship Id="rId1193" Type="http://schemas.openxmlformats.org/officeDocument/2006/relationships/oleObject" Target="embeddings/oleObject583.bin"/><Relationship Id="rId2037" Type="http://schemas.openxmlformats.org/officeDocument/2006/relationships/oleObject" Target="embeddings/oleObject941.bin"/><Relationship Id="rId2244" Type="http://schemas.openxmlformats.org/officeDocument/2006/relationships/image" Target="media/image1191.wmf"/><Relationship Id="rId2451" Type="http://schemas.openxmlformats.org/officeDocument/2006/relationships/oleObject" Target="embeddings/oleObject1149.bin"/><Relationship Id="rId2689" Type="http://schemas.openxmlformats.org/officeDocument/2006/relationships/image" Target="media/image1406.wmf"/><Relationship Id="rId216" Type="http://schemas.openxmlformats.org/officeDocument/2006/relationships/oleObject" Target="embeddings/oleObject98.bin"/><Relationship Id="rId423" Type="http://schemas.openxmlformats.org/officeDocument/2006/relationships/oleObject" Target="embeddings/oleObject203.bin"/><Relationship Id="rId868" Type="http://schemas.openxmlformats.org/officeDocument/2006/relationships/oleObject" Target="embeddings/oleObject421.bin"/><Relationship Id="rId1053" Type="http://schemas.openxmlformats.org/officeDocument/2006/relationships/oleObject" Target="embeddings/oleObject513.bin"/><Relationship Id="rId1260" Type="http://schemas.openxmlformats.org/officeDocument/2006/relationships/oleObject" Target="embeddings/oleObject617.bin"/><Relationship Id="rId1498" Type="http://schemas.openxmlformats.org/officeDocument/2006/relationships/image" Target="media/image754.wmf"/><Relationship Id="rId2104" Type="http://schemas.openxmlformats.org/officeDocument/2006/relationships/image" Target="media/image1120.wmf"/><Relationship Id="rId2549" Type="http://schemas.openxmlformats.org/officeDocument/2006/relationships/oleObject" Target="embeddings/oleObject1199.bin"/><Relationship Id="rId2756" Type="http://schemas.openxmlformats.org/officeDocument/2006/relationships/image" Target="media/image1447.wmf"/><Relationship Id="rId630" Type="http://schemas.openxmlformats.org/officeDocument/2006/relationships/image" Target="media/image316.wmf"/><Relationship Id="rId728" Type="http://schemas.openxmlformats.org/officeDocument/2006/relationships/image" Target="media/image366.wmf"/><Relationship Id="rId935" Type="http://schemas.openxmlformats.org/officeDocument/2006/relationships/image" Target="media/image473.wmf"/><Relationship Id="rId1358" Type="http://schemas.openxmlformats.org/officeDocument/2006/relationships/image" Target="media/image685.png"/><Relationship Id="rId1565" Type="http://schemas.openxmlformats.org/officeDocument/2006/relationships/oleObject" Target="embeddings/oleObject768.bin"/><Relationship Id="rId1772" Type="http://schemas.openxmlformats.org/officeDocument/2006/relationships/image" Target="media/image927.wmf"/><Relationship Id="rId2311" Type="http://schemas.openxmlformats.org/officeDocument/2006/relationships/image" Target="media/image1224.wmf"/><Relationship Id="rId2409" Type="http://schemas.openxmlformats.org/officeDocument/2006/relationships/image" Target="media/image1272.wmf"/><Relationship Id="rId2616" Type="http://schemas.openxmlformats.org/officeDocument/2006/relationships/oleObject" Target="embeddings/oleObject1237.bin"/><Relationship Id="rId64" Type="http://schemas.openxmlformats.org/officeDocument/2006/relationships/oleObject" Target="embeddings/oleObject25.bin"/><Relationship Id="rId1120" Type="http://schemas.openxmlformats.org/officeDocument/2006/relationships/oleObject" Target="embeddings/oleObject546.bin"/><Relationship Id="rId1218" Type="http://schemas.openxmlformats.org/officeDocument/2006/relationships/oleObject" Target="embeddings/oleObject596.bin"/><Relationship Id="rId1425" Type="http://schemas.openxmlformats.org/officeDocument/2006/relationships/image" Target="media/image716.wmf"/><Relationship Id="rId1632" Type="http://schemas.openxmlformats.org/officeDocument/2006/relationships/image" Target="media/image821.wmf"/><Relationship Id="rId1937" Type="http://schemas.openxmlformats.org/officeDocument/2006/relationships/oleObject" Target="embeddings/oleObject890.bin"/><Relationship Id="rId2199" Type="http://schemas.openxmlformats.org/officeDocument/2006/relationships/oleObject" Target="embeddings/oleObject1021.bin"/><Relationship Id="rId280" Type="http://schemas.openxmlformats.org/officeDocument/2006/relationships/image" Target="media/image140.wmf"/><Relationship Id="rId140" Type="http://schemas.openxmlformats.org/officeDocument/2006/relationships/image" Target="media/image68.wmf"/><Relationship Id="rId378" Type="http://schemas.openxmlformats.org/officeDocument/2006/relationships/image" Target="media/image189.wmf"/><Relationship Id="rId585" Type="http://schemas.openxmlformats.org/officeDocument/2006/relationships/image" Target="media/image293.png"/><Relationship Id="rId792" Type="http://schemas.openxmlformats.org/officeDocument/2006/relationships/oleObject" Target="embeddings/oleObject383.bin"/><Relationship Id="rId2059" Type="http://schemas.openxmlformats.org/officeDocument/2006/relationships/oleObject" Target="embeddings/oleObject952.bin"/><Relationship Id="rId2266" Type="http://schemas.openxmlformats.org/officeDocument/2006/relationships/image" Target="media/image1202.wmf"/><Relationship Id="rId2473" Type="http://schemas.openxmlformats.org/officeDocument/2006/relationships/image" Target="media/image1303.wmf"/><Relationship Id="rId2680" Type="http://schemas.openxmlformats.org/officeDocument/2006/relationships/oleObject" Target="embeddings/oleObject1269.bin"/><Relationship Id="rId6" Type="http://schemas.openxmlformats.org/officeDocument/2006/relationships/webSettings" Target="webSettings.xml"/><Relationship Id="rId238" Type="http://schemas.openxmlformats.org/officeDocument/2006/relationships/image" Target="media/image120.wmf"/><Relationship Id="rId445" Type="http://schemas.openxmlformats.org/officeDocument/2006/relationships/oleObject" Target="embeddings/oleObject214.bin"/><Relationship Id="rId652" Type="http://schemas.openxmlformats.org/officeDocument/2006/relationships/image" Target="media/image327.wmf"/><Relationship Id="rId1075" Type="http://schemas.openxmlformats.org/officeDocument/2006/relationships/oleObject" Target="embeddings/oleObject524.bin"/><Relationship Id="rId1282" Type="http://schemas.openxmlformats.org/officeDocument/2006/relationships/oleObject" Target="embeddings/oleObject628.bin"/><Relationship Id="rId2126" Type="http://schemas.openxmlformats.org/officeDocument/2006/relationships/oleObject" Target="embeddings/oleObject986.bin"/><Relationship Id="rId2333" Type="http://schemas.openxmlformats.org/officeDocument/2006/relationships/image" Target="media/image1235.wmf"/><Relationship Id="rId2540" Type="http://schemas.openxmlformats.org/officeDocument/2006/relationships/oleObject" Target="embeddings/oleObject1194.bin"/><Relationship Id="rId2778" Type="http://schemas.openxmlformats.org/officeDocument/2006/relationships/image" Target="media/image1469.wmf"/><Relationship Id="rId305" Type="http://schemas.openxmlformats.org/officeDocument/2006/relationships/oleObject" Target="embeddings/oleObject144.bin"/><Relationship Id="rId512" Type="http://schemas.openxmlformats.org/officeDocument/2006/relationships/image" Target="media/image256.wmf"/><Relationship Id="rId957" Type="http://schemas.openxmlformats.org/officeDocument/2006/relationships/image" Target="media/image484.wmf"/><Relationship Id="rId1142" Type="http://schemas.openxmlformats.org/officeDocument/2006/relationships/image" Target="media/image576.wmf"/><Relationship Id="rId1587" Type="http://schemas.openxmlformats.org/officeDocument/2006/relationships/oleObject" Target="embeddings/oleObject779.bin"/><Relationship Id="rId1794" Type="http://schemas.openxmlformats.org/officeDocument/2006/relationships/image" Target="media/image949.wmf"/><Relationship Id="rId2400" Type="http://schemas.openxmlformats.org/officeDocument/2006/relationships/image" Target="media/image1267.wmf"/><Relationship Id="rId2638" Type="http://schemas.openxmlformats.org/officeDocument/2006/relationships/oleObject" Target="embeddings/oleObject1248.bin"/><Relationship Id="rId86" Type="http://schemas.openxmlformats.org/officeDocument/2006/relationships/image" Target="media/image42.wmf"/><Relationship Id="rId817" Type="http://schemas.openxmlformats.org/officeDocument/2006/relationships/image" Target="media/image413.wmf"/><Relationship Id="rId1002" Type="http://schemas.openxmlformats.org/officeDocument/2006/relationships/oleObject" Target="embeddings/oleObject487.bin"/><Relationship Id="rId1447" Type="http://schemas.openxmlformats.org/officeDocument/2006/relationships/image" Target="media/image727.wmf"/><Relationship Id="rId1654" Type="http://schemas.openxmlformats.org/officeDocument/2006/relationships/oleObject" Target="embeddings/oleObject813.bin"/><Relationship Id="rId1861" Type="http://schemas.openxmlformats.org/officeDocument/2006/relationships/oleObject" Target="embeddings/oleObject852.bin"/><Relationship Id="rId2705" Type="http://schemas.openxmlformats.org/officeDocument/2006/relationships/image" Target="media/image1414.wmf"/><Relationship Id="rId1307" Type="http://schemas.openxmlformats.org/officeDocument/2006/relationships/oleObject" Target="embeddings/oleObject640.bin"/><Relationship Id="rId1514" Type="http://schemas.openxmlformats.org/officeDocument/2006/relationships/image" Target="media/image762.wmf"/><Relationship Id="rId1721" Type="http://schemas.openxmlformats.org/officeDocument/2006/relationships/image" Target="media/image876.wmf"/><Relationship Id="rId1959" Type="http://schemas.openxmlformats.org/officeDocument/2006/relationships/oleObject" Target="embeddings/oleObject901.bin"/><Relationship Id="rId13" Type="http://schemas.openxmlformats.org/officeDocument/2006/relationships/image" Target="media/image3.png"/><Relationship Id="rId1819" Type="http://schemas.openxmlformats.org/officeDocument/2006/relationships/image" Target="media/image974.wmf"/><Relationship Id="rId2190" Type="http://schemas.openxmlformats.org/officeDocument/2006/relationships/image" Target="media/image1164.wmf"/><Relationship Id="rId2288" Type="http://schemas.openxmlformats.org/officeDocument/2006/relationships/image" Target="media/image1213.wmf"/><Relationship Id="rId2495" Type="http://schemas.openxmlformats.org/officeDocument/2006/relationships/image" Target="media/image1314.wmf"/><Relationship Id="rId162" Type="http://schemas.openxmlformats.org/officeDocument/2006/relationships/image" Target="media/image79.wmf"/><Relationship Id="rId467" Type="http://schemas.openxmlformats.org/officeDocument/2006/relationships/image" Target="media/image233.wmf"/><Relationship Id="rId1097" Type="http://schemas.openxmlformats.org/officeDocument/2006/relationships/oleObject" Target="embeddings/oleObject535.bin"/><Relationship Id="rId2050" Type="http://schemas.openxmlformats.org/officeDocument/2006/relationships/image" Target="media/image1093.wmf"/><Relationship Id="rId2148" Type="http://schemas.openxmlformats.org/officeDocument/2006/relationships/image" Target="media/image1142.wmf"/><Relationship Id="rId674" Type="http://schemas.openxmlformats.org/officeDocument/2006/relationships/image" Target="media/image338.wmf"/><Relationship Id="rId881" Type="http://schemas.openxmlformats.org/officeDocument/2006/relationships/image" Target="media/image445.wmf"/><Relationship Id="rId979" Type="http://schemas.openxmlformats.org/officeDocument/2006/relationships/oleObject" Target="embeddings/oleObject476.bin"/><Relationship Id="rId2355" Type="http://schemas.openxmlformats.org/officeDocument/2006/relationships/image" Target="media/image1245.wmf"/><Relationship Id="rId2562" Type="http://schemas.openxmlformats.org/officeDocument/2006/relationships/image" Target="media/image1346.wmf"/><Relationship Id="rId327" Type="http://schemas.openxmlformats.org/officeDocument/2006/relationships/oleObject" Target="embeddings/oleObject155.bin"/><Relationship Id="rId534" Type="http://schemas.openxmlformats.org/officeDocument/2006/relationships/oleObject" Target="embeddings/oleObject258.bin"/><Relationship Id="rId741" Type="http://schemas.openxmlformats.org/officeDocument/2006/relationships/oleObject" Target="embeddings/oleObject360.bin"/><Relationship Id="rId839" Type="http://schemas.openxmlformats.org/officeDocument/2006/relationships/oleObject" Target="embeddings/oleObject406.bin"/><Relationship Id="rId1164" Type="http://schemas.openxmlformats.org/officeDocument/2006/relationships/image" Target="media/image587.wmf"/><Relationship Id="rId1371" Type="http://schemas.openxmlformats.org/officeDocument/2006/relationships/oleObject" Target="embeddings/oleObject672.bin"/><Relationship Id="rId1469" Type="http://schemas.openxmlformats.org/officeDocument/2006/relationships/image" Target="media/image740.wmf"/><Relationship Id="rId2008" Type="http://schemas.openxmlformats.org/officeDocument/2006/relationships/oleObject" Target="embeddings/oleObject926.bin"/><Relationship Id="rId2215" Type="http://schemas.openxmlformats.org/officeDocument/2006/relationships/oleObject" Target="embeddings/oleObject1029.bin"/><Relationship Id="rId2422" Type="http://schemas.openxmlformats.org/officeDocument/2006/relationships/oleObject" Target="embeddings/oleObject1134.bin"/><Relationship Id="rId601" Type="http://schemas.openxmlformats.org/officeDocument/2006/relationships/image" Target="media/image303.wmf"/><Relationship Id="rId1024" Type="http://schemas.openxmlformats.org/officeDocument/2006/relationships/oleObject" Target="embeddings/oleObject498.bin"/><Relationship Id="rId1231" Type="http://schemas.openxmlformats.org/officeDocument/2006/relationships/image" Target="media/image620.wmf"/><Relationship Id="rId1676" Type="http://schemas.openxmlformats.org/officeDocument/2006/relationships/oleObject" Target="embeddings/oleObject824.bin"/><Relationship Id="rId1883" Type="http://schemas.openxmlformats.org/officeDocument/2006/relationships/oleObject" Target="embeddings/oleObject863.bin"/><Relationship Id="rId2727" Type="http://schemas.openxmlformats.org/officeDocument/2006/relationships/image" Target="media/image1425.wmf"/><Relationship Id="rId906" Type="http://schemas.openxmlformats.org/officeDocument/2006/relationships/oleObject" Target="embeddings/oleObject439.bin"/><Relationship Id="rId1329" Type="http://schemas.openxmlformats.org/officeDocument/2006/relationships/image" Target="media/image670.png"/><Relationship Id="rId1536" Type="http://schemas.openxmlformats.org/officeDocument/2006/relationships/image" Target="media/image773.wmf"/><Relationship Id="rId1743" Type="http://schemas.openxmlformats.org/officeDocument/2006/relationships/image" Target="media/image898.wmf"/><Relationship Id="rId1950" Type="http://schemas.openxmlformats.org/officeDocument/2006/relationships/image" Target="media/image1044.wmf"/><Relationship Id="rId35" Type="http://schemas.openxmlformats.org/officeDocument/2006/relationships/image" Target="media/image16.wmf"/><Relationship Id="rId1603" Type="http://schemas.openxmlformats.org/officeDocument/2006/relationships/oleObject" Target="embeddings/oleObject787.bin"/><Relationship Id="rId1810" Type="http://schemas.openxmlformats.org/officeDocument/2006/relationships/image" Target="media/image965.wmf"/><Relationship Id="rId184" Type="http://schemas.openxmlformats.org/officeDocument/2006/relationships/image" Target="media/image92.wmf"/><Relationship Id="rId391" Type="http://schemas.openxmlformats.org/officeDocument/2006/relationships/oleObject" Target="embeddings/oleObject187.bin"/><Relationship Id="rId1908" Type="http://schemas.openxmlformats.org/officeDocument/2006/relationships/image" Target="media/image1023.wmf"/><Relationship Id="rId2072" Type="http://schemas.openxmlformats.org/officeDocument/2006/relationships/image" Target="media/image1104.wmf"/><Relationship Id="rId251" Type="http://schemas.openxmlformats.org/officeDocument/2006/relationships/oleObject" Target="embeddings/oleObject116.bin"/><Relationship Id="rId489" Type="http://schemas.openxmlformats.org/officeDocument/2006/relationships/image" Target="media/image244.wmf"/><Relationship Id="rId696" Type="http://schemas.openxmlformats.org/officeDocument/2006/relationships/oleObject" Target="embeddings/oleObject338.bin"/><Relationship Id="rId2377" Type="http://schemas.openxmlformats.org/officeDocument/2006/relationships/oleObject" Target="embeddings/oleObject1112.bin"/><Relationship Id="rId2584" Type="http://schemas.openxmlformats.org/officeDocument/2006/relationships/image" Target="media/image1357.wmf"/><Relationship Id="rId2791" Type="http://schemas.openxmlformats.org/officeDocument/2006/relationships/fontTable" Target="fontTable.xml"/><Relationship Id="rId349" Type="http://schemas.openxmlformats.org/officeDocument/2006/relationships/oleObject" Target="embeddings/oleObject166.bin"/><Relationship Id="rId556" Type="http://schemas.openxmlformats.org/officeDocument/2006/relationships/oleObject" Target="embeddings/oleObject269.bin"/><Relationship Id="rId763" Type="http://schemas.openxmlformats.org/officeDocument/2006/relationships/image" Target="media/image385.png"/><Relationship Id="rId1186" Type="http://schemas.openxmlformats.org/officeDocument/2006/relationships/image" Target="media/image598.wmf"/><Relationship Id="rId1393" Type="http://schemas.openxmlformats.org/officeDocument/2006/relationships/oleObject" Target="embeddings/oleObject684.bin"/><Relationship Id="rId2237" Type="http://schemas.openxmlformats.org/officeDocument/2006/relationships/oleObject" Target="embeddings/oleObject1040.bin"/><Relationship Id="rId2444" Type="http://schemas.openxmlformats.org/officeDocument/2006/relationships/image" Target="media/image1289.wmf"/><Relationship Id="rId111" Type="http://schemas.openxmlformats.org/officeDocument/2006/relationships/oleObject" Target="embeddings/oleObject48.bin"/><Relationship Id="rId209" Type="http://schemas.openxmlformats.org/officeDocument/2006/relationships/image" Target="media/image106.wmf"/><Relationship Id="rId416" Type="http://schemas.openxmlformats.org/officeDocument/2006/relationships/oleObject" Target="embeddings/oleObject199.bin"/><Relationship Id="rId970" Type="http://schemas.openxmlformats.org/officeDocument/2006/relationships/image" Target="media/image490.wmf"/><Relationship Id="rId1046" Type="http://schemas.openxmlformats.org/officeDocument/2006/relationships/oleObject" Target="embeddings/oleObject509.bin"/><Relationship Id="rId1253" Type="http://schemas.openxmlformats.org/officeDocument/2006/relationships/image" Target="media/image631.wmf"/><Relationship Id="rId1698" Type="http://schemas.openxmlformats.org/officeDocument/2006/relationships/oleObject" Target="embeddings/oleObject835.bin"/><Relationship Id="rId2651" Type="http://schemas.openxmlformats.org/officeDocument/2006/relationships/image" Target="media/image1387.wmf"/><Relationship Id="rId2749" Type="http://schemas.openxmlformats.org/officeDocument/2006/relationships/image" Target="media/image1440.wmf"/><Relationship Id="rId623" Type="http://schemas.openxmlformats.org/officeDocument/2006/relationships/oleObject" Target="embeddings/oleObject302.bin"/><Relationship Id="rId830" Type="http://schemas.openxmlformats.org/officeDocument/2006/relationships/image" Target="media/image420.wmf"/><Relationship Id="rId928" Type="http://schemas.openxmlformats.org/officeDocument/2006/relationships/oleObject" Target="embeddings/oleObject450.bin"/><Relationship Id="rId1460" Type="http://schemas.openxmlformats.org/officeDocument/2006/relationships/oleObject" Target="embeddings/oleObject717.bin"/><Relationship Id="rId1558" Type="http://schemas.openxmlformats.org/officeDocument/2006/relationships/image" Target="media/image784.wmf"/><Relationship Id="rId1765" Type="http://schemas.openxmlformats.org/officeDocument/2006/relationships/image" Target="media/image920.wmf"/><Relationship Id="rId2304" Type="http://schemas.openxmlformats.org/officeDocument/2006/relationships/image" Target="media/image1221.wmf"/><Relationship Id="rId2511" Type="http://schemas.openxmlformats.org/officeDocument/2006/relationships/image" Target="media/image1321.wmf"/><Relationship Id="rId2609" Type="http://schemas.openxmlformats.org/officeDocument/2006/relationships/oleObject" Target="embeddings/oleObject1233.bin"/><Relationship Id="rId57" Type="http://schemas.openxmlformats.org/officeDocument/2006/relationships/image" Target="media/image27.png"/><Relationship Id="rId1113" Type="http://schemas.openxmlformats.org/officeDocument/2006/relationships/image" Target="media/image562.wmf"/><Relationship Id="rId1320" Type="http://schemas.openxmlformats.org/officeDocument/2006/relationships/image" Target="media/image665.png"/><Relationship Id="rId1418" Type="http://schemas.openxmlformats.org/officeDocument/2006/relationships/oleObject" Target="embeddings/oleObject696.bin"/><Relationship Id="rId1972" Type="http://schemas.openxmlformats.org/officeDocument/2006/relationships/oleObject" Target="embeddings/oleObject908.bin"/><Relationship Id="rId1625" Type="http://schemas.openxmlformats.org/officeDocument/2006/relationships/oleObject" Target="embeddings/oleObject798.bin"/><Relationship Id="rId1832" Type="http://schemas.openxmlformats.org/officeDocument/2006/relationships/image" Target="media/image985.wmf"/><Relationship Id="rId2094" Type="http://schemas.openxmlformats.org/officeDocument/2006/relationships/image" Target="media/image1115.wmf"/><Relationship Id="rId273" Type="http://schemas.openxmlformats.org/officeDocument/2006/relationships/oleObject" Target="embeddings/oleObject128.bin"/><Relationship Id="rId480" Type="http://schemas.openxmlformats.org/officeDocument/2006/relationships/oleObject" Target="embeddings/oleObject232.bin"/><Relationship Id="rId2161" Type="http://schemas.openxmlformats.org/officeDocument/2006/relationships/image" Target="media/image1149.wmf"/><Relationship Id="rId2399" Type="http://schemas.openxmlformats.org/officeDocument/2006/relationships/oleObject" Target="embeddings/oleObject1123.bin"/><Relationship Id="rId133" Type="http://schemas.openxmlformats.org/officeDocument/2006/relationships/oleObject" Target="embeddings/oleObject60.bin"/><Relationship Id="rId340" Type="http://schemas.openxmlformats.org/officeDocument/2006/relationships/image" Target="media/image170.png"/><Relationship Id="rId578" Type="http://schemas.openxmlformats.org/officeDocument/2006/relationships/oleObject" Target="embeddings/oleObject280.bin"/><Relationship Id="rId785" Type="http://schemas.openxmlformats.org/officeDocument/2006/relationships/image" Target="media/image397.wmf"/><Relationship Id="rId992" Type="http://schemas.openxmlformats.org/officeDocument/2006/relationships/image" Target="media/image501.png"/><Relationship Id="rId2021" Type="http://schemas.openxmlformats.org/officeDocument/2006/relationships/oleObject" Target="embeddings/oleObject933.bin"/><Relationship Id="rId2259" Type="http://schemas.openxmlformats.org/officeDocument/2006/relationships/oleObject" Target="embeddings/oleObject1051.bin"/><Relationship Id="rId2466" Type="http://schemas.openxmlformats.org/officeDocument/2006/relationships/oleObject" Target="embeddings/oleObject1157.bin"/><Relationship Id="rId2673" Type="http://schemas.openxmlformats.org/officeDocument/2006/relationships/image" Target="media/image1398.wmf"/><Relationship Id="rId200" Type="http://schemas.openxmlformats.org/officeDocument/2006/relationships/image" Target="media/image102.png"/><Relationship Id="rId438" Type="http://schemas.openxmlformats.org/officeDocument/2006/relationships/image" Target="media/image219.wmf"/><Relationship Id="rId645" Type="http://schemas.openxmlformats.org/officeDocument/2006/relationships/oleObject" Target="embeddings/oleObject313.bin"/><Relationship Id="rId852" Type="http://schemas.openxmlformats.org/officeDocument/2006/relationships/oleObject" Target="embeddings/oleObject413.bin"/><Relationship Id="rId1068" Type="http://schemas.openxmlformats.org/officeDocument/2006/relationships/image" Target="media/image539.wmf"/><Relationship Id="rId1275" Type="http://schemas.openxmlformats.org/officeDocument/2006/relationships/image" Target="media/image642.wmf"/><Relationship Id="rId1482" Type="http://schemas.openxmlformats.org/officeDocument/2006/relationships/image" Target="media/image746.png"/><Relationship Id="rId2119" Type="http://schemas.openxmlformats.org/officeDocument/2006/relationships/image" Target="media/image1127.wmf"/><Relationship Id="rId2326" Type="http://schemas.openxmlformats.org/officeDocument/2006/relationships/oleObject" Target="embeddings/oleObject1085.bin"/><Relationship Id="rId2533" Type="http://schemas.openxmlformats.org/officeDocument/2006/relationships/image" Target="media/image1332.wmf"/><Relationship Id="rId2740" Type="http://schemas.openxmlformats.org/officeDocument/2006/relationships/oleObject" Target="embeddings/oleObject1299.bin"/><Relationship Id="rId505" Type="http://schemas.openxmlformats.org/officeDocument/2006/relationships/image" Target="media/image252.wmf"/><Relationship Id="rId712" Type="http://schemas.openxmlformats.org/officeDocument/2006/relationships/image" Target="media/image358.wmf"/><Relationship Id="rId1135" Type="http://schemas.openxmlformats.org/officeDocument/2006/relationships/image" Target="media/image573.png"/><Relationship Id="rId1342" Type="http://schemas.openxmlformats.org/officeDocument/2006/relationships/oleObject" Target="embeddings/oleObject656.bin"/><Relationship Id="rId1787" Type="http://schemas.openxmlformats.org/officeDocument/2006/relationships/image" Target="media/image942.wmf"/><Relationship Id="rId1994" Type="http://schemas.openxmlformats.org/officeDocument/2006/relationships/oleObject" Target="embeddings/oleObject919.bin"/><Relationship Id="rId79" Type="http://schemas.openxmlformats.org/officeDocument/2006/relationships/oleObject" Target="embeddings/oleObject32.bin"/><Relationship Id="rId1202" Type="http://schemas.openxmlformats.org/officeDocument/2006/relationships/image" Target="media/image606.wmf"/><Relationship Id="rId1647" Type="http://schemas.openxmlformats.org/officeDocument/2006/relationships/oleObject" Target="embeddings/oleObject809.bin"/><Relationship Id="rId1854" Type="http://schemas.openxmlformats.org/officeDocument/2006/relationships/image" Target="media/image996.png"/><Relationship Id="rId2600" Type="http://schemas.openxmlformats.org/officeDocument/2006/relationships/oleObject" Target="embeddings/oleObject1226.bin"/><Relationship Id="rId1507" Type="http://schemas.openxmlformats.org/officeDocument/2006/relationships/oleObject" Target="embeddings/oleObject739.bin"/><Relationship Id="rId1714" Type="http://schemas.openxmlformats.org/officeDocument/2006/relationships/image" Target="media/image869.wmf"/><Relationship Id="rId295" Type="http://schemas.openxmlformats.org/officeDocument/2006/relationships/oleObject" Target="embeddings/oleObject139.bin"/><Relationship Id="rId1921" Type="http://schemas.openxmlformats.org/officeDocument/2006/relationships/oleObject" Target="embeddings/oleObject882.bin"/><Relationship Id="rId2183" Type="http://schemas.openxmlformats.org/officeDocument/2006/relationships/oleObject" Target="embeddings/oleObject1013.bin"/><Relationship Id="rId2390" Type="http://schemas.openxmlformats.org/officeDocument/2006/relationships/image" Target="media/image1262.wmf"/><Relationship Id="rId2488" Type="http://schemas.openxmlformats.org/officeDocument/2006/relationships/oleObject" Target="embeddings/oleObject1168.bin"/><Relationship Id="rId155" Type="http://schemas.openxmlformats.org/officeDocument/2006/relationships/oleObject" Target="embeddings/oleObject71.bin"/><Relationship Id="rId362" Type="http://schemas.openxmlformats.org/officeDocument/2006/relationships/image" Target="media/image181.wmf"/><Relationship Id="rId1297" Type="http://schemas.openxmlformats.org/officeDocument/2006/relationships/oleObject" Target="embeddings/oleObject635.bin"/><Relationship Id="rId2043" Type="http://schemas.openxmlformats.org/officeDocument/2006/relationships/oleObject" Target="embeddings/oleObject944.bin"/><Relationship Id="rId2250" Type="http://schemas.openxmlformats.org/officeDocument/2006/relationships/image" Target="media/image1194.wmf"/><Relationship Id="rId2695" Type="http://schemas.openxmlformats.org/officeDocument/2006/relationships/image" Target="media/image1409.wmf"/><Relationship Id="rId222" Type="http://schemas.openxmlformats.org/officeDocument/2006/relationships/oleObject" Target="embeddings/oleObject101.bin"/><Relationship Id="rId667" Type="http://schemas.openxmlformats.org/officeDocument/2006/relationships/oleObject" Target="embeddings/oleObject324.bin"/><Relationship Id="rId874" Type="http://schemas.openxmlformats.org/officeDocument/2006/relationships/oleObject" Target="embeddings/oleObject424.bin"/><Relationship Id="rId2110" Type="http://schemas.openxmlformats.org/officeDocument/2006/relationships/oleObject" Target="embeddings/oleObject978.bin"/><Relationship Id="rId2348" Type="http://schemas.openxmlformats.org/officeDocument/2006/relationships/oleObject" Target="embeddings/oleObject1097.bin"/><Relationship Id="rId2555" Type="http://schemas.openxmlformats.org/officeDocument/2006/relationships/image" Target="media/image1343.wmf"/><Relationship Id="rId2762" Type="http://schemas.openxmlformats.org/officeDocument/2006/relationships/image" Target="media/image1453.wmf"/><Relationship Id="rId527" Type="http://schemas.openxmlformats.org/officeDocument/2006/relationships/image" Target="media/image264.wmf"/><Relationship Id="rId734" Type="http://schemas.openxmlformats.org/officeDocument/2006/relationships/image" Target="media/image369.wmf"/><Relationship Id="rId941" Type="http://schemas.openxmlformats.org/officeDocument/2006/relationships/image" Target="media/image476.wmf"/><Relationship Id="rId1157" Type="http://schemas.openxmlformats.org/officeDocument/2006/relationships/oleObject" Target="embeddings/oleObject565.bin"/><Relationship Id="rId1364" Type="http://schemas.openxmlformats.org/officeDocument/2006/relationships/image" Target="media/image688.wmf"/><Relationship Id="rId1571" Type="http://schemas.openxmlformats.org/officeDocument/2006/relationships/oleObject" Target="embeddings/oleObject771.bin"/><Relationship Id="rId2208" Type="http://schemas.openxmlformats.org/officeDocument/2006/relationships/image" Target="media/image1173.wmf"/><Relationship Id="rId2415" Type="http://schemas.openxmlformats.org/officeDocument/2006/relationships/image" Target="media/image1275.wmf"/><Relationship Id="rId2622" Type="http://schemas.openxmlformats.org/officeDocument/2006/relationships/oleObject" Target="embeddings/oleObject1240.bin"/><Relationship Id="rId70" Type="http://schemas.openxmlformats.org/officeDocument/2006/relationships/oleObject" Target="embeddings/oleObject28.bin"/><Relationship Id="rId801" Type="http://schemas.openxmlformats.org/officeDocument/2006/relationships/image" Target="media/image405.wmf"/><Relationship Id="rId1017" Type="http://schemas.openxmlformats.org/officeDocument/2006/relationships/image" Target="media/image514.wmf"/><Relationship Id="rId1224" Type="http://schemas.openxmlformats.org/officeDocument/2006/relationships/oleObject" Target="embeddings/oleObject599.bin"/><Relationship Id="rId1431" Type="http://schemas.openxmlformats.org/officeDocument/2006/relationships/image" Target="media/image719.wmf"/><Relationship Id="rId1669" Type="http://schemas.openxmlformats.org/officeDocument/2006/relationships/image" Target="media/image839.wmf"/><Relationship Id="rId1876" Type="http://schemas.openxmlformats.org/officeDocument/2006/relationships/image" Target="media/image1007.wmf"/><Relationship Id="rId1529" Type="http://schemas.openxmlformats.org/officeDocument/2006/relationships/oleObject" Target="embeddings/oleObject750.bin"/><Relationship Id="rId1736" Type="http://schemas.openxmlformats.org/officeDocument/2006/relationships/image" Target="media/image891.wmf"/><Relationship Id="rId1943" Type="http://schemas.openxmlformats.org/officeDocument/2006/relationships/oleObject" Target="embeddings/oleObject893.bin"/><Relationship Id="rId28" Type="http://schemas.openxmlformats.org/officeDocument/2006/relationships/image" Target="media/image11.png"/><Relationship Id="rId1803" Type="http://schemas.openxmlformats.org/officeDocument/2006/relationships/image" Target="media/image958.wmf"/><Relationship Id="rId177" Type="http://schemas.openxmlformats.org/officeDocument/2006/relationships/oleObject" Target="embeddings/oleObject80.bin"/><Relationship Id="rId384" Type="http://schemas.openxmlformats.org/officeDocument/2006/relationships/image" Target="media/image192.wmf"/><Relationship Id="rId591" Type="http://schemas.openxmlformats.org/officeDocument/2006/relationships/image" Target="media/image296.png"/><Relationship Id="rId2065" Type="http://schemas.openxmlformats.org/officeDocument/2006/relationships/oleObject" Target="embeddings/oleObject955.bin"/><Relationship Id="rId2272" Type="http://schemas.openxmlformats.org/officeDocument/2006/relationships/image" Target="media/image1205.wmf"/><Relationship Id="rId244" Type="http://schemas.openxmlformats.org/officeDocument/2006/relationships/image" Target="media/image123.wmf"/><Relationship Id="rId689" Type="http://schemas.openxmlformats.org/officeDocument/2006/relationships/oleObject" Target="embeddings/oleObject335.bin"/><Relationship Id="rId896" Type="http://schemas.openxmlformats.org/officeDocument/2006/relationships/image" Target="media/image453.wmf"/><Relationship Id="rId1081" Type="http://schemas.openxmlformats.org/officeDocument/2006/relationships/oleObject" Target="embeddings/oleObject527.bin"/><Relationship Id="rId2577" Type="http://schemas.openxmlformats.org/officeDocument/2006/relationships/oleObject" Target="embeddings/oleObject1214.bin"/><Relationship Id="rId2784" Type="http://schemas.openxmlformats.org/officeDocument/2006/relationships/image" Target="media/image1475.wmf"/><Relationship Id="rId451" Type="http://schemas.openxmlformats.org/officeDocument/2006/relationships/oleObject" Target="embeddings/oleObject217.bin"/><Relationship Id="rId549" Type="http://schemas.openxmlformats.org/officeDocument/2006/relationships/image" Target="media/image275.wmf"/><Relationship Id="rId756" Type="http://schemas.openxmlformats.org/officeDocument/2006/relationships/oleObject" Target="embeddings/oleObject366.bin"/><Relationship Id="rId1179" Type="http://schemas.openxmlformats.org/officeDocument/2006/relationships/oleObject" Target="embeddings/oleObject576.bin"/><Relationship Id="rId1386" Type="http://schemas.openxmlformats.org/officeDocument/2006/relationships/image" Target="media/image697.wmf"/><Relationship Id="rId1593" Type="http://schemas.openxmlformats.org/officeDocument/2006/relationships/oleObject" Target="embeddings/oleObject782.bin"/><Relationship Id="rId2132" Type="http://schemas.openxmlformats.org/officeDocument/2006/relationships/oleObject" Target="embeddings/oleObject989.bin"/><Relationship Id="rId2437" Type="http://schemas.openxmlformats.org/officeDocument/2006/relationships/oleObject" Target="embeddings/oleObject1142.bin"/><Relationship Id="rId104" Type="http://schemas.openxmlformats.org/officeDocument/2006/relationships/image" Target="media/image51.wmf"/><Relationship Id="rId311" Type="http://schemas.openxmlformats.org/officeDocument/2006/relationships/oleObject" Target="embeddings/oleObject147.bin"/><Relationship Id="rId409" Type="http://schemas.openxmlformats.org/officeDocument/2006/relationships/oleObject" Target="embeddings/oleObject196.bin"/><Relationship Id="rId963" Type="http://schemas.openxmlformats.org/officeDocument/2006/relationships/image" Target="media/image487.wmf"/><Relationship Id="rId1039" Type="http://schemas.openxmlformats.org/officeDocument/2006/relationships/image" Target="media/image525.wmf"/><Relationship Id="rId1246" Type="http://schemas.openxmlformats.org/officeDocument/2006/relationships/oleObject" Target="embeddings/oleObject610.bin"/><Relationship Id="rId1898" Type="http://schemas.openxmlformats.org/officeDocument/2006/relationships/image" Target="media/image1018.wmf"/><Relationship Id="rId2644" Type="http://schemas.openxmlformats.org/officeDocument/2006/relationships/oleObject" Target="embeddings/oleObject1251.bin"/><Relationship Id="rId92" Type="http://schemas.openxmlformats.org/officeDocument/2006/relationships/image" Target="media/image45.wmf"/><Relationship Id="rId616" Type="http://schemas.openxmlformats.org/officeDocument/2006/relationships/image" Target="media/image309.png"/><Relationship Id="rId823" Type="http://schemas.openxmlformats.org/officeDocument/2006/relationships/oleObject" Target="embeddings/oleObject398.bin"/><Relationship Id="rId1453" Type="http://schemas.openxmlformats.org/officeDocument/2006/relationships/image" Target="media/image730.wmf"/><Relationship Id="rId1660" Type="http://schemas.openxmlformats.org/officeDocument/2006/relationships/oleObject" Target="embeddings/oleObject816.bin"/><Relationship Id="rId1758" Type="http://schemas.openxmlformats.org/officeDocument/2006/relationships/image" Target="media/image913.wmf"/><Relationship Id="rId2504" Type="http://schemas.openxmlformats.org/officeDocument/2006/relationships/oleObject" Target="embeddings/oleObject1177.bin"/><Relationship Id="rId2711" Type="http://schemas.openxmlformats.org/officeDocument/2006/relationships/image" Target="media/image1417.wmf"/><Relationship Id="rId1106" Type="http://schemas.openxmlformats.org/officeDocument/2006/relationships/oleObject" Target="embeddings/oleObject539.bin"/><Relationship Id="rId1313" Type="http://schemas.openxmlformats.org/officeDocument/2006/relationships/oleObject" Target="embeddings/oleObject643.bin"/><Relationship Id="rId1520" Type="http://schemas.openxmlformats.org/officeDocument/2006/relationships/image" Target="media/image765.wmf"/><Relationship Id="rId1965" Type="http://schemas.openxmlformats.org/officeDocument/2006/relationships/oleObject" Target="embeddings/oleObject904.bin"/><Relationship Id="rId1618" Type="http://schemas.openxmlformats.org/officeDocument/2006/relationships/image" Target="media/image814.wmf"/><Relationship Id="rId1825" Type="http://schemas.openxmlformats.org/officeDocument/2006/relationships/image" Target="media/image980.png"/><Relationship Id="rId199" Type="http://schemas.openxmlformats.org/officeDocument/2006/relationships/oleObject" Target="embeddings/oleObject89.bin"/><Relationship Id="rId2087" Type="http://schemas.openxmlformats.org/officeDocument/2006/relationships/oleObject" Target="embeddings/oleObject966.bin"/><Relationship Id="rId2294" Type="http://schemas.openxmlformats.org/officeDocument/2006/relationships/image" Target="media/image1216.wmf"/><Relationship Id="rId266" Type="http://schemas.openxmlformats.org/officeDocument/2006/relationships/image" Target="media/image134.png"/><Relationship Id="rId473" Type="http://schemas.openxmlformats.org/officeDocument/2006/relationships/image" Target="media/image236.wmf"/><Relationship Id="rId680" Type="http://schemas.openxmlformats.org/officeDocument/2006/relationships/image" Target="media/image341.wmf"/><Relationship Id="rId2154" Type="http://schemas.openxmlformats.org/officeDocument/2006/relationships/image" Target="media/image1145.wmf"/><Relationship Id="rId2361" Type="http://schemas.openxmlformats.org/officeDocument/2006/relationships/image" Target="media/image1248.wmf"/><Relationship Id="rId2599" Type="http://schemas.openxmlformats.org/officeDocument/2006/relationships/image" Target="media/image1364.wmf"/><Relationship Id="rId126" Type="http://schemas.openxmlformats.org/officeDocument/2006/relationships/oleObject" Target="embeddings/oleObject56.bin"/><Relationship Id="rId333" Type="http://schemas.openxmlformats.org/officeDocument/2006/relationships/oleObject" Target="embeddings/oleObject158.bin"/><Relationship Id="rId540" Type="http://schemas.openxmlformats.org/officeDocument/2006/relationships/oleObject" Target="embeddings/oleObject261.bin"/><Relationship Id="rId778" Type="http://schemas.openxmlformats.org/officeDocument/2006/relationships/oleObject" Target="embeddings/oleObject376.bin"/><Relationship Id="rId985" Type="http://schemas.openxmlformats.org/officeDocument/2006/relationships/oleObject" Target="embeddings/oleObject479.bin"/><Relationship Id="rId1170" Type="http://schemas.openxmlformats.org/officeDocument/2006/relationships/image" Target="media/image590.wmf"/><Relationship Id="rId2014" Type="http://schemas.openxmlformats.org/officeDocument/2006/relationships/image" Target="media/image1075.wmf"/><Relationship Id="rId2221" Type="http://schemas.openxmlformats.org/officeDocument/2006/relationships/oleObject" Target="embeddings/oleObject1032.bin"/><Relationship Id="rId2459" Type="http://schemas.openxmlformats.org/officeDocument/2006/relationships/image" Target="media/image1296.wmf"/><Relationship Id="rId2666" Type="http://schemas.openxmlformats.org/officeDocument/2006/relationships/oleObject" Target="embeddings/oleObject1262.bin"/><Relationship Id="rId638" Type="http://schemas.openxmlformats.org/officeDocument/2006/relationships/image" Target="media/image320.wmf"/><Relationship Id="rId845" Type="http://schemas.openxmlformats.org/officeDocument/2006/relationships/oleObject" Target="embeddings/oleObject409.bin"/><Relationship Id="rId1030" Type="http://schemas.openxmlformats.org/officeDocument/2006/relationships/oleObject" Target="embeddings/oleObject501.bin"/><Relationship Id="rId1268" Type="http://schemas.openxmlformats.org/officeDocument/2006/relationships/oleObject" Target="embeddings/oleObject621.bin"/><Relationship Id="rId1475" Type="http://schemas.openxmlformats.org/officeDocument/2006/relationships/image" Target="media/image743.wmf"/><Relationship Id="rId1682" Type="http://schemas.openxmlformats.org/officeDocument/2006/relationships/oleObject" Target="embeddings/oleObject827.bin"/><Relationship Id="rId2319" Type="http://schemas.openxmlformats.org/officeDocument/2006/relationships/image" Target="media/image1228.wmf"/><Relationship Id="rId2526" Type="http://schemas.openxmlformats.org/officeDocument/2006/relationships/oleObject" Target="embeddings/oleObject1188.bin"/><Relationship Id="rId2733" Type="http://schemas.openxmlformats.org/officeDocument/2006/relationships/image" Target="media/image1428.wmf"/><Relationship Id="rId400" Type="http://schemas.openxmlformats.org/officeDocument/2006/relationships/image" Target="media/image200.wmf"/><Relationship Id="rId705" Type="http://schemas.openxmlformats.org/officeDocument/2006/relationships/oleObject" Target="embeddings/oleObject342.bin"/><Relationship Id="rId1128" Type="http://schemas.openxmlformats.org/officeDocument/2006/relationships/oleObject" Target="embeddings/oleObject550.bin"/><Relationship Id="rId1335" Type="http://schemas.openxmlformats.org/officeDocument/2006/relationships/image" Target="media/image674.wmf"/><Relationship Id="rId1542" Type="http://schemas.openxmlformats.org/officeDocument/2006/relationships/image" Target="media/image776.wmf"/><Relationship Id="rId1987" Type="http://schemas.openxmlformats.org/officeDocument/2006/relationships/image" Target="media/image1062.wmf"/><Relationship Id="rId912" Type="http://schemas.openxmlformats.org/officeDocument/2006/relationships/oleObject" Target="embeddings/oleObject442.bin"/><Relationship Id="rId1847" Type="http://schemas.openxmlformats.org/officeDocument/2006/relationships/oleObject" Target="embeddings/oleObject845.bin"/><Relationship Id="rId41" Type="http://schemas.openxmlformats.org/officeDocument/2006/relationships/image" Target="media/image19.wmf"/><Relationship Id="rId1402" Type="http://schemas.openxmlformats.org/officeDocument/2006/relationships/footer" Target="footer2.xml"/><Relationship Id="rId1707" Type="http://schemas.openxmlformats.org/officeDocument/2006/relationships/image" Target="media/image862.wmf"/><Relationship Id="rId190" Type="http://schemas.openxmlformats.org/officeDocument/2006/relationships/image" Target="media/image96.png"/><Relationship Id="rId288" Type="http://schemas.openxmlformats.org/officeDocument/2006/relationships/image" Target="media/image144.wmf"/><Relationship Id="rId1914" Type="http://schemas.openxmlformats.org/officeDocument/2006/relationships/image" Target="media/image1026.wmf"/><Relationship Id="rId495" Type="http://schemas.openxmlformats.org/officeDocument/2006/relationships/image" Target="media/image247.wmf"/><Relationship Id="rId2176" Type="http://schemas.openxmlformats.org/officeDocument/2006/relationships/image" Target="media/image1157.wmf"/><Relationship Id="rId2383" Type="http://schemas.openxmlformats.org/officeDocument/2006/relationships/oleObject" Target="embeddings/oleObject1115.bin"/><Relationship Id="rId2590" Type="http://schemas.openxmlformats.org/officeDocument/2006/relationships/image" Target="media/image1360.wmf"/><Relationship Id="rId148" Type="http://schemas.openxmlformats.org/officeDocument/2006/relationships/image" Target="media/image72.wmf"/><Relationship Id="rId355" Type="http://schemas.openxmlformats.org/officeDocument/2006/relationships/oleObject" Target="embeddings/oleObject169.bin"/><Relationship Id="rId562" Type="http://schemas.openxmlformats.org/officeDocument/2006/relationships/oleObject" Target="embeddings/oleObject272.bin"/><Relationship Id="rId1192" Type="http://schemas.openxmlformats.org/officeDocument/2006/relationships/image" Target="media/image601.wmf"/><Relationship Id="rId2036" Type="http://schemas.openxmlformats.org/officeDocument/2006/relationships/image" Target="media/image1086.wmf"/><Relationship Id="rId2243" Type="http://schemas.openxmlformats.org/officeDocument/2006/relationships/oleObject" Target="embeddings/oleObject1043.bin"/><Relationship Id="rId2450" Type="http://schemas.openxmlformats.org/officeDocument/2006/relationships/image" Target="media/image1292.wmf"/><Relationship Id="rId2688" Type="http://schemas.openxmlformats.org/officeDocument/2006/relationships/oleObject" Target="embeddings/oleObject1273.bin"/><Relationship Id="rId215" Type="http://schemas.openxmlformats.org/officeDocument/2006/relationships/image" Target="media/image109.wmf"/><Relationship Id="rId422" Type="http://schemas.openxmlformats.org/officeDocument/2006/relationships/image" Target="media/image211.png"/><Relationship Id="rId867" Type="http://schemas.openxmlformats.org/officeDocument/2006/relationships/image" Target="media/image438.wmf"/><Relationship Id="rId1052" Type="http://schemas.openxmlformats.org/officeDocument/2006/relationships/oleObject" Target="embeddings/oleObject512.bin"/><Relationship Id="rId1497" Type="http://schemas.openxmlformats.org/officeDocument/2006/relationships/oleObject" Target="embeddings/oleObject734.bin"/><Relationship Id="rId2103" Type="http://schemas.openxmlformats.org/officeDocument/2006/relationships/oleObject" Target="embeddings/oleObject974.bin"/><Relationship Id="rId2310" Type="http://schemas.openxmlformats.org/officeDocument/2006/relationships/oleObject" Target="embeddings/oleObject1077.bin"/><Relationship Id="rId2548" Type="http://schemas.openxmlformats.org/officeDocument/2006/relationships/image" Target="media/image1340.wmf"/><Relationship Id="rId2755" Type="http://schemas.openxmlformats.org/officeDocument/2006/relationships/image" Target="media/image1446.wmf"/><Relationship Id="rId727" Type="http://schemas.openxmlformats.org/officeDocument/2006/relationships/oleObject" Target="embeddings/oleObject353.bin"/><Relationship Id="rId934" Type="http://schemas.openxmlformats.org/officeDocument/2006/relationships/oleObject" Target="embeddings/oleObject453.bin"/><Relationship Id="rId1357" Type="http://schemas.openxmlformats.org/officeDocument/2006/relationships/oleObject" Target="embeddings/oleObject664.bin"/><Relationship Id="rId1564" Type="http://schemas.openxmlformats.org/officeDocument/2006/relationships/image" Target="media/image787.wmf"/><Relationship Id="rId1771" Type="http://schemas.openxmlformats.org/officeDocument/2006/relationships/image" Target="media/image926.wmf"/><Relationship Id="rId2408" Type="http://schemas.openxmlformats.org/officeDocument/2006/relationships/oleObject" Target="embeddings/oleObject1127.bin"/><Relationship Id="rId2615" Type="http://schemas.openxmlformats.org/officeDocument/2006/relationships/image" Target="media/image1369.wmf"/><Relationship Id="rId63" Type="http://schemas.openxmlformats.org/officeDocument/2006/relationships/image" Target="media/image30.wmf"/><Relationship Id="rId1217" Type="http://schemas.openxmlformats.org/officeDocument/2006/relationships/image" Target="media/image613.wmf"/><Relationship Id="rId1424" Type="http://schemas.openxmlformats.org/officeDocument/2006/relationships/oleObject" Target="embeddings/oleObject699.bin"/><Relationship Id="rId1631" Type="http://schemas.openxmlformats.org/officeDocument/2006/relationships/oleObject" Target="embeddings/oleObject801.bin"/><Relationship Id="rId1869" Type="http://schemas.openxmlformats.org/officeDocument/2006/relationships/oleObject" Target="embeddings/oleObject856.bin"/><Relationship Id="rId1729" Type="http://schemas.openxmlformats.org/officeDocument/2006/relationships/image" Target="media/image884.wmf"/><Relationship Id="rId1936" Type="http://schemas.openxmlformats.org/officeDocument/2006/relationships/image" Target="media/image1037.wmf"/><Relationship Id="rId2198" Type="http://schemas.openxmlformats.org/officeDocument/2006/relationships/image" Target="media/image1168.wmf"/><Relationship Id="rId377" Type="http://schemas.openxmlformats.org/officeDocument/2006/relationships/oleObject" Target="embeddings/oleObject180.bin"/><Relationship Id="rId584" Type="http://schemas.openxmlformats.org/officeDocument/2006/relationships/oleObject" Target="embeddings/oleObject283.bin"/><Relationship Id="rId2058" Type="http://schemas.openxmlformats.org/officeDocument/2006/relationships/image" Target="media/image1097.wmf"/><Relationship Id="rId2265" Type="http://schemas.openxmlformats.org/officeDocument/2006/relationships/oleObject" Target="embeddings/oleObject1054.bin"/><Relationship Id="rId5" Type="http://schemas.openxmlformats.org/officeDocument/2006/relationships/settings" Target="settings.xml"/><Relationship Id="rId237" Type="http://schemas.openxmlformats.org/officeDocument/2006/relationships/oleObject" Target="embeddings/oleObject109.bin"/><Relationship Id="rId791" Type="http://schemas.openxmlformats.org/officeDocument/2006/relationships/image" Target="media/image400.wmf"/><Relationship Id="rId889" Type="http://schemas.openxmlformats.org/officeDocument/2006/relationships/oleObject" Target="embeddings/oleObject431.bin"/><Relationship Id="rId1074" Type="http://schemas.openxmlformats.org/officeDocument/2006/relationships/image" Target="media/image542.wmf"/><Relationship Id="rId2472" Type="http://schemas.openxmlformats.org/officeDocument/2006/relationships/oleObject" Target="embeddings/oleObject1160.bin"/><Relationship Id="rId2777" Type="http://schemas.openxmlformats.org/officeDocument/2006/relationships/image" Target="media/image1468.wmf"/><Relationship Id="rId444" Type="http://schemas.openxmlformats.org/officeDocument/2006/relationships/image" Target="media/image222.wmf"/><Relationship Id="rId651" Type="http://schemas.openxmlformats.org/officeDocument/2006/relationships/oleObject" Target="embeddings/oleObject316.bin"/><Relationship Id="rId749" Type="http://schemas.openxmlformats.org/officeDocument/2006/relationships/image" Target="media/image377.png"/><Relationship Id="rId1281" Type="http://schemas.openxmlformats.org/officeDocument/2006/relationships/image" Target="media/image645.wmf"/><Relationship Id="rId1379" Type="http://schemas.openxmlformats.org/officeDocument/2006/relationships/oleObject" Target="embeddings/oleObject677.bin"/><Relationship Id="rId1586" Type="http://schemas.openxmlformats.org/officeDocument/2006/relationships/image" Target="media/image798.wmf"/><Relationship Id="rId2125" Type="http://schemas.openxmlformats.org/officeDocument/2006/relationships/image" Target="media/image1130.wmf"/><Relationship Id="rId2332" Type="http://schemas.openxmlformats.org/officeDocument/2006/relationships/oleObject" Target="embeddings/oleObject1088.bin"/><Relationship Id="rId304" Type="http://schemas.openxmlformats.org/officeDocument/2006/relationships/image" Target="media/image152.wmf"/><Relationship Id="rId511" Type="http://schemas.openxmlformats.org/officeDocument/2006/relationships/image" Target="media/image255.png"/><Relationship Id="rId609" Type="http://schemas.openxmlformats.org/officeDocument/2006/relationships/image" Target="media/image307.wmf"/><Relationship Id="rId956" Type="http://schemas.openxmlformats.org/officeDocument/2006/relationships/oleObject" Target="embeddings/oleObject464.bin"/><Relationship Id="rId1141" Type="http://schemas.openxmlformats.org/officeDocument/2006/relationships/oleObject" Target="embeddings/oleObject557.bin"/><Relationship Id="rId1239" Type="http://schemas.openxmlformats.org/officeDocument/2006/relationships/image" Target="media/image624.wmf"/><Relationship Id="rId1793" Type="http://schemas.openxmlformats.org/officeDocument/2006/relationships/image" Target="media/image948.wmf"/><Relationship Id="rId2637" Type="http://schemas.openxmlformats.org/officeDocument/2006/relationships/image" Target="media/image1380.wmf"/><Relationship Id="rId85" Type="http://schemas.openxmlformats.org/officeDocument/2006/relationships/oleObject" Target="embeddings/oleObject35.bin"/><Relationship Id="rId816" Type="http://schemas.openxmlformats.org/officeDocument/2006/relationships/oleObject" Target="embeddings/oleObject395.bin"/><Relationship Id="rId1001" Type="http://schemas.openxmlformats.org/officeDocument/2006/relationships/image" Target="media/image506.wmf"/><Relationship Id="rId1446" Type="http://schemas.openxmlformats.org/officeDocument/2006/relationships/oleObject" Target="embeddings/oleObject710.bin"/><Relationship Id="rId1653" Type="http://schemas.openxmlformats.org/officeDocument/2006/relationships/oleObject" Target="embeddings/oleObject812.bin"/><Relationship Id="rId1860" Type="http://schemas.openxmlformats.org/officeDocument/2006/relationships/image" Target="media/image999.wmf"/><Relationship Id="rId2704" Type="http://schemas.openxmlformats.org/officeDocument/2006/relationships/oleObject" Target="embeddings/oleObject1281.bin"/><Relationship Id="rId1306" Type="http://schemas.openxmlformats.org/officeDocument/2006/relationships/image" Target="media/image658.wmf"/><Relationship Id="rId1513" Type="http://schemas.openxmlformats.org/officeDocument/2006/relationships/oleObject" Target="embeddings/oleObject742.bin"/><Relationship Id="rId1720" Type="http://schemas.openxmlformats.org/officeDocument/2006/relationships/image" Target="media/image875.wmf"/><Relationship Id="rId1958" Type="http://schemas.openxmlformats.org/officeDocument/2006/relationships/image" Target="media/image1048.wmf"/><Relationship Id="rId12" Type="http://schemas.openxmlformats.org/officeDocument/2006/relationships/image" Target="media/image2.png"/><Relationship Id="rId1818" Type="http://schemas.openxmlformats.org/officeDocument/2006/relationships/image" Target="media/image973.wmf"/><Relationship Id="rId161" Type="http://schemas.openxmlformats.org/officeDocument/2006/relationships/oleObject" Target="embeddings/oleObject74.bin"/><Relationship Id="rId399" Type="http://schemas.openxmlformats.org/officeDocument/2006/relationships/oleObject" Target="embeddings/oleObject191.bin"/><Relationship Id="rId2287" Type="http://schemas.openxmlformats.org/officeDocument/2006/relationships/oleObject" Target="embeddings/oleObject1065.bin"/><Relationship Id="rId2494" Type="http://schemas.openxmlformats.org/officeDocument/2006/relationships/oleObject" Target="embeddings/oleObject1171.bin"/><Relationship Id="rId259" Type="http://schemas.openxmlformats.org/officeDocument/2006/relationships/oleObject" Target="embeddings/oleObject120.bin"/><Relationship Id="rId466" Type="http://schemas.openxmlformats.org/officeDocument/2006/relationships/oleObject" Target="embeddings/oleObject225.bin"/><Relationship Id="rId673" Type="http://schemas.openxmlformats.org/officeDocument/2006/relationships/oleObject" Target="embeddings/oleObject327.bin"/><Relationship Id="rId880" Type="http://schemas.openxmlformats.org/officeDocument/2006/relationships/oleObject" Target="embeddings/oleObject427.bin"/><Relationship Id="rId1096" Type="http://schemas.openxmlformats.org/officeDocument/2006/relationships/image" Target="media/image553.wmf"/><Relationship Id="rId2147" Type="http://schemas.openxmlformats.org/officeDocument/2006/relationships/oleObject" Target="embeddings/oleObject996.bin"/><Relationship Id="rId2354" Type="http://schemas.openxmlformats.org/officeDocument/2006/relationships/oleObject" Target="embeddings/oleObject1100.bin"/><Relationship Id="rId2561" Type="http://schemas.openxmlformats.org/officeDocument/2006/relationships/oleObject" Target="embeddings/oleObject1206.bin"/><Relationship Id="rId119" Type="http://schemas.openxmlformats.org/officeDocument/2006/relationships/image" Target="media/image58.wmf"/><Relationship Id="rId326" Type="http://schemas.openxmlformats.org/officeDocument/2006/relationships/image" Target="media/image163.wmf"/><Relationship Id="rId533" Type="http://schemas.openxmlformats.org/officeDocument/2006/relationships/image" Target="media/image267.wmf"/><Relationship Id="rId978" Type="http://schemas.openxmlformats.org/officeDocument/2006/relationships/image" Target="media/image494.wmf"/><Relationship Id="rId1163" Type="http://schemas.openxmlformats.org/officeDocument/2006/relationships/oleObject" Target="embeddings/oleObject568.bin"/><Relationship Id="rId1370" Type="http://schemas.openxmlformats.org/officeDocument/2006/relationships/oleObject" Target="embeddings/oleObject671.bin"/><Relationship Id="rId2007" Type="http://schemas.openxmlformats.org/officeDocument/2006/relationships/image" Target="media/image1072.wmf"/><Relationship Id="rId2214" Type="http://schemas.openxmlformats.org/officeDocument/2006/relationships/image" Target="media/image1176.wmf"/><Relationship Id="rId2659" Type="http://schemas.openxmlformats.org/officeDocument/2006/relationships/image" Target="media/image1391.wmf"/><Relationship Id="rId740" Type="http://schemas.openxmlformats.org/officeDocument/2006/relationships/image" Target="media/image372.wmf"/><Relationship Id="rId838" Type="http://schemas.openxmlformats.org/officeDocument/2006/relationships/image" Target="media/image424.wmf"/><Relationship Id="rId1023" Type="http://schemas.openxmlformats.org/officeDocument/2006/relationships/image" Target="media/image517.wmf"/><Relationship Id="rId1468" Type="http://schemas.openxmlformats.org/officeDocument/2006/relationships/oleObject" Target="embeddings/oleObject719.bin"/><Relationship Id="rId1675" Type="http://schemas.openxmlformats.org/officeDocument/2006/relationships/image" Target="media/image842.wmf"/><Relationship Id="rId1882" Type="http://schemas.openxmlformats.org/officeDocument/2006/relationships/image" Target="media/image1010.wmf"/><Relationship Id="rId2421" Type="http://schemas.openxmlformats.org/officeDocument/2006/relationships/image" Target="media/image1278.wmf"/><Relationship Id="rId2519" Type="http://schemas.openxmlformats.org/officeDocument/2006/relationships/image" Target="media/image1325.wmf"/><Relationship Id="rId2726" Type="http://schemas.openxmlformats.org/officeDocument/2006/relationships/oleObject" Target="embeddings/oleObject1292.bin"/><Relationship Id="rId600" Type="http://schemas.openxmlformats.org/officeDocument/2006/relationships/oleObject" Target="embeddings/oleObject289.bin"/><Relationship Id="rId1230" Type="http://schemas.openxmlformats.org/officeDocument/2006/relationships/oleObject" Target="embeddings/oleObject602.bin"/><Relationship Id="rId1328" Type="http://schemas.openxmlformats.org/officeDocument/2006/relationships/image" Target="media/image669.png"/><Relationship Id="rId1535" Type="http://schemas.openxmlformats.org/officeDocument/2006/relationships/oleObject" Target="embeddings/oleObject753.bin"/><Relationship Id="rId905" Type="http://schemas.openxmlformats.org/officeDocument/2006/relationships/image" Target="media/image458.wmf"/><Relationship Id="rId1742" Type="http://schemas.openxmlformats.org/officeDocument/2006/relationships/image" Target="media/image897.wmf"/><Relationship Id="rId34" Type="http://schemas.openxmlformats.org/officeDocument/2006/relationships/oleObject" Target="embeddings/oleObject10.bin"/><Relationship Id="rId1602" Type="http://schemas.openxmlformats.org/officeDocument/2006/relationships/image" Target="media/image806.wmf"/><Relationship Id="rId183" Type="http://schemas.openxmlformats.org/officeDocument/2006/relationships/oleObject" Target="embeddings/oleObject83.bin"/><Relationship Id="rId390" Type="http://schemas.openxmlformats.org/officeDocument/2006/relationships/image" Target="media/image195.wmf"/><Relationship Id="rId1907" Type="http://schemas.openxmlformats.org/officeDocument/2006/relationships/oleObject" Target="embeddings/oleObject875.bin"/><Relationship Id="rId2071" Type="http://schemas.openxmlformats.org/officeDocument/2006/relationships/oleObject" Target="embeddings/oleObject958.bin"/><Relationship Id="rId250" Type="http://schemas.openxmlformats.org/officeDocument/2006/relationships/image" Target="media/image126.wmf"/><Relationship Id="rId488" Type="http://schemas.openxmlformats.org/officeDocument/2006/relationships/oleObject" Target="embeddings/oleObject236.bin"/><Relationship Id="rId695" Type="http://schemas.openxmlformats.org/officeDocument/2006/relationships/image" Target="media/image349.wmf"/><Relationship Id="rId2169" Type="http://schemas.openxmlformats.org/officeDocument/2006/relationships/oleObject" Target="embeddings/oleObject1006.bin"/><Relationship Id="rId2376" Type="http://schemas.openxmlformats.org/officeDocument/2006/relationships/image" Target="media/image1255.wmf"/><Relationship Id="rId2583" Type="http://schemas.openxmlformats.org/officeDocument/2006/relationships/oleObject" Target="embeddings/oleObject1217.bin"/><Relationship Id="rId2790" Type="http://schemas.openxmlformats.org/officeDocument/2006/relationships/footer" Target="footer3.xml"/><Relationship Id="rId110" Type="http://schemas.openxmlformats.org/officeDocument/2006/relationships/image" Target="media/image54.wmf"/><Relationship Id="rId348" Type="http://schemas.openxmlformats.org/officeDocument/2006/relationships/image" Target="media/image174.wmf"/><Relationship Id="rId555" Type="http://schemas.openxmlformats.org/officeDocument/2006/relationships/image" Target="media/image278.wmf"/><Relationship Id="rId762" Type="http://schemas.openxmlformats.org/officeDocument/2006/relationships/oleObject" Target="embeddings/oleObject369.bin"/><Relationship Id="rId1185" Type="http://schemas.openxmlformats.org/officeDocument/2006/relationships/oleObject" Target="embeddings/oleObject579.bin"/><Relationship Id="rId1392" Type="http://schemas.openxmlformats.org/officeDocument/2006/relationships/image" Target="media/image700.wmf"/><Relationship Id="rId2029" Type="http://schemas.openxmlformats.org/officeDocument/2006/relationships/oleObject" Target="embeddings/oleObject937.bin"/><Relationship Id="rId2236" Type="http://schemas.openxmlformats.org/officeDocument/2006/relationships/image" Target="media/image1187.wmf"/><Relationship Id="rId2443" Type="http://schemas.openxmlformats.org/officeDocument/2006/relationships/oleObject" Target="embeddings/oleObject1145.bin"/><Relationship Id="rId2650" Type="http://schemas.openxmlformats.org/officeDocument/2006/relationships/oleObject" Target="embeddings/oleObject1254.bin"/><Relationship Id="rId208" Type="http://schemas.openxmlformats.org/officeDocument/2006/relationships/oleObject" Target="embeddings/oleObject94.bin"/><Relationship Id="rId415" Type="http://schemas.openxmlformats.org/officeDocument/2006/relationships/image" Target="media/image208.png"/><Relationship Id="rId622" Type="http://schemas.openxmlformats.org/officeDocument/2006/relationships/image" Target="media/image312.wmf"/><Relationship Id="rId1045" Type="http://schemas.openxmlformats.org/officeDocument/2006/relationships/image" Target="media/image528.wmf"/><Relationship Id="rId1252" Type="http://schemas.openxmlformats.org/officeDocument/2006/relationships/oleObject" Target="embeddings/oleObject613.bin"/><Relationship Id="rId1697" Type="http://schemas.openxmlformats.org/officeDocument/2006/relationships/image" Target="media/image853.wmf"/><Relationship Id="rId2303" Type="http://schemas.openxmlformats.org/officeDocument/2006/relationships/oleObject" Target="embeddings/oleObject1073.bin"/><Relationship Id="rId2510" Type="http://schemas.openxmlformats.org/officeDocument/2006/relationships/oleObject" Target="embeddings/oleObject1180.bin"/><Relationship Id="rId2748" Type="http://schemas.openxmlformats.org/officeDocument/2006/relationships/image" Target="media/image1439.wmf"/><Relationship Id="rId927" Type="http://schemas.openxmlformats.org/officeDocument/2006/relationships/image" Target="media/image469.wmf"/><Relationship Id="rId1112" Type="http://schemas.openxmlformats.org/officeDocument/2006/relationships/oleObject" Target="embeddings/oleObject542.bin"/><Relationship Id="rId1557" Type="http://schemas.openxmlformats.org/officeDocument/2006/relationships/oleObject" Target="embeddings/oleObject764.bin"/><Relationship Id="rId1764" Type="http://schemas.openxmlformats.org/officeDocument/2006/relationships/image" Target="media/image919.wmf"/><Relationship Id="rId1971" Type="http://schemas.openxmlformats.org/officeDocument/2006/relationships/image" Target="media/image1054.wmf"/><Relationship Id="rId2608" Type="http://schemas.openxmlformats.org/officeDocument/2006/relationships/oleObject" Target="embeddings/oleObject1232.bin"/><Relationship Id="rId56" Type="http://schemas.openxmlformats.org/officeDocument/2006/relationships/oleObject" Target="embeddings/oleObject21.bin"/><Relationship Id="rId1417" Type="http://schemas.openxmlformats.org/officeDocument/2006/relationships/image" Target="media/image712.wmf"/><Relationship Id="rId1624" Type="http://schemas.openxmlformats.org/officeDocument/2006/relationships/image" Target="media/image817.wmf"/><Relationship Id="rId1831" Type="http://schemas.openxmlformats.org/officeDocument/2006/relationships/oleObject" Target="embeddings/oleObject837.bin"/><Relationship Id="rId1929" Type="http://schemas.openxmlformats.org/officeDocument/2006/relationships/oleObject" Target="embeddings/oleObject886.bin"/><Relationship Id="rId2093" Type="http://schemas.openxmlformats.org/officeDocument/2006/relationships/oleObject" Target="embeddings/oleObject969.bin"/><Relationship Id="rId2398" Type="http://schemas.openxmlformats.org/officeDocument/2006/relationships/image" Target="media/image1266.wmf"/><Relationship Id="rId272" Type="http://schemas.openxmlformats.org/officeDocument/2006/relationships/image" Target="media/image136.wmf"/><Relationship Id="rId577" Type="http://schemas.openxmlformats.org/officeDocument/2006/relationships/image" Target="media/image289.wmf"/><Relationship Id="rId2160" Type="http://schemas.openxmlformats.org/officeDocument/2006/relationships/oleObject" Target="embeddings/oleObject1002.bin"/><Relationship Id="rId2258" Type="http://schemas.openxmlformats.org/officeDocument/2006/relationships/image" Target="media/image1198.wmf"/><Relationship Id="rId132" Type="http://schemas.openxmlformats.org/officeDocument/2006/relationships/image" Target="media/image64.wmf"/><Relationship Id="rId784" Type="http://schemas.openxmlformats.org/officeDocument/2006/relationships/oleObject" Target="embeddings/oleObject379.bin"/><Relationship Id="rId991" Type="http://schemas.openxmlformats.org/officeDocument/2006/relationships/oleObject" Target="embeddings/oleObject482.bin"/><Relationship Id="rId1067" Type="http://schemas.openxmlformats.org/officeDocument/2006/relationships/oleObject" Target="embeddings/oleObject520.bin"/><Relationship Id="rId2020" Type="http://schemas.openxmlformats.org/officeDocument/2006/relationships/image" Target="media/image1078.wmf"/><Relationship Id="rId2465" Type="http://schemas.openxmlformats.org/officeDocument/2006/relationships/image" Target="media/image1299.wmf"/><Relationship Id="rId2672" Type="http://schemas.openxmlformats.org/officeDocument/2006/relationships/oleObject" Target="embeddings/oleObject1265.bin"/><Relationship Id="rId437" Type="http://schemas.openxmlformats.org/officeDocument/2006/relationships/oleObject" Target="embeddings/oleObject210.bin"/><Relationship Id="rId644" Type="http://schemas.openxmlformats.org/officeDocument/2006/relationships/image" Target="media/image323.wmf"/><Relationship Id="rId851" Type="http://schemas.openxmlformats.org/officeDocument/2006/relationships/image" Target="media/image430.wmf"/><Relationship Id="rId1274" Type="http://schemas.openxmlformats.org/officeDocument/2006/relationships/oleObject" Target="embeddings/oleObject624.bin"/><Relationship Id="rId1481" Type="http://schemas.openxmlformats.org/officeDocument/2006/relationships/oleObject" Target="embeddings/oleObject726.bin"/><Relationship Id="rId1579" Type="http://schemas.openxmlformats.org/officeDocument/2006/relationships/oleObject" Target="embeddings/oleObject775.bin"/><Relationship Id="rId2118" Type="http://schemas.openxmlformats.org/officeDocument/2006/relationships/oleObject" Target="embeddings/oleObject982.bin"/><Relationship Id="rId2325" Type="http://schemas.openxmlformats.org/officeDocument/2006/relationships/image" Target="media/image1231.wmf"/><Relationship Id="rId2532" Type="http://schemas.openxmlformats.org/officeDocument/2006/relationships/oleObject" Target="embeddings/oleObject1191.bin"/><Relationship Id="rId504" Type="http://schemas.openxmlformats.org/officeDocument/2006/relationships/oleObject" Target="embeddings/oleObject244.bin"/><Relationship Id="rId711" Type="http://schemas.openxmlformats.org/officeDocument/2006/relationships/oleObject" Target="embeddings/oleObject345.bin"/><Relationship Id="rId949" Type="http://schemas.openxmlformats.org/officeDocument/2006/relationships/image" Target="media/image480.wmf"/><Relationship Id="rId1134" Type="http://schemas.openxmlformats.org/officeDocument/2006/relationships/oleObject" Target="embeddings/oleObject553.bin"/><Relationship Id="rId1341" Type="http://schemas.openxmlformats.org/officeDocument/2006/relationships/image" Target="media/image677.wmf"/><Relationship Id="rId1786" Type="http://schemas.openxmlformats.org/officeDocument/2006/relationships/image" Target="media/image941.wmf"/><Relationship Id="rId1993" Type="http://schemas.openxmlformats.org/officeDocument/2006/relationships/image" Target="media/image1065.wmf"/><Relationship Id="rId78" Type="http://schemas.openxmlformats.org/officeDocument/2006/relationships/image" Target="media/image38.wmf"/><Relationship Id="rId809" Type="http://schemas.openxmlformats.org/officeDocument/2006/relationships/image" Target="media/image409.wmf"/><Relationship Id="rId1201" Type="http://schemas.openxmlformats.org/officeDocument/2006/relationships/oleObject" Target="embeddings/oleObject587.bin"/><Relationship Id="rId1439" Type="http://schemas.openxmlformats.org/officeDocument/2006/relationships/image" Target="media/image723.wmf"/><Relationship Id="rId1646" Type="http://schemas.openxmlformats.org/officeDocument/2006/relationships/image" Target="media/image828.wmf"/><Relationship Id="rId1853" Type="http://schemas.openxmlformats.org/officeDocument/2006/relationships/oleObject" Target="embeddings/oleObject848.bin"/><Relationship Id="rId1506" Type="http://schemas.openxmlformats.org/officeDocument/2006/relationships/image" Target="media/image758.wmf"/><Relationship Id="rId1713" Type="http://schemas.openxmlformats.org/officeDocument/2006/relationships/image" Target="media/image868.wmf"/><Relationship Id="rId1920" Type="http://schemas.openxmlformats.org/officeDocument/2006/relationships/image" Target="media/image1029.wmf"/><Relationship Id="rId294" Type="http://schemas.openxmlformats.org/officeDocument/2006/relationships/image" Target="media/image147.png"/><Relationship Id="rId2182" Type="http://schemas.openxmlformats.org/officeDocument/2006/relationships/image" Target="media/image1160.wmf"/><Relationship Id="rId154" Type="http://schemas.openxmlformats.org/officeDocument/2006/relationships/image" Target="media/image75.png"/><Relationship Id="rId361" Type="http://schemas.openxmlformats.org/officeDocument/2006/relationships/oleObject" Target="embeddings/oleObject172.bin"/><Relationship Id="rId599" Type="http://schemas.openxmlformats.org/officeDocument/2006/relationships/image" Target="media/image302.wmf"/><Relationship Id="rId2042" Type="http://schemas.openxmlformats.org/officeDocument/2006/relationships/image" Target="media/image1089.wmf"/><Relationship Id="rId2487" Type="http://schemas.openxmlformats.org/officeDocument/2006/relationships/image" Target="media/image1310.wmf"/><Relationship Id="rId2694" Type="http://schemas.openxmlformats.org/officeDocument/2006/relationships/oleObject" Target="embeddings/oleObject1276.bin"/><Relationship Id="rId459" Type="http://schemas.openxmlformats.org/officeDocument/2006/relationships/image" Target="media/image229.wmf"/><Relationship Id="rId666" Type="http://schemas.openxmlformats.org/officeDocument/2006/relationships/image" Target="media/image334.wmf"/><Relationship Id="rId873" Type="http://schemas.openxmlformats.org/officeDocument/2006/relationships/image" Target="media/image441.wmf"/><Relationship Id="rId1089" Type="http://schemas.openxmlformats.org/officeDocument/2006/relationships/oleObject" Target="embeddings/oleObject531.bin"/><Relationship Id="rId1296" Type="http://schemas.openxmlformats.org/officeDocument/2006/relationships/image" Target="media/image653.wmf"/><Relationship Id="rId2347" Type="http://schemas.openxmlformats.org/officeDocument/2006/relationships/image" Target="media/image1241.wmf"/><Relationship Id="rId2554" Type="http://schemas.openxmlformats.org/officeDocument/2006/relationships/oleObject" Target="embeddings/oleObject1202.bin"/><Relationship Id="rId221" Type="http://schemas.openxmlformats.org/officeDocument/2006/relationships/image" Target="media/image112.wmf"/><Relationship Id="rId319" Type="http://schemas.openxmlformats.org/officeDocument/2006/relationships/oleObject" Target="embeddings/oleObject151.bin"/><Relationship Id="rId526" Type="http://schemas.openxmlformats.org/officeDocument/2006/relationships/oleObject" Target="embeddings/oleObject254.bin"/><Relationship Id="rId1156" Type="http://schemas.openxmlformats.org/officeDocument/2006/relationships/image" Target="media/image583.wmf"/><Relationship Id="rId1363" Type="http://schemas.openxmlformats.org/officeDocument/2006/relationships/oleObject" Target="embeddings/oleObject667.bin"/><Relationship Id="rId2207" Type="http://schemas.openxmlformats.org/officeDocument/2006/relationships/oleObject" Target="embeddings/oleObject1025.bin"/><Relationship Id="rId2761" Type="http://schemas.openxmlformats.org/officeDocument/2006/relationships/image" Target="media/image1452.wmf"/><Relationship Id="rId733" Type="http://schemas.openxmlformats.org/officeDocument/2006/relationships/oleObject" Target="embeddings/oleObject356.bin"/><Relationship Id="rId940" Type="http://schemas.openxmlformats.org/officeDocument/2006/relationships/oleObject" Target="embeddings/oleObject456.bin"/><Relationship Id="rId1016" Type="http://schemas.openxmlformats.org/officeDocument/2006/relationships/oleObject" Target="embeddings/oleObject494.bin"/><Relationship Id="rId1570" Type="http://schemas.openxmlformats.org/officeDocument/2006/relationships/image" Target="media/image790.wmf"/><Relationship Id="rId1668" Type="http://schemas.openxmlformats.org/officeDocument/2006/relationships/oleObject" Target="embeddings/oleObject820.bin"/><Relationship Id="rId1875" Type="http://schemas.openxmlformats.org/officeDocument/2006/relationships/oleObject" Target="embeddings/oleObject859.bin"/><Relationship Id="rId2414" Type="http://schemas.openxmlformats.org/officeDocument/2006/relationships/oleObject" Target="embeddings/oleObject1130.bin"/><Relationship Id="rId2621" Type="http://schemas.openxmlformats.org/officeDocument/2006/relationships/image" Target="media/image1372.wmf"/><Relationship Id="rId2719" Type="http://schemas.openxmlformats.org/officeDocument/2006/relationships/image" Target="media/image1421.wmf"/><Relationship Id="rId800" Type="http://schemas.openxmlformats.org/officeDocument/2006/relationships/oleObject" Target="embeddings/oleObject387.bin"/><Relationship Id="rId1223" Type="http://schemas.openxmlformats.org/officeDocument/2006/relationships/image" Target="media/image616.wmf"/><Relationship Id="rId1430" Type="http://schemas.openxmlformats.org/officeDocument/2006/relationships/oleObject" Target="embeddings/oleObject702.bin"/><Relationship Id="rId1528" Type="http://schemas.openxmlformats.org/officeDocument/2006/relationships/image" Target="media/image769.wmf"/><Relationship Id="rId1735" Type="http://schemas.openxmlformats.org/officeDocument/2006/relationships/image" Target="media/image890.wmf"/><Relationship Id="rId1942" Type="http://schemas.openxmlformats.org/officeDocument/2006/relationships/image" Target="media/image1040.wmf"/><Relationship Id="rId27" Type="http://schemas.openxmlformats.org/officeDocument/2006/relationships/oleObject" Target="embeddings/oleObject8.bin"/><Relationship Id="rId1802" Type="http://schemas.openxmlformats.org/officeDocument/2006/relationships/image" Target="media/image957.wmf"/><Relationship Id="rId176" Type="http://schemas.openxmlformats.org/officeDocument/2006/relationships/image" Target="media/image88.wmf"/><Relationship Id="rId383" Type="http://schemas.openxmlformats.org/officeDocument/2006/relationships/oleObject" Target="embeddings/oleObject183.bin"/><Relationship Id="rId590" Type="http://schemas.openxmlformats.org/officeDocument/2006/relationships/oleObject" Target="embeddings/oleObject286.bin"/><Relationship Id="rId2064" Type="http://schemas.openxmlformats.org/officeDocument/2006/relationships/image" Target="media/image1100.wmf"/><Relationship Id="rId2271" Type="http://schemas.openxmlformats.org/officeDocument/2006/relationships/oleObject" Target="embeddings/oleObject1057.bin"/><Relationship Id="rId243" Type="http://schemas.openxmlformats.org/officeDocument/2006/relationships/oleObject" Target="embeddings/oleObject112.bin"/><Relationship Id="rId450" Type="http://schemas.openxmlformats.org/officeDocument/2006/relationships/image" Target="media/image225.wmf"/><Relationship Id="rId688" Type="http://schemas.openxmlformats.org/officeDocument/2006/relationships/image" Target="media/image345.png"/><Relationship Id="rId895" Type="http://schemas.openxmlformats.org/officeDocument/2006/relationships/oleObject" Target="embeddings/oleObject434.bin"/><Relationship Id="rId1080" Type="http://schemas.openxmlformats.org/officeDocument/2006/relationships/image" Target="media/image545.wmf"/><Relationship Id="rId2131" Type="http://schemas.openxmlformats.org/officeDocument/2006/relationships/image" Target="media/image1133.wmf"/><Relationship Id="rId2369" Type="http://schemas.openxmlformats.org/officeDocument/2006/relationships/image" Target="media/image1252.wmf"/><Relationship Id="rId2576" Type="http://schemas.openxmlformats.org/officeDocument/2006/relationships/image" Target="media/image1353.wmf"/><Relationship Id="rId2783" Type="http://schemas.openxmlformats.org/officeDocument/2006/relationships/image" Target="media/image1474.wmf"/><Relationship Id="rId103" Type="http://schemas.openxmlformats.org/officeDocument/2006/relationships/oleObject" Target="embeddings/oleObject44.bin"/><Relationship Id="rId310" Type="http://schemas.openxmlformats.org/officeDocument/2006/relationships/image" Target="media/image155.wmf"/><Relationship Id="rId548" Type="http://schemas.openxmlformats.org/officeDocument/2006/relationships/oleObject" Target="embeddings/oleObject265.bin"/><Relationship Id="rId755" Type="http://schemas.openxmlformats.org/officeDocument/2006/relationships/image" Target="media/image381.wmf"/><Relationship Id="rId962" Type="http://schemas.openxmlformats.org/officeDocument/2006/relationships/oleObject" Target="embeddings/oleObject467.bin"/><Relationship Id="rId1178" Type="http://schemas.openxmlformats.org/officeDocument/2006/relationships/image" Target="media/image594.wmf"/><Relationship Id="rId1385" Type="http://schemas.openxmlformats.org/officeDocument/2006/relationships/oleObject" Target="embeddings/oleObject680.bin"/><Relationship Id="rId1592" Type="http://schemas.openxmlformats.org/officeDocument/2006/relationships/image" Target="media/image801.wmf"/><Relationship Id="rId2229" Type="http://schemas.openxmlformats.org/officeDocument/2006/relationships/oleObject" Target="embeddings/oleObject1036.bin"/><Relationship Id="rId2436" Type="http://schemas.openxmlformats.org/officeDocument/2006/relationships/image" Target="media/image1285.wmf"/><Relationship Id="rId2643" Type="http://schemas.openxmlformats.org/officeDocument/2006/relationships/image" Target="media/image1383.wmf"/><Relationship Id="rId91" Type="http://schemas.openxmlformats.org/officeDocument/2006/relationships/oleObject" Target="embeddings/oleObject38.bin"/><Relationship Id="rId408" Type="http://schemas.openxmlformats.org/officeDocument/2006/relationships/image" Target="media/image204.png"/><Relationship Id="rId615" Type="http://schemas.openxmlformats.org/officeDocument/2006/relationships/oleObject" Target="embeddings/oleObject298.bin"/><Relationship Id="rId822" Type="http://schemas.openxmlformats.org/officeDocument/2006/relationships/image" Target="media/image416.wmf"/><Relationship Id="rId1038" Type="http://schemas.openxmlformats.org/officeDocument/2006/relationships/oleObject" Target="embeddings/oleObject505.bin"/><Relationship Id="rId1245" Type="http://schemas.openxmlformats.org/officeDocument/2006/relationships/image" Target="media/image627.wmf"/><Relationship Id="rId1452" Type="http://schemas.openxmlformats.org/officeDocument/2006/relationships/oleObject" Target="embeddings/oleObject713.bin"/><Relationship Id="rId1897" Type="http://schemas.openxmlformats.org/officeDocument/2006/relationships/oleObject" Target="embeddings/oleObject870.bin"/><Relationship Id="rId2503" Type="http://schemas.openxmlformats.org/officeDocument/2006/relationships/image" Target="media/image1317.wmf"/><Relationship Id="rId1105" Type="http://schemas.openxmlformats.org/officeDocument/2006/relationships/image" Target="media/image558.wmf"/><Relationship Id="rId1312" Type="http://schemas.openxmlformats.org/officeDocument/2006/relationships/image" Target="media/image661.wmf"/><Relationship Id="rId1757" Type="http://schemas.openxmlformats.org/officeDocument/2006/relationships/image" Target="media/image912.wmf"/><Relationship Id="rId1964" Type="http://schemas.openxmlformats.org/officeDocument/2006/relationships/image" Target="media/image1051.wmf"/><Relationship Id="rId2710" Type="http://schemas.openxmlformats.org/officeDocument/2006/relationships/oleObject" Target="embeddings/oleObject1284.bin"/><Relationship Id="rId49" Type="http://schemas.openxmlformats.org/officeDocument/2006/relationships/image" Target="media/image23.wmf"/><Relationship Id="rId1617" Type="http://schemas.openxmlformats.org/officeDocument/2006/relationships/oleObject" Target="embeddings/oleObject794.bin"/><Relationship Id="rId1824" Type="http://schemas.openxmlformats.org/officeDocument/2006/relationships/image" Target="media/image979.wmf"/><Relationship Id="rId198" Type="http://schemas.openxmlformats.org/officeDocument/2006/relationships/image" Target="media/image101.wmf"/><Relationship Id="rId2086" Type="http://schemas.openxmlformats.org/officeDocument/2006/relationships/image" Target="media/image1111.wmf"/><Relationship Id="rId2293" Type="http://schemas.openxmlformats.org/officeDocument/2006/relationships/oleObject" Target="embeddings/oleObject1068.bin"/><Relationship Id="rId2598" Type="http://schemas.openxmlformats.org/officeDocument/2006/relationships/oleObject" Target="embeddings/oleObject1225.bin"/><Relationship Id="rId265" Type="http://schemas.openxmlformats.org/officeDocument/2006/relationships/oleObject" Target="embeddings/oleObject123.bin"/><Relationship Id="rId472" Type="http://schemas.openxmlformats.org/officeDocument/2006/relationships/oleObject" Target="embeddings/oleObject228.bin"/><Relationship Id="rId2153" Type="http://schemas.openxmlformats.org/officeDocument/2006/relationships/oleObject" Target="embeddings/oleObject999.bin"/><Relationship Id="rId2360" Type="http://schemas.openxmlformats.org/officeDocument/2006/relationships/oleObject" Target="embeddings/oleObject1103.bin"/><Relationship Id="rId125" Type="http://schemas.openxmlformats.org/officeDocument/2006/relationships/image" Target="media/image61.wmf"/><Relationship Id="rId332" Type="http://schemas.openxmlformats.org/officeDocument/2006/relationships/image" Target="media/image166.wmf"/><Relationship Id="rId777" Type="http://schemas.openxmlformats.org/officeDocument/2006/relationships/image" Target="media/image393.wmf"/><Relationship Id="rId984" Type="http://schemas.openxmlformats.org/officeDocument/2006/relationships/image" Target="media/image497.wmf"/><Relationship Id="rId2013" Type="http://schemas.openxmlformats.org/officeDocument/2006/relationships/oleObject" Target="embeddings/oleObject929.bin"/><Relationship Id="rId2220" Type="http://schemas.openxmlformats.org/officeDocument/2006/relationships/image" Target="media/image1179.wmf"/><Relationship Id="rId2458" Type="http://schemas.openxmlformats.org/officeDocument/2006/relationships/oleObject" Target="embeddings/oleObject1153.bin"/><Relationship Id="rId2665" Type="http://schemas.openxmlformats.org/officeDocument/2006/relationships/image" Target="media/image1394.wmf"/><Relationship Id="rId637" Type="http://schemas.openxmlformats.org/officeDocument/2006/relationships/oleObject" Target="embeddings/oleObject309.bin"/><Relationship Id="rId844" Type="http://schemas.openxmlformats.org/officeDocument/2006/relationships/image" Target="media/image427.wmf"/><Relationship Id="rId1267" Type="http://schemas.openxmlformats.org/officeDocument/2006/relationships/image" Target="media/image638.wmf"/><Relationship Id="rId1474" Type="http://schemas.openxmlformats.org/officeDocument/2006/relationships/oleObject" Target="embeddings/oleObject722.bin"/><Relationship Id="rId1681" Type="http://schemas.openxmlformats.org/officeDocument/2006/relationships/image" Target="media/image845.wmf"/><Relationship Id="rId2318" Type="http://schemas.openxmlformats.org/officeDocument/2006/relationships/oleObject" Target="embeddings/oleObject1081.bin"/><Relationship Id="rId2525" Type="http://schemas.openxmlformats.org/officeDocument/2006/relationships/image" Target="media/image1328.wmf"/><Relationship Id="rId2732" Type="http://schemas.openxmlformats.org/officeDocument/2006/relationships/oleObject" Target="embeddings/oleObject1295.bin"/><Relationship Id="rId704" Type="http://schemas.openxmlformats.org/officeDocument/2006/relationships/image" Target="media/image354.wmf"/><Relationship Id="rId911" Type="http://schemas.openxmlformats.org/officeDocument/2006/relationships/image" Target="media/image461.wmf"/><Relationship Id="rId1127" Type="http://schemas.openxmlformats.org/officeDocument/2006/relationships/image" Target="media/image569.wmf"/><Relationship Id="rId1334" Type="http://schemas.openxmlformats.org/officeDocument/2006/relationships/oleObject" Target="embeddings/oleObject652.bin"/><Relationship Id="rId1541" Type="http://schemas.openxmlformats.org/officeDocument/2006/relationships/oleObject" Target="embeddings/oleObject756.bin"/><Relationship Id="rId1779" Type="http://schemas.openxmlformats.org/officeDocument/2006/relationships/image" Target="media/image934.wmf"/><Relationship Id="rId1986" Type="http://schemas.openxmlformats.org/officeDocument/2006/relationships/oleObject" Target="embeddings/oleObject915.bin"/><Relationship Id="rId40" Type="http://schemas.openxmlformats.org/officeDocument/2006/relationships/oleObject" Target="embeddings/oleObject13.bin"/><Relationship Id="rId1401" Type="http://schemas.openxmlformats.org/officeDocument/2006/relationships/oleObject" Target="embeddings/oleObject688.bin"/><Relationship Id="rId1639" Type="http://schemas.openxmlformats.org/officeDocument/2006/relationships/oleObject" Target="embeddings/oleObject805.bin"/><Relationship Id="rId1846" Type="http://schemas.openxmlformats.org/officeDocument/2006/relationships/image" Target="media/image992.wmf"/><Relationship Id="rId1706" Type="http://schemas.openxmlformats.org/officeDocument/2006/relationships/image" Target="media/image861.wmf"/><Relationship Id="rId1913" Type="http://schemas.openxmlformats.org/officeDocument/2006/relationships/oleObject" Target="embeddings/oleObject878.bin"/><Relationship Id="rId287" Type="http://schemas.openxmlformats.org/officeDocument/2006/relationships/oleObject" Target="embeddings/oleObject135.bin"/><Relationship Id="rId494" Type="http://schemas.openxmlformats.org/officeDocument/2006/relationships/oleObject" Target="embeddings/oleObject239.bin"/><Relationship Id="rId2175" Type="http://schemas.openxmlformats.org/officeDocument/2006/relationships/oleObject" Target="embeddings/oleObject1009.bin"/><Relationship Id="rId2382" Type="http://schemas.openxmlformats.org/officeDocument/2006/relationships/image" Target="media/image1258.wmf"/><Relationship Id="rId147" Type="http://schemas.openxmlformats.org/officeDocument/2006/relationships/oleObject" Target="embeddings/oleObject67.bin"/><Relationship Id="rId354" Type="http://schemas.openxmlformats.org/officeDocument/2006/relationships/image" Target="media/image177.wmf"/><Relationship Id="rId799" Type="http://schemas.openxmlformats.org/officeDocument/2006/relationships/image" Target="media/image404.wmf"/><Relationship Id="rId1191" Type="http://schemas.openxmlformats.org/officeDocument/2006/relationships/oleObject" Target="embeddings/oleObject582.bin"/><Relationship Id="rId2035" Type="http://schemas.openxmlformats.org/officeDocument/2006/relationships/oleObject" Target="embeddings/oleObject940.bin"/><Relationship Id="rId2687" Type="http://schemas.openxmlformats.org/officeDocument/2006/relationships/image" Target="media/image1405.wmf"/><Relationship Id="rId561" Type="http://schemas.openxmlformats.org/officeDocument/2006/relationships/image" Target="media/image281.png"/><Relationship Id="rId659" Type="http://schemas.openxmlformats.org/officeDocument/2006/relationships/oleObject" Target="embeddings/oleObject320.bin"/><Relationship Id="rId866" Type="http://schemas.openxmlformats.org/officeDocument/2006/relationships/oleObject" Target="embeddings/oleObject420.bin"/><Relationship Id="rId1289" Type="http://schemas.openxmlformats.org/officeDocument/2006/relationships/oleObject" Target="embeddings/oleObject631.bin"/><Relationship Id="rId1496" Type="http://schemas.openxmlformats.org/officeDocument/2006/relationships/image" Target="media/image753.wmf"/><Relationship Id="rId2242" Type="http://schemas.openxmlformats.org/officeDocument/2006/relationships/image" Target="media/image1190.wmf"/><Relationship Id="rId2547" Type="http://schemas.openxmlformats.org/officeDocument/2006/relationships/oleObject" Target="embeddings/oleObject1198.bin"/><Relationship Id="rId214" Type="http://schemas.openxmlformats.org/officeDocument/2006/relationships/oleObject" Target="embeddings/oleObject97.bin"/><Relationship Id="rId421" Type="http://schemas.openxmlformats.org/officeDocument/2006/relationships/oleObject" Target="embeddings/oleObject202.bin"/><Relationship Id="rId519" Type="http://schemas.openxmlformats.org/officeDocument/2006/relationships/oleObject" Target="embeddings/oleObject251.bin"/><Relationship Id="rId1051" Type="http://schemas.openxmlformats.org/officeDocument/2006/relationships/image" Target="media/image531.wmf"/><Relationship Id="rId1149" Type="http://schemas.openxmlformats.org/officeDocument/2006/relationships/oleObject" Target="embeddings/oleObject561.bin"/><Relationship Id="rId1356" Type="http://schemas.openxmlformats.org/officeDocument/2006/relationships/oleObject" Target="embeddings/oleObject663.bin"/><Relationship Id="rId2102" Type="http://schemas.openxmlformats.org/officeDocument/2006/relationships/image" Target="media/image1119.wmf"/><Relationship Id="rId2754" Type="http://schemas.openxmlformats.org/officeDocument/2006/relationships/image" Target="media/image1445.wmf"/><Relationship Id="rId726" Type="http://schemas.openxmlformats.org/officeDocument/2006/relationships/image" Target="media/image365.wmf"/><Relationship Id="rId933" Type="http://schemas.openxmlformats.org/officeDocument/2006/relationships/image" Target="media/image472.wmf"/><Relationship Id="rId1009" Type="http://schemas.openxmlformats.org/officeDocument/2006/relationships/image" Target="media/image510.wmf"/><Relationship Id="rId1563" Type="http://schemas.openxmlformats.org/officeDocument/2006/relationships/oleObject" Target="embeddings/oleObject767.bin"/><Relationship Id="rId1770" Type="http://schemas.openxmlformats.org/officeDocument/2006/relationships/image" Target="media/image925.wmf"/><Relationship Id="rId1868" Type="http://schemas.openxmlformats.org/officeDocument/2006/relationships/image" Target="media/image1003.wmf"/><Relationship Id="rId2407" Type="http://schemas.openxmlformats.org/officeDocument/2006/relationships/image" Target="media/image1271.wmf"/><Relationship Id="rId2614" Type="http://schemas.openxmlformats.org/officeDocument/2006/relationships/oleObject" Target="embeddings/oleObject1236.bin"/><Relationship Id="rId62" Type="http://schemas.openxmlformats.org/officeDocument/2006/relationships/oleObject" Target="embeddings/oleObject24.bin"/><Relationship Id="rId1216" Type="http://schemas.openxmlformats.org/officeDocument/2006/relationships/oleObject" Target="embeddings/oleObject595.bin"/><Relationship Id="rId1423" Type="http://schemas.openxmlformats.org/officeDocument/2006/relationships/image" Target="media/image715.wmf"/><Relationship Id="rId1630" Type="http://schemas.openxmlformats.org/officeDocument/2006/relationships/image" Target="media/image820.wmf"/><Relationship Id="rId1728" Type="http://schemas.openxmlformats.org/officeDocument/2006/relationships/image" Target="media/image883.wmf"/><Relationship Id="rId1935" Type="http://schemas.openxmlformats.org/officeDocument/2006/relationships/oleObject" Target="embeddings/oleObject889.bin"/><Relationship Id="rId2197" Type="http://schemas.openxmlformats.org/officeDocument/2006/relationships/oleObject" Target="embeddings/oleObject1020.bin"/><Relationship Id="rId169" Type="http://schemas.openxmlformats.org/officeDocument/2006/relationships/oleObject" Target="embeddings/oleObject76.bin"/><Relationship Id="rId376" Type="http://schemas.openxmlformats.org/officeDocument/2006/relationships/image" Target="media/image188.wmf"/><Relationship Id="rId583" Type="http://schemas.openxmlformats.org/officeDocument/2006/relationships/image" Target="media/image292.wmf"/><Relationship Id="rId790" Type="http://schemas.openxmlformats.org/officeDocument/2006/relationships/oleObject" Target="embeddings/oleObject382.bin"/><Relationship Id="rId2057" Type="http://schemas.openxmlformats.org/officeDocument/2006/relationships/oleObject" Target="embeddings/oleObject951.bin"/><Relationship Id="rId2264" Type="http://schemas.openxmlformats.org/officeDocument/2006/relationships/image" Target="media/image1201.wmf"/><Relationship Id="rId2471" Type="http://schemas.openxmlformats.org/officeDocument/2006/relationships/image" Target="media/image1302.wmf"/><Relationship Id="rId4" Type="http://schemas.microsoft.com/office/2007/relationships/stylesWithEffects" Target="stylesWithEffects.xml"/><Relationship Id="rId236" Type="http://schemas.openxmlformats.org/officeDocument/2006/relationships/image" Target="media/image119.wmf"/><Relationship Id="rId443" Type="http://schemas.openxmlformats.org/officeDocument/2006/relationships/oleObject" Target="embeddings/oleObject213.bin"/><Relationship Id="rId650" Type="http://schemas.openxmlformats.org/officeDocument/2006/relationships/image" Target="media/image326.wmf"/><Relationship Id="rId888" Type="http://schemas.openxmlformats.org/officeDocument/2006/relationships/image" Target="media/image449.wmf"/><Relationship Id="rId1073" Type="http://schemas.openxmlformats.org/officeDocument/2006/relationships/oleObject" Target="embeddings/oleObject523.bin"/><Relationship Id="rId1280" Type="http://schemas.openxmlformats.org/officeDocument/2006/relationships/oleObject" Target="embeddings/oleObject627.bin"/><Relationship Id="rId2124" Type="http://schemas.openxmlformats.org/officeDocument/2006/relationships/oleObject" Target="embeddings/oleObject985.bin"/><Relationship Id="rId2331" Type="http://schemas.openxmlformats.org/officeDocument/2006/relationships/image" Target="media/image1234.wmf"/><Relationship Id="rId2569" Type="http://schemas.openxmlformats.org/officeDocument/2006/relationships/oleObject" Target="embeddings/oleObject1210.bin"/><Relationship Id="rId2776" Type="http://schemas.openxmlformats.org/officeDocument/2006/relationships/image" Target="media/image1467.wmf"/><Relationship Id="rId303" Type="http://schemas.openxmlformats.org/officeDocument/2006/relationships/oleObject" Target="embeddings/oleObject143.bin"/><Relationship Id="rId748" Type="http://schemas.openxmlformats.org/officeDocument/2006/relationships/image" Target="media/image376.png"/><Relationship Id="rId955" Type="http://schemas.openxmlformats.org/officeDocument/2006/relationships/image" Target="media/image483.wmf"/><Relationship Id="rId1140" Type="http://schemas.openxmlformats.org/officeDocument/2006/relationships/oleObject" Target="embeddings/oleObject556.bin"/><Relationship Id="rId1378" Type="http://schemas.openxmlformats.org/officeDocument/2006/relationships/image" Target="media/image693.png"/><Relationship Id="rId1585" Type="http://schemas.openxmlformats.org/officeDocument/2006/relationships/oleObject" Target="embeddings/oleObject778.bin"/><Relationship Id="rId1792" Type="http://schemas.openxmlformats.org/officeDocument/2006/relationships/image" Target="media/image947.wmf"/><Relationship Id="rId2429" Type="http://schemas.openxmlformats.org/officeDocument/2006/relationships/oleObject" Target="embeddings/oleObject1138.bin"/><Relationship Id="rId2636" Type="http://schemas.openxmlformats.org/officeDocument/2006/relationships/oleObject" Target="embeddings/oleObject1247.bin"/><Relationship Id="rId84" Type="http://schemas.openxmlformats.org/officeDocument/2006/relationships/image" Target="media/image41.wmf"/><Relationship Id="rId510" Type="http://schemas.openxmlformats.org/officeDocument/2006/relationships/oleObject" Target="embeddings/oleObject247.bin"/><Relationship Id="rId608" Type="http://schemas.openxmlformats.org/officeDocument/2006/relationships/oleObject" Target="embeddings/oleObject293.bin"/><Relationship Id="rId815" Type="http://schemas.openxmlformats.org/officeDocument/2006/relationships/image" Target="media/image412.wmf"/><Relationship Id="rId1238" Type="http://schemas.openxmlformats.org/officeDocument/2006/relationships/oleObject" Target="embeddings/oleObject606.bin"/><Relationship Id="rId1445" Type="http://schemas.openxmlformats.org/officeDocument/2006/relationships/image" Target="media/image726.wmf"/><Relationship Id="rId1652" Type="http://schemas.openxmlformats.org/officeDocument/2006/relationships/image" Target="media/image831.wmf"/><Relationship Id="rId1000" Type="http://schemas.openxmlformats.org/officeDocument/2006/relationships/oleObject" Target="embeddings/oleObject486.bin"/><Relationship Id="rId1305" Type="http://schemas.openxmlformats.org/officeDocument/2006/relationships/oleObject" Target="embeddings/oleObject639.bin"/><Relationship Id="rId1957" Type="http://schemas.openxmlformats.org/officeDocument/2006/relationships/oleObject" Target="embeddings/oleObject900.bin"/><Relationship Id="rId2703" Type="http://schemas.openxmlformats.org/officeDocument/2006/relationships/image" Target="media/image1413.wmf"/><Relationship Id="rId1512" Type="http://schemas.openxmlformats.org/officeDocument/2006/relationships/image" Target="media/image761.wmf"/><Relationship Id="rId1817" Type="http://schemas.openxmlformats.org/officeDocument/2006/relationships/image" Target="media/image972.wmf"/><Relationship Id="rId11" Type="http://schemas.openxmlformats.org/officeDocument/2006/relationships/oleObject" Target="embeddings/oleObject1.bin"/><Relationship Id="rId398" Type="http://schemas.openxmlformats.org/officeDocument/2006/relationships/image" Target="media/image199.wmf"/><Relationship Id="rId2079" Type="http://schemas.openxmlformats.org/officeDocument/2006/relationships/oleObject" Target="embeddings/oleObject962.bin"/><Relationship Id="rId160" Type="http://schemas.openxmlformats.org/officeDocument/2006/relationships/image" Target="media/image78.wmf"/><Relationship Id="rId2286" Type="http://schemas.openxmlformats.org/officeDocument/2006/relationships/image" Target="media/image1212.wmf"/><Relationship Id="rId2493" Type="http://schemas.openxmlformats.org/officeDocument/2006/relationships/image" Target="media/image1313.wmf"/><Relationship Id="rId258" Type="http://schemas.openxmlformats.org/officeDocument/2006/relationships/image" Target="media/image130.wmf"/><Relationship Id="rId465" Type="http://schemas.openxmlformats.org/officeDocument/2006/relationships/image" Target="media/image232.wmf"/><Relationship Id="rId672" Type="http://schemas.openxmlformats.org/officeDocument/2006/relationships/image" Target="media/image337.wmf"/><Relationship Id="rId1095" Type="http://schemas.openxmlformats.org/officeDocument/2006/relationships/oleObject" Target="embeddings/oleObject534.bin"/><Relationship Id="rId2146" Type="http://schemas.openxmlformats.org/officeDocument/2006/relationships/image" Target="media/image1141.wmf"/><Relationship Id="rId2353" Type="http://schemas.openxmlformats.org/officeDocument/2006/relationships/image" Target="media/image1244.wmf"/><Relationship Id="rId2560" Type="http://schemas.openxmlformats.org/officeDocument/2006/relationships/image" Target="media/image1345.wmf"/><Relationship Id="rId118" Type="http://schemas.openxmlformats.org/officeDocument/2006/relationships/oleObject" Target="embeddings/oleObject52.bin"/><Relationship Id="rId325" Type="http://schemas.openxmlformats.org/officeDocument/2006/relationships/oleObject" Target="embeddings/oleObject154.bin"/><Relationship Id="rId532" Type="http://schemas.openxmlformats.org/officeDocument/2006/relationships/oleObject" Target="embeddings/oleObject257.bin"/><Relationship Id="rId977" Type="http://schemas.openxmlformats.org/officeDocument/2006/relationships/oleObject" Target="embeddings/oleObject475.bin"/><Relationship Id="rId1162" Type="http://schemas.openxmlformats.org/officeDocument/2006/relationships/image" Target="media/image586.wmf"/><Relationship Id="rId2006" Type="http://schemas.openxmlformats.org/officeDocument/2006/relationships/oleObject" Target="embeddings/oleObject925.bin"/><Relationship Id="rId2213" Type="http://schemas.openxmlformats.org/officeDocument/2006/relationships/oleObject" Target="embeddings/oleObject1028.bin"/><Relationship Id="rId2420" Type="http://schemas.openxmlformats.org/officeDocument/2006/relationships/oleObject" Target="embeddings/oleObject1133.bin"/><Relationship Id="rId2658" Type="http://schemas.openxmlformats.org/officeDocument/2006/relationships/oleObject" Target="embeddings/oleObject1258.bin"/><Relationship Id="rId837" Type="http://schemas.openxmlformats.org/officeDocument/2006/relationships/oleObject" Target="embeddings/oleObject405.bin"/><Relationship Id="rId1022" Type="http://schemas.openxmlformats.org/officeDocument/2006/relationships/oleObject" Target="embeddings/oleObject497.bin"/><Relationship Id="rId1467" Type="http://schemas.openxmlformats.org/officeDocument/2006/relationships/image" Target="media/image739.wmf"/><Relationship Id="rId1674" Type="http://schemas.openxmlformats.org/officeDocument/2006/relationships/oleObject" Target="embeddings/oleObject823.bin"/><Relationship Id="rId1881" Type="http://schemas.openxmlformats.org/officeDocument/2006/relationships/oleObject" Target="embeddings/oleObject862.bin"/><Relationship Id="rId2518" Type="http://schemas.openxmlformats.org/officeDocument/2006/relationships/oleObject" Target="embeddings/oleObject1184.bin"/><Relationship Id="rId2725" Type="http://schemas.openxmlformats.org/officeDocument/2006/relationships/image" Target="media/image1424.wmf"/><Relationship Id="rId904" Type="http://schemas.openxmlformats.org/officeDocument/2006/relationships/oleObject" Target="embeddings/oleObject438.bin"/><Relationship Id="rId1327" Type="http://schemas.openxmlformats.org/officeDocument/2006/relationships/oleObject" Target="embeddings/oleObject650.bin"/><Relationship Id="rId1534" Type="http://schemas.openxmlformats.org/officeDocument/2006/relationships/image" Target="media/image772.wmf"/><Relationship Id="rId1741" Type="http://schemas.openxmlformats.org/officeDocument/2006/relationships/image" Target="media/image896.wmf"/><Relationship Id="rId1979" Type="http://schemas.openxmlformats.org/officeDocument/2006/relationships/image" Target="media/image1058.wmf"/><Relationship Id="rId33" Type="http://schemas.openxmlformats.org/officeDocument/2006/relationships/image" Target="media/image15.wmf"/><Relationship Id="rId1601" Type="http://schemas.openxmlformats.org/officeDocument/2006/relationships/oleObject" Target="embeddings/oleObject786.bin"/><Relationship Id="rId1839" Type="http://schemas.openxmlformats.org/officeDocument/2006/relationships/oleObject" Target="embeddings/oleObject841.bin"/><Relationship Id="rId182" Type="http://schemas.openxmlformats.org/officeDocument/2006/relationships/image" Target="media/image91.wmf"/><Relationship Id="rId1906" Type="http://schemas.openxmlformats.org/officeDocument/2006/relationships/image" Target="media/image1022.wmf"/><Relationship Id="rId487" Type="http://schemas.openxmlformats.org/officeDocument/2006/relationships/image" Target="media/image243.wmf"/><Relationship Id="rId694" Type="http://schemas.openxmlformats.org/officeDocument/2006/relationships/oleObject" Target="embeddings/oleObject337.bin"/><Relationship Id="rId2070" Type="http://schemas.openxmlformats.org/officeDocument/2006/relationships/image" Target="media/image1103.wmf"/><Relationship Id="rId2168" Type="http://schemas.openxmlformats.org/officeDocument/2006/relationships/image" Target="media/image1153.wmf"/><Relationship Id="rId2375" Type="http://schemas.openxmlformats.org/officeDocument/2006/relationships/oleObject" Target="embeddings/oleObject1111.bin"/><Relationship Id="rId347" Type="http://schemas.openxmlformats.org/officeDocument/2006/relationships/oleObject" Target="embeddings/oleObject165.bin"/><Relationship Id="rId999" Type="http://schemas.openxmlformats.org/officeDocument/2006/relationships/image" Target="media/image505.wmf"/><Relationship Id="rId1184" Type="http://schemas.openxmlformats.org/officeDocument/2006/relationships/image" Target="media/image597.wmf"/><Relationship Id="rId2028" Type="http://schemas.openxmlformats.org/officeDocument/2006/relationships/image" Target="media/image1082.wmf"/><Relationship Id="rId2582" Type="http://schemas.openxmlformats.org/officeDocument/2006/relationships/image" Target="media/image1356.wmf"/><Relationship Id="rId554" Type="http://schemas.openxmlformats.org/officeDocument/2006/relationships/oleObject" Target="embeddings/oleObject268.bin"/><Relationship Id="rId761" Type="http://schemas.openxmlformats.org/officeDocument/2006/relationships/image" Target="media/image384.png"/><Relationship Id="rId859" Type="http://schemas.openxmlformats.org/officeDocument/2006/relationships/image" Target="media/image434.png"/><Relationship Id="rId1391" Type="http://schemas.openxmlformats.org/officeDocument/2006/relationships/oleObject" Target="embeddings/oleObject683.bin"/><Relationship Id="rId1489" Type="http://schemas.openxmlformats.org/officeDocument/2006/relationships/oleObject" Target="embeddings/oleObject730.bin"/><Relationship Id="rId1696" Type="http://schemas.openxmlformats.org/officeDocument/2006/relationships/oleObject" Target="embeddings/oleObject834.bin"/><Relationship Id="rId2235" Type="http://schemas.openxmlformats.org/officeDocument/2006/relationships/oleObject" Target="embeddings/oleObject1039.bin"/><Relationship Id="rId2442" Type="http://schemas.openxmlformats.org/officeDocument/2006/relationships/image" Target="media/image1288.wmf"/><Relationship Id="rId207" Type="http://schemas.openxmlformats.org/officeDocument/2006/relationships/image" Target="media/image105.wmf"/><Relationship Id="rId414" Type="http://schemas.openxmlformats.org/officeDocument/2006/relationships/oleObject" Target="embeddings/oleObject198.bin"/><Relationship Id="rId621" Type="http://schemas.openxmlformats.org/officeDocument/2006/relationships/oleObject" Target="embeddings/oleObject301.bin"/><Relationship Id="rId1044" Type="http://schemas.openxmlformats.org/officeDocument/2006/relationships/oleObject" Target="embeddings/oleObject508.bin"/><Relationship Id="rId1251" Type="http://schemas.openxmlformats.org/officeDocument/2006/relationships/image" Target="media/image630.wmf"/><Relationship Id="rId1349" Type="http://schemas.openxmlformats.org/officeDocument/2006/relationships/image" Target="media/image681.wmf"/><Relationship Id="rId2302" Type="http://schemas.openxmlformats.org/officeDocument/2006/relationships/image" Target="media/image1220.wmf"/><Relationship Id="rId2747" Type="http://schemas.openxmlformats.org/officeDocument/2006/relationships/image" Target="media/image1438.wmf"/><Relationship Id="rId719" Type="http://schemas.openxmlformats.org/officeDocument/2006/relationships/oleObject" Target="embeddings/oleObject349.bin"/><Relationship Id="rId926" Type="http://schemas.openxmlformats.org/officeDocument/2006/relationships/oleObject" Target="embeddings/oleObject449.bin"/><Relationship Id="rId1111" Type="http://schemas.openxmlformats.org/officeDocument/2006/relationships/image" Target="media/image561.wmf"/><Relationship Id="rId1556" Type="http://schemas.openxmlformats.org/officeDocument/2006/relationships/image" Target="media/image783.wmf"/><Relationship Id="rId1763" Type="http://schemas.openxmlformats.org/officeDocument/2006/relationships/image" Target="media/image918.wmf"/><Relationship Id="rId1970" Type="http://schemas.openxmlformats.org/officeDocument/2006/relationships/oleObject" Target="embeddings/oleObject907.bin"/><Relationship Id="rId2607" Type="http://schemas.openxmlformats.org/officeDocument/2006/relationships/oleObject" Target="embeddings/oleObject1231.bin"/><Relationship Id="rId55" Type="http://schemas.openxmlformats.org/officeDocument/2006/relationships/image" Target="media/image26.png"/><Relationship Id="rId1209" Type="http://schemas.openxmlformats.org/officeDocument/2006/relationships/oleObject" Target="embeddings/oleObject591.bin"/><Relationship Id="rId1416" Type="http://schemas.openxmlformats.org/officeDocument/2006/relationships/oleObject" Target="embeddings/oleObject695.bin"/><Relationship Id="rId1623" Type="http://schemas.openxmlformats.org/officeDocument/2006/relationships/oleObject" Target="embeddings/oleObject797.bin"/><Relationship Id="rId1830" Type="http://schemas.openxmlformats.org/officeDocument/2006/relationships/image" Target="media/image984.wmf"/><Relationship Id="rId218" Type="http://schemas.openxmlformats.org/officeDocument/2006/relationships/oleObject" Target="embeddings/oleObject99.bin"/><Relationship Id="rId425" Type="http://schemas.openxmlformats.org/officeDocument/2006/relationships/oleObject" Target="embeddings/oleObject204.bin"/><Relationship Id="rId632" Type="http://schemas.openxmlformats.org/officeDocument/2006/relationships/image" Target="media/image317.wmf"/><Relationship Id="rId1055" Type="http://schemas.openxmlformats.org/officeDocument/2006/relationships/oleObject" Target="embeddings/oleObject514.bin"/><Relationship Id="rId1262" Type="http://schemas.openxmlformats.org/officeDocument/2006/relationships/oleObject" Target="embeddings/oleObject618.bin"/><Relationship Id="rId1928" Type="http://schemas.openxmlformats.org/officeDocument/2006/relationships/image" Target="media/image1033.wmf"/><Relationship Id="rId2092" Type="http://schemas.openxmlformats.org/officeDocument/2006/relationships/image" Target="media/image1114.wmf"/><Relationship Id="rId2106" Type="http://schemas.openxmlformats.org/officeDocument/2006/relationships/image" Target="media/image1121.wmf"/><Relationship Id="rId2313" Type="http://schemas.openxmlformats.org/officeDocument/2006/relationships/image" Target="media/image1225.wmf"/><Relationship Id="rId2520" Type="http://schemas.openxmlformats.org/officeDocument/2006/relationships/oleObject" Target="embeddings/oleObject1185.bin"/><Relationship Id="rId2758" Type="http://schemas.openxmlformats.org/officeDocument/2006/relationships/image" Target="media/image1449.wmf"/><Relationship Id="rId271" Type="http://schemas.openxmlformats.org/officeDocument/2006/relationships/oleObject" Target="embeddings/oleObject127.bin"/><Relationship Id="rId937" Type="http://schemas.openxmlformats.org/officeDocument/2006/relationships/image" Target="media/image474.wmf"/><Relationship Id="rId1122" Type="http://schemas.openxmlformats.org/officeDocument/2006/relationships/oleObject" Target="embeddings/oleObject547.bin"/><Relationship Id="rId1567" Type="http://schemas.openxmlformats.org/officeDocument/2006/relationships/oleObject" Target="embeddings/oleObject769.bin"/><Relationship Id="rId1774" Type="http://schemas.openxmlformats.org/officeDocument/2006/relationships/image" Target="media/image929.wmf"/><Relationship Id="rId1981" Type="http://schemas.openxmlformats.org/officeDocument/2006/relationships/image" Target="media/image1059.wmf"/><Relationship Id="rId2397" Type="http://schemas.openxmlformats.org/officeDocument/2006/relationships/oleObject" Target="embeddings/oleObject1122.bin"/><Relationship Id="rId2618" Type="http://schemas.openxmlformats.org/officeDocument/2006/relationships/oleObject" Target="embeddings/oleObject1238.bin"/><Relationship Id="rId66" Type="http://schemas.openxmlformats.org/officeDocument/2006/relationships/oleObject" Target="embeddings/oleObject26.bin"/><Relationship Id="rId131" Type="http://schemas.openxmlformats.org/officeDocument/2006/relationships/oleObject" Target="embeddings/oleObject59.bin"/><Relationship Id="rId369" Type="http://schemas.openxmlformats.org/officeDocument/2006/relationships/oleObject" Target="embeddings/oleObject176.bin"/><Relationship Id="rId576" Type="http://schemas.openxmlformats.org/officeDocument/2006/relationships/oleObject" Target="embeddings/oleObject279.bin"/><Relationship Id="rId783" Type="http://schemas.openxmlformats.org/officeDocument/2006/relationships/image" Target="media/image396.wmf"/><Relationship Id="rId990" Type="http://schemas.openxmlformats.org/officeDocument/2006/relationships/image" Target="media/image500.png"/><Relationship Id="rId1427" Type="http://schemas.openxmlformats.org/officeDocument/2006/relationships/image" Target="media/image717.wmf"/><Relationship Id="rId1634" Type="http://schemas.openxmlformats.org/officeDocument/2006/relationships/image" Target="media/image822.wmf"/><Relationship Id="rId1841" Type="http://schemas.openxmlformats.org/officeDocument/2006/relationships/oleObject" Target="embeddings/oleObject842.bin"/><Relationship Id="rId2257" Type="http://schemas.openxmlformats.org/officeDocument/2006/relationships/oleObject" Target="embeddings/oleObject1050.bin"/><Relationship Id="rId2464" Type="http://schemas.openxmlformats.org/officeDocument/2006/relationships/oleObject" Target="embeddings/oleObject1156.bin"/><Relationship Id="rId2671" Type="http://schemas.openxmlformats.org/officeDocument/2006/relationships/image" Target="media/image1397.wmf"/><Relationship Id="rId229" Type="http://schemas.openxmlformats.org/officeDocument/2006/relationships/oleObject" Target="embeddings/oleObject105.bin"/><Relationship Id="rId436" Type="http://schemas.openxmlformats.org/officeDocument/2006/relationships/image" Target="media/image218.wmf"/><Relationship Id="rId643" Type="http://schemas.openxmlformats.org/officeDocument/2006/relationships/oleObject" Target="embeddings/oleObject312.bin"/><Relationship Id="rId1066" Type="http://schemas.openxmlformats.org/officeDocument/2006/relationships/image" Target="media/image538.wmf"/><Relationship Id="rId1273" Type="http://schemas.openxmlformats.org/officeDocument/2006/relationships/image" Target="media/image641.wmf"/><Relationship Id="rId1480" Type="http://schemas.openxmlformats.org/officeDocument/2006/relationships/image" Target="media/image745.wmf"/><Relationship Id="rId1939" Type="http://schemas.openxmlformats.org/officeDocument/2006/relationships/oleObject" Target="embeddings/oleObject891.bin"/><Relationship Id="rId2117" Type="http://schemas.openxmlformats.org/officeDocument/2006/relationships/image" Target="media/image1126.wmf"/><Relationship Id="rId2324" Type="http://schemas.openxmlformats.org/officeDocument/2006/relationships/oleObject" Target="embeddings/oleObject1084.bin"/><Relationship Id="rId2769" Type="http://schemas.openxmlformats.org/officeDocument/2006/relationships/image" Target="media/image1460.wmf"/><Relationship Id="rId850" Type="http://schemas.openxmlformats.org/officeDocument/2006/relationships/oleObject" Target="embeddings/oleObject412.bin"/><Relationship Id="rId948" Type="http://schemas.openxmlformats.org/officeDocument/2006/relationships/oleObject" Target="embeddings/oleObject460.bin"/><Relationship Id="rId1133" Type="http://schemas.openxmlformats.org/officeDocument/2006/relationships/image" Target="media/image572.wmf"/><Relationship Id="rId1578" Type="http://schemas.openxmlformats.org/officeDocument/2006/relationships/image" Target="media/image794.wmf"/><Relationship Id="rId1701" Type="http://schemas.openxmlformats.org/officeDocument/2006/relationships/image" Target="media/image856.wmf"/><Relationship Id="rId1785" Type="http://schemas.openxmlformats.org/officeDocument/2006/relationships/image" Target="media/image940.wmf"/><Relationship Id="rId1992" Type="http://schemas.openxmlformats.org/officeDocument/2006/relationships/oleObject" Target="embeddings/oleObject918.bin"/><Relationship Id="rId2531" Type="http://schemas.openxmlformats.org/officeDocument/2006/relationships/image" Target="media/image1331.wmf"/><Relationship Id="rId2629" Type="http://schemas.openxmlformats.org/officeDocument/2006/relationships/image" Target="media/image1376.wmf"/><Relationship Id="rId77" Type="http://schemas.openxmlformats.org/officeDocument/2006/relationships/image" Target="media/image37.png"/><Relationship Id="rId282" Type="http://schemas.openxmlformats.org/officeDocument/2006/relationships/image" Target="media/image141.png"/><Relationship Id="rId503" Type="http://schemas.openxmlformats.org/officeDocument/2006/relationships/image" Target="media/image251.wmf"/><Relationship Id="rId587" Type="http://schemas.openxmlformats.org/officeDocument/2006/relationships/image" Target="media/image294.wmf"/><Relationship Id="rId710" Type="http://schemas.openxmlformats.org/officeDocument/2006/relationships/image" Target="media/image357.png"/><Relationship Id="rId808" Type="http://schemas.openxmlformats.org/officeDocument/2006/relationships/oleObject" Target="embeddings/oleObject391.bin"/><Relationship Id="rId1340" Type="http://schemas.openxmlformats.org/officeDocument/2006/relationships/oleObject" Target="embeddings/oleObject655.bin"/><Relationship Id="rId1438" Type="http://schemas.openxmlformats.org/officeDocument/2006/relationships/oleObject" Target="embeddings/oleObject706.bin"/><Relationship Id="rId1645" Type="http://schemas.openxmlformats.org/officeDocument/2006/relationships/oleObject" Target="embeddings/oleObject808.bin"/><Relationship Id="rId2170" Type="http://schemas.openxmlformats.org/officeDocument/2006/relationships/image" Target="media/image1154.wmf"/><Relationship Id="rId2268" Type="http://schemas.openxmlformats.org/officeDocument/2006/relationships/image" Target="media/image1203.wmf"/><Relationship Id="rId8" Type="http://schemas.openxmlformats.org/officeDocument/2006/relationships/endnotes" Target="endnotes.xml"/><Relationship Id="rId142" Type="http://schemas.openxmlformats.org/officeDocument/2006/relationships/image" Target="media/image69.wmf"/><Relationship Id="rId447" Type="http://schemas.openxmlformats.org/officeDocument/2006/relationships/oleObject" Target="embeddings/oleObject215.bin"/><Relationship Id="rId794" Type="http://schemas.openxmlformats.org/officeDocument/2006/relationships/oleObject" Target="embeddings/oleObject384.bin"/><Relationship Id="rId1077" Type="http://schemas.openxmlformats.org/officeDocument/2006/relationships/oleObject" Target="embeddings/oleObject525.bin"/><Relationship Id="rId1200" Type="http://schemas.openxmlformats.org/officeDocument/2006/relationships/image" Target="media/image605.wmf"/><Relationship Id="rId1852" Type="http://schemas.openxmlformats.org/officeDocument/2006/relationships/image" Target="media/image995.png"/><Relationship Id="rId2030" Type="http://schemas.openxmlformats.org/officeDocument/2006/relationships/image" Target="media/image1083.wmf"/><Relationship Id="rId2128" Type="http://schemas.openxmlformats.org/officeDocument/2006/relationships/oleObject" Target="embeddings/oleObject987.bin"/><Relationship Id="rId2475" Type="http://schemas.openxmlformats.org/officeDocument/2006/relationships/image" Target="media/image1304.wmf"/><Relationship Id="rId2682" Type="http://schemas.openxmlformats.org/officeDocument/2006/relationships/oleObject" Target="embeddings/oleObject1270.bin"/><Relationship Id="rId654" Type="http://schemas.openxmlformats.org/officeDocument/2006/relationships/image" Target="media/image328.wmf"/><Relationship Id="rId861" Type="http://schemas.openxmlformats.org/officeDocument/2006/relationships/image" Target="media/image435.wmf"/><Relationship Id="rId959" Type="http://schemas.openxmlformats.org/officeDocument/2006/relationships/image" Target="media/image485.wmf"/><Relationship Id="rId1284" Type="http://schemas.openxmlformats.org/officeDocument/2006/relationships/oleObject" Target="embeddings/oleObject629.bin"/><Relationship Id="rId1491" Type="http://schemas.openxmlformats.org/officeDocument/2006/relationships/oleObject" Target="embeddings/oleObject731.bin"/><Relationship Id="rId1505" Type="http://schemas.openxmlformats.org/officeDocument/2006/relationships/oleObject" Target="embeddings/oleObject738.bin"/><Relationship Id="rId1589" Type="http://schemas.openxmlformats.org/officeDocument/2006/relationships/oleObject" Target="embeddings/oleObject780.bin"/><Relationship Id="rId1712" Type="http://schemas.openxmlformats.org/officeDocument/2006/relationships/image" Target="media/image867.wmf"/><Relationship Id="rId2335" Type="http://schemas.openxmlformats.org/officeDocument/2006/relationships/image" Target="media/image1236.wmf"/><Relationship Id="rId2542" Type="http://schemas.openxmlformats.org/officeDocument/2006/relationships/oleObject" Target="embeddings/oleObject1195.bin"/><Relationship Id="rId293" Type="http://schemas.openxmlformats.org/officeDocument/2006/relationships/oleObject" Target="embeddings/oleObject138.bin"/><Relationship Id="rId307" Type="http://schemas.openxmlformats.org/officeDocument/2006/relationships/oleObject" Target="embeddings/oleObject145.bin"/><Relationship Id="rId514" Type="http://schemas.openxmlformats.org/officeDocument/2006/relationships/image" Target="media/image257.wmf"/><Relationship Id="rId721" Type="http://schemas.openxmlformats.org/officeDocument/2006/relationships/oleObject" Target="embeddings/oleObject350.bin"/><Relationship Id="rId1144" Type="http://schemas.openxmlformats.org/officeDocument/2006/relationships/image" Target="media/image577.wmf"/><Relationship Id="rId1351" Type="http://schemas.openxmlformats.org/officeDocument/2006/relationships/image" Target="media/image682.wmf"/><Relationship Id="rId1449" Type="http://schemas.openxmlformats.org/officeDocument/2006/relationships/image" Target="media/image728.wmf"/><Relationship Id="rId1796" Type="http://schemas.openxmlformats.org/officeDocument/2006/relationships/image" Target="media/image951.wmf"/><Relationship Id="rId2181" Type="http://schemas.openxmlformats.org/officeDocument/2006/relationships/oleObject" Target="embeddings/oleObject1012.bin"/><Relationship Id="rId2402" Type="http://schemas.openxmlformats.org/officeDocument/2006/relationships/image" Target="media/image1268.wmf"/><Relationship Id="rId88" Type="http://schemas.openxmlformats.org/officeDocument/2006/relationships/image" Target="media/image43.wmf"/><Relationship Id="rId153" Type="http://schemas.openxmlformats.org/officeDocument/2006/relationships/oleObject" Target="embeddings/oleObject70.bin"/><Relationship Id="rId360" Type="http://schemas.openxmlformats.org/officeDocument/2006/relationships/image" Target="media/image180.wmf"/><Relationship Id="rId598" Type="http://schemas.openxmlformats.org/officeDocument/2006/relationships/image" Target="media/image301.png"/><Relationship Id="rId819" Type="http://schemas.openxmlformats.org/officeDocument/2006/relationships/oleObject" Target="embeddings/oleObject396.bin"/><Relationship Id="rId1004" Type="http://schemas.openxmlformats.org/officeDocument/2006/relationships/oleObject" Target="embeddings/oleObject488.bin"/><Relationship Id="rId1211" Type="http://schemas.openxmlformats.org/officeDocument/2006/relationships/image" Target="media/image610.wmf"/><Relationship Id="rId1656" Type="http://schemas.openxmlformats.org/officeDocument/2006/relationships/oleObject" Target="embeddings/oleObject814.bin"/><Relationship Id="rId1863" Type="http://schemas.openxmlformats.org/officeDocument/2006/relationships/oleObject" Target="embeddings/oleObject853.bin"/><Relationship Id="rId2041" Type="http://schemas.openxmlformats.org/officeDocument/2006/relationships/oleObject" Target="embeddings/oleObject943.bin"/><Relationship Id="rId2279" Type="http://schemas.openxmlformats.org/officeDocument/2006/relationships/oleObject" Target="embeddings/oleObject1061.bin"/><Relationship Id="rId2486" Type="http://schemas.openxmlformats.org/officeDocument/2006/relationships/oleObject" Target="embeddings/oleObject1167.bin"/><Relationship Id="rId2693" Type="http://schemas.openxmlformats.org/officeDocument/2006/relationships/image" Target="media/image1408.wmf"/><Relationship Id="rId2707" Type="http://schemas.openxmlformats.org/officeDocument/2006/relationships/image" Target="media/image1415.wmf"/><Relationship Id="rId220" Type="http://schemas.openxmlformats.org/officeDocument/2006/relationships/oleObject" Target="embeddings/oleObject100.bin"/><Relationship Id="rId458" Type="http://schemas.openxmlformats.org/officeDocument/2006/relationships/oleObject" Target="embeddings/oleObject221.bin"/><Relationship Id="rId665" Type="http://schemas.openxmlformats.org/officeDocument/2006/relationships/oleObject" Target="embeddings/oleObject323.bin"/><Relationship Id="rId872" Type="http://schemas.openxmlformats.org/officeDocument/2006/relationships/oleObject" Target="embeddings/oleObject423.bin"/><Relationship Id="rId1088" Type="http://schemas.openxmlformats.org/officeDocument/2006/relationships/image" Target="media/image549.wmf"/><Relationship Id="rId1295" Type="http://schemas.openxmlformats.org/officeDocument/2006/relationships/oleObject" Target="embeddings/oleObject634.bin"/><Relationship Id="rId1309" Type="http://schemas.openxmlformats.org/officeDocument/2006/relationships/oleObject" Target="embeddings/oleObject641.bin"/><Relationship Id="rId1516" Type="http://schemas.openxmlformats.org/officeDocument/2006/relationships/image" Target="media/image763.wmf"/><Relationship Id="rId1723" Type="http://schemas.openxmlformats.org/officeDocument/2006/relationships/image" Target="media/image878.wmf"/><Relationship Id="rId1930" Type="http://schemas.openxmlformats.org/officeDocument/2006/relationships/image" Target="media/image1034.png"/><Relationship Id="rId2139" Type="http://schemas.openxmlformats.org/officeDocument/2006/relationships/image" Target="media/image1137.png"/><Relationship Id="rId2346" Type="http://schemas.openxmlformats.org/officeDocument/2006/relationships/oleObject" Target="embeddings/oleObject1096.bin"/><Relationship Id="rId2553" Type="http://schemas.openxmlformats.org/officeDocument/2006/relationships/image" Target="media/image1342.wmf"/><Relationship Id="rId2760" Type="http://schemas.openxmlformats.org/officeDocument/2006/relationships/image" Target="media/image1451.wmf"/><Relationship Id="rId15" Type="http://schemas.openxmlformats.org/officeDocument/2006/relationships/oleObject" Target="embeddings/oleObject2.bin"/><Relationship Id="rId318" Type="http://schemas.openxmlformats.org/officeDocument/2006/relationships/image" Target="media/image159.wmf"/><Relationship Id="rId525" Type="http://schemas.openxmlformats.org/officeDocument/2006/relationships/image" Target="media/image263.wmf"/><Relationship Id="rId732" Type="http://schemas.openxmlformats.org/officeDocument/2006/relationships/image" Target="media/image368.wmf"/><Relationship Id="rId1155" Type="http://schemas.openxmlformats.org/officeDocument/2006/relationships/oleObject" Target="embeddings/oleObject564.bin"/><Relationship Id="rId1362" Type="http://schemas.openxmlformats.org/officeDocument/2006/relationships/image" Target="media/image687.wmf"/><Relationship Id="rId2192" Type="http://schemas.openxmlformats.org/officeDocument/2006/relationships/image" Target="media/image1165.wmf"/><Relationship Id="rId2206" Type="http://schemas.openxmlformats.org/officeDocument/2006/relationships/image" Target="media/image1172.wmf"/><Relationship Id="rId2413" Type="http://schemas.openxmlformats.org/officeDocument/2006/relationships/image" Target="media/image1274.wmf"/><Relationship Id="rId2620" Type="http://schemas.openxmlformats.org/officeDocument/2006/relationships/oleObject" Target="embeddings/oleObject1239.bin"/><Relationship Id="rId99" Type="http://schemas.openxmlformats.org/officeDocument/2006/relationships/oleObject" Target="embeddings/oleObject42.bin"/><Relationship Id="rId164" Type="http://schemas.openxmlformats.org/officeDocument/2006/relationships/image" Target="media/image80.png"/><Relationship Id="rId371" Type="http://schemas.openxmlformats.org/officeDocument/2006/relationships/oleObject" Target="embeddings/oleObject177.bin"/><Relationship Id="rId1015" Type="http://schemas.openxmlformats.org/officeDocument/2006/relationships/image" Target="media/image513.wmf"/><Relationship Id="rId1222" Type="http://schemas.openxmlformats.org/officeDocument/2006/relationships/oleObject" Target="embeddings/oleObject598.bin"/><Relationship Id="rId1667" Type="http://schemas.openxmlformats.org/officeDocument/2006/relationships/image" Target="media/image838.wmf"/><Relationship Id="rId1874" Type="http://schemas.openxmlformats.org/officeDocument/2006/relationships/image" Target="media/image1006.wmf"/><Relationship Id="rId2052" Type="http://schemas.openxmlformats.org/officeDocument/2006/relationships/image" Target="media/image1094.wmf"/><Relationship Id="rId2497" Type="http://schemas.openxmlformats.org/officeDocument/2006/relationships/image" Target="media/image1315.wmf"/><Relationship Id="rId2718" Type="http://schemas.openxmlformats.org/officeDocument/2006/relationships/oleObject" Target="embeddings/oleObject1288.bin"/><Relationship Id="rId469" Type="http://schemas.openxmlformats.org/officeDocument/2006/relationships/image" Target="media/image234.wmf"/><Relationship Id="rId676" Type="http://schemas.openxmlformats.org/officeDocument/2006/relationships/image" Target="media/image339.wmf"/><Relationship Id="rId883" Type="http://schemas.openxmlformats.org/officeDocument/2006/relationships/image" Target="media/image446.wmf"/><Relationship Id="rId1099" Type="http://schemas.openxmlformats.org/officeDocument/2006/relationships/oleObject" Target="embeddings/oleObject536.bin"/><Relationship Id="rId1527" Type="http://schemas.openxmlformats.org/officeDocument/2006/relationships/oleObject" Target="embeddings/oleObject749.bin"/><Relationship Id="rId1734" Type="http://schemas.openxmlformats.org/officeDocument/2006/relationships/image" Target="media/image889.wmf"/><Relationship Id="rId1941" Type="http://schemas.openxmlformats.org/officeDocument/2006/relationships/oleObject" Target="embeddings/oleObject892.bin"/><Relationship Id="rId2357" Type="http://schemas.openxmlformats.org/officeDocument/2006/relationships/image" Target="media/image1246.wmf"/><Relationship Id="rId2564" Type="http://schemas.openxmlformats.org/officeDocument/2006/relationships/image" Target="media/image1347.wmf"/><Relationship Id="rId26" Type="http://schemas.openxmlformats.org/officeDocument/2006/relationships/image" Target="media/image10.wmf"/><Relationship Id="rId231" Type="http://schemas.openxmlformats.org/officeDocument/2006/relationships/oleObject" Target="embeddings/oleObject106.bin"/><Relationship Id="rId329" Type="http://schemas.openxmlformats.org/officeDocument/2006/relationships/oleObject" Target="embeddings/oleObject156.bin"/><Relationship Id="rId536" Type="http://schemas.openxmlformats.org/officeDocument/2006/relationships/oleObject" Target="embeddings/oleObject259.bin"/><Relationship Id="rId1166" Type="http://schemas.openxmlformats.org/officeDocument/2006/relationships/image" Target="media/image588.wmf"/><Relationship Id="rId1373" Type="http://schemas.openxmlformats.org/officeDocument/2006/relationships/oleObject" Target="embeddings/oleObject674.bin"/><Relationship Id="rId2217" Type="http://schemas.openxmlformats.org/officeDocument/2006/relationships/oleObject" Target="embeddings/oleObject1030.bin"/><Relationship Id="rId2771" Type="http://schemas.openxmlformats.org/officeDocument/2006/relationships/image" Target="media/image1462.wmf"/><Relationship Id="rId175" Type="http://schemas.openxmlformats.org/officeDocument/2006/relationships/oleObject" Target="embeddings/oleObject79.bin"/><Relationship Id="rId743" Type="http://schemas.openxmlformats.org/officeDocument/2006/relationships/oleObject" Target="embeddings/oleObject361.bin"/><Relationship Id="rId950" Type="http://schemas.openxmlformats.org/officeDocument/2006/relationships/oleObject" Target="embeddings/oleObject461.bin"/><Relationship Id="rId1026" Type="http://schemas.openxmlformats.org/officeDocument/2006/relationships/oleObject" Target="embeddings/oleObject499.bin"/><Relationship Id="rId1580" Type="http://schemas.openxmlformats.org/officeDocument/2006/relationships/image" Target="media/image795.wmf"/><Relationship Id="rId1678" Type="http://schemas.openxmlformats.org/officeDocument/2006/relationships/oleObject" Target="embeddings/oleObject825.bin"/><Relationship Id="rId1801" Type="http://schemas.openxmlformats.org/officeDocument/2006/relationships/image" Target="media/image956.wmf"/><Relationship Id="rId1885" Type="http://schemas.openxmlformats.org/officeDocument/2006/relationships/oleObject" Target="embeddings/oleObject864.bin"/><Relationship Id="rId2424" Type="http://schemas.openxmlformats.org/officeDocument/2006/relationships/oleObject" Target="embeddings/oleObject1135.bin"/><Relationship Id="rId2631" Type="http://schemas.openxmlformats.org/officeDocument/2006/relationships/image" Target="media/image1377.wmf"/><Relationship Id="rId2729" Type="http://schemas.openxmlformats.org/officeDocument/2006/relationships/image" Target="media/image1426.wmf"/><Relationship Id="rId382" Type="http://schemas.openxmlformats.org/officeDocument/2006/relationships/image" Target="media/image191.png"/><Relationship Id="rId603" Type="http://schemas.openxmlformats.org/officeDocument/2006/relationships/image" Target="media/image304.wmf"/><Relationship Id="rId687" Type="http://schemas.openxmlformats.org/officeDocument/2006/relationships/oleObject" Target="embeddings/oleObject334.bin"/><Relationship Id="rId810" Type="http://schemas.openxmlformats.org/officeDocument/2006/relationships/oleObject" Target="embeddings/oleObject392.bin"/><Relationship Id="rId908" Type="http://schemas.openxmlformats.org/officeDocument/2006/relationships/oleObject" Target="embeddings/oleObject440.bin"/><Relationship Id="rId1233" Type="http://schemas.openxmlformats.org/officeDocument/2006/relationships/image" Target="media/image621.wmf"/><Relationship Id="rId1440" Type="http://schemas.openxmlformats.org/officeDocument/2006/relationships/oleObject" Target="embeddings/oleObject707.bin"/><Relationship Id="rId1538" Type="http://schemas.openxmlformats.org/officeDocument/2006/relationships/image" Target="media/image774.wmf"/><Relationship Id="rId2063" Type="http://schemas.openxmlformats.org/officeDocument/2006/relationships/oleObject" Target="embeddings/oleObject954.bin"/><Relationship Id="rId2270" Type="http://schemas.openxmlformats.org/officeDocument/2006/relationships/image" Target="media/image1204.wmf"/><Relationship Id="rId2368" Type="http://schemas.openxmlformats.org/officeDocument/2006/relationships/oleObject" Target="embeddings/oleObject1107.bin"/><Relationship Id="rId242" Type="http://schemas.openxmlformats.org/officeDocument/2006/relationships/image" Target="media/image122.wmf"/><Relationship Id="rId894" Type="http://schemas.openxmlformats.org/officeDocument/2006/relationships/image" Target="media/image452.wmf"/><Relationship Id="rId1177" Type="http://schemas.openxmlformats.org/officeDocument/2006/relationships/oleObject" Target="embeddings/oleObject575.bin"/><Relationship Id="rId1300" Type="http://schemas.openxmlformats.org/officeDocument/2006/relationships/image" Target="media/image655.wmf"/><Relationship Id="rId1745" Type="http://schemas.openxmlformats.org/officeDocument/2006/relationships/image" Target="media/image900.wmf"/><Relationship Id="rId1952" Type="http://schemas.openxmlformats.org/officeDocument/2006/relationships/image" Target="media/image1045.png"/><Relationship Id="rId2130" Type="http://schemas.openxmlformats.org/officeDocument/2006/relationships/oleObject" Target="embeddings/oleObject988.bin"/><Relationship Id="rId2575" Type="http://schemas.openxmlformats.org/officeDocument/2006/relationships/oleObject" Target="embeddings/oleObject1213.bin"/><Relationship Id="rId2782" Type="http://schemas.openxmlformats.org/officeDocument/2006/relationships/image" Target="media/image1473.wmf"/><Relationship Id="rId37" Type="http://schemas.openxmlformats.org/officeDocument/2006/relationships/image" Target="media/image17.wmf"/><Relationship Id="rId102" Type="http://schemas.openxmlformats.org/officeDocument/2006/relationships/image" Target="media/image50.wmf"/><Relationship Id="rId547" Type="http://schemas.openxmlformats.org/officeDocument/2006/relationships/image" Target="media/image274.png"/><Relationship Id="rId754" Type="http://schemas.openxmlformats.org/officeDocument/2006/relationships/oleObject" Target="embeddings/oleObject365.bin"/><Relationship Id="rId961" Type="http://schemas.openxmlformats.org/officeDocument/2006/relationships/image" Target="media/image486.wmf"/><Relationship Id="rId1384" Type="http://schemas.openxmlformats.org/officeDocument/2006/relationships/image" Target="media/image696.png"/><Relationship Id="rId1591" Type="http://schemas.openxmlformats.org/officeDocument/2006/relationships/oleObject" Target="embeddings/oleObject781.bin"/><Relationship Id="rId1605" Type="http://schemas.openxmlformats.org/officeDocument/2006/relationships/oleObject" Target="embeddings/oleObject788.bin"/><Relationship Id="rId1689" Type="http://schemas.openxmlformats.org/officeDocument/2006/relationships/image" Target="media/image849.wmf"/><Relationship Id="rId1812" Type="http://schemas.openxmlformats.org/officeDocument/2006/relationships/image" Target="media/image967.wmf"/><Relationship Id="rId2228" Type="http://schemas.openxmlformats.org/officeDocument/2006/relationships/image" Target="media/image1183.wmf"/><Relationship Id="rId2435" Type="http://schemas.openxmlformats.org/officeDocument/2006/relationships/oleObject" Target="embeddings/oleObject1141.bin"/><Relationship Id="rId2642" Type="http://schemas.openxmlformats.org/officeDocument/2006/relationships/oleObject" Target="embeddings/oleObject1250.bin"/><Relationship Id="rId90" Type="http://schemas.openxmlformats.org/officeDocument/2006/relationships/image" Target="media/image44.wmf"/><Relationship Id="rId186" Type="http://schemas.openxmlformats.org/officeDocument/2006/relationships/image" Target="media/image93.wmf"/><Relationship Id="rId393" Type="http://schemas.openxmlformats.org/officeDocument/2006/relationships/oleObject" Target="embeddings/oleObject188.bin"/><Relationship Id="rId407" Type="http://schemas.openxmlformats.org/officeDocument/2006/relationships/oleObject" Target="embeddings/oleObject195.bin"/><Relationship Id="rId614" Type="http://schemas.openxmlformats.org/officeDocument/2006/relationships/oleObject" Target="embeddings/oleObject297.bin"/><Relationship Id="rId821" Type="http://schemas.openxmlformats.org/officeDocument/2006/relationships/oleObject" Target="embeddings/oleObject397.bin"/><Relationship Id="rId1037" Type="http://schemas.openxmlformats.org/officeDocument/2006/relationships/image" Target="media/image524.wmf"/><Relationship Id="rId1244" Type="http://schemas.openxmlformats.org/officeDocument/2006/relationships/oleObject" Target="embeddings/oleObject609.bin"/><Relationship Id="rId1451" Type="http://schemas.openxmlformats.org/officeDocument/2006/relationships/image" Target="media/image729.wmf"/><Relationship Id="rId1896" Type="http://schemas.openxmlformats.org/officeDocument/2006/relationships/image" Target="media/image1017.wmf"/><Relationship Id="rId2074" Type="http://schemas.openxmlformats.org/officeDocument/2006/relationships/image" Target="media/image1105.wmf"/><Relationship Id="rId2281" Type="http://schemas.openxmlformats.org/officeDocument/2006/relationships/oleObject" Target="embeddings/oleObject1062.bin"/><Relationship Id="rId2502" Type="http://schemas.openxmlformats.org/officeDocument/2006/relationships/oleObject" Target="embeddings/oleObject1176.bin"/><Relationship Id="rId253" Type="http://schemas.openxmlformats.org/officeDocument/2006/relationships/oleObject" Target="embeddings/oleObject117.bin"/><Relationship Id="rId460" Type="http://schemas.openxmlformats.org/officeDocument/2006/relationships/oleObject" Target="embeddings/oleObject222.bin"/><Relationship Id="rId698" Type="http://schemas.openxmlformats.org/officeDocument/2006/relationships/oleObject" Target="embeddings/oleObject339.bin"/><Relationship Id="rId919" Type="http://schemas.openxmlformats.org/officeDocument/2006/relationships/image" Target="media/image465.wmf"/><Relationship Id="rId1090" Type="http://schemas.openxmlformats.org/officeDocument/2006/relationships/image" Target="media/image550.wmf"/><Relationship Id="rId1104" Type="http://schemas.openxmlformats.org/officeDocument/2006/relationships/image" Target="media/image557.emf"/><Relationship Id="rId1311" Type="http://schemas.openxmlformats.org/officeDocument/2006/relationships/oleObject" Target="embeddings/oleObject642.bin"/><Relationship Id="rId1549" Type="http://schemas.openxmlformats.org/officeDocument/2006/relationships/oleObject" Target="embeddings/oleObject760.bin"/><Relationship Id="rId1756" Type="http://schemas.openxmlformats.org/officeDocument/2006/relationships/image" Target="media/image911.wmf"/><Relationship Id="rId1963" Type="http://schemas.openxmlformats.org/officeDocument/2006/relationships/oleObject" Target="embeddings/oleObject903.bin"/><Relationship Id="rId2141" Type="http://schemas.openxmlformats.org/officeDocument/2006/relationships/oleObject" Target="embeddings/oleObject993.bin"/><Relationship Id="rId2379" Type="http://schemas.openxmlformats.org/officeDocument/2006/relationships/oleObject" Target="embeddings/oleObject1113.bin"/><Relationship Id="rId2586" Type="http://schemas.openxmlformats.org/officeDocument/2006/relationships/image" Target="media/image1358.wmf"/><Relationship Id="rId48" Type="http://schemas.openxmlformats.org/officeDocument/2006/relationships/oleObject" Target="embeddings/oleObject17.bin"/><Relationship Id="rId113" Type="http://schemas.openxmlformats.org/officeDocument/2006/relationships/oleObject" Target="embeddings/oleObject49.bin"/><Relationship Id="rId320" Type="http://schemas.openxmlformats.org/officeDocument/2006/relationships/image" Target="media/image160.wmf"/><Relationship Id="rId558" Type="http://schemas.openxmlformats.org/officeDocument/2006/relationships/oleObject" Target="embeddings/oleObject270.bin"/><Relationship Id="rId765" Type="http://schemas.openxmlformats.org/officeDocument/2006/relationships/image" Target="media/image387.wmf"/><Relationship Id="rId972" Type="http://schemas.openxmlformats.org/officeDocument/2006/relationships/image" Target="media/image491.wmf"/><Relationship Id="rId1188" Type="http://schemas.openxmlformats.org/officeDocument/2006/relationships/image" Target="media/image599.wmf"/><Relationship Id="rId1395" Type="http://schemas.openxmlformats.org/officeDocument/2006/relationships/oleObject" Target="embeddings/oleObject685.bin"/><Relationship Id="rId1409" Type="http://schemas.openxmlformats.org/officeDocument/2006/relationships/image" Target="media/image708.wmf"/><Relationship Id="rId1616" Type="http://schemas.openxmlformats.org/officeDocument/2006/relationships/image" Target="media/image813.wmf"/><Relationship Id="rId1823" Type="http://schemas.openxmlformats.org/officeDocument/2006/relationships/image" Target="media/image978.wmf"/><Relationship Id="rId2001" Type="http://schemas.openxmlformats.org/officeDocument/2006/relationships/image" Target="media/image1069.wmf"/><Relationship Id="rId2239" Type="http://schemas.openxmlformats.org/officeDocument/2006/relationships/oleObject" Target="embeddings/oleObject1041.bin"/><Relationship Id="rId2446" Type="http://schemas.openxmlformats.org/officeDocument/2006/relationships/image" Target="media/image1290.wmf"/><Relationship Id="rId2653" Type="http://schemas.openxmlformats.org/officeDocument/2006/relationships/image" Target="media/image1388.wmf"/><Relationship Id="rId197" Type="http://schemas.openxmlformats.org/officeDocument/2006/relationships/oleObject" Target="embeddings/oleObject88.bin"/><Relationship Id="rId418" Type="http://schemas.openxmlformats.org/officeDocument/2006/relationships/image" Target="media/image209.wmf"/><Relationship Id="rId625" Type="http://schemas.openxmlformats.org/officeDocument/2006/relationships/oleObject" Target="embeddings/oleObject303.bin"/><Relationship Id="rId832" Type="http://schemas.openxmlformats.org/officeDocument/2006/relationships/image" Target="media/image421.wmf"/><Relationship Id="rId1048" Type="http://schemas.openxmlformats.org/officeDocument/2006/relationships/oleObject" Target="embeddings/oleObject510.bin"/><Relationship Id="rId1255" Type="http://schemas.openxmlformats.org/officeDocument/2006/relationships/image" Target="media/image632.wmf"/><Relationship Id="rId1462" Type="http://schemas.openxmlformats.org/officeDocument/2006/relationships/oleObject" Target="embeddings/oleObject718.bin"/><Relationship Id="rId2085" Type="http://schemas.openxmlformats.org/officeDocument/2006/relationships/oleObject" Target="embeddings/oleObject965.bin"/><Relationship Id="rId2292" Type="http://schemas.openxmlformats.org/officeDocument/2006/relationships/image" Target="media/image1215.wmf"/><Relationship Id="rId2306" Type="http://schemas.openxmlformats.org/officeDocument/2006/relationships/oleObject" Target="embeddings/oleObject1075.bin"/><Relationship Id="rId2513" Type="http://schemas.openxmlformats.org/officeDocument/2006/relationships/image" Target="media/image1322.wmf"/><Relationship Id="rId264" Type="http://schemas.openxmlformats.org/officeDocument/2006/relationships/image" Target="media/image133.wmf"/><Relationship Id="rId471" Type="http://schemas.openxmlformats.org/officeDocument/2006/relationships/image" Target="media/image235.wmf"/><Relationship Id="rId1115" Type="http://schemas.openxmlformats.org/officeDocument/2006/relationships/image" Target="media/image563.wmf"/><Relationship Id="rId1322" Type="http://schemas.openxmlformats.org/officeDocument/2006/relationships/image" Target="media/image666.png"/><Relationship Id="rId1767" Type="http://schemas.openxmlformats.org/officeDocument/2006/relationships/image" Target="media/image922.wmf"/><Relationship Id="rId1974" Type="http://schemas.openxmlformats.org/officeDocument/2006/relationships/oleObject" Target="embeddings/oleObject909.bin"/><Relationship Id="rId2152" Type="http://schemas.openxmlformats.org/officeDocument/2006/relationships/image" Target="media/image1144.wmf"/><Relationship Id="rId2597" Type="http://schemas.openxmlformats.org/officeDocument/2006/relationships/image" Target="media/image1363.wmf"/><Relationship Id="rId2720" Type="http://schemas.openxmlformats.org/officeDocument/2006/relationships/oleObject" Target="embeddings/oleObject1289.bin"/><Relationship Id="rId59" Type="http://schemas.openxmlformats.org/officeDocument/2006/relationships/image" Target="media/image28.wmf"/><Relationship Id="rId124" Type="http://schemas.openxmlformats.org/officeDocument/2006/relationships/oleObject" Target="embeddings/oleObject55.bin"/><Relationship Id="rId569" Type="http://schemas.openxmlformats.org/officeDocument/2006/relationships/image" Target="media/image285.wmf"/><Relationship Id="rId776" Type="http://schemas.openxmlformats.org/officeDocument/2006/relationships/oleObject" Target="embeddings/oleObject375.bin"/><Relationship Id="rId983" Type="http://schemas.openxmlformats.org/officeDocument/2006/relationships/oleObject" Target="embeddings/oleObject478.bin"/><Relationship Id="rId1199" Type="http://schemas.openxmlformats.org/officeDocument/2006/relationships/oleObject" Target="embeddings/oleObject586.bin"/><Relationship Id="rId1627" Type="http://schemas.openxmlformats.org/officeDocument/2006/relationships/oleObject" Target="embeddings/oleObject799.bin"/><Relationship Id="rId1834" Type="http://schemas.openxmlformats.org/officeDocument/2006/relationships/image" Target="media/image986.wmf"/><Relationship Id="rId2457" Type="http://schemas.openxmlformats.org/officeDocument/2006/relationships/oleObject" Target="embeddings/oleObject1152.bin"/><Relationship Id="rId2664" Type="http://schemas.openxmlformats.org/officeDocument/2006/relationships/oleObject" Target="embeddings/oleObject1261.bin"/><Relationship Id="rId331" Type="http://schemas.openxmlformats.org/officeDocument/2006/relationships/oleObject" Target="embeddings/oleObject157.bin"/><Relationship Id="rId429" Type="http://schemas.openxmlformats.org/officeDocument/2006/relationships/oleObject" Target="embeddings/oleObject206.bin"/><Relationship Id="rId636" Type="http://schemas.openxmlformats.org/officeDocument/2006/relationships/image" Target="media/image319.wmf"/><Relationship Id="rId1059" Type="http://schemas.openxmlformats.org/officeDocument/2006/relationships/oleObject" Target="embeddings/oleObject516.bin"/><Relationship Id="rId1266" Type="http://schemas.openxmlformats.org/officeDocument/2006/relationships/oleObject" Target="embeddings/oleObject620.bin"/><Relationship Id="rId1473" Type="http://schemas.openxmlformats.org/officeDocument/2006/relationships/image" Target="media/image742.wmf"/><Relationship Id="rId2012" Type="http://schemas.openxmlformats.org/officeDocument/2006/relationships/image" Target="media/image1074.wmf"/><Relationship Id="rId2096" Type="http://schemas.openxmlformats.org/officeDocument/2006/relationships/image" Target="media/image1116.wmf"/><Relationship Id="rId2317" Type="http://schemas.openxmlformats.org/officeDocument/2006/relationships/image" Target="media/image1227.wmf"/><Relationship Id="rId843" Type="http://schemas.openxmlformats.org/officeDocument/2006/relationships/oleObject" Target="embeddings/oleObject408.bin"/><Relationship Id="rId1126" Type="http://schemas.openxmlformats.org/officeDocument/2006/relationships/oleObject" Target="embeddings/oleObject549.bin"/><Relationship Id="rId1680" Type="http://schemas.openxmlformats.org/officeDocument/2006/relationships/oleObject" Target="embeddings/oleObject826.bin"/><Relationship Id="rId1778" Type="http://schemas.openxmlformats.org/officeDocument/2006/relationships/image" Target="media/image933.wmf"/><Relationship Id="rId1901" Type="http://schemas.openxmlformats.org/officeDocument/2006/relationships/oleObject" Target="embeddings/oleObject872.bin"/><Relationship Id="rId1985" Type="http://schemas.openxmlformats.org/officeDocument/2006/relationships/image" Target="media/image1061.wmf"/><Relationship Id="rId2524" Type="http://schemas.openxmlformats.org/officeDocument/2006/relationships/oleObject" Target="embeddings/oleObject1187.bin"/><Relationship Id="rId2731" Type="http://schemas.openxmlformats.org/officeDocument/2006/relationships/image" Target="media/image1427.wmf"/><Relationship Id="rId275" Type="http://schemas.openxmlformats.org/officeDocument/2006/relationships/oleObject" Target="embeddings/oleObject129.bin"/><Relationship Id="rId482" Type="http://schemas.openxmlformats.org/officeDocument/2006/relationships/oleObject" Target="embeddings/oleObject233.bin"/><Relationship Id="rId703" Type="http://schemas.openxmlformats.org/officeDocument/2006/relationships/oleObject" Target="embeddings/oleObject341.bin"/><Relationship Id="rId910" Type="http://schemas.openxmlformats.org/officeDocument/2006/relationships/oleObject" Target="embeddings/oleObject441.bin"/><Relationship Id="rId1333" Type="http://schemas.openxmlformats.org/officeDocument/2006/relationships/image" Target="media/image673.png"/><Relationship Id="rId1540" Type="http://schemas.openxmlformats.org/officeDocument/2006/relationships/image" Target="media/image775.wmf"/><Relationship Id="rId1638" Type="http://schemas.openxmlformats.org/officeDocument/2006/relationships/image" Target="media/image824.wmf"/><Relationship Id="rId2163" Type="http://schemas.openxmlformats.org/officeDocument/2006/relationships/image" Target="media/image1150.wmf"/><Relationship Id="rId2370" Type="http://schemas.openxmlformats.org/officeDocument/2006/relationships/oleObject" Target="embeddings/oleObject1108.bin"/><Relationship Id="rId135" Type="http://schemas.openxmlformats.org/officeDocument/2006/relationships/oleObject" Target="embeddings/oleObject61.bin"/><Relationship Id="rId342" Type="http://schemas.openxmlformats.org/officeDocument/2006/relationships/image" Target="media/image171.wmf"/><Relationship Id="rId787" Type="http://schemas.openxmlformats.org/officeDocument/2006/relationships/image" Target="media/image398.wmf"/><Relationship Id="rId994" Type="http://schemas.openxmlformats.org/officeDocument/2006/relationships/oleObject" Target="embeddings/oleObject483.bin"/><Relationship Id="rId1400" Type="http://schemas.openxmlformats.org/officeDocument/2006/relationships/image" Target="media/image704.png"/><Relationship Id="rId1845" Type="http://schemas.openxmlformats.org/officeDocument/2006/relationships/oleObject" Target="embeddings/oleObject844.bin"/><Relationship Id="rId2023" Type="http://schemas.openxmlformats.org/officeDocument/2006/relationships/oleObject" Target="embeddings/oleObject934.bin"/><Relationship Id="rId2230" Type="http://schemas.openxmlformats.org/officeDocument/2006/relationships/image" Target="media/image1184.wmf"/><Relationship Id="rId2468" Type="http://schemas.openxmlformats.org/officeDocument/2006/relationships/oleObject" Target="embeddings/oleObject1158.bin"/><Relationship Id="rId2675" Type="http://schemas.openxmlformats.org/officeDocument/2006/relationships/image" Target="media/image1399.wmf"/><Relationship Id="rId202" Type="http://schemas.openxmlformats.org/officeDocument/2006/relationships/image" Target="media/image103.png"/><Relationship Id="rId647" Type="http://schemas.openxmlformats.org/officeDocument/2006/relationships/oleObject" Target="embeddings/oleObject314.bin"/><Relationship Id="rId854" Type="http://schemas.openxmlformats.org/officeDocument/2006/relationships/oleObject" Target="embeddings/oleObject414.bin"/><Relationship Id="rId1277" Type="http://schemas.openxmlformats.org/officeDocument/2006/relationships/image" Target="media/image643.wmf"/><Relationship Id="rId1484" Type="http://schemas.openxmlformats.org/officeDocument/2006/relationships/image" Target="media/image747.wmf"/><Relationship Id="rId1691" Type="http://schemas.openxmlformats.org/officeDocument/2006/relationships/image" Target="media/image850.wmf"/><Relationship Id="rId1705" Type="http://schemas.openxmlformats.org/officeDocument/2006/relationships/image" Target="media/image860.wmf"/><Relationship Id="rId1912" Type="http://schemas.openxmlformats.org/officeDocument/2006/relationships/image" Target="media/image1025.wmf"/><Relationship Id="rId2328" Type="http://schemas.openxmlformats.org/officeDocument/2006/relationships/oleObject" Target="embeddings/oleObject1086.bin"/><Relationship Id="rId2535" Type="http://schemas.openxmlformats.org/officeDocument/2006/relationships/image" Target="media/image1333.png"/><Relationship Id="rId2742" Type="http://schemas.openxmlformats.org/officeDocument/2006/relationships/image" Target="media/image1433.wmf"/><Relationship Id="rId286" Type="http://schemas.openxmlformats.org/officeDocument/2006/relationships/image" Target="media/image143.wmf"/><Relationship Id="rId493" Type="http://schemas.openxmlformats.org/officeDocument/2006/relationships/image" Target="media/image246.wmf"/><Relationship Id="rId507" Type="http://schemas.openxmlformats.org/officeDocument/2006/relationships/image" Target="media/image253.png"/><Relationship Id="rId714" Type="http://schemas.openxmlformats.org/officeDocument/2006/relationships/image" Target="media/image359.wmf"/><Relationship Id="rId921" Type="http://schemas.openxmlformats.org/officeDocument/2006/relationships/image" Target="media/image466.wmf"/><Relationship Id="rId1137" Type="http://schemas.openxmlformats.org/officeDocument/2006/relationships/image" Target="media/image574.png"/><Relationship Id="rId1344" Type="http://schemas.openxmlformats.org/officeDocument/2006/relationships/oleObject" Target="embeddings/oleObject657.bin"/><Relationship Id="rId1551" Type="http://schemas.openxmlformats.org/officeDocument/2006/relationships/oleObject" Target="embeddings/oleObject761.bin"/><Relationship Id="rId1789" Type="http://schemas.openxmlformats.org/officeDocument/2006/relationships/image" Target="media/image944.wmf"/><Relationship Id="rId1996" Type="http://schemas.openxmlformats.org/officeDocument/2006/relationships/oleObject" Target="embeddings/oleObject920.bin"/><Relationship Id="rId2174" Type="http://schemas.openxmlformats.org/officeDocument/2006/relationships/image" Target="media/image1156.wmf"/><Relationship Id="rId2381" Type="http://schemas.openxmlformats.org/officeDocument/2006/relationships/oleObject" Target="embeddings/oleObject1114.bin"/><Relationship Id="rId2602" Type="http://schemas.openxmlformats.org/officeDocument/2006/relationships/oleObject" Target="embeddings/oleObject1227.bin"/><Relationship Id="rId50" Type="http://schemas.openxmlformats.org/officeDocument/2006/relationships/oleObject" Target="embeddings/oleObject18.bin"/><Relationship Id="rId146" Type="http://schemas.openxmlformats.org/officeDocument/2006/relationships/image" Target="media/image71.wmf"/><Relationship Id="rId353" Type="http://schemas.openxmlformats.org/officeDocument/2006/relationships/oleObject" Target="embeddings/oleObject168.bin"/><Relationship Id="rId560" Type="http://schemas.openxmlformats.org/officeDocument/2006/relationships/oleObject" Target="embeddings/oleObject271.bin"/><Relationship Id="rId798" Type="http://schemas.openxmlformats.org/officeDocument/2006/relationships/oleObject" Target="embeddings/oleObject386.bin"/><Relationship Id="rId1190" Type="http://schemas.openxmlformats.org/officeDocument/2006/relationships/image" Target="media/image600.wmf"/><Relationship Id="rId1204" Type="http://schemas.openxmlformats.org/officeDocument/2006/relationships/image" Target="media/image607.wmf"/><Relationship Id="rId1411" Type="http://schemas.openxmlformats.org/officeDocument/2006/relationships/image" Target="media/image709.wmf"/><Relationship Id="rId1649" Type="http://schemas.openxmlformats.org/officeDocument/2006/relationships/oleObject" Target="embeddings/oleObject810.bin"/><Relationship Id="rId1856" Type="http://schemas.openxmlformats.org/officeDocument/2006/relationships/image" Target="media/image997.png"/><Relationship Id="rId2034" Type="http://schemas.openxmlformats.org/officeDocument/2006/relationships/image" Target="media/image1085.wmf"/><Relationship Id="rId2241" Type="http://schemas.openxmlformats.org/officeDocument/2006/relationships/oleObject" Target="embeddings/oleObject1042.bin"/><Relationship Id="rId2479" Type="http://schemas.openxmlformats.org/officeDocument/2006/relationships/image" Target="media/image1306.wmf"/><Relationship Id="rId2686" Type="http://schemas.openxmlformats.org/officeDocument/2006/relationships/oleObject" Target="embeddings/oleObject1272.bin"/><Relationship Id="rId213" Type="http://schemas.openxmlformats.org/officeDocument/2006/relationships/image" Target="media/image108.wmf"/><Relationship Id="rId420" Type="http://schemas.openxmlformats.org/officeDocument/2006/relationships/image" Target="media/image210.wmf"/><Relationship Id="rId658" Type="http://schemas.openxmlformats.org/officeDocument/2006/relationships/image" Target="media/image330.wmf"/><Relationship Id="rId865" Type="http://schemas.openxmlformats.org/officeDocument/2006/relationships/image" Target="media/image437.wmf"/><Relationship Id="rId1050" Type="http://schemas.openxmlformats.org/officeDocument/2006/relationships/oleObject" Target="embeddings/oleObject511.bin"/><Relationship Id="rId1288" Type="http://schemas.openxmlformats.org/officeDocument/2006/relationships/image" Target="media/image649.png"/><Relationship Id="rId1495" Type="http://schemas.openxmlformats.org/officeDocument/2006/relationships/oleObject" Target="embeddings/oleObject733.bin"/><Relationship Id="rId1509" Type="http://schemas.openxmlformats.org/officeDocument/2006/relationships/oleObject" Target="embeddings/oleObject740.bin"/><Relationship Id="rId1716" Type="http://schemas.openxmlformats.org/officeDocument/2006/relationships/image" Target="media/image871.wmf"/><Relationship Id="rId1923" Type="http://schemas.openxmlformats.org/officeDocument/2006/relationships/oleObject" Target="embeddings/oleObject883.bin"/><Relationship Id="rId2101" Type="http://schemas.openxmlformats.org/officeDocument/2006/relationships/oleObject" Target="embeddings/oleObject973.bin"/><Relationship Id="rId2339" Type="http://schemas.openxmlformats.org/officeDocument/2006/relationships/image" Target="media/image1238.wmf"/><Relationship Id="rId2546" Type="http://schemas.openxmlformats.org/officeDocument/2006/relationships/oleObject" Target="embeddings/oleObject1197.bin"/><Relationship Id="rId2753" Type="http://schemas.openxmlformats.org/officeDocument/2006/relationships/image" Target="media/image1444.wmf"/><Relationship Id="rId297" Type="http://schemas.openxmlformats.org/officeDocument/2006/relationships/oleObject" Target="embeddings/oleObject140.bin"/><Relationship Id="rId518" Type="http://schemas.openxmlformats.org/officeDocument/2006/relationships/image" Target="media/image259.png"/><Relationship Id="rId725" Type="http://schemas.openxmlformats.org/officeDocument/2006/relationships/oleObject" Target="embeddings/oleObject352.bin"/><Relationship Id="rId932" Type="http://schemas.openxmlformats.org/officeDocument/2006/relationships/oleObject" Target="embeddings/oleObject452.bin"/><Relationship Id="rId1148" Type="http://schemas.openxmlformats.org/officeDocument/2006/relationships/image" Target="media/image579.wmf"/><Relationship Id="rId1355" Type="http://schemas.openxmlformats.org/officeDocument/2006/relationships/image" Target="media/image684.wmf"/><Relationship Id="rId1562" Type="http://schemas.openxmlformats.org/officeDocument/2006/relationships/image" Target="media/image786.wmf"/><Relationship Id="rId2185" Type="http://schemas.openxmlformats.org/officeDocument/2006/relationships/oleObject" Target="embeddings/oleObject1014.bin"/><Relationship Id="rId2392" Type="http://schemas.openxmlformats.org/officeDocument/2006/relationships/image" Target="media/image1263.wmf"/><Relationship Id="rId2406" Type="http://schemas.openxmlformats.org/officeDocument/2006/relationships/image" Target="media/image1270.wmf"/><Relationship Id="rId2613" Type="http://schemas.openxmlformats.org/officeDocument/2006/relationships/image" Target="media/image1368.wmf"/><Relationship Id="rId157" Type="http://schemas.openxmlformats.org/officeDocument/2006/relationships/oleObject" Target="embeddings/oleObject72.bin"/><Relationship Id="rId364" Type="http://schemas.openxmlformats.org/officeDocument/2006/relationships/image" Target="media/image182.wmf"/><Relationship Id="rId1008" Type="http://schemas.openxmlformats.org/officeDocument/2006/relationships/oleObject" Target="embeddings/oleObject490.bin"/><Relationship Id="rId1215" Type="http://schemas.openxmlformats.org/officeDocument/2006/relationships/image" Target="media/image612.wmf"/><Relationship Id="rId1422" Type="http://schemas.openxmlformats.org/officeDocument/2006/relationships/oleObject" Target="embeddings/oleObject698.bin"/><Relationship Id="rId1867" Type="http://schemas.openxmlformats.org/officeDocument/2006/relationships/oleObject" Target="embeddings/oleObject855.bin"/><Relationship Id="rId2045" Type="http://schemas.openxmlformats.org/officeDocument/2006/relationships/oleObject" Target="embeddings/oleObject945.bin"/><Relationship Id="rId2697" Type="http://schemas.openxmlformats.org/officeDocument/2006/relationships/image" Target="media/image1410.wmf"/><Relationship Id="rId61" Type="http://schemas.openxmlformats.org/officeDocument/2006/relationships/image" Target="media/image29.png"/><Relationship Id="rId571" Type="http://schemas.openxmlformats.org/officeDocument/2006/relationships/image" Target="media/image286.wmf"/><Relationship Id="rId669" Type="http://schemas.openxmlformats.org/officeDocument/2006/relationships/oleObject" Target="embeddings/oleObject325.bin"/><Relationship Id="rId876" Type="http://schemas.openxmlformats.org/officeDocument/2006/relationships/oleObject" Target="embeddings/oleObject425.bin"/><Relationship Id="rId1299" Type="http://schemas.openxmlformats.org/officeDocument/2006/relationships/oleObject" Target="embeddings/oleObject636.bin"/><Relationship Id="rId1727" Type="http://schemas.openxmlformats.org/officeDocument/2006/relationships/image" Target="media/image882.wmf"/><Relationship Id="rId1934" Type="http://schemas.openxmlformats.org/officeDocument/2006/relationships/image" Target="media/image1036.wmf"/><Relationship Id="rId2252" Type="http://schemas.openxmlformats.org/officeDocument/2006/relationships/image" Target="media/image1195.wmf"/><Relationship Id="rId2557" Type="http://schemas.openxmlformats.org/officeDocument/2006/relationships/image" Target="media/image1344.wmf"/><Relationship Id="rId19" Type="http://schemas.openxmlformats.org/officeDocument/2006/relationships/oleObject" Target="embeddings/oleObject4.bin"/><Relationship Id="rId224" Type="http://schemas.openxmlformats.org/officeDocument/2006/relationships/oleObject" Target="embeddings/oleObject102.bin"/><Relationship Id="rId431" Type="http://schemas.openxmlformats.org/officeDocument/2006/relationships/oleObject" Target="embeddings/oleObject207.bin"/><Relationship Id="rId529" Type="http://schemas.openxmlformats.org/officeDocument/2006/relationships/image" Target="media/image265.wmf"/><Relationship Id="rId736" Type="http://schemas.openxmlformats.org/officeDocument/2006/relationships/image" Target="media/image370.wmf"/><Relationship Id="rId1061" Type="http://schemas.openxmlformats.org/officeDocument/2006/relationships/oleObject" Target="embeddings/oleObject517.bin"/><Relationship Id="rId1159" Type="http://schemas.openxmlformats.org/officeDocument/2006/relationships/oleObject" Target="embeddings/oleObject566.bin"/><Relationship Id="rId1366" Type="http://schemas.openxmlformats.org/officeDocument/2006/relationships/image" Target="media/image689.wmf"/><Relationship Id="rId2112" Type="http://schemas.openxmlformats.org/officeDocument/2006/relationships/oleObject" Target="embeddings/oleObject979.bin"/><Relationship Id="rId2196" Type="http://schemas.openxmlformats.org/officeDocument/2006/relationships/image" Target="media/image1167.wmf"/><Relationship Id="rId2417" Type="http://schemas.openxmlformats.org/officeDocument/2006/relationships/image" Target="media/image1276.wmf"/><Relationship Id="rId2764" Type="http://schemas.openxmlformats.org/officeDocument/2006/relationships/image" Target="media/image1455.wmf"/><Relationship Id="rId168" Type="http://schemas.openxmlformats.org/officeDocument/2006/relationships/image" Target="media/image84.png"/><Relationship Id="rId943" Type="http://schemas.openxmlformats.org/officeDocument/2006/relationships/image" Target="media/image477.wmf"/><Relationship Id="rId1019" Type="http://schemas.openxmlformats.org/officeDocument/2006/relationships/image" Target="media/image515.wmf"/><Relationship Id="rId1573" Type="http://schemas.openxmlformats.org/officeDocument/2006/relationships/oleObject" Target="embeddings/oleObject772.bin"/><Relationship Id="rId1780" Type="http://schemas.openxmlformats.org/officeDocument/2006/relationships/image" Target="media/image935.wmf"/><Relationship Id="rId1878" Type="http://schemas.openxmlformats.org/officeDocument/2006/relationships/image" Target="media/image1008.wmf"/><Relationship Id="rId2624" Type="http://schemas.openxmlformats.org/officeDocument/2006/relationships/oleObject" Target="embeddings/oleObject1241.bin"/><Relationship Id="rId72" Type="http://schemas.openxmlformats.org/officeDocument/2006/relationships/oleObject" Target="embeddings/oleObject29.bin"/><Relationship Id="rId375" Type="http://schemas.openxmlformats.org/officeDocument/2006/relationships/oleObject" Target="embeddings/oleObject179.bin"/><Relationship Id="rId582" Type="http://schemas.openxmlformats.org/officeDocument/2006/relationships/oleObject" Target="embeddings/oleObject282.bin"/><Relationship Id="rId803" Type="http://schemas.openxmlformats.org/officeDocument/2006/relationships/image" Target="media/image406.wmf"/><Relationship Id="rId1226" Type="http://schemas.openxmlformats.org/officeDocument/2006/relationships/oleObject" Target="embeddings/oleObject600.bin"/><Relationship Id="rId1433" Type="http://schemas.openxmlformats.org/officeDocument/2006/relationships/image" Target="media/image720.wmf"/><Relationship Id="rId1640" Type="http://schemas.openxmlformats.org/officeDocument/2006/relationships/image" Target="media/image825.wmf"/><Relationship Id="rId1738" Type="http://schemas.openxmlformats.org/officeDocument/2006/relationships/image" Target="media/image893.wmf"/><Relationship Id="rId2056" Type="http://schemas.openxmlformats.org/officeDocument/2006/relationships/image" Target="media/image1096.wmf"/><Relationship Id="rId2263" Type="http://schemas.openxmlformats.org/officeDocument/2006/relationships/oleObject" Target="embeddings/oleObject1053.bin"/><Relationship Id="rId2470" Type="http://schemas.openxmlformats.org/officeDocument/2006/relationships/oleObject" Target="embeddings/oleObject1159.bin"/><Relationship Id="rId3" Type="http://schemas.openxmlformats.org/officeDocument/2006/relationships/styles" Target="styles.xml"/><Relationship Id="rId235" Type="http://schemas.openxmlformats.org/officeDocument/2006/relationships/oleObject" Target="embeddings/oleObject108.bin"/><Relationship Id="rId442" Type="http://schemas.openxmlformats.org/officeDocument/2006/relationships/image" Target="media/image221.wmf"/><Relationship Id="rId887" Type="http://schemas.openxmlformats.org/officeDocument/2006/relationships/oleObject" Target="embeddings/oleObject430.bin"/><Relationship Id="rId1072" Type="http://schemas.openxmlformats.org/officeDocument/2006/relationships/image" Target="media/image541.wmf"/><Relationship Id="rId1500" Type="http://schemas.openxmlformats.org/officeDocument/2006/relationships/image" Target="media/image755.wmf"/><Relationship Id="rId1945" Type="http://schemas.openxmlformats.org/officeDocument/2006/relationships/oleObject" Target="embeddings/oleObject894.bin"/><Relationship Id="rId2123" Type="http://schemas.openxmlformats.org/officeDocument/2006/relationships/image" Target="media/image1129.wmf"/><Relationship Id="rId2330" Type="http://schemas.openxmlformats.org/officeDocument/2006/relationships/oleObject" Target="embeddings/oleObject1087.bin"/><Relationship Id="rId2568" Type="http://schemas.openxmlformats.org/officeDocument/2006/relationships/image" Target="media/image1349.wmf"/><Relationship Id="rId2775" Type="http://schemas.openxmlformats.org/officeDocument/2006/relationships/image" Target="media/image1466.wmf"/><Relationship Id="rId302" Type="http://schemas.openxmlformats.org/officeDocument/2006/relationships/image" Target="media/image151.wmf"/><Relationship Id="rId747" Type="http://schemas.openxmlformats.org/officeDocument/2006/relationships/oleObject" Target="embeddings/oleObject363.bin"/><Relationship Id="rId954" Type="http://schemas.openxmlformats.org/officeDocument/2006/relationships/oleObject" Target="embeddings/oleObject463.bin"/><Relationship Id="rId1377" Type="http://schemas.openxmlformats.org/officeDocument/2006/relationships/oleObject" Target="embeddings/oleObject676.bin"/><Relationship Id="rId1584" Type="http://schemas.openxmlformats.org/officeDocument/2006/relationships/image" Target="media/image797.wmf"/><Relationship Id="rId1791" Type="http://schemas.openxmlformats.org/officeDocument/2006/relationships/image" Target="media/image946.wmf"/><Relationship Id="rId1805" Type="http://schemas.openxmlformats.org/officeDocument/2006/relationships/image" Target="media/image960.wmf"/><Relationship Id="rId2428" Type="http://schemas.openxmlformats.org/officeDocument/2006/relationships/image" Target="media/image1281.wmf"/><Relationship Id="rId2635" Type="http://schemas.openxmlformats.org/officeDocument/2006/relationships/image" Target="media/image1379.wmf"/><Relationship Id="rId83" Type="http://schemas.openxmlformats.org/officeDocument/2006/relationships/oleObject" Target="embeddings/oleObject34.bin"/><Relationship Id="rId179" Type="http://schemas.openxmlformats.org/officeDocument/2006/relationships/oleObject" Target="embeddings/oleObject81.bin"/><Relationship Id="rId386" Type="http://schemas.openxmlformats.org/officeDocument/2006/relationships/image" Target="media/image193.wmf"/><Relationship Id="rId593" Type="http://schemas.openxmlformats.org/officeDocument/2006/relationships/image" Target="media/image297.png"/><Relationship Id="rId607" Type="http://schemas.openxmlformats.org/officeDocument/2006/relationships/image" Target="media/image306.wmf"/><Relationship Id="rId814" Type="http://schemas.openxmlformats.org/officeDocument/2006/relationships/oleObject" Target="embeddings/oleObject394.bin"/><Relationship Id="rId1237" Type="http://schemas.openxmlformats.org/officeDocument/2006/relationships/image" Target="media/image623.wmf"/><Relationship Id="rId1444" Type="http://schemas.openxmlformats.org/officeDocument/2006/relationships/oleObject" Target="embeddings/oleObject709.bin"/><Relationship Id="rId1651" Type="http://schemas.openxmlformats.org/officeDocument/2006/relationships/oleObject" Target="embeddings/oleObject811.bin"/><Relationship Id="rId1889" Type="http://schemas.openxmlformats.org/officeDocument/2006/relationships/oleObject" Target="embeddings/oleObject866.bin"/><Relationship Id="rId2067" Type="http://schemas.openxmlformats.org/officeDocument/2006/relationships/oleObject" Target="embeddings/oleObject956.bin"/><Relationship Id="rId2274" Type="http://schemas.openxmlformats.org/officeDocument/2006/relationships/image" Target="media/image1206.wmf"/><Relationship Id="rId2481" Type="http://schemas.openxmlformats.org/officeDocument/2006/relationships/image" Target="media/image1307.wmf"/><Relationship Id="rId2702" Type="http://schemas.openxmlformats.org/officeDocument/2006/relationships/oleObject" Target="embeddings/oleObject1280.bin"/><Relationship Id="rId246" Type="http://schemas.openxmlformats.org/officeDocument/2006/relationships/image" Target="media/image124.wmf"/><Relationship Id="rId453" Type="http://schemas.openxmlformats.org/officeDocument/2006/relationships/image" Target="media/image226.wmf"/><Relationship Id="rId660" Type="http://schemas.openxmlformats.org/officeDocument/2006/relationships/image" Target="media/image331.wmf"/><Relationship Id="rId898" Type="http://schemas.openxmlformats.org/officeDocument/2006/relationships/image" Target="media/image454.png"/><Relationship Id="rId1083" Type="http://schemas.openxmlformats.org/officeDocument/2006/relationships/oleObject" Target="embeddings/oleObject528.bin"/><Relationship Id="rId1290" Type="http://schemas.openxmlformats.org/officeDocument/2006/relationships/image" Target="media/image650.png"/><Relationship Id="rId1304" Type="http://schemas.openxmlformats.org/officeDocument/2006/relationships/image" Target="media/image657.wmf"/><Relationship Id="rId1511" Type="http://schemas.openxmlformats.org/officeDocument/2006/relationships/oleObject" Target="embeddings/oleObject741.bin"/><Relationship Id="rId1749" Type="http://schemas.openxmlformats.org/officeDocument/2006/relationships/image" Target="media/image904.wmf"/><Relationship Id="rId1956" Type="http://schemas.openxmlformats.org/officeDocument/2006/relationships/image" Target="media/image1047.wmf"/><Relationship Id="rId2134" Type="http://schemas.openxmlformats.org/officeDocument/2006/relationships/oleObject" Target="embeddings/oleObject990.bin"/><Relationship Id="rId2341" Type="http://schemas.openxmlformats.org/officeDocument/2006/relationships/image" Target="media/image1239.wmf"/><Relationship Id="rId2579" Type="http://schemas.openxmlformats.org/officeDocument/2006/relationships/oleObject" Target="embeddings/oleObject1215.bin"/><Relationship Id="rId2786" Type="http://schemas.openxmlformats.org/officeDocument/2006/relationships/image" Target="media/image1477.wmf"/><Relationship Id="rId106" Type="http://schemas.openxmlformats.org/officeDocument/2006/relationships/image" Target="media/image52.wmf"/><Relationship Id="rId313" Type="http://schemas.openxmlformats.org/officeDocument/2006/relationships/oleObject" Target="embeddings/oleObject148.bin"/><Relationship Id="rId758" Type="http://schemas.openxmlformats.org/officeDocument/2006/relationships/oleObject" Target="embeddings/oleObject367.bin"/><Relationship Id="rId965" Type="http://schemas.openxmlformats.org/officeDocument/2006/relationships/image" Target="media/image488.wmf"/><Relationship Id="rId1150" Type="http://schemas.openxmlformats.org/officeDocument/2006/relationships/image" Target="media/image580.png"/><Relationship Id="rId1388" Type="http://schemas.openxmlformats.org/officeDocument/2006/relationships/image" Target="media/image698.wmf"/><Relationship Id="rId1595" Type="http://schemas.openxmlformats.org/officeDocument/2006/relationships/oleObject" Target="embeddings/oleObject783.bin"/><Relationship Id="rId1609" Type="http://schemas.openxmlformats.org/officeDocument/2006/relationships/oleObject" Target="embeddings/oleObject790.bin"/><Relationship Id="rId1816" Type="http://schemas.openxmlformats.org/officeDocument/2006/relationships/image" Target="media/image971.wmf"/><Relationship Id="rId2439" Type="http://schemas.openxmlformats.org/officeDocument/2006/relationships/oleObject" Target="embeddings/oleObject1143.bin"/><Relationship Id="rId2646" Type="http://schemas.openxmlformats.org/officeDocument/2006/relationships/oleObject" Target="embeddings/oleObject1252.bin"/><Relationship Id="rId10" Type="http://schemas.openxmlformats.org/officeDocument/2006/relationships/image" Target="media/image1.png"/><Relationship Id="rId94" Type="http://schemas.openxmlformats.org/officeDocument/2006/relationships/image" Target="media/image46.wmf"/><Relationship Id="rId397" Type="http://schemas.openxmlformats.org/officeDocument/2006/relationships/oleObject" Target="embeddings/oleObject190.bin"/><Relationship Id="rId520" Type="http://schemas.openxmlformats.org/officeDocument/2006/relationships/image" Target="media/image260.wmf"/><Relationship Id="rId618" Type="http://schemas.openxmlformats.org/officeDocument/2006/relationships/image" Target="media/image310.wmf"/><Relationship Id="rId825" Type="http://schemas.openxmlformats.org/officeDocument/2006/relationships/oleObject" Target="embeddings/oleObject399.bin"/><Relationship Id="rId1248" Type="http://schemas.openxmlformats.org/officeDocument/2006/relationships/oleObject" Target="embeddings/oleObject611.bin"/><Relationship Id="rId1455" Type="http://schemas.openxmlformats.org/officeDocument/2006/relationships/image" Target="media/image731.wmf"/><Relationship Id="rId1662" Type="http://schemas.openxmlformats.org/officeDocument/2006/relationships/oleObject" Target="embeddings/oleObject817.bin"/><Relationship Id="rId2078" Type="http://schemas.openxmlformats.org/officeDocument/2006/relationships/image" Target="media/image1107.wmf"/><Relationship Id="rId2201" Type="http://schemas.openxmlformats.org/officeDocument/2006/relationships/oleObject" Target="embeddings/oleObject1022.bin"/><Relationship Id="rId2285" Type="http://schemas.openxmlformats.org/officeDocument/2006/relationships/oleObject" Target="embeddings/oleObject1064.bin"/><Relationship Id="rId2492" Type="http://schemas.openxmlformats.org/officeDocument/2006/relationships/oleObject" Target="embeddings/oleObject1170.bin"/><Relationship Id="rId2506" Type="http://schemas.openxmlformats.org/officeDocument/2006/relationships/oleObject" Target="embeddings/oleObject1178.bin"/><Relationship Id="rId257" Type="http://schemas.openxmlformats.org/officeDocument/2006/relationships/oleObject" Target="embeddings/oleObject119.bin"/><Relationship Id="rId464" Type="http://schemas.openxmlformats.org/officeDocument/2006/relationships/oleObject" Target="embeddings/oleObject224.bin"/><Relationship Id="rId1010" Type="http://schemas.openxmlformats.org/officeDocument/2006/relationships/oleObject" Target="embeddings/oleObject491.bin"/><Relationship Id="rId1094" Type="http://schemas.openxmlformats.org/officeDocument/2006/relationships/image" Target="media/image552.wmf"/><Relationship Id="rId1108" Type="http://schemas.openxmlformats.org/officeDocument/2006/relationships/oleObject" Target="embeddings/oleObject540.bin"/><Relationship Id="rId1315" Type="http://schemas.openxmlformats.org/officeDocument/2006/relationships/oleObject" Target="embeddings/oleObject644.bin"/><Relationship Id="rId1967" Type="http://schemas.openxmlformats.org/officeDocument/2006/relationships/oleObject" Target="embeddings/oleObject905.bin"/><Relationship Id="rId2145" Type="http://schemas.openxmlformats.org/officeDocument/2006/relationships/oleObject" Target="embeddings/oleObject995.bin"/><Relationship Id="rId2713" Type="http://schemas.openxmlformats.org/officeDocument/2006/relationships/image" Target="media/image1418.wmf"/><Relationship Id="rId117" Type="http://schemas.openxmlformats.org/officeDocument/2006/relationships/image" Target="media/image57.wmf"/><Relationship Id="rId671" Type="http://schemas.openxmlformats.org/officeDocument/2006/relationships/oleObject" Target="embeddings/oleObject326.bin"/><Relationship Id="rId769" Type="http://schemas.openxmlformats.org/officeDocument/2006/relationships/image" Target="media/image389.wmf"/><Relationship Id="rId976" Type="http://schemas.openxmlformats.org/officeDocument/2006/relationships/image" Target="media/image493.wmf"/><Relationship Id="rId1399" Type="http://schemas.openxmlformats.org/officeDocument/2006/relationships/oleObject" Target="embeddings/oleObject687.bin"/><Relationship Id="rId2352" Type="http://schemas.openxmlformats.org/officeDocument/2006/relationships/oleObject" Target="embeddings/oleObject1099.bin"/><Relationship Id="rId2657" Type="http://schemas.openxmlformats.org/officeDocument/2006/relationships/image" Target="media/image1390.wmf"/><Relationship Id="rId324" Type="http://schemas.openxmlformats.org/officeDocument/2006/relationships/image" Target="media/image162.wmf"/><Relationship Id="rId531" Type="http://schemas.openxmlformats.org/officeDocument/2006/relationships/image" Target="media/image266.wmf"/><Relationship Id="rId629" Type="http://schemas.openxmlformats.org/officeDocument/2006/relationships/oleObject" Target="embeddings/oleObject305.bin"/><Relationship Id="rId1161" Type="http://schemas.openxmlformats.org/officeDocument/2006/relationships/oleObject" Target="embeddings/oleObject567.bin"/><Relationship Id="rId1259" Type="http://schemas.openxmlformats.org/officeDocument/2006/relationships/image" Target="media/image634.png"/><Relationship Id="rId1466" Type="http://schemas.openxmlformats.org/officeDocument/2006/relationships/image" Target="media/image738.png"/><Relationship Id="rId2005" Type="http://schemas.openxmlformats.org/officeDocument/2006/relationships/image" Target="media/image1071.wmf"/><Relationship Id="rId2212" Type="http://schemas.openxmlformats.org/officeDocument/2006/relationships/image" Target="media/image1175.wmf"/><Relationship Id="rId836" Type="http://schemas.openxmlformats.org/officeDocument/2006/relationships/image" Target="media/image423.wmf"/><Relationship Id="rId1021" Type="http://schemas.openxmlformats.org/officeDocument/2006/relationships/image" Target="media/image516.wmf"/><Relationship Id="rId1119" Type="http://schemas.openxmlformats.org/officeDocument/2006/relationships/image" Target="media/image565.wmf"/><Relationship Id="rId1673" Type="http://schemas.openxmlformats.org/officeDocument/2006/relationships/image" Target="media/image841.wmf"/><Relationship Id="rId1880" Type="http://schemas.openxmlformats.org/officeDocument/2006/relationships/image" Target="media/image1009.wmf"/><Relationship Id="rId1978" Type="http://schemas.openxmlformats.org/officeDocument/2006/relationships/oleObject" Target="embeddings/oleObject911.bin"/><Relationship Id="rId2517" Type="http://schemas.openxmlformats.org/officeDocument/2006/relationships/image" Target="media/image1324.wmf"/><Relationship Id="rId2724" Type="http://schemas.openxmlformats.org/officeDocument/2006/relationships/oleObject" Target="embeddings/oleObject1291.bin"/><Relationship Id="rId903" Type="http://schemas.openxmlformats.org/officeDocument/2006/relationships/image" Target="media/image457.wmf"/><Relationship Id="rId1326" Type="http://schemas.openxmlformats.org/officeDocument/2006/relationships/image" Target="media/image668.wmf"/><Relationship Id="rId1533" Type="http://schemas.openxmlformats.org/officeDocument/2006/relationships/oleObject" Target="embeddings/oleObject752.bin"/><Relationship Id="rId1740" Type="http://schemas.openxmlformats.org/officeDocument/2006/relationships/image" Target="media/image895.wmf"/><Relationship Id="rId32" Type="http://schemas.openxmlformats.org/officeDocument/2006/relationships/oleObject" Target="embeddings/oleObject9.bin"/><Relationship Id="rId1600" Type="http://schemas.openxmlformats.org/officeDocument/2006/relationships/image" Target="media/image805.wmf"/><Relationship Id="rId1838" Type="http://schemas.openxmlformats.org/officeDocument/2006/relationships/image" Target="media/image988.wmf"/><Relationship Id="rId181" Type="http://schemas.openxmlformats.org/officeDocument/2006/relationships/oleObject" Target="embeddings/oleObject82.bin"/><Relationship Id="rId1905" Type="http://schemas.openxmlformats.org/officeDocument/2006/relationships/oleObject" Target="embeddings/oleObject874.bin"/><Relationship Id="rId279" Type="http://schemas.openxmlformats.org/officeDocument/2006/relationships/oleObject" Target="embeddings/oleObject131.bin"/><Relationship Id="rId486" Type="http://schemas.openxmlformats.org/officeDocument/2006/relationships/oleObject" Target="embeddings/oleObject235.bin"/><Relationship Id="rId693" Type="http://schemas.openxmlformats.org/officeDocument/2006/relationships/image" Target="media/image348.wmf"/><Relationship Id="rId2167" Type="http://schemas.openxmlformats.org/officeDocument/2006/relationships/oleObject" Target="embeddings/oleObject1005.bin"/><Relationship Id="rId2374" Type="http://schemas.openxmlformats.org/officeDocument/2006/relationships/oleObject" Target="embeddings/oleObject1110.bin"/><Relationship Id="rId2581" Type="http://schemas.openxmlformats.org/officeDocument/2006/relationships/oleObject" Target="embeddings/oleObject1216.bin"/><Relationship Id="rId139" Type="http://schemas.openxmlformats.org/officeDocument/2006/relationships/oleObject" Target="embeddings/oleObject63.bin"/><Relationship Id="rId346" Type="http://schemas.openxmlformats.org/officeDocument/2006/relationships/image" Target="media/image173.wmf"/><Relationship Id="rId553" Type="http://schemas.openxmlformats.org/officeDocument/2006/relationships/image" Target="media/image277.wmf"/><Relationship Id="rId760" Type="http://schemas.openxmlformats.org/officeDocument/2006/relationships/oleObject" Target="embeddings/oleObject368.bin"/><Relationship Id="rId998" Type="http://schemas.openxmlformats.org/officeDocument/2006/relationships/oleObject" Target="embeddings/oleObject485.bin"/><Relationship Id="rId1183" Type="http://schemas.openxmlformats.org/officeDocument/2006/relationships/oleObject" Target="embeddings/oleObject578.bin"/><Relationship Id="rId1390" Type="http://schemas.openxmlformats.org/officeDocument/2006/relationships/image" Target="media/image699.wmf"/><Relationship Id="rId2027" Type="http://schemas.openxmlformats.org/officeDocument/2006/relationships/oleObject" Target="embeddings/oleObject936.bin"/><Relationship Id="rId2234" Type="http://schemas.openxmlformats.org/officeDocument/2006/relationships/image" Target="media/image1186.wmf"/><Relationship Id="rId2441" Type="http://schemas.openxmlformats.org/officeDocument/2006/relationships/oleObject" Target="embeddings/oleObject1144.bin"/><Relationship Id="rId2679" Type="http://schemas.openxmlformats.org/officeDocument/2006/relationships/image" Target="media/image1401.wmf"/><Relationship Id="rId206" Type="http://schemas.openxmlformats.org/officeDocument/2006/relationships/oleObject" Target="embeddings/oleObject93.bin"/><Relationship Id="rId413" Type="http://schemas.openxmlformats.org/officeDocument/2006/relationships/image" Target="media/image207.wmf"/><Relationship Id="rId858" Type="http://schemas.openxmlformats.org/officeDocument/2006/relationships/oleObject" Target="embeddings/oleObject416.bin"/><Relationship Id="rId1043" Type="http://schemas.openxmlformats.org/officeDocument/2006/relationships/image" Target="media/image527.wmf"/><Relationship Id="rId1488" Type="http://schemas.openxmlformats.org/officeDocument/2006/relationships/image" Target="media/image749.wmf"/><Relationship Id="rId1695" Type="http://schemas.openxmlformats.org/officeDocument/2006/relationships/image" Target="media/image852.wmf"/><Relationship Id="rId2539" Type="http://schemas.openxmlformats.org/officeDocument/2006/relationships/image" Target="media/image1336.wmf"/><Relationship Id="rId2746" Type="http://schemas.openxmlformats.org/officeDocument/2006/relationships/image" Target="media/image1437.wmf"/><Relationship Id="rId620" Type="http://schemas.openxmlformats.org/officeDocument/2006/relationships/image" Target="media/image311.wmf"/><Relationship Id="rId718" Type="http://schemas.openxmlformats.org/officeDocument/2006/relationships/image" Target="media/image361.wmf"/><Relationship Id="rId925" Type="http://schemas.openxmlformats.org/officeDocument/2006/relationships/image" Target="media/image468.wmf"/><Relationship Id="rId1250" Type="http://schemas.openxmlformats.org/officeDocument/2006/relationships/oleObject" Target="embeddings/oleObject612.bin"/><Relationship Id="rId1348" Type="http://schemas.openxmlformats.org/officeDocument/2006/relationships/oleObject" Target="embeddings/oleObject659.bin"/><Relationship Id="rId1555" Type="http://schemas.openxmlformats.org/officeDocument/2006/relationships/oleObject" Target="embeddings/oleObject763.bin"/><Relationship Id="rId1762" Type="http://schemas.openxmlformats.org/officeDocument/2006/relationships/image" Target="media/image917.wmf"/><Relationship Id="rId2301" Type="http://schemas.openxmlformats.org/officeDocument/2006/relationships/oleObject" Target="embeddings/oleObject1072.bin"/><Relationship Id="rId2606" Type="http://schemas.openxmlformats.org/officeDocument/2006/relationships/image" Target="media/image1366.wmf"/><Relationship Id="rId1110" Type="http://schemas.openxmlformats.org/officeDocument/2006/relationships/oleObject" Target="embeddings/oleObject541.bin"/><Relationship Id="rId1208" Type="http://schemas.openxmlformats.org/officeDocument/2006/relationships/image" Target="media/image609.wmf"/><Relationship Id="rId1415" Type="http://schemas.openxmlformats.org/officeDocument/2006/relationships/image" Target="media/image711.wmf"/><Relationship Id="rId54" Type="http://schemas.openxmlformats.org/officeDocument/2006/relationships/oleObject" Target="embeddings/oleObject20.bin"/><Relationship Id="rId1622" Type="http://schemas.openxmlformats.org/officeDocument/2006/relationships/image" Target="media/image816.wmf"/><Relationship Id="rId1927" Type="http://schemas.openxmlformats.org/officeDocument/2006/relationships/oleObject" Target="embeddings/oleObject885.bin"/><Relationship Id="rId2091" Type="http://schemas.openxmlformats.org/officeDocument/2006/relationships/oleObject" Target="embeddings/oleObject968.bin"/><Relationship Id="rId2189" Type="http://schemas.openxmlformats.org/officeDocument/2006/relationships/oleObject" Target="embeddings/oleObject1016.bin"/><Relationship Id="rId270" Type="http://schemas.openxmlformats.org/officeDocument/2006/relationships/image" Target="media/image135.png"/><Relationship Id="rId2396" Type="http://schemas.openxmlformats.org/officeDocument/2006/relationships/image" Target="media/image1265.wmf"/><Relationship Id="rId130" Type="http://schemas.openxmlformats.org/officeDocument/2006/relationships/image" Target="media/image63.wmf"/><Relationship Id="rId368" Type="http://schemas.openxmlformats.org/officeDocument/2006/relationships/image" Target="media/image184.png"/><Relationship Id="rId575" Type="http://schemas.openxmlformats.org/officeDocument/2006/relationships/image" Target="media/image288.wmf"/><Relationship Id="rId782" Type="http://schemas.openxmlformats.org/officeDocument/2006/relationships/oleObject" Target="embeddings/oleObject378.bin"/><Relationship Id="rId2049" Type="http://schemas.openxmlformats.org/officeDocument/2006/relationships/oleObject" Target="embeddings/oleObject947.bin"/><Relationship Id="rId2256" Type="http://schemas.openxmlformats.org/officeDocument/2006/relationships/image" Target="media/image1197.wmf"/><Relationship Id="rId2463" Type="http://schemas.openxmlformats.org/officeDocument/2006/relationships/image" Target="media/image1298.wmf"/><Relationship Id="rId2670" Type="http://schemas.openxmlformats.org/officeDocument/2006/relationships/oleObject" Target="embeddings/oleObject1264.bin"/><Relationship Id="rId228" Type="http://schemas.openxmlformats.org/officeDocument/2006/relationships/oleObject" Target="embeddings/oleObject104.bin"/><Relationship Id="rId435" Type="http://schemas.openxmlformats.org/officeDocument/2006/relationships/oleObject" Target="embeddings/oleObject209.bin"/><Relationship Id="rId642" Type="http://schemas.openxmlformats.org/officeDocument/2006/relationships/image" Target="media/image322.wmf"/><Relationship Id="rId1065" Type="http://schemas.openxmlformats.org/officeDocument/2006/relationships/oleObject" Target="embeddings/oleObject519.bin"/><Relationship Id="rId1272" Type="http://schemas.openxmlformats.org/officeDocument/2006/relationships/oleObject" Target="embeddings/oleObject623.bin"/><Relationship Id="rId2116" Type="http://schemas.openxmlformats.org/officeDocument/2006/relationships/oleObject" Target="embeddings/oleObject981.bin"/><Relationship Id="rId2323" Type="http://schemas.openxmlformats.org/officeDocument/2006/relationships/image" Target="media/image1230.wmf"/><Relationship Id="rId2530" Type="http://schemas.openxmlformats.org/officeDocument/2006/relationships/oleObject" Target="embeddings/oleObject1190.bin"/><Relationship Id="rId2768" Type="http://schemas.openxmlformats.org/officeDocument/2006/relationships/image" Target="media/image1459.wmf"/><Relationship Id="rId502" Type="http://schemas.openxmlformats.org/officeDocument/2006/relationships/oleObject" Target="embeddings/oleObject243.bin"/><Relationship Id="rId947" Type="http://schemas.openxmlformats.org/officeDocument/2006/relationships/image" Target="media/image479.png"/><Relationship Id="rId1132" Type="http://schemas.openxmlformats.org/officeDocument/2006/relationships/oleObject" Target="embeddings/oleObject552.bin"/><Relationship Id="rId1577" Type="http://schemas.openxmlformats.org/officeDocument/2006/relationships/oleObject" Target="embeddings/oleObject774.bin"/><Relationship Id="rId1784" Type="http://schemas.openxmlformats.org/officeDocument/2006/relationships/image" Target="media/image939.wmf"/><Relationship Id="rId1991" Type="http://schemas.openxmlformats.org/officeDocument/2006/relationships/image" Target="media/image1064.wmf"/><Relationship Id="rId2628" Type="http://schemas.openxmlformats.org/officeDocument/2006/relationships/oleObject" Target="embeddings/oleObject1243.bin"/><Relationship Id="rId76" Type="http://schemas.openxmlformats.org/officeDocument/2006/relationships/oleObject" Target="embeddings/oleObject31.bin"/><Relationship Id="rId807" Type="http://schemas.openxmlformats.org/officeDocument/2006/relationships/image" Target="media/image408.wmf"/><Relationship Id="rId1437" Type="http://schemas.openxmlformats.org/officeDocument/2006/relationships/image" Target="media/image722.wmf"/><Relationship Id="rId1644" Type="http://schemas.openxmlformats.org/officeDocument/2006/relationships/image" Target="media/image827.wmf"/><Relationship Id="rId1851" Type="http://schemas.openxmlformats.org/officeDocument/2006/relationships/oleObject" Target="embeddings/oleObject847.bin"/><Relationship Id="rId1504" Type="http://schemas.openxmlformats.org/officeDocument/2006/relationships/image" Target="media/image757.wmf"/><Relationship Id="rId1711" Type="http://schemas.openxmlformats.org/officeDocument/2006/relationships/image" Target="media/image866.wmf"/><Relationship Id="rId1949" Type="http://schemas.openxmlformats.org/officeDocument/2006/relationships/oleObject" Target="embeddings/oleObject896.bin"/><Relationship Id="rId292" Type="http://schemas.openxmlformats.org/officeDocument/2006/relationships/image" Target="media/image146.png"/><Relationship Id="rId1809" Type="http://schemas.openxmlformats.org/officeDocument/2006/relationships/image" Target="media/image964.wmf"/><Relationship Id="rId597" Type="http://schemas.openxmlformats.org/officeDocument/2006/relationships/image" Target="media/image300.png"/><Relationship Id="rId2180" Type="http://schemas.openxmlformats.org/officeDocument/2006/relationships/image" Target="media/image1159.wmf"/><Relationship Id="rId2278" Type="http://schemas.openxmlformats.org/officeDocument/2006/relationships/image" Target="media/image1208.wmf"/><Relationship Id="rId2485" Type="http://schemas.openxmlformats.org/officeDocument/2006/relationships/image" Target="media/image1309.wmf"/><Relationship Id="rId152" Type="http://schemas.openxmlformats.org/officeDocument/2006/relationships/image" Target="media/image74.wmf"/><Relationship Id="rId457" Type="http://schemas.openxmlformats.org/officeDocument/2006/relationships/image" Target="media/image228.wmf"/><Relationship Id="rId1087" Type="http://schemas.openxmlformats.org/officeDocument/2006/relationships/oleObject" Target="embeddings/oleObject530.bin"/><Relationship Id="rId1294" Type="http://schemas.openxmlformats.org/officeDocument/2006/relationships/image" Target="media/image652.wmf"/><Relationship Id="rId2040" Type="http://schemas.openxmlformats.org/officeDocument/2006/relationships/image" Target="media/image1088.wmf"/><Relationship Id="rId2138" Type="http://schemas.openxmlformats.org/officeDocument/2006/relationships/oleObject" Target="embeddings/oleObject992.bin"/><Relationship Id="rId2692" Type="http://schemas.openxmlformats.org/officeDocument/2006/relationships/oleObject" Target="embeddings/oleObject1275.bin"/><Relationship Id="rId664" Type="http://schemas.openxmlformats.org/officeDocument/2006/relationships/image" Target="media/image333.wmf"/><Relationship Id="rId871" Type="http://schemas.openxmlformats.org/officeDocument/2006/relationships/image" Target="media/image440.wmf"/><Relationship Id="rId969" Type="http://schemas.openxmlformats.org/officeDocument/2006/relationships/oleObject" Target="embeddings/oleObject471.bin"/><Relationship Id="rId1599" Type="http://schemas.openxmlformats.org/officeDocument/2006/relationships/oleObject" Target="embeddings/oleObject785.bin"/><Relationship Id="rId2345" Type="http://schemas.openxmlformats.org/officeDocument/2006/relationships/oleObject" Target="embeddings/oleObject1095.bin"/><Relationship Id="rId2552" Type="http://schemas.openxmlformats.org/officeDocument/2006/relationships/oleObject" Target="embeddings/oleObject1201.bin"/><Relationship Id="rId317" Type="http://schemas.openxmlformats.org/officeDocument/2006/relationships/oleObject" Target="embeddings/oleObject150.bin"/><Relationship Id="rId524" Type="http://schemas.openxmlformats.org/officeDocument/2006/relationships/image" Target="media/image262.png"/><Relationship Id="rId731" Type="http://schemas.openxmlformats.org/officeDocument/2006/relationships/oleObject" Target="embeddings/oleObject355.bin"/><Relationship Id="rId1154" Type="http://schemas.openxmlformats.org/officeDocument/2006/relationships/image" Target="media/image582.wmf"/><Relationship Id="rId1361" Type="http://schemas.openxmlformats.org/officeDocument/2006/relationships/oleObject" Target="embeddings/oleObject666.bin"/><Relationship Id="rId1459" Type="http://schemas.openxmlformats.org/officeDocument/2006/relationships/image" Target="media/image733.wmf"/><Relationship Id="rId2205" Type="http://schemas.openxmlformats.org/officeDocument/2006/relationships/oleObject" Target="embeddings/oleObject1024.bin"/><Relationship Id="rId2412" Type="http://schemas.openxmlformats.org/officeDocument/2006/relationships/oleObject" Target="embeddings/oleObject1129.bin"/><Relationship Id="rId98" Type="http://schemas.openxmlformats.org/officeDocument/2006/relationships/image" Target="media/image48.wmf"/><Relationship Id="rId829" Type="http://schemas.openxmlformats.org/officeDocument/2006/relationships/oleObject" Target="embeddings/oleObject401.bin"/><Relationship Id="rId1014" Type="http://schemas.openxmlformats.org/officeDocument/2006/relationships/oleObject" Target="embeddings/oleObject493.bin"/><Relationship Id="rId1221" Type="http://schemas.openxmlformats.org/officeDocument/2006/relationships/image" Target="media/image615.wmf"/><Relationship Id="rId1666" Type="http://schemas.openxmlformats.org/officeDocument/2006/relationships/oleObject" Target="embeddings/oleObject819.bin"/><Relationship Id="rId1873" Type="http://schemas.openxmlformats.org/officeDocument/2006/relationships/oleObject" Target="embeddings/oleObject858.bin"/><Relationship Id="rId2717" Type="http://schemas.openxmlformats.org/officeDocument/2006/relationships/image" Target="media/image1420.wmf"/><Relationship Id="rId1319" Type="http://schemas.openxmlformats.org/officeDocument/2006/relationships/oleObject" Target="embeddings/oleObject646.bin"/><Relationship Id="rId1526" Type="http://schemas.openxmlformats.org/officeDocument/2006/relationships/image" Target="media/image768.wmf"/><Relationship Id="rId1733" Type="http://schemas.openxmlformats.org/officeDocument/2006/relationships/image" Target="media/image888.wmf"/><Relationship Id="rId1940" Type="http://schemas.openxmlformats.org/officeDocument/2006/relationships/image" Target="media/image1039.wmf"/><Relationship Id="rId25" Type="http://schemas.openxmlformats.org/officeDocument/2006/relationships/oleObject" Target="embeddings/oleObject7.bin"/><Relationship Id="rId1800" Type="http://schemas.openxmlformats.org/officeDocument/2006/relationships/image" Target="media/image955.wmf"/><Relationship Id="rId174" Type="http://schemas.openxmlformats.org/officeDocument/2006/relationships/image" Target="media/image87.wmf"/><Relationship Id="rId381" Type="http://schemas.openxmlformats.org/officeDocument/2006/relationships/oleObject" Target="embeddings/oleObject182.bin"/><Relationship Id="rId2062" Type="http://schemas.openxmlformats.org/officeDocument/2006/relationships/image" Target="media/image1099.wmf"/><Relationship Id="rId241" Type="http://schemas.openxmlformats.org/officeDocument/2006/relationships/oleObject" Target="embeddings/oleObject111.bin"/><Relationship Id="rId479" Type="http://schemas.openxmlformats.org/officeDocument/2006/relationships/image" Target="media/image239.png"/><Relationship Id="rId686" Type="http://schemas.openxmlformats.org/officeDocument/2006/relationships/image" Target="media/image344.png"/><Relationship Id="rId893" Type="http://schemas.openxmlformats.org/officeDocument/2006/relationships/oleObject" Target="embeddings/oleObject433.bin"/><Relationship Id="rId2367" Type="http://schemas.openxmlformats.org/officeDocument/2006/relationships/image" Target="media/image1251.wmf"/><Relationship Id="rId2574" Type="http://schemas.openxmlformats.org/officeDocument/2006/relationships/image" Target="media/image1352.wmf"/><Relationship Id="rId2781" Type="http://schemas.openxmlformats.org/officeDocument/2006/relationships/image" Target="media/image1472.wmf"/><Relationship Id="rId339" Type="http://schemas.openxmlformats.org/officeDocument/2006/relationships/oleObject" Target="embeddings/oleObject161.bin"/><Relationship Id="rId546" Type="http://schemas.openxmlformats.org/officeDocument/2006/relationships/oleObject" Target="embeddings/oleObject264.bin"/><Relationship Id="rId753" Type="http://schemas.openxmlformats.org/officeDocument/2006/relationships/image" Target="media/image380.png"/><Relationship Id="rId1176" Type="http://schemas.openxmlformats.org/officeDocument/2006/relationships/image" Target="media/image593.wmf"/><Relationship Id="rId1383" Type="http://schemas.openxmlformats.org/officeDocument/2006/relationships/oleObject" Target="embeddings/oleObject679.bin"/><Relationship Id="rId2227" Type="http://schemas.openxmlformats.org/officeDocument/2006/relationships/oleObject" Target="embeddings/oleObject1035.bin"/><Relationship Id="rId2434" Type="http://schemas.openxmlformats.org/officeDocument/2006/relationships/image" Target="media/image1284.wmf"/><Relationship Id="rId101" Type="http://schemas.openxmlformats.org/officeDocument/2006/relationships/oleObject" Target="embeddings/oleObject43.bin"/><Relationship Id="rId406" Type="http://schemas.openxmlformats.org/officeDocument/2006/relationships/image" Target="media/image203.png"/><Relationship Id="rId960" Type="http://schemas.openxmlformats.org/officeDocument/2006/relationships/oleObject" Target="embeddings/oleObject466.bin"/><Relationship Id="rId1036" Type="http://schemas.openxmlformats.org/officeDocument/2006/relationships/oleObject" Target="embeddings/oleObject504.bin"/><Relationship Id="rId1243" Type="http://schemas.openxmlformats.org/officeDocument/2006/relationships/image" Target="media/image626.wmf"/><Relationship Id="rId1590" Type="http://schemas.openxmlformats.org/officeDocument/2006/relationships/image" Target="media/image800.wmf"/><Relationship Id="rId1688" Type="http://schemas.openxmlformats.org/officeDocument/2006/relationships/oleObject" Target="embeddings/oleObject830.bin"/><Relationship Id="rId1895" Type="http://schemas.openxmlformats.org/officeDocument/2006/relationships/oleObject" Target="embeddings/oleObject869.bin"/><Relationship Id="rId2641" Type="http://schemas.openxmlformats.org/officeDocument/2006/relationships/image" Target="media/image1382.wmf"/><Relationship Id="rId2739" Type="http://schemas.openxmlformats.org/officeDocument/2006/relationships/image" Target="media/image1431.wmf"/><Relationship Id="rId613" Type="http://schemas.openxmlformats.org/officeDocument/2006/relationships/image" Target="media/image308.wmf"/><Relationship Id="rId820" Type="http://schemas.openxmlformats.org/officeDocument/2006/relationships/image" Target="media/image415.wmf"/><Relationship Id="rId918" Type="http://schemas.openxmlformats.org/officeDocument/2006/relationships/oleObject" Target="embeddings/oleObject445.bin"/><Relationship Id="rId1450" Type="http://schemas.openxmlformats.org/officeDocument/2006/relationships/oleObject" Target="embeddings/oleObject712.bin"/><Relationship Id="rId1548" Type="http://schemas.openxmlformats.org/officeDocument/2006/relationships/image" Target="media/image779.wmf"/><Relationship Id="rId1755" Type="http://schemas.openxmlformats.org/officeDocument/2006/relationships/image" Target="media/image910.wmf"/><Relationship Id="rId2501" Type="http://schemas.openxmlformats.org/officeDocument/2006/relationships/image" Target="media/image1316.wmf"/><Relationship Id="rId1103" Type="http://schemas.openxmlformats.org/officeDocument/2006/relationships/oleObject" Target="embeddings/oleObject538.bin"/><Relationship Id="rId1310" Type="http://schemas.openxmlformats.org/officeDocument/2006/relationships/image" Target="media/image660.wmf"/><Relationship Id="rId1408" Type="http://schemas.openxmlformats.org/officeDocument/2006/relationships/oleObject" Target="embeddings/oleObject691.bin"/><Relationship Id="rId1962" Type="http://schemas.openxmlformats.org/officeDocument/2006/relationships/image" Target="media/image1050.wmf"/><Relationship Id="rId47" Type="http://schemas.openxmlformats.org/officeDocument/2006/relationships/image" Target="media/image22.wmf"/><Relationship Id="rId1615" Type="http://schemas.openxmlformats.org/officeDocument/2006/relationships/oleObject" Target="embeddings/oleObject793.bin"/><Relationship Id="rId1822" Type="http://schemas.openxmlformats.org/officeDocument/2006/relationships/image" Target="media/image977.wmf"/><Relationship Id="rId196" Type="http://schemas.openxmlformats.org/officeDocument/2006/relationships/image" Target="media/image100.wmf"/><Relationship Id="rId2084" Type="http://schemas.openxmlformats.org/officeDocument/2006/relationships/image" Target="media/image1110.wmf"/><Relationship Id="rId2291" Type="http://schemas.openxmlformats.org/officeDocument/2006/relationships/oleObject" Target="embeddings/oleObject1067.bin"/><Relationship Id="rId263" Type="http://schemas.openxmlformats.org/officeDocument/2006/relationships/oleObject" Target="embeddings/oleObject122.bin"/><Relationship Id="rId470" Type="http://schemas.openxmlformats.org/officeDocument/2006/relationships/oleObject" Target="embeddings/oleObject227.bin"/><Relationship Id="rId2151" Type="http://schemas.openxmlformats.org/officeDocument/2006/relationships/oleObject" Target="embeddings/oleObject998.bin"/><Relationship Id="rId2389" Type="http://schemas.openxmlformats.org/officeDocument/2006/relationships/oleObject" Target="embeddings/oleObject1118.bin"/><Relationship Id="rId2596" Type="http://schemas.openxmlformats.org/officeDocument/2006/relationships/oleObject" Target="embeddings/oleObject1224.bin"/><Relationship Id="rId123" Type="http://schemas.openxmlformats.org/officeDocument/2006/relationships/image" Target="media/image60.wmf"/><Relationship Id="rId330" Type="http://schemas.openxmlformats.org/officeDocument/2006/relationships/image" Target="media/image165.wmf"/><Relationship Id="rId568" Type="http://schemas.openxmlformats.org/officeDocument/2006/relationships/oleObject" Target="embeddings/oleObject275.bin"/><Relationship Id="rId775" Type="http://schemas.openxmlformats.org/officeDocument/2006/relationships/image" Target="media/image392.wmf"/><Relationship Id="rId982" Type="http://schemas.openxmlformats.org/officeDocument/2006/relationships/image" Target="media/image496.wmf"/><Relationship Id="rId1198" Type="http://schemas.openxmlformats.org/officeDocument/2006/relationships/image" Target="media/image604.wmf"/><Relationship Id="rId2011" Type="http://schemas.openxmlformats.org/officeDocument/2006/relationships/oleObject" Target="embeddings/oleObject928.bin"/><Relationship Id="rId2249" Type="http://schemas.openxmlformats.org/officeDocument/2006/relationships/oleObject" Target="embeddings/oleObject1046.bin"/><Relationship Id="rId2456" Type="http://schemas.openxmlformats.org/officeDocument/2006/relationships/image" Target="media/image1295.wmf"/><Relationship Id="rId2663" Type="http://schemas.openxmlformats.org/officeDocument/2006/relationships/image" Target="media/image1393.wmf"/><Relationship Id="rId428" Type="http://schemas.openxmlformats.org/officeDocument/2006/relationships/image" Target="media/image214.wmf"/><Relationship Id="rId635" Type="http://schemas.openxmlformats.org/officeDocument/2006/relationships/oleObject" Target="embeddings/oleObject308.bin"/><Relationship Id="rId842" Type="http://schemas.openxmlformats.org/officeDocument/2006/relationships/image" Target="media/image426.wmf"/><Relationship Id="rId1058" Type="http://schemas.openxmlformats.org/officeDocument/2006/relationships/image" Target="media/image534.png"/><Relationship Id="rId1265" Type="http://schemas.openxmlformats.org/officeDocument/2006/relationships/image" Target="media/image637.wmf"/><Relationship Id="rId1472" Type="http://schemas.openxmlformats.org/officeDocument/2006/relationships/oleObject" Target="embeddings/oleObject721.bin"/><Relationship Id="rId2109" Type="http://schemas.openxmlformats.org/officeDocument/2006/relationships/oleObject" Target="embeddings/oleObject977.bin"/><Relationship Id="rId2316" Type="http://schemas.openxmlformats.org/officeDocument/2006/relationships/oleObject" Target="embeddings/oleObject1080.bin"/><Relationship Id="rId2523" Type="http://schemas.openxmlformats.org/officeDocument/2006/relationships/image" Target="media/image1327.wmf"/><Relationship Id="rId2730" Type="http://schemas.openxmlformats.org/officeDocument/2006/relationships/oleObject" Target="embeddings/oleObject1294.bin"/><Relationship Id="rId702" Type="http://schemas.openxmlformats.org/officeDocument/2006/relationships/image" Target="media/image353.wmf"/><Relationship Id="rId1125" Type="http://schemas.openxmlformats.org/officeDocument/2006/relationships/image" Target="media/image568.wmf"/><Relationship Id="rId1332" Type="http://schemas.openxmlformats.org/officeDocument/2006/relationships/oleObject" Target="embeddings/oleObject651.bin"/><Relationship Id="rId1777" Type="http://schemas.openxmlformats.org/officeDocument/2006/relationships/image" Target="media/image932.wmf"/><Relationship Id="rId1984" Type="http://schemas.openxmlformats.org/officeDocument/2006/relationships/oleObject" Target="embeddings/oleObject914.bin"/><Relationship Id="rId69" Type="http://schemas.openxmlformats.org/officeDocument/2006/relationships/image" Target="media/image33.wmf"/><Relationship Id="rId1637" Type="http://schemas.openxmlformats.org/officeDocument/2006/relationships/oleObject" Target="embeddings/oleObject804.bin"/><Relationship Id="rId1844" Type="http://schemas.openxmlformats.org/officeDocument/2006/relationships/image" Target="media/image991.wmf"/><Relationship Id="rId1704" Type="http://schemas.openxmlformats.org/officeDocument/2006/relationships/image" Target="media/image859.wmf"/><Relationship Id="rId285" Type="http://schemas.openxmlformats.org/officeDocument/2006/relationships/oleObject" Target="embeddings/oleObject134.bin"/><Relationship Id="rId1911" Type="http://schemas.openxmlformats.org/officeDocument/2006/relationships/oleObject" Target="embeddings/oleObject877.bin"/><Relationship Id="rId492" Type="http://schemas.openxmlformats.org/officeDocument/2006/relationships/oleObject" Target="embeddings/oleObject238.bin"/><Relationship Id="rId797" Type="http://schemas.openxmlformats.org/officeDocument/2006/relationships/image" Target="media/image403.wmf"/><Relationship Id="rId2173" Type="http://schemas.openxmlformats.org/officeDocument/2006/relationships/oleObject" Target="embeddings/oleObject1008.bin"/><Relationship Id="rId2380" Type="http://schemas.openxmlformats.org/officeDocument/2006/relationships/image" Target="media/image1257.wmf"/><Relationship Id="rId2478" Type="http://schemas.openxmlformats.org/officeDocument/2006/relationships/oleObject" Target="embeddings/oleObject1163.bin"/><Relationship Id="rId145" Type="http://schemas.openxmlformats.org/officeDocument/2006/relationships/oleObject" Target="embeddings/oleObject66.bin"/><Relationship Id="rId352" Type="http://schemas.openxmlformats.org/officeDocument/2006/relationships/image" Target="media/image176.wmf"/><Relationship Id="rId1287" Type="http://schemas.openxmlformats.org/officeDocument/2006/relationships/oleObject" Target="embeddings/oleObject630.bin"/><Relationship Id="rId2033" Type="http://schemas.openxmlformats.org/officeDocument/2006/relationships/oleObject" Target="embeddings/oleObject939.bin"/><Relationship Id="rId2240" Type="http://schemas.openxmlformats.org/officeDocument/2006/relationships/image" Target="media/image1189.wmf"/><Relationship Id="rId2685" Type="http://schemas.openxmlformats.org/officeDocument/2006/relationships/image" Target="media/image1404.wmf"/><Relationship Id="rId212" Type="http://schemas.openxmlformats.org/officeDocument/2006/relationships/oleObject" Target="embeddings/oleObject96.bin"/><Relationship Id="rId657" Type="http://schemas.openxmlformats.org/officeDocument/2006/relationships/oleObject" Target="embeddings/oleObject319.bin"/><Relationship Id="rId864" Type="http://schemas.openxmlformats.org/officeDocument/2006/relationships/oleObject" Target="embeddings/oleObject419.bin"/><Relationship Id="rId1494" Type="http://schemas.openxmlformats.org/officeDocument/2006/relationships/image" Target="media/image752.wmf"/><Relationship Id="rId1799" Type="http://schemas.openxmlformats.org/officeDocument/2006/relationships/image" Target="media/image954.wmf"/><Relationship Id="rId2100" Type="http://schemas.openxmlformats.org/officeDocument/2006/relationships/image" Target="media/image1118.wmf"/><Relationship Id="rId2338" Type="http://schemas.openxmlformats.org/officeDocument/2006/relationships/oleObject" Target="embeddings/oleObject1091.bin"/><Relationship Id="rId2545" Type="http://schemas.openxmlformats.org/officeDocument/2006/relationships/image" Target="media/image1339.wmf"/><Relationship Id="rId2752" Type="http://schemas.openxmlformats.org/officeDocument/2006/relationships/image" Target="media/image1443.wmf"/><Relationship Id="rId517" Type="http://schemas.openxmlformats.org/officeDocument/2006/relationships/oleObject" Target="embeddings/oleObject250.bin"/><Relationship Id="rId724" Type="http://schemas.openxmlformats.org/officeDocument/2006/relationships/image" Target="media/image364.wmf"/><Relationship Id="rId931" Type="http://schemas.openxmlformats.org/officeDocument/2006/relationships/image" Target="media/image471.wmf"/><Relationship Id="rId1147" Type="http://schemas.openxmlformats.org/officeDocument/2006/relationships/oleObject" Target="embeddings/oleObject560.bin"/><Relationship Id="rId1354" Type="http://schemas.openxmlformats.org/officeDocument/2006/relationships/oleObject" Target="embeddings/oleObject662.bin"/><Relationship Id="rId1561" Type="http://schemas.openxmlformats.org/officeDocument/2006/relationships/oleObject" Target="embeddings/oleObject766.bin"/><Relationship Id="rId2405" Type="http://schemas.openxmlformats.org/officeDocument/2006/relationships/oleObject" Target="embeddings/oleObject1126.bin"/><Relationship Id="rId2612" Type="http://schemas.openxmlformats.org/officeDocument/2006/relationships/oleObject" Target="embeddings/oleObject1235.bin"/><Relationship Id="rId60" Type="http://schemas.openxmlformats.org/officeDocument/2006/relationships/oleObject" Target="embeddings/oleObject23.bin"/><Relationship Id="rId1007" Type="http://schemas.openxmlformats.org/officeDocument/2006/relationships/image" Target="media/image509.wmf"/><Relationship Id="rId1214" Type="http://schemas.openxmlformats.org/officeDocument/2006/relationships/oleObject" Target="embeddings/oleObject594.bin"/><Relationship Id="rId1421" Type="http://schemas.openxmlformats.org/officeDocument/2006/relationships/image" Target="media/image714.wmf"/><Relationship Id="rId1659" Type="http://schemas.openxmlformats.org/officeDocument/2006/relationships/image" Target="media/image834.wmf"/><Relationship Id="rId1866" Type="http://schemas.openxmlformats.org/officeDocument/2006/relationships/image" Target="media/image1002.png"/><Relationship Id="rId1519" Type="http://schemas.openxmlformats.org/officeDocument/2006/relationships/oleObject" Target="embeddings/oleObject745.bin"/><Relationship Id="rId1726" Type="http://schemas.openxmlformats.org/officeDocument/2006/relationships/image" Target="media/image881.wmf"/><Relationship Id="rId1933" Type="http://schemas.openxmlformats.org/officeDocument/2006/relationships/oleObject" Target="embeddings/oleObject888.bin"/><Relationship Id="rId18" Type="http://schemas.openxmlformats.org/officeDocument/2006/relationships/image" Target="media/image6.png"/><Relationship Id="rId2195" Type="http://schemas.openxmlformats.org/officeDocument/2006/relationships/oleObject" Target="embeddings/oleObject1019.bin"/><Relationship Id="rId167" Type="http://schemas.openxmlformats.org/officeDocument/2006/relationships/image" Target="media/image83.png"/><Relationship Id="rId374" Type="http://schemas.openxmlformats.org/officeDocument/2006/relationships/image" Target="media/image187.wmf"/><Relationship Id="rId581" Type="http://schemas.openxmlformats.org/officeDocument/2006/relationships/image" Target="media/image291.wmf"/><Relationship Id="rId2055" Type="http://schemas.openxmlformats.org/officeDocument/2006/relationships/oleObject" Target="embeddings/oleObject950.bin"/><Relationship Id="rId2262" Type="http://schemas.openxmlformats.org/officeDocument/2006/relationships/image" Target="media/image1200.wmf"/><Relationship Id="rId234" Type="http://schemas.openxmlformats.org/officeDocument/2006/relationships/image" Target="media/image118.wmf"/><Relationship Id="rId679" Type="http://schemas.openxmlformats.org/officeDocument/2006/relationships/oleObject" Target="embeddings/oleObject330.bin"/><Relationship Id="rId886" Type="http://schemas.openxmlformats.org/officeDocument/2006/relationships/image" Target="media/image448.wmf"/><Relationship Id="rId2567" Type="http://schemas.openxmlformats.org/officeDocument/2006/relationships/oleObject" Target="embeddings/oleObject1209.bin"/><Relationship Id="rId2774" Type="http://schemas.openxmlformats.org/officeDocument/2006/relationships/image" Target="media/image1465.wmf"/><Relationship Id="rId2" Type="http://schemas.openxmlformats.org/officeDocument/2006/relationships/numbering" Target="numbering.xml"/><Relationship Id="rId441" Type="http://schemas.openxmlformats.org/officeDocument/2006/relationships/oleObject" Target="embeddings/oleObject212.bin"/><Relationship Id="rId539" Type="http://schemas.openxmlformats.org/officeDocument/2006/relationships/image" Target="media/image270.wmf"/><Relationship Id="rId746" Type="http://schemas.openxmlformats.org/officeDocument/2006/relationships/image" Target="media/image375.wmf"/><Relationship Id="rId1071" Type="http://schemas.openxmlformats.org/officeDocument/2006/relationships/oleObject" Target="embeddings/oleObject522.bin"/><Relationship Id="rId1169" Type="http://schemas.openxmlformats.org/officeDocument/2006/relationships/oleObject" Target="embeddings/oleObject571.bin"/><Relationship Id="rId1376" Type="http://schemas.openxmlformats.org/officeDocument/2006/relationships/image" Target="media/image692.wmf"/><Relationship Id="rId1583" Type="http://schemas.openxmlformats.org/officeDocument/2006/relationships/oleObject" Target="embeddings/oleObject777.bin"/><Relationship Id="rId2122" Type="http://schemas.openxmlformats.org/officeDocument/2006/relationships/oleObject" Target="embeddings/oleObject984.bin"/><Relationship Id="rId2427" Type="http://schemas.openxmlformats.org/officeDocument/2006/relationships/oleObject" Target="embeddings/oleObject1137.bin"/><Relationship Id="rId301" Type="http://schemas.openxmlformats.org/officeDocument/2006/relationships/oleObject" Target="embeddings/oleObject142.bin"/><Relationship Id="rId953" Type="http://schemas.openxmlformats.org/officeDocument/2006/relationships/image" Target="media/image482.wmf"/><Relationship Id="rId1029" Type="http://schemas.openxmlformats.org/officeDocument/2006/relationships/image" Target="media/image520.wmf"/><Relationship Id="rId1236" Type="http://schemas.openxmlformats.org/officeDocument/2006/relationships/oleObject" Target="embeddings/oleObject605.bin"/><Relationship Id="rId1790" Type="http://schemas.openxmlformats.org/officeDocument/2006/relationships/image" Target="media/image945.wmf"/><Relationship Id="rId1888" Type="http://schemas.openxmlformats.org/officeDocument/2006/relationships/image" Target="media/image1013.wmf"/><Relationship Id="rId2634" Type="http://schemas.openxmlformats.org/officeDocument/2006/relationships/oleObject" Target="embeddings/oleObject1246.bin"/><Relationship Id="rId82" Type="http://schemas.openxmlformats.org/officeDocument/2006/relationships/image" Target="media/image40.wmf"/><Relationship Id="rId606" Type="http://schemas.openxmlformats.org/officeDocument/2006/relationships/oleObject" Target="embeddings/oleObject292.bin"/><Relationship Id="rId813" Type="http://schemas.openxmlformats.org/officeDocument/2006/relationships/image" Target="media/image411.wmf"/><Relationship Id="rId1443" Type="http://schemas.openxmlformats.org/officeDocument/2006/relationships/image" Target="media/image725.wmf"/><Relationship Id="rId1650" Type="http://schemas.openxmlformats.org/officeDocument/2006/relationships/image" Target="media/image830.wmf"/><Relationship Id="rId1748" Type="http://schemas.openxmlformats.org/officeDocument/2006/relationships/image" Target="media/image903.wmf"/><Relationship Id="rId2701" Type="http://schemas.openxmlformats.org/officeDocument/2006/relationships/image" Target="media/image1412.wmf"/><Relationship Id="rId1303" Type="http://schemas.openxmlformats.org/officeDocument/2006/relationships/oleObject" Target="embeddings/oleObject638.bin"/><Relationship Id="rId1510" Type="http://schemas.openxmlformats.org/officeDocument/2006/relationships/image" Target="media/image760.wmf"/><Relationship Id="rId1955" Type="http://schemas.openxmlformats.org/officeDocument/2006/relationships/oleObject" Target="embeddings/oleObject899.bin"/><Relationship Id="rId1608" Type="http://schemas.openxmlformats.org/officeDocument/2006/relationships/image" Target="media/image809.wmf"/><Relationship Id="rId1815" Type="http://schemas.openxmlformats.org/officeDocument/2006/relationships/image" Target="media/image970.wmf"/><Relationship Id="rId189" Type="http://schemas.openxmlformats.org/officeDocument/2006/relationships/image" Target="media/image95.png"/><Relationship Id="rId396" Type="http://schemas.openxmlformats.org/officeDocument/2006/relationships/image" Target="media/image198.wmf"/><Relationship Id="rId2077" Type="http://schemas.openxmlformats.org/officeDocument/2006/relationships/oleObject" Target="embeddings/oleObject961.bin"/><Relationship Id="rId2284" Type="http://schemas.openxmlformats.org/officeDocument/2006/relationships/image" Target="media/image1211.wmf"/><Relationship Id="rId2491" Type="http://schemas.openxmlformats.org/officeDocument/2006/relationships/image" Target="media/image1312.wmf"/><Relationship Id="rId256" Type="http://schemas.openxmlformats.org/officeDocument/2006/relationships/image" Target="media/image129.wmf"/><Relationship Id="rId463" Type="http://schemas.openxmlformats.org/officeDocument/2006/relationships/image" Target="media/image231.wmf"/><Relationship Id="rId670" Type="http://schemas.openxmlformats.org/officeDocument/2006/relationships/image" Target="media/image336.wmf"/><Relationship Id="rId1093" Type="http://schemas.openxmlformats.org/officeDocument/2006/relationships/oleObject" Target="embeddings/oleObject533.bin"/><Relationship Id="rId2144" Type="http://schemas.openxmlformats.org/officeDocument/2006/relationships/image" Target="media/image1140.wmf"/><Relationship Id="rId2351" Type="http://schemas.openxmlformats.org/officeDocument/2006/relationships/image" Target="media/image1243.wmf"/><Relationship Id="rId2589" Type="http://schemas.openxmlformats.org/officeDocument/2006/relationships/oleObject" Target="embeddings/oleObject1220.bin"/><Relationship Id="rId116" Type="http://schemas.openxmlformats.org/officeDocument/2006/relationships/oleObject" Target="embeddings/oleObject51.bin"/><Relationship Id="rId323" Type="http://schemas.openxmlformats.org/officeDocument/2006/relationships/oleObject" Target="embeddings/oleObject153.bin"/><Relationship Id="rId530" Type="http://schemas.openxmlformats.org/officeDocument/2006/relationships/oleObject" Target="embeddings/oleObject256.bin"/><Relationship Id="rId768" Type="http://schemas.openxmlformats.org/officeDocument/2006/relationships/oleObject" Target="embeddings/oleObject371.bin"/><Relationship Id="rId975" Type="http://schemas.openxmlformats.org/officeDocument/2006/relationships/oleObject" Target="embeddings/oleObject474.bin"/><Relationship Id="rId1160" Type="http://schemas.openxmlformats.org/officeDocument/2006/relationships/image" Target="media/image585.wmf"/><Relationship Id="rId1398" Type="http://schemas.openxmlformats.org/officeDocument/2006/relationships/image" Target="media/image703.png"/><Relationship Id="rId2004" Type="http://schemas.openxmlformats.org/officeDocument/2006/relationships/oleObject" Target="embeddings/oleObject924.bin"/><Relationship Id="rId2211" Type="http://schemas.openxmlformats.org/officeDocument/2006/relationships/oleObject" Target="embeddings/oleObject1027.bin"/><Relationship Id="rId2449" Type="http://schemas.openxmlformats.org/officeDocument/2006/relationships/oleObject" Target="embeddings/oleObject1148.bin"/><Relationship Id="rId2656" Type="http://schemas.openxmlformats.org/officeDocument/2006/relationships/oleObject" Target="embeddings/oleObject1257.bin"/><Relationship Id="rId628" Type="http://schemas.openxmlformats.org/officeDocument/2006/relationships/image" Target="media/image315.wmf"/><Relationship Id="rId835" Type="http://schemas.openxmlformats.org/officeDocument/2006/relationships/oleObject" Target="embeddings/oleObject404.bin"/><Relationship Id="rId1258" Type="http://schemas.openxmlformats.org/officeDocument/2006/relationships/oleObject" Target="embeddings/oleObject616.bin"/><Relationship Id="rId1465" Type="http://schemas.openxmlformats.org/officeDocument/2006/relationships/image" Target="media/image737.png"/><Relationship Id="rId1672" Type="http://schemas.openxmlformats.org/officeDocument/2006/relationships/oleObject" Target="embeddings/oleObject822.bin"/><Relationship Id="rId2309" Type="http://schemas.openxmlformats.org/officeDocument/2006/relationships/image" Target="media/image1223.wmf"/><Relationship Id="rId2516" Type="http://schemas.openxmlformats.org/officeDocument/2006/relationships/oleObject" Target="embeddings/oleObject1183.bin"/><Relationship Id="rId2723" Type="http://schemas.openxmlformats.org/officeDocument/2006/relationships/image" Target="media/image1423.wmf"/><Relationship Id="rId1020" Type="http://schemas.openxmlformats.org/officeDocument/2006/relationships/oleObject" Target="embeddings/oleObject496.bin"/><Relationship Id="rId1118" Type="http://schemas.openxmlformats.org/officeDocument/2006/relationships/oleObject" Target="embeddings/oleObject545.bin"/><Relationship Id="rId1325" Type="http://schemas.openxmlformats.org/officeDocument/2006/relationships/oleObject" Target="embeddings/oleObject649.bin"/><Relationship Id="rId1532" Type="http://schemas.openxmlformats.org/officeDocument/2006/relationships/image" Target="media/image771.wmf"/><Relationship Id="rId1977" Type="http://schemas.openxmlformats.org/officeDocument/2006/relationships/image" Target="media/image1057.wmf"/><Relationship Id="rId902" Type="http://schemas.openxmlformats.org/officeDocument/2006/relationships/oleObject" Target="embeddings/oleObject437.bin"/><Relationship Id="rId1837" Type="http://schemas.openxmlformats.org/officeDocument/2006/relationships/oleObject" Target="embeddings/oleObject840.bin"/><Relationship Id="rId31" Type="http://schemas.openxmlformats.org/officeDocument/2006/relationships/image" Target="media/image14.wmf"/><Relationship Id="rId2099" Type="http://schemas.openxmlformats.org/officeDocument/2006/relationships/oleObject" Target="embeddings/oleObject972.bin"/><Relationship Id="rId180" Type="http://schemas.openxmlformats.org/officeDocument/2006/relationships/image" Target="media/image90.wmf"/><Relationship Id="rId278" Type="http://schemas.openxmlformats.org/officeDocument/2006/relationships/image" Target="media/image139.wmf"/><Relationship Id="rId1904" Type="http://schemas.openxmlformats.org/officeDocument/2006/relationships/image" Target="media/image1021.wmf"/><Relationship Id="rId485" Type="http://schemas.openxmlformats.org/officeDocument/2006/relationships/image" Target="media/image242.wmf"/><Relationship Id="rId692" Type="http://schemas.openxmlformats.org/officeDocument/2006/relationships/oleObject" Target="embeddings/oleObject336.bin"/><Relationship Id="rId2166" Type="http://schemas.openxmlformats.org/officeDocument/2006/relationships/image" Target="media/image1152.wmf"/><Relationship Id="rId2373" Type="http://schemas.openxmlformats.org/officeDocument/2006/relationships/image" Target="media/image1254.wmf"/><Relationship Id="rId2580" Type="http://schemas.openxmlformats.org/officeDocument/2006/relationships/image" Target="media/image1355.wmf"/><Relationship Id="rId138" Type="http://schemas.openxmlformats.org/officeDocument/2006/relationships/image" Target="media/image67.wmf"/><Relationship Id="rId345" Type="http://schemas.openxmlformats.org/officeDocument/2006/relationships/oleObject" Target="embeddings/oleObject164.bin"/><Relationship Id="rId552" Type="http://schemas.openxmlformats.org/officeDocument/2006/relationships/oleObject" Target="embeddings/oleObject267.bin"/><Relationship Id="rId997" Type="http://schemas.openxmlformats.org/officeDocument/2006/relationships/image" Target="media/image504.png"/><Relationship Id="rId1182" Type="http://schemas.openxmlformats.org/officeDocument/2006/relationships/image" Target="media/image596.wmf"/><Relationship Id="rId2026" Type="http://schemas.openxmlformats.org/officeDocument/2006/relationships/image" Target="media/image1081.wmf"/><Relationship Id="rId2233" Type="http://schemas.openxmlformats.org/officeDocument/2006/relationships/oleObject" Target="embeddings/oleObject1038.bin"/><Relationship Id="rId2440" Type="http://schemas.openxmlformats.org/officeDocument/2006/relationships/image" Target="media/image1287.wmf"/><Relationship Id="rId2678" Type="http://schemas.openxmlformats.org/officeDocument/2006/relationships/oleObject" Target="embeddings/oleObject1268.bin"/><Relationship Id="rId205" Type="http://schemas.openxmlformats.org/officeDocument/2006/relationships/oleObject" Target="embeddings/oleObject92.bin"/><Relationship Id="rId412" Type="http://schemas.openxmlformats.org/officeDocument/2006/relationships/oleObject" Target="embeddings/oleObject197.bin"/><Relationship Id="rId857" Type="http://schemas.openxmlformats.org/officeDocument/2006/relationships/image" Target="media/image433.wmf"/><Relationship Id="rId1042" Type="http://schemas.openxmlformats.org/officeDocument/2006/relationships/oleObject" Target="embeddings/oleObject507.bin"/><Relationship Id="rId1487" Type="http://schemas.openxmlformats.org/officeDocument/2006/relationships/oleObject" Target="embeddings/oleObject729.bin"/><Relationship Id="rId1694" Type="http://schemas.openxmlformats.org/officeDocument/2006/relationships/oleObject" Target="embeddings/oleObject833.bin"/><Relationship Id="rId2300" Type="http://schemas.openxmlformats.org/officeDocument/2006/relationships/image" Target="media/image1219.wmf"/><Relationship Id="rId2538" Type="http://schemas.openxmlformats.org/officeDocument/2006/relationships/oleObject" Target="embeddings/oleObject1193.bin"/><Relationship Id="rId2745" Type="http://schemas.openxmlformats.org/officeDocument/2006/relationships/image" Target="media/image1436.wmf"/><Relationship Id="rId717" Type="http://schemas.openxmlformats.org/officeDocument/2006/relationships/oleObject" Target="embeddings/oleObject348.bin"/><Relationship Id="rId924" Type="http://schemas.openxmlformats.org/officeDocument/2006/relationships/oleObject" Target="embeddings/oleObject448.bin"/><Relationship Id="rId1347" Type="http://schemas.openxmlformats.org/officeDocument/2006/relationships/image" Target="media/image680.wmf"/><Relationship Id="rId1554" Type="http://schemas.openxmlformats.org/officeDocument/2006/relationships/image" Target="media/image782.wmf"/><Relationship Id="rId1761" Type="http://schemas.openxmlformats.org/officeDocument/2006/relationships/image" Target="media/image916.wmf"/><Relationship Id="rId1999" Type="http://schemas.openxmlformats.org/officeDocument/2006/relationships/image" Target="media/image1068.wmf"/><Relationship Id="rId2605" Type="http://schemas.openxmlformats.org/officeDocument/2006/relationships/oleObject" Target="embeddings/oleObject1230.bin"/><Relationship Id="rId53" Type="http://schemas.openxmlformats.org/officeDocument/2006/relationships/image" Target="media/image25.wmf"/><Relationship Id="rId1207" Type="http://schemas.openxmlformats.org/officeDocument/2006/relationships/oleObject" Target="embeddings/oleObject590.bin"/><Relationship Id="rId1414" Type="http://schemas.openxmlformats.org/officeDocument/2006/relationships/oleObject" Target="embeddings/oleObject694.bin"/><Relationship Id="rId1621" Type="http://schemas.openxmlformats.org/officeDocument/2006/relationships/oleObject" Target="embeddings/oleObject796.bin"/><Relationship Id="rId1859" Type="http://schemas.openxmlformats.org/officeDocument/2006/relationships/oleObject" Target="embeddings/oleObject851.bin"/><Relationship Id="rId1719" Type="http://schemas.openxmlformats.org/officeDocument/2006/relationships/image" Target="media/image874.wmf"/><Relationship Id="rId1926" Type="http://schemas.openxmlformats.org/officeDocument/2006/relationships/image" Target="media/image1032.wmf"/><Relationship Id="rId2090" Type="http://schemas.openxmlformats.org/officeDocument/2006/relationships/image" Target="media/image1113.wmf"/><Relationship Id="rId2188" Type="http://schemas.openxmlformats.org/officeDocument/2006/relationships/image" Target="media/image1163.wmf"/><Relationship Id="rId2395" Type="http://schemas.openxmlformats.org/officeDocument/2006/relationships/oleObject" Target="embeddings/oleObject1121.bin"/><Relationship Id="rId367" Type="http://schemas.openxmlformats.org/officeDocument/2006/relationships/oleObject" Target="embeddings/oleObject175.bin"/><Relationship Id="rId574" Type="http://schemas.openxmlformats.org/officeDocument/2006/relationships/oleObject" Target="embeddings/oleObject278.bin"/><Relationship Id="rId2048" Type="http://schemas.openxmlformats.org/officeDocument/2006/relationships/image" Target="media/image1092.wmf"/><Relationship Id="rId2255" Type="http://schemas.openxmlformats.org/officeDocument/2006/relationships/oleObject" Target="embeddings/oleObject1049.bin"/><Relationship Id="rId227" Type="http://schemas.openxmlformats.org/officeDocument/2006/relationships/image" Target="media/image115.wmf"/><Relationship Id="rId781" Type="http://schemas.openxmlformats.org/officeDocument/2006/relationships/image" Target="media/image395.wmf"/><Relationship Id="rId879" Type="http://schemas.openxmlformats.org/officeDocument/2006/relationships/image" Target="media/image444.wmf"/><Relationship Id="rId2462" Type="http://schemas.openxmlformats.org/officeDocument/2006/relationships/oleObject" Target="embeddings/oleObject1155.bin"/><Relationship Id="rId2767" Type="http://schemas.openxmlformats.org/officeDocument/2006/relationships/image" Target="media/image1458.wmf"/><Relationship Id="rId434" Type="http://schemas.openxmlformats.org/officeDocument/2006/relationships/image" Target="media/image217.wmf"/><Relationship Id="rId641" Type="http://schemas.openxmlformats.org/officeDocument/2006/relationships/oleObject" Target="embeddings/oleObject311.bin"/><Relationship Id="rId739" Type="http://schemas.openxmlformats.org/officeDocument/2006/relationships/oleObject" Target="embeddings/oleObject359.bin"/><Relationship Id="rId1064" Type="http://schemas.openxmlformats.org/officeDocument/2006/relationships/image" Target="media/image537.wmf"/><Relationship Id="rId1271" Type="http://schemas.openxmlformats.org/officeDocument/2006/relationships/image" Target="media/image640.wmf"/><Relationship Id="rId1369" Type="http://schemas.openxmlformats.org/officeDocument/2006/relationships/oleObject" Target="embeddings/oleObject670.bin"/><Relationship Id="rId1576" Type="http://schemas.openxmlformats.org/officeDocument/2006/relationships/image" Target="media/image793.wmf"/><Relationship Id="rId2115" Type="http://schemas.openxmlformats.org/officeDocument/2006/relationships/image" Target="media/image1125.wmf"/><Relationship Id="rId2322" Type="http://schemas.openxmlformats.org/officeDocument/2006/relationships/oleObject" Target="embeddings/oleObject1083.bin"/><Relationship Id="rId501" Type="http://schemas.openxmlformats.org/officeDocument/2006/relationships/image" Target="media/image250.wmf"/><Relationship Id="rId946" Type="http://schemas.openxmlformats.org/officeDocument/2006/relationships/oleObject" Target="embeddings/oleObject459.bin"/><Relationship Id="rId1131" Type="http://schemas.openxmlformats.org/officeDocument/2006/relationships/image" Target="media/image571.wmf"/><Relationship Id="rId1229" Type="http://schemas.openxmlformats.org/officeDocument/2006/relationships/image" Target="media/image619.wmf"/><Relationship Id="rId1783" Type="http://schemas.openxmlformats.org/officeDocument/2006/relationships/image" Target="media/image938.wmf"/><Relationship Id="rId1990" Type="http://schemas.openxmlformats.org/officeDocument/2006/relationships/oleObject" Target="embeddings/oleObject917.bin"/><Relationship Id="rId2627" Type="http://schemas.openxmlformats.org/officeDocument/2006/relationships/image" Target="media/image1375.wmf"/><Relationship Id="rId75" Type="http://schemas.openxmlformats.org/officeDocument/2006/relationships/image" Target="media/image36.wmf"/><Relationship Id="rId806" Type="http://schemas.openxmlformats.org/officeDocument/2006/relationships/oleObject" Target="embeddings/oleObject390.bin"/><Relationship Id="rId1436" Type="http://schemas.openxmlformats.org/officeDocument/2006/relationships/oleObject" Target="embeddings/oleObject705.bin"/><Relationship Id="rId1643" Type="http://schemas.openxmlformats.org/officeDocument/2006/relationships/oleObject" Target="embeddings/oleObject807.bin"/><Relationship Id="rId1850" Type="http://schemas.openxmlformats.org/officeDocument/2006/relationships/image" Target="media/image994.png"/><Relationship Id="rId1503" Type="http://schemas.openxmlformats.org/officeDocument/2006/relationships/oleObject" Target="embeddings/oleObject737.bin"/><Relationship Id="rId1710" Type="http://schemas.openxmlformats.org/officeDocument/2006/relationships/image" Target="media/image865.wmf"/><Relationship Id="rId1948" Type="http://schemas.openxmlformats.org/officeDocument/2006/relationships/image" Target="media/image1043.wmf"/><Relationship Id="rId291" Type="http://schemas.openxmlformats.org/officeDocument/2006/relationships/oleObject" Target="embeddings/oleObject137.bin"/><Relationship Id="rId1808" Type="http://schemas.openxmlformats.org/officeDocument/2006/relationships/image" Target="media/image963.wmf"/><Relationship Id="rId151" Type="http://schemas.openxmlformats.org/officeDocument/2006/relationships/oleObject" Target="embeddings/oleObject69.bin"/><Relationship Id="rId389" Type="http://schemas.openxmlformats.org/officeDocument/2006/relationships/oleObject" Target="embeddings/oleObject186.bin"/><Relationship Id="rId596" Type="http://schemas.openxmlformats.org/officeDocument/2006/relationships/image" Target="media/image299.png"/><Relationship Id="rId2277" Type="http://schemas.openxmlformats.org/officeDocument/2006/relationships/oleObject" Target="embeddings/oleObject1060.bin"/><Relationship Id="rId2484" Type="http://schemas.openxmlformats.org/officeDocument/2006/relationships/oleObject" Target="embeddings/oleObject1166.bin"/><Relationship Id="rId2691" Type="http://schemas.openxmlformats.org/officeDocument/2006/relationships/image" Target="media/image1407.wmf"/><Relationship Id="rId249" Type="http://schemas.openxmlformats.org/officeDocument/2006/relationships/oleObject" Target="embeddings/oleObject115.bin"/><Relationship Id="rId456" Type="http://schemas.openxmlformats.org/officeDocument/2006/relationships/oleObject" Target="embeddings/oleObject220.bin"/><Relationship Id="rId663" Type="http://schemas.openxmlformats.org/officeDocument/2006/relationships/oleObject" Target="embeddings/oleObject322.bin"/><Relationship Id="rId870" Type="http://schemas.openxmlformats.org/officeDocument/2006/relationships/oleObject" Target="embeddings/oleObject422.bin"/><Relationship Id="rId1086" Type="http://schemas.openxmlformats.org/officeDocument/2006/relationships/image" Target="media/image548.wmf"/><Relationship Id="rId1293" Type="http://schemas.openxmlformats.org/officeDocument/2006/relationships/oleObject" Target="embeddings/oleObject633.bin"/><Relationship Id="rId2137" Type="http://schemas.openxmlformats.org/officeDocument/2006/relationships/image" Target="media/image1136.wmf"/><Relationship Id="rId2344" Type="http://schemas.openxmlformats.org/officeDocument/2006/relationships/oleObject" Target="embeddings/oleObject1094.bin"/><Relationship Id="rId2551" Type="http://schemas.openxmlformats.org/officeDocument/2006/relationships/image" Target="media/image1341.wmf"/><Relationship Id="rId2789" Type="http://schemas.openxmlformats.org/officeDocument/2006/relationships/image" Target="media/image1480.wmf"/><Relationship Id="rId109" Type="http://schemas.openxmlformats.org/officeDocument/2006/relationships/oleObject" Target="embeddings/oleObject47.bin"/><Relationship Id="rId316" Type="http://schemas.openxmlformats.org/officeDocument/2006/relationships/image" Target="media/image158.wmf"/><Relationship Id="rId523" Type="http://schemas.openxmlformats.org/officeDocument/2006/relationships/oleObject" Target="embeddings/oleObject253.bin"/><Relationship Id="rId968" Type="http://schemas.openxmlformats.org/officeDocument/2006/relationships/oleObject" Target="embeddings/oleObject470.bin"/><Relationship Id="rId1153" Type="http://schemas.openxmlformats.org/officeDocument/2006/relationships/oleObject" Target="embeddings/oleObject563.bin"/><Relationship Id="rId1598" Type="http://schemas.openxmlformats.org/officeDocument/2006/relationships/image" Target="media/image804.wmf"/><Relationship Id="rId2204" Type="http://schemas.openxmlformats.org/officeDocument/2006/relationships/image" Target="media/image1171.wmf"/><Relationship Id="rId2649" Type="http://schemas.openxmlformats.org/officeDocument/2006/relationships/image" Target="media/image1386.wmf"/><Relationship Id="rId97" Type="http://schemas.openxmlformats.org/officeDocument/2006/relationships/oleObject" Target="embeddings/oleObject41.bin"/><Relationship Id="rId730" Type="http://schemas.openxmlformats.org/officeDocument/2006/relationships/image" Target="media/image367.wmf"/><Relationship Id="rId828" Type="http://schemas.openxmlformats.org/officeDocument/2006/relationships/image" Target="media/image419.wmf"/><Relationship Id="rId1013" Type="http://schemas.openxmlformats.org/officeDocument/2006/relationships/image" Target="media/image512.wmf"/><Relationship Id="rId1360" Type="http://schemas.openxmlformats.org/officeDocument/2006/relationships/image" Target="media/image686.wmf"/><Relationship Id="rId1458" Type="http://schemas.openxmlformats.org/officeDocument/2006/relationships/oleObject" Target="embeddings/oleObject716.bin"/><Relationship Id="rId1665" Type="http://schemas.openxmlformats.org/officeDocument/2006/relationships/image" Target="media/image837.wmf"/><Relationship Id="rId1872" Type="http://schemas.openxmlformats.org/officeDocument/2006/relationships/image" Target="media/image1005.wmf"/><Relationship Id="rId2411" Type="http://schemas.openxmlformats.org/officeDocument/2006/relationships/image" Target="media/image1273.wmf"/><Relationship Id="rId2509" Type="http://schemas.openxmlformats.org/officeDocument/2006/relationships/image" Target="media/image1320.wmf"/><Relationship Id="rId2716" Type="http://schemas.openxmlformats.org/officeDocument/2006/relationships/oleObject" Target="embeddings/oleObject1287.bin"/><Relationship Id="rId1220" Type="http://schemas.openxmlformats.org/officeDocument/2006/relationships/oleObject" Target="embeddings/oleObject597.bin"/><Relationship Id="rId1318" Type="http://schemas.openxmlformats.org/officeDocument/2006/relationships/image" Target="media/image664.wmf"/><Relationship Id="rId1525" Type="http://schemas.openxmlformats.org/officeDocument/2006/relationships/oleObject" Target="embeddings/oleObject748.bin"/><Relationship Id="rId1732" Type="http://schemas.openxmlformats.org/officeDocument/2006/relationships/image" Target="media/image887.wmf"/><Relationship Id="rId24" Type="http://schemas.openxmlformats.org/officeDocument/2006/relationships/image" Target="media/image9.png"/><Relationship Id="rId2299" Type="http://schemas.openxmlformats.org/officeDocument/2006/relationships/oleObject" Target="embeddings/oleObject1071.bin"/><Relationship Id="rId173" Type="http://schemas.openxmlformats.org/officeDocument/2006/relationships/oleObject" Target="embeddings/oleObject78.bin"/><Relationship Id="rId380" Type="http://schemas.openxmlformats.org/officeDocument/2006/relationships/image" Target="media/image190.wmf"/><Relationship Id="rId2061" Type="http://schemas.openxmlformats.org/officeDocument/2006/relationships/oleObject" Target="embeddings/oleObject953.bin"/><Relationship Id="rId240" Type="http://schemas.openxmlformats.org/officeDocument/2006/relationships/image" Target="media/image121.png"/><Relationship Id="rId478" Type="http://schemas.openxmlformats.org/officeDocument/2006/relationships/oleObject" Target="embeddings/oleObject231.bin"/><Relationship Id="rId685" Type="http://schemas.openxmlformats.org/officeDocument/2006/relationships/oleObject" Target="embeddings/oleObject333.bin"/><Relationship Id="rId892" Type="http://schemas.openxmlformats.org/officeDocument/2006/relationships/image" Target="media/image451.wmf"/><Relationship Id="rId2159" Type="http://schemas.openxmlformats.org/officeDocument/2006/relationships/image" Target="media/image1148.wmf"/><Relationship Id="rId2366" Type="http://schemas.openxmlformats.org/officeDocument/2006/relationships/oleObject" Target="embeddings/oleObject1106.bin"/><Relationship Id="rId2573" Type="http://schemas.openxmlformats.org/officeDocument/2006/relationships/oleObject" Target="embeddings/oleObject1212.bin"/><Relationship Id="rId2780" Type="http://schemas.openxmlformats.org/officeDocument/2006/relationships/image" Target="media/image1471.wmf"/><Relationship Id="rId100" Type="http://schemas.openxmlformats.org/officeDocument/2006/relationships/image" Target="media/image49.wmf"/><Relationship Id="rId338" Type="http://schemas.openxmlformats.org/officeDocument/2006/relationships/image" Target="media/image169.wmf"/><Relationship Id="rId545" Type="http://schemas.openxmlformats.org/officeDocument/2006/relationships/image" Target="media/image273.wmf"/><Relationship Id="rId752" Type="http://schemas.openxmlformats.org/officeDocument/2006/relationships/oleObject" Target="embeddings/oleObject364.bin"/><Relationship Id="rId1175" Type="http://schemas.openxmlformats.org/officeDocument/2006/relationships/oleObject" Target="embeddings/oleObject574.bin"/><Relationship Id="rId1382" Type="http://schemas.openxmlformats.org/officeDocument/2006/relationships/image" Target="media/image695.png"/><Relationship Id="rId2019" Type="http://schemas.openxmlformats.org/officeDocument/2006/relationships/oleObject" Target="embeddings/oleObject932.bin"/><Relationship Id="rId2226" Type="http://schemas.openxmlformats.org/officeDocument/2006/relationships/image" Target="media/image1182.wmf"/><Relationship Id="rId2433" Type="http://schemas.openxmlformats.org/officeDocument/2006/relationships/oleObject" Target="embeddings/oleObject1140.bin"/><Relationship Id="rId2640" Type="http://schemas.openxmlformats.org/officeDocument/2006/relationships/oleObject" Target="embeddings/oleObject1249.bin"/><Relationship Id="rId405" Type="http://schemas.openxmlformats.org/officeDocument/2006/relationships/oleObject" Target="embeddings/oleObject194.bin"/><Relationship Id="rId612" Type="http://schemas.openxmlformats.org/officeDocument/2006/relationships/oleObject" Target="embeddings/oleObject296.bin"/><Relationship Id="rId1035" Type="http://schemas.openxmlformats.org/officeDocument/2006/relationships/image" Target="media/image523.wmf"/><Relationship Id="rId1242" Type="http://schemas.openxmlformats.org/officeDocument/2006/relationships/oleObject" Target="embeddings/oleObject608.bin"/><Relationship Id="rId1687" Type="http://schemas.openxmlformats.org/officeDocument/2006/relationships/image" Target="media/image848.wmf"/><Relationship Id="rId1894" Type="http://schemas.openxmlformats.org/officeDocument/2006/relationships/image" Target="media/image1016.wmf"/><Relationship Id="rId2500" Type="http://schemas.openxmlformats.org/officeDocument/2006/relationships/oleObject" Target="embeddings/oleObject1175.bin"/><Relationship Id="rId2738" Type="http://schemas.openxmlformats.org/officeDocument/2006/relationships/oleObject" Target="embeddings/oleObject1298.bin"/><Relationship Id="rId917" Type="http://schemas.openxmlformats.org/officeDocument/2006/relationships/image" Target="media/image464.wmf"/><Relationship Id="rId1102" Type="http://schemas.openxmlformats.org/officeDocument/2006/relationships/image" Target="media/image556.wmf"/><Relationship Id="rId1547" Type="http://schemas.openxmlformats.org/officeDocument/2006/relationships/oleObject" Target="embeddings/oleObject759.bin"/><Relationship Id="rId1754" Type="http://schemas.openxmlformats.org/officeDocument/2006/relationships/image" Target="media/image909.wmf"/><Relationship Id="rId1961" Type="http://schemas.openxmlformats.org/officeDocument/2006/relationships/oleObject" Target="embeddings/oleObject902.bin"/><Relationship Id="rId46" Type="http://schemas.openxmlformats.org/officeDocument/2006/relationships/oleObject" Target="embeddings/oleObject16.bin"/><Relationship Id="rId1407" Type="http://schemas.openxmlformats.org/officeDocument/2006/relationships/image" Target="media/image707.wmf"/><Relationship Id="rId1614" Type="http://schemas.openxmlformats.org/officeDocument/2006/relationships/image" Target="media/image812.wmf"/><Relationship Id="rId1821" Type="http://schemas.openxmlformats.org/officeDocument/2006/relationships/image" Target="media/image976.wmf"/><Relationship Id="rId195" Type="http://schemas.openxmlformats.org/officeDocument/2006/relationships/oleObject" Target="embeddings/oleObject87.bin"/><Relationship Id="rId1919" Type="http://schemas.openxmlformats.org/officeDocument/2006/relationships/oleObject" Target="embeddings/oleObject881.bin"/><Relationship Id="rId2083" Type="http://schemas.openxmlformats.org/officeDocument/2006/relationships/oleObject" Target="embeddings/oleObject964.bin"/><Relationship Id="rId2290" Type="http://schemas.openxmlformats.org/officeDocument/2006/relationships/image" Target="media/image1214.wmf"/><Relationship Id="rId2388" Type="http://schemas.openxmlformats.org/officeDocument/2006/relationships/image" Target="media/image1261.wmf"/><Relationship Id="rId2595" Type="http://schemas.openxmlformats.org/officeDocument/2006/relationships/image" Target="media/image1362.wmf"/><Relationship Id="rId262" Type="http://schemas.openxmlformats.org/officeDocument/2006/relationships/image" Target="media/image132.wmf"/><Relationship Id="rId567" Type="http://schemas.openxmlformats.org/officeDocument/2006/relationships/image" Target="media/image284.wmf"/><Relationship Id="rId1197" Type="http://schemas.openxmlformats.org/officeDocument/2006/relationships/oleObject" Target="embeddings/oleObject585.bin"/><Relationship Id="rId2150" Type="http://schemas.openxmlformats.org/officeDocument/2006/relationships/image" Target="media/image1143.wmf"/><Relationship Id="rId2248" Type="http://schemas.openxmlformats.org/officeDocument/2006/relationships/image" Target="media/image1193.wmf"/><Relationship Id="rId122" Type="http://schemas.openxmlformats.org/officeDocument/2006/relationships/oleObject" Target="embeddings/oleObject54.bin"/><Relationship Id="rId774" Type="http://schemas.openxmlformats.org/officeDocument/2006/relationships/oleObject" Target="embeddings/oleObject374.bin"/><Relationship Id="rId981" Type="http://schemas.openxmlformats.org/officeDocument/2006/relationships/oleObject" Target="embeddings/oleObject477.bin"/><Relationship Id="rId1057" Type="http://schemas.openxmlformats.org/officeDocument/2006/relationships/oleObject" Target="embeddings/oleObject515.bin"/><Relationship Id="rId2010" Type="http://schemas.openxmlformats.org/officeDocument/2006/relationships/image" Target="media/image1073.wmf"/><Relationship Id="rId2455" Type="http://schemas.openxmlformats.org/officeDocument/2006/relationships/oleObject" Target="embeddings/oleObject1151.bin"/><Relationship Id="rId2662" Type="http://schemas.openxmlformats.org/officeDocument/2006/relationships/oleObject" Target="embeddings/oleObject1260.bin"/><Relationship Id="rId427" Type="http://schemas.openxmlformats.org/officeDocument/2006/relationships/oleObject" Target="embeddings/oleObject205.bin"/><Relationship Id="rId634" Type="http://schemas.openxmlformats.org/officeDocument/2006/relationships/image" Target="media/image318.wmf"/><Relationship Id="rId841" Type="http://schemas.openxmlformats.org/officeDocument/2006/relationships/oleObject" Target="embeddings/oleObject407.bin"/><Relationship Id="rId1264" Type="http://schemas.openxmlformats.org/officeDocument/2006/relationships/oleObject" Target="embeddings/oleObject619.bin"/><Relationship Id="rId1471" Type="http://schemas.openxmlformats.org/officeDocument/2006/relationships/image" Target="media/image741.wmf"/><Relationship Id="rId1569" Type="http://schemas.openxmlformats.org/officeDocument/2006/relationships/oleObject" Target="embeddings/oleObject770.bin"/><Relationship Id="rId2108" Type="http://schemas.openxmlformats.org/officeDocument/2006/relationships/image" Target="media/image1122.wmf"/><Relationship Id="rId2315" Type="http://schemas.openxmlformats.org/officeDocument/2006/relationships/oleObject" Target="embeddings/oleObject1079.bin"/><Relationship Id="rId2522" Type="http://schemas.openxmlformats.org/officeDocument/2006/relationships/oleObject" Target="embeddings/oleObject1186.bin"/><Relationship Id="rId701" Type="http://schemas.openxmlformats.org/officeDocument/2006/relationships/oleObject" Target="embeddings/oleObject340.bin"/><Relationship Id="rId939" Type="http://schemas.openxmlformats.org/officeDocument/2006/relationships/image" Target="media/image475.wmf"/><Relationship Id="rId1124" Type="http://schemas.openxmlformats.org/officeDocument/2006/relationships/oleObject" Target="embeddings/oleObject548.bin"/><Relationship Id="rId1331" Type="http://schemas.openxmlformats.org/officeDocument/2006/relationships/image" Target="media/image672.png"/><Relationship Id="rId1776" Type="http://schemas.openxmlformats.org/officeDocument/2006/relationships/image" Target="media/image931.wmf"/><Relationship Id="rId1983" Type="http://schemas.openxmlformats.org/officeDocument/2006/relationships/image" Target="media/image1060.wmf"/><Relationship Id="rId68" Type="http://schemas.openxmlformats.org/officeDocument/2006/relationships/oleObject" Target="embeddings/oleObject27.bin"/><Relationship Id="rId1429" Type="http://schemas.openxmlformats.org/officeDocument/2006/relationships/image" Target="media/image718.wmf"/><Relationship Id="rId1636" Type="http://schemas.openxmlformats.org/officeDocument/2006/relationships/image" Target="media/image823.wmf"/><Relationship Id="rId1843" Type="http://schemas.openxmlformats.org/officeDocument/2006/relationships/oleObject" Target="embeddings/oleObject843.bin"/><Relationship Id="rId1703" Type="http://schemas.openxmlformats.org/officeDocument/2006/relationships/image" Target="media/image858.wmf"/><Relationship Id="rId1910" Type="http://schemas.openxmlformats.org/officeDocument/2006/relationships/image" Target="media/image1024.wmf"/><Relationship Id="rId284" Type="http://schemas.openxmlformats.org/officeDocument/2006/relationships/image" Target="media/image142.wmf"/><Relationship Id="rId491" Type="http://schemas.openxmlformats.org/officeDocument/2006/relationships/image" Target="media/image245.wmf"/><Relationship Id="rId2172" Type="http://schemas.openxmlformats.org/officeDocument/2006/relationships/image" Target="media/image1155.wmf"/><Relationship Id="rId144" Type="http://schemas.openxmlformats.org/officeDocument/2006/relationships/image" Target="media/image70.wmf"/><Relationship Id="rId589" Type="http://schemas.openxmlformats.org/officeDocument/2006/relationships/image" Target="media/image295.wmf"/><Relationship Id="rId796" Type="http://schemas.openxmlformats.org/officeDocument/2006/relationships/oleObject" Target="embeddings/oleObject385.bin"/><Relationship Id="rId2477" Type="http://schemas.openxmlformats.org/officeDocument/2006/relationships/image" Target="media/image1305.wmf"/><Relationship Id="rId2684" Type="http://schemas.openxmlformats.org/officeDocument/2006/relationships/oleObject" Target="embeddings/oleObject1271.bin"/><Relationship Id="rId351" Type="http://schemas.openxmlformats.org/officeDocument/2006/relationships/oleObject" Target="embeddings/oleObject167.bin"/><Relationship Id="rId449" Type="http://schemas.openxmlformats.org/officeDocument/2006/relationships/oleObject" Target="embeddings/oleObject216.bin"/><Relationship Id="rId656" Type="http://schemas.openxmlformats.org/officeDocument/2006/relationships/image" Target="media/image329.wmf"/><Relationship Id="rId863" Type="http://schemas.openxmlformats.org/officeDocument/2006/relationships/image" Target="media/image436.wmf"/><Relationship Id="rId1079" Type="http://schemas.openxmlformats.org/officeDocument/2006/relationships/oleObject" Target="embeddings/oleObject526.bin"/><Relationship Id="rId1286" Type="http://schemas.openxmlformats.org/officeDocument/2006/relationships/image" Target="media/image648.wmf"/><Relationship Id="rId1493" Type="http://schemas.openxmlformats.org/officeDocument/2006/relationships/oleObject" Target="embeddings/oleObject732.bin"/><Relationship Id="rId2032" Type="http://schemas.openxmlformats.org/officeDocument/2006/relationships/image" Target="media/image1084.wmf"/><Relationship Id="rId2337" Type="http://schemas.openxmlformats.org/officeDocument/2006/relationships/image" Target="media/image1237.wmf"/><Relationship Id="rId2544" Type="http://schemas.openxmlformats.org/officeDocument/2006/relationships/oleObject" Target="embeddings/oleObject1196.bin"/><Relationship Id="rId211" Type="http://schemas.openxmlformats.org/officeDocument/2006/relationships/image" Target="media/image107.wmf"/><Relationship Id="rId309" Type="http://schemas.openxmlformats.org/officeDocument/2006/relationships/oleObject" Target="embeddings/oleObject146.bin"/><Relationship Id="rId516" Type="http://schemas.openxmlformats.org/officeDocument/2006/relationships/image" Target="media/image258.wmf"/><Relationship Id="rId1146" Type="http://schemas.openxmlformats.org/officeDocument/2006/relationships/image" Target="media/image578.wmf"/><Relationship Id="rId1798" Type="http://schemas.openxmlformats.org/officeDocument/2006/relationships/image" Target="media/image953.wmf"/><Relationship Id="rId2751" Type="http://schemas.openxmlformats.org/officeDocument/2006/relationships/image" Target="media/image1442.wmf"/><Relationship Id="rId723" Type="http://schemas.openxmlformats.org/officeDocument/2006/relationships/oleObject" Target="embeddings/oleObject351.bin"/><Relationship Id="rId930" Type="http://schemas.openxmlformats.org/officeDocument/2006/relationships/oleObject" Target="embeddings/oleObject451.bin"/><Relationship Id="rId1006" Type="http://schemas.openxmlformats.org/officeDocument/2006/relationships/oleObject" Target="embeddings/oleObject489.bin"/><Relationship Id="rId1353" Type="http://schemas.openxmlformats.org/officeDocument/2006/relationships/image" Target="media/image683.wmf"/><Relationship Id="rId1560" Type="http://schemas.openxmlformats.org/officeDocument/2006/relationships/image" Target="media/image785.wmf"/><Relationship Id="rId1658" Type="http://schemas.openxmlformats.org/officeDocument/2006/relationships/oleObject" Target="embeddings/oleObject815.bin"/><Relationship Id="rId1865" Type="http://schemas.openxmlformats.org/officeDocument/2006/relationships/oleObject" Target="embeddings/oleObject854.bin"/><Relationship Id="rId2404" Type="http://schemas.openxmlformats.org/officeDocument/2006/relationships/image" Target="media/image1269.wmf"/><Relationship Id="rId2611" Type="http://schemas.openxmlformats.org/officeDocument/2006/relationships/image" Target="media/image1367.wmf"/><Relationship Id="rId2709" Type="http://schemas.openxmlformats.org/officeDocument/2006/relationships/image" Target="media/image1416.wmf"/><Relationship Id="rId1213" Type="http://schemas.openxmlformats.org/officeDocument/2006/relationships/image" Target="media/image611.wmf"/><Relationship Id="rId1420" Type="http://schemas.openxmlformats.org/officeDocument/2006/relationships/oleObject" Target="embeddings/oleObject697.bin"/><Relationship Id="rId1518" Type="http://schemas.openxmlformats.org/officeDocument/2006/relationships/image" Target="media/image764.wmf"/><Relationship Id="rId1725" Type="http://schemas.openxmlformats.org/officeDocument/2006/relationships/image" Target="media/image880.wmf"/><Relationship Id="rId1932" Type="http://schemas.openxmlformats.org/officeDocument/2006/relationships/image" Target="media/image1035.wmf"/><Relationship Id="rId17" Type="http://schemas.openxmlformats.org/officeDocument/2006/relationships/oleObject" Target="embeddings/oleObject3.bin"/><Relationship Id="rId2194" Type="http://schemas.openxmlformats.org/officeDocument/2006/relationships/image" Target="media/image1166.wmf"/><Relationship Id="rId166" Type="http://schemas.openxmlformats.org/officeDocument/2006/relationships/image" Target="media/image82.png"/><Relationship Id="rId373" Type="http://schemas.openxmlformats.org/officeDocument/2006/relationships/oleObject" Target="embeddings/oleObject178.bin"/><Relationship Id="rId580" Type="http://schemas.openxmlformats.org/officeDocument/2006/relationships/oleObject" Target="embeddings/oleObject281.bin"/><Relationship Id="rId2054" Type="http://schemas.openxmlformats.org/officeDocument/2006/relationships/image" Target="media/image1095.wmf"/><Relationship Id="rId2261" Type="http://schemas.openxmlformats.org/officeDocument/2006/relationships/oleObject" Target="embeddings/oleObject1052.bin"/><Relationship Id="rId2499" Type="http://schemas.openxmlformats.org/officeDocument/2006/relationships/oleObject" Target="embeddings/oleObject1174.bin"/><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20.wmf"/><Relationship Id="rId678" Type="http://schemas.openxmlformats.org/officeDocument/2006/relationships/image" Target="media/image340.wmf"/><Relationship Id="rId885" Type="http://schemas.openxmlformats.org/officeDocument/2006/relationships/image" Target="media/image447.png"/><Relationship Id="rId1070" Type="http://schemas.openxmlformats.org/officeDocument/2006/relationships/image" Target="media/image540.wmf"/><Relationship Id="rId2121" Type="http://schemas.openxmlformats.org/officeDocument/2006/relationships/image" Target="media/image1128.wmf"/><Relationship Id="rId2359" Type="http://schemas.openxmlformats.org/officeDocument/2006/relationships/image" Target="media/image1247.wmf"/><Relationship Id="rId2566" Type="http://schemas.openxmlformats.org/officeDocument/2006/relationships/image" Target="media/image1348.wmf"/><Relationship Id="rId2773" Type="http://schemas.openxmlformats.org/officeDocument/2006/relationships/image" Target="media/image1464.wmf"/><Relationship Id="rId300" Type="http://schemas.openxmlformats.org/officeDocument/2006/relationships/image" Target="media/image150.wmf"/><Relationship Id="rId538" Type="http://schemas.openxmlformats.org/officeDocument/2006/relationships/oleObject" Target="embeddings/oleObject260.bin"/><Relationship Id="rId745" Type="http://schemas.openxmlformats.org/officeDocument/2006/relationships/oleObject" Target="embeddings/oleObject362.bin"/><Relationship Id="rId952" Type="http://schemas.openxmlformats.org/officeDocument/2006/relationships/oleObject" Target="embeddings/oleObject462.bin"/><Relationship Id="rId1168" Type="http://schemas.openxmlformats.org/officeDocument/2006/relationships/image" Target="media/image589.wmf"/><Relationship Id="rId1375" Type="http://schemas.openxmlformats.org/officeDocument/2006/relationships/oleObject" Target="embeddings/oleObject675.bin"/><Relationship Id="rId1582" Type="http://schemas.openxmlformats.org/officeDocument/2006/relationships/image" Target="media/image796.wmf"/><Relationship Id="rId2219" Type="http://schemas.openxmlformats.org/officeDocument/2006/relationships/oleObject" Target="embeddings/oleObject1031.bin"/><Relationship Id="rId2426" Type="http://schemas.openxmlformats.org/officeDocument/2006/relationships/image" Target="media/image1280.wmf"/><Relationship Id="rId2633" Type="http://schemas.openxmlformats.org/officeDocument/2006/relationships/image" Target="media/image1378.wmf"/><Relationship Id="rId81" Type="http://schemas.openxmlformats.org/officeDocument/2006/relationships/oleObject" Target="embeddings/oleObject33.bin"/><Relationship Id="rId605" Type="http://schemas.openxmlformats.org/officeDocument/2006/relationships/image" Target="media/image305.wmf"/><Relationship Id="rId812" Type="http://schemas.openxmlformats.org/officeDocument/2006/relationships/oleObject" Target="embeddings/oleObject393.bin"/><Relationship Id="rId1028" Type="http://schemas.openxmlformats.org/officeDocument/2006/relationships/oleObject" Target="embeddings/oleObject500.bin"/><Relationship Id="rId1235" Type="http://schemas.openxmlformats.org/officeDocument/2006/relationships/image" Target="media/image622.wmf"/><Relationship Id="rId1442" Type="http://schemas.openxmlformats.org/officeDocument/2006/relationships/oleObject" Target="embeddings/oleObject708.bin"/><Relationship Id="rId1887" Type="http://schemas.openxmlformats.org/officeDocument/2006/relationships/oleObject" Target="embeddings/oleObject865.bin"/><Relationship Id="rId1302" Type="http://schemas.openxmlformats.org/officeDocument/2006/relationships/image" Target="media/image656.wmf"/><Relationship Id="rId1747" Type="http://schemas.openxmlformats.org/officeDocument/2006/relationships/image" Target="media/image902.wmf"/><Relationship Id="rId1954" Type="http://schemas.openxmlformats.org/officeDocument/2006/relationships/image" Target="media/image1046.wmf"/><Relationship Id="rId2700" Type="http://schemas.openxmlformats.org/officeDocument/2006/relationships/oleObject" Target="embeddings/oleObject1279.bin"/><Relationship Id="rId39" Type="http://schemas.openxmlformats.org/officeDocument/2006/relationships/image" Target="media/image18.wmf"/><Relationship Id="rId1607" Type="http://schemas.openxmlformats.org/officeDocument/2006/relationships/oleObject" Target="embeddings/oleObject789.bin"/><Relationship Id="rId1814" Type="http://schemas.openxmlformats.org/officeDocument/2006/relationships/image" Target="media/image969.wmf"/><Relationship Id="rId188" Type="http://schemas.openxmlformats.org/officeDocument/2006/relationships/image" Target="media/image94.png"/><Relationship Id="rId395" Type="http://schemas.openxmlformats.org/officeDocument/2006/relationships/oleObject" Target="embeddings/oleObject189.bin"/><Relationship Id="rId2076" Type="http://schemas.openxmlformats.org/officeDocument/2006/relationships/image" Target="media/image1106.wmf"/><Relationship Id="rId2283" Type="http://schemas.openxmlformats.org/officeDocument/2006/relationships/oleObject" Target="embeddings/oleObject1063.bin"/><Relationship Id="rId2490" Type="http://schemas.openxmlformats.org/officeDocument/2006/relationships/oleObject" Target="embeddings/oleObject1169.bin"/><Relationship Id="rId2588" Type="http://schemas.openxmlformats.org/officeDocument/2006/relationships/image" Target="media/image1359.wmf"/><Relationship Id="rId255" Type="http://schemas.openxmlformats.org/officeDocument/2006/relationships/oleObject" Target="embeddings/oleObject118.bin"/><Relationship Id="rId462" Type="http://schemas.openxmlformats.org/officeDocument/2006/relationships/oleObject" Target="embeddings/oleObject223.bin"/><Relationship Id="rId1092" Type="http://schemas.openxmlformats.org/officeDocument/2006/relationships/image" Target="media/image551.wmf"/><Relationship Id="rId1397" Type="http://schemas.openxmlformats.org/officeDocument/2006/relationships/oleObject" Target="embeddings/oleObject686.bin"/><Relationship Id="rId2143" Type="http://schemas.openxmlformats.org/officeDocument/2006/relationships/oleObject" Target="embeddings/oleObject994.bin"/><Relationship Id="rId2350" Type="http://schemas.openxmlformats.org/officeDocument/2006/relationships/oleObject" Target="embeddings/oleObject1098.bin"/><Relationship Id="rId115" Type="http://schemas.openxmlformats.org/officeDocument/2006/relationships/oleObject" Target="embeddings/oleObject50.bin"/><Relationship Id="rId322" Type="http://schemas.openxmlformats.org/officeDocument/2006/relationships/image" Target="media/image161.wmf"/><Relationship Id="rId767" Type="http://schemas.openxmlformats.org/officeDocument/2006/relationships/image" Target="media/image388.wmf"/><Relationship Id="rId974" Type="http://schemas.openxmlformats.org/officeDocument/2006/relationships/image" Target="media/image492.wmf"/><Relationship Id="rId2003" Type="http://schemas.openxmlformats.org/officeDocument/2006/relationships/image" Target="media/image1070.wmf"/><Relationship Id="rId2210" Type="http://schemas.openxmlformats.org/officeDocument/2006/relationships/image" Target="media/image1174.wmf"/><Relationship Id="rId2448" Type="http://schemas.openxmlformats.org/officeDocument/2006/relationships/image" Target="media/image1291.wmf"/><Relationship Id="rId2655" Type="http://schemas.openxmlformats.org/officeDocument/2006/relationships/image" Target="media/image1389.wmf"/><Relationship Id="rId627" Type="http://schemas.openxmlformats.org/officeDocument/2006/relationships/oleObject" Target="embeddings/oleObject304.bin"/><Relationship Id="rId834" Type="http://schemas.openxmlformats.org/officeDocument/2006/relationships/image" Target="media/image422.wmf"/><Relationship Id="rId1257" Type="http://schemas.openxmlformats.org/officeDocument/2006/relationships/image" Target="media/image633.wmf"/><Relationship Id="rId1464" Type="http://schemas.openxmlformats.org/officeDocument/2006/relationships/image" Target="media/image736.png"/><Relationship Id="rId1671" Type="http://schemas.openxmlformats.org/officeDocument/2006/relationships/image" Target="media/image840.wmf"/><Relationship Id="rId2308" Type="http://schemas.openxmlformats.org/officeDocument/2006/relationships/oleObject" Target="embeddings/oleObject1076.bin"/><Relationship Id="rId2515" Type="http://schemas.openxmlformats.org/officeDocument/2006/relationships/image" Target="media/image1323.wmf"/><Relationship Id="rId2722" Type="http://schemas.openxmlformats.org/officeDocument/2006/relationships/oleObject" Target="embeddings/oleObject1290.bin"/><Relationship Id="rId901" Type="http://schemas.openxmlformats.org/officeDocument/2006/relationships/image" Target="media/image456.wmf"/><Relationship Id="rId1117" Type="http://schemas.openxmlformats.org/officeDocument/2006/relationships/image" Target="media/image564.wmf"/><Relationship Id="rId1324" Type="http://schemas.openxmlformats.org/officeDocument/2006/relationships/image" Target="media/image667.wmf"/><Relationship Id="rId1531" Type="http://schemas.openxmlformats.org/officeDocument/2006/relationships/oleObject" Target="embeddings/oleObject751.bin"/><Relationship Id="rId1769" Type="http://schemas.openxmlformats.org/officeDocument/2006/relationships/image" Target="media/image924.wmf"/><Relationship Id="rId1976" Type="http://schemas.openxmlformats.org/officeDocument/2006/relationships/oleObject" Target="embeddings/oleObject910.bin"/><Relationship Id="rId30" Type="http://schemas.openxmlformats.org/officeDocument/2006/relationships/image" Target="media/image13.png"/><Relationship Id="rId1629" Type="http://schemas.openxmlformats.org/officeDocument/2006/relationships/oleObject" Target="embeddings/oleObject800.bin"/><Relationship Id="rId1836" Type="http://schemas.openxmlformats.org/officeDocument/2006/relationships/image" Target="media/image987.wmf"/><Relationship Id="rId1903" Type="http://schemas.openxmlformats.org/officeDocument/2006/relationships/oleObject" Target="embeddings/oleObject873.bin"/><Relationship Id="rId2098" Type="http://schemas.openxmlformats.org/officeDocument/2006/relationships/image" Target="media/image1117.wmf"/><Relationship Id="rId277" Type="http://schemas.openxmlformats.org/officeDocument/2006/relationships/oleObject" Target="embeddings/oleObject130.bin"/><Relationship Id="rId484" Type="http://schemas.openxmlformats.org/officeDocument/2006/relationships/oleObject" Target="embeddings/oleObject234.bin"/><Relationship Id="rId2165" Type="http://schemas.openxmlformats.org/officeDocument/2006/relationships/image" Target="media/image1151.png"/><Relationship Id="rId137" Type="http://schemas.openxmlformats.org/officeDocument/2006/relationships/oleObject" Target="embeddings/oleObject62.bin"/><Relationship Id="rId344" Type="http://schemas.openxmlformats.org/officeDocument/2006/relationships/image" Target="media/image172.wmf"/><Relationship Id="rId691" Type="http://schemas.openxmlformats.org/officeDocument/2006/relationships/image" Target="media/image347.wmf"/><Relationship Id="rId789" Type="http://schemas.openxmlformats.org/officeDocument/2006/relationships/image" Target="media/image399.wmf"/><Relationship Id="rId996" Type="http://schemas.openxmlformats.org/officeDocument/2006/relationships/oleObject" Target="embeddings/oleObject484.bin"/><Relationship Id="rId2025" Type="http://schemas.openxmlformats.org/officeDocument/2006/relationships/oleObject" Target="embeddings/oleObject935.bin"/><Relationship Id="rId2372" Type="http://schemas.openxmlformats.org/officeDocument/2006/relationships/oleObject" Target="embeddings/oleObject1109.bin"/><Relationship Id="rId2677" Type="http://schemas.openxmlformats.org/officeDocument/2006/relationships/image" Target="media/image1400.wmf"/><Relationship Id="rId551" Type="http://schemas.openxmlformats.org/officeDocument/2006/relationships/image" Target="media/image276.wmf"/><Relationship Id="rId649" Type="http://schemas.openxmlformats.org/officeDocument/2006/relationships/oleObject" Target="embeddings/oleObject315.bin"/><Relationship Id="rId856" Type="http://schemas.openxmlformats.org/officeDocument/2006/relationships/oleObject" Target="embeddings/oleObject415.bin"/><Relationship Id="rId1181" Type="http://schemas.openxmlformats.org/officeDocument/2006/relationships/oleObject" Target="embeddings/oleObject577.bin"/><Relationship Id="rId1279" Type="http://schemas.openxmlformats.org/officeDocument/2006/relationships/image" Target="media/image644.wmf"/><Relationship Id="rId1486" Type="http://schemas.openxmlformats.org/officeDocument/2006/relationships/image" Target="media/image748.wmf"/><Relationship Id="rId2232" Type="http://schemas.openxmlformats.org/officeDocument/2006/relationships/image" Target="media/image1185.wmf"/><Relationship Id="rId2537" Type="http://schemas.openxmlformats.org/officeDocument/2006/relationships/image" Target="media/image1335.png"/><Relationship Id="rId204" Type="http://schemas.openxmlformats.org/officeDocument/2006/relationships/image" Target="media/image104.wmf"/><Relationship Id="rId411" Type="http://schemas.openxmlformats.org/officeDocument/2006/relationships/image" Target="media/image206.wmf"/><Relationship Id="rId509" Type="http://schemas.openxmlformats.org/officeDocument/2006/relationships/image" Target="media/image254.wmf"/><Relationship Id="rId1041" Type="http://schemas.openxmlformats.org/officeDocument/2006/relationships/image" Target="media/image526.wmf"/><Relationship Id="rId1139" Type="http://schemas.openxmlformats.org/officeDocument/2006/relationships/image" Target="media/image575.png"/><Relationship Id="rId1346" Type="http://schemas.openxmlformats.org/officeDocument/2006/relationships/oleObject" Target="embeddings/oleObject658.bin"/><Relationship Id="rId1693" Type="http://schemas.openxmlformats.org/officeDocument/2006/relationships/image" Target="media/image851.wmf"/><Relationship Id="rId1998" Type="http://schemas.openxmlformats.org/officeDocument/2006/relationships/oleObject" Target="embeddings/oleObject921.bin"/><Relationship Id="rId2744" Type="http://schemas.openxmlformats.org/officeDocument/2006/relationships/image" Target="media/image1435.wmf"/><Relationship Id="rId716" Type="http://schemas.openxmlformats.org/officeDocument/2006/relationships/image" Target="media/image360.wmf"/><Relationship Id="rId923" Type="http://schemas.openxmlformats.org/officeDocument/2006/relationships/image" Target="media/image467.wmf"/><Relationship Id="rId1553" Type="http://schemas.openxmlformats.org/officeDocument/2006/relationships/oleObject" Target="embeddings/oleObject762.bin"/><Relationship Id="rId1760" Type="http://schemas.openxmlformats.org/officeDocument/2006/relationships/image" Target="media/image915.wmf"/><Relationship Id="rId1858" Type="http://schemas.openxmlformats.org/officeDocument/2006/relationships/image" Target="media/image998.wmf"/><Relationship Id="rId2604" Type="http://schemas.openxmlformats.org/officeDocument/2006/relationships/oleObject" Target="embeddings/oleObject1229.bin"/><Relationship Id="rId52" Type="http://schemas.openxmlformats.org/officeDocument/2006/relationships/oleObject" Target="embeddings/oleObject19.bin"/><Relationship Id="rId1206" Type="http://schemas.openxmlformats.org/officeDocument/2006/relationships/image" Target="media/image608.wmf"/><Relationship Id="rId1413" Type="http://schemas.openxmlformats.org/officeDocument/2006/relationships/image" Target="media/image710.wmf"/><Relationship Id="rId1620" Type="http://schemas.openxmlformats.org/officeDocument/2006/relationships/image" Target="media/image815.wmf"/><Relationship Id="rId1718" Type="http://schemas.openxmlformats.org/officeDocument/2006/relationships/image" Target="media/image873.wmf"/><Relationship Id="rId1925" Type="http://schemas.openxmlformats.org/officeDocument/2006/relationships/oleObject" Target="embeddings/oleObject884.bin"/><Relationship Id="rId299" Type="http://schemas.openxmlformats.org/officeDocument/2006/relationships/oleObject" Target="embeddings/oleObject141.bin"/><Relationship Id="rId2187" Type="http://schemas.openxmlformats.org/officeDocument/2006/relationships/oleObject" Target="embeddings/oleObject1015.bin"/><Relationship Id="rId2394" Type="http://schemas.openxmlformats.org/officeDocument/2006/relationships/image" Target="media/image1264.wmf"/><Relationship Id="rId159" Type="http://schemas.openxmlformats.org/officeDocument/2006/relationships/oleObject" Target="embeddings/oleObject73.bin"/><Relationship Id="rId366" Type="http://schemas.openxmlformats.org/officeDocument/2006/relationships/image" Target="media/image183.wmf"/><Relationship Id="rId573" Type="http://schemas.openxmlformats.org/officeDocument/2006/relationships/image" Target="media/image287.wmf"/><Relationship Id="rId780" Type="http://schemas.openxmlformats.org/officeDocument/2006/relationships/oleObject" Target="embeddings/oleObject377.bin"/><Relationship Id="rId2047" Type="http://schemas.openxmlformats.org/officeDocument/2006/relationships/oleObject" Target="embeddings/oleObject946.bin"/><Relationship Id="rId2254" Type="http://schemas.openxmlformats.org/officeDocument/2006/relationships/image" Target="media/image1196.wmf"/><Relationship Id="rId2461" Type="http://schemas.openxmlformats.org/officeDocument/2006/relationships/image" Target="media/image1297.wmf"/><Relationship Id="rId2699" Type="http://schemas.openxmlformats.org/officeDocument/2006/relationships/image" Target="media/image1411.wmf"/><Relationship Id="rId226" Type="http://schemas.openxmlformats.org/officeDocument/2006/relationships/oleObject" Target="embeddings/oleObject103.bin"/><Relationship Id="rId433" Type="http://schemas.openxmlformats.org/officeDocument/2006/relationships/oleObject" Target="embeddings/oleObject208.bin"/><Relationship Id="rId878" Type="http://schemas.openxmlformats.org/officeDocument/2006/relationships/oleObject" Target="embeddings/oleObject426.bin"/><Relationship Id="rId1063" Type="http://schemas.openxmlformats.org/officeDocument/2006/relationships/oleObject" Target="embeddings/oleObject518.bin"/><Relationship Id="rId1270" Type="http://schemas.openxmlformats.org/officeDocument/2006/relationships/oleObject" Target="embeddings/oleObject622.bin"/><Relationship Id="rId2114" Type="http://schemas.openxmlformats.org/officeDocument/2006/relationships/oleObject" Target="embeddings/oleObject980.bin"/><Relationship Id="rId2559" Type="http://schemas.openxmlformats.org/officeDocument/2006/relationships/oleObject" Target="embeddings/oleObject1205.bin"/><Relationship Id="rId2766" Type="http://schemas.openxmlformats.org/officeDocument/2006/relationships/image" Target="media/image1457.wmf"/><Relationship Id="rId640" Type="http://schemas.openxmlformats.org/officeDocument/2006/relationships/image" Target="media/image321.wmf"/><Relationship Id="rId738" Type="http://schemas.openxmlformats.org/officeDocument/2006/relationships/image" Target="media/image371.wmf"/><Relationship Id="rId945" Type="http://schemas.openxmlformats.org/officeDocument/2006/relationships/image" Target="media/image478.wmf"/><Relationship Id="rId1368" Type="http://schemas.openxmlformats.org/officeDocument/2006/relationships/image" Target="media/image690.wmf"/><Relationship Id="rId1575" Type="http://schemas.openxmlformats.org/officeDocument/2006/relationships/oleObject" Target="embeddings/oleObject773.bin"/><Relationship Id="rId1782" Type="http://schemas.openxmlformats.org/officeDocument/2006/relationships/image" Target="media/image937.wmf"/><Relationship Id="rId2321" Type="http://schemas.openxmlformats.org/officeDocument/2006/relationships/image" Target="media/image1229.wmf"/><Relationship Id="rId2419" Type="http://schemas.openxmlformats.org/officeDocument/2006/relationships/image" Target="media/image1277.wmf"/><Relationship Id="rId2626" Type="http://schemas.openxmlformats.org/officeDocument/2006/relationships/oleObject" Target="embeddings/oleObject1242.bin"/><Relationship Id="rId74" Type="http://schemas.openxmlformats.org/officeDocument/2006/relationships/oleObject" Target="embeddings/oleObject30.bin"/><Relationship Id="rId500" Type="http://schemas.openxmlformats.org/officeDocument/2006/relationships/oleObject" Target="embeddings/oleObject242.bin"/><Relationship Id="rId805" Type="http://schemas.openxmlformats.org/officeDocument/2006/relationships/image" Target="media/image407.wmf"/><Relationship Id="rId1130" Type="http://schemas.openxmlformats.org/officeDocument/2006/relationships/oleObject" Target="embeddings/oleObject551.bin"/><Relationship Id="rId1228" Type="http://schemas.openxmlformats.org/officeDocument/2006/relationships/oleObject" Target="embeddings/oleObject601.bin"/><Relationship Id="rId1435" Type="http://schemas.openxmlformats.org/officeDocument/2006/relationships/image" Target="media/image721.wmf"/><Relationship Id="rId1642" Type="http://schemas.openxmlformats.org/officeDocument/2006/relationships/image" Target="media/image826.wmf"/><Relationship Id="rId1947" Type="http://schemas.openxmlformats.org/officeDocument/2006/relationships/oleObject" Target="embeddings/oleObject895.bin"/><Relationship Id="rId1502" Type="http://schemas.openxmlformats.org/officeDocument/2006/relationships/image" Target="media/image756.wmf"/><Relationship Id="rId1807" Type="http://schemas.openxmlformats.org/officeDocument/2006/relationships/image" Target="media/image962.wmf"/><Relationship Id="rId290" Type="http://schemas.openxmlformats.org/officeDocument/2006/relationships/image" Target="media/image145.wmf"/><Relationship Id="rId388" Type="http://schemas.openxmlformats.org/officeDocument/2006/relationships/image" Target="media/image194.wmf"/><Relationship Id="rId2069" Type="http://schemas.openxmlformats.org/officeDocument/2006/relationships/oleObject" Target="embeddings/oleObject957.bin"/><Relationship Id="rId150" Type="http://schemas.openxmlformats.org/officeDocument/2006/relationships/image" Target="media/image73.wmf"/><Relationship Id="rId595" Type="http://schemas.openxmlformats.org/officeDocument/2006/relationships/oleObject" Target="embeddings/oleObject288.bin"/><Relationship Id="rId2276" Type="http://schemas.openxmlformats.org/officeDocument/2006/relationships/image" Target="media/image1207.wmf"/><Relationship Id="rId2483" Type="http://schemas.openxmlformats.org/officeDocument/2006/relationships/image" Target="media/image1308.wmf"/><Relationship Id="rId2690" Type="http://schemas.openxmlformats.org/officeDocument/2006/relationships/oleObject" Target="embeddings/oleObject1274.bin"/><Relationship Id="rId248" Type="http://schemas.openxmlformats.org/officeDocument/2006/relationships/image" Target="media/image125.wmf"/><Relationship Id="rId455" Type="http://schemas.openxmlformats.org/officeDocument/2006/relationships/image" Target="media/image227.wmf"/><Relationship Id="rId662" Type="http://schemas.openxmlformats.org/officeDocument/2006/relationships/image" Target="media/image332.wmf"/><Relationship Id="rId1085" Type="http://schemas.openxmlformats.org/officeDocument/2006/relationships/oleObject" Target="embeddings/oleObject529.bin"/><Relationship Id="rId1292" Type="http://schemas.openxmlformats.org/officeDocument/2006/relationships/image" Target="media/image651.png"/><Relationship Id="rId2136" Type="http://schemas.openxmlformats.org/officeDocument/2006/relationships/oleObject" Target="embeddings/oleObject991.bin"/><Relationship Id="rId2343" Type="http://schemas.openxmlformats.org/officeDocument/2006/relationships/image" Target="media/image1240.wmf"/><Relationship Id="rId2550" Type="http://schemas.openxmlformats.org/officeDocument/2006/relationships/oleObject" Target="embeddings/oleObject1200.bin"/><Relationship Id="rId2788" Type="http://schemas.openxmlformats.org/officeDocument/2006/relationships/image" Target="media/image1479.wmf"/><Relationship Id="rId108" Type="http://schemas.openxmlformats.org/officeDocument/2006/relationships/image" Target="media/image53.png"/><Relationship Id="rId315" Type="http://schemas.openxmlformats.org/officeDocument/2006/relationships/oleObject" Target="embeddings/oleObject149.bin"/><Relationship Id="rId522" Type="http://schemas.openxmlformats.org/officeDocument/2006/relationships/image" Target="media/image261.wmf"/><Relationship Id="rId967" Type="http://schemas.openxmlformats.org/officeDocument/2006/relationships/image" Target="media/image489.wmf"/><Relationship Id="rId1152" Type="http://schemas.openxmlformats.org/officeDocument/2006/relationships/image" Target="media/image581.wmf"/><Relationship Id="rId1597" Type="http://schemas.openxmlformats.org/officeDocument/2006/relationships/oleObject" Target="embeddings/oleObject784.bin"/><Relationship Id="rId2203" Type="http://schemas.openxmlformats.org/officeDocument/2006/relationships/oleObject" Target="embeddings/oleObject1023.bin"/><Relationship Id="rId2410" Type="http://schemas.openxmlformats.org/officeDocument/2006/relationships/oleObject" Target="embeddings/oleObject1128.bin"/><Relationship Id="rId2648" Type="http://schemas.openxmlformats.org/officeDocument/2006/relationships/oleObject" Target="embeddings/oleObject1253.bin"/><Relationship Id="rId96" Type="http://schemas.openxmlformats.org/officeDocument/2006/relationships/image" Target="media/image47.wmf"/><Relationship Id="rId827" Type="http://schemas.openxmlformats.org/officeDocument/2006/relationships/oleObject" Target="embeddings/oleObject400.bin"/><Relationship Id="rId1012" Type="http://schemas.openxmlformats.org/officeDocument/2006/relationships/oleObject" Target="embeddings/oleObject492.bin"/><Relationship Id="rId1457" Type="http://schemas.openxmlformats.org/officeDocument/2006/relationships/image" Target="media/image732.wmf"/><Relationship Id="rId1664" Type="http://schemas.openxmlformats.org/officeDocument/2006/relationships/oleObject" Target="embeddings/oleObject818.bin"/><Relationship Id="rId1871" Type="http://schemas.openxmlformats.org/officeDocument/2006/relationships/oleObject" Target="embeddings/oleObject857.bin"/><Relationship Id="rId2508" Type="http://schemas.openxmlformats.org/officeDocument/2006/relationships/oleObject" Target="embeddings/oleObject1179.bin"/><Relationship Id="rId2715" Type="http://schemas.openxmlformats.org/officeDocument/2006/relationships/image" Target="media/image1419.wmf"/><Relationship Id="rId1317" Type="http://schemas.openxmlformats.org/officeDocument/2006/relationships/oleObject" Target="embeddings/oleObject645.bin"/><Relationship Id="rId1524" Type="http://schemas.openxmlformats.org/officeDocument/2006/relationships/image" Target="media/image767.wmf"/><Relationship Id="rId1731" Type="http://schemas.openxmlformats.org/officeDocument/2006/relationships/image" Target="media/image886.wmf"/><Relationship Id="rId1969" Type="http://schemas.openxmlformats.org/officeDocument/2006/relationships/oleObject" Target="embeddings/oleObject906.bin"/><Relationship Id="rId23" Type="http://schemas.openxmlformats.org/officeDocument/2006/relationships/oleObject" Target="embeddings/oleObject6.bin"/><Relationship Id="rId1829" Type="http://schemas.openxmlformats.org/officeDocument/2006/relationships/oleObject" Target="embeddings/oleObject836.bin"/><Relationship Id="rId2298" Type="http://schemas.openxmlformats.org/officeDocument/2006/relationships/image" Target="media/image1218.wmf"/><Relationship Id="rId172" Type="http://schemas.openxmlformats.org/officeDocument/2006/relationships/image" Target="media/image86.wmf"/><Relationship Id="rId477" Type="http://schemas.openxmlformats.org/officeDocument/2006/relationships/image" Target="media/image238.wmf"/><Relationship Id="rId684" Type="http://schemas.openxmlformats.org/officeDocument/2006/relationships/image" Target="media/image343.wmf"/><Relationship Id="rId2060" Type="http://schemas.openxmlformats.org/officeDocument/2006/relationships/image" Target="media/image1098.wmf"/><Relationship Id="rId2158" Type="http://schemas.openxmlformats.org/officeDocument/2006/relationships/image" Target="media/image1147.png"/><Relationship Id="rId2365" Type="http://schemas.openxmlformats.org/officeDocument/2006/relationships/image" Target="media/image1250.wmf"/><Relationship Id="rId337" Type="http://schemas.openxmlformats.org/officeDocument/2006/relationships/oleObject" Target="embeddings/oleObject160.bin"/><Relationship Id="rId891" Type="http://schemas.openxmlformats.org/officeDocument/2006/relationships/oleObject" Target="embeddings/oleObject432.bin"/><Relationship Id="rId989" Type="http://schemas.openxmlformats.org/officeDocument/2006/relationships/oleObject" Target="embeddings/oleObject481.bin"/><Relationship Id="rId2018" Type="http://schemas.openxmlformats.org/officeDocument/2006/relationships/image" Target="media/image1077.wmf"/><Relationship Id="rId2572" Type="http://schemas.openxmlformats.org/officeDocument/2006/relationships/image" Target="media/image1351.wmf"/><Relationship Id="rId544" Type="http://schemas.openxmlformats.org/officeDocument/2006/relationships/oleObject" Target="embeddings/oleObject263.bin"/><Relationship Id="rId751" Type="http://schemas.openxmlformats.org/officeDocument/2006/relationships/image" Target="media/image379.wmf"/><Relationship Id="rId849" Type="http://schemas.openxmlformats.org/officeDocument/2006/relationships/image" Target="media/image429.wmf"/><Relationship Id="rId1174" Type="http://schemas.openxmlformats.org/officeDocument/2006/relationships/image" Target="media/image592.wmf"/><Relationship Id="rId1381" Type="http://schemas.openxmlformats.org/officeDocument/2006/relationships/oleObject" Target="embeddings/oleObject678.bin"/><Relationship Id="rId1479" Type="http://schemas.openxmlformats.org/officeDocument/2006/relationships/oleObject" Target="embeddings/oleObject725.bin"/><Relationship Id="rId1686" Type="http://schemas.openxmlformats.org/officeDocument/2006/relationships/oleObject" Target="embeddings/oleObject829.bin"/><Relationship Id="rId2225" Type="http://schemas.openxmlformats.org/officeDocument/2006/relationships/oleObject" Target="embeddings/oleObject1034.bin"/><Relationship Id="rId2432" Type="http://schemas.openxmlformats.org/officeDocument/2006/relationships/image" Target="media/image1283.wmf"/><Relationship Id="rId404" Type="http://schemas.openxmlformats.org/officeDocument/2006/relationships/image" Target="media/image202.png"/><Relationship Id="rId611" Type="http://schemas.openxmlformats.org/officeDocument/2006/relationships/oleObject" Target="embeddings/oleObject295.bin"/><Relationship Id="rId1034" Type="http://schemas.openxmlformats.org/officeDocument/2006/relationships/oleObject" Target="embeddings/oleObject503.bin"/><Relationship Id="rId1241" Type="http://schemas.openxmlformats.org/officeDocument/2006/relationships/image" Target="media/image625.wmf"/><Relationship Id="rId1339" Type="http://schemas.openxmlformats.org/officeDocument/2006/relationships/image" Target="media/image676.wmf"/><Relationship Id="rId1893" Type="http://schemas.openxmlformats.org/officeDocument/2006/relationships/oleObject" Target="embeddings/oleObject868.bin"/><Relationship Id="rId2737" Type="http://schemas.openxmlformats.org/officeDocument/2006/relationships/image" Target="media/image1430.wmf"/><Relationship Id="rId709" Type="http://schemas.openxmlformats.org/officeDocument/2006/relationships/oleObject" Target="embeddings/oleObject344.bin"/><Relationship Id="rId916" Type="http://schemas.openxmlformats.org/officeDocument/2006/relationships/oleObject" Target="embeddings/oleObject444.bin"/><Relationship Id="rId1101" Type="http://schemas.openxmlformats.org/officeDocument/2006/relationships/oleObject" Target="embeddings/oleObject537.bin"/><Relationship Id="rId1546" Type="http://schemas.openxmlformats.org/officeDocument/2006/relationships/image" Target="media/image778.wmf"/><Relationship Id="rId1753" Type="http://schemas.openxmlformats.org/officeDocument/2006/relationships/image" Target="media/image908.wmf"/><Relationship Id="rId1960" Type="http://schemas.openxmlformats.org/officeDocument/2006/relationships/image" Target="media/image1049.wmf"/><Relationship Id="rId45" Type="http://schemas.openxmlformats.org/officeDocument/2006/relationships/image" Target="media/image21.wmf"/><Relationship Id="rId1406" Type="http://schemas.openxmlformats.org/officeDocument/2006/relationships/oleObject" Target="embeddings/oleObject690.bin"/><Relationship Id="rId1613" Type="http://schemas.openxmlformats.org/officeDocument/2006/relationships/oleObject" Target="embeddings/oleObject792.bin"/><Relationship Id="rId1820" Type="http://schemas.openxmlformats.org/officeDocument/2006/relationships/image" Target="media/image975.wmf"/><Relationship Id="rId194" Type="http://schemas.openxmlformats.org/officeDocument/2006/relationships/image" Target="media/image99.wmf"/><Relationship Id="rId1918" Type="http://schemas.openxmlformats.org/officeDocument/2006/relationships/image" Target="media/image1028.wmf"/><Relationship Id="rId2082" Type="http://schemas.openxmlformats.org/officeDocument/2006/relationships/image" Target="media/image1109.wmf"/><Relationship Id="rId261" Type="http://schemas.openxmlformats.org/officeDocument/2006/relationships/oleObject" Target="embeddings/oleObject121.bin"/><Relationship Id="rId499" Type="http://schemas.openxmlformats.org/officeDocument/2006/relationships/image" Target="media/image249.wmf"/><Relationship Id="rId2387" Type="http://schemas.openxmlformats.org/officeDocument/2006/relationships/oleObject" Target="embeddings/oleObject1117.bin"/><Relationship Id="rId2594" Type="http://schemas.openxmlformats.org/officeDocument/2006/relationships/oleObject" Target="embeddings/oleObject1223.bin"/><Relationship Id="rId359" Type="http://schemas.openxmlformats.org/officeDocument/2006/relationships/oleObject" Target="embeddings/oleObject171.bin"/><Relationship Id="rId566" Type="http://schemas.openxmlformats.org/officeDocument/2006/relationships/oleObject" Target="embeddings/oleObject274.bin"/><Relationship Id="rId773" Type="http://schemas.openxmlformats.org/officeDocument/2006/relationships/image" Target="media/image391.wmf"/><Relationship Id="rId1196" Type="http://schemas.openxmlformats.org/officeDocument/2006/relationships/image" Target="media/image603.wmf"/><Relationship Id="rId2247" Type="http://schemas.openxmlformats.org/officeDocument/2006/relationships/oleObject" Target="embeddings/oleObject1045.bin"/><Relationship Id="rId2454" Type="http://schemas.openxmlformats.org/officeDocument/2006/relationships/image" Target="media/image1294.wmf"/><Relationship Id="rId121" Type="http://schemas.openxmlformats.org/officeDocument/2006/relationships/image" Target="media/image59.png"/><Relationship Id="rId219" Type="http://schemas.openxmlformats.org/officeDocument/2006/relationships/image" Target="media/image111.wmf"/><Relationship Id="rId426" Type="http://schemas.openxmlformats.org/officeDocument/2006/relationships/image" Target="media/image213.wmf"/><Relationship Id="rId633" Type="http://schemas.openxmlformats.org/officeDocument/2006/relationships/oleObject" Target="embeddings/oleObject307.bin"/><Relationship Id="rId980" Type="http://schemas.openxmlformats.org/officeDocument/2006/relationships/image" Target="media/image495.wmf"/><Relationship Id="rId1056" Type="http://schemas.openxmlformats.org/officeDocument/2006/relationships/image" Target="media/image533.wmf"/><Relationship Id="rId1263" Type="http://schemas.openxmlformats.org/officeDocument/2006/relationships/image" Target="media/image636.wmf"/><Relationship Id="rId2107" Type="http://schemas.openxmlformats.org/officeDocument/2006/relationships/oleObject" Target="embeddings/oleObject976.bin"/><Relationship Id="rId2314" Type="http://schemas.openxmlformats.org/officeDocument/2006/relationships/image" Target="media/image1226.wmf"/><Relationship Id="rId2661" Type="http://schemas.openxmlformats.org/officeDocument/2006/relationships/image" Target="media/image1392.wmf"/><Relationship Id="rId2759" Type="http://schemas.openxmlformats.org/officeDocument/2006/relationships/image" Target="media/image1450.wmf"/><Relationship Id="rId840" Type="http://schemas.openxmlformats.org/officeDocument/2006/relationships/image" Target="media/image425.wmf"/><Relationship Id="rId938" Type="http://schemas.openxmlformats.org/officeDocument/2006/relationships/oleObject" Target="embeddings/oleObject455.bin"/><Relationship Id="rId1470" Type="http://schemas.openxmlformats.org/officeDocument/2006/relationships/oleObject" Target="embeddings/oleObject720.bin"/><Relationship Id="rId1568" Type="http://schemas.openxmlformats.org/officeDocument/2006/relationships/image" Target="media/image789.wmf"/><Relationship Id="rId1775" Type="http://schemas.openxmlformats.org/officeDocument/2006/relationships/image" Target="media/image930.wmf"/><Relationship Id="rId2521" Type="http://schemas.openxmlformats.org/officeDocument/2006/relationships/image" Target="media/image1326.wmf"/><Relationship Id="rId2619" Type="http://schemas.openxmlformats.org/officeDocument/2006/relationships/image" Target="media/image1371.wmf"/><Relationship Id="rId67" Type="http://schemas.openxmlformats.org/officeDocument/2006/relationships/image" Target="media/image32.wmf"/><Relationship Id="rId700" Type="http://schemas.openxmlformats.org/officeDocument/2006/relationships/image" Target="media/image352.wmf"/><Relationship Id="rId1123" Type="http://schemas.openxmlformats.org/officeDocument/2006/relationships/image" Target="media/image567.wmf"/><Relationship Id="rId1330" Type="http://schemas.openxmlformats.org/officeDocument/2006/relationships/image" Target="media/image671.png"/><Relationship Id="rId1428" Type="http://schemas.openxmlformats.org/officeDocument/2006/relationships/oleObject" Target="embeddings/oleObject701.bin"/><Relationship Id="rId1635" Type="http://schemas.openxmlformats.org/officeDocument/2006/relationships/oleObject" Target="embeddings/oleObject803.bin"/><Relationship Id="rId1982" Type="http://schemas.openxmlformats.org/officeDocument/2006/relationships/oleObject" Target="embeddings/oleObject913.bin"/><Relationship Id="rId1842" Type="http://schemas.openxmlformats.org/officeDocument/2006/relationships/image" Target="media/image990.wmf"/><Relationship Id="rId1702" Type="http://schemas.openxmlformats.org/officeDocument/2006/relationships/image" Target="media/image857.wmf"/><Relationship Id="rId283" Type="http://schemas.openxmlformats.org/officeDocument/2006/relationships/oleObject" Target="embeddings/oleObject133.bin"/><Relationship Id="rId490" Type="http://schemas.openxmlformats.org/officeDocument/2006/relationships/oleObject" Target="embeddings/oleObject237.bin"/><Relationship Id="rId2171" Type="http://schemas.openxmlformats.org/officeDocument/2006/relationships/oleObject" Target="embeddings/oleObject1007.bin"/><Relationship Id="rId143" Type="http://schemas.openxmlformats.org/officeDocument/2006/relationships/oleObject" Target="embeddings/oleObject65.bin"/><Relationship Id="rId350" Type="http://schemas.openxmlformats.org/officeDocument/2006/relationships/image" Target="media/image175.wmf"/><Relationship Id="rId588" Type="http://schemas.openxmlformats.org/officeDocument/2006/relationships/oleObject" Target="embeddings/oleObject285.bin"/><Relationship Id="rId795" Type="http://schemas.openxmlformats.org/officeDocument/2006/relationships/image" Target="media/image402.wmf"/><Relationship Id="rId2031" Type="http://schemas.openxmlformats.org/officeDocument/2006/relationships/oleObject" Target="embeddings/oleObject938.bin"/><Relationship Id="rId2269" Type="http://schemas.openxmlformats.org/officeDocument/2006/relationships/oleObject" Target="embeddings/oleObject1056.bin"/><Relationship Id="rId2476" Type="http://schemas.openxmlformats.org/officeDocument/2006/relationships/oleObject" Target="embeddings/oleObject1162.bin"/><Relationship Id="rId2683" Type="http://schemas.openxmlformats.org/officeDocument/2006/relationships/image" Target="media/image1403.wmf"/><Relationship Id="rId9" Type="http://schemas.openxmlformats.org/officeDocument/2006/relationships/footer" Target="footer1.xml"/><Relationship Id="rId210" Type="http://schemas.openxmlformats.org/officeDocument/2006/relationships/oleObject" Target="embeddings/oleObject95.bin"/><Relationship Id="rId448" Type="http://schemas.openxmlformats.org/officeDocument/2006/relationships/image" Target="media/image224.wmf"/><Relationship Id="rId655" Type="http://schemas.openxmlformats.org/officeDocument/2006/relationships/oleObject" Target="embeddings/oleObject318.bin"/><Relationship Id="rId862" Type="http://schemas.openxmlformats.org/officeDocument/2006/relationships/oleObject" Target="embeddings/oleObject418.bin"/><Relationship Id="rId1078" Type="http://schemas.openxmlformats.org/officeDocument/2006/relationships/image" Target="media/image544.wmf"/><Relationship Id="rId1285" Type="http://schemas.openxmlformats.org/officeDocument/2006/relationships/image" Target="media/image647.wmf"/><Relationship Id="rId1492" Type="http://schemas.openxmlformats.org/officeDocument/2006/relationships/image" Target="media/image751.wmf"/><Relationship Id="rId2129" Type="http://schemas.openxmlformats.org/officeDocument/2006/relationships/image" Target="media/image1132.png"/><Relationship Id="rId2336" Type="http://schemas.openxmlformats.org/officeDocument/2006/relationships/oleObject" Target="embeddings/oleObject1090.bin"/><Relationship Id="rId2543" Type="http://schemas.openxmlformats.org/officeDocument/2006/relationships/image" Target="media/image1338.wmf"/><Relationship Id="rId2750" Type="http://schemas.openxmlformats.org/officeDocument/2006/relationships/image" Target="media/image1441.wmf"/><Relationship Id="rId308" Type="http://schemas.openxmlformats.org/officeDocument/2006/relationships/image" Target="media/image154.wmf"/><Relationship Id="rId515" Type="http://schemas.openxmlformats.org/officeDocument/2006/relationships/oleObject" Target="embeddings/oleObject249.bin"/><Relationship Id="rId722" Type="http://schemas.openxmlformats.org/officeDocument/2006/relationships/image" Target="media/image363.wmf"/><Relationship Id="rId1145" Type="http://schemas.openxmlformats.org/officeDocument/2006/relationships/oleObject" Target="embeddings/oleObject559.bin"/><Relationship Id="rId1352" Type="http://schemas.openxmlformats.org/officeDocument/2006/relationships/oleObject" Target="embeddings/oleObject661.bin"/><Relationship Id="rId1797" Type="http://schemas.openxmlformats.org/officeDocument/2006/relationships/image" Target="media/image952.wmf"/><Relationship Id="rId2403" Type="http://schemas.openxmlformats.org/officeDocument/2006/relationships/oleObject" Target="embeddings/oleObject1125.bin"/><Relationship Id="rId89" Type="http://schemas.openxmlformats.org/officeDocument/2006/relationships/oleObject" Target="embeddings/oleObject37.bin"/><Relationship Id="rId1005" Type="http://schemas.openxmlformats.org/officeDocument/2006/relationships/image" Target="media/image508.wmf"/><Relationship Id="rId1212" Type="http://schemas.openxmlformats.org/officeDocument/2006/relationships/oleObject" Target="embeddings/oleObject593.bin"/><Relationship Id="rId1657" Type="http://schemas.openxmlformats.org/officeDocument/2006/relationships/image" Target="media/image833.wmf"/><Relationship Id="rId1864" Type="http://schemas.openxmlformats.org/officeDocument/2006/relationships/image" Target="media/image1001.wmf"/><Relationship Id="rId2610" Type="http://schemas.openxmlformats.org/officeDocument/2006/relationships/oleObject" Target="embeddings/oleObject1234.bin"/><Relationship Id="rId2708" Type="http://schemas.openxmlformats.org/officeDocument/2006/relationships/oleObject" Target="embeddings/oleObject1283.bin"/><Relationship Id="rId1517" Type="http://schemas.openxmlformats.org/officeDocument/2006/relationships/oleObject" Target="embeddings/oleObject744.bin"/><Relationship Id="rId1724" Type="http://schemas.openxmlformats.org/officeDocument/2006/relationships/image" Target="media/image879.wmf"/><Relationship Id="rId16" Type="http://schemas.openxmlformats.org/officeDocument/2006/relationships/image" Target="media/image5.png"/><Relationship Id="rId1931" Type="http://schemas.openxmlformats.org/officeDocument/2006/relationships/oleObject" Target="embeddings/oleObject887.bin"/><Relationship Id="rId2193" Type="http://schemas.openxmlformats.org/officeDocument/2006/relationships/oleObject" Target="embeddings/oleObject1018.bin"/><Relationship Id="rId2498" Type="http://schemas.openxmlformats.org/officeDocument/2006/relationships/oleObject" Target="embeddings/oleObject1173.bin"/><Relationship Id="rId165" Type="http://schemas.openxmlformats.org/officeDocument/2006/relationships/image" Target="media/image81.png"/><Relationship Id="rId372" Type="http://schemas.openxmlformats.org/officeDocument/2006/relationships/image" Target="media/image186.wmf"/><Relationship Id="rId677" Type="http://schemas.openxmlformats.org/officeDocument/2006/relationships/oleObject" Target="embeddings/oleObject329.bin"/><Relationship Id="rId2053" Type="http://schemas.openxmlformats.org/officeDocument/2006/relationships/oleObject" Target="embeddings/oleObject949.bin"/><Relationship Id="rId2260" Type="http://schemas.openxmlformats.org/officeDocument/2006/relationships/image" Target="media/image1199.wmf"/><Relationship Id="rId2358" Type="http://schemas.openxmlformats.org/officeDocument/2006/relationships/oleObject" Target="embeddings/oleObject1102.bin"/><Relationship Id="rId232" Type="http://schemas.openxmlformats.org/officeDocument/2006/relationships/image" Target="media/image117.wmf"/><Relationship Id="rId884" Type="http://schemas.openxmlformats.org/officeDocument/2006/relationships/oleObject" Target="embeddings/oleObject429.bin"/><Relationship Id="rId2120" Type="http://schemas.openxmlformats.org/officeDocument/2006/relationships/oleObject" Target="embeddings/oleObject983.bin"/><Relationship Id="rId2565" Type="http://schemas.openxmlformats.org/officeDocument/2006/relationships/oleObject" Target="embeddings/oleObject1208.bin"/><Relationship Id="rId2772" Type="http://schemas.openxmlformats.org/officeDocument/2006/relationships/image" Target="media/image1463.wmf"/><Relationship Id="rId537" Type="http://schemas.openxmlformats.org/officeDocument/2006/relationships/image" Target="media/image269.wmf"/><Relationship Id="rId744" Type="http://schemas.openxmlformats.org/officeDocument/2006/relationships/image" Target="media/image374.wmf"/><Relationship Id="rId951" Type="http://schemas.openxmlformats.org/officeDocument/2006/relationships/image" Target="media/image481.wmf"/><Relationship Id="rId1167" Type="http://schemas.openxmlformats.org/officeDocument/2006/relationships/oleObject" Target="embeddings/oleObject570.bin"/><Relationship Id="rId1374" Type="http://schemas.openxmlformats.org/officeDocument/2006/relationships/image" Target="media/image691.wmf"/><Relationship Id="rId1581" Type="http://schemas.openxmlformats.org/officeDocument/2006/relationships/oleObject" Target="embeddings/oleObject776.bin"/><Relationship Id="rId1679" Type="http://schemas.openxmlformats.org/officeDocument/2006/relationships/image" Target="media/image844.wmf"/><Relationship Id="rId2218" Type="http://schemas.openxmlformats.org/officeDocument/2006/relationships/image" Target="media/image1178.wmf"/><Relationship Id="rId2425" Type="http://schemas.openxmlformats.org/officeDocument/2006/relationships/oleObject" Target="embeddings/oleObject1136.bin"/><Relationship Id="rId2632" Type="http://schemas.openxmlformats.org/officeDocument/2006/relationships/oleObject" Target="embeddings/oleObject1245.bin"/><Relationship Id="rId80" Type="http://schemas.openxmlformats.org/officeDocument/2006/relationships/image" Target="media/image39.wmf"/><Relationship Id="rId604" Type="http://schemas.openxmlformats.org/officeDocument/2006/relationships/oleObject" Target="embeddings/oleObject291.bin"/><Relationship Id="rId811" Type="http://schemas.openxmlformats.org/officeDocument/2006/relationships/image" Target="media/image410.png"/><Relationship Id="rId1027" Type="http://schemas.openxmlformats.org/officeDocument/2006/relationships/image" Target="media/image519.wmf"/><Relationship Id="rId1234" Type="http://schemas.openxmlformats.org/officeDocument/2006/relationships/oleObject" Target="embeddings/oleObject604.bin"/><Relationship Id="rId1441" Type="http://schemas.openxmlformats.org/officeDocument/2006/relationships/image" Target="media/image724.wmf"/><Relationship Id="rId1886" Type="http://schemas.openxmlformats.org/officeDocument/2006/relationships/image" Target="media/image1012.wmf"/><Relationship Id="rId909" Type="http://schemas.openxmlformats.org/officeDocument/2006/relationships/image" Target="media/image460.wmf"/><Relationship Id="rId1301" Type="http://schemas.openxmlformats.org/officeDocument/2006/relationships/oleObject" Target="embeddings/oleObject637.bin"/><Relationship Id="rId1539" Type="http://schemas.openxmlformats.org/officeDocument/2006/relationships/oleObject" Target="embeddings/oleObject755.bin"/><Relationship Id="rId1746" Type="http://schemas.openxmlformats.org/officeDocument/2006/relationships/image" Target="media/image901.wmf"/><Relationship Id="rId1953" Type="http://schemas.openxmlformats.org/officeDocument/2006/relationships/oleObject" Target="embeddings/oleObject898.bin"/><Relationship Id="rId38" Type="http://schemas.openxmlformats.org/officeDocument/2006/relationships/oleObject" Target="embeddings/oleObject12.bin"/><Relationship Id="rId1606" Type="http://schemas.openxmlformats.org/officeDocument/2006/relationships/image" Target="media/image808.wmf"/><Relationship Id="rId1813" Type="http://schemas.openxmlformats.org/officeDocument/2006/relationships/image" Target="media/image968.wmf"/><Relationship Id="rId187" Type="http://schemas.openxmlformats.org/officeDocument/2006/relationships/oleObject" Target="embeddings/oleObject85.bin"/><Relationship Id="rId394" Type="http://schemas.openxmlformats.org/officeDocument/2006/relationships/image" Target="media/image197.wmf"/><Relationship Id="rId2075" Type="http://schemas.openxmlformats.org/officeDocument/2006/relationships/oleObject" Target="embeddings/oleObject960.bin"/><Relationship Id="rId2282" Type="http://schemas.openxmlformats.org/officeDocument/2006/relationships/image" Target="media/image1210.wmf"/><Relationship Id="rId254" Type="http://schemas.openxmlformats.org/officeDocument/2006/relationships/image" Target="media/image128.wmf"/><Relationship Id="rId699" Type="http://schemas.openxmlformats.org/officeDocument/2006/relationships/image" Target="media/image351.png"/><Relationship Id="rId1091" Type="http://schemas.openxmlformats.org/officeDocument/2006/relationships/oleObject" Target="embeddings/oleObject532.bin"/><Relationship Id="rId2587" Type="http://schemas.openxmlformats.org/officeDocument/2006/relationships/oleObject" Target="embeddings/oleObject1219.bin"/><Relationship Id="rId114" Type="http://schemas.openxmlformats.org/officeDocument/2006/relationships/image" Target="media/image56.wmf"/><Relationship Id="rId461" Type="http://schemas.openxmlformats.org/officeDocument/2006/relationships/image" Target="media/image230.wmf"/><Relationship Id="rId559" Type="http://schemas.openxmlformats.org/officeDocument/2006/relationships/image" Target="media/image280.wmf"/><Relationship Id="rId766" Type="http://schemas.openxmlformats.org/officeDocument/2006/relationships/oleObject" Target="embeddings/oleObject370.bin"/><Relationship Id="rId1189" Type="http://schemas.openxmlformats.org/officeDocument/2006/relationships/oleObject" Target="embeddings/oleObject581.bin"/><Relationship Id="rId1396" Type="http://schemas.openxmlformats.org/officeDocument/2006/relationships/image" Target="media/image702.wmf"/><Relationship Id="rId2142" Type="http://schemas.openxmlformats.org/officeDocument/2006/relationships/image" Target="media/image1139.wmf"/><Relationship Id="rId2447" Type="http://schemas.openxmlformats.org/officeDocument/2006/relationships/oleObject" Target="embeddings/oleObject1147.bin"/><Relationship Id="rId321" Type="http://schemas.openxmlformats.org/officeDocument/2006/relationships/oleObject" Target="embeddings/oleObject152.bin"/><Relationship Id="rId419" Type="http://schemas.openxmlformats.org/officeDocument/2006/relationships/oleObject" Target="embeddings/oleObject201.bin"/><Relationship Id="rId626" Type="http://schemas.openxmlformats.org/officeDocument/2006/relationships/image" Target="media/image314.wmf"/><Relationship Id="rId973" Type="http://schemas.openxmlformats.org/officeDocument/2006/relationships/oleObject" Target="embeddings/oleObject473.bin"/><Relationship Id="rId1049" Type="http://schemas.openxmlformats.org/officeDocument/2006/relationships/image" Target="media/image530.wmf"/><Relationship Id="rId1256" Type="http://schemas.openxmlformats.org/officeDocument/2006/relationships/oleObject" Target="embeddings/oleObject615.bin"/><Relationship Id="rId2002" Type="http://schemas.openxmlformats.org/officeDocument/2006/relationships/oleObject" Target="embeddings/oleObject923.bin"/><Relationship Id="rId2307" Type="http://schemas.openxmlformats.org/officeDocument/2006/relationships/image" Target="media/image1222.wmf"/><Relationship Id="rId2654" Type="http://schemas.openxmlformats.org/officeDocument/2006/relationships/oleObject" Target="embeddings/oleObject1256.bin"/><Relationship Id="rId833" Type="http://schemas.openxmlformats.org/officeDocument/2006/relationships/oleObject" Target="embeddings/oleObject403.bin"/><Relationship Id="rId1116" Type="http://schemas.openxmlformats.org/officeDocument/2006/relationships/oleObject" Target="embeddings/oleObject544.bin"/><Relationship Id="rId1463" Type="http://schemas.openxmlformats.org/officeDocument/2006/relationships/image" Target="media/image735.png"/><Relationship Id="rId1670" Type="http://schemas.openxmlformats.org/officeDocument/2006/relationships/oleObject" Target="embeddings/oleObject821.bin"/><Relationship Id="rId1768" Type="http://schemas.openxmlformats.org/officeDocument/2006/relationships/image" Target="media/image923.wmf"/><Relationship Id="rId2514" Type="http://schemas.openxmlformats.org/officeDocument/2006/relationships/oleObject" Target="embeddings/oleObject1182.bin"/><Relationship Id="rId2721" Type="http://schemas.openxmlformats.org/officeDocument/2006/relationships/image" Target="media/image1422.wmf"/><Relationship Id="rId900" Type="http://schemas.openxmlformats.org/officeDocument/2006/relationships/oleObject" Target="embeddings/oleObject436.bin"/><Relationship Id="rId1323" Type="http://schemas.openxmlformats.org/officeDocument/2006/relationships/oleObject" Target="embeddings/oleObject648.bin"/><Relationship Id="rId1530" Type="http://schemas.openxmlformats.org/officeDocument/2006/relationships/image" Target="media/image770.wmf"/><Relationship Id="rId1628" Type="http://schemas.openxmlformats.org/officeDocument/2006/relationships/image" Target="media/image819.wmf"/><Relationship Id="rId1975" Type="http://schemas.openxmlformats.org/officeDocument/2006/relationships/image" Target="media/image1056.wmf"/><Relationship Id="rId1835" Type="http://schemas.openxmlformats.org/officeDocument/2006/relationships/oleObject" Target="embeddings/oleObject839.bin"/><Relationship Id="rId1902" Type="http://schemas.openxmlformats.org/officeDocument/2006/relationships/image" Target="media/image1020.wmf"/><Relationship Id="rId2097" Type="http://schemas.openxmlformats.org/officeDocument/2006/relationships/oleObject" Target="embeddings/oleObject971.bin"/><Relationship Id="rId276" Type="http://schemas.openxmlformats.org/officeDocument/2006/relationships/image" Target="media/image138.wmf"/><Relationship Id="rId483" Type="http://schemas.openxmlformats.org/officeDocument/2006/relationships/image" Target="media/image241.wmf"/><Relationship Id="rId690" Type="http://schemas.openxmlformats.org/officeDocument/2006/relationships/image" Target="media/image346.png"/><Relationship Id="rId2164" Type="http://schemas.openxmlformats.org/officeDocument/2006/relationships/oleObject" Target="embeddings/oleObject1004.bin"/><Relationship Id="rId2371" Type="http://schemas.openxmlformats.org/officeDocument/2006/relationships/image" Target="media/image1253.wmf"/><Relationship Id="rId136" Type="http://schemas.openxmlformats.org/officeDocument/2006/relationships/image" Target="media/image66.wmf"/><Relationship Id="rId343" Type="http://schemas.openxmlformats.org/officeDocument/2006/relationships/oleObject" Target="embeddings/oleObject163.bin"/><Relationship Id="rId550" Type="http://schemas.openxmlformats.org/officeDocument/2006/relationships/oleObject" Target="embeddings/oleObject266.bin"/><Relationship Id="rId788" Type="http://schemas.openxmlformats.org/officeDocument/2006/relationships/oleObject" Target="embeddings/oleObject381.bin"/><Relationship Id="rId995" Type="http://schemas.openxmlformats.org/officeDocument/2006/relationships/image" Target="media/image503.wmf"/><Relationship Id="rId1180" Type="http://schemas.openxmlformats.org/officeDocument/2006/relationships/image" Target="media/image595.wmf"/><Relationship Id="rId2024" Type="http://schemas.openxmlformats.org/officeDocument/2006/relationships/image" Target="media/image1080.wmf"/><Relationship Id="rId2231" Type="http://schemas.openxmlformats.org/officeDocument/2006/relationships/oleObject" Target="embeddings/oleObject1037.bin"/><Relationship Id="rId2469" Type="http://schemas.openxmlformats.org/officeDocument/2006/relationships/image" Target="media/image1301.wmf"/><Relationship Id="rId2676" Type="http://schemas.openxmlformats.org/officeDocument/2006/relationships/oleObject" Target="embeddings/oleObject1267.bin"/><Relationship Id="rId203" Type="http://schemas.openxmlformats.org/officeDocument/2006/relationships/oleObject" Target="embeddings/oleObject91.bin"/><Relationship Id="rId648" Type="http://schemas.openxmlformats.org/officeDocument/2006/relationships/image" Target="media/image325.wmf"/><Relationship Id="rId855" Type="http://schemas.openxmlformats.org/officeDocument/2006/relationships/image" Target="media/image432.wmf"/><Relationship Id="rId1040" Type="http://schemas.openxmlformats.org/officeDocument/2006/relationships/oleObject" Target="embeddings/oleObject506.bin"/><Relationship Id="rId1278" Type="http://schemas.openxmlformats.org/officeDocument/2006/relationships/oleObject" Target="embeddings/oleObject626.bin"/><Relationship Id="rId1485" Type="http://schemas.openxmlformats.org/officeDocument/2006/relationships/oleObject" Target="embeddings/oleObject728.bin"/><Relationship Id="rId1692" Type="http://schemas.openxmlformats.org/officeDocument/2006/relationships/oleObject" Target="embeddings/oleObject832.bin"/><Relationship Id="rId2329" Type="http://schemas.openxmlformats.org/officeDocument/2006/relationships/image" Target="media/image1233.wmf"/><Relationship Id="rId2536" Type="http://schemas.openxmlformats.org/officeDocument/2006/relationships/image" Target="media/image1334.png"/><Relationship Id="rId2743" Type="http://schemas.openxmlformats.org/officeDocument/2006/relationships/image" Target="media/image1434.wmf"/><Relationship Id="rId410" Type="http://schemas.openxmlformats.org/officeDocument/2006/relationships/image" Target="media/image205.png"/><Relationship Id="rId508" Type="http://schemas.openxmlformats.org/officeDocument/2006/relationships/oleObject" Target="embeddings/oleObject246.bin"/><Relationship Id="rId715" Type="http://schemas.openxmlformats.org/officeDocument/2006/relationships/oleObject" Target="embeddings/oleObject347.bin"/><Relationship Id="rId922" Type="http://schemas.openxmlformats.org/officeDocument/2006/relationships/oleObject" Target="embeddings/oleObject447.bin"/><Relationship Id="rId1138" Type="http://schemas.openxmlformats.org/officeDocument/2006/relationships/oleObject" Target="embeddings/oleObject555.bin"/><Relationship Id="rId1345" Type="http://schemas.openxmlformats.org/officeDocument/2006/relationships/image" Target="media/image679.wmf"/><Relationship Id="rId1552" Type="http://schemas.openxmlformats.org/officeDocument/2006/relationships/image" Target="media/image781.wmf"/><Relationship Id="rId1997" Type="http://schemas.openxmlformats.org/officeDocument/2006/relationships/image" Target="media/image1067.wmf"/><Relationship Id="rId2603" Type="http://schemas.openxmlformats.org/officeDocument/2006/relationships/oleObject" Target="embeddings/oleObject1228.bin"/><Relationship Id="rId1205" Type="http://schemas.openxmlformats.org/officeDocument/2006/relationships/oleObject" Target="embeddings/oleObject589.bin"/><Relationship Id="rId1857" Type="http://schemas.openxmlformats.org/officeDocument/2006/relationships/oleObject" Target="embeddings/oleObject850.bin"/><Relationship Id="rId51" Type="http://schemas.openxmlformats.org/officeDocument/2006/relationships/image" Target="media/image24.wmf"/><Relationship Id="rId1412" Type="http://schemas.openxmlformats.org/officeDocument/2006/relationships/oleObject" Target="embeddings/oleObject693.bin"/><Relationship Id="rId1717" Type="http://schemas.openxmlformats.org/officeDocument/2006/relationships/image" Target="media/image872.wmf"/><Relationship Id="rId1924" Type="http://schemas.openxmlformats.org/officeDocument/2006/relationships/image" Target="media/image1031.wmf"/><Relationship Id="rId298" Type="http://schemas.openxmlformats.org/officeDocument/2006/relationships/image" Target="media/image149.wmf"/><Relationship Id="rId158" Type="http://schemas.openxmlformats.org/officeDocument/2006/relationships/image" Target="media/image77.wmf"/><Relationship Id="rId2186" Type="http://schemas.openxmlformats.org/officeDocument/2006/relationships/image" Target="media/image1162.wmf"/><Relationship Id="rId2393" Type="http://schemas.openxmlformats.org/officeDocument/2006/relationships/oleObject" Target="embeddings/oleObject1120.bin"/><Relationship Id="rId2698" Type="http://schemas.openxmlformats.org/officeDocument/2006/relationships/oleObject" Target="embeddings/oleObject1278.bin"/><Relationship Id="rId365" Type="http://schemas.openxmlformats.org/officeDocument/2006/relationships/oleObject" Target="embeddings/oleObject174.bin"/><Relationship Id="rId572" Type="http://schemas.openxmlformats.org/officeDocument/2006/relationships/oleObject" Target="embeddings/oleObject277.bin"/><Relationship Id="rId2046" Type="http://schemas.openxmlformats.org/officeDocument/2006/relationships/image" Target="media/image1091.wmf"/><Relationship Id="rId2253" Type="http://schemas.openxmlformats.org/officeDocument/2006/relationships/oleObject" Target="embeddings/oleObject1048.bin"/><Relationship Id="rId2460" Type="http://schemas.openxmlformats.org/officeDocument/2006/relationships/oleObject" Target="embeddings/oleObject1154.bin"/><Relationship Id="rId225" Type="http://schemas.openxmlformats.org/officeDocument/2006/relationships/image" Target="media/image114.wmf"/><Relationship Id="rId432" Type="http://schemas.openxmlformats.org/officeDocument/2006/relationships/image" Target="media/image216.wmf"/><Relationship Id="rId877" Type="http://schemas.openxmlformats.org/officeDocument/2006/relationships/image" Target="media/image443.wmf"/><Relationship Id="rId1062" Type="http://schemas.openxmlformats.org/officeDocument/2006/relationships/image" Target="media/image536.wmf"/><Relationship Id="rId2113" Type="http://schemas.openxmlformats.org/officeDocument/2006/relationships/image" Target="media/image1124.wmf"/><Relationship Id="rId2320" Type="http://schemas.openxmlformats.org/officeDocument/2006/relationships/oleObject" Target="embeddings/oleObject1082.bin"/><Relationship Id="rId2558" Type="http://schemas.openxmlformats.org/officeDocument/2006/relationships/oleObject" Target="embeddings/oleObject1204.bin"/><Relationship Id="rId2765" Type="http://schemas.openxmlformats.org/officeDocument/2006/relationships/image" Target="media/image1456.wmf"/><Relationship Id="rId737" Type="http://schemas.openxmlformats.org/officeDocument/2006/relationships/oleObject" Target="embeddings/oleObject358.bin"/><Relationship Id="rId944" Type="http://schemas.openxmlformats.org/officeDocument/2006/relationships/oleObject" Target="embeddings/oleObject458.bin"/><Relationship Id="rId1367" Type="http://schemas.openxmlformats.org/officeDocument/2006/relationships/oleObject" Target="embeddings/oleObject669.bin"/><Relationship Id="rId1574" Type="http://schemas.openxmlformats.org/officeDocument/2006/relationships/image" Target="media/image792.wmf"/><Relationship Id="rId1781" Type="http://schemas.openxmlformats.org/officeDocument/2006/relationships/image" Target="media/image936.wmf"/><Relationship Id="rId2418" Type="http://schemas.openxmlformats.org/officeDocument/2006/relationships/oleObject" Target="embeddings/oleObject1132.bin"/><Relationship Id="rId2625" Type="http://schemas.openxmlformats.org/officeDocument/2006/relationships/image" Target="media/image1374.wmf"/><Relationship Id="rId73" Type="http://schemas.openxmlformats.org/officeDocument/2006/relationships/image" Target="media/image35.png"/><Relationship Id="rId804" Type="http://schemas.openxmlformats.org/officeDocument/2006/relationships/oleObject" Target="embeddings/oleObject389.bin"/><Relationship Id="rId1227" Type="http://schemas.openxmlformats.org/officeDocument/2006/relationships/image" Target="media/image618.wmf"/><Relationship Id="rId1434" Type="http://schemas.openxmlformats.org/officeDocument/2006/relationships/oleObject" Target="embeddings/oleObject704.bin"/><Relationship Id="rId1641" Type="http://schemas.openxmlformats.org/officeDocument/2006/relationships/oleObject" Target="embeddings/oleObject806.bin"/><Relationship Id="rId1879" Type="http://schemas.openxmlformats.org/officeDocument/2006/relationships/oleObject" Target="embeddings/oleObject861.bin"/><Relationship Id="rId1501" Type="http://schemas.openxmlformats.org/officeDocument/2006/relationships/oleObject" Target="embeddings/oleObject736.bin"/><Relationship Id="rId1739" Type="http://schemas.openxmlformats.org/officeDocument/2006/relationships/image" Target="media/image894.wmf"/><Relationship Id="rId1946" Type="http://schemas.openxmlformats.org/officeDocument/2006/relationships/image" Target="media/image1042.wmf"/><Relationship Id="rId1806" Type="http://schemas.openxmlformats.org/officeDocument/2006/relationships/image" Target="media/image961.wmf"/><Relationship Id="rId387" Type="http://schemas.openxmlformats.org/officeDocument/2006/relationships/oleObject" Target="embeddings/oleObject185.bin"/><Relationship Id="rId594" Type="http://schemas.openxmlformats.org/officeDocument/2006/relationships/image" Target="media/image298.png"/><Relationship Id="rId2068" Type="http://schemas.openxmlformats.org/officeDocument/2006/relationships/image" Target="media/image1102.wmf"/><Relationship Id="rId2275" Type="http://schemas.openxmlformats.org/officeDocument/2006/relationships/oleObject" Target="embeddings/oleObject1059.bin"/><Relationship Id="rId247" Type="http://schemas.openxmlformats.org/officeDocument/2006/relationships/oleObject" Target="embeddings/oleObject114.bin"/><Relationship Id="rId899" Type="http://schemas.openxmlformats.org/officeDocument/2006/relationships/image" Target="media/image455.wmf"/><Relationship Id="rId1084" Type="http://schemas.openxmlformats.org/officeDocument/2006/relationships/image" Target="media/image547.wmf"/><Relationship Id="rId2482" Type="http://schemas.openxmlformats.org/officeDocument/2006/relationships/oleObject" Target="embeddings/oleObject1165.bin"/><Relationship Id="rId2787" Type="http://schemas.openxmlformats.org/officeDocument/2006/relationships/image" Target="media/image1478.wmf"/><Relationship Id="rId107" Type="http://schemas.openxmlformats.org/officeDocument/2006/relationships/oleObject" Target="embeddings/oleObject46.bin"/><Relationship Id="rId454" Type="http://schemas.openxmlformats.org/officeDocument/2006/relationships/oleObject" Target="embeddings/oleObject219.bin"/><Relationship Id="rId661" Type="http://schemas.openxmlformats.org/officeDocument/2006/relationships/oleObject" Target="embeddings/oleObject321.bin"/><Relationship Id="rId759" Type="http://schemas.openxmlformats.org/officeDocument/2006/relationships/image" Target="media/image383.wmf"/><Relationship Id="rId966" Type="http://schemas.openxmlformats.org/officeDocument/2006/relationships/oleObject" Target="embeddings/oleObject469.bin"/><Relationship Id="rId1291" Type="http://schemas.openxmlformats.org/officeDocument/2006/relationships/oleObject" Target="embeddings/oleObject632.bin"/><Relationship Id="rId1389" Type="http://schemas.openxmlformats.org/officeDocument/2006/relationships/oleObject" Target="embeddings/oleObject682.bin"/><Relationship Id="rId1596" Type="http://schemas.openxmlformats.org/officeDocument/2006/relationships/image" Target="media/image803.wmf"/><Relationship Id="rId2135" Type="http://schemas.openxmlformats.org/officeDocument/2006/relationships/image" Target="media/image1135.wmf"/><Relationship Id="rId2342" Type="http://schemas.openxmlformats.org/officeDocument/2006/relationships/oleObject" Target="embeddings/oleObject1093.bin"/><Relationship Id="rId2647" Type="http://schemas.openxmlformats.org/officeDocument/2006/relationships/image" Target="media/image1385.wmf"/><Relationship Id="rId314" Type="http://schemas.openxmlformats.org/officeDocument/2006/relationships/image" Target="media/image157.wmf"/><Relationship Id="rId521" Type="http://schemas.openxmlformats.org/officeDocument/2006/relationships/oleObject" Target="embeddings/oleObject252.bin"/><Relationship Id="rId619" Type="http://schemas.openxmlformats.org/officeDocument/2006/relationships/oleObject" Target="embeddings/oleObject300.bin"/><Relationship Id="rId1151" Type="http://schemas.openxmlformats.org/officeDocument/2006/relationships/oleObject" Target="embeddings/oleObject562.bin"/><Relationship Id="rId1249" Type="http://schemas.openxmlformats.org/officeDocument/2006/relationships/image" Target="media/image629.wmf"/><Relationship Id="rId2202" Type="http://schemas.openxmlformats.org/officeDocument/2006/relationships/image" Target="media/image1170.wmf"/><Relationship Id="rId95" Type="http://schemas.openxmlformats.org/officeDocument/2006/relationships/oleObject" Target="embeddings/oleObject40.bin"/><Relationship Id="rId826" Type="http://schemas.openxmlformats.org/officeDocument/2006/relationships/image" Target="media/image418.wmf"/><Relationship Id="rId1011" Type="http://schemas.openxmlformats.org/officeDocument/2006/relationships/image" Target="media/image511.wmf"/><Relationship Id="rId1109" Type="http://schemas.openxmlformats.org/officeDocument/2006/relationships/image" Target="media/image560.wmf"/><Relationship Id="rId1456" Type="http://schemas.openxmlformats.org/officeDocument/2006/relationships/oleObject" Target="embeddings/oleObject715.bin"/><Relationship Id="rId1663" Type="http://schemas.openxmlformats.org/officeDocument/2006/relationships/image" Target="media/image836.wmf"/><Relationship Id="rId1870" Type="http://schemas.openxmlformats.org/officeDocument/2006/relationships/image" Target="media/image1004.wmf"/><Relationship Id="rId1968" Type="http://schemas.openxmlformats.org/officeDocument/2006/relationships/image" Target="media/image1053.wmf"/><Relationship Id="rId2507" Type="http://schemas.openxmlformats.org/officeDocument/2006/relationships/image" Target="media/image1319.wmf"/><Relationship Id="rId2714" Type="http://schemas.openxmlformats.org/officeDocument/2006/relationships/oleObject" Target="embeddings/oleObject1286.bin"/><Relationship Id="rId1316" Type="http://schemas.openxmlformats.org/officeDocument/2006/relationships/image" Target="media/image663.wmf"/><Relationship Id="rId1523" Type="http://schemas.openxmlformats.org/officeDocument/2006/relationships/oleObject" Target="embeddings/oleObject747.bin"/><Relationship Id="rId1730" Type="http://schemas.openxmlformats.org/officeDocument/2006/relationships/image" Target="media/image885.wmf"/><Relationship Id="rId22" Type="http://schemas.openxmlformats.org/officeDocument/2006/relationships/image" Target="media/image8.wmf"/><Relationship Id="rId1828" Type="http://schemas.openxmlformats.org/officeDocument/2006/relationships/image" Target="media/image983.wmf"/><Relationship Id="rId171" Type="http://schemas.openxmlformats.org/officeDocument/2006/relationships/oleObject" Target="embeddings/oleObject77.bin"/><Relationship Id="rId2297" Type="http://schemas.openxmlformats.org/officeDocument/2006/relationships/oleObject" Target="embeddings/oleObject1070.bin"/><Relationship Id="rId269" Type="http://schemas.openxmlformats.org/officeDocument/2006/relationships/oleObject" Target="embeddings/oleObject126.bin"/><Relationship Id="rId476" Type="http://schemas.openxmlformats.org/officeDocument/2006/relationships/oleObject" Target="embeddings/oleObject230.bin"/><Relationship Id="rId683" Type="http://schemas.openxmlformats.org/officeDocument/2006/relationships/oleObject" Target="embeddings/oleObject332.bin"/><Relationship Id="rId890" Type="http://schemas.openxmlformats.org/officeDocument/2006/relationships/image" Target="media/image450.wmf"/><Relationship Id="rId2157" Type="http://schemas.openxmlformats.org/officeDocument/2006/relationships/oleObject" Target="embeddings/oleObject1001.bin"/><Relationship Id="rId2364" Type="http://schemas.openxmlformats.org/officeDocument/2006/relationships/oleObject" Target="embeddings/oleObject1105.bin"/><Relationship Id="rId2571" Type="http://schemas.openxmlformats.org/officeDocument/2006/relationships/oleObject" Target="embeddings/oleObject1211.bin"/><Relationship Id="rId129" Type="http://schemas.openxmlformats.org/officeDocument/2006/relationships/oleObject" Target="embeddings/oleObject58.bin"/><Relationship Id="rId336" Type="http://schemas.openxmlformats.org/officeDocument/2006/relationships/image" Target="media/image168.wmf"/><Relationship Id="rId543" Type="http://schemas.openxmlformats.org/officeDocument/2006/relationships/image" Target="media/image272.wmf"/><Relationship Id="rId988" Type="http://schemas.openxmlformats.org/officeDocument/2006/relationships/image" Target="media/image499.wmf"/><Relationship Id="rId1173" Type="http://schemas.openxmlformats.org/officeDocument/2006/relationships/oleObject" Target="embeddings/oleObject573.bin"/><Relationship Id="rId1380" Type="http://schemas.openxmlformats.org/officeDocument/2006/relationships/image" Target="media/image694.png"/><Relationship Id="rId2017" Type="http://schemas.openxmlformats.org/officeDocument/2006/relationships/oleObject" Target="embeddings/oleObject931.bin"/><Relationship Id="rId2224" Type="http://schemas.openxmlformats.org/officeDocument/2006/relationships/image" Target="media/image1181.wmf"/><Relationship Id="rId2669" Type="http://schemas.openxmlformats.org/officeDocument/2006/relationships/image" Target="media/image1396.wmf"/><Relationship Id="rId403" Type="http://schemas.openxmlformats.org/officeDocument/2006/relationships/oleObject" Target="embeddings/oleObject193.bin"/><Relationship Id="rId750" Type="http://schemas.openxmlformats.org/officeDocument/2006/relationships/image" Target="media/image378.png"/><Relationship Id="rId848" Type="http://schemas.openxmlformats.org/officeDocument/2006/relationships/oleObject" Target="embeddings/oleObject411.bin"/><Relationship Id="rId1033" Type="http://schemas.openxmlformats.org/officeDocument/2006/relationships/image" Target="media/image522.wmf"/><Relationship Id="rId1478" Type="http://schemas.openxmlformats.org/officeDocument/2006/relationships/image" Target="media/image744.wmf"/><Relationship Id="rId1685" Type="http://schemas.openxmlformats.org/officeDocument/2006/relationships/image" Target="media/image847.wmf"/><Relationship Id="rId1892" Type="http://schemas.openxmlformats.org/officeDocument/2006/relationships/image" Target="media/image1015.wmf"/><Relationship Id="rId2431" Type="http://schemas.openxmlformats.org/officeDocument/2006/relationships/oleObject" Target="embeddings/oleObject1139.bin"/><Relationship Id="rId2529" Type="http://schemas.openxmlformats.org/officeDocument/2006/relationships/image" Target="media/image1330.wmf"/><Relationship Id="rId2736" Type="http://schemas.openxmlformats.org/officeDocument/2006/relationships/oleObject" Target="embeddings/oleObject1297.bin"/><Relationship Id="rId610" Type="http://schemas.openxmlformats.org/officeDocument/2006/relationships/oleObject" Target="embeddings/oleObject294.bin"/><Relationship Id="rId708" Type="http://schemas.openxmlformats.org/officeDocument/2006/relationships/image" Target="media/image356.wmf"/><Relationship Id="rId915" Type="http://schemas.openxmlformats.org/officeDocument/2006/relationships/image" Target="media/image463.wmf"/><Relationship Id="rId1240" Type="http://schemas.openxmlformats.org/officeDocument/2006/relationships/oleObject" Target="embeddings/oleObject607.bin"/><Relationship Id="rId1338" Type="http://schemas.openxmlformats.org/officeDocument/2006/relationships/oleObject" Target="embeddings/oleObject654.bin"/><Relationship Id="rId1545" Type="http://schemas.openxmlformats.org/officeDocument/2006/relationships/oleObject" Target="embeddings/oleObject758.bin"/><Relationship Id="rId1100" Type="http://schemas.openxmlformats.org/officeDocument/2006/relationships/image" Target="media/image555.wmf"/><Relationship Id="rId1405" Type="http://schemas.openxmlformats.org/officeDocument/2006/relationships/image" Target="media/image706.wmf"/><Relationship Id="rId1752" Type="http://schemas.openxmlformats.org/officeDocument/2006/relationships/image" Target="media/image907.wmf"/><Relationship Id="rId44" Type="http://schemas.openxmlformats.org/officeDocument/2006/relationships/oleObject" Target="embeddings/oleObject15.bin"/><Relationship Id="rId1612" Type="http://schemas.openxmlformats.org/officeDocument/2006/relationships/image" Target="media/image811.wmf"/><Relationship Id="rId1917" Type="http://schemas.openxmlformats.org/officeDocument/2006/relationships/oleObject" Target="embeddings/oleObject880.bin"/><Relationship Id="rId193" Type="http://schemas.openxmlformats.org/officeDocument/2006/relationships/oleObject" Target="embeddings/oleObject86.bin"/><Relationship Id="rId498" Type="http://schemas.openxmlformats.org/officeDocument/2006/relationships/oleObject" Target="embeddings/oleObject241.bin"/><Relationship Id="rId2081" Type="http://schemas.openxmlformats.org/officeDocument/2006/relationships/oleObject" Target="embeddings/oleObject963.bin"/><Relationship Id="rId2179" Type="http://schemas.openxmlformats.org/officeDocument/2006/relationships/oleObject" Target="embeddings/oleObject1011.bin"/><Relationship Id="rId260" Type="http://schemas.openxmlformats.org/officeDocument/2006/relationships/image" Target="media/image131.wmf"/><Relationship Id="rId2386" Type="http://schemas.openxmlformats.org/officeDocument/2006/relationships/image" Target="media/image1260.wmf"/><Relationship Id="rId2593" Type="http://schemas.openxmlformats.org/officeDocument/2006/relationships/image" Target="media/image1361.wmf"/><Relationship Id="rId120" Type="http://schemas.openxmlformats.org/officeDocument/2006/relationships/oleObject" Target="embeddings/oleObject53.bin"/><Relationship Id="rId358" Type="http://schemas.openxmlformats.org/officeDocument/2006/relationships/image" Target="media/image179.wmf"/><Relationship Id="rId565" Type="http://schemas.openxmlformats.org/officeDocument/2006/relationships/image" Target="media/image283.wmf"/><Relationship Id="rId772" Type="http://schemas.openxmlformats.org/officeDocument/2006/relationships/oleObject" Target="embeddings/oleObject373.bin"/><Relationship Id="rId1195" Type="http://schemas.openxmlformats.org/officeDocument/2006/relationships/oleObject" Target="embeddings/oleObject584.bin"/><Relationship Id="rId2039" Type="http://schemas.openxmlformats.org/officeDocument/2006/relationships/oleObject" Target="embeddings/oleObject942.bin"/><Relationship Id="rId2246" Type="http://schemas.openxmlformats.org/officeDocument/2006/relationships/image" Target="media/image1192.wmf"/><Relationship Id="rId2453" Type="http://schemas.openxmlformats.org/officeDocument/2006/relationships/oleObject" Target="embeddings/oleObject1150.bin"/><Relationship Id="rId2660" Type="http://schemas.openxmlformats.org/officeDocument/2006/relationships/oleObject" Target="embeddings/oleObject125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9B332-3208-48A4-B83A-15C717866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207</Pages>
  <Words>13578</Words>
  <Characters>109989</Characters>
  <Application>Microsoft Office Word</Application>
  <DocSecurity>0</DocSecurity>
  <Lines>916</Lines>
  <Paragraphs>246</Paragraphs>
  <ScaleCrop>false</ScaleCrop>
  <HeadingPairs>
    <vt:vector size="2" baseType="variant">
      <vt:variant>
        <vt:lpstr>Title</vt:lpstr>
      </vt:variant>
      <vt:variant>
        <vt:i4>1</vt:i4>
      </vt:variant>
    </vt:vector>
  </HeadingPairs>
  <TitlesOfParts>
    <vt:vector size="1" baseType="lpstr">
      <vt:lpstr>1</vt:lpstr>
    </vt:vector>
  </TitlesOfParts>
  <Company>Metropolia</Company>
  <LinksUpToDate>false</LinksUpToDate>
  <CharactersWithSpaces>123321</CharactersWithSpaces>
  <SharedDoc>false</SharedDoc>
  <HLinks>
    <vt:vector size="114" baseType="variant">
      <vt:variant>
        <vt:i4>1900596</vt:i4>
      </vt:variant>
      <vt:variant>
        <vt:i4>110</vt:i4>
      </vt:variant>
      <vt:variant>
        <vt:i4>0</vt:i4>
      </vt:variant>
      <vt:variant>
        <vt:i4>5</vt:i4>
      </vt:variant>
      <vt:variant>
        <vt:lpwstr/>
      </vt:variant>
      <vt:variant>
        <vt:lpwstr>_Toc204915364</vt:lpwstr>
      </vt:variant>
      <vt:variant>
        <vt:i4>1900596</vt:i4>
      </vt:variant>
      <vt:variant>
        <vt:i4>104</vt:i4>
      </vt:variant>
      <vt:variant>
        <vt:i4>0</vt:i4>
      </vt:variant>
      <vt:variant>
        <vt:i4>5</vt:i4>
      </vt:variant>
      <vt:variant>
        <vt:lpwstr/>
      </vt:variant>
      <vt:variant>
        <vt:lpwstr>_Toc204915363</vt:lpwstr>
      </vt:variant>
      <vt:variant>
        <vt:i4>1900596</vt:i4>
      </vt:variant>
      <vt:variant>
        <vt:i4>98</vt:i4>
      </vt:variant>
      <vt:variant>
        <vt:i4>0</vt:i4>
      </vt:variant>
      <vt:variant>
        <vt:i4>5</vt:i4>
      </vt:variant>
      <vt:variant>
        <vt:lpwstr/>
      </vt:variant>
      <vt:variant>
        <vt:lpwstr>_Toc204915362</vt:lpwstr>
      </vt:variant>
      <vt:variant>
        <vt:i4>1900596</vt:i4>
      </vt:variant>
      <vt:variant>
        <vt:i4>92</vt:i4>
      </vt:variant>
      <vt:variant>
        <vt:i4>0</vt:i4>
      </vt:variant>
      <vt:variant>
        <vt:i4>5</vt:i4>
      </vt:variant>
      <vt:variant>
        <vt:lpwstr/>
      </vt:variant>
      <vt:variant>
        <vt:lpwstr>_Toc204915361</vt:lpwstr>
      </vt:variant>
      <vt:variant>
        <vt:i4>1900596</vt:i4>
      </vt:variant>
      <vt:variant>
        <vt:i4>86</vt:i4>
      </vt:variant>
      <vt:variant>
        <vt:i4>0</vt:i4>
      </vt:variant>
      <vt:variant>
        <vt:i4>5</vt:i4>
      </vt:variant>
      <vt:variant>
        <vt:lpwstr/>
      </vt:variant>
      <vt:variant>
        <vt:lpwstr>_Toc204915360</vt:lpwstr>
      </vt:variant>
      <vt:variant>
        <vt:i4>1966132</vt:i4>
      </vt:variant>
      <vt:variant>
        <vt:i4>80</vt:i4>
      </vt:variant>
      <vt:variant>
        <vt:i4>0</vt:i4>
      </vt:variant>
      <vt:variant>
        <vt:i4>5</vt:i4>
      </vt:variant>
      <vt:variant>
        <vt:lpwstr/>
      </vt:variant>
      <vt:variant>
        <vt:lpwstr>_Toc204915359</vt:lpwstr>
      </vt:variant>
      <vt:variant>
        <vt:i4>1966132</vt:i4>
      </vt:variant>
      <vt:variant>
        <vt:i4>74</vt:i4>
      </vt:variant>
      <vt:variant>
        <vt:i4>0</vt:i4>
      </vt:variant>
      <vt:variant>
        <vt:i4>5</vt:i4>
      </vt:variant>
      <vt:variant>
        <vt:lpwstr/>
      </vt:variant>
      <vt:variant>
        <vt:lpwstr>_Toc204915358</vt:lpwstr>
      </vt:variant>
      <vt:variant>
        <vt:i4>1966132</vt:i4>
      </vt:variant>
      <vt:variant>
        <vt:i4>68</vt:i4>
      </vt:variant>
      <vt:variant>
        <vt:i4>0</vt:i4>
      </vt:variant>
      <vt:variant>
        <vt:i4>5</vt:i4>
      </vt:variant>
      <vt:variant>
        <vt:lpwstr/>
      </vt:variant>
      <vt:variant>
        <vt:lpwstr>_Toc204915357</vt:lpwstr>
      </vt:variant>
      <vt:variant>
        <vt:i4>1966132</vt:i4>
      </vt:variant>
      <vt:variant>
        <vt:i4>62</vt:i4>
      </vt:variant>
      <vt:variant>
        <vt:i4>0</vt:i4>
      </vt:variant>
      <vt:variant>
        <vt:i4>5</vt:i4>
      </vt:variant>
      <vt:variant>
        <vt:lpwstr/>
      </vt:variant>
      <vt:variant>
        <vt:lpwstr>_Toc204915356</vt:lpwstr>
      </vt:variant>
      <vt:variant>
        <vt:i4>1966132</vt:i4>
      </vt:variant>
      <vt:variant>
        <vt:i4>56</vt:i4>
      </vt:variant>
      <vt:variant>
        <vt:i4>0</vt:i4>
      </vt:variant>
      <vt:variant>
        <vt:i4>5</vt:i4>
      </vt:variant>
      <vt:variant>
        <vt:lpwstr/>
      </vt:variant>
      <vt:variant>
        <vt:lpwstr>_Toc204915355</vt:lpwstr>
      </vt:variant>
      <vt:variant>
        <vt:i4>1966132</vt:i4>
      </vt:variant>
      <vt:variant>
        <vt:i4>50</vt:i4>
      </vt:variant>
      <vt:variant>
        <vt:i4>0</vt:i4>
      </vt:variant>
      <vt:variant>
        <vt:i4>5</vt:i4>
      </vt:variant>
      <vt:variant>
        <vt:lpwstr/>
      </vt:variant>
      <vt:variant>
        <vt:lpwstr>_Toc204915354</vt:lpwstr>
      </vt:variant>
      <vt:variant>
        <vt:i4>1966132</vt:i4>
      </vt:variant>
      <vt:variant>
        <vt:i4>44</vt:i4>
      </vt:variant>
      <vt:variant>
        <vt:i4>0</vt:i4>
      </vt:variant>
      <vt:variant>
        <vt:i4>5</vt:i4>
      </vt:variant>
      <vt:variant>
        <vt:lpwstr/>
      </vt:variant>
      <vt:variant>
        <vt:lpwstr>_Toc204915353</vt:lpwstr>
      </vt:variant>
      <vt:variant>
        <vt:i4>1966132</vt:i4>
      </vt:variant>
      <vt:variant>
        <vt:i4>38</vt:i4>
      </vt:variant>
      <vt:variant>
        <vt:i4>0</vt:i4>
      </vt:variant>
      <vt:variant>
        <vt:i4>5</vt:i4>
      </vt:variant>
      <vt:variant>
        <vt:lpwstr/>
      </vt:variant>
      <vt:variant>
        <vt:lpwstr>_Toc204915352</vt:lpwstr>
      </vt:variant>
      <vt:variant>
        <vt:i4>1966132</vt:i4>
      </vt:variant>
      <vt:variant>
        <vt:i4>32</vt:i4>
      </vt:variant>
      <vt:variant>
        <vt:i4>0</vt:i4>
      </vt:variant>
      <vt:variant>
        <vt:i4>5</vt:i4>
      </vt:variant>
      <vt:variant>
        <vt:lpwstr/>
      </vt:variant>
      <vt:variant>
        <vt:lpwstr>_Toc204915351</vt:lpwstr>
      </vt:variant>
      <vt:variant>
        <vt:i4>1966132</vt:i4>
      </vt:variant>
      <vt:variant>
        <vt:i4>26</vt:i4>
      </vt:variant>
      <vt:variant>
        <vt:i4>0</vt:i4>
      </vt:variant>
      <vt:variant>
        <vt:i4>5</vt:i4>
      </vt:variant>
      <vt:variant>
        <vt:lpwstr/>
      </vt:variant>
      <vt:variant>
        <vt:lpwstr>_Toc204915350</vt:lpwstr>
      </vt:variant>
      <vt:variant>
        <vt:i4>2031668</vt:i4>
      </vt:variant>
      <vt:variant>
        <vt:i4>20</vt:i4>
      </vt:variant>
      <vt:variant>
        <vt:i4>0</vt:i4>
      </vt:variant>
      <vt:variant>
        <vt:i4>5</vt:i4>
      </vt:variant>
      <vt:variant>
        <vt:lpwstr/>
      </vt:variant>
      <vt:variant>
        <vt:lpwstr>_Toc204915349</vt:lpwstr>
      </vt:variant>
      <vt:variant>
        <vt:i4>2031668</vt:i4>
      </vt:variant>
      <vt:variant>
        <vt:i4>14</vt:i4>
      </vt:variant>
      <vt:variant>
        <vt:i4>0</vt:i4>
      </vt:variant>
      <vt:variant>
        <vt:i4>5</vt:i4>
      </vt:variant>
      <vt:variant>
        <vt:lpwstr/>
      </vt:variant>
      <vt:variant>
        <vt:lpwstr>_Toc204915348</vt:lpwstr>
      </vt:variant>
      <vt:variant>
        <vt:i4>2031668</vt:i4>
      </vt:variant>
      <vt:variant>
        <vt:i4>8</vt:i4>
      </vt:variant>
      <vt:variant>
        <vt:i4>0</vt:i4>
      </vt:variant>
      <vt:variant>
        <vt:i4>5</vt:i4>
      </vt:variant>
      <vt:variant>
        <vt:lpwstr/>
      </vt:variant>
      <vt:variant>
        <vt:lpwstr>_Toc204915347</vt:lpwstr>
      </vt:variant>
      <vt:variant>
        <vt:i4>2031668</vt:i4>
      </vt:variant>
      <vt:variant>
        <vt:i4>2</vt:i4>
      </vt:variant>
      <vt:variant>
        <vt:i4>0</vt:i4>
      </vt:variant>
      <vt:variant>
        <vt:i4>5</vt:i4>
      </vt:variant>
      <vt:variant>
        <vt:lpwstr/>
      </vt:variant>
      <vt:variant>
        <vt:lpwstr>_Toc204915346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Marika Toivola; Tiina Härkönen</dc:creator>
  <cp:lastModifiedBy>Administrator</cp:lastModifiedBy>
  <cp:revision>17</cp:revision>
  <cp:lastPrinted>2012-12-14T12:36:00Z</cp:lastPrinted>
  <dcterms:created xsi:type="dcterms:W3CDTF">2012-12-14T07:26:00Z</dcterms:created>
  <dcterms:modified xsi:type="dcterms:W3CDTF">2012-12-14T18:31:00Z</dcterms:modified>
</cp:coreProperties>
</file>